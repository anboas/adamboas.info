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NP Refurbish Audiometric Suites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10468-3904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36C24226B0054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05-29-2026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11:00AM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Northport Healthcare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Northport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79 Middleville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Northport</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New York</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11768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61C04" w:rsidRPr="00EE5B77" w:rsidP="00761C04">
            <w:pPr>
              <w:spacing w:before="0"/>
              <w:rPr>
                <w:rFonts w:asciiTheme="minorHAnsi" w:hAnsiTheme="minorHAnsi" w:cstheme="minorHAnsi"/>
              </w:rPr>
            </w:pPr>
            <w:r>
              <w:rPr>
                <w:rFonts w:asciiTheme="minorHAnsi" w:hAnsiTheme="minorHAnsi" w:cstheme="minorHAnsi"/>
              </w:rPr>
              <w:t>Bronx NY  10468-3904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Charlie Augustin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Charlie.Augustin@va.gov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631-261-4400 x12751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https://www.va.gov/northport-health-care/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Northport VAMC</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https://www.va.gov/northport-health-care/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Northport VAMC</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91645D" w:rsidRPr="0091645D" w:rsidP="0091645D">
      <w:pPr>
        <w:kinsoku w:val="0"/>
        <w:overflowPunct w:val="0"/>
        <w:spacing w:before="82"/>
        <w:ind w:left="3013" w:right="2791" w:firstLine="733"/>
        <w:rPr>
          <w:rFonts w:eastAsia="Times New Roman"/>
          <w:b/>
          <w:bCs/>
          <w:sz w:val="24"/>
          <w:szCs w:val="24"/>
        </w:rPr>
      </w:pPr>
      <w:r w:rsidRPr="0091645D">
        <w:rPr>
          <w:rFonts w:eastAsia="Times New Roman"/>
          <w:b/>
          <w:bCs/>
          <w:sz w:val="24"/>
          <w:szCs w:val="24"/>
        </w:rPr>
        <w:t>Statement of Work (SOW) Refurbish</w:t>
      </w:r>
      <w:r w:rsidRPr="0091645D">
        <w:rPr>
          <w:rFonts w:eastAsia="Times New Roman"/>
          <w:b/>
          <w:bCs/>
          <w:spacing w:val="-9"/>
          <w:sz w:val="24"/>
          <w:szCs w:val="24"/>
        </w:rPr>
        <w:t xml:space="preserve"> </w:t>
      </w:r>
      <w:r w:rsidRPr="0091645D">
        <w:rPr>
          <w:rFonts w:eastAsia="Times New Roman"/>
          <w:b/>
          <w:bCs/>
          <w:sz w:val="24"/>
          <w:szCs w:val="24"/>
        </w:rPr>
        <w:t>Audiology</w:t>
      </w:r>
      <w:r w:rsidRPr="0091645D">
        <w:rPr>
          <w:rFonts w:eastAsia="Times New Roman"/>
          <w:b/>
          <w:bCs/>
          <w:spacing w:val="-9"/>
          <w:sz w:val="24"/>
          <w:szCs w:val="24"/>
        </w:rPr>
        <w:t xml:space="preserve"> </w:t>
      </w:r>
      <w:r w:rsidRPr="0091645D">
        <w:rPr>
          <w:rFonts w:eastAsia="Times New Roman"/>
          <w:b/>
          <w:bCs/>
          <w:sz w:val="24"/>
          <w:szCs w:val="24"/>
        </w:rPr>
        <w:t>Booths</w:t>
      </w:r>
      <w:r w:rsidRPr="0091645D">
        <w:rPr>
          <w:rFonts w:eastAsia="Times New Roman"/>
          <w:b/>
          <w:bCs/>
          <w:spacing w:val="-9"/>
          <w:sz w:val="24"/>
          <w:szCs w:val="24"/>
        </w:rPr>
        <w:t xml:space="preserve"> </w:t>
      </w:r>
      <w:r w:rsidRPr="0091645D">
        <w:rPr>
          <w:rFonts w:eastAsia="Times New Roman"/>
          <w:b/>
          <w:bCs/>
          <w:sz w:val="24"/>
          <w:szCs w:val="24"/>
        </w:rPr>
        <w:t>Building</w:t>
      </w:r>
      <w:r w:rsidRPr="0091645D">
        <w:rPr>
          <w:rFonts w:eastAsia="Times New Roman"/>
          <w:b/>
          <w:bCs/>
          <w:spacing w:val="-9"/>
          <w:sz w:val="24"/>
          <w:szCs w:val="24"/>
        </w:rPr>
        <w:t xml:space="preserve"> </w:t>
      </w:r>
      <w:r w:rsidRPr="0091645D">
        <w:rPr>
          <w:rFonts w:eastAsia="Times New Roman"/>
          <w:b/>
          <w:bCs/>
          <w:sz w:val="24"/>
          <w:szCs w:val="24"/>
        </w:rPr>
        <w:t>200</w:t>
      </w:r>
    </w:p>
    <w:p w:rsidR="0091645D" w:rsidRPr="0091645D" w:rsidP="0091645D">
      <w:pPr>
        <w:kinsoku w:val="0"/>
        <w:overflowPunct w:val="0"/>
        <w:spacing w:line="293" w:lineRule="exact"/>
        <w:ind w:left="11" w:right="6"/>
        <w:jc w:val="center"/>
        <w:rPr>
          <w:rFonts w:eastAsia="Times New Roman"/>
          <w:b/>
          <w:bCs/>
          <w:spacing w:val="-5"/>
          <w:sz w:val="24"/>
          <w:szCs w:val="24"/>
        </w:rPr>
      </w:pPr>
      <w:r w:rsidRPr="0091645D">
        <w:rPr>
          <w:rFonts w:eastAsia="Times New Roman"/>
          <w:b/>
          <w:bCs/>
          <w:sz w:val="24"/>
          <w:szCs w:val="24"/>
        </w:rPr>
        <w:t>VAMC</w:t>
      </w:r>
      <w:r w:rsidRPr="0091645D">
        <w:rPr>
          <w:rFonts w:eastAsia="Times New Roman"/>
          <w:b/>
          <w:bCs/>
          <w:spacing w:val="-3"/>
          <w:sz w:val="24"/>
          <w:szCs w:val="24"/>
        </w:rPr>
        <w:t xml:space="preserve"> </w:t>
      </w:r>
      <w:r w:rsidRPr="0091645D">
        <w:rPr>
          <w:rFonts w:eastAsia="Times New Roman"/>
          <w:b/>
          <w:bCs/>
          <w:sz w:val="24"/>
          <w:szCs w:val="24"/>
        </w:rPr>
        <w:t>Northport,</w:t>
      </w:r>
      <w:r w:rsidRPr="0091645D">
        <w:rPr>
          <w:rFonts w:eastAsia="Times New Roman"/>
          <w:b/>
          <w:bCs/>
          <w:spacing w:val="-2"/>
          <w:sz w:val="24"/>
          <w:szCs w:val="24"/>
        </w:rPr>
        <w:t xml:space="preserve"> </w:t>
      </w:r>
      <w:r w:rsidRPr="0091645D">
        <w:rPr>
          <w:rFonts w:eastAsia="Times New Roman"/>
          <w:b/>
          <w:bCs/>
          <w:spacing w:val="-5"/>
          <w:sz w:val="24"/>
          <w:szCs w:val="24"/>
        </w:rPr>
        <w:t>NY</w:t>
      </w:r>
    </w:p>
    <w:p w:rsidR="0091645D" w:rsidRPr="0091645D" w:rsidP="0091645D">
      <w:pPr>
        <w:kinsoku w:val="0"/>
        <w:overflowPunct w:val="0"/>
        <w:rPr>
          <w:rFonts w:eastAsia="Times New Roman"/>
          <w:b/>
          <w:bCs/>
          <w:sz w:val="24"/>
          <w:szCs w:val="24"/>
        </w:rPr>
      </w:pPr>
    </w:p>
    <w:p w:rsidR="0091645D" w:rsidRPr="0091645D" w:rsidP="0091645D">
      <w:pPr>
        <w:kinsoku w:val="0"/>
        <w:overflowPunct w:val="0"/>
        <w:spacing w:before="291"/>
        <w:rPr>
          <w:rFonts w:eastAsia="Times New Roman"/>
          <w:b/>
          <w:bCs/>
          <w:sz w:val="24"/>
          <w:szCs w:val="24"/>
        </w:rPr>
      </w:pPr>
    </w:p>
    <w:p w:rsidR="0091645D" w:rsidRPr="0091645D" w:rsidP="0091645D">
      <w:pPr>
        <w:kinsoku w:val="0"/>
        <w:overflowPunct w:val="0"/>
        <w:ind w:left="358" w:right="664"/>
        <w:rPr>
          <w:rFonts w:eastAsia="Times New Roman"/>
          <w:sz w:val="24"/>
          <w:szCs w:val="24"/>
        </w:rPr>
      </w:pPr>
      <w:r w:rsidRPr="0091645D">
        <w:rPr>
          <w:rFonts w:eastAsia="Times New Roman"/>
          <w:sz w:val="24"/>
          <w:szCs w:val="24"/>
        </w:rPr>
        <w:t>Vendor</w:t>
      </w:r>
      <w:r w:rsidRPr="0091645D">
        <w:rPr>
          <w:rFonts w:eastAsia="Times New Roman"/>
          <w:spacing w:val="-2"/>
          <w:sz w:val="24"/>
          <w:szCs w:val="24"/>
        </w:rPr>
        <w:t xml:space="preserve"> </w:t>
      </w:r>
      <w:r w:rsidRPr="0091645D">
        <w:rPr>
          <w:rFonts w:eastAsia="Times New Roman"/>
          <w:sz w:val="24"/>
          <w:szCs w:val="24"/>
        </w:rPr>
        <w:t>is</w:t>
      </w:r>
      <w:r w:rsidRPr="0091645D">
        <w:rPr>
          <w:rFonts w:eastAsia="Times New Roman"/>
          <w:spacing w:val="-2"/>
          <w:sz w:val="24"/>
          <w:szCs w:val="24"/>
        </w:rPr>
        <w:t xml:space="preserve"> </w:t>
      </w:r>
      <w:r w:rsidRPr="0091645D">
        <w:rPr>
          <w:rFonts w:eastAsia="Times New Roman"/>
          <w:sz w:val="24"/>
          <w:szCs w:val="24"/>
        </w:rPr>
        <w:t>to</w:t>
      </w:r>
      <w:r w:rsidRPr="0091645D">
        <w:rPr>
          <w:rFonts w:eastAsia="Times New Roman"/>
          <w:spacing w:val="-2"/>
          <w:sz w:val="24"/>
          <w:szCs w:val="24"/>
        </w:rPr>
        <w:t xml:space="preserve"> </w:t>
      </w:r>
      <w:r w:rsidRPr="0091645D">
        <w:rPr>
          <w:rFonts w:eastAsia="Times New Roman"/>
          <w:sz w:val="24"/>
          <w:szCs w:val="24"/>
        </w:rPr>
        <w:t>provide</w:t>
      </w:r>
      <w:r w:rsidRPr="0091645D">
        <w:rPr>
          <w:rFonts w:eastAsia="Times New Roman"/>
          <w:spacing w:val="-2"/>
          <w:sz w:val="24"/>
          <w:szCs w:val="24"/>
        </w:rPr>
        <w:t xml:space="preserve"> </w:t>
      </w:r>
      <w:r w:rsidRPr="0091645D">
        <w:rPr>
          <w:rFonts w:eastAsia="Times New Roman"/>
          <w:sz w:val="24"/>
          <w:szCs w:val="24"/>
        </w:rPr>
        <w:t>the</w:t>
      </w:r>
      <w:r w:rsidRPr="0091645D">
        <w:rPr>
          <w:rFonts w:eastAsia="Times New Roman"/>
          <w:spacing w:val="-2"/>
          <w:sz w:val="24"/>
          <w:szCs w:val="24"/>
        </w:rPr>
        <w:t xml:space="preserve"> </w:t>
      </w:r>
      <w:r w:rsidRPr="0091645D">
        <w:rPr>
          <w:rFonts w:eastAsia="Times New Roman"/>
          <w:sz w:val="24"/>
          <w:szCs w:val="24"/>
        </w:rPr>
        <w:t>materials,</w:t>
      </w:r>
      <w:r w:rsidRPr="0091645D">
        <w:rPr>
          <w:rFonts w:eastAsia="Times New Roman"/>
          <w:spacing w:val="-2"/>
          <w:sz w:val="24"/>
          <w:szCs w:val="24"/>
        </w:rPr>
        <w:t xml:space="preserve"> </w:t>
      </w:r>
      <w:r w:rsidRPr="0091645D">
        <w:rPr>
          <w:rFonts w:eastAsia="Times New Roman"/>
          <w:sz w:val="24"/>
          <w:szCs w:val="24"/>
        </w:rPr>
        <w:t>labor,</w:t>
      </w:r>
      <w:r w:rsidRPr="0091645D">
        <w:rPr>
          <w:rFonts w:eastAsia="Times New Roman"/>
          <w:spacing w:val="-2"/>
          <w:sz w:val="24"/>
          <w:szCs w:val="24"/>
        </w:rPr>
        <w:t xml:space="preserve"> </w:t>
      </w:r>
      <w:r w:rsidRPr="0091645D">
        <w:rPr>
          <w:rFonts w:eastAsia="Times New Roman"/>
          <w:sz w:val="24"/>
          <w:szCs w:val="24"/>
        </w:rPr>
        <w:t>equipment</w:t>
      </w:r>
      <w:r w:rsidRPr="0091645D">
        <w:rPr>
          <w:rFonts w:eastAsia="Times New Roman"/>
          <w:spacing w:val="-2"/>
          <w:sz w:val="24"/>
          <w:szCs w:val="24"/>
        </w:rPr>
        <w:t xml:space="preserve"> </w:t>
      </w:r>
      <w:r w:rsidRPr="0091645D">
        <w:rPr>
          <w:rFonts w:eastAsia="Times New Roman"/>
          <w:sz w:val="24"/>
          <w:szCs w:val="24"/>
        </w:rPr>
        <w:t>and</w:t>
      </w:r>
      <w:r w:rsidRPr="0091645D">
        <w:rPr>
          <w:rFonts w:eastAsia="Times New Roman"/>
          <w:spacing w:val="-2"/>
          <w:sz w:val="24"/>
          <w:szCs w:val="24"/>
        </w:rPr>
        <w:t xml:space="preserve"> </w:t>
      </w:r>
      <w:r w:rsidRPr="0091645D">
        <w:rPr>
          <w:rFonts w:eastAsia="Times New Roman"/>
          <w:sz w:val="24"/>
          <w:szCs w:val="24"/>
        </w:rPr>
        <w:t>any</w:t>
      </w:r>
      <w:r w:rsidRPr="0091645D">
        <w:rPr>
          <w:rFonts w:eastAsia="Times New Roman"/>
          <w:spacing w:val="-2"/>
          <w:sz w:val="24"/>
          <w:szCs w:val="24"/>
        </w:rPr>
        <w:t xml:space="preserve"> </w:t>
      </w:r>
      <w:r w:rsidRPr="0091645D">
        <w:rPr>
          <w:rFonts w:eastAsia="Times New Roman"/>
          <w:sz w:val="24"/>
          <w:szCs w:val="24"/>
        </w:rPr>
        <w:t>products</w:t>
      </w:r>
      <w:r w:rsidRPr="0091645D">
        <w:rPr>
          <w:rFonts w:eastAsia="Times New Roman"/>
          <w:spacing w:val="-3"/>
          <w:sz w:val="24"/>
          <w:szCs w:val="24"/>
        </w:rPr>
        <w:t xml:space="preserve"> </w:t>
      </w:r>
      <w:r w:rsidRPr="0091645D">
        <w:rPr>
          <w:rFonts w:eastAsia="Times New Roman"/>
          <w:sz w:val="24"/>
          <w:szCs w:val="24"/>
        </w:rPr>
        <w:t>required</w:t>
      </w:r>
      <w:r w:rsidRPr="0091645D">
        <w:rPr>
          <w:rFonts w:eastAsia="Times New Roman"/>
          <w:spacing w:val="-3"/>
          <w:sz w:val="24"/>
          <w:szCs w:val="24"/>
        </w:rPr>
        <w:t xml:space="preserve"> </w:t>
      </w:r>
      <w:r w:rsidRPr="0091645D">
        <w:rPr>
          <w:rFonts w:eastAsia="Times New Roman"/>
          <w:sz w:val="24"/>
          <w:szCs w:val="24"/>
        </w:rPr>
        <w:t>to</w:t>
      </w:r>
      <w:r w:rsidRPr="0091645D">
        <w:rPr>
          <w:rFonts w:eastAsia="Times New Roman"/>
          <w:spacing w:val="-2"/>
          <w:sz w:val="24"/>
          <w:szCs w:val="24"/>
        </w:rPr>
        <w:t xml:space="preserve"> </w:t>
      </w:r>
      <w:r w:rsidRPr="0091645D">
        <w:rPr>
          <w:rFonts w:eastAsia="Times New Roman"/>
          <w:sz w:val="24"/>
          <w:szCs w:val="24"/>
        </w:rPr>
        <w:t>refurbish the interior of the VAMC Northport’s 3 Audiometric Suites which include a total of 6 booths/rooms.</w:t>
      </w:r>
      <w:r w:rsidRPr="0091645D">
        <w:rPr>
          <w:rFonts w:eastAsia="Times New Roman"/>
          <w:spacing w:val="40"/>
          <w:sz w:val="24"/>
          <w:szCs w:val="24"/>
        </w:rPr>
        <w:t xml:space="preserve"> </w:t>
      </w:r>
      <w:r w:rsidRPr="0091645D">
        <w:rPr>
          <w:rFonts w:eastAsia="Times New Roman"/>
          <w:sz w:val="24"/>
          <w:szCs w:val="24"/>
        </w:rPr>
        <w:t>Items to be included in the refurbishment will be fully new fabric encased acoustic panels for all interior walls and doors, all required trim, and carpeting is to be included.</w:t>
      </w:r>
      <w:r w:rsidRPr="0091645D">
        <w:rPr>
          <w:rFonts w:eastAsia="Times New Roman"/>
          <w:spacing w:val="40"/>
          <w:sz w:val="24"/>
          <w:szCs w:val="24"/>
        </w:rPr>
        <w:t xml:space="preserve"> </w:t>
      </w:r>
      <w:r w:rsidRPr="0091645D">
        <w:rPr>
          <w:rFonts w:eastAsia="Times New Roman"/>
          <w:sz w:val="24"/>
          <w:szCs w:val="24"/>
        </w:rPr>
        <w:t>This</w:t>
      </w:r>
      <w:r w:rsidRPr="0091645D">
        <w:rPr>
          <w:rFonts w:eastAsia="Times New Roman"/>
          <w:spacing w:val="-3"/>
          <w:sz w:val="24"/>
          <w:szCs w:val="24"/>
        </w:rPr>
        <w:t xml:space="preserve"> </w:t>
      </w:r>
      <w:r w:rsidRPr="0091645D">
        <w:rPr>
          <w:rFonts w:eastAsia="Times New Roman"/>
          <w:sz w:val="24"/>
          <w:szCs w:val="24"/>
        </w:rPr>
        <w:t>is</w:t>
      </w:r>
      <w:r w:rsidRPr="0091645D">
        <w:rPr>
          <w:rFonts w:eastAsia="Times New Roman"/>
          <w:spacing w:val="-3"/>
          <w:sz w:val="24"/>
          <w:szCs w:val="24"/>
        </w:rPr>
        <w:t xml:space="preserve"> </w:t>
      </w:r>
      <w:r w:rsidRPr="0091645D">
        <w:rPr>
          <w:rFonts w:eastAsia="Times New Roman"/>
          <w:sz w:val="24"/>
          <w:szCs w:val="24"/>
        </w:rPr>
        <w:t>a</w:t>
      </w:r>
      <w:r w:rsidRPr="0091645D">
        <w:rPr>
          <w:rFonts w:eastAsia="Times New Roman"/>
          <w:spacing w:val="-3"/>
          <w:sz w:val="24"/>
          <w:szCs w:val="24"/>
        </w:rPr>
        <w:t xml:space="preserve"> </w:t>
      </w:r>
      <w:r w:rsidRPr="0091645D">
        <w:rPr>
          <w:rFonts w:eastAsia="Times New Roman"/>
          <w:sz w:val="24"/>
          <w:szCs w:val="24"/>
        </w:rPr>
        <w:t>turnkey</w:t>
      </w:r>
      <w:r w:rsidRPr="0091645D">
        <w:rPr>
          <w:rFonts w:eastAsia="Times New Roman"/>
          <w:spacing w:val="-3"/>
          <w:sz w:val="24"/>
          <w:szCs w:val="24"/>
        </w:rPr>
        <w:t xml:space="preserve"> </w:t>
      </w:r>
      <w:r w:rsidRPr="0091645D">
        <w:rPr>
          <w:rFonts w:eastAsia="Times New Roman"/>
          <w:sz w:val="24"/>
          <w:szCs w:val="24"/>
        </w:rPr>
        <w:t>project</w:t>
      </w:r>
      <w:r w:rsidRPr="0091645D">
        <w:rPr>
          <w:rFonts w:eastAsia="Times New Roman"/>
          <w:spacing w:val="-3"/>
          <w:sz w:val="24"/>
          <w:szCs w:val="24"/>
        </w:rPr>
        <w:t xml:space="preserve"> </w:t>
      </w:r>
      <w:r w:rsidRPr="0091645D">
        <w:rPr>
          <w:rFonts w:eastAsia="Times New Roman"/>
          <w:sz w:val="24"/>
          <w:szCs w:val="24"/>
        </w:rPr>
        <w:t>which</w:t>
      </w:r>
      <w:r w:rsidRPr="0091645D">
        <w:rPr>
          <w:rFonts w:eastAsia="Times New Roman"/>
          <w:spacing w:val="-3"/>
          <w:sz w:val="24"/>
          <w:szCs w:val="24"/>
        </w:rPr>
        <w:t xml:space="preserve"> </w:t>
      </w:r>
      <w:r w:rsidRPr="0091645D">
        <w:rPr>
          <w:rFonts w:eastAsia="Times New Roman"/>
          <w:sz w:val="24"/>
          <w:szCs w:val="24"/>
        </w:rPr>
        <w:t>includes</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3"/>
          <w:sz w:val="24"/>
          <w:szCs w:val="24"/>
        </w:rPr>
        <w:t xml:space="preserve"> </w:t>
      </w:r>
      <w:r w:rsidRPr="0091645D">
        <w:rPr>
          <w:rFonts w:eastAsia="Times New Roman"/>
          <w:sz w:val="24"/>
          <w:szCs w:val="24"/>
        </w:rPr>
        <w:t>removal</w:t>
      </w:r>
      <w:r w:rsidRPr="0091645D">
        <w:rPr>
          <w:rFonts w:eastAsia="Times New Roman"/>
          <w:spacing w:val="-3"/>
          <w:sz w:val="24"/>
          <w:szCs w:val="24"/>
        </w:rPr>
        <w:t xml:space="preserve"> </w:t>
      </w:r>
      <w:r w:rsidRPr="0091645D">
        <w:rPr>
          <w:rFonts w:eastAsia="Times New Roman"/>
          <w:sz w:val="24"/>
          <w:szCs w:val="24"/>
        </w:rPr>
        <w:t>of</w:t>
      </w:r>
      <w:r w:rsidRPr="0091645D">
        <w:rPr>
          <w:rFonts w:eastAsia="Times New Roman"/>
          <w:spacing w:val="-3"/>
          <w:sz w:val="24"/>
          <w:szCs w:val="24"/>
        </w:rPr>
        <w:t xml:space="preserve"> </w:t>
      </w:r>
      <w:r w:rsidRPr="0091645D">
        <w:rPr>
          <w:rFonts w:eastAsia="Times New Roman"/>
          <w:sz w:val="24"/>
          <w:szCs w:val="24"/>
        </w:rPr>
        <w:t>all</w:t>
      </w:r>
      <w:r w:rsidRPr="0091645D">
        <w:rPr>
          <w:rFonts w:eastAsia="Times New Roman"/>
          <w:spacing w:val="-3"/>
          <w:sz w:val="24"/>
          <w:szCs w:val="24"/>
        </w:rPr>
        <w:t xml:space="preserve"> </w:t>
      </w:r>
      <w:r w:rsidRPr="0091645D">
        <w:rPr>
          <w:rFonts w:eastAsia="Times New Roman"/>
          <w:sz w:val="24"/>
          <w:szCs w:val="24"/>
        </w:rPr>
        <w:t>existing</w:t>
      </w:r>
      <w:r w:rsidRPr="0091645D">
        <w:rPr>
          <w:rFonts w:eastAsia="Times New Roman"/>
          <w:spacing w:val="-3"/>
          <w:sz w:val="24"/>
          <w:szCs w:val="24"/>
        </w:rPr>
        <w:t xml:space="preserve"> </w:t>
      </w:r>
      <w:r w:rsidRPr="0091645D">
        <w:rPr>
          <w:rFonts w:eastAsia="Times New Roman"/>
          <w:sz w:val="24"/>
          <w:szCs w:val="24"/>
        </w:rPr>
        <w:t>acoustic</w:t>
      </w:r>
      <w:r w:rsidRPr="0091645D">
        <w:rPr>
          <w:rFonts w:eastAsia="Times New Roman"/>
          <w:spacing w:val="-3"/>
          <w:sz w:val="24"/>
          <w:szCs w:val="24"/>
        </w:rPr>
        <w:t xml:space="preserve"> </w:t>
      </w:r>
      <w:r w:rsidRPr="0091645D">
        <w:rPr>
          <w:rFonts w:eastAsia="Times New Roman"/>
          <w:sz w:val="24"/>
          <w:szCs w:val="24"/>
        </w:rPr>
        <w:t>panels, carpet and trim.</w:t>
      </w:r>
      <w:r w:rsidRPr="0091645D">
        <w:rPr>
          <w:rFonts w:eastAsia="Times New Roman"/>
          <w:spacing w:val="40"/>
          <w:sz w:val="24"/>
          <w:szCs w:val="24"/>
        </w:rPr>
        <w:t xml:space="preserve"> </w:t>
      </w:r>
      <w:r w:rsidRPr="0091645D">
        <w:rPr>
          <w:rFonts w:eastAsia="Times New Roman"/>
          <w:sz w:val="24"/>
          <w:szCs w:val="24"/>
        </w:rPr>
        <w:t xml:space="preserve">All </w:t>
      </w:r>
      <w:r w:rsidRPr="0091645D">
        <w:rPr>
          <w:rFonts w:eastAsia="Times New Roman"/>
          <w:sz w:val="24"/>
          <w:szCs w:val="24"/>
        </w:rPr>
        <w:t>work station</w:t>
      </w:r>
      <w:r w:rsidRPr="0091645D">
        <w:rPr>
          <w:rFonts w:eastAsia="Times New Roman"/>
          <w:sz w:val="24"/>
          <w:szCs w:val="24"/>
        </w:rPr>
        <w:t xml:space="preserve"> surfaces will be removed from the booths by the VAMC to prepare</w:t>
      </w:r>
      <w:r w:rsidRPr="0091645D">
        <w:rPr>
          <w:rFonts w:eastAsia="Times New Roman"/>
          <w:spacing w:val="-3"/>
          <w:sz w:val="24"/>
          <w:szCs w:val="24"/>
        </w:rPr>
        <w:t xml:space="preserve"> </w:t>
      </w:r>
      <w:r w:rsidRPr="0091645D">
        <w:rPr>
          <w:rFonts w:eastAsia="Times New Roman"/>
          <w:sz w:val="24"/>
          <w:szCs w:val="24"/>
        </w:rPr>
        <w:t>for</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3"/>
          <w:sz w:val="24"/>
          <w:szCs w:val="24"/>
        </w:rPr>
        <w:t xml:space="preserve"> </w:t>
      </w:r>
      <w:r w:rsidRPr="0091645D">
        <w:rPr>
          <w:rFonts w:eastAsia="Times New Roman"/>
          <w:sz w:val="24"/>
          <w:szCs w:val="24"/>
        </w:rPr>
        <w:t>refurbishment.</w:t>
      </w:r>
      <w:r w:rsidRPr="0091645D">
        <w:rPr>
          <w:rFonts w:eastAsia="Times New Roman"/>
          <w:spacing w:val="40"/>
          <w:sz w:val="24"/>
          <w:szCs w:val="24"/>
        </w:rPr>
        <w:t xml:space="preserve"> </w:t>
      </w:r>
      <w:r w:rsidRPr="0091645D">
        <w:rPr>
          <w:rFonts w:eastAsia="Times New Roman"/>
          <w:sz w:val="24"/>
          <w:szCs w:val="24"/>
        </w:rPr>
        <w:t>It</w:t>
      </w:r>
      <w:r w:rsidRPr="0091645D">
        <w:rPr>
          <w:rFonts w:eastAsia="Times New Roman"/>
          <w:spacing w:val="-3"/>
          <w:sz w:val="24"/>
          <w:szCs w:val="24"/>
        </w:rPr>
        <w:t xml:space="preserve"> </w:t>
      </w:r>
      <w:r w:rsidRPr="0091645D">
        <w:rPr>
          <w:rFonts w:eastAsia="Times New Roman"/>
          <w:sz w:val="24"/>
          <w:szCs w:val="24"/>
        </w:rPr>
        <w:t>is</w:t>
      </w:r>
      <w:r w:rsidRPr="0091645D">
        <w:rPr>
          <w:rFonts w:eastAsia="Times New Roman"/>
          <w:spacing w:val="-3"/>
          <w:sz w:val="24"/>
          <w:szCs w:val="24"/>
        </w:rPr>
        <w:t xml:space="preserve"> </w:t>
      </w:r>
      <w:r w:rsidRPr="0091645D">
        <w:rPr>
          <w:rFonts w:eastAsia="Times New Roman"/>
          <w:sz w:val="24"/>
          <w:szCs w:val="24"/>
        </w:rPr>
        <w:t>expected</w:t>
      </w:r>
      <w:r w:rsidRPr="0091645D">
        <w:rPr>
          <w:rFonts w:eastAsia="Times New Roman"/>
          <w:spacing w:val="-2"/>
          <w:sz w:val="24"/>
          <w:szCs w:val="24"/>
        </w:rPr>
        <w:t xml:space="preserve"> </w:t>
      </w:r>
      <w:r w:rsidRPr="0091645D">
        <w:rPr>
          <w:rFonts w:eastAsia="Times New Roman"/>
          <w:sz w:val="24"/>
          <w:szCs w:val="24"/>
        </w:rPr>
        <w:t>that</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2"/>
          <w:sz w:val="24"/>
          <w:szCs w:val="24"/>
        </w:rPr>
        <w:t xml:space="preserve"> </w:t>
      </w:r>
      <w:r w:rsidRPr="0091645D">
        <w:rPr>
          <w:rFonts w:eastAsia="Times New Roman"/>
          <w:sz w:val="24"/>
          <w:szCs w:val="24"/>
        </w:rPr>
        <w:t>refurbishment</w:t>
      </w:r>
      <w:r w:rsidRPr="0091645D">
        <w:rPr>
          <w:rFonts w:eastAsia="Times New Roman"/>
          <w:spacing w:val="-3"/>
          <w:sz w:val="24"/>
          <w:szCs w:val="24"/>
        </w:rPr>
        <w:t xml:space="preserve"> </w:t>
      </w:r>
      <w:r w:rsidRPr="0091645D">
        <w:rPr>
          <w:rFonts w:eastAsia="Times New Roman"/>
          <w:sz w:val="24"/>
          <w:szCs w:val="24"/>
        </w:rPr>
        <w:t>of</w:t>
      </w:r>
      <w:r w:rsidRPr="0091645D">
        <w:rPr>
          <w:rFonts w:eastAsia="Times New Roman"/>
          <w:spacing w:val="-3"/>
          <w:sz w:val="24"/>
          <w:szCs w:val="24"/>
        </w:rPr>
        <w:t xml:space="preserve"> </w:t>
      </w:r>
      <w:r w:rsidRPr="0091645D">
        <w:rPr>
          <w:rFonts w:eastAsia="Times New Roman"/>
          <w:sz w:val="24"/>
          <w:szCs w:val="24"/>
        </w:rPr>
        <w:t>these</w:t>
      </w:r>
      <w:r w:rsidRPr="0091645D">
        <w:rPr>
          <w:rFonts w:eastAsia="Times New Roman"/>
          <w:spacing w:val="-2"/>
          <w:sz w:val="24"/>
          <w:szCs w:val="24"/>
        </w:rPr>
        <w:t xml:space="preserve"> </w:t>
      </w:r>
      <w:r w:rsidRPr="0091645D">
        <w:rPr>
          <w:rFonts w:eastAsia="Times New Roman"/>
          <w:sz w:val="24"/>
          <w:szCs w:val="24"/>
        </w:rPr>
        <w:t>3</w:t>
      </w:r>
      <w:r w:rsidRPr="0091645D">
        <w:rPr>
          <w:rFonts w:eastAsia="Times New Roman"/>
          <w:spacing w:val="-3"/>
          <w:sz w:val="24"/>
          <w:szCs w:val="24"/>
        </w:rPr>
        <w:t xml:space="preserve"> </w:t>
      </w:r>
      <w:r w:rsidRPr="0091645D">
        <w:rPr>
          <w:rFonts w:eastAsia="Times New Roman"/>
          <w:sz w:val="24"/>
          <w:szCs w:val="24"/>
        </w:rPr>
        <w:t>Audiometric Suites</w:t>
      </w:r>
      <w:r w:rsidRPr="0091645D">
        <w:rPr>
          <w:rFonts w:eastAsia="Times New Roman"/>
          <w:spacing w:val="-6"/>
          <w:sz w:val="24"/>
          <w:szCs w:val="24"/>
        </w:rPr>
        <w:t xml:space="preserve"> </w:t>
      </w:r>
      <w:r w:rsidRPr="0091645D">
        <w:rPr>
          <w:rFonts w:eastAsia="Times New Roman"/>
          <w:sz w:val="24"/>
          <w:szCs w:val="24"/>
        </w:rPr>
        <w:t>will</w:t>
      </w:r>
      <w:r w:rsidRPr="0091645D">
        <w:rPr>
          <w:rFonts w:eastAsia="Times New Roman"/>
          <w:spacing w:val="-7"/>
          <w:sz w:val="24"/>
          <w:szCs w:val="24"/>
        </w:rPr>
        <w:t xml:space="preserve"> </w:t>
      </w:r>
      <w:r w:rsidRPr="0091645D">
        <w:rPr>
          <w:rFonts w:eastAsia="Times New Roman"/>
          <w:sz w:val="24"/>
          <w:szCs w:val="24"/>
        </w:rPr>
        <w:t>take</w:t>
      </w:r>
      <w:r w:rsidRPr="0091645D">
        <w:rPr>
          <w:rFonts w:eastAsia="Times New Roman"/>
          <w:spacing w:val="-10"/>
          <w:sz w:val="24"/>
          <w:szCs w:val="24"/>
        </w:rPr>
        <w:t xml:space="preserve"> </w:t>
      </w:r>
      <w:r w:rsidRPr="0091645D">
        <w:rPr>
          <w:rFonts w:eastAsia="Times New Roman"/>
          <w:sz w:val="24"/>
          <w:szCs w:val="24"/>
        </w:rPr>
        <w:t>3</w:t>
      </w:r>
      <w:r w:rsidRPr="0091645D">
        <w:rPr>
          <w:rFonts w:eastAsia="Times New Roman"/>
          <w:spacing w:val="-10"/>
          <w:sz w:val="24"/>
          <w:szCs w:val="24"/>
        </w:rPr>
        <w:t xml:space="preserve"> </w:t>
      </w:r>
      <w:r w:rsidRPr="0091645D">
        <w:rPr>
          <w:rFonts w:eastAsia="Times New Roman"/>
          <w:sz w:val="24"/>
          <w:szCs w:val="24"/>
        </w:rPr>
        <w:t>full</w:t>
      </w:r>
      <w:r w:rsidRPr="0091645D">
        <w:rPr>
          <w:rFonts w:eastAsia="Times New Roman"/>
          <w:spacing w:val="-9"/>
          <w:sz w:val="24"/>
          <w:szCs w:val="24"/>
        </w:rPr>
        <w:t xml:space="preserve"> </w:t>
      </w:r>
      <w:r w:rsidRPr="0091645D">
        <w:rPr>
          <w:rFonts w:eastAsia="Times New Roman"/>
          <w:sz w:val="24"/>
          <w:szCs w:val="24"/>
        </w:rPr>
        <w:t>consecutive</w:t>
      </w:r>
      <w:r w:rsidRPr="0091645D">
        <w:rPr>
          <w:rFonts w:eastAsia="Times New Roman"/>
          <w:spacing w:val="-10"/>
          <w:sz w:val="24"/>
          <w:szCs w:val="24"/>
        </w:rPr>
        <w:t xml:space="preserve"> </w:t>
      </w:r>
      <w:r w:rsidRPr="0091645D">
        <w:rPr>
          <w:rFonts w:eastAsia="Times New Roman"/>
          <w:sz w:val="24"/>
          <w:szCs w:val="24"/>
        </w:rPr>
        <w:t>working</w:t>
      </w:r>
      <w:r w:rsidRPr="0091645D">
        <w:rPr>
          <w:rFonts w:eastAsia="Times New Roman"/>
          <w:spacing w:val="-9"/>
          <w:sz w:val="24"/>
          <w:szCs w:val="24"/>
        </w:rPr>
        <w:t xml:space="preserve"> </w:t>
      </w:r>
      <w:r w:rsidRPr="0091645D">
        <w:rPr>
          <w:rFonts w:eastAsia="Times New Roman"/>
          <w:sz w:val="24"/>
          <w:szCs w:val="24"/>
        </w:rPr>
        <w:t>days</w:t>
      </w:r>
      <w:r w:rsidRPr="0091645D">
        <w:rPr>
          <w:rFonts w:eastAsia="Times New Roman"/>
          <w:spacing w:val="-7"/>
          <w:sz w:val="24"/>
          <w:szCs w:val="24"/>
        </w:rPr>
        <w:t xml:space="preserve"> </w:t>
      </w:r>
      <w:r w:rsidRPr="0091645D">
        <w:rPr>
          <w:rFonts w:eastAsia="Times New Roman"/>
          <w:sz w:val="24"/>
          <w:szCs w:val="24"/>
        </w:rPr>
        <w:t>to</w:t>
      </w:r>
      <w:r w:rsidRPr="0091645D">
        <w:rPr>
          <w:rFonts w:eastAsia="Times New Roman"/>
          <w:spacing w:val="-9"/>
          <w:sz w:val="24"/>
          <w:szCs w:val="24"/>
        </w:rPr>
        <w:t xml:space="preserve"> </w:t>
      </w:r>
      <w:r w:rsidRPr="0091645D">
        <w:rPr>
          <w:rFonts w:eastAsia="Times New Roman"/>
          <w:sz w:val="24"/>
          <w:szCs w:val="24"/>
        </w:rPr>
        <w:t>install</w:t>
      </w:r>
      <w:r w:rsidRPr="0091645D">
        <w:rPr>
          <w:rFonts w:eastAsia="Times New Roman"/>
          <w:spacing w:val="-9"/>
          <w:sz w:val="24"/>
          <w:szCs w:val="24"/>
        </w:rPr>
        <w:t xml:space="preserve"> </w:t>
      </w:r>
      <w:r w:rsidRPr="0091645D">
        <w:rPr>
          <w:rFonts w:eastAsia="Times New Roman"/>
          <w:sz w:val="24"/>
          <w:szCs w:val="24"/>
        </w:rPr>
        <w:t>during</w:t>
      </w:r>
      <w:r w:rsidRPr="0091645D">
        <w:rPr>
          <w:rFonts w:eastAsia="Times New Roman"/>
          <w:spacing w:val="-10"/>
          <w:sz w:val="24"/>
          <w:szCs w:val="24"/>
        </w:rPr>
        <w:t xml:space="preserve"> </w:t>
      </w:r>
      <w:r w:rsidRPr="0091645D">
        <w:rPr>
          <w:rFonts w:eastAsia="Times New Roman"/>
          <w:sz w:val="24"/>
          <w:szCs w:val="24"/>
        </w:rPr>
        <w:t>straight</w:t>
      </w:r>
      <w:r w:rsidRPr="0091645D">
        <w:rPr>
          <w:rFonts w:eastAsia="Times New Roman"/>
          <w:spacing w:val="-9"/>
          <w:sz w:val="24"/>
          <w:szCs w:val="24"/>
        </w:rPr>
        <w:t xml:space="preserve"> </w:t>
      </w:r>
      <w:r w:rsidRPr="0091645D">
        <w:rPr>
          <w:rFonts w:eastAsia="Times New Roman"/>
          <w:sz w:val="24"/>
          <w:szCs w:val="24"/>
        </w:rPr>
        <w:t>time</w:t>
      </w:r>
      <w:r w:rsidRPr="0091645D">
        <w:rPr>
          <w:rFonts w:eastAsia="Times New Roman"/>
          <w:spacing w:val="-9"/>
          <w:sz w:val="24"/>
          <w:szCs w:val="24"/>
        </w:rPr>
        <w:t xml:space="preserve"> </w:t>
      </w:r>
      <w:r w:rsidRPr="0091645D">
        <w:rPr>
          <w:rFonts w:eastAsia="Times New Roman"/>
          <w:sz w:val="24"/>
          <w:szCs w:val="24"/>
        </w:rPr>
        <w:t>on</w:t>
      </w:r>
      <w:r w:rsidRPr="0091645D">
        <w:rPr>
          <w:rFonts w:eastAsia="Times New Roman"/>
          <w:spacing w:val="-10"/>
          <w:sz w:val="24"/>
          <w:szCs w:val="24"/>
        </w:rPr>
        <w:t xml:space="preserve"> </w:t>
      </w:r>
      <w:r w:rsidRPr="0091645D">
        <w:rPr>
          <w:rFonts w:eastAsia="Times New Roman"/>
          <w:sz w:val="24"/>
          <w:szCs w:val="24"/>
        </w:rPr>
        <w:t>one</w:t>
      </w:r>
      <w:r w:rsidRPr="0091645D">
        <w:rPr>
          <w:rFonts w:eastAsia="Times New Roman"/>
          <w:spacing w:val="-8"/>
          <w:sz w:val="24"/>
          <w:szCs w:val="24"/>
        </w:rPr>
        <w:t xml:space="preserve"> </w:t>
      </w:r>
      <w:r w:rsidRPr="0091645D">
        <w:rPr>
          <w:rFonts w:eastAsia="Times New Roman"/>
          <w:sz w:val="24"/>
          <w:szCs w:val="24"/>
        </w:rPr>
        <w:t>weekday and</w:t>
      </w:r>
      <w:r w:rsidRPr="0091645D">
        <w:rPr>
          <w:rFonts w:eastAsia="Times New Roman"/>
          <w:spacing w:val="-4"/>
          <w:sz w:val="24"/>
          <w:szCs w:val="24"/>
        </w:rPr>
        <w:t xml:space="preserve"> </w:t>
      </w:r>
      <w:r w:rsidRPr="0091645D">
        <w:rPr>
          <w:rFonts w:eastAsia="Times New Roman"/>
          <w:sz w:val="24"/>
          <w:szCs w:val="24"/>
        </w:rPr>
        <w:t>two</w:t>
      </w:r>
      <w:r w:rsidRPr="0091645D">
        <w:rPr>
          <w:rFonts w:eastAsia="Times New Roman"/>
          <w:spacing w:val="-4"/>
          <w:sz w:val="24"/>
          <w:szCs w:val="24"/>
        </w:rPr>
        <w:t xml:space="preserve"> </w:t>
      </w:r>
      <w:r w:rsidRPr="0091645D">
        <w:rPr>
          <w:rFonts w:eastAsia="Times New Roman"/>
          <w:sz w:val="24"/>
          <w:szCs w:val="24"/>
        </w:rPr>
        <w:t>weekend</w:t>
      </w:r>
      <w:r w:rsidRPr="0091645D">
        <w:rPr>
          <w:rFonts w:eastAsia="Times New Roman"/>
          <w:spacing w:val="-4"/>
          <w:sz w:val="24"/>
          <w:szCs w:val="24"/>
        </w:rPr>
        <w:t xml:space="preserve"> </w:t>
      </w:r>
      <w:r w:rsidRPr="0091645D">
        <w:rPr>
          <w:rFonts w:eastAsia="Times New Roman"/>
          <w:sz w:val="24"/>
          <w:szCs w:val="24"/>
        </w:rPr>
        <w:t>days</w:t>
      </w:r>
      <w:r w:rsidRPr="0091645D">
        <w:rPr>
          <w:rFonts w:eastAsia="Times New Roman"/>
          <w:spacing w:val="-4"/>
          <w:sz w:val="24"/>
          <w:szCs w:val="24"/>
        </w:rPr>
        <w:t xml:space="preserve"> </w:t>
      </w:r>
      <w:r w:rsidRPr="0091645D">
        <w:rPr>
          <w:rFonts w:eastAsia="Times New Roman"/>
          <w:sz w:val="24"/>
          <w:szCs w:val="24"/>
        </w:rPr>
        <w:t>(at</w:t>
      </w:r>
      <w:r w:rsidRPr="0091645D">
        <w:rPr>
          <w:rFonts w:eastAsia="Times New Roman"/>
          <w:spacing w:val="-4"/>
          <w:sz w:val="24"/>
          <w:szCs w:val="24"/>
        </w:rPr>
        <w:t xml:space="preserve"> </w:t>
      </w:r>
      <w:r w:rsidRPr="0091645D">
        <w:rPr>
          <w:rFonts w:eastAsia="Times New Roman"/>
          <w:sz w:val="24"/>
          <w:szCs w:val="24"/>
        </w:rPr>
        <w:t>time</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½)</w:t>
      </w:r>
      <w:r w:rsidRPr="0091645D">
        <w:rPr>
          <w:rFonts w:eastAsia="Times New Roman"/>
          <w:spacing w:val="-4"/>
          <w:sz w:val="24"/>
          <w:szCs w:val="24"/>
        </w:rPr>
        <w:t xml:space="preserve"> </w:t>
      </w:r>
      <w:r w:rsidRPr="0091645D">
        <w:rPr>
          <w:rFonts w:eastAsia="Times New Roman"/>
          <w:sz w:val="24"/>
          <w:szCs w:val="24"/>
        </w:rPr>
        <w:t>over</w:t>
      </w:r>
      <w:r w:rsidRPr="0091645D">
        <w:rPr>
          <w:rFonts w:eastAsia="Times New Roman"/>
          <w:spacing w:val="-4"/>
          <w:sz w:val="24"/>
          <w:szCs w:val="24"/>
        </w:rPr>
        <w:t xml:space="preserve"> </w:t>
      </w:r>
      <w:r w:rsidRPr="0091645D">
        <w:rPr>
          <w:rFonts w:eastAsia="Times New Roman"/>
          <w:sz w:val="24"/>
          <w:szCs w:val="24"/>
        </w:rPr>
        <w:t>one weekend.</w:t>
      </w:r>
      <w:r w:rsidRPr="0091645D">
        <w:rPr>
          <w:rFonts w:eastAsia="Times New Roman"/>
          <w:spacing w:val="40"/>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Audiometric</w:t>
      </w:r>
      <w:r w:rsidRPr="0091645D">
        <w:rPr>
          <w:rFonts w:eastAsia="Times New Roman"/>
          <w:spacing w:val="-4"/>
          <w:sz w:val="24"/>
          <w:szCs w:val="24"/>
        </w:rPr>
        <w:t xml:space="preserve"> </w:t>
      </w:r>
      <w:r w:rsidRPr="0091645D">
        <w:rPr>
          <w:rFonts w:eastAsia="Times New Roman"/>
          <w:sz w:val="24"/>
          <w:szCs w:val="24"/>
        </w:rPr>
        <w:t>efficacy</w:t>
      </w:r>
      <w:r w:rsidRPr="0091645D">
        <w:rPr>
          <w:rFonts w:eastAsia="Times New Roman"/>
          <w:spacing w:val="-4"/>
          <w:sz w:val="24"/>
          <w:szCs w:val="24"/>
        </w:rPr>
        <w:t xml:space="preserve"> </w:t>
      </w:r>
      <w:r w:rsidRPr="0091645D">
        <w:rPr>
          <w:rFonts w:eastAsia="Times New Roman"/>
          <w:sz w:val="24"/>
          <w:szCs w:val="24"/>
        </w:rPr>
        <w:t>is</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3"/>
          <w:sz w:val="24"/>
          <w:szCs w:val="24"/>
        </w:rPr>
        <w:t xml:space="preserve"> </w:t>
      </w:r>
      <w:r w:rsidRPr="0091645D">
        <w:rPr>
          <w:rFonts w:eastAsia="Times New Roman"/>
          <w:sz w:val="24"/>
          <w:szCs w:val="24"/>
        </w:rPr>
        <w:t>be improved</w:t>
      </w:r>
      <w:r w:rsidRPr="0091645D">
        <w:rPr>
          <w:rFonts w:eastAsia="Times New Roman"/>
          <w:spacing w:val="-2"/>
          <w:sz w:val="24"/>
          <w:szCs w:val="24"/>
        </w:rPr>
        <w:t xml:space="preserve"> </w:t>
      </w:r>
      <w:r w:rsidRPr="0091645D">
        <w:rPr>
          <w:rFonts w:eastAsia="Times New Roman"/>
          <w:sz w:val="24"/>
          <w:szCs w:val="24"/>
        </w:rPr>
        <w:t>or</w:t>
      </w:r>
      <w:r w:rsidRPr="0091645D">
        <w:rPr>
          <w:rFonts w:eastAsia="Times New Roman"/>
          <w:spacing w:val="-2"/>
          <w:sz w:val="24"/>
          <w:szCs w:val="24"/>
        </w:rPr>
        <w:t xml:space="preserve"> </w:t>
      </w:r>
      <w:r w:rsidRPr="0091645D">
        <w:rPr>
          <w:rFonts w:eastAsia="Times New Roman"/>
          <w:sz w:val="24"/>
          <w:szCs w:val="24"/>
        </w:rPr>
        <w:t>remain</w:t>
      </w:r>
      <w:r w:rsidRPr="0091645D">
        <w:rPr>
          <w:rFonts w:eastAsia="Times New Roman"/>
          <w:spacing w:val="-2"/>
          <w:sz w:val="24"/>
          <w:szCs w:val="24"/>
        </w:rPr>
        <w:t xml:space="preserve"> </w:t>
      </w:r>
      <w:r w:rsidRPr="0091645D">
        <w:rPr>
          <w:rFonts w:eastAsia="Times New Roman"/>
          <w:sz w:val="24"/>
          <w:szCs w:val="24"/>
        </w:rPr>
        <w:t>the</w:t>
      </w:r>
      <w:r w:rsidRPr="0091645D">
        <w:rPr>
          <w:rFonts w:eastAsia="Times New Roman"/>
          <w:spacing w:val="-3"/>
          <w:sz w:val="24"/>
          <w:szCs w:val="24"/>
        </w:rPr>
        <w:t xml:space="preserve"> </w:t>
      </w:r>
      <w:r w:rsidRPr="0091645D">
        <w:rPr>
          <w:rFonts w:eastAsia="Times New Roman"/>
          <w:sz w:val="24"/>
          <w:szCs w:val="24"/>
        </w:rPr>
        <w:t>same</w:t>
      </w:r>
      <w:r w:rsidRPr="0091645D">
        <w:rPr>
          <w:rFonts w:eastAsia="Times New Roman"/>
          <w:spacing w:val="-3"/>
          <w:sz w:val="24"/>
          <w:szCs w:val="24"/>
        </w:rPr>
        <w:t xml:space="preserve"> </w:t>
      </w:r>
      <w:r w:rsidRPr="0091645D">
        <w:rPr>
          <w:rFonts w:eastAsia="Times New Roman"/>
          <w:sz w:val="24"/>
          <w:szCs w:val="24"/>
        </w:rPr>
        <w:t>at</w:t>
      </w:r>
      <w:r w:rsidRPr="0091645D">
        <w:rPr>
          <w:rFonts w:eastAsia="Times New Roman"/>
          <w:spacing w:val="-3"/>
          <w:sz w:val="24"/>
          <w:szCs w:val="24"/>
        </w:rPr>
        <w:t xml:space="preserve"> </w:t>
      </w:r>
      <w:r w:rsidRPr="0091645D">
        <w:rPr>
          <w:rFonts w:eastAsia="Times New Roman"/>
          <w:sz w:val="24"/>
          <w:szCs w:val="24"/>
        </w:rPr>
        <w:t>the completion</w:t>
      </w:r>
      <w:r w:rsidRPr="0091645D">
        <w:rPr>
          <w:rFonts w:eastAsia="Times New Roman"/>
          <w:spacing w:val="-3"/>
          <w:sz w:val="24"/>
          <w:szCs w:val="24"/>
        </w:rPr>
        <w:t xml:space="preserve"> </w:t>
      </w:r>
      <w:r w:rsidRPr="0091645D">
        <w:rPr>
          <w:rFonts w:eastAsia="Times New Roman"/>
          <w:sz w:val="24"/>
          <w:szCs w:val="24"/>
        </w:rPr>
        <w:t>of</w:t>
      </w:r>
      <w:r w:rsidRPr="0091645D">
        <w:rPr>
          <w:rFonts w:eastAsia="Times New Roman"/>
          <w:spacing w:val="-3"/>
          <w:sz w:val="24"/>
          <w:szCs w:val="24"/>
        </w:rPr>
        <w:t xml:space="preserve"> </w:t>
      </w:r>
      <w:r w:rsidRPr="0091645D">
        <w:rPr>
          <w:rFonts w:eastAsia="Times New Roman"/>
          <w:sz w:val="24"/>
          <w:szCs w:val="24"/>
        </w:rPr>
        <w:t>this</w:t>
      </w:r>
      <w:r w:rsidRPr="0091645D">
        <w:rPr>
          <w:rFonts w:eastAsia="Times New Roman"/>
          <w:spacing w:val="-3"/>
          <w:sz w:val="24"/>
          <w:szCs w:val="24"/>
        </w:rPr>
        <w:t xml:space="preserve"> </w:t>
      </w:r>
      <w:r w:rsidRPr="0091645D">
        <w:rPr>
          <w:rFonts w:eastAsia="Times New Roman"/>
          <w:sz w:val="24"/>
          <w:szCs w:val="24"/>
        </w:rPr>
        <w:t>refurbishment.</w:t>
      </w:r>
    </w:p>
    <w:p w:rsidR="0091645D" w:rsidRPr="0091645D" w:rsidP="0091645D">
      <w:pPr>
        <w:numPr>
          <w:ilvl w:val="0"/>
          <w:numId w:val="1"/>
        </w:numPr>
        <w:tabs>
          <w:tab w:val="left" w:pos="1078"/>
        </w:tabs>
        <w:kinsoku w:val="0"/>
        <w:overflowPunct w:val="0"/>
        <w:spacing w:before="242"/>
        <w:ind w:left="1078" w:hanging="359"/>
        <w:rPr>
          <w:rFonts w:eastAsia="Times New Roman"/>
          <w:spacing w:val="-2"/>
          <w:sz w:val="24"/>
          <w:szCs w:val="24"/>
        </w:rPr>
      </w:pPr>
      <w:r w:rsidRPr="0091645D">
        <w:rPr>
          <w:rFonts w:eastAsia="Times New Roman"/>
          <w:spacing w:val="-2"/>
          <w:sz w:val="24"/>
          <w:szCs w:val="24"/>
        </w:rPr>
        <w:t>General</w:t>
      </w:r>
    </w:p>
    <w:p w:rsidR="0091645D" w:rsidRPr="0091645D" w:rsidP="0091645D">
      <w:pPr>
        <w:numPr>
          <w:ilvl w:val="1"/>
          <w:numId w:val="1"/>
        </w:numPr>
        <w:tabs>
          <w:tab w:val="left" w:pos="1799"/>
        </w:tabs>
        <w:kinsoku w:val="0"/>
        <w:overflowPunct w:val="0"/>
        <w:spacing w:before="6"/>
        <w:ind w:left="1799" w:right="98"/>
        <w:rPr>
          <w:rFonts w:eastAsia="Times New Roman"/>
          <w:color w:val="000000"/>
          <w:sz w:val="24"/>
          <w:szCs w:val="24"/>
        </w:rPr>
      </w:pPr>
      <w:r w:rsidRPr="0091645D">
        <w:rPr>
          <w:rFonts w:eastAsia="Times New Roman"/>
          <w:sz w:val="24"/>
          <w:szCs w:val="24"/>
        </w:rPr>
        <w:t>Safety</w:t>
      </w:r>
      <w:r w:rsidRPr="0091645D">
        <w:rPr>
          <w:rFonts w:eastAsia="Times New Roman"/>
          <w:spacing w:val="-12"/>
          <w:sz w:val="24"/>
          <w:szCs w:val="24"/>
        </w:rPr>
        <w:t xml:space="preserve"> </w:t>
      </w:r>
      <w:r w:rsidRPr="0091645D">
        <w:rPr>
          <w:rFonts w:eastAsia="Times New Roman"/>
          <w:sz w:val="24"/>
          <w:szCs w:val="24"/>
        </w:rPr>
        <w:t>shall</w:t>
      </w:r>
      <w:r w:rsidRPr="0091645D">
        <w:rPr>
          <w:rFonts w:eastAsia="Times New Roman"/>
          <w:spacing w:val="-14"/>
          <w:sz w:val="24"/>
          <w:szCs w:val="24"/>
        </w:rPr>
        <w:t xml:space="preserve"> </w:t>
      </w:r>
      <w:r w:rsidRPr="0091645D">
        <w:rPr>
          <w:rFonts w:eastAsia="Times New Roman"/>
          <w:sz w:val="24"/>
          <w:szCs w:val="24"/>
        </w:rPr>
        <w:t>be</w:t>
      </w:r>
      <w:r w:rsidRPr="0091645D">
        <w:rPr>
          <w:rFonts w:eastAsia="Times New Roman"/>
          <w:spacing w:val="-11"/>
          <w:sz w:val="24"/>
          <w:szCs w:val="24"/>
        </w:rPr>
        <w:t xml:space="preserve"> </w:t>
      </w:r>
      <w:r w:rsidRPr="0091645D">
        <w:rPr>
          <w:rFonts w:eastAsia="Times New Roman"/>
          <w:sz w:val="24"/>
          <w:szCs w:val="24"/>
        </w:rPr>
        <w:t>the</w:t>
      </w:r>
      <w:r w:rsidRPr="0091645D">
        <w:rPr>
          <w:rFonts w:eastAsia="Times New Roman"/>
          <w:spacing w:val="-12"/>
          <w:sz w:val="24"/>
          <w:szCs w:val="24"/>
        </w:rPr>
        <w:t xml:space="preserve"> </w:t>
      </w:r>
      <w:r w:rsidRPr="0091645D">
        <w:rPr>
          <w:rFonts w:eastAsia="Times New Roman"/>
          <w:sz w:val="24"/>
          <w:szCs w:val="24"/>
        </w:rPr>
        <w:t>Contractor’s</w:t>
      </w:r>
      <w:r w:rsidRPr="0091645D">
        <w:rPr>
          <w:rFonts w:eastAsia="Times New Roman"/>
          <w:spacing w:val="-12"/>
          <w:sz w:val="24"/>
          <w:szCs w:val="24"/>
        </w:rPr>
        <w:t xml:space="preserve"> </w:t>
      </w:r>
      <w:r w:rsidRPr="0091645D">
        <w:rPr>
          <w:rFonts w:eastAsia="Times New Roman"/>
          <w:sz w:val="24"/>
          <w:szCs w:val="24"/>
        </w:rPr>
        <w:t>highest</w:t>
      </w:r>
      <w:r w:rsidRPr="0091645D">
        <w:rPr>
          <w:rFonts w:eastAsia="Times New Roman"/>
          <w:spacing w:val="-8"/>
          <w:sz w:val="24"/>
          <w:szCs w:val="24"/>
        </w:rPr>
        <w:t xml:space="preserve"> </w:t>
      </w:r>
      <w:r w:rsidRPr="0091645D">
        <w:rPr>
          <w:rFonts w:eastAsia="Times New Roman"/>
          <w:sz w:val="24"/>
          <w:szCs w:val="24"/>
        </w:rPr>
        <w:t>priority,</w:t>
      </w:r>
      <w:r w:rsidRPr="0091645D">
        <w:rPr>
          <w:rFonts w:eastAsia="Times New Roman"/>
          <w:spacing w:val="-13"/>
          <w:sz w:val="24"/>
          <w:szCs w:val="24"/>
        </w:rPr>
        <w:t xml:space="preserve"> </w:t>
      </w:r>
      <w:r w:rsidRPr="0091645D">
        <w:rPr>
          <w:rFonts w:eastAsia="Times New Roman"/>
          <w:sz w:val="24"/>
          <w:szCs w:val="24"/>
        </w:rPr>
        <w:t>this</w:t>
      </w:r>
      <w:r w:rsidRPr="0091645D">
        <w:rPr>
          <w:rFonts w:eastAsia="Times New Roman"/>
          <w:spacing w:val="-13"/>
          <w:sz w:val="24"/>
          <w:szCs w:val="24"/>
        </w:rPr>
        <w:t xml:space="preserve"> </w:t>
      </w:r>
      <w:r w:rsidRPr="0091645D">
        <w:rPr>
          <w:rFonts w:eastAsia="Times New Roman"/>
          <w:sz w:val="24"/>
          <w:szCs w:val="24"/>
        </w:rPr>
        <w:t>work</w:t>
      </w:r>
      <w:r w:rsidRPr="0091645D">
        <w:rPr>
          <w:rFonts w:eastAsia="Times New Roman"/>
          <w:spacing w:val="-12"/>
          <w:sz w:val="24"/>
          <w:szCs w:val="24"/>
        </w:rPr>
        <w:t xml:space="preserve"> </w:t>
      </w:r>
      <w:r w:rsidRPr="0091645D">
        <w:rPr>
          <w:rFonts w:eastAsia="Times New Roman"/>
          <w:sz w:val="24"/>
          <w:szCs w:val="24"/>
        </w:rPr>
        <w:t>will</w:t>
      </w:r>
      <w:r w:rsidRPr="0091645D">
        <w:rPr>
          <w:rFonts w:eastAsia="Times New Roman"/>
          <w:spacing w:val="-13"/>
          <w:sz w:val="24"/>
          <w:szCs w:val="24"/>
        </w:rPr>
        <w:t xml:space="preserve"> </w:t>
      </w:r>
      <w:r w:rsidRPr="0091645D">
        <w:rPr>
          <w:rFonts w:eastAsia="Times New Roman"/>
          <w:sz w:val="24"/>
          <w:szCs w:val="24"/>
        </w:rPr>
        <w:t>require</w:t>
      </w:r>
      <w:r w:rsidRPr="0091645D">
        <w:rPr>
          <w:rFonts w:eastAsia="Times New Roman"/>
          <w:spacing w:val="-13"/>
          <w:sz w:val="24"/>
          <w:szCs w:val="24"/>
        </w:rPr>
        <w:t xml:space="preserve"> </w:t>
      </w:r>
      <w:r w:rsidRPr="0091645D">
        <w:rPr>
          <w:rFonts w:eastAsia="Times New Roman"/>
          <w:sz w:val="24"/>
          <w:szCs w:val="24"/>
        </w:rPr>
        <w:t>working</w:t>
      </w:r>
      <w:r w:rsidRPr="0091645D">
        <w:rPr>
          <w:rFonts w:eastAsia="Times New Roman"/>
          <w:spacing w:val="-13"/>
          <w:sz w:val="24"/>
          <w:szCs w:val="24"/>
        </w:rPr>
        <w:t xml:space="preserve"> </w:t>
      </w:r>
      <w:r w:rsidRPr="0091645D">
        <w:rPr>
          <w:rFonts w:eastAsia="Times New Roman"/>
          <w:sz w:val="24"/>
          <w:szCs w:val="24"/>
        </w:rPr>
        <w:t xml:space="preserve">during normal business hours while patients are </w:t>
      </w:r>
      <w:r w:rsidRPr="0091645D">
        <w:rPr>
          <w:rFonts w:eastAsia="Times New Roman"/>
          <w:sz w:val="24"/>
          <w:szCs w:val="24"/>
        </w:rPr>
        <w:t>actively</w:t>
      </w:r>
      <w:r w:rsidRPr="0091645D">
        <w:rPr>
          <w:rFonts w:eastAsia="Times New Roman"/>
          <w:sz w:val="24"/>
          <w:szCs w:val="24"/>
        </w:rPr>
        <w:t>.</w:t>
      </w:r>
    </w:p>
    <w:p w:rsidR="0091645D" w:rsidRPr="0091645D" w:rsidP="0091645D">
      <w:pPr>
        <w:numPr>
          <w:ilvl w:val="1"/>
          <w:numId w:val="1"/>
        </w:numPr>
        <w:tabs>
          <w:tab w:val="left" w:pos="1797"/>
        </w:tabs>
        <w:kinsoku w:val="0"/>
        <w:overflowPunct w:val="0"/>
        <w:spacing w:line="284" w:lineRule="exact"/>
        <w:ind w:left="1797" w:hanging="358"/>
        <w:rPr>
          <w:rFonts w:eastAsia="Times New Roman"/>
          <w:color w:val="000000"/>
          <w:spacing w:val="-4"/>
          <w:sz w:val="24"/>
          <w:szCs w:val="24"/>
        </w:rPr>
      </w:pPr>
      <w:r w:rsidRPr="0091645D">
        <w:rPr>
          <w:rFonts w:eastAsia="Times New Roman"/>
          <w:sz w:val="24"/>
          <w:szCs w:val="24"/>
        </w:rPr>
        <w:t>This</w:t>
      </w:r>
      <w:r w:rsidRPr="0091645D">
        <w:rPr>
          <w:rFonts w:eastAsia="Times New Roman"/>
          <w:spacing w:val="-5"/>
          <w:sz w:val="24"/>
          <w:szCs w:val="24"/>
        </w:rPr>
        <w:t xml:space="preserve"> </w:t>
      </w:r>
      <w:r w:rsidRPr="0091645D">
        <w:rPr>
          <w:rFonts w:eastAsia="Times New Roman"/>
          <w:sz w:val="24"/>
          <w:szCs w:val="24"/>
        </w:rPr>
        <w:t>project</w:t>
      </w:r>
      <w:r w:rsidRPr="0091645D">
        <w:rPr>
          <w:rFonts w:eastAsia="Times New Roman"/>
          <w:spacing w:val="-4"/>
          <w:sz w:val="24"/>
          <w:szCs w:val="24"/>
        </w:rPr>
        <w:t xml:space="preserve"> </w:t>
      </w:r>
      <w:r w:rsidRPr="0091645D">
        <w:rPr>
          <w:rFonts w:eastAsia="Times New Roman"/>
          <w:sz w:val="24"/>
          <w:szCs w:val="24"/>
        </w:rPr>
        <w:t>shall</w:t>
      </w:r>
      <w:r w:rsidRPr="0091645D">
        <w:rPr>
          <w:rFonts w:eastAsia="Times New Roman"/>
          <w:spacing w:val="-5"/>
          <w:sz w:val="24"/>
          <w:szCs w:val="24"/>
        </w:rPr>
        <w:t xml:space="preserve"> </w:t>
      </w:r>
      <w:r w:rsidRPr="0091645D">
        <w:rPr>
          <w:rFonts w:eastAsia="Times New Roman"/>
          <w:sz w:val="24"/>
          <w:szCs w:val="24"/>
        </w:rPr>
        <w:t>be</w:t>
      </w:r>
      <w:r w:rsidRPr="0091645D">
        <w:rPr>
          <w:rFonts w:eastAsia="Times New Roman"/>
          <w:spacing w:val="-4"/>
          <w:sz w:val="24"/>
          <w:szCs w:val="24"/>
        </w:rPr>
        <w:t xml:space="preserve"> </w:t>
      </w:r>
      <w:r w:rsidRPr="0091645D">
        <w:rPr>
          <w:rFonts w:eastAsia="Times New Roman"/>
          <w:sz w:val="24"/>
          <w:szCs w:val="24"/>
        </w:rPr>
        <w:t>a</w:t>
      </w:r>
      <w:r w:rsidRPr="0091645D">
        <w:rPr>
          <w:rFonts w:eastAsia="Times New Roman"/>
          <w:spacing w:val="-5"/>
          <w:sz w:val="24"/>
          <w:szCs w:val="24"/>
        </w:rPr>
        <w:t xml:space="preserve"> </w:t>
      </w:r>
      <w:r w:rsidRPr="0091645D">
        <w:rPr>
          <w:rFonts w:eastAsia="Times New Roman"/>
          <w:sz w:val="24"/>
          <w:szCs w:val="24"/>
        </w:rPr>
        <w:t>turn-key operation</w:t>
      </w:r>
      <w:r w:rsidRPr="0091645D">
        <w:rPr>
          <w:rFonts w:eastAsia="Times New Roman"/>
          <w:spacing w:val="-4"/>
          <w:sz w:val="24"/>
          <w:szCs w:val="24"/>
        </w:rPr>
        <w:t xml:space="preserve"> </w:t>
      </w:r>
      <w:r w:rsidRPr="0091645D">
        <w:rPr>
          <w:rFonts w:eastAsia="Times New Roman"/>
          <w:sz w:val="24"/>
          <w:szCs w:val="24"/>
        </w:rPr>
        <w:t>for</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work</w:t>
      </w:r>
      <w:r w:rsidRPr="0091645D">
        <w:rPr>
          <w:rFonts w:eastAsia="Times New Roman"/>
          <w:spacing w:val="-3"/>
          <w:sz w:val="24"/>
          <w:szCs w:val="24"/>
        </w:rPr>
        <w:t xml:space="preserve"> </w:t>
      </w:r>
      <w:r w:rsidRPr="0091645D">
        <w:rPr>
          <w:rFonts w:eastAsia="Times New Roman"/>
          <w:sz w:val="24"/>
          <w:szCs w:val="24"/>
        </w:rPr>
        <w:t>as</w:t>
      </w:r>
      <w:r w:rsidRPr="0091645D">
        <w:rPr>
          <w:rFonts w:eastAsia="Times New Roman"/>
          <w:spacing w:val="-4"/>
          <w:sz w:val="24"/>
          <w:szCs w:val="24"/>
        </w:rPr>
        <w:t xml:space="preserve"> </w:t>
      </w:r>
      <w:r w:rsidRPr="0091645D">
        <w:rPr>
          <w:rFonts w:eastAsia="Times New Roman"/>
          <w:sz w:val="24"/>
          <w:szCs w:val="24"/>
        </w:rPr>
        <w:t>described</w:t>
      </w:r>
      <w:r w:rsidRPr="0091645D">
        <w:rPr>
          <w:rFonts w:eastAsia="Times New Roman"/>
          <w:spacing w:val="2"/>
          <w:sz w:val="24"/>
          <w:szCs w:val="24"/>
        </w:rPr>
        <w:t xml:space="preserve"> </w:t>
      </w:r>
      <w:r w:rsidRPr="0091645D">
        <w:rPr>
          <w:rFonts w:eastAsia="Times New Roman"/>
          <w:sz w:val="24"/>
          <w:szCs w:val="24"/>
        </w:rPr>
        <w:t>in</w:t>
      </w:r>
      <w:r w:rsidRPr="0091645D">
        <w:rPr>
          <w:rFonts w:eastAsia="Times New Roman"/>
          <w:spacing w:val="-4"/>
          <w:sz w:val="24"/>
          <w:szCs w:val="24"/>
        </w:rPr>
        <w:t xml:space="preserve"> </w:t>
      </w:r>
      <w:r w:rsidRPr="0091645D">
        <w:rPr>
          <w:rFonts w:eastAsia="Times New Roman"/>
          <w:sz w:val="24"/>
          <w:szCs w:val="24"/>
        </w:rPr>
        <w:t>this</w:t>
      </w:r>
      <w:r w:rsidRPr="0091645D">
        <w:rPr>
          <w:rFonts w:eastAsia="Times New Roman"/>
          <w:spacing w:val="-3"/>
          <w:sz w:val="24"/>
          <w:szCs w:val="24"/>
        </w:rPr>
        <w:t xml:space="preserve"> </w:t>
      </w:r>
      <w:r w:rsidRPr="0091645D">
        <w:rPr>
          <w:rFonts w:eastAsia="Times New Roman"/>
          <w:spacing w:val="-4"/>
          <w:sz w:val="24"/>
          <w:szCs w:val="24"/>
        </w:rPr>
        <w:t>SOW.</w:t>
      </w:r>
    </w:p>
    <w:p w:rsidR="0091645D" w:rsidRPr="0091645D" w:rsidP="0091645D">
      <w:pPr>
        <w:numPr>
          <w:ilvl w:val="1"/>
          <w:numId w:val="1"/>
        </w:numPr>
        <w:tabs>
          <w:tab w:val="left" w:pos="1799"/>
        </w:tabs>
        <w:kinsoku w:val="0"/>
        <w:overflowPunct w:val="0"/>
        <w:spacing w:before="1"/>
        <w:ind w:left="1799" w:right="941"/>
        <w:rPr>
          <w:rFonts w:eastAsia="Times New Roman"/>
          <w:color w:val="000000"/>
          <w:sz w:val="24"/>
          <w:szCs w:val="24"/>
        </w:rPr>
      </w:pPr>
      <w:r w:rsidRPr="0091645D">
        <w:rPr>
          <w:rFonts w:eastAsia="Times New Roman"/>
          <w:sz w:val="24"/>
          <w:szCs w:val="24"/>
        </w:rPr>
        <w:t>The</w:t>
      </w:r>
      <w:r w:rsidRPr="0091645D">
        <w:rPr>
          <w:rFonts w:eastAsia="Times New Roman"/>
          <w:spacing w:val="-8"/>
          <w:sz w:val="24"/>
          <w:szCs w:val="24"/>
        </w:rPr>
        <w:t xml:space="preserve"> </w:t>
      </w:r>
      <w:r w:rsidRPr="0091645D">
        <w:rPr>
          <w:rFonts w:eastAsia="Times New Roman"/>
          <w:sz w:val="24"/>
          <w:szCs w:val="24"/>
        </w:rPr>
        <w:t>VA</w:t>
      </w:r>
      <w:r w:rsidRPr="0091645D">
        <w:rPr>
          <w:rFonts w:eastAsia="Times New Roman"/>
          <w:spacing w:val="-8"/>
          <w:sz w:val="24"/>
          <w:szCs w:val="24"/>
        </w:rPr>
        <w:t xml:space="preserve"> </w:t>
      </w:r>
      <w:r w:rsidRPr="0091645D">
        <w:rPr>
          <w:rFonts w:eastAsia="Times New Roman"/>
          <w:sz w:val="24"/>
          <w:szCs w:val="24"/>
        </w:rPr>
        <w:t>healthcare</w:t>
      </w:r>
      <w:r w:rsidRPr="0091645D">
        <w:rPr>
          <w:rFonts w:eastAsia="Times New Roman"/>
          <w:spacing w:val="-8"/>
          <w:sz w:val="24"/>
          <w:szCs w:val="24"/>
        </w:rPr>
        <w:t xml:space="preserve"> </w:t>
      </w:r>
      <w:r w:rsidRPr="0091645D">
        <w:rPr>
          <w:rFonts w:eastAsia="Times New Roman"/>
          <w:sz w:val="24"/>
          <w:szCs w:val="24"/>
        </w:rPr>
        <w:t>facility</w:t>
      </w:r>
      <w:r w:rsidRPr="0091645D">
        <w:rPr>
          <w:rFonts w:eastAsia="Times New Roman"/>
          <w:spacing w:val="-8"/>
          <w:sz w:val="24"/>
          <w:szCs w:val="24"/>
        </w:rPr>
        <w:t xml:space="preserve"> </w:t>
      </w:r>
      <w:r w:rsidRPr="0091645D">
        <w:rPr>
          <w:rFonts w:eastAsia="Times New Roman"/>
          <w:sz w:val="24"/>
          <w:szCs w:val="24"/>
        </w:rPr>
        <w:t>shall</w:t>
      </w:r>
      <w:r w:rsidRPr="0091645D">
        <w:rPr>
          <w:rFonts w:eastAsia="Times New Roman"/>
          <w:spacing w:val="-6"/>
          <w:sz w:val="24"/>
          <w:szCs w:val="24"/>
        </w:rPr>
        <w:t xml:space="preserve"> </w:t>
      </w:r>
      <w:r w:rsidRPr="0091645D">
        <w:rPr>
          <w:rFonts w:eastAsia="Times New Roman"/>
          <w:sz w:val="24"/>
          <w:szCs w:val="24"/>
        </w:rPr>
        <w:t>continue</w:t>
      </w:r>
      <w:r w:rsidRPr="0091645D">
        <w:rPr>
          <w:rFonts w:eastAsia="Times New Roman"/>
          <w:spacing w:val="-8"/>
          <w:sz w:val="24"/>
          <w:szCs w:val="24"/>
        </w:rPr>
        <w:t xml:space="preserve"> </w:t>
      </w:r>
      <w:r w:rsidRPr="0091645D">
        <w:rPr>
          <w:rFonts w:eastAsia="Times New Roman"/>
          <w:sz w:val="24"/>
          <w:szCs w:val="24"/>
        </w:rPr>
        <w:t>to</w:t>
      </w:r>
      <w:r w:rsidRPr="0091645D">
        <w:rPr>
          <w:rFonts w:eastAsia="Times New Roman"/>
          <w:spacing w:val="-8"/>
          <w:sz w:val="24"/>
          <w:szCs w:val="24"/>
        </w:rPr>
        <w:t xml:space="preserve"> </w:t>
      </w:r>
      <w:r w:rsidRPr="0091645D">
        <w:rPr>
          <w:rFonts w:eastAsia="Times New Roman"/>
          <w:sz w:val="24"/>
          <w:szCs w:val="24"/>
        </w:rPr>
        <w:t>operate</w:t>
      </w:r>
      <w:r w:rsidRPr="0091645D">
        <w:rPr>
          <w:rFonts w:eastAsia="Times New Roman"/>
          <w:spacing w:val="-8"/>
          <w:sz w:val="24"/>
          <w:szCs w:val="24"/>
        </w:rPr>
        <w:t xml:space="preserve"> </w:t>
      </w:r>
      <w:r w:rsidRPr="0091645D">
        <w:rPr>
          <w:rFonts w:eastAsia="Times New Roman"/>
          <w:sz w:val="24"/>
          <w:szCs w:val="24"/>
        </w:rPr>
        <w:t>during</w:t>
      </w:r>
      <w:r w:rsidRPr="0091645D">
        <w:rPr>
          <w:rFonts w:eastAsia="Times New Roman"/>
          <w:spacing w:val="-8"/>
          <w:sz w:val="24"/>
          <w:szCs w:val="24"/>
        </w:rPr>
        <w:t xml:space="preserve"> </w:t>
      </w:r>
      <w:r w:rsidRPr="0091645D">
        <w:rPr>
          <w:rFonts w:eastAsia="Times New Roman"/>
          <w:sz w:val="24"/>
          <w:szCs w:val="24"/>
        </w:rPr>
        <w:t>the</w:t>
      </w:r>
      <w:r w:rsidRPr="0091645D">
        <w:rPr>
          <w:rFonts w:eastAsia="Times New Roman"/>
          <w:spacing w:val="-8"/>
          <w:sz w:val="24"/>
          <w:szCs w:val="24"/>
        </w:rPr>
        <w:t xml:space="preserve"> </w:t>
      </w:r>
      <w:r w:rsidRPr="0091645D">
        <w:rPr>
          <w:rFonts w:eastAsia="Times New Roman"/>
          <w:sz w:val="24"/>
          <w:szCs w:val="24"/>
        </w:rPr>
        <w:t>performance period, including patient care.</w:t>
      </w:r>
    </w:p>
    <w:p w:rsidR="0091645D" w:rsidRPr="0091645D" w:rsidP="0091645D">
      <w:pPr>
        <w:numPr>
          <w:ilvl w:val="1"/>
          <w:numId w:val="1"/>
        </w:numPr>
        <w:tabs>
          <w:tab w:val="left" w:pos="1799"/>
        </w:tabs>
        <w:kinsoku w:val="0"/>
        <w:overflowPunct w:val="0"/>
        <w:ind w:left="1799" w:right="412"/>
        <w:rPr>
          <w:rFonts w:eastAsia="Times New Roman"/>
          <w:color w:val="000000"/>
          <w:sz w:val="24"/>
          <w:szCs w:val="24"/>
        </w:rPr>
      </w:pPr>
      <w:r w:rsidRPr="0091645D">
        <w:rPr>
          <w:rFonts w:eastAsia="Times New Roman"/>
          <w:sz w:val="24"/>
          <w:szCs w:val="24"/>
        </w:rPr>
        <w:t>Work by the Contractor shall be completed during regular business hours, between</w:t>
      </w:r>
      <w:r w:rsidRPr="0091645D">
        <w:rPr>
          <w:rFonts w:eastAsia="Times New Roman"/>
          <w:spacing w:val="-4"/>
          <w:sz w:val="24"/>
          <w:szCs w:val="24"/>
        </w:rPr>
        <w:t xml:space="preserve"> </w:t>
      </w:r>
      <w:r w:rsidRPr="0091645D">
        <w:rPr>
          <w:rFonts w:eastAsia="Times New Roman"/>
          <w:sz w:val="24"/>
          <w:szCs w:val="24"/>
        </w:rPr>
        <w:t>0800</w:t>
      </w:r>
      <w:r w:rsidRPr="0091645D">
        <w:rPr>
          <w:rFonts w:eastAsia="Times New Roman"/>
          <w:spacing w:val="-4"/>
          <w:sz w:val="24"/>
          <w:szCs w:val="24"/>
        </w:rPr>
        <w:t xml:space="preserve"> </w:t>
      </w:r>
      <w:r w:rsidRPr="0091645D">
        <w:rPr>
          <w:rFonts w:eastAsia="Times New Roman"/>
          <w:sz w:val="24"/>
          <w:szCs w:val="24"/>
        </w:rPr>
        <w:t>–</w:t>
      </w:r>
      <w:r w:rsidRPr="0091645D">
        <w:rPr>
          <w:rFonts w:eastAsia="Times New Roman"/>
          <w:spacing w:val="-4"/>
          <w:sz w:val="24"/>
          <w:szCs w:val="24"/>
        </w:rPr>
        <w:t xml:space="preserve"> </w:t>
      </w:r>
      <w:r w:rsidRPr="0091645D">
        <w:rPr>
          <w:rFonts w:eastAsia="Times New Roman"/>
          <w:sz w:val="24"/>
          <w:szCs w:val="24"/>
        </w:rPr>
        <w:t>1630,</w:t>
      </w:r>
      <w:r w:rsidRPr="0091645D">
        <w:rPr>
          <w:rFonts w:eastAsia="Times New Roman"/>
          <w:spacing w:val="-4"/>
          <w:sz w:val="24"/>
          <w:szCs w:val="24"/>
        </w:rPr>
        <w:t xml:space="preserve"> </w:t>
      </w:r>
      <w:r w:rsidRPr="0091645D">
        <w:rPr>
          <w:rFonts w:eastAsia="Times New Roman"/>
          <w:sz w:val="24"/>
          <w:szCs w:val="24"/>
        </w:rPr>
        <w:t>Friday</w:t>
      </w:r>
      <w:r w:rsidRPr="0091645D">
        <w:rPr>
          <w:rFonts w:eastAsia="Times New Roman"/>
          <w:spacing w:val="-4"/>
          <w:sz w:val="24"/>
          <w:szCs w:val="24"/>
        </w:rPr>
        <w:t xml:space="preserve"> </w:t>
      </w:r>
      <w:r w:rsidRPr="0091645D">
        <w:rPr>
          <w:rFonts w:eastAsia="Times New Roman"/>
          <w:sz w:val="24"/>
          <w:szCs w:val="24"/>
        </w:rPr>
        <w:t>through</w:t>
      </w:r>
      <w:r w:rsidRPr="0091645D">
        <w:rPr>
          <w:rFonts w:eastAsia="Times New Roman"/>
          <w:spacing w:val="-4"/>
          <w:sz w:val="24"/>
          <w:szCs w:val="24"/>
        </w:rPr>
        <w:t xml:space="preserve"> </w:t>
      </w:r>
      <w:r w:rsidRPr="0091645D">
        <w:rPr>
          <w:rFonts w:eastAsia="Times New Roman"/>
          <w:sz w:val="24"/>
          <w:szCs w:val="24"/>
        </w:rPr>
        <w:t>Sunday</w:t>
      </w:r>
      <w:r w:rsidRPr="0091645D">
        <w:rPr>
          <w:rFonts w:eastAsia="Times New Roman"/>
          <w:spacing w:val="-4"/>
          <w:sz w:val="24"/>
          <w:szCs w:val="24"/>
        </w:rPr>
        <w:t xml:space="preserve"> </w:t>
      </w:r>
      <w:r w:rsidRPr="0091645D">
        <w:rPr>
          <w:rFonts w:eastAsia="Times New Roman"/>
          <w:sz w:val="24"/>
          <w:szCs w:val="24"/>
        </w:rPr>
        <w:t>or</w:t>
      </w:r>
      <w:r w:rsidRPr="0091645D">
        <w:rPr>
          <w:rFonts w:eastAsia="Times New Roman"/>
          <w:spacing w:val="-4"/>
          <w:sz w:val="24"/>
          <w:szCs w:val="24"/>
        </w:rPr>
        <w:t xml:space="preserve"> </w:t>
      </w:r>
      <w:r w:rsidRPr="0091645D">
        <w:rPr>
          <w:rFonts w:eastAsia="Times New Roman"/>
          <w:sz w:val="24"/>
          <w:szCs w:val="24"/>
        </w:rPr>
        <w:t>Saturday</w:t>
      </w:r>
      <w:r w:rsidRPr="0091645D">
        <w:rPr>
          <w:rFonts w:eastAsia="Times New Roman"/>
          <w:spacing w:val="-4"/>
          <w:sz w:val="24"/>
          <w:szCs w:val="24"/>
        </w:rPr>
        <w:t xml:space="preserve"> </w:t>
      </w:r>
      <w:r w:rsidRPr="0091645D">
        <w:rPr>
          <w:rFonts w:eastAsia="Times New Roman"/>
          <w:sz w:val="24"/>
          <w:szCs w:val="24"/>
        </w:rPr>
        <w:t>through</w:t>
      </w:r>
      <w:r w:rsidRPr="0091645D">
        <w:rPr>
          <w:rFonts w:eastAsia="Times New Roman"/>
          <w:spacing w:val="-4"/>
          <w:sz w:val="24"/>
          <w:szCs w:val="24"/>
        </w:rPr>
        <w:t xml:space="preserve"> </w:t>
      </w:r>
      <w:r w:rsidRPr="0091645D">
        <w:rPr>
          <w:rFonts w:eastAsia="Times New Roman"/>
          <w:sz w:val="24"/>
          <w:szCs w:val="24"/>
        </w:rPr>
        <w:t>Monday,</w:t>
      </w:r>
      <w:r w:rsidRPr="0091645D">
        <w:rPr>
          <w:rFonts w:eastAsia="Times New Roman"/>
          <w:spacing w:val="-4"/>
          <w:sz w:val="24"/>
          <w:szCs w:val="24"/>
        </w:rPr>
        <w:t xml:space="preserve"> </w:t>
      </w:r>
      <w:r w:rsidRPr="0091645D">
        <w:rPr>
          <w:rFonts w:eastAsia="Times New Roman"/>
          <w:sz w:val="24"/>
          <w:szCs w:val="24"/>
        </w:rPr>
        <w:t>with permission of the area supervisors it may be possible to shift those hours to 0700</w:t>
      </w:r>
      <w:r w:rsidRPr="0091645D">
        <w:rPr>
          <w:rFonts w:eastAsia="Times New Roman"/>
          <w:spacing w:val="-3"/>
          <w:sz w:val="24"/>
          <w:szCs w:val="24"/>
        </w:rPr>
        <w:t xml:space="preserve"> </w:t>
      </w:r>
      <w:r w:rsidRPr="0091645D">
        <w:rPr>
          <w:rFonts w:eastAsia="Times New Roman"/>
          <w:sz w:val="24"/>
          <w:szCs w:val="24"/>
        </w:rPr>
        <w:t>–</w:t>
      </w:r>
      <w:r w:rsidRPr="0091645D">
        <w:rPr>
          <w:rFonts w:eastAsia="Times New Roman"/>
          <w:spacing w:val="-3"/>
          <w:sz w:val="24"/>
          <w:szCs w:val="24"/>
        </w:rPr>
        <w:t xml:space="preserve"> </w:t>
      </w:r>
      <w:r w:rsidRPr="0091645D">
        <w:rPr>
          <w:rFonts w:eastAsia="Times New Roman"/>
          <w:sz w:val="24"/>
          <w:szCs w:val="24"/>
        </w:rPr>
        <w:t>1630</w:t>
      </w:r>
      <w:r w:rsidRPr="0091645D">
        <w:rPr>
          <w:rFonts w:eastAsia="Times New Roman"/>
          <w:spacing w:val="-3"/>
          <w:sz w:val="24"/>
          <w:szCs w:val="24"/>
        </w:rPr>
        <w:t xml:space="preserve"> </w:t>
      </w:r>
      <w:r w:rsidRPr="0091645D">
        <w:rPr>
          <w:rFonts w:eastAsia="Times New Roman"/>
          <w:sz w:val="24"/>
          <w:szCs w:val="24"/>
        </w:rPr>
        <w:t>in</w:t>
      </w:r>
      <w:r w:rsidRPr="0091645D">
        <w:rPr>
          <w:rFonts w:eastAsia="Times New Roman"/>
          <w:spacing w:val="-3"/>
          <w:sz w:val="24"/>
          <w:szCs w:val="24"/>
        </w:rPr>
        <w:t xml:space="preserve"> </w:t>
      </w:r>
      <w:r w:rsidRPr="0091645D">
        <w:rPr>
          <w:rFonts w:eastAsia="Times New Roman"/>
          <w:sz w:val="24"/>
          <w:szCs w:val="24"/>
        </w:rPr>
        <w:t>order</w:t>
      </w:r>
      <w:r w:rsidRPr="0091645D">
        <w:rPr>
          <w:rFonts w:eastAsia="Times New Roman"/>
          <w:spacing w:val="-3"/>
          <w:sz w:val="24"/>
          <w:szCs w:val="24"/>
        </w:rPr>
        <w:t xml:space="preserve"> </w:t>
      </w:r>
      <w:r w:rsidRPr="0091645D">
        <w:rPr>
          <w:rFonts w:eastAsia="Times New Roman"/>
          <w:sz w:val="24"/>
          <w:szCs w:val="24"/>
        </w:rPr>
        <w:t>to</w:t>
      </w:r>
      <w:r w:rsidRPr="0091645D">
        <w:rPr>
          <w:rFonts w:eastAsia="Times New Roman"/>
          <w:spacing w:val="-3"/>
          <w:sz w:val="24"/>
          <w:szCs w:val="24"/>
        </w:rPr>
        <w:t xml:space="preserve"> </w:t>
      </w:r>
      <w:r w:rsidRPr="0091645D">
        <w:rPr>
          <w:rFonts w:eastAsia="Times New Roman"/>
          <w:sz w:val="24"/>
          <w:szCs w:val="24"/>
        </w:rPr>
        <w:t>complete</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3"/>
          <w:sz w:val="24"/>
          <w:szCs w:val="24"/>
        </w:rPr>
        <w:t xml:space="preserve"> </w:t>
      </w:r>
      <w:r w:rsidRPr="0091645D">
        <w:rPr>
          <w:rFonts w:eastAsia="Times New Roman"/>
          <w:sz w:val="24"/>
          <w:szCs w:val="24"/>
        </w:rPr>
        <w:t>installation</w:t>
      </w:r>
      <w:r w:rsidRPr="0091645D">
        <w:rPr>
          <w:rFonts w:eastAsia="Times New Roman"/>
          <w:spacing w:val="-3"/>
          <w:sz w:val="24"/>
          <w:szCs w:val="24"/>
        </w:rPr>
        <w:t xml:space="preserve"> </w:t>
      </w:r>
      <w:r w:rsidRPr="0091645D">
        <w:rPr>
          <w:rFonts w:eastAsia="Times New Roman"/>
          <w:sz w:val="24"/>
          <w:szCs w:val="24"/>
        </w:rPr>
        <w:t>as</w:t>
      </w:r>
      <w:r w:rsidRPr="0091645D">
        <w:rPr>
          <w:rFonts w:eastAsia="Times New Roman"/>
          <w:spacing w:val="-3"/>
          <w:sz w:val="24"/>
          <w:szCs w:val="24"/>
        </w:rPr>
        <w:t xml:space="preserve"> </w:t>
      </w:r>
      <w:r w:rsidRPr="0091645D">
        <w:rPr>
          <w:rFonts w:eastAsia="Times New Roman"/>
          <w:sz w:val="24"/>
          <w:szCs w:val="24"/>
        </w:rPr>
        <w:t>needed.</w:t>
      </w:r>
      <w:r w:rsidRPr="0091645D">
        <w:rPr>
          <w:rFonts w:eastAsia="Times New Roman"/>
          <w:spacing w:val="35"/>
          <w:sz w:val="24"/>
          <w:szCs w:val="24"/>
        </w:rPr>
        <w:t xml:space="preserve"> </w:t>
      </w:r>
      <w:r w:rsidRPr="0091645D">
        <w:rPr>
          <w:rFonts w:eastAsia="Times New Roman"/>
          <w:sz w:val="24"/>
          <w:szCs w:val="24"/>
        </w:rPr>
        <w:t>Any</w:t>
      </w:r>
      <w:r w:rsidRPr="0091645D">
        <w:rPr>
          <w:rFonts w:eastAsia="Times New Roman"/>
          <w:spacing w:val="-3"/>
          <w:sz w:val="24"/>
          <w:szCs w:val="24"/>
        </w:rPr>
        <w:t xml:space="preserve"> </w:t>
      </w:r>
      <w:r w:rsidRPr="0091645D">
        <w:rPr>
          <w:rFonts w:eastAsia="Times New Roman"/>
          <w:sz w:val="24"/>
          <w:szCs w:val="24"/>
        </w:rPr>
        <w:t>work</w:t>
      </w:r>
      <w:r w:rsidRPr="0091645D">
        <w:rPr>
          <w:rFonts w:eastAsia="Times New Roman"/>
          <w:spacing w:val="-3"/>
          <w:sz w:val="24"/>
          <w:szCs w:val="24"/>
        </w:rPr>
        <w:t xml:space="preserve"> </w:t>
      </w:r>
      <w:r w:rsidRPr="0091645D">
        <w:rPr>
          <w:rFonts w:eastAsia="Times New Roman"/>
          <w:sz w:val="24"/>
          <w:szCs w:val="24"/>
        </w:rPr>
        <w:t>that</w:t>
      </w:r>
      <w:r w:rsidRPr="0091645D">
        <w:rPr>
          <w:rFonts w:eastAsia="Times New Roman"/>
          <w:spacing w:val="-3"/>
          <w:sz w:val="24"/>
          <w:szCs w:val="24"/>
        </w:rPr>
        <w:t xml:space="preserve"> </w:t>
      </w:r>
      <w:r w:rsidRPr="0091645D">
        <w:rPr>
          <w:rFonts w:eastAsia="Times New Roman"/>
          <w:sz w:val="24"/>
          <w:szCs w:val="24"/>
        </w:rPr>
        <w:t>shall interfere with normal medical facility operations shall be coordinated with the COR 2 days in advance to allow for coordination with affected VA departments. Contractor’s work shall be conducted in a manner at times which would present the least amount of disruption to the VA healthcare facility and patient safety.</w:t>
      </w:r>
    </w:p>
    <w:p w:rsidR="0091645D" w:rsidRPr="0091645D" w:rsidP="0091645D">
      <w:pPr>
        <w:numPr>
          <w:ilvl w:val="1"/>
          <w:numId w:val="1"/>
        </w:numPr>
        <w:tabs>
          <w:tab w:val="left" w:pos="1799"/>
        </w:tabs>
        <w:kinsoku w:val="0"/>
        <w:overflowPunct w:val="0"/>
        <w:ind w:left="1799" w:right="458"/>
        <w:rPr>
          <w:rFonts w:eastAsia="Times New Roman"/>
          <w:color w:val="000000"/>
          <w:spacing w:val="-2"/>
          <w:sz w:val="24"/>
          <w:szCs w:val="24"/>
        </w:rPr>
      </w:pPr>
      <w:r w:rsidRPr="0091645D">
        <w:rPr>
          <w:rFonts w:eastAsia="Times New Roman"/>
          <w:sz w:val="24"/>
          <w:szCs w:val="24"/>
        </w:rPr>
        <w:t>Period</w:t>
      </w:r>
      <w:r w:rsidRPr="0091645D">
        <w:rPr>
          <w:rFonts w:eastAsia="Times New Roman"/>
          <w:spacing w:val="-7"/>
          <w:sz w:val="24"/>
          <w:szCs w:val="24"/>
        </w:rPr>
        <w:t xml:space="preserve"> </w:t>
      </w:r>
      <w:r w:rsidRPr="0091645D">
        <w:rPr>
          <w:rFonts w:eastAsia="Times New Roman"/>
          <w:sz w:val="24"/>
          <w:szCs w:val="24"/>
        </w:rPr>
        <w:t>of</w:t>
      </w:r>
      <w:r w:rsidRPr="0091645D">
        <w:rPr>
          <w:rFonts w:eastAsia="Times New Roman"/>
          <w:spacing w:val="-3"/>
          <w:sz w:val="24"/>
          <w:szCs w:val="24"/>
        </w:rPr>
        <w:t xml:space="preserve"> </w:t>
      </w:r>
      <w:r w:rsidRPr="0091645D">
        <w:rPr>
          <w:rFonts w:eastAsia="Times New Roman"/>
          <w:sz w:val="24"/>
          <w:szCs w:val="24"/>
        </w:rPr>
        <w:t>Performance:</w:t>
      </w:r>
      <w:r w:rsidRPr="0091645D">
        <w:rPr>
          <w:rFonts w:eastAsia="Times New Roman"/>
          <w:spacing w:val="-8"/>
          <w:sz w:val="24"/>
          <w:szCs w:val="24"/>
        </w:rPr>
        <w:t xml:space="preserve"> </w:t>
      </w:r>
      <w:r w:rsidRPr="0091645D">
        <w:rPr>
          <w:rFonts w:eastAsia="Times New Roman"/>
          <w:sz w:val="24"/>
          <w:szCs w:val="24"/>
        </w:rPr>
        <w:t>3</w:t>
      </w:r>
      <w:r w:rsidRPr="0091645D">
        <w:rPr>
          <w:rFonts w:eastAsia="Times New Roman"/>
          <w:spacing w:val="-3"/>
          <w:sz w:val="24"/>
          <w:szCs w:val="24"/>
        </w:rPr>
        <w:t xml:space="preserve"> </w:t>
      </w:r>
      <w:r w:rsidRPr="0091645D">
        <w:rPr>
          <w:rFonts w:eastAsia="Times New Roman"/>
          <w:sz w:val="24"/>
          <w:szCs w:val="24"/>
        </w:rPr>
        <w:t>days</w:t>
      </w:r>
      <w:r w:rsidRPr="0091645D">
        <w:rPr>
          <w:rFonts w:eastAsia="Times New Roman"/>
          <w:spacing w:val="-3"/>
          <w:sz w:val="24"/>
          <w:szCs w:val="24"/>
        </w:rPr>
        <w:t xml:space="preserve"> </w:t>
      </w:r>
      <w:r w:rsidRPr="0091645D">
        <w:rPr>
          <w:rFonts w:eastAsia="Times New Roman"/>
          <w:sz w:val="24"/>
          <w:szCs w:val="24"/>
        </w:rPr>
        <w:t>to</w:t>
      </w:r>
      <w:r w:rsidRPr="0091645D">
        <w:rPr>
          <w:rFonts w:eastAsia="Times New Roman"/>
          <w:spacing w:val="-3"/>
          <w:sz w:val="24"/>
          <w:szCs w:val="24"/>
        </w:rPr>
        <w:t xml:space="preserve"> </w:t>
      </w:r>
      <w:r w:rsidRPr="0091645D">
        <w:rPr>
          <w:rFonts w:eastAsia="Times New Roman"/>
          <w:sz w:val="24"/>
          <w:szCs w:val="24"/>
        </w:rPr>
        <w:t>complete</w:t>
      </w:r>
      <w:r w:rsidRPr="0091645D">
        <w:rPr>
          <w:rFonts w:eastAsia="Times New Roman"/>
          <w:spacing w:val="-1"/>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full</w:t>
      </w:r>
      <w:r w:rsidRPr="0091645D">
        <w:rPr>
          <w:rFonts w:eastAsia="Times New Roman"/>
          <w:spacing w:val="-4"/>
          <w:sz w:val="24"/>
          <w:szCs w:val="24"/>
        </w:rPr>
        <w:t xml:space="preserve"> </w:t>
      </w:r>
      <w:r w:rsidRPr="0091645D">
        <w:rPr>
          <w:rFonts w:eastAsia="Times New Roman"/>
          <w:sz w:val="24"/>
          <w:szCs w:val="24"/>
        </w:rPr>
        <w:t>refurbishment.</w:t>
      </w:r>
      <w:r w:rsidRPr="0091645D">
        <w:rPr>
          <w:rFonts w:eastAsia="Times New Roman"/>
          <w:spacing w:val="40"/>
          <w:sz w:val="24"/>
          <w:szCs w:val="24"/>
        </w:rPr>
        <w:t xml:space="preserve"> </w:t>
      </w:r>
      <w:r w:rsidRPr="0091645D">
        <w:rPr>
          <w:rFonts w:eastAsia="Times New Roman"/>
          <w:sz w:val="24"/>
          <w:szCs w:val="24"/>
        </w:rPr>
        <w:t>If</w:t>
      </w:r>
      <w:r w:rsidRPr="0091645D">
        <w:rPr>
          <w:rFonts w:eastAsia="Times New Roman"/>
          <w:spacing w:val="-4"/>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time</w:t>
      </w:r>
      <w:r w:rsidRPr="0091645D">
        <w:rPr>
          <w:rFonts w:eastAsia="Times New Roman"/>
          <w:spacing w:val="-4"/>
          <w:sz w:val="24"/>
          <w:szCs w:val="24"/>
        </w:rPr>
        <w:t xml:space="preserve"> </w:t>
      </w:r>
      <w:r w:rsidRPr="0091645D">
        <w:rPr>
          <w:rFonts w:eastAsia="Times New Roman"/>
          <w:sz w:val="24"/>
          <w:szCs w:val="24"/>
        </w:rPr>
        <w:t xml:space="preserve">to complete this refurbishment by any vendor is more than 3 days, it must be documented in the vendor’s package for review during the VAMC’s Technical </w:t>
      </w:r>
      <w:r w:rsidRPr="0091645D">
        <w:rPr>
          <w:rFonts w:eastAsia="Times New Roman"/>
          <w:spacing w:val="-2"/>
          <w:sz w:val="24"/>
          <w:szCs w:val="24"/>
        </w:rPr>
        <w:t>Evaluation.</w:t>
      </w:r>
    </w:p>
    <w:p w:rsidR="0091645D" w:rsidRPr="0091645D" w:rsidP="0091645D">
      <w:pPr>
        <w:numPr>
          <w:ilvl w:val="1"/>
          <w:numId w:val="1"/>
        </w:numPr>
        <w:tabs>
          <w:tab w:val="left" w:pos="1799"/>
        </w:tabs>
        <w:kinsoku w:val="0"/>
        <w:overflowPunct w:val="0"/>
        <w:spacing w:before="41" w:line="276" w:lineRule="auto"/>
        <w:ind w:left="1799" w:right="586"/>
        <w:rPr>
          <w:rFonts w:eastAsia="Times New Roman"/>
          <w:color w:val="000000"/>
          <w:sz w:val="24"/>
          <w:szCs w:val="24"/>
        </w:rPr>
      </w:pPr>
      <w:r w:rsidRPr="0091645D">
        <w:rPr>
          <w:rFonts w:eastAsia="Times New Roman"/>
          <w:sz w:val="24"/>
          <w:szCs w:val="24"/>
        </w:rPr>
        <w:t>The contractor shall be required to remove</w:t>
      </w:r>
      <w:r w:rsidRPr="0091645D">
        <w:rPr>
          <w:rFonts w:eastAsia="Times New Roman"/>
          <w:spacing w:val="-1"/>
          <w:sz w:val="24"/>
          <w:szCs w:val="24"/>
        </w:rPr>
        <w:t xml:space="preserve"> </w:t>
      </w:r>
      <w:r w:rsidRPr="0091645D">
        <w:rPr>
          <w:rFonts w:eastAsia="Times New Roman"/>
          <w:sz w:val="24"/>
          <w:szCs w:val="24"/>
        </w:rPr>
        <w:t>all</w:t>
      </w:r>
      <w:r w:rsidRPr="0091645D">
        <w:rPr>
          <w:rFonts w:eastAsia="Times New Roman"/>
          <w:spacing w:val="-2"/>
          <w:sz w:val="24"/>
          <w:szCs w:val="24"/>
        </w:rPr>
        <w:t xml:space="preserve"> </w:t>
      </w:r>
      <w:r w:rsidRPr="0091645D">
        <w:rPr>
          <w:rFonts w:eastAsia="Times New Roman"/>
          <w:sz w:val="24"/>
          <w:szCs w:val="24"/>
        </w:rPr>
        <w:t>existing</w:t>
      </w:r>
      <w:r w:rsidRPr="0091645D">
        <w:rPr>
          <w:rFonts w:eastAsia="Times New Roman"/>
          <w:spacing w:val="-2"/>
          <w:sz w:val="24"/>
          <w:szCs w:val="24"/>
        </w:rPr>
        <w:t xml:space="preserve"> </w:t>
      </w:r>
      <w:r w:rsidRPr="0091645D">
        <w:rPr>
          <w:rFonts w:eastAsia="Times New Roman"/>
          <w:sz w:val="24"/>
          <w:szCs w:val="24"/>
        </w:rPr>
        <w:t>wall</w:t>
      </w:r>
      <w:r w:rsidRPr="0091645D">
        <w:rPr>
          <w:rFonts w:eastAsia="Times New Roman"/>
          <w:spacing w:val="-2"/>
          <w:sz w:val="24"/>
          <w:szCs w:val="24"/>
        </w:rPr>
        <w:t xml:space="preserve"> </w:t>
      </w:r>
      <w:r w:rsidRPr="0091645D">
        <w:rPr>
          <w:rFonts w:eastAsia="Times New Roman"/>
          <w:sz w:val="24"/>
          <w:szCs w:val="24"/>
        </w:rPr>
        <w:t>panels</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2"/>
          <w:sz w:val="24"/>
          <w:szCs w:val="24"/>
        </w:rPr>
        <w:t xml:space="preserve"> </w:t>
      </w:r>
      <w:r w:rsidRPr="0091645D">
        <w:rPr>
          <w:rFonts w:eastAsia="Times New Roman"/>
          <w:sz w:val="24"/>
          <w:szCs w:val="24"/>
        </w:rPr>
        <w:t xml:space="preserve">trim, </w:t>
      </w:r>
      <w:r w:rsidRPr="0091645D">
        <w:rPr>
          <w:rFonts w:eastAsia="Times New Roman"/>
          <w:spacing w:val="-2"/>
          <w:sz w:val="24"/>
          <w:szCs w:val="24"/>
        </w:rPr>
        <w:t>remove</w:t>
      </w:r>
      <w:r w:rsidRPr="0091645D">
        <w:rPr>
          <w:rFonts w:eastAsia="Times New Roman"/>
          <w:spacing w:val="-12"/>
          <w:sz w:val="24"/>
          <w:szCs w:val="24"/>
        </w:rPr>
        <w:t xml:space="preserve"> </w:t>
      </w:r>
      <w:r w:rsidRPr="0091645D">
        <w:rPr>
          <w:rFonts w:eastAsia="Times New Roman"/>
          <w:spacing w:val="-2"/>
          <w:sz w:val="24"/>
          <w:szCs w:val="24"/>
        </w:rPr>
        <w:t>all</w:t>
      </w:r>
      <w:r w:rsidRPr="0091645D">
        <w:rPr>
          <w:rFonts w:eastAsia="Times New Roman"/>
          <w:spacing w:val="-12"/>
          <w:sz w:val="24"/>
          <w:szCs w:val="24"/>
        </w:rPr>
        <w:t xml:space="preserve"> </w:t>
      </w:r>
      <w:r w:rsidRPr="0091645D">
        <w:rPr>
          <w:rFonts w:eastAsia="Times New Roman"/>
          <w:spacing w:val="-2"/>
          <w:sz w:val="24"/>
          <w:szCs w:val="24"/>
        </w:rPr>
        <w:t>existing</w:t>
      </w:r>
      <w:r w:rsidRPr="0091645D">
        <w:rPr>
          <w:rFonts w:eastAsia="Times New Roman"/>
          <w:spacing w:val="-11"/>
          <w:sz w:val="24"/>
          <w:szCs w:val="24"/>
        </w:rPr>
        <w:t xml:space="preserve"> </w:t>
      </w:r>
      <w:r w:rsidRPr="0091645D">
        <w:rPr>
          <w:rFonts w:eastAsia="Times New Roman"/>
          <w:spacing w:val="-2"/>
          <w:sz w:val="24"/>
          <w:szCs w:val="24"/>
        </w:rPr>
        <w:t>carpeting,</w:t>
      </w:r>
      <w:r w:rsidRPr="0091645D">
        <w:rPr>
          <w:rFonts w:eastAsia="Times New Roman"/>
          <w:spacing w:val="-11"/>
          <w:sz w:val="24"/>
          <w:szCs w:val="24"/>
        </w:rPr>
        <w:t xml:space="preserve"> </w:t>
      </w:r>
      <w:r w:rsidRPr="0091645D">
        <w:rPr>
          <w:rFonts w:eastAsia="Times New Roman"/>
          <w:spacing w:val="-2"/>
          <w:sz w:val="24"/>
          <w:szCs w:val="24"/>
        </w:rPr>
        <w:t>clean</w:t>
      </w:r>
      <w:r w:rsidRPr="0091645D">
        <w:rPr>
          <w:rFonts w:eastAsia="Times New Roman"/>
          <w:spacing w:val="-12"/>
          <w:sz w:val="24"/>
          <w:szCs w:val="24"/>
        </w:rPr>
        <w:t xml:space="preserve"> </w:t>
      </w:r>
      <w:r w:rsidRPr="0091645D">
        <w:rPr>
          <w:rFonts w:eastAsia="Times New Roman"/>
          <w:spacing w:val="-2"/>
          <w:sz w:val="24"/>
          <w:szCs w:val="24"/>
        </w:rPr>
        <w:t>all</w:t>
      </w:r>
      <w:r w:rsidRPr="0091645D">
        <w:rPr>
          <w:rFonts w:eastAsia="Times New Roman"/>
          <w:spacing w:val="-12"/>
          <w:sz w:val="24"/>
          <w:szCs w:val="24"/>
        </w:rPr>
        <w:t xml:space="preserve"> </w:t>
      </w:r>
      <w:r w:rsidRPr="0091645D">
        <w:rPr>
          <w:rFonts w:eastAsia="Times New Roman"/>
          <w:spacing w:val="-2"/>
          <w:sz w:val="24"/>
          <w:szCs w:val="24"/>
        </w:rPr>
        <w:t>surfaces</w:t>
      </w:r>
      <w:r w:rsidRPr="0091645D">
        <w:rPr>
          <w:rFonts w:eastAsia="Times New Roman"/>
          <w:spacing w:val="-11"/>
          <w:sz w:val="24"/>
          <w:szCs w:val="24"/>
        </w:rPr>
        <w:t xml:space="preserve"> </w:t>
      </w:r>
      <w:r w:rsidRPr="0091645D">
        <w:rPr>
          <w:rFonts w:eastAsia="Times New Roman"/>
          <w:spacing w:val="-2"/>
          <w:sz w:val="24"/>
          <w:szCs w:val="24"/>
        </w:rPr>
        <w:t>and</w:t>
      </w:r>
      <w:r w:rsidRPr="0091645D">
        <w:rPr>
          <w:rFonts w:eastAsia="Times New Roman"/>
          <w:spacing w:val="-12"/>
          <w:sz w:val="24"/>
          <w:szCs w:val="24"/>
        </w:rPr>
        <w:t xml:space="preserve"> </w:t>
      </w:r>
      <w:r w:rsidRPr="0091645D">
        <w:rPr>
          <w:rFonts w:eastAsia="Times New Roman"/>
          <w:spacing w:val="-2"/>
          <w:sz w:val="24"/>
          <w:szCs w:val="24"/>
        </w:rPr>
        <w:t>prepare</w:t>
      </w:r>
      <w:r w:rsidRPr="0091645D">
        <w:rPr>
          <w:rFonts w:eastAsia="Times New Roman"/>
          <w:spacing w:val="-10"/>
          <w:sz w:val="24"/>
          <w:szCs w:val="24"/>
        </w:rPr>
        <w:t xml:space="preserve"> </w:t>
      </w:r>
      <w:r w:rsidRPr="0091645D">
        <w:rPr>
          <w:rFonts w:eastAsia="Times New Roman"/>
          <w:spacing w:val="-2"/>
          <w:sz w:val="24"/>
          <w:szCs w:val="24"/>
        </w:rPr>
        <w:t>all</w:t>
      </w:r>
      <w:r w:rsidRPr="0091645D">
        <w:rPr>
          <w:rFonts w:eastAsia="Times New Roman"/>
          <w:spacing w:val="-11"/>
          <w:sz w:val="24"/>
          <w:szCs w:val="24"/>
        </w:rPr>
        <w:t xml:space="preserve"> </w:t>
      </w:r>
      <w:r w:rsidRPr="0091645D">
        <w:rPr>
          <w:rFonts w:eastAsia="Times New Roman"/>
          <w:spacing w:val="-2"/>
          <w:sz w:val="24"/>
          <w:szCs w:val="24"/>
        </w:rPr>
        <w:t>walls</w:t>
      </w:r>
      <w:r w:rsidRPr="0091645D">
        <w:rPr>
          <w:rFonts w:eastAsia="Times New Roman"/>
          <w:spacing w:val="-12"/>
          <w:sz w:val="24"/>
          <w:szCs w:val="24"/>
        </w:rPr>
        <w:t xml:space="preserve"> </w:t>
      </w:r>
      <w:r w:rsidRPr="0091645D">
        <w:rPr>
          <w:rFonts w:eastAsia="Times New Roman"/>
          <w:spacing w:val="-2"/>
          <w:sz w:val="24"/>
          <w:szCs w:val="24"/>
        </w:rPr>
        <w:t>and</w:t>
      </w:r>
      <w:r w:rsidRPr="0091645D">
        <w:rPr>
          <w:rFonts w:eastAsia="Times New Roman"/>
          <w:spacing w:val="-11"/>
          <w:sz w:val="24"/>
          <w:szCs w:val="24"/>
        </w:rPr>
        <w:t xml:space="preserve"> </w:t>
      </w:r>
      <w:r w:rsidRPr="0091645D">
        <w:rPr>
          <w:rFonts w:eastAsia="Times New Roman"/>
          <w:spacing w:val="-2"/>
          <w:sz w:val="24"/>
          <w:szCs w:val="24"/>
        </w:rPr>
        <w:t>floors</w:t>
      </w:r>
      <w:r w:rsidRPr="0091645D">
        <w:rPr>
          <w:rFonts w:eastAsia="Times New Roman"/>
          <w:spacing w:val="-11"/>
          <w:sz w:val="24"/>
          <w:szCs w:val="24"/>
        </w:rPr>
        <w:t xml:space="preserve"> </w:t>
      </w:r>
      <w:r w:rsidRPr="0091645D">
        <w:rPr>
          <w:rFonts w:eastAsia="Times New Roman"/>
          <w:spacing w:val="-2"/>
          <w:sz w:val="24"/>
          <w:szCs w:val="24"/>
        </w:rPr>
        <w:t xml:space="preserve">to </w:t>
      </w:r>
      <w:r w:rsidRPr="0091645D">
        <w:rPr>
          <w:rFonts w:eastAsia="Times New Roman"/>
          <w:sz w:val="24"/>
          <w:szCs w:val="24"/>
        </w:rPr>
        <w:t>IAC’s</w:t>
      </w:r>
      <w:r w:rsidRPr="0091645D">
        <w:rPr>
          <w:rFonts w:eastAsia="Times New Roman"/>
          <w:spacing w:val="-14"/>
          <w:sz w:val="24"/>
          <w:szCs w:val="24"/>
        </w:rPr>
        <w:t xml:space="preserve"> </w:t>
      </w:r>
      <w:r w:rsidRPr="0091645D">
        <w:rPr>
          <w:rFonts w:eastAsia="Times New Roman"/>
          <w:sz w:val="24"/>
          <w:szCs w:val="24"/>
        </w:rPr>
        <w:t>specifications</w:t>
      </w:r>
      <w:r w:rsidRPr="0091645D">
        <w:rPr>
          <w:rFonts w:eastAsia="Times New Roman"/>
          <w:spacing w:val="-13"/>
          <w:sz w:val="24"/>
          <w:szCs w:val="24"/>
        </w:rPr>
        <w:t xml:space="preserve"> </w:t>
      </w:r>
      <w:r w:rsidRPr="0091645D">
        <w:rPr>
          <w:rFonts w:eastAsia="Times New Roman"/>
          <w:sz w:val="24"/>
          <w:szCs w:val="24"/>
        </w:rPr>
        <w:t>for</w:t>
      </w:r>
      <w:r w:rsidRPr="0091645D">
        <w:rPr>
          <w:rFonts w:eastAsia="Times New Roman"/>
          <w:spacing w:val="-13"/>
          <w:sz w:val="24"/>
          <w:szCs w:val="24"/>
        </w:rPr>
        <w:t xml:space="preserve"> </w:t>
      </w:r>
      <w:r w:rsidRPr="0091645D">
        <w:rPr>
          <w:rFonts w:eastAsia="Times New Roman"/>
          <w:sz w:val="24"/>
          <w:szCs w:val="24"/>
        </w:rPr>
        <w:t>a</w:t>
      </w:r>
      <w:r w:rsidRPr="0091645D">
        <w:rPr>
          <w:rFonts w:eastAsia="Times New Roman"/>
          <w:spacing w:val="-13"/>
          <w:sz w:val="24"/>
          <w:szCs w:val="24"/>
        </w:rPr>
        <w:t xml:space="preserve"> </w:t>
      </w:r>
      <w:r w:rsidRPr="0091645D">
        <w:rPr>
          <w:rFonts w:eastAsia="Times New Roman"/>
          <w:sz w:val="24"/>
          <w:szCs w:val="24"/>
        </w:rPr>
        <w:t>new</w:t>
      </w:r>
      <w:r w:rsidRPr="0091645D">
        <w:rPr>
          <w:rFonts w:eastAsia="Times New Roman"/>
          <w:spacing w:val="-13"/>
          <w:sz w:val="24"/>
          <w:szCs w:val="24"/>
        </w:rPr>
        <w:t xml:space="preserve"> </w:t>
      </w:r>
      <w:r w:rsidRPr="0091645D">
        <w:rPr>
          <w:rFonts w:eastAsia="Times New Roman"/>
          <w:sz w:val="24"/>
          <w:szCs w:val="24"/>
        </w:rPr>
        <w:t>and</w:t>
      </w:r>
      <w:r w:rsidRPr="0091645D">
        <w:rPr>
          <w:rFonts w:eastAsia="Times New Roman"/>
          <w:spacing w:val="-14"/>
          <w:sz w:val="24"/>
          <w:szCs w:val="24"/>
        </w:rPr>
        <w:t xml:space="preserve"> </w:t>
      </w:r>
      <w:r w:rsidRPr="0091645D">
        <w:rPr>
          <w:rFonts w:eastAsia="Times New Roman"/>
          <w:sz w:val="24"/>
          <w:szCs w:val="24"/>
        </w:rPr>
        <w:t>Audiometrically</w:t>
      </w:r>
      <w:r w:rsidRPr="0091645D">
        <w:rPr>
          <w:rFonts w:eastAsia="Times New Roman"/>
          <w:spacing w:val="-13"/>
          <w:sz w:val="24"/>
          <w:szCs w:val="24"/>
        </w:rPr>
        <w:t xml:space="preserve"> </w:t>
      </w:r>
      <w:r w:rsidRPr="0091645D">
        <w:rPr>
          <w:rFonts w:eastAsia="Times New Roman"/>
          <w:sz w:val="24"/>
          <w:szCs w:val="24"/>
        </w:rPr>
        <w:t>compliant</w:t>
      </w:r>
      <w:r w:rsidRPr="0091645D">
        <w:rPr>
          <w:rFonts w:eastAsia="Times New Roman"/>
          <w:spacing w:val="-14"/>
          <w:sz w:val="24"/>
          <w:szCs w:val="24"/>
        </w:rPr>
        <w:t xml:space="preserve"> </w:t>
      </w:r>
      <w:r w:rsidRPr="0091645D">
        <w:rPr>
          <w:rFonts w:eastAsia="Times New Roman"/>
          <w:sz w:val="24"/>
          <w:szCs w:val="24"/>
        </w:rPr>
        <w:t>installation</w:t>
      </w:r>
      <w:r w:rsidRPr="0091645D">
        <w:rPr>
          <w:rFonts w:eastAsia="Times New Roman"/>
          <w:spacing w:val="-14"/>
          <w:sz w:val="24"/>
          <w:szCs w:val="24"/>
        </w:rPr>
        <w:t xml:space="preserve"> </w:t>
      </w:r>
      <w:r w:rsidRPr="0091645D">
        <w:rPr>
          <w:rFonts w:eastAsia="Times New Roman"/>
          <w:sz w:val="24"/>
          <w:szCs w:val="24"/>
        </w:rPr>
        <w:t>of</w:t>
      </w:r>
      <w:r w:rsidRPr="0091645D">
        <w:rPr>
          <w:rFonts w:eastAsia="Times New Roman"/>
          <w:spacing w:val="-13"/>
          <w:sz w:val="24"/>
          <w:szCs w:val="24"/>
        </w:rPr>
        <w:t xml:space="preserve"> </w:t>
      </w:r>
      <w:r w:rsidRPr="0091645D">
        <w:rPr>
          <w:rFonts w:eastAsia="Times New Roman"/>
          <w:sz w:val="24"/>
          <w:szCs w:val="24"/>
        </w:rPr>
        <w:t>new fabric</w:t>
      </w:r>
      <w:r w:rsidRPr="0091645D">
        <w:rPr>
          <w:rFonts w:eastAsia="Times New Roman"/>
          <w:spacing w:val="-8"/>
          <w:sz w:val="24"/>
          <w:szCs w:val="24"/>
        </w:rPr>
        <w:t xml:space="preserve"> </w:t>
      </w:r>
      <w:r w:rsidRPr="0091645D">
        <w:rPr>
          <w:rFonts w:eastAsia="Times New Roman"/>
          <w:sz w:val="24"/>
          <w:szCs w:val="24"/>
        </w:rPr>
        <w:t>covered</w:t>
      </w:r>
      <w:r w:rsidRPr="0091645D">
        <w:rPr>
          <w:rFonts w:eastAsia="Times New Roman"/>
          <w:spacing w:val="-9"/>
          <w:sz w:val="24"/>
          <w:szCs w:val="24"/>
        </w:rPr>
        <w:t xml:space="preserve"> </w:t>
      </w:r>
      <w:r w:rsidRPr="0091645D">
        <w:rPr>
          <w:rFonts w:eastAsia="Times New Roman"/>
          <w:sz w:val="24"/>
          <w:szCs w:val="24"/>
        </w:rPr>
        <w:t>wall</w:t>
      </w:r>
      <w:r w:rsidRPr="0091645D">
        <w:rPr>
          <w:rFonts w:eastAsia="Times New Roman"/>
          <w:spacing w:val="-8"/>
          <w:sz w:val="24"/>
          <w:szCs w:val="24"/>
        </w:rPr>
        <w:t xml:space="preserve"> </w:t>
      </w:r>
      <w:r w:rsidRPr="0091645D">
        <w:rPr>
          <w:rFonts w:eastAsia="Times New Roman"/>
          <w:sz w:val="24"/>
          <w:szCs w:val="24"/>
        </w:rPr>
        <w:t>panels</w:t>
      </w:r>
      <w:r w:rsidRPr="0091645D">
        <w:rPr>
          <w:rFonts w:eastAsia="Times New Roman"/>
          <w:spacing w:val="-9"/>
          <w:sz w:val="24"/>
          <w:szCs w:val="24"/>
        </w:rPr>
        <w:t xml:space="preserve"> </w:t>
      </w:r>
      <w:r w:rsidRPr="0091645D">
        <w:rPr>
          <w:rFonts w:eastAsia="Times New Roman"/>
          <w:sz w:val="24"/>
          <w:szCs w:val="24"/>
        </w:rPr>
        <w:t>and</w:t>
      </w:r>
      <w:r w:rsidRPr="0091645D">
        <w:rPr>
          <w:rFonts w:eastAsia="Times New Roman"/>
          <w:spacing w:val="-9"/>
          <w:sz w:val="24"/>
          <w:szCs w:val="24"/>
        </w:rPr>
        <w:t xml:space="preserve"> </w:t>
      </w:r>
      <w:r w:rsidRPr="0091645D">
        <w:rPr>
          <w:rFonts w:eastAsia="Times New Roman"/>
          <w:sz w:val="24"/>
          <w:szCs w:val="24"/>
        </w:rPr>
        <w:t>new</w:t>
      </w:r>
      <w:r w:rsidRPr="0091645D">
        <w:rPr>
          <w:rFonts w:eastAsia="Times New Roman"/>
          <w:spacing w:val="-8"/>
          <w:sz w:val="24"/>
          <w:szCs w:val="24"/>
        </w:rPr>
        <w:t xml:space="preserve"> </w:t>
      </w:r>
      <w:r w:rsidRPr="0091645D">
        <w:rPr>
          <w:rFonts w:eastAsia="Times New Roman"/>
          <w:sz w:val="24"/>
          <w:szCs w:val="24"/>
        </w:rPr>
        <w:t>carpeting</w:t>
      </w:r>
      <w:r w:rsidRPr="0091645D">
        <w:rPr>
          <w:rFonts w:eastAsia="Times New Roman"/>
          <w:spacing w:val="-9"/>
          <w:sz w:val="24"/>
          <w:szCs w:val="24"/>
        </w:rPr>
        <w:t xml:space="preserve"> </w:t>
      </w:r>
      <w:r w:rsidRPr="0091645D">
        <w:rPr>
          <w:rFonts w:eastAsia="Times New Roman"/>
          <w:sz w:val="24"/>
          <w:szCs w:val="24"/>
        </w:rPr>
        <w:t>and</w:t>
      </w:r>
      <w:r w:rsidRPr="0091645D">
        <w:rPr>
          <w:rFonts w:eastAsia="Times New Roman"/>
          <w:spacing w:val="-9"/>
          <w:sz w:val="24"/>
          <w:szCs w:val="24"/>
        </w:rPr>
        <w:t xml:space="preserve"> </w:t>
      </w:r>
      <w:r w:rsidRPr="0091645D">
        <w:rPr>
          <w:rFonts w:eastAsia="Times New Roman"/>
          <w:sz w:val="24"/>
          <w:szCs w:val="24"/>
        </w:rPr>
        <w:t>all</w:t>
      </w:r>
      <w:r w:rsidRPr="0091645D">
        <w:rPr>
          <w:rFonts w:eastAsia="Times New Roman"/>
          <w:spacing w:val="-9"/>
          <w:sz w:val="24"/>
          <w:szCs w:val="24"/>
        </w:rPr>
        <w:t xml:space="preserve"> </w:t>
      </w:r>
      <w:r w:rsidRPr="0091645D">
        <w:rPr>
          <w:rFonts w:eastAsia="Times New Roman"/>
          <w:sz w:val="24"/>
          <w:szCs w:val="24"/>
        </w:rPr>
        <w:t>associated</w:t>
      </w:r>
      <w:r w:rsidRPr="0091645D">
        <w:rPr>
          <w:rFonts w:eastAsia="Times New Roman"/>
          <w:spacing w:val="-9"/>
          <w:sz w:val="24"/>
          <w:szCs w:val="24"/>
        </w:rPr>
        <w:t xml:space="preserve"> </w:t>
      </w:r>
      <w:r w:rsidRPr="0091645D">
        <w:rPr>
          <w:rFonts w:eastAsia="Times New Roman"/>
          <w:sz w:val="24"/>
          <w:szCs w:val="24"/>
        </w:rPr>
        <w:t>trim</w:t>
      </w:r>
      <w:r w:rsidRPr="0091645D">
        <w:rPr>
          <w:rFonts w:eastAsia="Times New Roman"/>
          <w:spacing w:val="-9"/>
          <w:sz w:val="24"/>
          <w:szCs w:val="24"/>
        </w:rPr>
        <w:t xml:space="preserve"> </w:t>
      </w:r>
      <w:r w:rsidRPr="0091645D">
        <w:rPr>
          <w:rFonts w:eastAsia="Times New Roman"/>
          <w:sz w:val="24"/>
          <w:szCs w:val="24"/>
        </w:rPr>
        <w:t>pies</w:t>
      </w:r>
      <w:r w:rsidRPr="0091645D">
        <w:rPr>
          <w:rFonts w:eastAsia="Times New Roman"/>
          <w:spacing w:val="-8"/>
          <w:sz w:val="24"/>
          <w:szCs w:val="24"/>
        </w:rPr>
        <w:t xml:space="preserve"> </w:t>
      </w:r>
      <w:r w:rsidRPr="0091645D">
        <w:rPr>
          <w:rFonts w:eastAsia="Times New Roman"/>
          <w:sz w:val="24"/>
          <w:szCs w:val="24"/>
        </w:rPr>
        <w:t>for</w:t>
      </w:r>
      <w:r w:rsidRPr="0091645D">
        <w:rPr>
          <w:rFonts w:eastAsia="Times New Roman"/>
          <w:spacing w:val="-9"/>
          <w:sz w:val="24"/>
          <w:szCs w:val="24"/>
        </w:rPr>
        <w:t xml:space="preserve"> </w:t>
      </w:r>
      <w:r w:rsidRPr="0091645D">
        <w:rPr>
          <w:rFonts w:eastAsia="Times New Roman"/>
          <w:sz w:val="24"/>
          <w:szCs w:val="24"/>
        </w:rPr>
        <w:t>a full and complete installation.</w:t>
      </w:r>
    </w:p>
    <w:p w:rsidR="0091645D" w:rsidRPr="0091645D" w:rsidP="0091645D">
      <w:pPr>
        <w:numPr>
          <w:ilvl w:val="1"/>
          <w:numId w:val="1"/>
        </w:numPr>
        <w:tabs>
          <w:tab w:val="left" w:pos="1797"/>
        </w:tabs>
        <w:kinsoku w:val="0"/>
        <w:overflowPunct w:val="0"/>
        <w:spacing w:before="41"/>
        <w:ind w:left="1797" w:hanging="358"/>
        <w:rPr>
          <w:rFonts w:eastAsia="Times New Roman"/>
          <w:color w:val="000000"/>
          <w:spacing w:val="-2"/>
          <w:sz w:val="24"/>
          <w:szCs w:val="24"/>
        </w:rPr>
      </w:pPr>
      <w:r w:rsidRPr="0091645D">
        <w:rPr>
          <w:rFonts w:eastAsia="Times New Roman"/>
          <w:spacing w:val="-2"/>
          <w:sz w:val="24"/>
          <w:szCs w:val="24"/>
        </w:rPr>
        <w:t>There</w:t>
      </w:r>
      <w:r w:rsidRPr="0091645D">
        <w:rPr>
          <w:rFonts w:eastAsia="Times New Roman"/>
          <w:spacing w:val="-11"/>
          <w:sz w:val="24"/>
          <w:szCs w:val="24"/>
        </w:rPr>
        <w:t xml:space="preserve"> </w:t>
      </w:r>
      <w:r w:rsidRPr="0091645D">
        <w:rPr>
          <w:rFonts w:eastAsia="Times New Roman"/>
          <w:spacing w:val="-2"/>
          <w:sz w:val="24"/>
          <w:szCs w:val="24"/>
        </w:rPr>
        <w:t>is</w:t>
      </w:r>
      <w:r w:rsidRPr="0091645D">
        <w:rPr>
          <w:rFonts w:eastAsia="Times New Roman"/>
          <w:spacing w:val="-9"/>
          <w:sz w:val="24"/>
          <w:szCs w:val="24"/>
        </w:rPr>
        <w:t xml:space="preserve"> </w:t>
      </w:r>
      <w:r w:rsidRPr="0091645D">
        <w:rPr>
          <w:rFonts w:eastAsia="Times New Roman"/>
          <w:spacing w:val="-2"/>
          <w:sz w:val="24"/>
          <w:szCs w:val="24"/>
        </w:rPr>
        <w:t>to</w:t>
      </w:r>
      <w:r w:rsidRPr="0091645D">
        <w:rPr>
          <w:rFonts w:eastAsia="Times New Roman"/>
          <w:spacing w:val="-7"/>
          <w:sz w:val="24"/>
          <w:szCs w:val="24"/>
        </w:rPr>
        <w:t xml:space="preserve"> </w:t>
      </w:r>
      <w:r w:rsidRPr="0091645D">
        <w:rPr>
          <w:rFonts w:eastAsia="Times New Roman"/>
          <w:spacing w:val="-2"/>
          <w:sz w:val="24"/>
          <w:szCs w:val="24"/>
        </w:rPr>
        <w:t>be</w:t>
      </w:r>
      <w:r w:rsidRPr="0091645D">
        <w:rPr>
          <w:rFonts w:eastAsia="Times New Roman"/>
          <w:spacing w:val="-9"/>
          <w:sz w:val="24"/>
          <w:szCs w:val="24"/>
        </w:rPr>
        <w:t xml:space="preserve"> </w:t>
      </w:r>
      <w:r w:rsidRPr="0091645D">
        <w:rPr>
          <w:rFonts w:eastAsia="Times New Roman"/>
          <w:spacing w:val="-2"/>
          <w:sz w:val="24"/>
          <w:szCs w:val="24"/>
        </w:rPr>
        <w:t>no</w:t>
      </w:r>
      <w:r w:rsidRPr="0091645D">
        <w:rPr>
          <w:rFonts w:eastAsia="Times New Roman"/>
          <w:spacing w:val="-8"/>
          <w:sz w:val="24"/>
          <w:szCs w:val="24"/>
        </w:rPr>
        <w:t xml:space="preserve"> </w:t>
      </w:r>
      <w:r w:rsidRPr="0091645D">
        <w:rPr>
          <w:rFonts w:eastAsia="Times New Roman"/>
          <w:spacing w:val="-2"/>
          <w:sz w:val="24"/>
          <w:szCs w:val="24"/>
        </w:rPr>
        <w:t>loss</w:t>
      </w:r>
      <w:r w:rsidRPr="0091645D">
        <w:rPr>
          <w:rFonts w:eastAsia="Times New Roman"/>
          <w:spacing w:val="-8"/>
          <w:sz w:val="24"/>
          <w:szCs w:val="24"/>
        </w:rPr>
        <w:t xml:space="preserve"> </w:t>
      </w:r>
      <w:r w:rsidRPr="0091645D">
        <w:rPr>
          <w:rFonts w:eastAsia="Times New Roman"/>
          <w:spacing w:val="-2"/>
          <w:sz w:val="24"/>
          <w:szCs w:val="24"/>
        </w:rPr>
        <w:t>in</w:t>
      </w:r>
      <w:r w:rsidRPr="0091645D">
        <w:rPr>
          <w:rFonts w:eastAsia="Times New Roman"/>
          <w:spacing w:val="-9"/>
          <w:sz w:val="24"/>
          <w:szCs w:val="24"/>
        </w:rPr>
        <w:t xml:space="preserve"> </w:t>
      </w:r>
      <w:r w:rsidRPr="0091645D">
        <w:rPr>
          <w:rFonts w:eastAsia="Times New Roman"/>
          <w:spacing w:val="-2"/>
          <w:sz w:val="24"/>
          <w:szCs w:val="24"/>
        </w:rPr>
        <w:t>the</w:t>
      </w:r>
      <w:r w:rsidRPr="0091645D">
        <w:rPr>
          <w:rFonts w:eastAsia="Times New Roman"/>
          <w:spacing w:val="-8"/>
          <w:sz w:val="24"/>
          <w:szCs w:val="24"/>
        </w:rPr>
        <w:t xml:space="preserve"> </w:t>
      </w:r>
      <w:r w:rsidRPr="0091645D">
        <w:rPr>
          <w:rFonts w:eastAsia="Times New Roman"/>
          <w:spacing w:val="-2"/>
          <w:sz w:val="24"/>
          <w:szCs w:val="24"/>
        </w:rPr>
        <w:t>Audiometric</w:t>
      </w:r>
      <w:r w:rsidRPr="0091645D">
        <w:rPr>
          <w:rFonts w:eastAsia="Times New Roman"/>
          <w:spacing w:val="-9"/>
          <w:sz w:val="24"/>
          <w:szCs w:val="24"/>
        </w:rPr>
        <w:t xml:space="preserve"> </w:t>
      </w:r>
      <w:r w:rsidRPr="0091645D">
        <w:rPr>
          <w:rFonts w:eastAsia="Times New Roman"/>
          <w:spacing w:val="-2"/>
          <w:sz w:val="24"/>
          <w:szCs w:val="24"/>
        </w:rPr>
        <w:t>efficacy</w:t>
      </w:r>
      <w:r w:rsidRPr="0091645D">
        <w:rPr>
          <w:rFonts w:eastAsia="Times New Roman"/>
          <w:spacing w:val="-8"/>
          <w:sz w:val="24"/>
          <w:szCs w:val="24"/>
        </w:rPr>
        <w:t xml:space="preserve"> </w:t>
      </w:r>
      <w:r w:rsidRPr="0091645D">
        <w:rPr>
          <w:rFonts w:eastAsia="Times New Roman"/>
          <w:spacing w:val="-2"/>
          <w:sz w:val="24"/>
          <w:szCs w:val="24"/>
        </w:rPr>
        <w:t>of</w:t>
      </w:r>
      <w:r w:rsidRPr="0091645D">
        <w:rPr>
          <w:rFonts w:eastAsia="Times New Roman"/>
          <w:spacing w:val="-7"/>
          <w:sz w:val="24"/>
          <w:szCs w:val="24"/>
        </w:rPr>
        <w:t xml:space="preserve"> </w:t>
      </w:r>
      <w:r w:rsidRPr="0091645D">
        <w:rPr>
          <w:rFonts w:eastAsia="Times New Roman"/>
          <w:spacing w:val="-2"/>
          <w:sz w:val="24"/>
          <w:szCs w:val="24"/>
        </w:rPr>
        <w:t>any</w:t>
      </w:r>
      <w:r w:rsidRPr="0091645D">
        <w:rPr>
          <w:rFonts w:eastAsia="Times New Roman"/>
          <w:spacing w:val="-8"/>
          <w:sz w:val="24"/>
          <w:szCs w:val="24"/>
        </w:rPr>
        <w:t xml:space="preserve"> </w:t>
      </w:r>
      <w:r w:rsidRPr="0091645D">
        <w:rPr>
          <w:rFonts w:eastAsia="Times New Roman"/>
          <w:spacing w:val="-2"/>
          <w:sz w:val="24"/>
          <w:szCs w:val="24"/>
        </w:rPr>
        <w:t>room</w:t>
      </w:r>
      <w:r w:rsidRPr="0091645D">
        <w:rPr>
          <w:rFonts w:eastAsia="Times New Roman"/>
          <w:spacing w:val="-9"/>
          <w:sz w:val="24"/>
          <w:szCs w:val="24"/>
        </w:rPr>
        <w:t xml:space="preserve"> </w:t>
      </w:r>
      <w:r w:rsidRPr="0091645D">
        <w:rPr>
          <w:rFonts w:eastAsia="Times New Roman"/>
          <w:spacing w:val="-2"/>
          <w:sz w:val="24"/>
          <w:szCs w:val="24"/>
        </w:rPr>
        <w:t>in</w:t>
      </w:r>
      <w:r w:rsidRPr="0091645D">
        <w:rPr>
          <w:rFonts w:eastAsia="Times New Roman"/>
          <w:spacing w:val="-9"/>
          <w:sz w:val="24"/>
          <w:szCs w:val="24"/>
        </w:rPr>
        <w:t xml:space="preserve"> </w:t>
      </w:r>
      <w:r w:rsidRPr="0091645D">
        <w:rPr>
          <w:rFonts w:eastAsia="Times New Roman"/>
          <w:spacing w:val="-2"/>
          <w:sz w:val="24"/>
          <w:szCs w:val="24"/>
        </w:rPr>
        <w:t>each</w:t>
      </w:r>
      <w:r w:rsidRPr="0091645D">
        <w:rPr>
          <w:rFonts w:eastAsia="Times New Roman"/>
          <w:spacing w:val="-8"/>
          <w:sz w:val="24"/>
          <w:szCs w:val="24"/>
        </w:rPr>
        <w:t xml:space="preserve"> </w:t>
      </w:r>
      <w:r w:rsidRPr="0091645D">
        <w:rPr>
          <w:rFonts w:eastAsia="Times New Roman"/>
          <w:spacing w:val="-2"/>
          <w:sz w:val="24"/>
          <w:szCs w:val="24"/>
        </w:rPr>
        <w:t>suite.</w:t>
      </w:r>
    </w:p>
    <w:p w:rsidR="0091645D" w:rsidRPr="0091645D" w:rsidP="0091645D">
      <w:pPr>
        <w:numPr>
          <w:ilvl w:val="1"/>
          <w:numId w:val="1"/>
        </w:numPr>
        <w:tabs>
          <w:tab w:val="left" w:pos="1799"/>
          <w:tab w:val="left" w:pos="1850"/>
        </w:tabs>
        <w:kinsoku w:val="0"/>
        <w:overflowPunct w:val="0"/>
        <w:spacing w:before="84" w:line="276" w:lineRule="auto"/>
        <w:ind w:left="1799" w:right="639"/>
        <w:rPr>
          <w:rFonts w:eastAsia="Times New Roman"/>
          <w:color w:val="000000"/>
          <w:sz w:val="24"/>
          <w:szCs w:val="24"/>
        </w:rPr>
      </w:pPr>
      <w:r w:rsidRPr="0091645D">
        <w:rPr>
          <w:rFonts w:eastAsia="Times New Roman"/>
          <w:sz w:val="24"/>
          <w:szCs w:val="24"/>
        </w:rPr>
        <w:t>Vendor</w:t>
      </w:r>
      <w:r w:rsidRPr="0091645D">
        <w:rPr>
          <w:rFonts w:eastAsia="Times New Roman"/>
          <w:spacing w:val="40"/>
          <w:sz w:val="24"/>
          <w:szCs w:val="24"/>
        </w:rPr>
        <w:t xml:space="preserve"> </w:t>
      </w:r>
      <w:r w:rsidRPr="0091645D">
        <w:rPr>
          <w:rFonts w:eastAsia="Times New Roman"/>
          <w:sz w:val="24"/>
          <w:szCs w:val="24"/>
        </w:rPr>
        <w:t>is</w:t>
      </w:r>
      <w:r w:rsidRPr="0091645D">
        <w:rPr>
          <w:rFonts w:eastAsia="Times New Roman"/>
          <w:spacing w:val="-3"/>
          <w:sz w:val="24"/>
          <w:szCs w:val="24"/>
        </w:rPr>
        <w:t xml:space="preserve"> </w:t>
      </w:r>
      <w:r w:rsidRPr="0091645D">
        <w:rPr>
          <w:rFonts w:eastAsia="Times New Roman"/>
          <w:sz w:val="24"/>
          <w:szCs w:val="24"/>
        </w:rPr>
        <w:t>to</w:t>
      </w:r>
      <w:r w:rsidRPr="0091645D">
        <w:rPr>
          <w:rFonts w:eastAsia="Times New Roman"/>
          <w:spacing w:val="-3"/>
          <w:sz w:val="24"/>
          <w:szCs w:val="24"/>
        </w:rPr>
        <w:t xml:space="preserve"> </w:t>
      </w:r>
      <w:r w:rsidRPr="0091645D">
        <w:rPr>
          <w:rFonts w:eastAsia="Times New Roman"/>
          <w:sz w:val="24"/>
          <w:szCs w:val="24"/>
        </w:rPr>
        <w:t>remove</w:t>
      </w:r>
      <w:r w:rsidRPr="0091645D">
        <w:rPr>
          <w:rFonts w:eastAsia="Times New Roman"/>
          <w:spacing w:val="-3"/>
          <w:sz w:val="24"/>
          <w:szCs w:val="24"/>
        </w:rPr>
        <w:t xml:space="preserve"> </w:t>
      </w:r>
      <w:r w:rsidRPr="0091645D">
        <w:rPr>
          <w:rFonts w:eastAsia="Times New Roman"/>
          <w:sz w:val="24"/>
          <w:szCs w:val="24"/>
        </w:rPr>
        <w:t>all</w:t>
      </w:r>
      <w:r w:rsidRPr="0091645D">
        <w:rPr>
          <w:rFonts w:eastAsia="Times New Roman"/>
          <w:spacing w:val="-3"/>
          <w:sz w:val="24"/>
          <w:szCs w:val="24"/>
        </w:rPr>
        <w:t xml:space="preserve"> </w:t>
      </w:r>
      <w:r w:rsidRPr="0091645D">
        <w:rPr>
          <w:rFonts w:eastAsia="Times New Roman"/>
          <w:sz w:val="24"/>
          <w:szCs w:val="24"/>
        </w:rPr>
        <w:t>trash,</w:t>
      </w:r>
      <w:r w:rsidRPr="0091645D">
        <w:rPr>
          <w:rFonts w:eastAsia="Times New Roman"/>
          <w:spacing w:val="-3"/>
          <w:sz w:val="24"/>
          <w:szCs w:val="24"/>
        </w:rPr>
        <w:t xml:space="preserve"> </w:t>
      </w:r>
      <w:r w:rsidRPr="0091645D">
        <w:rPr>
          <w:rFonts w:eastAsia="Times New Roman"/>
          <w:sz w:val="24"/>
          <w:szCs w:val="24"/>
        </w:rPr>
        <w:t>packing</w:t>
      </w:r>
      <w:r w:rsidRPr="0091645D">
        <w:rPr>
          <w:rFonts w:eastAsia="Times New Roman"/>
          <w:spacing w:val="-2"/>
          <w:sz w:val="24"/>
          <w:szCs w:val="24"/>
        </w:rPr>
        <w:t xml:space="preserve"> </w:t>
      </w:r>
      <w:r w:rsidRPr="0091645D">
        <w:rPr>
          <w:rFonts w:eastAsia="Times New Roman"/>
          <w:sz w:val="24"/>
          <w:szCs w:val="24"/>
        </w:rPr>
        <w:t>material</w:t>
      </w:r>
      <w:r w:rsidRPr="0091645D">
        <w:rPr>
          <w:rFonts w:eastAsia="Times New Roman"/>
          <w:spacing w:val="-3"/>
          <w:sz w:val="24"/>
          <w:szCs w:val="24"/>
        </w:rPr>
        <w:t xml:space="preserve"> </w:t>
      </w:r>
      <w:r w:rsidRPr="0091645D">
        <w:rPr>
          <w:rFonts w:eastAsia="Times New Roman"/>
          <w:sz w:val="24"/>
          <w:szCs w:val="24"/>
        </w:rPr>
        <w:t>and</w:t>
      </w:r>
      <w:r w:rsidRPr="0091645D">
        <w:rPr>
          <w:rFonts w:eastAsia="Times New Roman"/>
          <w:spacing w:val="-3"/>
          <w:sz w:val="24"/>
          <w:szCs w:val="24"/>
        </w:rPr>
        <w:t xml:space="preserve"> </w:t>
      </w:r>
      <w:r w:rsidRPr="0091645D">
        <w:rPr>
          <w:rFonts w:eastAsia="Times New Roman"/>
          <w:sz w:val="24"/>
          <w:szCs w:val="24"/>
        </w:rPr>
        <w:t>debris</w:t>
      </w:r>
      <w:r w:rsidRPr="0091645D">
        <w:rPr>
          <w:rFonts w:eastAsia="Times New Roman"/>
          <w:spacing w:val="-3"/>
          <w:sz w:val="24"/>
          <w:szCs w:val="24"/>
        </w:rPr>
        <w:t xml:space="preserve"> </w:t>
      </w:r>
      <w:r w:rsidRPr="0091645D">
        <w:rPr>
          <w:rFonts w:eastAsia="Times New Roman"/>
          <w:sz w:val="24"/>
          <w:szCs w:val="24"/>
        </w:rPr>
        <w:t>to</w:t>
      </w:r>
      <w:r w:rsidRPr="0091645D">
        <w:rPr>
          <w:rFonts w:eastAsia="Times New Roman"/>
          <w:spacing w:val="-3"/>
          <w:sz w:val="24"/>
          <w:szCs w:val="24"/>
        </w:rPr>
        <w:t xml:space="preserve"> </w:t>
      </w:r>
      <w:r w:rsidRPr="0091645D">
        <w:rPr>
          <w:rFonts w:eastAsia="Times New Roman"/>
          <w:sz w:val="24"/>
          <w:szCs w:val="24"/>
        </w:rPr>
        <w:t>a</w:t>
      </w:r>
      <w:r w:rsidRPr="0091645D">
        <w:rPr>
          <w:rFonts w:eastAsia="Times New Roman"/>
          <w:spacing w:val="-3"/>
          <w:sz w:val="24"/>
          <w:szCs w:val="24"/>
        </w:rPr>
        <w:t xml:space="preserve"> </w:t>
      </w:r>
      <w:r w:rsidRPr="0091645D">
        <w:rPr>
          <w:rFonts w:eastAsia="Times New Roman"/>
          <w:sz w:val="24"/>
          <w:szCs w:val="24"/>
        </w:rPr>
        <w:t>VA</w:t>
      </w:r>
      <w:r w:rsidRPr="0091645D">
        <w:rPr>
          <w:rFonts w:eastAsia="Times New Roman"/>
          <w:spacing w:val="-3"/>
          <w:sz w:val="24"/>
          <w:szCs w:val="24"/>
        </w:rPr>
        <w:t xml:space="preserve"> </w:t>
      </w:r>
      <w:r w:rsidRPr="0091645D">
        <w:rPr>
          <w:rFonts w:eastAsia="Times New Roman"/>
          <w:sz w:val="24"/>
          <w:szCs w:val="24"/>
        </w:rPr>
        <w:t>determined</w:t>
      </w:r>
      <w:r w:rsidRPr="0091645D">
        <w:rPr>
          <w:rFonts w:eastAsia="Times New Roman"/>
          <w:sz w:val="24"/>
          <w:szCs w:val="24"/>
        </w:rPr>
        <w:t xml:space="preserve"> dumpster on site or they must cart it offsite and dispose of at their own expense.</w:t>
      </w:r>
      <w:r w:rsidRPr="0091645D">
        <w:rPr>
          <w:rFonts w:eastAsia="Times New Roman"/>
          <w:spacing w:val="40"/>
          <w:sz w:val="24"/>
          <w:szCs w:val="24"/>
        </w:rPr>
        <w:t xml:space="preserve"> </w:t>
      </w:r>
      <w:r w:rsidRPr="0091645D">
        <w:rPr>
          <w:rFonts w:eastAsia="Times New Roman"/>
          <w:sz w:val="24"/>
          <w:szCs w:val="24"/>
        </w:rPr>
        <w:t>At the completion of the refurbishment, all carpets and walls will be</w:t>
      </w:r>
    </w:p>
    <w:p w:rsidR="0091645D" w:rsidRPr="0091645D" w:rsidP="0091645D">
      <w:pPr>
        <w:numPr>
          <w:ilvl w:val="1"/>
          <w:numId w:val="1"/>
        </w:numPr>
        <w:tabs>
          <w:tab w:val="left" w:pos="1799"/>
          <w:tab w:val="left" w:pos="1850"/>
        </w:tabs>
        <w:kinsoku w:val="0"/>
        <w:overflowPunct w:val="0"/>
        <w:spacing w:before="84" w:line="276" w:lineRule="auto"/>
        <w:ind w:left="1799" w:right="639"/>
        <w:rPr>
          <w:rFonts w:eastAsia="Times New Roman"/>
          <w:color w:val="000000"/>
          <w:sz w:val="24"/>
          <w:szCs w:val="24"/>
        </w:rPr>
        <w:sectPr>
          <w:headerReference w:type="even" r:id="rId8"/>
          <w:headerReference w:type="default" r:id="rId9"/>
          <w:footerReference w:type="even" r:id="rId10"/>
          <w:footerReference w:type="default" r:id="rId11"/>
          <w:headerReference w:type="first" r:id="rId12"/>
          <w:footerReference w:type="first" r:id="rId13"/>
          <w:pgSz w:w="12240" w:h="15840"/>
          <w:pgMar w:top="1080" w:right="1440" w:bottom="1080" w:left="1440" w:header="360" w:footer="360"/>
          <w:pgNumType w:start="1"/>
          <w:cols w:space="720"/>
          <w:noEndnote/>
        </w:sectPr>
      </w:pPr>
    </w:p>
    <w:p w:rsidR="0091645D" w:rsidRPr="0091645D" w:rsidP="0091645D">
      <w:pPr>
        <w:kinsoku w:val="0"/>
        <w:overflowPunct w:val="0"/>
        <w:spacing w:before="41"/>
        <w:ind w:left="1800"/>
        <w:jc w:val="both"/>
        <w:rPr>
          <w:rFonts w:eastAsia="Times New Roman"/>
          <w:spacing w:val="-4"/>
          <w:sz w:val="24"/>
          <w:szCs w:val="24"/>
        </w:rPr>
      </w:pPr>
      <w:r w:rsidRPr="0091645D">
        <w:rPr>
          <w:rFonts w:eastAsia="Times New Roman"/>
          <w:sz w:val="24"/>
          <w:szCs w:val="24"/>
        </w:rPr>
        <w:t>vacuumed</w:t>
      </w:r>
      <w:r w:rsidRPr="0091645D">
        <w:rPr>
          <w:rFonts w:eastAsia="Times New Roman"/>
          <w:spacing w:val="-3"/>
          <w:sz w:val="24"/>
          <w:szCs w:val="24"/>
        </w:rPr>
        <w:t xml:space="preserve"> </w:t>
      </w:r>
      <w:r w:rsidRPr="0091645D">
        <w:rPr>
          <w:rFonts w:eastAsia="Times New Roman"/>
          <w:sz w:val="24"/>
          <w:szCs w:val="24"/>
        </w:rPr>
        <w:t>clean</w:t>
      </w:r>
      <w:r w:rsidRPr="0091645D">
        <w:rPr>
          <w:rFonts w:eastAsia="Times New Roman"/>
          <w:spacing w:val="-2"/>
          <w:sz w:val="24"/>
          <w:szCs w:val="24"/>
        </w:rPr>
        <w:t xml:space="preserve"> </w:t>
      </w:r>
      <w:r w:rsidRPr="0091645D">
        <w:rPr>
          <w:rFonts w:eastAsia="Times New Roman"/>
          <w:sz w:val="24"/>
          <w:szCs w:val="24"/>
        </w:rPr>
        <w:t>and</w:t>
      </w:r>
      <w:r w:rsidRPr="0091645D">
        <w:rPr>
          <w:rFonts w:eastAsia="Times New Roman"/>
          <w:spacing w:val="-3"/>
          <w:sz w:val="24"/>
          <w:szCs w:val="24"/>
        </w:rPr>
        <w:t xml:space="preserve"> </w:t>
      </w:r>
      <w:r w:rsidRPr="0091645D">
        <w:rPr>
          <w:rFonts w:eastAsia="Times New Roman"/>
          <w:sz w:val="24"/>
          <w:szCs w:val="24"/>
        </w:rPr>
        <w:t>all</w:t>
      </w:r>
      <w:r w:rsidRPr="0091645D">
        <w:rPr>
          <w:rFonts w:eastAsia="Times New Roman"/>
          <w:spacing w:val="-2"/>
          <w:sz w:val="24"/>
          <w:szCs w:val="24"/>
        </w:rPr>
        <w:t xml:space="preserve"> </w:t>
      </w:r>
      <w:r w:rsidRPr="0091645D">
        <w:rPr>
          <w:rFonts w:eastAsia="Times New Roman"/>
          <w:sz w:val="24"/>
          <w:szCs w:val="24"/>
        </w:rPr>
        <w:t>cleaning</w:t>
      </w:r>
      <w:r w:rsidRPr="0091645D">
        <w:rPr>
          <w:rFonts w:eastAsia="Times New Roman"/>
          <w:spacing w:val="-3"/>
          <w:sz w:val="24"/>
          <w:szCs w:val="24"/>
        </w:rPr>
        <w:t xml:space="preserve"> </w:t>
      </w:r>
      <w:r w:rsidRPr="0091645D">
        <w:rPr>
          <w:rFonts w:eastAsia="Times New Roman"/>
          <w:sz w:val="24"/>
          <w:szCs w:val="24"/>
        </w:rPr>
        <w:t>instructions</w:t>
      </w:r>
      <w:r w:rsidRPr="0091645D">
        <w:rPr>
          <w:rFonts w:eastAsia="Times New Roman"/>
          <w:spacing w:val="-2"/>
          <w:sz w:val="24"/>
          <w:szCs w:val="24"/>
        </w:rPr>
        <w:t xml:space="preserve"> </w:t>
      </w:r>
      <w:r w:rsidRPr="0091645D">
        <w:rPr>
          <w:rFonts w:eastAsia="Times New Roman"/>
          <w:sz w:val="24"/>
          <w:szCs w:val="24"/>
        </w:rPr>
        <w:t>are</w:t>
      </w:r>
      <w:r w:rsidRPr="0091645D">
        <w:rPr>
          <w:rFonts w:eastAsia="Times New Roman"/>
          <w:spacing w:val="-2"/>
          <w:sz w:val="24"/>
          <w:szCs w:val="24"/>
        </w:rPr>
        <w:t xml:space="preserve"> </w:t>
      </w:r>
      <w:r w:rsidRPr="0091645D">
        <w:rPr>
          <w:rFonts w:eastAsia="Times New Roman"/>
          <w:sz w:val="24"/>
          <w:szCs w:val="24"/>
        </w:rPr>
        <w:t>to</w:t>
      </w:r>
      <w:r w:rsidRPr="0091645D">
        <w:rPr>
          <w:rFonts w:eastAsia="Times New Roman"/>
          <w:spacing w:val="-3"/>
          <w:sz w:val="24"/>
          <w:szCs w:val="24"/>
        </w:rPr>
        <w:t xml:space="preserve"> </w:t>
      </w:r>
      <w:r w:rsidRPr="0091645D">
        <w:rPr>
          <w:rFonts w:eastAsia="Times New Roman"/>
          <w:sz w:val="24"/>
          <w:szCs w:val="24"/>
        </w:rPr>
        <w:t>be</w:t>
      </w:r>
      <w:r w:rsidRPr="0091645D">
        <w:rPr>
          <w:rFonts w:eastAsia="Times New Roman"/>
          <w:spacing w:val="-2"/>
          <w:sz w:val="24"/>
          <w:szCs w:val="24"/>
        </w:rPr>
        <w:t xml:space="preserve"> </w:t>
      </w:r>
      <w:r w:rsidRPr="0091645D">
        <w:rPr>
          <w:rFonts w:eastAsia="Times New Roman"/>
          <w:sz w:val="24"/>
          <w:szCs w:val="24"/>
        </w:rPr>
        <w:t>given</w:t>
      </w:r>
      <w:r w:rsidRPr="0091645D">
        <w:rPr>
          <w:rFonts w:eastAsia="Times New Roman"/>
          <w:spacing w:val="-3"/>
          <w:sz w:val="24"/>
          <w:szCs w:val="24"/>
        </w:rPr>
        <w:t xml:space="preserve"> </w:t>
      </w:r>
      <w:r w:rsidRPr="0091645D">
        <w:rPr>
          <w:rFonts w:eastAsia="Times New Roman"/>
          <w:sz w:val="24"/>
          <w:szCs w:val="24"/>
        </w:rPr>
        <w:t>to</w:t>
      </w:r>
      <w:r w:rsidRPr="0091645D">
        <w:rPr>
          <w:rFonts w:eastAsia="Times New Roman"/>
          <w:spacing w:val="-2"/>
          <w:sz w:val="24"/>
          <w:szCs w:val="24"/>
        </w:rPr>
        <w:t xml:space="preserve"> </w:t>
      </w:r>
      <w:r w:rsidRPr="0091645D">
        <w:rPr>
          <w:rFonts w:eastAsia="Times New Roman"/>
          <w:sz w:val="24"/>
          <w:szCs w:val="24"/>
        </w:rPr>
        <w:t>the</w:t>
      </w:r>
      <w:r w:rsidRPr="0091645D">
        <w:rPr>
          <w:rFonts w:eastAsia="Times New Roman"/>
          <w:spacing w:val="-2"/>
          <w:sz w:val="24"/>
          <w:szCs w:val="24"/>
        </w:rPr>
        <w:t xml:space="preserve"> </w:t>
      </w:r>
      <w:r w:rsidRPr="0091645D">
        <w:rPr>
          <w:rFonts w:eastAsia="Times New Roman"/>
          <w:spacing w:val="-4"/>
          <w:sz w:val="24"/>
          <w:szCs w:val="24"/>
        </w:rPr>
        <w:t>COR.</w:t>
      </w:r>
    </w:p>
    <w:p w:rsidR="0091645D" w:rsidRPr="0091645D" w:rsidP="0091645D">
      <w:pPr>
        <w:numPr>
          <w:ilvl w:val="1"/>
          <w:numId w:val="1"/>
        </w:numPr>
        <w:tabs>
          <w:tab w:val="left" w:pos="1799"/>
        </w:tabs>
        <w:kinsoku w:val="0"/>
        <w:overflowPunct w:val="0"/>
        <w:spacing w:before="46" w:line="276" w:lineRule="auto"/>
        <w:ind w:left="1799" w:right="1027"/>
        <w:jc w:val="both"/>
        <w:rPr>
          <w:rFonts w:eastAsia="Times New Roman"/>
          <w:color w:val="000000"/>
          <w:sz w:val="24"/>
          <w:szCs w:val="24"/>
        </w:rPr>
      </w:pPr>
      <w:r w:rsidRPr="0091645D">
        <w:rPr>
          <w:rFonts w:eastAsia="Times New Roman"/>
          <w:sz w:val="24"/>
          <w:szCs w:val="24"/>
        </w:rPr>
        <w:t>No</w:t>
      </w:r>
      <w:r w:rsidRPr="0091645D">
        <w:rPr>
          <w:rFonts w:eastAsia="Times New Roman"/>
          <w:spacing w:val="-4"/>
          <w:sz w:val="24"/>
          <w:szCs w:val="24"/>
        </w:rPr>
        <w:t xml:space="preserve"> </w:t>
      </w:r>
      <w:r w:rsidRPr="0091645D">
        <w:rPr>
          <w:rFonts w:eastAsia="Times New Roman"/>
          <w:sz w:val="24"/>
          <w:szCs w:val="24"/>
        </w:rPr>
        <w:t>job</w:t>
      </w:r>
      <w:r w:rsidRPr="0091645D">
        <w:rPr>
          <w:rFonts w:eastAsia="Times New Roman"/>
          <w:spacing w:val="-4"/>
          <w:sz w:val="24"/>
          <w:szCs w:val="24"/>
        </w:rPr>
        <w:t xml:space="preserve"> </w:t>
      </w:r>
      <w:r w:rsidRPr="0091645D">
        <w:rPr>
          <w:rFonts w:eastAsia="Times New Roman"/>
          <w:sz w:val="24"/>
          <w:szCs w:val="24"/>
        </w:rPr>
        <w:t>site</w:t>
      </w:r>
      <w:r w:rsidRPr="0091645D">
        <w:rPr>
          <w:rFonts w:eastAsia="Times New Roman"/>
          <w:spacing w:val="-4"/>
          <w:sz w:val="24"/>
          <w:szCs w:val="24"/>
        </w:rPr>
        <w:t xml:space="preserve"> </w:t>
      </w:r>
      <w:r w:rsidRPr="0091645D">
        <w:rPr>
          <w:rFonts w:eastAsia="Times New Roman"/>
          <w:sz w:val="24"/>
          <w:szCs w:val="24"/>
        </w:rPr>
        <w:t>work</w:t>
      </w:r>
      <w:r w:rsidRPr="0091645D">
        <w:rPr>
          <w:rFonts w:eastAsia="Times New Roman"/>
          <w:spacing w:val="-4"/>
          <w:sz w:val="24"/>
          <w:szCs w:val="24"/>
        </w:rPr>
        <w:t xml:space="preserve"> </w:t>
      </w:r>
      <w:r w:rsidRPr="0091645D">
        <w:rPr>
          <w:rFonts w:eastAsia="Times New Roman"/>
          <w:sz w:val="24"/>
          <w:szCs w:val="24"/>
        </w:rPr>
        <w:t>shall</w:t>
      </w:r>
      <w:r w:rsidRPr="0091645D">
        <w:rPr>
          <w:rFonts w:eastAsia="Times New Roman"/>
          <w:spacing w:val="-4"/>
          <w:sz w:val="24"/>
          <w:szCs w:val="24"/>
        </w:rPr>
        <w:t xml:space="preserve"> </w:t>
      </w:r>
      <w:r w:rsidRPr="0091645D">
        <w:rPr>
          <w:rFonts w:eastAsia="Times New Roman"/>
          <w:sz w:val="24"/>
          <w:szCs w:val="24"/>
        </w:rPr>
        <w:t>commence</w:t>
      </w:r>
      <w:r w:rsidRPr="0091645D">
        <w:rPr>
          <w:rFonts w:eastAsia="Times New Roman"/>
          <w:spacing w:val="-4"/>
          <w:sz w:val="24"/>
          <w:szCs w:val="24"/>
        </w:rPr>
        <w:t xml:space="preserve"> </w:t>
      </w:r>
      <w:r w:rsidRPr="0091645D">
        <w:rPr>
          <w:rFonts w:eastAsia="Times New Roman"/>
          <w:sz w:val="24"/>
          <w:szCs w:val="24"/>
        </w:rPr>
        <w:t>prior</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3"/>
          <w:sz w:val="24"/>
          <w:szCs w:val="24"/>
        </w:rPr>
        <w:t xml:space="preserve"> </w:t>
      </w:r>
      <w:r w:rsidRPr="0091645D">
        <w:rPr>
          <w:rFonts w:eastAsia="Times New Roman"/>
          <w:sz w:val="24"/>
          <w:szCs w:val="24"/>
        </w:rPr>
        <w:t>receipt</w:t>
      </w:r>
      <w:r w:rsidRPr="0091645D">
        <w:rPr>
          <w:rFonts w:eastAsia="Times New Roman"/>
          <w:spacing w:val="-4"/>
          <w:sz w:val="24"/>
          <w:szCs w:val="24"/>
        </w:rPr>
        <w:t xml:space="preserve"> </w:t>
      </w:r>
      <w:r w:rsidRPr="0091645D">
        <w:rPr>
          <w:rFonts w:eastAsia="Times New Roman"/>
          <w:sz w:val="24"/>
          <w:szCs w:val="24"/>
        </w:rPr>
        <w:t>of</w:t>
      </w:r>
      <w:r w:rsidRPr="0091645D">
        <w:rPr>
          <w:rFonts w:eastAsia="Times New Roman"/>
          <w:spacing w:val="-4"/>
          <w:sz w:val="24"/>
          <w:szCs w:val="24"/>
        </w:rPr>
        <w:t xml:space="preserve"> </w:t>
      </w:r>
      <w:r w:rsidRPr="0091645D">
        <w:rPr>
          <w:rFonts w:eastAsia="Times New Roman"/>
          <w:sz w:val="24"/>
          <w:szCs w:val="24"/>
        </w:rPr>
        <w:t>all</w:t>
      </w:r>
      <w:r w:rsidRPr="0091645D">
        <w:rPr>
          <w:rFonts w:eastAsia="Times New Roman"/>
          <w:spacing w:val="-4"/>
          <w:sz w:val="24"/>
          <w:szCs w:val="24"/>
        </w:rPr>
        <w:t xml:space="preserve"> </w:t>
      </w:r>
      <w:r w:rsidRPr="0091645D">
        <w:rPr>
          <w:rFonts w:eastAsia="Times New Roman"/>
          <w:sz w:val="24"/>
          <w:szCs w:val="24"/>
        </w:rPr>
        <w:t>approved</w:t>
      </w:r>
      <w:r w:rsidRPr="0091645D">
        <w:rPr>
          <w:rFonts w:eastAsia="Times New Roman"/>
          <w:spacing w:val="-4"/>
          <w:sz w:val="24"/>
          <w:szCs w:val="24"/>
        </w:rPr>
        <w:t xml:space="preserve"> </w:t>
      </w:r>
      <w:r w:rsidRPr="0091645D">
        <w:rPr>
          <w:rFonts w:eastAsia="Times New Roman"/>
          <w:sz w:val="24"/>
          <w:szCs w:val="24"/>
        </w:rPr>
        <w:t>submittal items, and upon authorization of COR.</w:t>
      </w:r>
    </w:p>
    <w:p w:rsidR="0091645D" w:rsidRPr="0091645D" w:rsidP="0091645D">
      <w:pPr>
        <w:numPr>
          <w:ilvl w:val="1"/>
          <w:numId w:val="1"/>
        </w:numPr>
        <w:tabs>
          <w:tab w:val="left" w:pos="1799"/>
        </w:tabs>
        <w:kinsoku w:val="0"/>
        <w:overflowPunct w:val="0"/>
        <w:spacing w:line="276" w:lineRule="auto"/>
        <w:ind w:left="1799" w:right="1090"/>
        <w:jc w:val="both"/>
        <w:rPr>
          <w:rFonts w:eastAsia="Times New Roman"/>
          <w:color w:val="000000"/>
          <w:sz w:val="24"/>
          <w:szCs w:val="24"/>
        </w:rPr>
      </w:pPr>
      <w:r w:rsidRPr="0091645D">
        <w:rPr>
          <w:rFonts w:eastAsia="Times New Roman"/>
          <w:sz w:val="24"/>
          <w:szCs w:val="24"/>
        </w:rPr>
        <w:t>Onsite field measurements are taken by the vendor before responding to this</w:t>
      </w:r>
      <w:r w:rsidRPr="0091645D">
        <w:rPr>
          <w:rFonts w:eastAsia="Times New Roman"/>
          <w:spacing w:val="-3"/>
          <w:sz w:val="24"/>
          <w:szCs w:val="24"/>
        </w:rPr>
        <w:t xml:space="preserve"> </w:t>
      </w:r>
      <w:r w:rsidRPr="0091645D">
        <w:rPr>
          <w:rFonts w:eastAsia="Times New Roman"/>
          <w:sz w:val="24"/>
          <w:szCs w:val="24"/>
        </w:rPr>
        <w:t>solicitation.</w:t>
      </w:r>
      <w:r w:rsidRPr="0091645D">
        <w:rPr>
          <w:rFonts w:eastAsia="Times New Roman"/>
          <w:spacing w:val="40"/>
          <w:sz w:val="24"/>
          <w:szCs w:val="24"/>
        </w:rPr>
        <w:t xml:space="preserve"> </w:t>
      </w:r>
      <w:r w:rsidRPr="0091645D">
        <w:rPr>
          <w:rFonts w:eastAsia="Times New Roman"/>
          <w:sz w:val="24"/>
          <w:szCs w:val="24"/>
        </w:rPr>
        <w:t>This</w:t>
      </w:r>
      <w:r w:rsidRPr="0091645D">
        <w:rPr>
          <w:rFonts w:eastAsia="Times New Roman"/>
          <w:spacing w:val="-3"/>
          <w:sz w:val="24"/>
          <w:szCs w:val="24"/>
        </w:rPr>
        <w:t xml:space="preserve"> </w:t>
      </w:r>
      <w:r w:rsidRPr="0091645D">
        <w:rPr>
          <w:rFonts w:eastAsia="Times New Roman"/>
          <w:sz w:val="24"/>
          <w:szCs w:val="24"/>
        </w:rPr>
        <w:t>can</w:t>
      </w:r>
      <w:r w:rsidRPr="0091645D">
        <w:rPr>
          <w:rFonts w:eastAsia="Times New Roman"/>
          <w:spacing w:val="-4"/>
          <w:sz w:val="24"/>
          <w:szCs w:val="24"/>
        </w:rPr>
        <w:t xml:space="preserve"> </w:t>
      </w:r>
      <w:r w:rsidRPr="0091645D">
        <w:rPr>
          <w:rFonts w:eastAsia="Times New Roman"/>
          <w:sz w:val="24"/>
          <w:szCs w:val="24"/>
        </w:rPr>
        <w:t>be</w:t>
      </w:r>
      <w:r w:rsidRPr="0091645D">
        <w:rPr>
          <w:rFonts w:eastAsia="Times New Roman"/>
          <w:spacing w:val="-3"/>
          <w:sz w:val="24"/>
          <w:szCs w:val="24"/>
        </w:rPr>
        <w:t xml:space="preserve"> </w:t>
      </w:r>
      <w:r w:rsidRPr="0091645D">
        <w:rPr>
          <w:rFonts w:eastAsia="Times New Roman"/>
          <w:sz w:val="24"/>
          <w:szCs w:val="24"/>
        </w:rPr>
        <w:t>arranged</w:t>
      </w:r>
      <w:r w:rsidRPr="0091645D">
        <w:rPr>
          <w:rFonts w:eastAsia="Times New Roman"/>
          <w:spacing w:val="-3"/>
          <w:sz w:val="24"/>
          <w:szCs w:val="24"/>
        </w:rPr>
        <w:t xml:space="preserve"> </w:t>
      </w:r>
      <w:r w:rsidRPr="0091645D">
        <w:rPr>
          <w:rFonts w:eastAsia="Times New Roman"/>
          <w:sz w:val="24"/>
          <w:szCs w:val="24"/>
        </w:rPr>
        <w:t>through</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3"/>
          <w:sz w:val="24"/>
          <w:szCs w:val="24"/>
        </w:rPr>
        <w:t xml:space="preserve"> </w:t>
      </w:r>
      <w:r w:rsidRPr="0091645D">
        <w:rPr>
          <w:rFonts w:eastAsia="Times New Roman"/>
          <w:sz w:val="24"/>
          <w:szCs w:val="24"/>
        </w:rPr>
        <w:t>CO</w:t>
      </w:r>
      <w:r w:rsidRPr="0091645D">
        <w:rPr>
          <w:rFonts w:eastAsia="Times New Roman"/>
          <w:spacing w:val="-3"/>
          <w:sz w:val="24"/>
          <w:szCs w:val="24"/>
        </w:rPr>
        <w:t xml:space="preserve"> </w:t>
      </w:r>
      <w:r w:rsidRPr="0091645D">
        <w:rPr>
          <w:rFonts w:eastAsia="Times New Roman"/>
          <w:sz w:val="24"/>
          <w:szCs w:val="24"/>
        </w:rPr>
        <w:t>and</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3"/>
          <w:sz w:val="24"/>
          <w:szCs w:val="24"/>
        </w:rPr>
        <w:t xml:space="preserve"> </w:t>
      </w:r>
      <w:r w:rsidRPr="0091645D">
        <w:rPr>
          <w:rFonts w:eastAsia="Times New Roman"/>
          <w:sz w:val="24"/>
          <w:szCs w:val="24"/>
        </w:rPr>
        <w:t>COR</w:t>
      </w:r>
      <w:r w:rsidRPr="0091645D">
        <w:rPr>
          <w:rFonts w:eastAsia="Times New Roman"/>
          <w:spacing w:val="-3"/>
          <w:sz w:val="24"/>
          <w:szCs w:val="24"/>
        </w:rPr>
        <w:t xml:space="preserve"> </w:t>
      </w:r>
      <w:r w:rsidRPr="0091645D">
        <w:rPr>
          <w:rFonts w:eastAsia="Times New Roman"/>
          <w:sz w:val="24"/>
          <w:szCs w:val="24"/>
        </w:rPr>
        <w:t>during normal business hours during non-holiday M-F workdays.</w:t>
      </w:r>
    </w:p>
    <w:p w:rsidR="0091645D" w:rsidRPr="0091645D" w:rsidP="0091645D">
      <w:pPr>
        <w:numPr>
          <w:ilvl w:val="1"/>
          <w:numId w:val="1"/>
        </w:numPr>
        <w:tabs>
          <w:tab w:val="left" w:pos="1800"/>
        </w:tabs>
        <w:kinsoku w:val="0"/>
        <w:overflowPunct w:val="0"/>
        <w:spacing w:line="276" w:lineRule="auto"/>
        <w:ind w:right="1136"/>
        <w:jc w:val="both"/>
        <w:rPr>
          <w:rFonts w:eastAsia="Times New Roman"/>
          <w:color w:val="000000"/>
          <w:sz w:val="24"/>
          <w:szCs w:val="24"/>
        </w:rPr>
      </w:pPr>
      <w:r w:rsidRPr="0091645D">
        <w:rPr>
          <w:rFonts w:eastAsia="Times New Roman"/>
          <w:sz w:val="24"/>
          <w:szCs w:val="24"/>
        </w:rPr>
        <w:t>Submittals</w:t>
      </w:r>
      <w:r w:rsidRPr="0091645D">
        <w:rPr>
          <w:rFonts w:eastAsia="Times New Roman"/>
          <w:spacing w:val="-7"/>
          <w:sz w:val="24"/>
          <w:szCs w:val="24"/>
        </w:rPr>
        <w:t xml:space="preserve"> </w:t>
      </w:r>
      <w:r w:rsidRPr="0091645D">
        <w:rPr>
          <w:rFonts w:eastAsia="Times New Roman"/>
          <w:sz w:val="24"/>
          <w:szCs w:val="24"/>
        </w:rPr>
        <w:t>shall</w:t>
      </w:r>
      <w:r w:rsidRPr="0091645D">
        <w:rPr>
          <w:rFonts w:eastAsia="Times New Roman"/>
          <w:spacing w:val="-7"/>
          <w:sz w:val="24"/>
          <w:szCs w:val="24"/>
        </w:rPr>
        <w:t xml:space="preserve"> </w:t>
      </w:r>
      <w:r w:rsidRPr="0091645D">
        <w:rPr>
          <w:rFonts w:eastAsia="Times New Roman"/>
          <w:sz w:val="24"/>
          <w:szCs w:val="24"/>
        </w:rPr>
        <w:t>be</w:t>
      </w:r>
      <w:r w:rsidRPr="0091645D">
        <w:rPr>
          <w:rFonts w:eastAsia="Times New Roman"/>
          <w:spacing w:val="-7"/>
          <w:sz w:val="24"/>
          <w:szCs w:val="24"/>
        </w:rPr>
        <w:t xml:space="preserve"> </w:t>
      </w:r>
      <w:r w:rsidRPr="0091645D">
        <w:rPr>
          <w:rFonts w:eastAsia="Times New Roman"/>
          <w:sz w:val="24"/>
          <w:szCs w:val="24"/>
        </w:rPr>
        <w:t>submitted</w:t>
      </w:r>
      <w:r w:rsidRPr="0091645D">
        <w:rPr>
          <w:rFonts w:eastAsia="Times New Roman"/>
          <w:spacing w:val="-7"/>
          <w:sz w:val="24"/>
          <w:szCs w:val="24"/>
        </w:rPr>
        <w:t xml:space="preserve"> </w:t>
      </w:r>
      <w:r w:rsidRPr="0091645D">
        <w:rPr>
          <w:rFonts w:eastAsia="Times New Roman"/>
          <w:sz w:val="24"/>
          <w:szCs w:val="24"/>
        </w:rPr>
        <w:t>for</w:t>
      </w:r>
      <w:r w:rsidRPr="0091645D">
        <w:rPr>
          <w:rFonts w:eastAsia="Times New Roman"/>
          <w:spacing w:val="-7"/>
          <w:sz w:val="24"/>
          <w:szCs w:val="24"/>
        </w:rPr>
        <w:t xml:space="preserve"> </w:t>
      </w:r>
      <w:r w:rsidRPr="0091645D">
        <w:rPr>
          <w:rFonts w:eastAsia="Times New Roman"/>
          <w:sz w:val="24"/>
          <w:szCs w:val="24"/>
        </w:rPr>
        <w:t>approval</w:t>
      </w:r>
      <w:r w:rsidRPr="0091645D">
        <w:rPr>
          <w:rFonts w:eastAsia="Times New Roman"/>
          <w:spacing w:val="-7"/>
          <w:sz w:val="24"/>
          <w:szCs w:val="24"/>
        </w:rPr>
        <w:t xml:space="preserve"> </w:t>
      </w:r>
      <w:r w:rsidRPr="0091645D">
        <w:rPr>
          <w:rFonts w:eastAsia="Times New Roman"/>
          <w:sz w:val="24"/>
          <w:szCs w:val="24"/>
        </w:rPr>
        <w:t>no</w:t>
      </w:r>
      <w:r w:rsidRPr="0091645D">
        <w:rPr>
          <w:rFonts w:eastAsia="Times New Roman"/>
          <w:spacing w:val="-5"/>
          <w:sz w:val="24"/>
          <w:szCs w:val="24"/>
        </w:rPr>
        <w:t xml:space="preserve"> </w:t>
      </w:r>
      <w:r w:rsidRPr="0091645D">
        <w:rPr>
          <w:rFonts w:eastAsia="Times New Roman"/>
          <w:sz w:val="24"/>
          <w:szCs w:val="24"/>
        </w:rPr>
        <w:t>later</w:t>
      </w:r>
      <w:r w:rsidRPr="0091645D">
        <w:rPr>
          <w:rFonts w:eastAsia="Times New Roman"/>
          <w:spacing w:val="-5"/>
          <w:sz w:val="24"/>
          <w:szCs w:val="24"/>
        </w:rPr>
        <w:t xml:space="preserve"> </w:t>
      </w:r>
      <w:r w:rsidRPr="0091645D">
        <w:rPr>
          <w:rFonts w:eastAsia="Times New Roman"/>
          <w:sz w:val="24"/>
          <w:szCs w:val="24"/>
        </w:rPr>
        <w:t>than</w:t>
      </w:r>
      <w:r w:rsidRPr="0091645D">
        <w:rPr>
          <w:rFonts w:eastAsia="Times New Roman"/>
          <w:spacing w:val="-7"/>
          <w:sz w:val="24"/>
          <w:szCs w:val="24"/>
        </w:rPr>
        <w:t xml:space="preserve"> </w:t>
      </w:r>
      <w:r w:rsidRPr="0091645D">
        <w:rPr>
          <w:rFonts w:eastAsia="Times New Roman"/>
          <w:sz w:val="24"/>
          <w:szCs w:val="24"/>
        </w:rPr>
        <w:t>ten</w:t>
      </w:r>
      <w:r w:rsidRPr="0091645D">
        <w:rPr>
          <w:rFonts w:eastAsia="Times New Roman"/>
          <w:spacing w:val="-5"/>
          <w:sz w:val="24"/>
          <w:szCs w:val="24"/>
        </w:rPr>
        <w:t xml:space="preserve"> </w:t>
      </w:r>
      <w:r w:rsidRPr="0091645D">
        <w:rPr>
          <w:rFonts w:eastAsia="Times New Roman"/>
          <w:sz w:val="24"/>
          <w:szCs w:val="24"/>
        </w:rPr>
        <w:t>(10)</w:t>
      </w:r>
      <w:r w:rsidRPr="0091645D">
        <w:rPr>
          <w:rFonts w:eastAsia="Times New Roman"/>
          <w:spacing w:val="-5"/>
          <w:sz w:val="24"/>
          <w:szCs w:val="24"/>
        </w:rPr>
        <w:t xml:space="preserve"> </w:t>
      </w:r>
      <w:r w:rsidRPr="0091645D">
        <w:rPr>
          <w:rFonts w:eastAsia="Times New Roman"/>
          <w:sz w:val="24"/>
          <w:szCs w:val="24"/>
        </w:rPr>
        <w:t>calendar days after Notice to Proceed.</w:t>
      </w:r>
    </w:p>
    <w:p w:rsidR="0091645D" w:rsidRPr="0091645D" w:rsidP="0091645D">
      <w:pPr>
        <w:numPr>
          <w:ilvl w:val="1"/>
          <w:numId w:val="1"/>
        </w:numPr>
        <w:tabs>
          <w:tab w:val="left" w:pos="1800"/>
        </w:tabs>
        <w:kinsoku w:val="0"/>
        <w:overflowPunct w:val="0"/>
        <w:ind w:right="595"/>
        <w:rPr>
          <w:rFonts w:eastAsia="Times New Roman"/>
          <w:color w:val="000000"/>
          <w:sz w:val="24"/>
          <w:szCs w:val="24"/>
        </w:rPr>
      </w:pPr>
      <w:r w:rsidRPr="0091645D">
        <w:rPr>
          <w:rFonts w:eastAsia="Times New Roman"/>
          <w:sz w:val="24"/>
          <w:szCs w:val="24"/>
        </w:rPr>
        <w:t>Any VA supplied utilities that are needed to complete this removal and installation</w:t>
      </w:r>
      <w:r w:rsidRPr="0091645D">
        <w:rPr>
          <w:rFonts w:eastAsia="Times New Roman"/>
          <w:spacing w:val="-4"/>
          <w:sz w:val="24"/>
          <w:szCs w:val="24"/>
        </w:rPr>
        <w:t xml:space="preserve"> </w:t>
      </w:r>
      <w:r w:rsidRPr="0091645D">
        <w:rPr>
          <w:rFonts w:eastAsia="Times New Roman"/>
          <w:sz w:val="24"/>
          <w:szCs w:val="24"/>
        </w:rPr>
        <w:t>are</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4"/>
          <w:sz w:val="24"/>
          <w:szCs w:val="24"/>
        </w:rPr>
        <w:t xml:space="preserve"> </w:t>
      </w:r>
      <w:r w:rsidRPr="0091645D">
        <w:rPr>
          <w:rFonts w:eastAsia="Times New Roman"/>
          <w:sz w:val="24"/>
          <w:szCs w:val="24"/>
        </w:rPr>
        <w:t>be</w:t>
      </w:r>
      <w:r w:rsidRPr="0091645D">
        <w:rPr>
          <w:rFonts w:eastAsia="Times New Roman"/>
          <w:spacing w:val="-3"/>
          <w:sz w:val="24"/>
          <w:szCs w:val="24"/>
        </w:rPr>
        <w:t xml:space="preserve"> </w:t>
      </w:r>
      <w:r w:rsidRPr="0091645D">
        <w:rPr>
          <w:rFonts w:eastAsia="Times New Roman"/>
          <w:sz w:val="24"/>
          <w:szCs w:val="24"/>
        </w:rPr>
        <w:t>communicated</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1"/>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COR</w:t>
      </w:r>
      <w:r w:rsidRPr="0091645D">
        <w:rPr>
          <w:rFonts w:eastAsia="Times New Roman"/>
          <w:spacing w:val="-4"/>
          <w:sz w:val="24"/>
          <w:szCs w:val="24"/>
        </w:rPr>
        <w:t xml:space="preserve"> </w:t>
      </w:r>
      <w:r w:rsidRPr="0091645D">
        <w:rPr>
          <w:rFonts w:eastAsia="Times New Roman"/>
          <w:sz w:val="24"/>
          <w:szCs w:val="24"/>
        </w:rPr>
        <w:t>no</w:t>
      </w:r>
      <w:r w:rsidRPr="0091645D">
        <w:rPr>
          <w:rFonts w:eastAsia="Times New Roman"/>
          <w:spacing w:val="-4"/>
          <w:sz w:val="24"/>
          <w:szCs w:val="24"/>
        </w:rPr>
        <w:t xml:space="preserve"> </w:t>
      </w:r>
      <w:r w:rsidRPr="0091645D">
        <w:rPr>
          <w:rFonts w:eastAsia="Times New Roman"/>
          <w:sz w:val="24"/>
          <w:szCs w:val="24"/>
        </w:rPr>
        <w:t>later</w:t>
      </w:r>
      <w:r w:rsidRPr="0091645D">
        <w:rPr>
          <w:rFonts w:eastAsia="Times New Roman"/>
          <w:spacing w:val="-4"/>
          <w:sz w:val="24"/>
          <w:szCs w:val="24"/>
        </w:rPr>
        <w:t xml:space="preserve"> </w:t>
      </w:r>
      <w:r w:rsidRPr="0091645D">
        <w:rPr>
          <w:rFonts w:eastAsia="Times New Roman"/>
          <w:sz w:val="24"/>
          <w:szCs w:val="24"/>
        </w:rPr>
        <w:t>than</w:t>
      </w:r>
      <w:r w:rsidRPr="0091645D">
        <w:rPr>
          <w:rFonts w:eastAsia="Times New Roman"/>
          <w:spacing w:val="-4"/>
          <w:sz w:val="24"/>
          <w:szCs w:val="24"/>
        </w:rPr>
        <w:t xml:space="preserve"> </w:t>
      </w:r>
      <w:r w:rsidRPr="0091645D">
        <w:rPr>
          <w:rFonts w:eastAsia="Times New Roman"/>
          <w:sz w:val="24"/>
          <w:szCs w:val="24"/>
        </w:rPr>
        <w:t>ten</w:t>
      </w:r>
      <w:r w:rsidRPr="0091645D">
        <w:rPr>
          <w:rFonts w:eastAsia="Times New Roman"/>
          <w:spacing w:val="-4"/>
          <w:sz w:val="24"/>
          <w:szCs w:val="24"/>
        </w:rPr>
        <w:t xml:space="preserve"> </w:t>
      </w:r>
      <w:r w:rsidRPr="0091645D">
        <w:rPr>
          <w:rFonts w:eastAsia="Times New Roman"/>
          <w:sz w:val="24"/>
          <w:szCs w:val="24"/>
        </w:rPr>
        <w:t>(15)</w:t>
      </w:r>
      <w:r w:rsidRPr="0091645D">
        <w:rPr>
          <w:rFonts w:eastAsia="Times New Roman"/>
          <w:spacing w:val="-4"/>
          <w:sz w:val="24"/>
          <w:szCs w:val="24"/>
        </w:rPr>
        <w:t xml:space="preserve"> </w:t>
      </w:r>
      <w:r w:rsidRPr="0091645D">
        <w:rPr>
          <w:rFonts w:eastAsia="Times New Roman"/>
          <w:sz w:val="24"/>
          <w:szCs w:val="24"/>
        </w:rPr>
        <w:t>calendar days after Notice to Proceed.</w:t>
      </w:r>
    </w:p>
    <w:p w:rsidR="0091645D" w:rsidRPr="0091645D" w:rsidP="0091645D">
      <w:pPr>
        <w:numPr>
          <w:ilvl w:val="0"/>
          <w:numId w:val="1"/>
        </w:numPr>
        <w:tabs>
          <w:tab w:val="left" w:pos="1079"/>
        </w:tabs>
        <w:kinsoku w:val="0"/>
        <w:overflowPunct w:val="0"/>
        <w:ind w:left="1079" w:right="1000"/>
        <w:rPr>
          <w:rFonts w:eastAsia="Times New Roman"/>
          <w:sz w:val="24"/>
          <w:szCs w:val="24"/>
        </w:rPr>
      </w:pPr>
      <w:r w:rsidRPr="0091645D">
        <w:rPr>
          <w:rFonts w:eastAsia="Times New Roman"/>
          <w:sz w:val="24"/>
          <w:szCs w:val="24"/>
        </w:rPr>
        <w:t>Documentation – Contractor shall furnish written documentation that products furnished</w:t>
      </w:r>
      <w:r w:rsidRPr="0091645D">
        <w:rPr>
          <w:rFonts w:eastAsia="Times New Roman"/>
          <w:spacing w:val="-6"/>
          <w:sz w:val="24"/>
          <w:szCs w:val="24"/>
        </w:rPr>
        <w:t xml:space="preserve"> </w:t>
      </w:r>
      <w:r w:rsidRPr="0091645D">
        <w:rPr>
          <w:rFonts w:eastAsia="Times New Roman"/>
          <w:sz w:val="24"/>
          <w:szCs w:val="24"/>
        </w:rPr>
        <w:t>are</w:t>
      </w:r>
      <w:r w:rsidRPr="0091645D">
        <w:rPr>
          <w:rFonts w:eastAsia="Times New Roman"/>
          <w:spacing w:val="-6"/>
          <w:sz w:val="24"/>
          <w:szCs w:val="24"/>
        </w:rPr>
        <w:t xml:space="preserve"> </w:t>
      </w:r>
      <w:r w:rsidRPr="0091645D">
        <w:rPr>
          <w:rFonts w:eastAsia="Times New Roman"/>
          <w:sz w:val="24"/>
          <w:szCs w:val="24"/>
        </w:rPr>
        <w:t>specifically</w:t>
      </w:r>
      <w:r w:rsidRPr="0091645D">
        <w:rPr>
          <w:rFonts w:eastAsia="Times New Roman"/>
          <w:spacing w:val="-6"/>
          <w:sz w:val="24"/>
          <w:szCs w:val="24"/>
        </w:rPr>
        <w:t xml:space="preserve"> </w:t>
      </w:r>
      <w:r w:rsidRPr="0091645D">
        <w:rPr>
          <w:rFonts w:eastAsia="Times New Roman"/>
          <w:sz w:val="24"/>
          <w:szCs w:val="24"/>
        </w:rPr>
        <w:t>designed</w:t>
      </w:r>
      <w:r w:rsidRPr="0091645D">
        <w:rPr>
          <w:rFonts w:eastAsia="Times New Roman"/>
          <w:spacing w:val="-6"/>
          <w:sz w:val="24"/>
          <w:szCs w:val="24"/>
        </w:rPr>
        <w:t xml:space="preserve"> </w:t>
      </w:r>
      <w:r w:rsidRPr="0091645D">
        <w:rPr>
          <w:rFonts w:eastAsia="Times New Roman"/>
          <w:sz w:val="24"/>
          <w:szCs w:val="24"/>
        </w:rPr>
        <w:t>for</w:t>
      </w:r>
      <w:r w:rsidRPr="0091645D">
        <w:rPr>
          <w:rFonts w:eastAsia="Times New Roman"/>
          <w:spacing w:val="-6"/>
          <w:sz w:val="24"/>
          <w:szCs w:val="24"/>
        </w:rPr>
        <w:t xml:space="preserve"> </w:t>
      </w:r>
      <w:r w:rsidRPr="0091645D">
        <w:rPr>
          <w:rFonts w:eastAsia="Times New Roman"/>
          <w:sz w:val="24"/>
          <w:szCs w:val="24"/>
        </w:rPr>
        <w:t>use</w:t>
      </w:r>
      <w:r w:rsidRPr="0091645D">
        <w:rPr>
          <w:rFonts w:eastAsia="Times New Roman"/>
          <w:spacing w:val="-8"/>
          <w:sz w:val="24"/>
          <w:szCs w:val="24"/>
        </w:rPr>
        <w:t xml:space="preserve"> </w:t>
      </w:r>
      <w:r w:rsidRPr="0091645D">
        <w:rPr>
          <w:rFonts w:eastAsia="Times New Roman"/>
          <w:sz w:val="24"/>
          <w:szCs w:val="24"/>
        </w:rPr>
        <w:t>in</w:t>
      </w:r>
      <w:r w:rsidRPr="0091645D">
        <w:rPr>
          <w:rFonts w:eastAsia="Times New Roman"/>
          <w:spacing w:val="-6"/>
          <w:sz w:val="24"/>
          <w:szCs w:val="24"/>
        </w:rPr>
        <w:t xml:space="preserve"> </w:t>
      </w:r>
      <w:r w:rsidRPr="0091645D">
        <w:rPr>
          <w:rFonts w:eastAsia="Times New Roman"/>
          <w:sz w:val="24"/>
          <w:szCs w:val="24"/>
        </w:rPr>
        <w:t>a</w:t>
      </w:r>
      <w:r w:rsidRPr="0091645D">
        <w:rPr>
          <w:rFonts w:eastAsia="Times New Roman"/>
          <w:spacing w:val="-6"/>
          <w:sz w:val="24"/>
          <w:szCs w:val="24"/>
        </w:rPr>
        <w:t xml:space="preserve"> </w:t>
      </w:r>
      <w:r w:rsidRPr="0091645D">
        <w:rPr>
          <w:rFonts w:eastAsia="Times New Roman"/>
          <w:sz w:val="24"/>
          <w:szCs w:val="24"/>
        </w:rPr>
        <w:t>medical</w:t>
      </w:r>
      <w:r w:rsidRPr="0091645D">
        <w:rPr>
          <w:rFonts w:eastAsia="Times New Roman"/>
          <w:spacing w:val="-6"/>
          <w:sz w:val="24"/>
          <w:szCs w:val="24"/>
        </w:rPr>
        <w:t xml:space="preserve"> </w:t>
      </w:r>
      <w:r w:rsidRPr="0091645D">
        <w:rPr>
          <w:rFonts w:eastAsia="Times New Roman"/>
          <w:sz w:val="24"/>
          <w:szCs w:val="24"/>
        </w:rPr>
        <w:t>facility</w:t>
      </w:r>
      <w:r w:rsidRPr="0091645D">
        <w:rPr>
          <w:rFonts w:eastAsia="Times New Roman"/>
          <w:spacing w:val="-6"/>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meet</w:t>
      </w:r>
      <w:r w:rsidRPr="0091645D">
        <w:rPr>
          <w:rFonts w:eastAsia="Times New Roman"/>
          <w:spacing w:val="-7"/>
          <w:sz w:val="24"/>
          <w:szCs w:val="24"/>
        </w:rPr>
        <w:t xml:space="preserve"> </w:t>
      </w:r>
      <w:r w:rsidRPr="0091645D">
        <w:rPr>
          <w:rFonts w:eastAsia="Times New Roman"/>
          <w:sz w:val="24"/>
          <w:szCs w:val="24"/>
        </w:rPr>
        <w:t>the</w:t>
      </w:r>
      <w:r w:rsidRPr="0091645D">
        <w:rPr>
          <w:rFonts w:eastAsia="Times New Roman"/>
          <w:spacing w:val="-6"/>
          <w:sz w:val="24"/>
          <w:szCs w:val="24"/>
        </w:rPr>
        <w:t xml:space="preserve"> </w:t>
      </w:r>
      <w:r w:rsidRPr="0091645D">
        <w:rPr>
          <w:rFonts w:eastAsia="Times New Roman"/>
          <w:sz w:val="24"/>
          <w:szCs w:val="24"/>
        </w:rPr>
        <w:t xml:space="preserve">stated requirements in this SOW, Contract plans, specifications, and </w:t>
      </w:r>
      <w:r w:rsidRPr="0091645D">
        <w:rPr>
          <w:rFonts w:eastAsia="Times New Roman"/>
          <w:sz w:val="24"/>
          <w:szCs w:val="24"/>
        </w:rPr>
        <w:t>documents;</w:t>
      </w:r>
      <w:r w:rsidRPr="0091645D">
        <w:rPr>
          <w:rFonts w:eastAsia="Times New Roman"/>
          <w:sz w:val="24"/>
          <w:szCs w:val="24"/>
        </w:rPr>
        <w:t xml:space="preserve"> which are to be available for review upon award.</w:t>
      </w:r>
    </w:p>
    <w:p w:rsidR="0091645D" w:rsidRPr="0091645D" w:rsidP="0091645D">
      <w:pPr>
        <w:numPr>
          <w:ilvl w:val="0"/>
          <w:numId w:val="1"/>
        </w:numPr>
        <w:tabs>
          <w:tab w:val="left" w:pos="1079"/>
        </w:tabs>
        <w:kinsoku w:val="0"/>
        <w:overflowPunct w:val="0"/>
        <w:ind w:left="1079" w:right="918"/>
        <w:rPr>
          <w:rFonts w:eastAsia="Times New Roman"/>
          <w:sz w:val="24"/>
          <w:szCs w:val="24"/>
        </w:rPr>
      </w:pPr>
      <w:r w:rsidRPr="0091645D">
        <w:rPr>
          <w:rFonts w:eastAsia="Times New Roman"/>
          <w:sz w:val="24"/>
          <w:szCs w:val="24"/>
        </w:rPr>
        <w:t>Installation</w:t>
      </w:r>
      <w:r w:rsidRPr="0091645D">
        <w:rPr>
          <w:rFonts w:eastAsia="Times New Roman"/>
          <w:spacing w:val="-7"/>
          <w:sz w:val="24"/>
          <w:szCs w:val="24"/>
        </w:rPr>
        <w:t xml:space="preserve"> </w:t>
      </w:r>
      <w:r w:rsidRPr="0091645D">
        <w:rPr>
          <w:rFonts w:eastAsia="Times New Roman"/>
          <w:sz w:val="24"/>
          <w:szCs w:val="24"/>
        </w:rPr>
        <w:t>-</w:t>
      </w:r>
      <w:r w:rsidRPr="0091645D">
        <w:rPr>
          <w:rFonts w:eastAsia="Times New Roman"/>
          <w:spacing w:val="-7"/>
          <w:sz w:val="24"/>
          <w:szCs w:val="24"/>
        </w:rPr>
        <w:t xml:space="preserve"> </w:t>
      </w:r>
      <w:r w:rsidRPr="0091645D">
        <w:rPr>
          <w:rFonts w:eastAsia="Times New Roman"/>
          <w:sz w:val="24"/>
          <w:szCs w:val="24"/>
        </w:rPr>
        <w:t>The</w:t>
      </w:r>
      <w:r w:rsidRPr="0091645D">
        <w:rPr>
          <w:rFonts w:eastAsia="Times New Roman"/>
          <w:spacing w:val="-7"/>
          <w:sz w:val="24"/>
          <w:szCs w:val="24"/>
        </w:rPr>
        <w:t xml:space="preserve"> </w:t>
      </w:r>
      <w:r w:rsidRPr="0091645D">
        <w:rPr>
          <w:rFonts w:eastAsia="Times New Roman"/>
          <w:sz w:val="24"/>
          <w:szCs w:val="24"/>
        </w:rPr>
        <w:t>Contractor</w:t>
      </w:r>
      <w:r w:rsidRPr="0091645D">
        <w:rPr>
          <w:rFonts w:eastAsia="Times New Roman"/>
          <w:spacing w:val="-7"/>
          <w:sz w:val="24"/>
          <w:szCs w:val="24"/>
        </w:rPr>
        <w:t xml:space="preserve"> </w:t>
      </w:r>
      <w:r w:rsidRPr="0091645D">
        <w:rPr>
          <w:rFonts w:eastAsia="Times New Roman"/>
          <w:sz w:val="24"/>
          <w:szCs w:val="24"/>
        </w:rPr>
        <w:t>shall</w:t>
      </w:r>
      <w:r w:rsidRPr="0091645D">
        <w:rPr>
          <w:rFonts w:eastAsia="Times New Roman"/>
          <w:spacing w:val="-7"/>
          <w:sz w:val="24"/>
          <w:szCs w:val="24"/>
        </w:rPr>
        <w:t xml:space="preserve"> </w:t>
      </w:r>
      <w:r w:rsidRPr="0091645D">
        <w:rPr>
          <w:rFonts w:eastAsia="Times New Roman"/>
          <w:sz w:val="24"/>
          <w:szCs w:val="24"/>
        </w:rPr>
        <w:t>be</w:t>
      </w:r>
      <w:r w:rsidRPr="0091645D">
        <w:rPr>
          <w:rFonts w:eastAsia="Times New Roman"/>
          <w:spacing w:val="-7"/>
          <w:sz w:val="24"/>
          <w:szCs w:val="24"/>
        </w:rPr>
        <w:t xml:space="preserve"> </w:t>
      </w:r>
      <w:r w:rsidRPr="0091645D">
        <w:rPr>
          <w:rFonts w:eastAsia="Times New Roman"/>
          <w:sz w:val="24"/>
          <w:szCs w:val="24"/>
        </w:rPr>
        <w:t>responsible</w:t>
      </w:r>
      <w:r w:rsidRPr="0091645D">
        <w:rPr>
          <w:rFonts w:eastAsia="Times New Roman"/>
          <w:spacing w:val="-7"/>
          <w:sz w:val="24"/>
          <w:szCs w:val="24"/>
        </w:rPr>
        <w:t xml:space="preserve"> </w:t>
      </w:r>
      <w:r w:rsidRPr="0091645D">
        <w:rPr>
          <w:rFonts w:eastAsia="Times New Roman"/>
          <w:sz w:val="24"/>
          <w:szCs w:val="24"/>
        </w:rPr>
        <w:t>for</w:t>
      </w:r>
      <w:r w:rsidRPr="0091645D">
        <w:rPr>
          <w:rFonts w:eastAsia="Times New Roman"/>
          <w:spacing w:val="-6"/>
          <w:sz w:val="24"/>
          <w:szCs w:val="24"/>
        </w:rPr>
        <w:t xml:space="preserve"> </w:t>
      </w:r>
      <w:r w:rsidRPr="0091645D">
        <w:rPr>
          <w:rFonts w:eastAsia="Times New Roman"/>
          <w:sz w:val="24"/>
          <w:szCs w:val="24"/>
        </w:rPr>
        <w:t>all</w:t>
      </w:r>
      <w:r w:rsidRPr="0091645D">
        <w:rPr>
          <w:rFonts w:eastAsia="Times New Roman"/>
          <w:spacing w:val="-6"/>
          <w:sz w:val="24"/>
          <w:szCs w:val="24"/>
        </w:rPr>
        <w:t xml:space="preserve"> </w:t>
      </w:r>
      <w:r w:rsidRPr="0091645D">
        <w:rPr>
          <w:rFonts w:eastAsia="Times New Roman"/>
          <w:sz w:val="24"/>
          <w:szCs w:val="24"/>
        </w:rPr>
        <w:t>work</w:t>
      </w:r>
      <w:r w:rsidRPr="0091645D">
        <w:rPr>
          <w:rFonts w:eastAsia="Times New Roman"/>
          <w:spacing w:val="-9"/>
          <w:sz w:val="24"/>
          <w:szCs w:val="24"/>
        </w:rPr>
        <w:t xml:space="preserve"> </w:t>
      </w:r>
      <w:r w:rsidRPr="0091645D">
        <w:rPr>
          <w:rFonts w:eastAsia="Times New Roman"/>
          <w:sz w:val="24"/>
          <w:szCs w:val="24"/>
        </w:rPr>
        <w:t>needed</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3"/>
          <w:sz w:val="24"/>
          <w:szCs w:val="24"/>
        </w:rPr>
        <w:t xml:space="preserve"> </w:t>
      </w:r>
      <w:r w:rsidRPr="0091645D">
        <w:rPr>
          <w:rFonts w:eastAsia="Times New Roman"/>
          <w:sz w:val="24"/>
          <w:szCs w:val="24"/>
        </w:rPr>
        <w:t>provide</w:t>
      </w:r>
      <w:r w:rsidRPr="0091645D">
        <w:rPr>
          <w:rFonts w:eastAsia="Times New Roman"/>
          <w:spacing w:val="-3"/>
          <w:sz w:val="24"/>
          <w:szCs w:val="24"/>
        </w:rPr>
        <w:t xml:space="preserve"> </w:t>
      </w:r>
      <w:r w:rsidRPr="0091645D">
        <w:rPr>
          <w:rFonts w:eastAsia="Times New Roman"/>
          <w:sz w:val="24"/>
          <w:szCs w:val="24"/>
        </w:rPr>
        <w:t>the removal, installation and initial cleaning of the Audiometric suite after completed refurbishment and provide cleaning instructions for the VA staff before award.</w:t>
      </w:r>
    </w:p>
    <w:p w:rsidR="0091645D" w:rsidRPr="0091645D" w:rsidP="0091645D">
      <w:pPr>
        <w:numPr>
          <w:ilvl w:val="1"/>
          <w:numId w:val="1"/>
        </w:numPr>
        <w:tabs>
          <w:tab w:val="left" w:pos="1799"/>
        </w:tabs>
        <w:kinsoku w:val="0"/>
        <w:overflowPunct w:val="0"/>
        <w:ind w:left="1799" w:right="436"/>
        <w:rPr>
          <w:rFonts w:eastAsia="Times New Roman"/>
          <w:color w:val="000000"/>
          <w:sz w:val="24"/>
          <w:szCs w:val="24"/>
        </w:rPr>
      </w:pPr>
      <w:r w:rsidRPr="0091645D">
        <w:rPr>
          <w:rFonts w:eastAsia="Times New Roman"/>
          <w:sz w:val="24"/>
          <w:szCs w:val="24"/>
        </w:rPr>
        <w:t xml:space="preserve">Vendor </w:t>
      </w:r>
      <w:r w:rsidRPr="0091645D">
        <w:rPr>
          <w:rFonts w:eastAsia="Times New Roman"/>
          <w:sz w:val="24"/>
          <w:szCs w:val="24"/>
        </w:rPr>
        <w:t>shall</w:t>
      </w:r>
      <w:r w:rsidRPr="0091645D">
        <w:rPr>
          <w:rFonts w:eastAsia="Times New Roman"/>
          <w:sz w:val="24"/>
          <w:szCs w:val="24"/>
        </w:rPr>
        <w:t xml:space="preserve"> furnish all supervision, labor, materials, equipment, tools, supplies, and related services required to furnish and complete a turnkey removal of existing flooring and any scraping, patching of existing subfloor that is required for a clean and flush carpet installation that is per the manufacturer’s recommended floor preparation and installation instructions methods.</w:t>
      </w:r>
      <w:r w:rsidRPr="0091645D">
        <w:rPr>
          <w:rFonts w:eastAsia="Times New Roman"/>
          <w:spacing w:val="40"/>
          <w:sz w:val="24"/>
          <w:szCs w:val="24"/>
        </w:rPr>
        <w:t xml:space="preserve"> </w:t>
      </w:r>
      <w:r w:rsidRPr="0091645D">
        <w:rPr>
          <w:rFonts w:eastAsia="Times New Roman"/>
          <w:sz w:val="24"/>
          <w:szCs w:val="24"/>
        </w:rPr>
        <w:t xml:space="preserve">All removed material and scrap </w:t>
      </w:r>
      <w:r w:rsidRPr="0091645D">
        <w:rPr>
          <w:rFonts w:eastAsia="Times New Roman"/>
          <w:sz w:val="24"/>
          <w:szCs w:val="24"/>
        </w:rPr>
        <w:t>is</w:t>
      </w:r>
      <w:r w:rsidRPr="0091645D">
        <w:rPr>
          <w:rFonts w:eastAsia="Times New Roman"/>
          <w:sz w:val="24"/>
          <w:szCs w:val="24"/>
        </w:rPr>
        <w:t xml:space="preserve"> to be disposed of in onsite approved dumpsters. The vendor </w:t>
      </w:r>
      <w:r w:rsidRPr="0091645D">
        <w:rPr>
          <w:rFonts w:eastAsia="Times New Roman"/>
          <w:sz w:val="24"/>
          <w:szCs w:val="24"/>
        </w:rPr>
        <w:t>shall</w:t>
      </w:r>
      <w:r w:rsidRPr="0091645D">
        <w:rPr>
          <w:rFonts w:eastAsia="Times New Roman"/>
          <w:sz w:val="24"/>
          <w:szCs w:val="24"/>
        </w:rPr>
        <w:t xml:space="preserve"> also remove all wall acoustic panels and </w:t>
      </w:r>
      <w:r w:rsidRPr="0091645D">
        <w:rPr>
          <w:rFonts w:eastAsia="Times New Roman"/>
          <w:sz w:val="24"/>
          <w:szCs w:val="24"/>
        </w:rPr>
        <w:t>expose of</w:t>
      </w:r>
      <w:r w:rsidRPr="0091645D">
        <w:rPr>
          <w:rFonts w:eastAsia="Times New Roman"/>
          <w:sz w:val="24"/>
          <w:szCs w:val="24"/>
        </w:rPr>
        <w:t xml:space="preserve"> properly of all</w:t>
      </w:r>
      <w:r w:rsidRPr="0091645D">
        <w:rPr>
          <w:rFonts w:eastAsia="Times New Roman"/>
          <w:spacing w:val="-4"/>
          <w:sz w:val="24"/>
          <w:szCs w:val="24"/>
        </w:rPr>
        <w:t xml:space="preserve"> </w:t>
      </w:r>
      <w:r w:rsidRPr="0091645D">
        <w:rPr>
          <w:rFonts w:eastAsia="Times New Roman"/>
          <w:sz w:val="24"/>
          <w:szCs w:val="24"/>
        </w:rPr>
        <w:t>removed</w:t>
      </w:r>
      <w:r w:rsidRPr="0091645D">
        <w:rPr>
          <w:rFonts w:eastAsia="Times New Roman"/>
          <w:spacing w:val="-4"/>
          <w:sz w:val="24"/>
          <w:szCs w:val="24"/>
        </w:rPr>
        <w:t xml:space="preserve"> </w:t>
      </w:r>
      <w:r w:rsidRPr="0091645D">
        <w:rPr>
          <w:rFonts w:eastAsia="Times New Roman"/>
          <w:sz w:val="24"/>
          <w:szCs w:val="24"/>
        </w:rPr>
        <w:t>material</w:t>
      </w:r>
      <w:r w:rsidRPr="0091645D">
        <w:rPr>
          <w:rFonts w:eastAsia="Times New Roman"/>
          <w:spacing w:val="-4"/>
          <w:sz w:val="24"/>
          <w:szCs w:val="24"/>
        </w:rPr>
        <w:t xml:space="preserve"> </w:t>
      </w:r>
      <w:r w:rsidRPr="0091645D">
        <w:rPr>
          <w:rFonts w:eastAsia="Times New Roman"/>
          <w:sz w:val="24"/>
          <w:szCs w:val="24"/>
        </w:rPr>
        <w:t>in</w:t>
      </w:r>
      <w:r w:rsidRPr="0091645D">
        <w:rPr>
          <w:rFonts w:eastAsia="Times New Roman"/>
          <w:spacing w:val="-4"/>
          <w:sz w:val="24"/>
          <w:szCs w:val="24"/>
        </w:rPr>
        <w:t xml:space="preserve"> </w:t>
      </w:r>
      <w:r w:rsidRPr="0091645D">
        <w:rPr>
          <w:rFonts w:eastAsia="Times New Roman"/>
          <w:sz w:val="24"/>
          <w:szCs w:val="24"/>
        </w:rPr>
        <w:t>approved</w:t>
      </w:r>
      <w:r w:rsidRPr="0091645D">
        <w:rPr>
          <w:rFonts w:eastAsia="Times New Roman"/>
          <w:spacing w:val="-4"/>
          <w:sz w:val="24"/>
          <w:szCs w:val="24"/>
        </w:rPr>
        <w:t xml:space="preserve"> </w:t>
      </w:r>
      <w:r w:rsidRPr="0091645D">
        <w:rPr>
          <w:rFonts w:eastAsia="Times New Roman"/>
          <w:sz w:val="24"/>
          <w:szCs w:val="24"/>
        </w:rPr>
        <w:t>VA</w:t>
      </w:r>
      <w:r w:rsidRPr="0091645D">
        <w:rPr>
          <w:rFonts w:eastAsia="Times New Roman"/>
          <w:spacing w:val="-4"/>
          <w:sz w:val="24"/>
          <w:szCs w:val="24"/>
        </w:rPr>
        <w:t xml:space="preserve"> </w:t>
      </w:r>
      <w:r w:rsidRPr="0091645D">
        <w:rPr>
          <w:rFonts w:eastAsia="Times New Roman"/>
          <w:sz w:val="24"/>
          <w:szCs w:val="24"/>
        </w:rPr>
        <w:t>dumpsters.</w:t>
      </w:r>
      <w:r w:rsidRPr="0091645D">
        <w:rPr>
          <w:rFonts w:eastAsia="Times New Roman"/>
          <w:spacing w:val="40"/>
          <w:sz w:val="24"/>
          <w:szCs w:val="24"/>
        </w:rPr>
        <w:t xml:space="preserve"> </w:t>
      </w:r>
      <w:r w:rsidRPr="0091645D">
        <w:rPr>
          <w:rFonts w:eastAsia="Times New Roman"/>
          <w:sz w:val="24"/>
          <w:szCs w:val="24"/>
        </w:rPr>
        <w:t>Provide</w:t>
      </w:r>
      <w:r w:rsidRPr="0091645D">
        <w:rPr>
          <w:rFonts w:eastAsia="Times New Roman"/>
          <w:spacing w:val="-4"/>
          <w:sz w:val="24"/>
          <w:szCs w:val="24"/>
        </w:rPr>
        <w:t xml:space="preserve"> </w:t>
      </w:r>
      <w:r w:rsidRPr="0091645D">
        <w:rPr>
          <w:rFonts w:eastAsia="Times New Roman"/>
          <w:sz w:val="24"/>
          <w:szCs w:val="24"/>
        </w:rPr>
        <w:t>any</w:t>
      </w:r>
      <w:r w:rsidRPr="0091645D">
        <w:rPr>
          <w:rFonts w:eastAsia="Times New Roman"/>
          <w:spacing w:val="-4"/>
          <w:sz w:val="24"/>
          <w:szCs w:val="24"/>
        </w:rPr>
        <w:t xml:space="preserve"> </w:t>
      </w:r>
      <w:r w:rsidRPr="0091645D">
        <w:rPr>
          <w:rFonts w:eastAsia="Times New Roman"/>
          <w:sz w:val="24"/>
          <w:szCs w:val="24"/>
        </w:rPr>
        <w:t>wall</w:t>
      </w:r>
      <w:r w:rsidRPr="0091645D">
        <w:rPr>
          <w:rFonts w:eastAsia="Times New Roman"/>
          <w:spacing w:val="-4"/>
          <w:sz w:val="24"/>
          <w:szCs w:val="24"/>
        </w:rPr>
        <w:t xml:space="preserve"> </w:t>
      </w:r>
      <w:r w:rsidRPr="0091645D">
        <w:rPr>
          <w:rFonts w:eastAsia="Times New Roman"/>
          <w:sz w:val="24"/>
          <w:szCs w:val="24"/>
        </w:rPr>
        <w:t>prep</w:t>
      </w:r>
      <w:r w:rsidRPr="0091645D">
        <w:rPr>
          <w:rFonts w:eastAsia="Times New Roman"/>
          <w:spacing w:val="-4"/>
          <w:sz w:val="24"/>
          <w:szCs w:val="24"/>
        </w:rPr>
        <w:t xml:space="preserve"> </w:t>
      </w:r>
      <w:r w:rsidRPr="0091645D">
        <w:rPr>
          <w:rFonts w:eastAsia="Times New Roman"/>
          <w:sz w:val="24"/>
          <w:szCs w:val="24"/>
        </w:rPr>
        <w:t xml:space="preserve">required for a clean </w:t>
      </w:r>
      <w:r w:rsidRPr="0091645D">
        <w:rPr>
          <w:rFonts w:eastAsia="Times New Roman"/>
          <w:sz w:val="24"/>
          <w:szCs w:val="24"/>
        </w:rPr>
        <w:t>and like</w:t>
      </w:r>
      <w:r w:rsidRPr="0091645D">
        <w:rPr>
          <w:rFonts w:eastAsia="Times New Roman"/>
          <w:sz w:val="24"/>
          <w:szCs w:val="24"/>
        </w:rPr>
        <w:t xml:space="preserve"> new booth appearance.</w:t>
      </w:r>
      <w:r w:rsidRPr="0091645D">
        <w:rPr>
          <w:rFonts w:eastAsia="Times New Roman"/>
          <w:spacing w:val="40"/>
          <w:sz w:val="24"/>
          <w:szCs w:val="24"/>
        </w:rPr>
        <w:t xml:space="preserve"> </w:t>
      </w:r>
      <w:r w:rsidRPr="0091645D">
        <w:rPr>
          <w:rFonts w:eastAsia="Times New Roman"/>
          <w:sz w:val="24"/>
          <w:szCs w:val="24"/>
        </w:rPr>
        <w:t>The vendor shall provide and install new</w:t>
      </w:r>
      <w:r w:rsidRPr="0091645D">
        <w:rPr>
          <w:rFonts w:eastAsia="Times New Roman"/>
          <w:spacing w:val="-2"/>
          <w:sz w:val="24"/>
          <w:szCs w:val="24"/>
        </w:rPr>
        <w:t xml:space="preserve"> </w:t>
      </w:r>
      <w:r w:rsidRPr="0091645D">
        <w:rPr>
          <w:rFonts w:eastAsia="Times New Roman"/>
          <w:sz w:val="24"/>
          <w:szCs w:val="24"/>
        </w:rPr>
        <w:t>fabric</w:t>
      </w:r>
      <w:r w:rsidRPr="0091645D">
        <w:rPr>
          <w:rFonts w:eastAsia="Times New Roman"/>
          <w:spacing w:val="-2"/>
          <w:sz w:val="24"/>
          <w:szCs w:val="24"/>
        </w:rPr>
        <w:t xml:space="preserve"> </w:t>
      </w:r>
      <w:r w:rsidRPr="0091645D">
        <w:rPr>
          <w:rFonts w:eastAsia="Times New Roman"/>
          <w:sz w:val="24"/>
          <w:szCs w:val="24"/>
        </w:rPr>
        <w:t>covered</w:t>
      </w:r>
      <w:r w:rsidRPr="0091645D">
        <w:rPr>
          <w:rFonts w:eastAsia="Times New Roman"/>
          <w:spacing w:val="-2"/>
          <w:sz w:val="24"/>
          <w:szCs w:val="24"/>
        </w:rPr>
        <w:t xml:space="preserve"> </w:t>
      </w:r>
      <w:r w:rsidRPr="0091645D">
        <w:rPr>
          <w:rFonts w:eastAsia="Times New Roman"/>
          <w:sz w:val="24"/>
          <w:szCs w:val="24"/>
        </w:rPr>
        <w:t>acoustic</w:t>
      </w:r>
      <w:r w:rsidRPr="0091645D">
        <w:rPr>
          <w:rFonts w:eastAsia="Times New Roman"/>
          <w:spacing w:val="-2"/>
          <w:sz w:val="24"/>
          <w:szCs w:val="24"/>
        </w:rPr>
        <w:t xml:space="preserve"> </w:t>
      </w:r>
      <w:r w:rsidRPr="0091645D">
        <w:rPr>
          <w:rFonts w:eastAsia="Times New Roman"/>
          <w:sz w:val="24"/>
          <w:szCs w:val="24"/>
        </w:rPr>
        <w:t>panels</w:t>
      </w:r>
      <w:r w:rsidRPr="0091645D">
        <w:rPr>
          <w:rFonts w:eastAsia="Times New Roman"/>
          <w:spacing w:val="-2"/>
          <w:sz w:val="24"/>
          <w:szCs w:val="24"/>
        </w:rPr>
        <w:t xml:space="preserve"> </w:t>
      </w:r>
      <w:r w:rsidRPr="0091645D">
        <w:rPr>
          <w:rFonts w:eastAsia="Times New Roman"/>
          <w:sz w:val="24"/>
          <w:szCs w:val="24"/>
        </w:rPr>
        <w:t>on</w:t>
      </w:r>
      <w:r w:rsidRPr="0091645D">
        <w:rPr>
          <w:rFonts w:eastAsia="Times New Roman"/>
          <w:spacing w:val="-2"/>
          <w:sz w:val="24"/>
          <w:szCs w:val="24"/>
        </w:rPr>
        <w:t xml:space="preserve"> </w:t>
      </w:r>
      <w:r w:rsidRPr="0091645D">
        <w:rPr>
          <w:rFonts w:eastAsia="Times New Roman"/>
          <w:sz w:val="24"/>
          <w:szCs w:val="24"/>
        </w:rPr>
        <w:t>all</w:t>
      </w:r>
      <w:r w:rsidRPr="0091645D">
        <w:rPr>
          <w:rFonts w:eastAsia="Times New Roman"/>
          <w:spacing w:val="-2"/>
          <w:sz w:val="24"/>
          <w:szCs w:val="24"/>
        </w:rPr>
        <w:t xml:space="preserve"> </w:t>
      </w:r>
      <w:r w:rsidRPr="0091645D">
        <w:rPr>
          <w:rFonts w:eastAsia="Times New Roman"/>
          <w:sz w:val="24"/>
          <w:szCs w:val="24"/>
        </w:rPr>
        <w:t>vertical</w:t>
      </w:r>
      <w:r w:rsidRPr="0091645D">
        <w:rPr>
          <w:rFonts w:eastAsia="Times New Roman"/>
          <w:spacing w:val="-2"/>
          <w:sz w:val="24"/>
          <w:szCs w:val="24"/>
        </w:rPr>
        <w:t xml:space="preserve"> </w:t>
      </w:r>
      <w:r w:rsidRPr="0091645D">
        <w:rPr>
          <w:rFonts w:eastAsia="Times New Roman"/>
          <w:sz w:val="24"/>
          <w:szCs w:val="24"/>
        </w:rPr>
        <w:t>surfaces</w:t>
      </w:r>
      <w:r w:rsidRPr="0091645D">
        <w:rPr>
          <w:rFonts w:eastAsia="Times New Roman"/>
          <w:spacing w:val="-2"/>
          <w:sz w:val="24"/>
          <w:szCs w:val="24"/>
        </w:rPr>
        <w:t xml:space="preserve"> </w:t>
      </w:r>
      <w:r w:rsidRPr="0091645D">
        <w:rPr>
          <w:rFonts w:eastAsia="Times New Roman"/>
          <w:sz w:val="24"/>
          <w:szCs w:val="24"/>
        </w:rPr>
        <w:t>in</w:t>
      </w:r>
      <w:r w:rsidRPr="0091645D">
        <w:rPr>
          <w:rFonts w:eastAsia="Times New Roman"/>
          <w:spacing w:val="-2"/>
          <w:sz w:val="24"/>
          <w:szCs w:val="24"/>
        </w:rPr>
        <w:t xml:space="preserve"> </w:t>
      </w:r>
      <w:r w:rsidRPr="0091645D">
        <w:rPr>
          <w:rFonts w:eastAsia="Times New Roman"/>
          <w:sz w:val="24"/>
          <w:szCs w:val="24"/>
        </w:rPr>
        <w:t>accordance</w:t>
      </w:r>
      <w:r w:rsidRPr="0091645D">
        <w:rPr>
          <w:rFonts w:eastAsia="Times New Roman"/>
          <w:spacing w:val="-2"/>
          <w:sz w:val="24"/>
          <w:szCs w:val="24"/>
        </w:rPr>
        <w:t xml:space="preserve"> </w:t>
      </w:r>
      <w:r w:rsidRPr="0091645D">
        <w:rPr>
          <w:rFonts w:eastAsia="Times New Roman"/>
          <w:sz w:val="24"/>
          <w:szCs w:val="24"/>
        </w:rPr>
        <w:t>with</w:t>
      </w:r>
      <w:r w:rsidRPr="0091645D">
        <w:rPr>
          <w:rFonts w:eastAsia="Times New Roman"/>
          <w:spacing w:val="-2"/>
          <w:sz w:val="24"/>
          <w:szCs w:val="24"/>
        </w:rPr>
        <w:t xml:space="preserve"> </w:t>
      </w:r>
      <w:r w:rsidRPr="0091645D">
        <w:rPr>
          <w:rFonts w:eastAsia="Times New Roman"/>
          <w:sz w:val="24"/>
          <w:szCs w:val="24"/>
        </w:rPr>
        <w:t>an IAC booth refurbishment.</w:t>
      </w:r>
      <w:r w:rsidRPr="0091645D">
        <w:rPr>
          <w:rFonts w:eastAsia="Times New Roman"/>
          <w:spacing w:val="40"/>
          <w:sz w:val="24"/>
          <w:szCs w:val="24"/>
        </w:rPr>
        <w:t xml:space="preserve"> </w:t>
      </w:r>
      <w:r w:rsidRPr="0091645D">
        <w:rPr>
          <w:rFonts w:eastAsia="Times New Roman"/>
          <w:sz w:val="24"/>
          <w:szCs w:val="24"/>
        </w:rPr>
        <w:t>The contractor will provide a VA approved complete system that is identical or equal to the method prescribed by the original Audiology suite manufacturer, IAC. Contractor shall carry out the contract in accordance with the true intent and meaning of the SOW, contract plans, and specifications without additional cost to the VA.</w:t>
      </w:r>
    </w:p>
    <w:p w:rsidR="0091645D" w:rsidRPr="0091645D" w:rsidP="0091645D">
      <w:pPr>
        <w:numPr>
          <w:ilvl w:val="1"/>
          <w:numId w:val="1"/>
        </w:numPr>
        <w:tabs>
          <w:tab w:val="left" w:pos="1799"/>
        </w:tabs>
        <w:kinsoku w:val="0"/>
        <w:overflowPunct w:val="0"/>
        <w:ind w:left="1799" w:right="698"/>
        <w:rPr>
          <w:rFonts w:eastAsia="Times New Roman"/>
          <w:color w:val="000000"/>
          <w:sz w:val="24"/>
          <w:szCs w:val="24"/>
        </w:rPr>
      </w:pPr>
      <w:r w:rsidRPr="0091645D">
        <w:rPr>
          <w:rFonts w:eastAsia="Times New Roman"/>
          <w:sz w:val="24"/>
          <w:szCs w:val="24"/>
        </w:rPr>
        <w:t>Building materials, tools and equipment shall never be left in a public area or unattended</w:t>
      </w:r>
      <w:r w:rsidRPr="0091645D">
        <w:rPr>
          <w:rFonts w:eastAsia="Times New Roman"/>
          <w:spacing w:val="-7"/>
          <w:sz w:val="24"/>
          <w:szCs w:val="24"/>
        </w:rPr>
        <w:t xml:space="preserve"> </w:t>
      </w:r>
      <w:r w:rsidRPr="0091645D">
        <w:rPr>
          <w:rFonts w:eastAsia="Times New Roman"/>
          <w:sz w:val="24"/>
          <w:szCs w:val="24"/>
        </w:rPr>
        <w:t>within</w:t>
      </w:r>
      <w:r w:rsidRPr="0091645D">
        <w:rPr>
          <w:rFonts w:eastAsia="Times New Roman"/>
          <w:spacing w:val="-7"/>
          <w:sz w:val="24"/>
          <w:szCs w:val="24"/>
        </w:rPr>
        <w:t xml:space="preserve"> </w:t>
      </w:r>
      <w:r w:rsidRPr="0091645D">
        <w:rPr>
          <w:rFonts w:eastAsia="Times New Roman"/>
          <w:sz w:val="24"/>
          <w:szCs w:val="24"/>
        </w:rPr>
        <w:t>the</w:t>
      </w:r>
      <w:r w:rsidRPr="0091645D">
        <w:rPr>
          <w:rFonts w:eastAsia="Times New Roman"/>
          <w:spacing w:val="-5"/>
          <w:sz w:val="24"/>
          <w:szCs w:val="24"/>
        </w:rPr>
        <w:t xml:space="preserve"> </w:t>
      </w:r>
      <w:r w:rsidRPr="0091645D">
        <w:rPr>
          <w:rFonts w:eastAsia="Times New Roman"/>
          <w:sz w:val="24"/>
          <w:szCs w:val="24"/>
        </w:rPr>
        <w:t>unit</w:t>
      </w:r>
      <w:r w:rsidRPr="0091645D">
        <w:rPr>
          <w:rFonts w:eastAsia="Times New Roman"/>
          <w:spacing w:val="-4"/>
          <w:sz w:val="24"/>
          <w:szCs w:val="24"/>
        </w:rPr>
        <w:t xml:space="preserve"> </w:t>
      </w:r>
      <w:r w:rsidRPr="0091645D">
        <w:rPr>
          <w:rFonts w:eastAsia="Times New Roman"/>
          <w:sz w:val="24"/>
          <w:szCs w:val="24"/>
        </w:rPr>
        <w:t>common</w:t>
      </w:r>
      <w:r w:rsidRPr="0091645D">
        <w:rPr>
          <w:rFonts w:eastAsia="Times New Roman"/>
          <w:spacing w:val="-4"/>
          <w:sz w:val="24"/>
          <w:szCs w:val="24"/>
        </w:rPr>
        <w:t xml:space="preserve"> </w:t>
      </w:r>
      <w:r w:rsidRPr="0091645D">
        <w:rPr>
          <w:rFonts w:eastAsia="Times New Roman"/>
          <w:sz w:val="24"/>
          <w:szCs w:val="24"/>
        </w:rPr>
        <w:t>areas.</w:t>
      </w:r>
      <w:r w:rsidRPr="0091645D">
        <w:rPr>
          <w:rFonts w:eastAsia="Times New Roman"/>
          <w:spacing w:val="38"/>
          <w:sz w:val="24"/>
          <w:szCs w:val="24"/>
        </w:rPr>
        <w:t xml:space="preserve"> </w:t>
      </w:r>
      <w:r w:rsidRPr="0091645D">
        <w:rPr>
          <w:rFonts w:eastAsia="Times New Roman"/>
          <w:sz w:val="24"/>
          <w:szCs w:val="24"/>
        </w:rPr>
        <w:t>No</w:t>
      </w:r>
      <w:r w:rsidRPr="0091645D">
        <w:rPr>
          <w:rFonts w:eastAsia="Times New Roman"/>
          <w:spacing w:val="-4"/>
          <w:sz w:val="24"/>
          <w:szCs w:val="24"/>
        </w:rPr>
        <w:t xml:space="preserve"> </w:t>
      </w:r>
      <w:r w:rsidRPr="0091645D">
        <w:rPr>
          <w:rFonts w:eastAsia="Times New Roman"/>
          <w:sz w:val="24"/>
          <w:szCs w:val="24"/>
        </w:rPr>
        <w:t>work</w:t>
      </w:r>
      <w:r w:rsidRPr="0091645D">
        <w:rPr>
          <w:rFonts w:eastAsia="Times New Roman"/>
          <w:spacing w:val="-4"/>
          <w:sz w:val="24"/>
          <w:szCs w:val="24"/>
        </w:rPr>
        <w:t xml:space="preserve"> </w:t>
      </w:r>
      <w:r w:rsidRPr="0091645D">
        <w:rPr>
          <w:rFonts w:eastAsia="Times New Roman"/>
          <w:sz w:val="24"/>
          <w:szCs w:val="24"/>
        </w:rPr>
        <w:t>is</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2"/>
          <w:sz w:val="24"/>
          <w:szCs w:val="24"/>
        </w:rPr>
        <w:t xml:space="preserve"> </w:t>
      </w:r>
      <w:r w:rsidRPr="0091645D">
        <w:rPr>
          <w:rFonts w:eastAsia="Times New Roman"/>
          <w:sz w:val="24"/>
          <w:szCs w:val="24"/>
        </w:rPr>
        <w:t>be</w:t>
      </w:r>
      <w:r w:rsidRPr="0091645D">
        <w:rPr>
          <w:rFonts w:eastAsia="Times New Roman"/>
          <w:spacing w:val="-4"/>
          <w:sz w:val="24"/>
          <w:szCs w:val="24"/>
        </w:rPr>
        <w:t xml:space="preserve"> </w:t>
      </w:r>
      <w:r w:rsidRPr="0091645D">
        <w:rPr>
          <w:rFonts w:eastAsia="Times New Roman"/>
          <w:sz w:val="24"/>
          <w:szCs w:val="24"/>
        </w:rPr>
        <w:t>done</w:t>
      </w:r>
      <w:r w:rsidRPr="0091645D">
        <w:rPr>
          <w:rFonts w:eastAsia="Times New Roman"/>
          <w:spacing w:val="-4"/>
          <w:sz w:val="24"/>
          <w:szCs w:val="24"/>
        </w:rPr>
        <w:t xml:space="preserve"> </w:t>
      </w:r>
      <w:r w:rsidRPr="0091645D">
        <w:rPr>
          <w:rFonts w:eastAsia="Times New Roman"/>
          <w:sz w:val="24"/>
          <w:szCs w:val="24"/>
        </w:rPr>
        <w:t>in</w:t>
      </w:r>
      <w:r w:rsidRPr="0091645D">
        <w:rPr>
          <w:rFonts w:eastAsia="Times New Roman"/>
          <w:spacing w:val="-4"/>
          <w:sz w:val="24"/>
          <w:szCs w:val="24"/>
        </w:rPr>
        <w:t xml:space="preserve"> </w:t>
      </w:r>
      <w:r w:rsidRPr="0091645D">
        <w:rPr>
          <w:rFonts w:eastAsia="Times New Roman"/>
          <w:sz w:val="24"/>
          <w:szCs w:val="24"/>
        </w:rPr>
        <w:t>common areas, the area that will be available for this removal and installation will be strictly adhered to.</w:t>
      </w:r>
    </w:p>
    <w:p w:rsidR="0091645D" w:rsidRPr="0091645D" w:rsidP="0091645D">
      <w:pPr>
        <w:numPr>
          <w:ilvl w:val="0"/>
          <w:numId w:val="1"/>
        </w:numPr>
        <w:tabs>
          <w:tab w:val="left" w:pos="1078"/>
        </w:tabs>
        <w:kinsoku w:val="0"/>
        <w:overflowPunct w:val="0"/>
        <w:ind w:left="1078" w:hanging="359"/>
        <w:rPr>
          <w:rFonts w:eastAsia="Times New Roman"/>
          <w:spacing w:val="-2"/>
          <w:sz w:val="24"/>
          <w:szCs w:val="24"/>
        </w:rPr>
      </w:pPr>
      <w:r w:rsidRPr="0091645D">
        <w:rPr>
          <w:rFonts w:eastAsia="Times New Roman"/>
          <w:sz w:val="24"/>
          <w:szCs w:val="24"/>
        </w:rPr>
        <w:t>Specifications</w:t>
      </w:r>
      <w:r w:rsidRPr="0091645D">
        <w:rPr>
          <w:rFonts w:eastAsia="Times New Roman"/>
          <w:spacing w:val="-11"/>
          <w:sz w:val="24"/>
          <w:szCs w:val="24"/>
        </w:rPr>
        <w:t xml:space="preserve"> </w:t>
      </w:r>
      <w:r w:rsidRPr="0091645D">
        <w:rPr>
          <w:rFonts w:eastAsia="Times New Roman"/>
          <w:sz w:val="24"/>
          <w:szCs w:val="24"/>
        </w:rPr>
        <w:t>and</w:t>
      </w:r>
      <w:r w:rsidRPr="0091645D">
        <w:rPr>
          <w:rFonts w:eastAsia="Times New Roman"/>
          <w:spacing w:val="-10"/>
          <w:sz w:val="24"/>
          <w:szCs w:val="24"/>
        </w:rPr>
        <w:t xml:space="preserve"> </w:t>
      </w:r>
      <w:r w:rsidRPr="0091645D">
        <w:rPr>
          <w:rFonts w:eastAsia="Times New Roman"/>
          <w:spacing w:val="-2"/>
          <w:sz w:val="24"/>
          <w:szCs w:val="24"/>
        </w:rPr>
        <w:t>Drawings</w:t>
      </w:r>
    </w:p>
    <w:p w:rsidR="0091645D" w:rsidRPr="0091645D" w:rsidP="0091645D">
      <w:pPr>
        <w:numPr>
          <w:ilvl w:val="1"/>
          <w:numId w:val="1"/>
        </w:numPr>
        <w:tabs>
          <w:tab w:val="left" w:pos="1800"/>
        </w:tabs>
        <w:kinsoku w:val="0"/>
        <w:overflowPunct w:val="0"/>
        <w:spacing w:before="43" w:line="276" w:lineRule="auto"/>
        <w:ind w:right="1888"/>
        <w:rPr>
          <w:rFonts w:eastAsia="Times New Roman"/>
          <w:color w:val="000000"/>
          <w:sz w:val="24"/>
          <w:szCs w:val="24"/>
        </w:rPr>
      </w:pPr>
      <w:r w:rsidRPr="0091645D">
        <w:rPr>
          <w:rFonts w:eastAsia="Times New Roman"/>
          <w:sz w:val="24"/>
          <w:szCs w:val="24"/>
        </w:rPr>
        <w:t>Electronic</w:t>
      </w:r>
      <w:r w:rsidRPr="0091645D">
        <w:rPr>
          <w:rFonts w:eastAsia="Times New Roman"/>
          <w:spacing w:val="-8"/>
          <w:sz w:val="24"/>
          <w:szCs w:val="24"/>
        </w:rPr>
        <w:t xml:space="preserve"> </w:t>
      </w:r>
      <w:r w:rsidRPr="0091645D">
        <w:rPr>
          <w:rFonts w:eastAsia="Times New Roman"/>
          <w:sz w:val="24"/>
          <w:szCs w:val="24"/>
        </w:rPr>
        <w:t>copies</w:t>
      </w:r>
      <w:r w:rsidRPr="0091645D">
        <w:rPr>
          <w:rFonts w:eastAsia="Times New Roman"/>
          <w:spacing w:val="-8"/>
          <w:sz w:val="24"/>
          <w:szCs w:val="24"/>
        </w:rPr>
        <w:t xml:space="preserve"> </w:t>
      </w:r>
      <w:r w:rsidRPr="0091645D">
        <w:rPr>
          <w:rFonts w:eastAsia="Times New Roman"/>
          <w:sz w:val="24"/>
          <w:szCs w:val="24"/>
        </w:rPr>
        <w:t>of</w:t>
      </w:r>
      <w:r w:rsidRPr="0091645D">
        <w:rPr>
          <w:rFonts w:eastAsia="Times New Roman"/>
          <w:spacing w:val="-8"/>
          <w:sz w:val="24"/>
          <w:szCs w:val="24"/>
        </w:rPr>
        <w:t xml:space="preserve"> </w:t>
      </w:r>
      <w:r w:rsidRPr="0091645D">
        <w:rPr>
          <w:rFonts w:eastAsia="Times New Roman"/>
          <w:sz w:val="24"/>
          <w:szCs w:val="24"/>
        </w:rPr>
        <w:t>the</w:t>
      </w:r>
      <w:r w:rsidRPr="0091645D">
        <w:rPr>
          <w:rFonts w:eastAsia="Times New Roman"/>
          <w:spacing w:val="-8"/>
          <w:sz w:val="24"/>
          <w:szCs w:val="24"/>
        </w:rPr>
        <w:t xml:space="preserve"> </w:t>
      </w:r>
      <w:r w:rsidRPr="0091645D">
        <w:rPr>
          <w:rFonts w:eastAsia="Times New Roman"/>
          <w:sz w:val="24"/>
          <w:szCs w:val="24"/>
        </w:rPr>
        <w:t>specifications</w:t>
      </w:r>
      <w:r w:rsidRPr="0091645D">
        <w:rPr>
          <w:rFonts w:eastAsia="Times New Roman"/>
          <w:spacing w:val="-8"/>
          <w:sz w:val="24"/>
          <w:szCs w:val="24"/>
        </w:rPr>
        <w:t xml:space="preserve"> </w:t>
      </w:r>
      <w:r w:rsidRPr="0091645D">
        <w:rPr>
          <w:rFonts w:eastAsia="Times New Roman"/>
          <w:sz w:val="24"/>
          <w:szCs w:val="24"/>
        </w:rPr>
        <w:t>and</w:t>
      </w:r>
      <w:r w:rsidRPr="0091645D">
        <w:rPr>
          <w:rFonts w:eastAsia="Times New Roman"/>
          <w:spacing w:val="-8"/>
          <w:sz w:val="24"/>
          <w:szCs w:val="24"/>
        </w:rPr>
        <w:t xml:space="preserve"> </w:t>
      </w:r>
      <w:r w:rsidRPr="0091645D">
        <w:rPr>
          <w:rFonts w:eastAsia="Times New Roman"/>
          <w:sz w:val="24"/>
          <w:szCs w:val="24"/>
        </w:rPr>
        <w:t>drawings</w:t>
      </w:r>
      <w:r w:rsidRPr="0091645D">
        <w:rPr>
          <w:rFonts w:eastAsia="Times New Roman"/>
          <w:spacing w:val="-8"/>
          <w:sz w:val="24"/>
          <w:szCs w:val="24"/>
        </w:rPr>
        <w:t xml:space="preserve"> </w:t>
      </w:r>
      <w:r w:rsidRPr="0091645D">
        <w:rPr>
          <w:rFonts w:eastAsia="Times New Roman"/>
          <w:sz w:val="24"/>
          <w:szCs w:val="24"/>
        </w:rPr>
        <w:t>shall</w:t>
      </w:r>
      <w:r w:rsidRPr="0091645D">
        <w:rPr>
          <w:rFonts w:eastAsia="Times New Roman"/>
          <w:spacing w:val="-8"/>
          <w:sz w:val="24"/>
          <w:szCs w:val="24"/>
        </w:rPr>
        <w:t xml:space="preserve"> </w:t>
      </w:r>
      <w:r w:rsidRPr="0091645D">
        <w:rPr>
          <w:rFonts w:eastAsia="Times New Roman"/>
          <w:sz w:val="24"/>
          <w:szCs w:val="24"/>
        </w:rPr>
        <w:t>be</w:t>
      </w:r>
      <w:r w:rsidRPr="0091645D">
        <w:rPr>
          <w:rFonts w:eastAsia="Times New Roman"/>
          <w:spacing w:val="-6"/>
          <w:sz w:val="24"/>
          <w:szCs w:val="24"/>
        </w:rPr>
        <w:t xml:space="preserve"> </w:t>
      </w:r>
      <w:r w:rsidRPr="0091645D">
        <w:rPr>
          <w:rFonts w:eastAsia="Times New Roman"/>
          <w:sz w:val="24"/>
          <w:szCs w:val="24"/>
        </w:rPr>
        <w:t>made available to the Contractor upon Contractor’s written request.</w:t>
      </w:r>
    </w:p>
    <w:p w:rsidR="0091645D" w:rsidRPr="0091645D" w:rsidP="0091645D">
      <w:pPr>
        <w:numPr>
          <w:ilvl w:val="1"/>
          <w:numId w:val="1"/>
        </w:numPr>
        <w:tabs>
          <w:tab w:val="left" w:pos="1800"/>
        </w:tabs>
        <w:kinsoku w:val="0"/>
        <w:overflowPunct w:val="0"/>
        <w:spacing w:before="1" w:line="276" w:lineRule="auto"/>
        <w:ind w:right="862"/>
        <w:rPr>
          <w:rFonts w:eastAsia="Times New Roman"/>
          <w:color w:val="000000"/>
          <w:sz w:val="24"/>
          <w:szCs w:val="24"/>
        </w:rPr>
      </w:pPr>
      <w:r w:rsidRPr="0091645D">
        <w:rPr>
          <w:rFonts w:eastAsia="Times New Roman"/>
          <w:sz w:val="24"/>
          <w:szCs w:val="24"/>
        </w:rPr>
        <w:t>Contractor</w:t>
      </w:r>
      <w:r w:rsidRPr="0091645D">
        <w:rPr>
          <w:rFonts w:eastAsia="Times New Roman"/>
          <w:spacing w:val="-7"/>
          <w:sz w:val="24"/>
          <w:szCs w:val="24"/>
        </w:rPr>
        <w:t xml:space="preserve"> </w:t>
      </w:r>
      <w:r w:rsidRPr="0091645D">
        <w:rPr>
          <w:rFonts w:eastAsia="Times New Roman"/>
          <w:sz w:val="24"/>
          <w:szCs w:val="24"/>
        </w:rPr>
        <w:t>shall</w:t>
      </w:r>
      <w:r w:rsidRPr="0091645D">
        <w:rPr>
          <w:rFonts w:eastAsia="Times New Roman"/>
          <w:spacing w:val="-10"/>
          <w:sz w:val="24"/>
          <w:szCs w:val="24"/>
        </w:rPr>
        <w:t xml:space="preserve"> </w:t>
      </w:r>
      <w:r w:rsidRPr="0091645D">
        <w:rPr>
          <w:rFonts w:eastAsia="Times New Roman"/>
          <w:sz w:val="24"/>
          <w:szCs w:val="24"/>
        </w:rPr>
        <w:t>be</w:t>
      </w:r>
      <w:r w:rsidRPr="0091645D">
        <w:rPr>
          <w:rFonts w:eastAsia="Times New Roman"/>
          <w:spacing w:val="-7"/>
          <w:sz w:val="24"/>
          <w:szCs w:val="24"/>
        </w:rPr>
        <w:t xml:space="preserve"> </w:t>
      </w:r>
      <w:r w:rsidRPr="0091645D">
        <w:rPr>
          <w:rFonts w:eastAsia="Times New Roman"/>
          <w:sz w:val="24"/>
          <w:szCs w:val="24"/>
        </w:rPr>
        <w:t>responsible</w:t>
      </w:r>
      <w:r w:rsidRPr="0091645D">
        <w:rPr>
          <w:rFonts w:eastAsia="Times New Roman"/>
          <w:spacing w:val="-7"/>
          <w:sz w:val="24"/>
          <w:szCs w:val="24"/>
        </w:rPr>
        <w:t xml:space="preserve"> </w:t>
      </w:r>
      <w:r w:rsidRPr="0091645D">
        <w:rPr>
          <w:rFonts w:eastAsia="Times New Roman"/>
          <w:sz w:val="24"/>
          <w:szCs w:val="24"/>
        </w:rPr>
        <w:t>for</w:t>
      </w:r>
      <w:r w:rsidRPr="0091645D">
        <w:rPr>
          <w:rFonts w:eastAsia="Times New Roman"/>
          <w:spacing w:val="-9"/>
          <w:sz w:val="24"/>
          <w:szCs w:val="24"/>
        </w:rPr>
        <w:t xml:space="preserve"> </w:t>
      </w:r>
      <w:r w:rsidRPr="0091645D">
        <w:rPr>
          <w:rFonts w:eastAsia="Times New Roman"/>
          <w:sz w:val="24"/>
          <w:szCs w:val="24"/>
        </w:rPr>
        <w:t>printed</w:t>
      </w:r>
      <w:r w:rsidRPr="0091645D">
        <w:rPr>
          <w:rFonts w:eastAsia="Times New Roman"/>
          <w:spacing w:val="-6"/>
          <w:sz w:val="24"/>
          <w:szCs w:val="24"/>
        </w:rPr>
        <w:t xml:space="preserve"> </w:t>
      </w:r>
      <w:r w:rsidRPr="0091645D">
        <w:rPr>
          <w:rFonts w:eastAsia="Times New Roman"/>
          <w:sz w:val="24"/>
          <w:szCs w:val="24"/>
        </w:rPr>
        <w:t>copies</w:t>
      </w:r>
      <w:r w:rsidRPr="0091645D">
        <w:rPr>
          <w:rFonts w:eastAsia="Times New Roman"/>
          <w:spacing w:val="-10"/>
          <w:sz w:val="24"/>
          <w:szCs w:val="24"/>
        </w:rPr>
        <w:t xml:space="preserve"> </w:t>
      </w:r>
      <w:r w:rsidRPr="0091645D">
        <w:rPr>
          <w:rFonts w:eastAsia="Times New Roman"/>
          <w:sz w:val="24"/>
          <w:szCs w:val="24"/>
        </w:rPr>
        <w:t>of</w:t>
      </w:r>
      <w:r w:rsidRPr="0091645D">
        <w:rPr>
          <w:rFonts w:eastAsia="Times New Roman"/>
          <w:spacing w:val="-6"/>
          <w:sz w:val="24"/>
          <w:szCs w:val="24"/>
        </w:rPr>
        <w:t xml:space="preserve"> </w:t>
      </w:r>
      <w:r w:rsidRPr="0091645D">
        <w:rPr>
          <w:rFonts w:eastAsia="Times New Roman"/>
          <w:sz w:val="24"/>
          <w:szCs w:val="24"/>
        </w:rPr>
        <w:t>specifications,</w:t>
      </w:r>
      <w:r w:rsidRPr="0091645D">
        <w:rPr>
          <w:rFonts w:eastAsia="Times New Roman"/>
          <w:spacing w:val="-9"/>
          <w:sz w:val="24"/>
          <w:szCs w:val="24"/>
        </w:rPr>
        <w:t xml:space="preserve"> </w:t>
      </w:r>
      <w:r w:rsidRPr="0091645D">
        <w:rPr>
          <w:rFonts w:eastAsia="Times New Roman"/>
          <w:sz w:val="24"/>
          <w:szCs w:val="24"/>
        </w:rPr>
        <w:t>drawings and other documents, at the Contractor’s expense.</w:t>
      </w:r>
    </w:p>
    <w:p w:rsidR="0091645D" w:rsidRPr="0091645D" w:rsidP="0091645D">
      <w:pPr>
        <w:numPr>
          <w:ilvl w:val="1"/>
          <w:numId w:val="1"/>
        </w:numPr>
        <w:tabs>
          <w:tab w:val="left" w:pos="1800"/>
        </w:tabs>
        <w:kinsoku w:val="0"/>
        <w:overflowPunct w:val="0"/>
        <w:spacing w:before="1" w:line="276" w:lineRule="auto"/>
        <w:ind w:right="862"/>
        <w:rPr>
          <w:rFonts w:eastAsia="Times New Roman"/>
          <w:color w:val="000000"/>
          <w:sz w:val="24"/>
          <w:szCs w:val="24"/>
        </w:rPr>
        <w:sectPr>
          <w:footerReference w:type="even" r:id="rId14"/>
          <w:footerReference w:type="default" r:id="rId15"/>
          <w:footerReference w:type="first" r:id="rId16"/>
          <w:pgSz w:w="12240" w:h="15840"/>
          <w:pgMar w:top="1080" w:right="1440" w:bottom="1080" w:left="1440" w:header="360" w:footer="360"/>
          <w:cols w:space="720"/>
          <w:noEndnote/>
        </w:sectPr>
      </w:pPr>
    </w:p>
    <w:p w:rsidR="0091645D" w:rsidRPr="0091645D" w:rsidP="0091645D">
      <w:pPr>
        <w:numPr>
          <w:ilvl w:val="0"/>
          <w:numId w:val="1"/>
        </w:numPr>
        <w:tabs>
          <w:tab w:val="left" w:pos="1079"/>
        </w:tabs>
        <w:kinsoku w:val="0"/>
        <w:overflowPunct w:val="0"/>
        <w:spacing w:before="41"/>
        <w:ind w:left="1079" w:hanging="359"/>
        <w:rPr>
          <w:rFonts w:eastAsia="Times New Roman"/>
          <w:spacing w:val="-2"/>
          <w:sz w:val="24"/>
          <w:szCs w:val="24"/>
        </w:rPr>
      </w:pPr>
      <w:r w:rsidRPr="0091645D">
        <w:rPr>
          <w:rFonts w:eastAsia="Times New Roman"/>
          <w:spacing w:val="-2"/>
          <w:sz w:val="24"/>
          <w:szCs w:val="24"/>
        </w:rPr>
        <w:t>Submittals</w:t>
      </w:r>
    </w:p>
    <w:p w:rsidR="0091645D" w:rsidRPr="0091645D" w:rsidP="0091645D">
      <w:pPr>
        <w:numPr>
          <w:ilvl w:val="1"/>
          <w:numId w:val="1"/>
        </w:numPr>
        <w:tabs>
          <w:tab w:val="left" w:pos="1799"/>
        </w:tabs>
        <w:kinsoku w:val="0"/>
        <w:overflowPunct w:val="0"/>
        <w:spacing w:before="190"/>
        <w:ind w:left="1799" w:hanging="359"/>
        <w:rPr>
          <w:rFonts w:eastAsia="Times New Roman"/>
          <w:color w:val="000000"/>
          <w:spacing w:val="-2"/>
          <w:sz w:val="24"/>
          <w:szCs w:val="24"/>
        </w:rPr>
      </w:pPr>
      <w:r w:rsidRPr="0091645D">
        <w:rPr>
          <w:rFonts w:eastAsia="Times New Roman"/>
          <w:sz w:val="24"/>
          <w:szCs w:val="24"/>
        </w:rPr>
        <w:t>GENERAL</w:t>
      </w:r>
      <w:r w:rsidRPr="0091645D">
        <w:rPr>
          <w:rFonts w:eastAsia="Times New Roman"/>
          <w:spacing w:val="-7"/>
          <w:sz w:val="24"/>
          <w:szCs w:val="24"/>
        </w:rPr>
        <w:t xml:space="preserve"> </w:t>
      </w:r>
      <w:r w:rsidRPr="0091645D">
        <w:rPr>
          <w:rFonts w:eastAsia="Times New Roman"/>
          <w:spacing w:val="-2"/>
          <w:sz w:val="24"/>
          <w:szCs w:val="24"/>
        </w:rPr>
        <w:t>REQUIREMENTS.</w:t>
      </w:r>
    </w:p>
    <w:p w:rsidR="0091645D" w:rsidRPr="0091645D" w:rsidP="0091645D">
      <w:pPr>
        <w:numPr>
          <w:ilvl w:val="1"/>
          <w:numId w:val="1"/>
        </w:numPr>
        <w:tabs>
          <w:tab w:val="left" w:pos="1800"/>
        </w:tabs>
        <w:kinsoku w:val="0"/>
        <w:overflowPunct w:val="0"/>
        <w:spacing w:before="87" w:line="276" w:lineRule="auto"/>
        <w:ind w:right="1294"/>
        <w:rPr>
          <w:rFonts w:eastAsia="Times New Roman"/>
          <w:color w:val="000000"/>
          <w:sz w:val="24"/>
          <w:szCs w:val="24"/>
        </w:rPr>
      </w:pPr>
      <w:r w:rsidRPr="0091645D">
        <w:rPr>
          <w:rFonts w:eastAsia="Times New Roman"/>
          <w:sz w:val="24"/>
          <w:szCs w:val="24"/>
        </w:rPr>
        <w:t>Product</w:t>
      </w:r>
      <w:r w:rsidRPr="0091645D">
        <w:rPr>
          <w:rFonts w:eastAsia="Times New Roman"/>
          <w:spacing w:val="-4"/>
          <w:sz w:val="24"/>
          <w:szCs w:val="24"/>
        </w:rPr>
        <w:t xml:space="preserve"> </w:t>
      </w:r>
      <w:r w:rsidRPr="0091645D">
        <w:rPr>
          <w:rFonts w:eastAsia="Times New Roman"/>
          <w:sz w:val="24"/>
          <w:szCs w:val="24"/>
        </w:rPr>
        <w:t>Data:</w:t>
      </w:r>
      <w:r w:rsidRPr="0091645D">
        <w:rPr>
          <w:rFonts w:eastAsia="Times New Roman"/>
          <w:spacing w:val="-4"/>
          <w:sz w:val="24"/>
          <w:szCs w:val="24"/>
        </w:rPr>
        <w:t xml:space="preserve"> </w:t>
      </w:r>
      <w:r w:rsidRPr="0091645D">
        <w:rPr>
          <w:rFonts w:eastAsia="Times New Roman"/>
          <w:sz w:val="24"/>
          <w:szCs w:val="24"/>
        </w:rPr>
        <w:t>All</w:t>
      </w:r>
      <w:r w:rsidRPr="0091645D">
        <w:rPr>
          <w:rFonts w:eastAsia="Times New Roman"/>
          <w:spacing w:val="40"/>
          <w:sz w:val="24"/>
          <w:szCs w:val="24"/>
        </w:rPr>
        <w:t xml:space="preserve"> </w:t>
      </w:r>
      <w:r w:rsidRPr="0091645D">
        <w:rPr>
          <w:rFonts w:eastAsia="Times New Roman"/>
          <w:sz w:val="24"/>
          <w:szCs w:val="24"/>
        </w:rPr>
        <w:t>product</w:t>
      </w:r>
      <w:r w:rsidRPr="0091645D">
        <w:rPr>
          <w:rFonts w:eastAsia="Times New Roman"/>
          <w:spacing w:val="-4"/>
          <w:sz w:val="24"/>
          <w:szCs w:val="24"/>
        </w:rPr>
        <w:t xml:space="preserve"> </w:t>
      </w:r>
      <w:r w:rsidRPr="0091645D">
        <w:rPr>
          <w:rFonts w:eastAsia="Times New Roman"/>
          <w:sz w:val="24"/>
          <w:szCs w:val="24"/>
        </w:rPr>
        <w:t>specifications</w:t>
      </w:r>
      <w:r w:rsidRPr="0091645D">
        <w:rPr>
          <w:rFonts w:eastAsia="Times New Roman"/>
          <w:spacing w:val="-4"/>
          <w:sz w:val="24"/>
          <w:szCs w:val="24"/>
        </w:rPr>
        <w:t xml:space="preserve"> </w:t>
      </w:r>
      <w:r w:rsidRPr="0091645D">
        <w:rPr>
          <w:rFonts w:eastAsia="Times New Roman"/>
          <w:sz w:val="24"/>
          <w:szCs w:val="24"/>
        </w:rPr>
        <w:t>including</w:t>
      </w:r>
      <w:r w:rsidRPr="0091645D">
        <w:rPr>
          <w:rFonts w:eastAsia="Times New Roman"/>
          <w:spacing w:val="-4"/>
          <w:sz w:val="24"/>
          <w:szCs w:val="24"/>
        </w:rPr>
        <w:t xml:space="preserve"> </w:t>
      </w:r>
      <w:r w:rsidRPr="0091645D">
        <w:rPr>
          <w:rFonts w:eastAsia="Times New Roman"/>
          <w:sz w:val="24"/>
          <w:szCs w:val="24"/>
        </w:rPr>
        <w:t>fire</w:t>
      </w:r>
      <w:r w:rsidRPr="0091645D">
        <w:rPr>
          <w:rFonts w:eastAsia="Times New Roman"/>
          <w:spacing w:val="-4"/>
          <w:sz w:val="24"/>
          <w:szCs w:val="24"/>
        </w:rPr>
        <w:t xml:space="preserve"> </w:t>
      </w:r>
      <w:r w:rsidRPr="0091645D">
        <w:rPr>
          <w:rFonts w:eastAsia="Times New Roman"/>
          <w:sz w:val="24"/>
          <w:szCs w:val="24"/>
        </w:rPr>
        <w:t>rating</w:t>
      </w:r>
      <w:r w:rsidRPr="0091645D">
        <w:rPr>
          <w:rFonts w:eastAsia="Times New Roman"/>
          <w:spacing w:val="-4"/>
          <w:sz w:val="24"/>
          <w:szCs w:val="24"/>
        </w:rPr>
        <w:t xml:space="preserve"> </w:t>
      </w:r>
      <w:r w:rsidRPr="0091645D">
        <w:rPr>
          <w:rFonts w:eastAsia="Times New Roman"/>
          <w:sz w:val="24"/>
          <w:szCs w:val="24"/>
        </w:rPr>
        <w:t>per</w:t>
      </w:r>
      <w:r w:rsidRPr="0091645D">
        <w:rPr>
          <w:rFonts w:eastAsia="Times New Roman"/>
          <w:spacing w:val="-4"/>
          <w:sz w:val="24"/>
          <w:szCs w:val="24"/>
        </w:rPr>
        <w:t xml:space="preserve"> </w:t>
      </w:r>
      <w:r w:rsidRPr="0091645D">
        <w:rPr>
          <w:rFonts w:eastAsia="Times New Roman"/>
          <w:sz w:val="24"/>
          <w:szCs w:val="24"/>
        </w:rPr>
        <w:t>ASTME and NFPA.</w:t>
      </w:r>
    </w:p>
    <w:p w:rsidR="0091645D" w:rsidRPr="0091645D" w:rsidP="0091645D">
      <w:pPr>
        <w:numPr>
          <w:ilvl w:val="1"/>
          <w:numId w:val="1"/>
        </w:numPr>
        <w:tabs>
          <w:tab w:val="left" w:pos="1799"/>
        </w:tabs>
        <w:kinsoku w:val="0"/>
        <w:overflowPunct w:val="0"/>
        <w:spacing w:before="43"/>
        <w:ind w:left="1799" w:hanging="359"/>
        <w:rPr>
          <w:rFonts w:eastAsia="Times New Roman"/>
          <w:color w:val="000000"/>
          <w:spacing w:val="-2"/>
          <w:sz w:val="24"/>
          <w:szCs w:val="24"/>
        </w:rPr>
      </w:pPr>
      <w:r w:rsidRPr="0091645D">
        <w:rPr>
          <w:rFonts w:eastAsia="Times New Roman"/>
          <w:sz w:val="24"/>
          <w:szCs w:val="24"/>
        </w:rPr>
        <w:t>Shop</w:t>
      </w:r>
      <w:r w:rsidRPr="0091645D">
        <w:rPr>
          <w:rFonts w:eastAsia="Times New Roman"/>
          <w:spacing w:val="-6"/>
          <w:sz w:val="24"/>
          <w:szCs w:val="24"/>
        </w:rPr>
        <w:t xml:space="preserve"> </w:t>
      </w:r>
      <w:r w:rsidRPr="0091645D">
        <w:rPr>
          <w:rFonts w:eastAsia="Times New Roman"/>
          <w:sz w:val="24"/>
          <w:szCs w:val="24"/>
        </w:rPr>
        <w:t>drawing</w:t>
      </w:r>
      <w:r w:rsidRPr="0091645D">
        <w:rPr>
          <w:rFonts w:eastAsia="Times New Roman"/>
          <w:spacing w:val="-3"/>
          <w:sz w:val="24"/>
          <w:szCs w:val="24"/>
        </w:rPr>
        <w:t xml:space="preserve"> </w:t>
      </w:r>
      <w:r w:rsidRPr="0091645D">
        <w:rPr>
          <w:rFonts w:eastAsia="Times New Roman"/>
          <w:sz w:val="24"/>
          <w:szCs w:val="24"/>
        </w:rPr>
        <w:t>submittal</w:t>
      </w:r>
      <w:r w:rsidRPr="0091645D">
        <w:rPr>
          <w:rFonts w:eastAsia="Times New Roman"/>
          <w:spacing w:val="-4"/>
          <w:sz w:val="24"/>
          <w:szCs w:val="24"/>
        </w:rPr>
        <w:t xml:space="preserve"> </w:t>
      </w:r>
      <w:r w:rsidRPr="0091645D">
        <w:rPr>
          <w:rFonts w:eastAsia="Times New Roman"/>
          <w:sz w:val="24"/>
          <w:szCs w:val="24"/>
        </w:rPr>
        <w:t>shall</w:t>
      </w:r>
      <w:r w:rsidRPr="0091645D">
        <w:rPr>
          <w:rFonts w:eastAsia="Times New Roman"/>
          <w:spacing w:val="-3"/>
          <w:sz w:val="24"/>
          <w:szCs w:val="24"/>
        </w:rPr>
        <w:t xml:space="preserve"> </w:t>
      </w:r>
      <w:r w:rsidRPr="0091645D">
        <w:rPr>
          <w:rFonts w:eastAsia="Times New Roman"/>
          <w:sz w:val="24"/>
          <w:szCs w:val="24"/>
        </w:rPr>
        <w:t>include,</w:t>
      </w:r>
      <w:r w:rsidRPr="0091645D">
        <w:rPr>
          <w:rFonts w:eastAsia="Times New Roman"/>
          <w:spacing w:val="-4"/>
          <w:sz w:val="24"/>
          <w:szCs w:val="24"/>
        </w:rPr>
        <w:t xml:space="preserve"> </w:t>
      </w:r>
      <w:r w:rsidRPr="0091645D">
        <w:rPr>
          <w:rFonts w:eastAsia="Times New Roman"/>
          <w:sz w:val="24"/>
          <w:szCs w:val="24"/>
        </w:rPr>
        <w:t>at</w:t>
      </w:r>
      <w:r w:rsidRPr="0091645D">
        <w:rPr>
          <w:rFonts w:eastAsia="Times New Roman"/>
          <w:spacing w:val="-3"/>
          <w:sz w:val="24"/>
          <w:szCs w:val="24"/>
        </w:rPr>
        <w:t xml:space="preserve"> </w:t>
      </w:r>
      <w:r w:rsidRPr="0091645D">
        <w:rPr>
          <w:rFonts w:eastAsia="Times New Roman"/>
          <w:sz w:val="24"/>
          <w:szCs w:val="24"/>
        </w:rPr>
        <w:t>a</w:t>
      </w:r>
      <w:r w:rsidRPr="0091645D">
        <w:rPr>
          <w:rFonts w:eastAsia="Times New Roman"/>
          <w:spacing w:val="-4"/>
          <w:sz w:val="24"/>
          <w:szCs w:val="24"/>
        </w:rPr>
        <w:t xml:space="preserve"> </w:t>
      </w:r>
      <w:r w:rsidRPr="0091645D">
        <w:rPr>
          <w:rFonts w:eastAsia="Times New Roman"/>
          <w:sz w:val="24"/>
          <w:szCs w:val="24"/>
        </w:rPr>
        <w:t>minimum,</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3"/>
          <w:sz w:val="24"/>
          <w:szCs w:val="24"/>
        </w:rPr>
        <w:t xml:space="preserve"> </w:t>
      </w:r>
      <w:r w:rsidRPr="0091645D">
        <w:rPr>
          <w:rFonts w:eastAsia="Times New Roman"/>
          <w:spacing w:val="-2"/>
          <w:sz w:val="24"/>
          <w:szCs w:val="24"/>
        </w:rPr>
        <w:t>following:</w:t>
      </w:r>
    </w:p>
    <w:p w:rsidR="0091645D" w:rsidRPr="0091645D" w:rsidP="0091645D">
      <w:pPr>
        <w:numPr>
          <w:ilvl w:val="1"/>
          <w:numId w:val="1"/>
        </w:numPr>
        <w:tabs>
          <w:tab w:val="left" w:pos="1798"/>
        </w:tabs>
        <w:kinsoku w:val="0"/>
        <w:overflowPunct w:val="0"/>
        <w:spacing w:before="87"/>
        <w:ind w:left="1798" w:hanging="358"/>
        <w:rPr>
          <w:rFonts w:eastAsia="Times New Roman"/>
          <w:color w:val="000000"/>
          <w:spacing w:val="-2"/>
          <w:sz w:val="24"/>
          <w:szCs w:val="24"/>
        </w:rPr>
      </w:pPr>
      <w:r w:rsidRPr="0091645D">
        <w:rPr>
          <w:rFonts w:eastAsia="Times New Roman"/>
          <w:sz w:val="24"/>
          <w:szCs w:val="24"/>
        </w:rPr>
        <w:t>Booth</w:t>
      </w:r>
      <w:r w:rsidRPr="0091645D">
        <w:rPr>
          <w:rFonts w:eastAsia="Times New Roman"/>
          <w:spacing w:val="-4"/>
          <w:sz w:val="24"/>
          <w:szCs w:val="24"/>
        </w:rPr>
        <w:t xml:space="preserve"> </w:t>
      </w:r>
      <w:r w:rsidRPr="0091645D">
        <w:rPr>
          <w:rFonts w:eastAsia="Times New Roman"/>
          <w:sz w:val="24"/>
          <w:szCs w:val="24"/>
        </w:rPr>
        <w:t>wall</w:t>
      </w:r>
      <w:r w:rsidRPr="0091645D">
        <w:rPr>
          <w:rFonts w:eastAsia="Times New Roman"/>
          <w:spacing w:val="-3"/>
          <w:sz w:val="24"/>
          <w:szCs w:val="24"/>
        </w:rPr>
        <w:t xml:space="preserve"> </w:t>
      </w:r>
      <w:r w:rsidRPr="0091645D">
        <w:rPr>
          <w:rFonts w:eastAsia="Times New Roman"/>
          <w:sz w:val="24"/>
          <w:szCs w:val="24"/>
        </w:rPr>
        <w:t>elevations</w:t>
      </w:r>
      <w:r w:rsidRPr="0091645D">
        <w:rPr>
          <w:rFonts w:eastAsia="Times New Roman"/>
          <w:spacing w:val="-3"/>
          <w:sz w:val="24"/>
          <w:szCs w:val="24"/>
        </w:rPr>
        <w:t xml:space="preserve"> </w:t>
      </w:r>
      <w:r w:rsidRPr="0091645D">
        <w:rPr>
          <w:rFonts w:eastAsia="Times New Roman"/>
          <w:sz w:val="24"/>
          <w:szCs w:val="24"/>
        </w:rPr>
        <w:t>and</w:t>
      </w:r>
      <w:r w:rsidRPr="0091645D">
        <w:rPr>
          <w:rFonts w:eastAsia="Times New Roman"/>
          <w:spacing w:val="-3"/>
          <w:sz w:val="24"/>
          <w:szCs w:val="24"/>
        </w:rPr>
        <w:t xml:space="preserve"> </w:t>
      </w:r>
      <w:r w:rsidRPr="0091645D">
        <w:rPr>
          <w:rFonts w:eastAsia="Times New Roman"/>
          <w:spacing w:val="-2"/>
          <w:sz w:val="24"/>
          <w:szCs w:val="24"/>
        </w:rPr>
        <w:t>layout</w:t>
      </w:r>
    </w:p>
    <w:p w:rsidR="0091645D" w:rsidRPr="0091645D" w:rsidP="0091645D">
      <w:pPr>
        <w:numPr>
          <w:ilvl w:val="1"/>
          <w:numId w:val="1"/>
        </w:numPr>
        <w:tabs>
          <w:tab w:val="left" w:pos="1798"/>
        </w:tabs>
        <w:kinsoku w:val="0"/>
        <w:overflowPunct w:val="0"/>
        <w:spacing w:before="86"/>
        <w:ind w:left="1798" w:hanging="358"/>
        <w:rPr>
          <w:rFonts w:eastAsia="Times New Roman"/>
          <w:color w:val="000000"/>
          <w:spacing w:val="-2"/>
          <w:sz w:val="24"/>
          <w:szCs w:val="24"/>
        </w:rPr>
      </w:pPr>
      <w:r w:rsidRPr="0091645D">
        <w:rPr>
          <w:rFonts w:eastAsia="Times New Roman"/>
          <w:sz w:val="24"/>
          <w:szCs w:val="24"/>
        </w:rPr>
        <w:t>Booth</w:t>
      </w:r>
      <w:r w:rsidRPr="0091645D">
        <w:rPr>
          <w:rFonts w:eastAsia="Times New Roman"/>
          <w:spacing w:val="-2"/>
          <w:sz w:val="24"/>
          <w:szCs w:val="24"/>
        </w:rPr>
        <w:t xml:space="preserve"> </w:t>
      </w:r>
      <w:r w:rsidRPr="0091645D">
        <w:rPr>
          <w:rFonts w:eastAsia="Times New Roman"/>
          <w:sz w:val="24"/>
          <w:szCs w:val="24"/>
        </w:rPr>
        <w:t>floor</w:t>
      </w:r>
      <w:r w:rsidRPr="0091645D">
        <w:rPr>
          <w:rFonts w:eastAsia="Times New Roman"/>
          <w:spacing w:val="-2"/>
          <w:sz w:val="24"/>
          <w:szCs w:val="24"/>
        </w:rPr>
        <w:t xml:space="preserve"> </w:t>
      </w:r>
      <w:r w:rsidRPr="0091645D">
        <w:rPr>
          <w:rFonts w:eastAsia="Times New Roman"/>
          <w:sz w:val="24"/>
          <w:szCs w:val="24"/>
        </w:rPr>
        <w:t>seaming</w:t>
      </w:r>
      <w:r w:rsidRPr="0091645D">
        <w:rPr>
          <w:rFonts w:eastAsia="Times New Roman"/>
          <w:spacing w:val="-1"/>
          <w:sz w:val="24"/>
          <w:szCs w:val="24"/>
        </w:rPr>
        <w:t xml:space="preserve"> </w:t>
      </w:r>
      <w:r w:rsidRPr="0091645D">
        <w:rPr>
          <w:rFonts w:eastAsia="Times New Roman"/>
          <w:spacing w:val="-2"/>
          <w:sz w:val="24"/>
          <w:szCs w:val="24"/>
        </w:rPr>
        <w:t>locations</w:t>
      </w:r>
    </w:p>
    <w:p w:rsidR="0091645D" w:rsidRPr="0091645D" w:rsidP="0091645D">
      <w:pPr>
        <w:numPr>
          <w:ilvl w:val="1"/>
          <w:numId w:val="1"/>
        </w:numPr>
        <w:tabs>
          <w:tab w:val="left" w:pos="1800"/>
        </w:tabs>
        <w:kinsoku w:val="0"/>
        <w:overflowPunct w:val="0"/>
        <w:spacing w:before="88" w:line="276" w:lineRule="auto"/>
        <w:ind w:right="1031"/>
        <w:rPr>
          <w:rFonts w:eastAsia="Times New Roman"/>
          <w:color w:val="000000"/>
          <w:sz w:val="24"/>
          <w:szCs w:val="24"/>
        </w:rPr>
      </w:pPr>
      <w:r w:rsidRPr="0091645D">
        <w:rPr>
          <w:rFonts w:eastAsia="Times New Roman"/>
          <w:sz w:val="24"/>
          <w:szCs w:val="24"/>
        </w:rPr>
        <w:t>Fabric</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acoustic</w:t>
      </w:r>
      <w:r w:rsidRPr="0091645D">
        <w:rPr>
          <w:rFonts w:eastAsia="Times New Roman"/>
          <w:spacing w:val="-4"/>
          <w:sz w:val="24"/>
          <w:szCs w:val="24"/>
        </w:rPr>
        <w:t xml:space="preserve"> </w:t>
      </w:r>
      <w:r w:rsidRPr="0091645D">
        <w:rPr>
          <w:rFonts w:eastAsia="Times New Roman"/>
          <w:sz w:val="24"/>
          <w:szCs w:val="24"/>
        </w:rPr>
        <w:t>material</w:t>
      </w:r>
      <w:r w:rsidRPr="0091645D">
        <w:rPr>
          <w:rFonts w:eastAsia="Times New Roman"/>
          <w:spacing w:val="-4"/>
          <w:sz w:val="24"/>
          <w:szCs w:val="24"/>
        </w:rPr>
        <w:t xml:space="preserve"> </w:t>
      </w:r>
      <w:r w:rsidRPr="0091645D">
        <w:rPr>
          <w:rFonts w:eastAsia="Times New Roman"/>
          <w:sz w:val="24"/>
          <w:szCs w:val="24"/>
        </w:rPr>
        <w:t>specification</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two</w:t>
      </w:r>
      <w:r w:rsidRPr="0091645D">
        <w:rPr>
          <w:rFonts w:eastAsia="Times New Roman"/>
          <w:spacing w:val="-4"/>
          <w:sz w:val="24"/>
          <w:szCs w:val="24"/>
        </w:rPr>
        <w:t xml:space="preserve"> </w:t>
      </w:r>
      <w:r w:rsidRPr="0091645D">
        <w:rPr>
          <w:rFonts w:eastAsia="Times New Roman"/>
          <w:sz w:val="24"/>
          <w:szCs w:val="24"/>
        </w:rPr>
        <w:t>full</w:t>
      </w:r>
      <w:r w:rsidRPr="0091645D">
        <w:rPr>
          <w:rFonts w:eastAsia="Times New Roman"/>
          <w:spacing w:val="-4"/>
          <w:sz w:val="24"/>
          <w:szCs w:val="24"/>
        </w:rPr>
        <w:t xml:space="preserve"> </w:t>
      </w:r>
      <w:r w:rsidRPr="0091645D">
        <w:rPr>
          <w:rFonts w:eastAsia="Times New Roman"/>
          <w:sz w:val="24"/>
          <w:szCs w:val="24"/>
        </w:rPr>
        <w:t>size</w:t>
      </w:r>
      <w:r w:rsidRPr="0091645D">
        <w:rPr>
          <w:rFonts w:eastAsia="Times New Roman"/>
          <w:spacing w:val="-4"/>
          <w:sz w:val="24"/>
          <w:szCs w:val="24"/>
        </w:rPr>
        <w:t xml:space="preserve"> </w:t>
      </w:r>
      <w:r w:rsidRPr="0091645D">
        <w:rPr>
          <w:rFonts w:eastAsia="Times New Roman"/>
          <w:sz w:val="24"/>
          <w:szCs w:val="24"/>
        </w:rPr>
        <w:t>physical</w:t>
      </w:r>
      <w:r w:rsidRPr="0091645D">
        <w:rPr>
          <w:rFonts w:eastAsia="Times New Roman"/>
          <w:spacing w:val="-4"/>
          <w:sz w:val="24"/>
          <w:szCs w:val="24"/>
        </w:rPr>
        <w:t xml:space="preserve"> </w:t>
      </w:r>
      <w:r w:rsidRPr="0091645D">
        <w:rPr>
          <w:rFonts w:eastAsia="Times New Roman"/>
          <w:sz w:val="24"/>
          <w:szCs w:val="24"/>
        </w:rPr>
        <w:t>sample</w:t>
      </w:r>
      <w:r w:rsidRPr="0091645D">
        <w:rPr>
          <w:rFonts w:eastAsia="Times New Roman"/>
          <w:sz w:val="24"/>
          <w:szCs w:val="24"/>
        </w:rPr>
        <w:t xml:space="preserve"> of each material submitted for walls, based on and fully compliant with the provided technical specifications and design intent documents.</w:t>
      </w:r>
    </w:p>
    <w:p w:rsidR="0091645D" w:rsidRPr="0091645D" w:rsidP="0091645D">
      <w:pPr>
        <w:numPr>
          <w:ilvl w:val="1"/>
          <w:numId w:val="1"/>
        </w:numPr>
        <w:tabs>
          <w:tab w:val="left" w:pos="1800"/>
        </w:tabs>
        <w:kinsoku w:val="0"/>
        <w:overflowPunct w:val="0"/>
        <w:spacing w:before="43" w:line="276" w:lineRule="auto"/>
        <w:ind w:right="1075"/>
        <w:rPr>
          <w:rFonts w:eastAsia="Times New Roman"/>
          <w:color w:val="000000"/>
          <w:sz w:val="24"/>
          <w:szCs w:val="24"/>
        </w:rPr>
      </w:pPr>
      <w:r w:rsidRPr="0091645D">
        <w:rPr>
          <w:rFonts w:eastAsia="Times New Roman"/>
          <w:sz w:val="24"/>
          <w:szCs w:val="24"/>
        </w:rPr>
        <w:t>Carpet</w:t>
      </w:r>
      <w:r w:rsidRPr="0091645D">
        <w:rPr>
          <w:rFonts w:eastAsia="Times New Roman"/>
          <w:spacing w:val="-4"/>
          <w:sz w:val="24"/>
          <w:szCs w:val="24"/>
        </w:rPr>
        <w:t xml:space="preserve"> </w:t>
      </w:r>
      <w:r w:rsidRPr="0091645D">
        <w:rPr>
          <w:rFonts w:eastAsia="Times New Roman"/>
          <w:sz w:val="24"/>
          <w:szCs w:val="24"/>
        </w:rPr>
        <w:t>specification</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two</w:t>
      </w:r>
      <w:r w:rsidRPr="0091645D">
        <w:rPr>
          <w:rFonts w:eastAsia="Times New Roman"/>
          <w:spacing w:val="-4"/>
          <w:sz w:val="24"/>
          <w:szCs w:val="24"/>
        </w:rPr>
        <w:t xml:space="preserve"> </w:t>
      </w:r>
      <w:r w:rsidRPr="0091645D">
        <w:rPr>
          <w:rFonts w:eastAsia="Times New Roman"/>
          <w:sz w:val="24"/>
          <w:szCs w:val="24"/>
        </w:rPr>
        <w:t>full</w:t>
      </w:r>
      <w:r w:rsidRPr="0091645D">
        <w:rPr>
          <w:rFonts w:eastAsia="Times New Roman"/>
          <w:spacing w:val="-4"/>
          <w:sz w:val="24"/>
          <w:szCs w:val="24"/>
        </w:rPr>
        <w:t xml:space="preserve"> </w:t>
      </w:r>
      <w:r w:rsidRPr="0091645D">
        <w:rPr>
          <w:rFonts w:eastAsia="Times New Roman"/>
          <w:sz w:val="24"/>
          <w:szCs w:val="24"/>
        </w:rPr>
        <w:t>size</w:t>
      </w:r>
      <w:r w:rsidRPr="0091645D">
        <w:rPr>
          <w:rFonts w:eastAsia="Times New Roman"/>
          <w:spacing w:val="-1"/>
          <w:sz w:val="24"/>
          <w:szCs w:val="24"/>
        </w:rPr>
        <w:t xml:space="preserve"> </w:t>
      </w:r>
      <w:r w:rsidRPr="0091645D">
        <w:rPr>
          <w:rFonts w:eastAsia="Times New Roman"/>
          <w:sz w:val="24"/>
          <w:szCs w:val="24"/>
        </w:rPr>
        <w:t>physical</w:t>
      </w:r>
      <w:r w:rsidRPr="0091645D">
        <w:rPr>
          <w:rFonts w:eastAsia="Times New Roman"/>
          <w:spacing w:val="-4"/>
          <w:sz w:val="24"/>
          <w:szCs w:val="24"/>
        </w:rPr>
        <w:t xml:space="preserve"> </w:t>
      </w:r>
      <w:r w:rsidRPr="0091645D">
        <w:rPr>
          <w:rFonts w:eastAsia="Times New Roman"/>
          <w:sz w:val="24"/>
          <w:szCs w:val="24"/>
        </w:rPr>
        <w:t>sample</w:t>
      </w:r>
      <w:r w:rsidRPr="0091645D">
        <w:rPr>
          <w:rFonts w:eastAsia="Times New Roman"/>
          <w:spacing w:val="-4"/>
          <w:sz w:val="24"/>
          <w:szCs w:val="24"/>
        </w:rPr>
        <w:t xml:space="preserve"> </w:t>
      </w:r>
      <w:r w:rsidRPr="0091645D">
        <w:rPr>
          <w:rFonts w:eastAsia="Times New Roman"/>
          <w:sz w:val="24"/>
          <w:szCs w:val="24"/>
        </w:rPr>
        <w:t>of</w:t>
      </w:r>
      <w:r w:rsidRPr="0091645D">
        <w:rPr>
          <w:rFonts w:eastAsia="Times New Roman"/>
          <w:spacing w:val="-4"/>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flooring</w:t>
      </w:r>
      <w:r w:rsidRPr="0091645D">
        <w:rPr>
          <w:rFonts w:eastAsia="Times New Roman"/>
          <w:spacing w:val="-4"/>
          <w:sz w:val="24"/>
          <w:szCs w:val="24"/>
        </w:rPr>
        <w:t xml:space="preserve"> </w:t>
      </w:r>
      <w:r w:rsidRPr="0091645D">
        <w:rPr>
          <w:rFonts w:eastAsia="Times New Roman"/>
          <w:sz w:val="24"/>
          <w:szCs w:val="24"/>
        </w:rPr>
        <w:t>being used as a match to technical specifications and design intent documents.</w:t>
      </w:r>
    </w:p>
    <w:p w:rsidR="0091645D" w:rsidRPr="0091645D" w:rsidP="0091645D">
      <w:pPr>
        <w:numPr>
          <w:ilvl w:val="1"/>
          <w:numId w:val="1"/>
        </w:numPr>
        <w:tabs>
          <w:tab w:val="left" w:pos="1800"/>
        </w:tabs>
        <w:kinsoku w:val="0"/>
        <w:overflowPunct w:val="0"/>
        <w:spacing w:before="42" w:line="276" w:lineRule="auto"/>
        <w:ind w:right="1219"/>
        <w:rPr>
          <w:rFonts w:eastAsia="Times New Roman"/>
          <w:color w:val="000000"/>
          <w:sz w:val="24"/>
          <w:szCs w:val="24"/>
        </w:rPr>
      </w:pPr>
      <w:r w:rsidRPr="0091645D">
        <w:rPr>
          <w:rFonts w:eastAsia="Times New Roman"/>
          <w:sz w:val="24"/>
          <w:szCs w:val="24"/>
        </w:rPr>
        <w:t>Provide</w:t>
      </w:r>
      <w:r w:rsidRPr="0091645D">
        <w:rPr>
          <w:rFonts w:eastAsia="Times New Roman"/>
          <w:spacing w:val="-7"/>
          <w:sz w:val="24"/>
          <w:szCs w:val="24"/>
        </w:rPr>
        <w:t xml:space="preserve"> </w:t>
      </w:r>
      <w:r w:rsidRPr="0091645D">
        <w:rPr>
          <w:rFonts w:eastAsia="Times New Roman"/>
          <w:sz w:val="24"/>
          <w:szCs w:val="24"/>
        </w:rPr>
        <w:t>manufacturer’s</w:t>
      </w:r>
      <w:r w:rsidRPr="0091645D">
        <w:rPr>
          <w:rFonts w:eastAsia="Times New Roman"/>
          <w:spacing w:val="-7"/>
          <w:sz w:val="24"/>
          <w:szCs w:val="24"/>
        </w:rPr>
        <w:t xml:space="preserve"> </w:t>
      </w:r>
      <w:r w:rsidRPr="0091645D">
        <w:rPr>
          <w:rFonts w:eastAsia="Times New Roman"/>
          <w:sz w:val="24"/>
          <w:szCs w:val="24"/>
        </w:rPr>
        <w:t>recommended</w:t>
      </w:r>
      <w:r w:rsidRPr="0091645D">
        <w:rPr>
          <w:rFonts w:eastAsia="Times New Roman"/>
          <w:spacing w:val="-6"/>
          <w:sz w:val="24"/>
          <w:szCs w:val="24"/>
        </w:rPr>
        <w:t xml:space="preserve"> </w:t>
      </w:r>
      <w:r w:rsidRPr="0091645D">
        <w:rPr>
          <w:rFonts w:eastAsia="Times New Roman"/>
          <w:sz w:val="24"/>
          <w:szCs w:val="24"/>
        </w:rPr>
        <w:t>installation</w:t>
      </w:r>
      <w:r w:rsidRPr="0091645D">
        <w:rPr>
          <w:rFonts w:eastAsia="Times New Roman"/>
          <w:spacing w:val="-7"/>
          <w:sz w:val="24"/>
          <w:szCs w:val="24"/>
        </w:rPr>
        <w:t xml:space="preserve"> </w:t>
      </w:r>
      <w:r w:rsidRPr="0091645D">
        <w:rPr>
          <w:rFonts w:eastAsia="Times New Roman"/>
          <w:sz w:val="24"/>
          <w:szCs w:val="24"/>
        </w:rPr>
        <w:t>method</w:t>
      </w:r>
      <w:r w:rsidRPr="0091645D">
        <w:rPr>
          <w:rFonts w:eastAsia="Times New Roman"/>
          <w:spacing w:val="-7"/>
          <w:sz w:val="24"/>
          <w:szCs w:val="24"/>
        </w:rPr>
        <w:t xml:space="preserve"> </w:t>
      </w:r>
      <w:r w:rsidRPr="0091645D">
        <w:rPr>
          <w:rFonts w:eastAsia="Times New Roman"/>
          <w:sz w:val="24"/>
          <w:szCs w:val="24"/>
        </w:rPr>
        <w:t>and</w:t>
      </w:r>
      <w:r w:rsidRPr="0091645D">
        <w:rPr>
          <w:rFonts w:eastAsia="Times New Roman"/>
          <w:spacing w:val="-7"/>
          <w:sz w:val="24"/>
          <w:szCs w:val="24"/>
        </w:rPr>
        <w:t xml:space="preserve"> </w:t>
      </w:r>
      <w:r w:rsidRPr="0091645D">
        <w:rPr>
          <w:rFonts w:eastAsia="Times New Roman"/>
          <w:sz w:val="24"/>
          <w:szCs w:val="24"/>
        </w:rPr>
        <w:t>vendor’s plan to carry it out.</w:t>
      </w:r>
    </w:p>
    <w:p w:rsidR="0091645D" w:rsidRPr="0091645D" w:rsidP="0091645D">
      <w:pPr>
        <w:numPr>
          <w:ilvl w:val="1"/>
          <w:numId w:val="1"/>
        </w:numPr>
        <w:tabs>
          <w:tab w:val="left" w:pos="1799"/>
        </w:tabs>
        <w:kinsoku w:val="0"/>
        <w:overflowPunct w:val="0"/>
        <w:spacing w:before="292"/>
        <w:ind w:left="1799" w:right="597"/>
        <w:rPr>
          <w:rFonts w:eastAsia="Times New Roman"/>
          <w:color w:val="000000"/>
        </w:rPr>
      </w:pPr>
      <w:r w:rsidRPr="0091645D">
        <w:rPr>
          <w:rFonts w:eastAsia="Times New Roman"/>
          <w:sz w:val="24"/>
          <w:szCs w:val="24"/>
        </w:rPr>
        <w:t>After Notice to proceed:</w:t>
      </w:r>
      <w:r w:rsidRPr="0091645D">
        <w:rPr>
          <w:rFonts w:eastAsia="Times New Roman"/>
          <w:spacing w:val="40"/>
          <w:sz w:val="24"/>
          <w:szCs w:val="24"/>
        </w:rPr>
        <w:t xml:space="preserve"> </w:t>
      </w:r>
      <w:r w:rsidRPr="0091645D">
        <w:rPr>
          <w:rFonts w:eastAsia="Times New Roman"/>
          <w:sz w:val="24"/>
          <w:szCs w:val="24"/>
        </w:rPr>
        <w:t>Contractor, Contactor employees, Contractor Sub-Contractors, and Contractor suppliers shall comply with the VA security management</w:t>
      </w:r>
      <w:r w:rsidRPr="0091645D">
        <w:rPr>
          <w:rFonts w:eastAsia="Times New Roman"/>
          <w:spacing w:val="-2"/>
          <w:sz w:val="24"/>
          <w:szCs w:val="24"/>
        </w:rPr>
        <w:t xml:space="preserve"> </w:t>
      </w:r>
      <w:r w:rsidRPr="0091645D">
        <w:rPr>
          <w:rFonts w:eastAsia="Times New Roman"/>
          <w:sz w:val="24"/>
          <w:szCs w:val="24"/>
        </w:rPr>
        <w:t>program</w:t>
      </w:r>
      <w:r w:rsidRPr="0091645D">
        <w:rPr>
          <w:rFonts w:eastAsia="Times New Roman"/>
          <w:spacing w:val="-2"/>
          <w:sz w:val="24"/>
          <w:szCs w:val="24"/>
        </w:rPr>
        <w:t xml:space="preserve"> </w:t>
      </w:r>
      <w:r w:rsidRPr="0091645D">
        <w:rPr>
          <w:rFonts w:eastAsia="Times New Roman"/>
          <w:sz w:val="24"/>
          <w:szCs w:val="24"/>
        </w:rPr>
        <w:t>and</w:t>
      </w:r>
      <w:r w:rsidRPr="0091645D">
        <w:rPr>
          <w:rFonts w:eastAsia="Times New Roman"/>
          <w:spacing w:val="-2"/>
          <w:sz w:val="24"/>
          <w:szCs w:val="24"/>
        </w:rPr>
        <w:t xml:space="preserve"> </w:t>
      </w:r>
      <w:r w:rsidRPr="0091645D">
        <w:rPr>
          <w:rFonts w:eastAsia="Times New Roman"/>
          <w:sz w:val="24"/>
          <w:szCs w:val="24"/>
        </w:rPr>
        <w:t>obtain</w:t>
      </w:r>
      <w:r w:rsidRPr="0091645D">
        <w:rPr>
          <w:rFonts w:eastAsia="Times New Roman"/>
          <w:spacing w:val="-2"/>
          <w:sz w:val="24"/>
          <w:szCs w:val="24"/>
        </w:rPr>
        <w:t xml:space="preserve"> </w:t>
      </w:r>
      <w:r w:rsidRPr="0091645D">
        <w:rPr>
          <w:rFonts w:eastAsia="Times New Roman"/>
          <w:sz w:val="24"/>
          <w:szCs w:val="24"/>
        </w:rPr>
        <w:t>permission</w:t>
      </w:r>
      <w:r w:rsidRPr="0091645D">
        <w:rPr>
          <w:rFonts w:eastAsia="Times New Roman"/>
          <w:spacing w:val="-2"/>
          <w:sz w:val="24"/>
          <w:szCs w:val="24"/>
        </w:rPr>
        <w:t xml:space="preserve"> </w:t>
      </w:r>
      <w:r w:rsidRPr="0091645D">
        <w:rPr>
          <w:rFonts w:eastAsia="Times New Roman"/>
          <w:sz w:val="24"/>
          <w:szCs w:val="24"/>
        </w:rPr>
        <w:t>of</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2"/>
          <w:sz w:val="24"/>
          <w:szCs w:val="24"/>
        </w:rPr>
        <w:t xml:space="preserve"> </w:t>
      </w:r>
      <w:r w:rsidRPr="0091645D">
        <w:rPr>
          <w:rFonts w:eastAsia="Times New Roman"/>
          <w:sz w:val="24"/>
          <w:szCs w:val="24"/>
        </w:rPr>
        <w:t>VA</w:t>
      </w:r>
      <w:r w:rsidRPr="0091645D">
        <w:rPr>
          <w:rFonts w:eastAsia="Times New Roman"/>
          <w:spacing w:val="-2"/>
          <w:sz w:val="24"/>
          <w:szCs w:val="24"/>
        </w:rPr>
        <w:t xml:space="preserve"> </w:t>
      </w:r>
      <w:r w:rsidRPr="0091645D">
        <w:rPr>
          <w:rFonts w:eastAsia="Times New Roman"/>
          <w:sz w:val="24"/>
          <w:szCs w:val="24"/>
        </w:rPr>
        <w:t>police,</w:t>
      </w:r>
      <w:r w:rsidRPr="0091645D">
        <w:rPr>
          <w:rFonts w:eastAsia="Times New Roman"/>
          <w:spacing w:val="-2"/>
          <w:sz w:val="24"/>
          <w:szCs w:val="24"/>
        </w:rPr>
        <w:t xml:space="preserve"> </w:t>
      </w:r>
      <w:r w:rsidRPr="0091645D">
        <w:rPr>
          <w:rFonts w:eastAsia="Times New Roman"/>
          <w:sz w:val="24"/>
          <w:szCs w:val="24"/>
        </w:rPr>
        <w:t>be</w:t>
      </w:r>
      <w:r w:rsidRPr="0091645D">
        <w:rPr>
          <w:rFonts w:eastAsia="Times New Roman"/>
          <w:spacing w:val="-2"/>
          <w:sz w:val="24"/>
          <w:szCs w:val="24"/>
        </w:rPr>
        <w:t xml:space="preserve"> </w:t>
      </w:r>
      <w:r w:rsidRPr="0091645D">
        <w:rPr>
          <w:rFonts w:eastAsia="Times New Roman"/>
          <w:sz w:val="24"/>
          <w:szCs w:val="24"/>
        </w:rPr>
        <w:t>identified</w:t>
      </w:r>
      <w:r w:rsidRPr="0091645D">
        <w:rPr>
          <w:rFonts w:eastAsia="Times New Roman"/>
          <w:spacing w:val="-2"/>
          <w:sz w:val="24"/>
          <w:szCs w:val="24"/>
        </w:rPr>
        <w:t xml:space="preserve"> </w:t>
      </w:r>
      <w:r w:rsidRPr="0091645D">
        <w:rPr>
          <w:rFonts w:eastAsia="Times New Roman"/>
          <w:sz w:val="24"/>
          <w:szCs w:val="24"/>
        </w:rPr>
        <w:t>by the</w:t>
      </w:r>
      <w:r w:rsidRPr="0091645D">
        <w:rPr>
          <w:rFonts w:eastAsia="Times New Roman"/>
          <w:spacing w:val="-4"/>
          <w:sz w:val="24"/>
          <w:szCs w:val="24"/>
        </w:rPr>
        <w:t xml:space="preserve"> </w:t>
      </w:r>
      <w:r w:rsidRPr="0091645D">
        <w:rPr>
          <w:rFonts w:eastAsia="Times New Roman"/>
          <w:sz w:val="24"/>
          <w:szCs w:val="24"/>
        </w:rPr>
        <w:t>contract</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employer,</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restricted</w:t>
      </w:r>
      <w:r w:rsidRPr="0091645D">
        <w:rPr>
          <w:rFonts w:eastAsia="Times New Roman"/>
          <w:spacing w:val="-7"/>
          <w:sz w:val="24"/>
          <w:szCs w:val="24"/>
        </w:rPr>
        <w:t xml:space="preserve"> </w:t>
      </w:r>
      <w:r w:rsidRPr="0091645D">
        <w:rPr>
          <w:rFonts w:eastAsia="Times New Roman"/>
          <w:sz w:val="24"/>
          <w:szCs w:val="24"/>
        </w:rPr>
        <w:t>from</w:t>
      </w:r>
      <w:r w:rsidRPr="0091645D">
        <w:rPr>
          <w:rFonts w:eastAsia="Times New Roman"/>
          <w:spacing w:val="-7"/>
          <w:sz w:val="24"/>
          <w:szCs w:val="24"/>
        </w:rPr>
        <w:t xml:space="preserve"> </w:t>
      </w:r>
      <w:r w:rsidRPr="0091645D">
        <w:rPr>
          <w:rFonts w:eastAsia="Times New Roman"/>
          <w:sz w:val="24"/>
          <w:szCs w:val="24"/>
        </w:rPr>
        <w:t>unauthorized</w:t>
      </w:r>
      <w:r w:rsidRPr="0091645D">
        <w:rPr>
          <w:rFonts w:eastAsia="Times New Roman"/>
          <w:spacing w:val="-9"/>
          <w:sz w:val="24"/>
          <w:szCs w:val="24"/>
        </w:rPr>
        <w:t xml:space="preserve"> </w:t>
      </w:r>
      <w:r w:rsidRPr="0091645D">
        <w:rPr>
          <w:rFonts w:eastAsia="Times New Roman"/>
          <w:sz w:val="24"/>
          <w:szCs w:val="24"/>
        </w:rPr>
        <w:t>access.</w:t>
      </w:r>
      <w:r w:rsidRPr="0091645D">
        <w:rPr>
          <w:rFonts w:eastAsia="Times New Roman"/>
          <w:spacing w:val="34"/>
          <w:sz w:val="24"/>
          <w:szCs w:val="24"/>
        </w:rPr>
        <w:t xml:space="preserve"> </w:t>
      </w:r>
      <w:r w:rsidRPr="0091645D">
        <w:rPr>
          <w:rFonts w:eastAsia="Times New Roman"/>
          <w:sz w:val="24"/>
          <w:szCs w:val="24"/>
        </w:rPr>
        <w:t>This</w:t>
      </w:r>
      <w:r w:rsidRPr="0091645D">
        <w:rPr>
          <w:rFonts w:eastAsia="Times New Roman"/>
          <w:spacing w:val="-9"/>
          <w:sz w:val="24"/>
          <w:szCs w:val="24"/>
        </w:rPr>
        <w:t xml:space="preserve"> </w:t>
      </w:r>
      <w:r w:rsidRPr="0091645D">
        <w:rPr>
          <w:rFonts w:eastAsia="Times New Roman"/>
          <w:sz w:val="24"/>
          <w:szCs w:val="24"/>
        </w:rPr>
        <w:t>shall be coordinated with the VA Police by the COR.</w:t>
      </w:r>
      <w:r w:rsidRPr="0091645D">
        <w:rPr>
          <w:rFonts w:eastAsia="Times New Roman"/>
          <w:spacing w:val="-2"/>
          <w:sz w:val="24"/>
          <w:szCs w:val="24"/>
        </w:rPr>
        <w:t xml:space="preserve"> </w:t>
      </w:r>
      <w:r w:rsidRPr="0091645D">
        <w:rPr>
          <w:rFonts w:eastAsia="Times New Roman"/>
        </w:rPr>
        <w:t>Contractor, Contactor employees, Contractor Sub-Contractors, and Contractor suppliers shall not enter the work site without a temporary access sticker.</w:t>
      </w:r>
      <w:r w:rsidRPr="0091645D">
        <w:rPr>
          <w:rFonts w:eastAsia="Times New Roman"/>
          <w:spacing w:val="40"/>
        </w:rPr>
        <w:t xml:space="preserve"> </w:t>
      </w:r>
      <w:r w:rsidRPr="0091645D">
        <w:rPr>
          <w:rFonts w:eastAsia="Times New Roman"/>
        </w:rPr>
        <w:t>They may also be subject to inspection of their personal</w:t>
      </w:r>
      <w:r w:rsidRPr="0091645D">
        <w:rPr>
          <w:rFonts w:eastAsia="Times New Roman"/>
          <w:spacing w:val="-2"/>
        </w:rPr>
        <w:t xml:space="preserve"> </w:t>
      </w:r>
      <w:r w:rsidRPr="0091645D">
        <w:rPr>
          <w:rFonts w:eastAsia="Times New Roman"/>
        </w:rPr>
        <w:t>effects</w:t>
      </w:r>
      <w:r w:rsidRPr="0091645D">
        <w:rPr>
          <w:rFonts w:eastAsia="Times New Roman"/>
          <w:spacing w:val="-2"/>
        </w:rPr>
        <w:t xml:space="preserve"> </w:t>
      </w:r>
      <w:r w:rsidRPr="0091645D">
        <w:rPr>
          <w:rFonts w:eastAsia="Times New Roman"/>
        </w:rPr>
        <w:t>when</w:t>
      </w:r>
      <w:r w:rsidRPr="0091645D">
        <w:rPr>
          <w:rFonts w:eastAsia="Times New Roman"/>
          <w:spacing w:val="-1"/>
        </w:rPr>
        <w:t xml:space="preserve"> </w:t>
      </w:r>
      <w:r w:rsidRPr="0091645D">
        <w:rPr>
          <w:rFonts w:eastAsia="Times New Roman"/>
        </w:rPr>
        <w:t>entering</w:t>
      </w:r>
      <w:r w:rsidRPr="0091645D">
        <w:rPr>
          <w:rFonts w:eastAsia="Times New Roman"/>
          <w:spacing w:val="-2"/>
        </w:rPr>
        <w:t xml:space="preserve"> </w:t>
      </w:r>
      <w:r w:rsidRPr="0091645D">
        <w:rPr>
          <w:rFonts w:eastAsia="Times New Roman"/>
        </w:rPr>
        <w:t>or</w:t>
      </w:r>
      <w:r w:rsidRPr="0091645D">
        <w:rPr>
          <w:rFonts w:eastAsia="Times New Roman"/>
          <w:spacing w:val="-2"/>
        </w:rPr>
        <w:t xml:space="preserve"> </w:t>
      </w:r>
      <w:r w:rsidRPr="0091645D">
        <w:rPr>
          <w:rFonts w:eastAsia="Times New Roman"/>
        </w:rPr>
        <w:t>leaving</w:t>
      </w:r>
      <w:r w:rsidRPr="0091645D">
        <w:rPr>
          <w:rFonts w:eastAsia="Times New Roman"/>
          <w:spacing w:val="-2"/>
        </w:rPr>
        <w:t xml:space="preserve"> </w:t>
      </w:r>
      <w:r w:rsidRPr="0091645D">
        <w:rPr>
          <w:rFonts w:eastAsia="Times New Roman"/>
        </w:rPr>
        <w:t>the</w:t>
      </w:r>
      <w:r w:rsidRPr="0091645D">
        <w:rPr>
          <w:rFonts w:eastAsia="Times New Roman"/>
          <w:spacing w:val="-1"/>
        </w:rPr>
        <w:t xml:space="preserve"> </w:t>
      </w:r>
      <w:r w:rsidRPr="0091645D">
        <w:rPr>
          <w:rFonts w:eastAsia="Times New Roman"/>
        </w:rPr>
        <w:t>project</w:t>
      </w:r>
      <w:r w:rsidRPr="0091645D">
        <w:rPr>
          <w:rFonts w:eastAsia="Times New Roman"/>
          <w:spacing w:val="-4"/>
        </w:rPr>
        <w:t xml:space="preserve"> </w:t>
      </w:r>
      <w:r w:rsidRPr="0091645D">
        <w:rPr>
          <w:rFonts w:eastAsia="Times New Roman"/>
        </w:rPr>
        <w:t>site.</w:t>
      </w:r>
      <w:r w:rsidRPr="0091645D">
        <w:rPr>
          <w:rFonts w:eastAsia="Times New Roman"/>
          <w:spacing w:val="38"/>
        </w:rPr>
        <w:t xml:space="preserve"> </w:t>
      </w:r>
      <w:r w:rsidRPr="0091645D">
        <w:rPr>
          <w:rFonts w:eastAsia="Times New Roman"/>
        </w:rPr>
        <w:t>Temporary</w:t>
      </w:r>
      <w:r w:rsidRPr="0091645D">
        <w:rPr>
          <w:rFonts w:eastAsia="Times New Roman"/>
          <w:spacing w:val="-2"/>
        </w:rPr>
        <w:t xml:space="preserve"> </w:t>
      </w:r>
      <w:r w:rsidRPr="0091645D">
        <w:rPr>
          <w:rFonts w:eastAsia="Times New Roman"/>
        </w:rPr>
        <w:t>badges</w:t>
      </w:r>
      <w:r w:rsidRPr="0091645D">
        <w:rPr>
          <w:rFonts w:eastAsia="Times New Roman"/>
          <w:spacing w:val="-2"/>
        </w:rPr>
        <w:t xml:space="preserve"> </w:t>
      </w:r>
      <w:r w:rsidRPr="0091645D">
        <w:rPr>
          <w:rFonts w:eastAsia="Times New Roman"/>
        </w:rPr>
        <w:t>shall</w:t>
      </w:r>
      <w:r w:rsidRPr="0091645D">
        <w:rPr>
          <w:rFonts w:eastAsia="Times New Roman"/>
          <w:spacing w:val="-2"/>
        </w:rPr>
        <w:t xml:space="preserve"> </w:t>
      </w:r>
      <w:r w:rsidRPr="0091645D">
        <w:rPr>
          <w:rFonts w:eastAsia="Times New Roman"/>
        </w:rPr>
        <w:t>be supplied by the VA to the Contractor for distribution to the Contractor, Contactor employees, Contractor’s Sub-Contractors, and Contractor suppliers.</w:t>
      </w:r>
      <w:r w:rsidRPr="0091645D">
        <w:rPr>
          <w:rFonts w:eastAsia="Times New Roman"/>
          <w:spacing w:val="40"/>
        </w:rPr>
        <w:t xml:space="preserve"> </w:t>
      </w:r>
      <w:r w:rsidRPr="0091645D">
        <w:rPr>
          <w:rFonts w:eastAsia="Times New Roman"/>
        </w:rPr>
        <w:t>The Contractor shall maintain a log of Badge ID numbers and names of employees the Badges were issued to.</w:t>
      </w:r>
      <w:r w:rsidRPr="0091645D">
        <w:rPr>
          <w:rFonts w:eastAsia="Times New Roman"/>
          <w:spacing w:val="40"/>
        </w:rPr>
        <w:t xml:space="preserve"> </w:t>
      </w:r>
      <w:r w:rsidRPr="0091645D">
        <w:rPr>
          <w:rFonts w:eastAsia="Times New Roman"/>
        </w:rPr>
        <w:t>Updated Badge log shall be given to the COR weekly or less frequently if directed by COR.</w:t>
      </w:r>
      <w:r w:rsidRPr="0091645D">
        <w:rPr>
          <w:rFonts w:eastAsia="Times New Roman"/>
          <w:spacing w:val="40"/>
        </w:rPr>
        <w:t xml:space="preserve"> </w:t>
      </w:r>
      <w:r w:rsidRPr="0091645D">
        <w:rPr>
          <w:rFonts w:eastAsia="Times New Roman"/>
        </w:rPr>
        <w:t>Lost Badges shall be reported immediately to the COR and the Contractor shall be responsible for a $100.00 fee for all lost or unreturned Badges.</w:t>
      </w:r>
    </w:p>
    <w:p w:rsidR="0091645D" w:rsidRPr="0091645D" w:rsidP="0091645D">
      <w:pPr>
        <w:kinsoku w:val="0"/>
        <w:overflowPunct w:val="0"/>
        <w:spacing w:before="26"/>
        <w:rPr>
          <w:rFonts w:eastAsia="Times New Roman"/>
        </w:rPr>
      </w:pPr>
    </w:p>
    <w:p w:rsidR="0091645D" w:rsidRPr="0091645D" w:rsidP="0091645D">
      <w:pPr>
        <w:numPr>
          <w:ilvl w:val="1"/>
          <w:numId w:val="1"/>
        </w:numPr>
        <w:tabs>
          <w:tab w:val="left" w:pos="1800"/>
        </w:tabs>
        <w:kinsoku w:val="0"/>
        <w:overflowPunct w:val="0"/>
        <w:ind w:right="459"/>
        <w:rPr>
          <w:rFonts w:eastAsia="Times New Roman"/>
          <w:color w:val="000000"/>
          <w:sz w:val="24"/>
          <w:szCs w:val="24"/>
        </w:rPr>
      </w:pPr>
      <w:r w:rsidRPr="0091645D">
        <w:rPr>
          <w:rFonts w:eastAsia="Times New Roman"/>
          <w:sz w:val="24"/>
          <w:szCs w:val="24"/>
        </w:rPr>
        <w:t>After regular business hours or weekend access:</w:t>
      </w:r>
      <w:r w:rsidRPr="0091645D">
        <w:rPr>
          <w:rFonts w:eastAsia="Times New Roman"/>
          <w:spacing w:val="40"/>
          <w:sz w:val="24"/>
          <w:szCs w:val="24"/>
        </w:rPr>
        <w:t xml:space="preserve"> </w:t>
      </w:r>
      <w:r w:rsidRPr="0091645D">
        <w:rPr>
          <w:rFonts w:eastAsia="Times New Roman"/>
          <w:sz w:val="24"/>
          <w:szCs w:val="24"/>
        </w:rPr>
        <w:t>For work outside the regular business</w:t>
      </w:r>
      <w:r w:rsidRPr="0091645D">
        <w:rPr>
          <w:rFonts w:eastAsia="Times New Roman"/>
          <w:spacing w:val="-5"/>
          <w:sz w:val="24"/>
          <w:szCs w:val="24"/>
        </w:rPr>
        <w:t xml:space="preserve"> </w:t>
      </w:r>
      <w:r w:rsidRPr="0091645D">
        <w:rPr>
          <w:rFonts w:eastAsia="Times New Roman"/>
          <w:sz w:val="24"/>
          <w:szCs w:val="24"/>
        </w:rPr>
        <w:t>hours</w:t>
      </w:r>
      <w:r w:rsidRPr="0091645D">
        <w:rPr>
          <w:rFonts w:eastAsia="Times New Roman"/>
          <w:spacing w:val="-7"/>
          <w:sz w:val="24"/>
          <w:szCs w:val="24"/>
        </w:rPr>
        <w:t xml:space="preserve"> </w:t>
      </w:r>
      <w:r w:rsidRPr="0091645D">
        <w:rPr>
          <w:rFonts w:eastAsia="Times New Roman"/>
          <w:sz w:val="24"/>
          <w:szCs w:val="24"/>
        </w:rPr>
        <w:t>and</w:t>
      </w:r>
      <w:r w:rsidRPr="0091645D">
        <w:rPr>
          <w:rFonts w:eastAsia="Times New Roman"/>
          <w:spacing w:val="-5"/>
          <w:sz w:val="24"/>
          <w:szCs w:val="24"/>
        </w:rPr>
        <w:t xml:space="preserve"> </w:t>
      </w:r>
      <w:r w:rsidRPr="0091645D">
        <w:rPr>
          <w:rFonts w:eastAsia="Times New Roman"/>
          <w:sz w:val="24"/>
          <w:szCs w:val="24"/>
        </w:rPr>
        <w:t>weekend,</w:t>
      </w:r>
      <w:r w:rsidRPr="0091645D">
        <w:rPr>
          <w:rFonts w:eastAsia="Times New Roman"/>
          <w:spacing w:val="-7"/>
          <w:sz w:val="24"/>
          <w:szCs w:val="24"/>
        </w:rPr>
        <w:t xml:space="preserve"> </w:t>
      </w:r>
      <w:r w:rsidRPr="0091645D">
        <w:rPr>
          <w:rFonts w:eastAsia="Times New Roman"/>
          <w:sz w:val="24"/>
          <w:szCs w:val="24"/>
        </w:rPr>
        <w:t>the</w:t>
      </w:r>
      <w:r w:rsidRPr="0091645D">
        <w:rPr>
          <w:rFonts w:eastAsia="Times New Roman"/>
          <w:spacing w:val="-10"/>
          <w:sz w:val="24"/>
          <w:szCs w:val="24"/>
        </w:rPr>
        <w:t xml:space="preserve"> </w:t>
      </w:r>
      <w:r w:rsidRPr="0091645D">
        <w:rPr>
          <w:rFonts w:eastAsia="Times New Roman"/>
          <w:sz w:val="24"/>
          <w:szCs w:val="24"/>
        </w:rPr>
        <w:t>Contractor</w:t>
      </w:r>
      <w:r w:rsidRPr="0091645D">
        <w:rPr>
          <w:rFonts w:eastAsia="Times New Roman"/>
          <w:spacing w:val="-6"/>
          <w:sz w:val="24"/>
          <w:szCs w:val="24"/>
        </w:rPr>
        <w:t xml:space="preserve"> </w:t>
      </w:r>
      <w:r w:rsidRPr="0091645D">
        <w:rPr>
          <w:rFonts w:eastAsia="Times New Roman"/>
          <w:sz w:val="24"/>
          <w:szCs w:val="24"/>
        </w:rPr>
        <w:t>must</w:t>
      </w:r>
      <w:r w:rsidRPr="0091645D">
        <w:rPr>
          <w:rFonts w:eastAsia="Times New Roman"/>
          <w:spacing w:val="-8"/>
          <w:sz w:val="24"/>
          <w:szCs w:val="24"/>
        </w:rPr>
        <w:t xml:space="preserve"> </w:t>
      </w:r>
      <w:r w:rsidRPr="0091645D">
        <w:rPr>
          <w:rFonts w:eastAsia="Times New Roman"/>
          <w:sz w:val="24"/>
          <w:szCs w:val="24"/>
        </w:rPr>
        <w:t>furnish</w:t>
      </w:r>
      <w:r w:rsidRPr="0091645D">
        <w:rPr>
          <w:rFonts w:eastAsia="Times New Roman"/>
          <w:spacing w:val="-8"/>
          <w:sz w:val="24"/>
          <w:szCs w:val="24"/>
        </w:rPr>
        <w:t xml:space="preserve"> </w:t>
      </w:r>
      <w:r w:rsidRPr="0091645D">
        <w:rPr>
          <w:rFonts w:eastAsia="Times New Roman"/>
          <w:sz w:val="24"/>
          <w:szCs w:val="24"/>
        </w:rPr>
        <w:t>written</w:t>
      </w:r>
      <w:r w:rsidRPr="0091645D">
        <w:rPr>
          <w:rFonts w:eastAsia="Times New Roman"/>
          <w:spacing w:val="-8"/>
          <w:sz w:val="24"/>
          <w:szCs w:val="24"/>
        </w:rPr>
        <w:t xml:space="preserve"> </w:t>
      </w:r>
      <w:r w:rsidRPr="0091645D">
        <w:rPr>
          <w:rFonts w:eastAsia="Times New Roman"/>
          <w:sz w:val="24"/>
          <w:szCs w:val="24"/>
        </w:rPr>
        <w:t>notification</w:t>
      </w:r>
      <w:r w:rsidRPr="0091645D">
        <w:rPr>
          <w:rFonts w:eastAsia="Times New Roman"/>
          <w:spacing w:val="-8"/>
          <w:sz w:val="24"/>
          <w:szCs w:val="24"/>
        </w:rPr>
        <w:t xml:space="preserve"> </w:t>
      </w:r>
      <w:r w:rsidRPr="0091645D">
        <w:rPr>
          <w:rFonts w:eastAsia="Times New Roman"/>
          <w:sz w:val="24"/>
          <w:szCs w:val="24"/>
        </w:rPr>
        <w:t xml:space="preserve">to the </w:t>
      </w:r>
      <w:r w:rsidRPr="0091645D">
        <w:rPr>
          <w:rFonts w:eastAsia="Times New Roman"/>
          <w:sz w:val="24"/>
          <w:szCs w:val="24"/>
        </w:rPr>
        <w:t>COR</w:t>
      </w:r>
      <w:r w:rsidRPr="0091645D">
        <w:rPr>
          <w:rFonts w:eastAsia="Times New Roman"/>
          <w:sz w:val="24"/>
          <w:szCs w:val="24"/>
        </w:rPr>
        <w:t xml:space="preserve"> and</w:t>
      </w:r>
      <w:r w:rsidRPr="0091645D">
        <w:rPr>
          <w:rFonts w:eastAsia="Times New Roman"/>
          <w:spacing w:val="-2"/>
          <w:sz w:val="24"/>
          <w:szCs w:val="24"/>
        </w:rPr>
        <w:t xml:space="preserve"> </w:t>
      </w:r>
      <w:r w:rsidRPr="0091645D">
        <w:rPr>
          <w:rFonts w:eastAsia="Times New Roman"/>
          <w:sz w:val="24"/>
          <w:szCs w:val="24"/>
        </w:rPr>
        <w:t>the COR shall schedule and provide</w:t>
      </w:r>
      <w:r w:rsidRPr="0091645D">
        <w:rPr>
          <w:rFonts w:eastAsia="Times New Roman"/>
          <w:spacing w:val="-1"/>
          <w:sz w:val="24"/>
          <w:szCs w:val="24"/>
        </w:rPr>
        <w:t xml:space="preserve"> </w:t>
      </w:r>
      <w:r w:rsidRPr="0091645D">
        <w:rPr>
          <w:rFonts w:eastAsia="Times New Roman"/>
          <w:sz w:val="24"/>
          <w:szCs w:val="24"/>
        </w:rPr>
        <w:t>authorization</w:t>
      </w:r>
      <w:r w:rsidRPr="0091645D">
        <w:rPr>
          <w:rFonts w:eastAsia="Times New Roman"/>
          <w:spacing w:val="-1"/>
          <w:sz w:val="24"/>
          <w:szCs w:val="24"/>
        </w:rPr>
        <w:t xml:space="preserve"> </w:t>
      </w:r>
      <w:r w:rsidRPr="0091645D">
        <w:rPr>
          <w:rFonts w:eastAsia="Times New Roman"/>
          <w:sz w:val="24"/>
          <w:szCs w:val="24"/>
        </w:rPr>
        <w:t>to</w:t>
      </w:r>
      <w:r w:rsidRPr="0091645D">
        <w:rPr>
          <w:rFonts w:eastAsia="Times New Roman"/>
          <w:spacing w:val="-1"/>
          <w:sz w:val="24"/>
          <w:szCs w:val="24"/>
        </w:rPr>
        <w:t xml:space="preserve"> </w:t>
      </w:r>
      <w:r w:rsidRPr="0091645D">
        <w:rPr>
          <w:rFonts w:eastAsia="Times New Roman"/>
          <w:sz w:val="24"/>
          <w:szCs w:val="24"/>
        </w:rPr>
        <w:t>proceed</w:t>
      </w:r>
      <w:r w:rsidRPr="0091645D">
        <w:rPr>
          <w:rFonts w:eastAsia="Times New Roman"/>
          <w:spacing w:val="-1"/>
          <w:sz w:val="24"/>
          <w:szCs w:val="24"/>
        </w:rPr>
        <w:t xml:space="preserve"> </w:t>
      </w:r>
      <w:r w:rsidRPr="0091645D">
        <w:rPr>
          <w:rFonts w:eastAsia="Times New Roman"/>
          <w:sz w:val="24"/>
          <w:szCs w:val="24"/>
        </w:rPr>
        <w:t>three</w:t>
      </w:r>
    </w:p>
    <w:p w:rsidR="0091645D" w:rsidRPr="0091645D" w:rsidP="0091645D">
      <w:pPr>
        <w:kinsoku w:val="0"/>
        <w:overflowPunct w:val="0"/>
        <w:spacing w:line="292" w:lineRule="exact"/>
        <w:ind w:left="1800"/>
        <w:rPr>
          <w:rFonts w:eastAsia="Times New Roman"/>
          <w:spacing w:val="-2"/>
          <w:sz w:val="24"/>
          <w:szCs w:val="24"/>
        </w:rPr>
      </w:pPr>
      <w:r w:rsidRPr="0091645D">
        <w:rPr>
          <w:rFonts w:eastAsia="Times New Roman"/>
          <w:sz w:val="24"/>
          <w:szCs w:val="24"/>
        </w:rPr>
        <w:t>(3)</w:t>
      </w:r>
      <w:r w:rsidRPr="0091645D">
        <w:rPr>
          <w:rFonts w:eastAsia="Times New Roman"/>
          <w:spacing w:val="-8"/>
          <w:sz w:val="24"/>
          <w:szCs w:val="24"/>
        </w:rPr>
        <w:t xml:space="preserve"> </w:t>
      </w:r>
      <w:r w:rsidRPr="0091645D">
        <w:rPr>
          <w:rFonts w:eastAsia="Times New Roman"/>
          <w:sz w:val="24"/>
          <w:szCs w:val="24"/>
        </w:rPr>
        <w:t>business</w:t>
      </w:r>
      <w:r w:rsidRPr="0091645D">
        <w:rPr>
          <w:rFonts w:eastAsia="Times New Roman"/>
          <w:spacing w:val="36"/>
          <w:sz w:val="24"/>
          <w:szCs w:val="24"/>
        </w:rPr>
        <w:t xml:space="preserve"> </w:t>
      </w:r>
      <w:r w:rsidRPr="0091645D">
        <w:rPr>
          <w:rFonts w:eastAsia="Times New Roman"/>
          <w:sz w:val="24"/>
          <w:szCs w:val="24"/>
        </w:rPr>
        <w:t>days</w:t>
      </w:r>
      <w:r w:rsidRPr="0091645D">
        <w:rPr>
          <w:rFonts w:eastAsia="Times New Roman"/>
          <w:spacing w:val="-2"/>
          <w:sz w:val="24"/>
          <w:szCs w:val="24"/>
        </w:rPr>
        <w:t xml:space="preserve"> </w:t>
      </w:r>
      <w:r w:rsidRPr="0091645D">
        <w:rPr>
          <w:rFonts w:eastAsia="Times New Roman"/>
          <w:sz w:val="24"/>
          <w:szCs w:val="24"/>
        </w:rPr>
        <w:t>before</w:t>
      </w:r>
      <w:r w:rsidRPr="0091645D">
        <w:rPr>
          <w:rFonts w:eastAsia="Times New Roman"/>
          <w:spacing w:val="-2"/>
          <w:sz w:val="24"/>
          <w:szCs w:val="24"/>
        </w:rPr>
        <w:t xml:space="preserve"> </w:t>
      </w:r>
      <w:r w:rsidRPr="0091645D">
        <w:rPr>
          <w:rFonts w:eastAsia="Times New Roman"/>
          <w:sz w:val="24"/>
          <w:szCs w:val="24"/>
        </w:rPr>
        <w:t>work</w:t>
      </w:r>
      <w:r w:rsidRPr="0091645D">
        <w:rPr>
          <w:rFonts w:eastAsia="Times New Roman"/>
          <w:spacing w:val="-2"/>
          <w:sz w:val="24"/>
          <w:szCs w:val="24"/>
        </w:rPr>
        <w:t xml:space="preserve"> </w:t>
      </w:r>
      <w:r w:rsidRPr="0091645D">
        <w:rPr>
          <w:rFonts w:eastAsia="Times New Roman"/>
          <w:sz w:val="24"/>
          <w:szCs w:val="24"/>
        </w:rPr>
        <w:t>is</w:t>
      </w:r>
      <w:r w:rsidRPr="0091645D">
        <w:rPr>
          <w:rFonts w:eastAsia="Times New Roman"/>
          <w:spacing w:val="-3"/>
          <w:sz w:val="24"/>
          <w:szCs w:val="24"/>
        </w:rPr>
        <w:t xml:space="preserve"> </w:t>
      </w:r>
      <w:r w:rsidRPr="0091645D">
        <w:rPr>
          <w:rFonts w:eastAsia="Times New Roman"/>
          <w:sz w:val="24"/>
          <w:szCs w:val="24"/>
        </w:rPr>
        <w:t>to</w:t>
      </w:r>
      <w:r w:rsidRPr="0091645D">
        <w:rPr>
          <w:rFonts w:eastAsia="Times New Roman"/>
          <w:spacing w:val="-2"/>
          <w:sz w:val="24"/>
          <w:szCs w:val="24"/>
        </w:rPr>
        <w:t xml:space="preserve"> occur.</w:t>
      </w:r>
    </w:p>
    <w:p w:rsidR="0091645D" w:rsidRPr="0091645D" w:rsidP="0091645D">
      <w:pPr>
        <w:kinsoku w:val="0"/>
        <w:overflowPunct w:val="0"/>
        <w:rPr>
          <w:rFonts w:eastAsia="Times New Roman"/>
          <w:sz w:val="24"/>
          <w:szCs w:val="24"/>
        </w:rPr>
      </w:pPr>
    </w:p>
    <w:p w:rsidR="0091645D" w:rsidRPr="0091645D" w:rsidP="0091645D">
      <w:pPr>
        <w:kinsoku w:val="0"/>
        <w:overflowPunct w:val="0"/>
        <w:spacing w:before="41"/>
        <w:rPr>
          <w:rFonts w:eastAsia="Times New Roman"/>
          <w:sz w:val="24"/>
          <w:szCs w:val="24"/>
        </w:rPr>
      </w:pPr>
    </w:p>
    <w:p w:rsidR="0091645D" w:rsidRPr="0091645D" w:rsidP="0091645D">
      <w:pPr>
        <w:numPr>
          <w:ilvl w:val="0"/>
          <w:numId w:val="1"/>
        </w:numPr>
        <w:tabs>
          <w:tab w:val="left" w:pos="1079"/>
        </w:tabs>
        <w:kinsoku w:val="0"/>
        <w:overflowPunct w:val="0"/>
        <w:ind w:left="1079" w:right="398"/>
        <w:rPr>
          <w:rFonts w:eastAsia="Times New Roman"/>
          <w:sz w:val="24"/>
          <w:szCs w:val="24"/>
        </w:rPr>
      </w:pPr>
      <w:r>
        <w:rPr>
          <w:rFonts w:eastAsia="Times New Roman"/>
          <w:noProof/>
          <w:sz w:val="24"/>
          <w:szCs w:val="24"/>
        </w:rPr>
        <w:pict>
          <v:shape id="Freeform: Shape 3" o:spid="_x0000_s1025" style="height:0;margin-left:108pt;margin-top:8.3pt;mso-height-percent:0;mso-height-relative:page;mso-position-horizontal-relative:page;mso-width-percent:0;mso-width-relative:page;mso-wrap-distance-bottom:0;mso-wrap-distance-left:9pt;mso-wrap-distance-right:9pt;mso-wrap-distance-top:0;mso-wrap-style:square;position:absolute;v-text-anchor:top;visibility:visible;width:2.7pt;z-index:-251658240" coordsize="55,1" o:allowincell="f" path="m,hal54,hae" filled="f" strokecolor="#f76363" strokeweight="1pt">
            <v:path arrowok="t" o:connecttype="custom" o:connectlocs="0,0;34290,0" o:connectangles="0,0"/>
          </v:shape>
        </w:pict>
      </w:r>
      <w:r w:rsidRPr="0091645D">
        <w:rPr>
          <w:rFonts w:eastAsia="Times New Roman"/>
          <w:sz w:val="24"/>
          <w:szCs w:val="24"/>
        </w:rPr>
        <w:t>in</w:t>
      </w:r>
      <w:r w:rsidRPr="0091645D">
        <w:rPr>
          <w:rFonts w:eastAsia="Times New Roman"/>
          <w:spacing w:val="-3"/>
          <w:sz w:val="24"/>
          <w:szCs w:val="24"/>
        </w:rPr>
        <w:t xml:space="preserve"> </w:t>
      </w:r>
      <w:r w:rsidRPr="0091645D">
        <w:rPr>
          <w:rFonts w:eastAsia="Times New Roman"/>
          <w:sz w:val="24"/>
          <w:szCs w:val="24"/>
        </w:rPr>
        <w:t>advance</w:t>
      </w:r>
      <w:r w:rsidRPr="0091645D">
        <w:rPr>
          <w:rFonts w:eastAsia="Times New Roman"/>
          <w:spacing w:val="-2"/>
          <w:sz w:val="24"/>
          <w:szCs w:val="24"/>
        </w:rPr>
        <w:t xml:space="preserve"> </w:t>
      </w:r>
      <w:r w:rsidRPr="0091645D">
        <w:rPr>
          <w:rFonts w:eastAsia="Times New Roman"/>
          <w:sz w:val="24"/>
          <w:szCs w:val="24"/>
        </w:rPr>
        <w:t>of</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2"/>
          <w:sz w:val="24"/>
          <w:szCs w:val="24"/>
        </w:rPr>
        <w:t xml:space="preserve"> </w:t>
      </w:r>
      <w:r w:rsidRPr="0091645D">
        <w:rPr>
          <w:rFonts w:eastAsia="Times New Roman"/>
          <w:sz w:val="24"/>
          <w:szCs w:val="24"/>
        </w:rPr>
        <w:t>proposed</w:t>
      </w:r>
      <w:r w:rsidRPr="0091645D">
        <w:rPr>
          <w:rFonts w:eastAsia="Times New Roman"/>
          <w:spacing w:val="-3"/>
          <w:sz w:val="24"/>
          <w:szCs w:val="24"/>
        </w:rPr>
        <w:t xml:space="preserve"> </w:t>
      </w:r>
      <w:r w:rsidRPr="0091645D">
        <w:rPr>
          <w:rFonts w:eastAsia="Times New Roman"/>
          <w:sz w:val="24"/>
          <w:szCs w:val="24"/>
        </w:rPr>
        <w:t>work</w:t>
      </w:r>
      <w:r w:rsidRPr="0091645D">
        <w:rPr>
          <w:rFonts w:eastAsia="Times New Roman"/>
          <w:spacing w:val="-3"/>
          <w:sz w:val="24"/>
          <w:szCs w:val="24"/>
        </w:rPr>
        <w:t xml:space="preserve"> </w:t>
      </w:r>
      <w:r w:rsidRPr="0091645D">
        <w:rPr>
          <w:rFonts w:eastAsia="Times New Roman"/>
          <w:sz w:val="24"/>
          <w:szCs w:val="24"/>
        </w:rPr>
        <w:t>activity.</w:t>
      </w:r>
      <w:r w:rsidRPr="0091645D">
        <w:rPr>
          <w:rFonts w:eastAsia="Times New Roman"/>
          <w:spacing w:val="36"/>
          <w:sz w:val="24"/>
          <w:szCs w:val="24"/>
        </w:rPr>
        <w:t xml:space="preserve"> </w:t>
      </w:r>
      <w:r w:rsidRPr="0091645D">
        <w:rPr>
          <w:rFonts w:eastAsia="Times New Roman"/>
          <w:sz w:val="24"/>
          <w:szCs w:val="24"/>
        </w:rPr>
        <w:t>Any</w:t>
      </w:r>
      <w:r w:rsidRPr="0091645D">
        <w:rPr>
          <w:rFonts w:eastAsia="Times New Roman"/>
          <w:spacing w:val="-3"/>
          <w:sz w:val="24"/>
          <w:szCs w:val="24"/>
        </w:rPr>
        <w:t xml:space="preserve"> </w:t>
      </w:r>
      <w:r w:rsidRPr="0091645D">
        <w:rPr>
          <w:rFonts w:eastAsia="Times New Roman"/>
          <w:sz w:val="24"/>
          <w:szCs w:val="24"/>
        </w:rPr>
        <w:t>work</w:t>
      </w:r>
      <w:r w:rsidRPr="0091645D">
        <w:rPr>
          <w:rFonts w:eastAsia="Times New Roman"/>
          <w:spacing w:val="-3"/>
          <w:sz w:val="24"/>
          <w:szCs w:val="24"/>
        </w:rPr>
        <w:t xml:space="preserve"> </w:t>
      </w:r>
      <w:r w:rsidRPr="0091645D">
        <w:rPr>
          <w:rFonts w:eastAsia="Times New Roman"/>
          <w:sz w:val="24"/>
          <w:szCs w:val="24"/>
        </w:rPr>
        <w:t>performed</w:t>
      </w:r>
      <w:r w:rsidRPr="0091645D">
        <w:rPr>
          <w:rFonts w:eastAsia="Times New Roman"/>
          <w:spacing w:val="-3"/>
          <w:sz w:val="24"/>
          <w:szCs w:val="24"/>
        </w:rPr>
        <w:t xml:space="preserve"> </w:t>
      </w:r>
      <w:r w:rsidRPr="0091645D">
        <w:rPr>
          <w:rFonts w:eastAsia="Times New Roman"/>
          <w:sz w:val="24"/>
          <w:szCs w:val="24"/>
        </w:rPr>
        <w:t>by</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6"/>
          <w:sz w:val="24"/>
          <w:szCs w:val="24"/>
        </w:rPr>
        <w:t xml:space="preserve"> </w:t>
      </w:r>
      <w:r w:rsidRPr="0091645D">
        <w:rPr>
          <w:rFonts w:eastAsia="Times New Roman"/>
          <w:sz w:val="24"/>
          <w:szCs w:val="24"/>
        </w:rPr>
        <w:t>Contractor,</w:t>
      </w:r>
      <w:r w:rsidRPr="0091645D">
        <w:rPr>
          <w:rFonts w:eastAsia="Times New Roman"/>
          <w:spacing w:val="-7"/>
          <w:sz w:val="24"/>
          <w:szCs w:val="24"/>
        </w:rPr>
        <w:t xml:space="preserve"> </w:t>
      </w:r>
      <w:r w:rsidRPr="0091645D">
        <w:rPr>
          <w:rFonts w:eastAsia="Times New Roman"/>
          <w:sz w:val="24"/>
          <w:szCs w:val="24"/>
        </w:rPr>
        <w:t>at</w:t>
      </w:r>
      <w:r w:rsidRPr="0091645D">
        <w:rPr>
          <w:rFonts w:eastAsia="Times New Roman"/>
          <w:spacing w:val="-7"/>
          <w:sz w:val="24"/>
          <w:szCs w:val="24"/>
        </w:rPr>
        <w:t xml:space="preserve"> </w:t>
      </w:r>
      <w:r w:rsidRPr="0091645D">
        <w:rPr>
          <w:rFonts w:eastAsia="Times New Roman"/>
          <w:sz w:val="24"/>
          <w:szCs w:val="24"/>
        </w:rPr>
        <w:t>the Contractor’s own volition outside the specified working hours, and outside of the provided documentation shall be at no additional expense to the VA.</w:t>
      </w:r>
    </w:p>
    <w:p w:rsidR="0091645D" w:rsidRPr="0091645D" w:rsidP="0091645D">
      <w:pPr>
        <w:numPr>
          <w:ilvl w:val="1"/>
          <w:numId w:val="1"/>
        </w:numPr>
        <w:tabs>
          <w:tab w:val="left" w:pos="1799"/>
        </w:tabs>
        <w:kinsoku w:val="0"/>
        <w:overflowPunct w:val="0"/>
        <w:spacing w:before="292"/>
        <w:ind w:left="1799" w:right="627"/>
        <w:rPr>
          <w:rFonts w:eastAsia="Times New Roman"/>
          <w:color w:val="000000"/>
          <w:sz w:val="24"/>
          <w:szCs w:val="24"/>
        </w:rPr>
      </w:pPr>
      <w:r w:rsidRPr="0091645D">
        <w:rPr>
          <w:rFonts w:eastAsia="Times New Roman"/>
          <w:sz w:val="24"/>
          <w:szCs w:val="24"/>
        </w:rPr>
        <w:t>Safety</w:t>
      </w:r>
      <w:r w:rsidRPr="0091645D">
        <w:rPr>
          <w:rFonts w:eastAsia="Times New Roman"/>
          <w:b/>
          <w:bCs/>
          <w:sz w:val="24"/>
          <w:szCs w:val="24"/>
        </w:rPr>
        <w:t>:</w:t>
      </w:r>
      <w:r w:rsidRPr="0091645D">
        <w:rPr>
          <w:rFonts w:eastAsia="Times New Roman"/>
          <w:b/>
          <w:bCs/>
          <w:spacing w:val="40"/>
          <w:sz w:val="24"/>
          <w:szCs w:val="24"/>
        </w:rPr>
        <w:t xml:space="preserve"> </w:t>
      </w:r>
      <w:r w:rsidRPr="0091645D">
        <w:rPr>
          <w:rFonts w:eastAsia="Times New Roman"/>
          <w:sz w:val="24"/>
          <w:szCs w:val="24"/>
        </w:rPr>
        <w:t>Safety shall be the Contractor’s highest priority.</w:t>
      </w:r>
      <w:r w:rsidRPr="0091645D">
        <w:rPr>
          <w:rFonts w:eastAsia="Times New Roman"/>
          <w:spacing w:val="40"/>
          <w:sz w:val="24"/>
          <w:szCs w:val="24"/>
        </w:rPr>
        <w:t xml:space="preserve"> </w:t>
      </w:r>
      <w:r w:rsidRPr="0091645D">
        <w:rPr>
          <w:rFonts w:eastAsia="Times New Roman"/>
          <w:sz w:val="24"/>
          <w:szCs w:val="24"/>
        </w:rPr>
        <w:t>The Contractor shall be solely responsible for compliance with Federal/State/Local (F/S/L) OSHA regulations.</w:t>
      </w:r>
      <w:r w:rsidRPr="0091645D">
        <w:rPr>
          <w:rFonts w:eastAsia="Times New Roman"/>
          <w:spacing w:val="33"/>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Contractor</w:t>
      </w:r>
      <w:r w:rsidRPr="0091645D">
        <w:rPr>
          <w:rFonts w:eastAsia="Times New Roman"/>
          <w:spacing w:val="-4"/>
          <w:sz w:val="24"/>
          <w:szCs w:val="24"/>
        </w:rPr>
        <w:t xml:space="preserve"> </w:t>
      </w:r>
      <w:r w:rsidRPr="0091645D">
        <w:rPr>
          <w:rFonts w:eastAsia="Times New Roman"/>
          <w:sz w:val="24"/>
          <w:szCs w:val="24"/>
        </w:rPr>
        <w:t>shall</w:t>
      </w:r>
      <w:r w:rsidRPr="0091645D">
        <w:rPr>
          <w:rFonts w:eastAsia="Times New Roman"/>
          <w:spacing w:val="-6"/>
          <w:sz w:val="24"/>
          <w:szCs w:val="24"/>
        </w:rPr>
        <w:t xml:space="preserve"> </w:t>
      </w:r>
      <w:r w:rsidRPr="0091645D">
        <w:rPr>
          <w:rFonts w:eastAsia="Times New Roman"/>
          <w:sz w:val="24"/>
          <w:szCs w:val="24"/>
        </w:rPr>
        <w:t>furnish</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5"/>
          <w:sz w:val="24"/>
          <w:szCs w:val="24"/>
        </w:rPr>
        <w:t xml:space="preserve"> </w:t>
      </w:r>
      <w:r w:rsidRPr="0091645D">
        <w:rPr>
          <w:rFonts w:eastAsia="Times New Roman"/>
          <w:sz w:val="24"/>
          <w:szCs w:val="24"/>
        </w:rPr>
        <w:t>have</w:t>
      </w:r>
      <w:r w:rsidRPr="0091645D">
        <w:rPr>
          <w:rFonts w:eastAsia="Times New Roman"/>
          <w:spacing w:val="-4"/>
          <w:sz w:val="24"/>
          <w:szCs w:val="24"/>
        </w:rPr>
        <w:t xml:space="preserve"> </w:t>
      </w:r>
      <w:r w:rsidRPr="0091645D">
        <w:rPr>
          <w:rFonts w:eastAsia="Times New Roman"/>
          <w:sz w:val="24"/>
          <w:szCs w:val="24"/>
        </w:rPr>
        <w:t>in</w:t>
      </w:r>
      <w:r w:rsidRPr="0091645D">
        <w:rPr>
          <w:rFonts w:eastAsia="Times New Roman"/>
          <w:spacing w:val="-5"/>
          <w:sz w:val="24"/>
          <w:szCs w:val="24"/>
        </w:rPr>
        <w:t xml:space="preserve"> </w:t>
      </w:r>
      <w:r w:rsidRPr="0091645D">
        <w:rPr>
          <w:rFonts w:eastAsia="Times New Roman"/>
          <w:sz w:val="24"/>
          <w:szCs w:val="24"/>
        </w:rPr>
        <w:t>place</w:t>
      </w:r>
      <w:r w:rsidRPr="0091645D">
        <w:rPr>
          <w:rFonts w:eastAsia="Times New Roman"/>
          <w:spacing w:val="-4"/>
          <w:sz w:val="24"/>
          <w:szCs w:val="24"/>
        </w:rPr>
        <w:t xml:space="preserve"> </w:t>
      </w:r>
      <w:r w:rsidRPr="0091645D">
        <w:rPr>
          <w:rFonts w:eastAsia="Times New Roman"/>
          <w:sz w:val="24"/>
          <w:szCs w:val="24"/>
        </w:rPr>
        <w:t>Personal</w:t>
      </w:r>
      <w:r w:rsidRPr="0091645D">
        <w:rPr>
          <w:rFonts w:eastAsia="Times New Roman"/>
          <w:spacing w:val="-5"/>
          <w:sz w:val="24"/>
          <w:szCs w:val="24"/>
        </w:rPr>
        <w:t xml:space="preserve"> </w:t>
      </w:r>
      <w:r w:rsidRPr="0091645D">
        <w:rPr>
          <w:rFonts w:eastAsia="Times New Roman"/>
          <w:sz w:val="24"/>
          <w:szCs w:val="24"/>
        </w:rPr>
        <w:t>Protective</w:t>
      </w:r>
    </w:p>
    <w:p w:rsidR="0091645D" w:rsidRPr="0091645D" w:rsidP="0091645D">
      <w:pPr>
        <w:numPr>
          <w:ilvl w:val="1"/>
          <w:numId w:val="1"/>
        </w:numPr>
        <w:tabs>
          <w:tab w:val="left" w:pos="1799"/>
        </w:tabs>
        <w:kinsoku w:val="0"/>
        <w:overflowPunct w:val="0"/>
        <w:spacing w:before="292"/>
        <w:ind w:left="1799" w:right="627"/>
        <w:rPr>
          <w:rFonts w:eastAsia="Times New Roman"/>
          <w:color w:val="000000"/>
          <w:sz w:val="24"/>
          <w:szCs w:val="24"/>
        </w:rPr>
        <w:sectPr>
          <w:footerReference w:type="even" r:id="rId17"/>
          <w:footerReference w:type="default" r:id="rId18"/>
          <w:footerReference w:type="first" r:id="rId19"/>
          <w:pgSz w:w="12240" w:h="15840"/>
          <w:pgMar w:top="1080" w:right="1440" w:bottom="1080" w:left="1440" w:header="360" w:footer="360"/>
          <w:cols w:space="720"/>
          <w:noEndnote/>
        </w:sectPr>
      </w:pPr>
    </w:p>
    <w:p w:rsidR="0091645D" w:rsidRPr="0091645D" w:rsidP="0091645D">
      <w:pPr>
        <w:kinsoku w:val="0"/>
        <w:overflowPunct w:val="0"/>
        <w:spacing w:before="41"/>
        <w:ind w:left="1800" w:right="664"/>
        <w:rPr>
          <w:rFonts w:eastAsia="Times New Roman"/>
          <w:sz w:val="24"/>
          <w:szCs w:val="24"/>
        </w:rPr>
      </w:pPr>
      <w:r w:rsidRPr="0091645D">
        <w:rPr>
          <w:rFonts w:eastAsia="Times New Roman"/>
          <w:sz w:val="24"/>
          <w:szCs w:val="24"/>
        </w:rPr>
        <w:t>Equipment</w:t>
      </w:r>
      <w:r w:rsidRPr="0091645D">
        <w:rPr>
          <w:rFonts w:eastAsia="Times New Roman"/>
          <w:spacing w:val="-5"/>
          <w:sz w:val="24"/>
          <w:szCs w:val="24"/>
        </w:rPr>
        <w:t xml:space="preserve"> </w:t>
      </w:r>
      <w:r w:rsidRPr="0091645D">
        <w:rPr>
          <w:rFonts w:eastAsia="Times New Roman"/>
          <w:sz w:val="24"/>
          <w:szCs w:val="24"/>
        </w:rPr>
        <w:t>(PPE),</w:t>
      </w:r>
      <w:r w:rsidRPr="0091645D">
        <w:rPr>
          <w:rFonts w:eastAsia="Times New Roman"/>
          <w:spacing w:val="-4"/>
          <w:sz w:val="24"/>
          <w:szCs w:val="24"/>
        </w:rPr>
        <w:t xml:space="preserve"> </w:t>
      </w:r>
      <w:r w:rsidRPr="0091645D">
        <w:rPr>
          <w:rFonts w:eastAsia="Times New Roman"/>
          <w:sz w:val="24"/>
          <w:szCs w:val="24"/>
        </w:rPr>
        <w:t>safety</w:t>
      </w:r>
      <w:r w:rsidRPr="0091645D">
        <w:rPr>
          <w:rFonts w:eastAsia="Times New Roman"/>
          <w:spacing w:val="-4"/>
          <w:sz w:val="24"/>
          <w:szCs w:val="24"/>
        </w:rPr>
        <w:t xml:space="preserve"> </w:t>
      </w:r>
      <w:r w:rsidRPr="0091645D">
        <w:rPr>
          <w:rFonts w:eastAsia="Times New Roman"/>
          <w:sz w:val="24"/>
          <w:szCs w:val="24"/>
        </w:rPr>
        <w:t>signage,</w:t>
      </w:r>
      <w:r w:rsidRPr="0091645D">
        <w:rPr>
          <w:rFonts w:eastAsia="Times New Roman"/>
          <w:spacing w:val="-4"/>
          <w:sz w:val="24"/>
          <w:szCs w:val="24"/>
        </w:rPr>
        <w:t xml:space="preserve"> </w:t>
      </w:r>
      <w:r w:rsidRPr="0091645D">
        <w:rPr>
          <w:rFonts w:eastAsia="Times New Roman"/>
          <w:sz w:val="24"/>
          <w:szCs w:val="24"/>
        </w:rPr>
        <w:t>cones,</w:t>
      </w:r>
      <w:r w:rsidRPr="0091645D">
        <w:rPr>
          <w:rFonts w:eastAsia="Times New Roman"/>
          <w:spacing w:val="-4"/>
          <w:sz w:val="24"/>
          <w:szCs w:val="24"/>
        </w:rPr>
        <w:t xml:space="preserve"> </w:t>
      </w:r>
      <w:r w:rsidRPr="0091645D">
        <w:rPr>
          <w:rFonts w:eastAsia="Times New Roman"/>
          <w:sz w:val="24"/>
          <w:szCs w:val="24"/>
        </w:rPr>
        <w:t>barricades</w:t>
      </w:r>
      <w:r w:rsidRPr="0091645D">
        <w:rPr>
          <w:rFonts w:eastAsia="Times New Roman"/>
          <w:spacing w:val="-4"/>
          <w:sz w:val="24"/>
          <w:szCs w:val="24"/>
        </w:rPr>
        <w:t xml:space="preserve"> </w:t>
      </w:r>
      <w:r w:rsidRPr="0091645D">
        <w:rPr>
          <w:rFonts w:eastAsia="Times New Roman"/>
          <w:sz w:val="24"/>
          <w:szCs w:val="24"/>
        </w:rPr>
        <w:t>etc.,</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4"/>
          <w:sz w:val="24"/>
          <w:szCs w:val="24"/>
        </w:rPr>
        <w:t xml:space="preserve"> </w:t>
      </w:r>
      <w:r w:rsidRPr="0091645D">
        <w:rPr>
          <w:rFonts w:eastAsia="Times New Roman"/>
          <w:sz w:val="24"/>
          <w:szCs w:val="24"/>
        </w:rPr>
        <w:t>protect</w:t>
      </w:r>
      <w:r w:rsidRPr="0091645D">
        <w:rPr>
          <w:rFonts w:eastAsia="Times New Roman"/>
          <w:spacing w:val="-4"/>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safety of VHSO patients, employees, visitors, volunteers, tenants and others.</w:t>
      </w:r>
    </w:p>
    <w:p w:rsidR="0091645D" w:rsidRPr="0091645D" w:rsidP="0091645D">
      <w:pPr>
        <w:kinsoku w:val="0"/>
        <w:overflowPunct w:val="0"/>
        <w:ind w:left="1800" w:right="664"/>
        <w:rPr>
          <w:rFonts w:eastAsia="Times New Roman"/>
          <w:sz w:val="24"/>
          <w:szCs w:val="24"/>
        </w:rPr>
      </w:pPr>
      <w:r w:rsidRPr="0091645D">
        <w:rPr>
          <w:rFonts w:eastAsia="Times New Roman"/>
          <w:sz w:val="24"/>
          <w:szCs w:val="24"/>
        </w:rPr>
        <w:t>Contractor, Contractor employees, and Contractor suppliers shall not be permitted to work and shall be asked to leave if the proper safety items are missing.</w:t>
      </w:r>
      <w:r w:rsidRPr="0091645D">
        <w:rPr>
          <w:rFonts w:eastAsia="Times New Roman"/>
          <w:spacing w:val="34"/>
          <w:sz w:val="24"/>
          <w:szCs w:val="24"/>
        </w:rPr>
        <w:t xml:space="preserve"> </w:t>
      </w:r>
      <w:r w:rsidRPr="0091645D">
        <w:rPr>
          <w:rFonts w:eastAsia="Times New Roman"/>
          <w:sz w:val="24"/>
          <w:szCs w:val="24"/>
        </w:rPr>
        <w:t>Contractor</w:t>
      </w:r>
      <w:r w:rsidRPr="0091645D">
        <w:rPr>
          <w:rFonts w:eastAsia="Times New Roman"/>
          <w:spacing w:val="-4"/>
          <w:sz w:val="24"/>
          <w:szCs w:val="24"/>
        </w:rPr>
        <w:t xml:space="preserve"> </w:t>
      </w:r>
      <w:r w:rsidRPr="0091645D">
        <w:rPr>
          <w:rFonts w:eastAsia="Times New Roman"/>
          <w:sz w:val="24"/>
          <w:szCs w:val="24"/>
        </w:rPr>
        <w:t>shall</w:t>
      </w:r>
      <w:r w:rsidRPr="0091645D">
        <w:rPr>
          <w:rFonts w:eastAsia="Times New Roman"/>
          <w:spacing w:val="-4"/>
          <w:sz w:val="24"/>
          <w:szCs w:val="24"/>
        </w:rPr>
        <w:t xml:space="preserve"> </w:t>
      </w:r>
      <w:r w:rsidRPr="0091645D">
        <w:rPr>
          <w:rFonts w:eastAsia="Times New Roman"/>
          <w:sz w:val="24"/>
          <w:szCs w:val="24"/>
        </w:rPr>
        <w:t>furnish</w:t>
      </w:r>
      <w:r w:rsidRPr="0091645D">
        <w:rPr>
          <w:rFonts w:eastAsia="Times New Roman"/>
          <w:spacing w:val="-4"/>
          <w:sz w:val="24"/>
          <w:szCs w:val="24"/>
        </w:rPr>
        <w:t xml:space="preserve"> </w:t>
      </w:r>
      <w:r w:rsidRPr="0091645D">
        <w:rPr>
          <w:rFonts w:eastAsia="Times New Roman"/>
          <w:sz w:val="24"/>
          <w:szCs w:val="24"/>
        </w:rPr>
        <w:t>required</w:t>
      </w:r>
      <w:r w:rsidRPr="0091645D">
        <w:rPr>
          <w:rFonts w:eastAsia="Times New Roman"/>
          <w:spacing w:val="-4"/>
          <w:sz w:val="24"/>
          <w:szCs w:val="24"/>
        </w:rPr>
        <w:t xml:space="preserve"> </w:t>
      </w:r>
      <w:r w:rsidRPr="0091645D">
        <w:rPr>
          <w:rFonts w:eastAsia="Times New Roman"/>
          <w:sz w:val="24"/>
          <w:szCs w:val="24"/>
        </w:rPr>
        <w:t>safety</w:t>
      </w:r>
      <w:r w:rsidRPr="0091645D">
        <w:rPr>
          <w:rFonts w:eastAsia="Times New Roman"/>
          <w:spacing w:val="-3"/>
          <w:sz w:val="24"/>
          <w:szCs w:val="24"/>
        </w:rPr>
        <w:t xml:space="preserve"> </w:t>
      </w:r>
      <w:r w:rsidRPr="0091645D">
        <w:rPr>
          <w:rFonts w:eastAsia="Times New Roman"/>
          <w:sz w:val="24"/>
          <w:szCs w:val="24"/>
        </w:rPr>
        <w:t>items</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4"/>
          <w:sz w:val="24"/>
          <w:szCs w:val="24"/>
        </w:rPr>
        <w:t xml:space="preserve"> </w:t>
      </w:r>
      <w:r w:rsidRPr="0091645D">
        <w:rPr>
          <w:rFonts w:eastAsia="Times New Roman"/>
          <w:sz w:val="24"/>
          <w:szCs w:val="24"/>
        </w:rPr>
        <w:t>all</w:t>
      </w:r>
      <w:r w:rsidRPr="0091645D">
        <w:rPr>
          <w:rFonts w:eastAsia="Times New Roman"/>
          <w:spacing w:val="-4"/>
          <w:sz w:val="24"/>
          <w:szCs w:val="24"/>
        </w:rPr>
        <w:t xml:space="preserve"> </w:t>
      </w:r>
      <w:r w:rsidRPr="0091645D">
        <w:rPr>
          <w:rFonts w:eastAsia="Times New Roman"/>
          <w:sz w:val="24"/>
          <w:szCs w:val="24"/>
        </w:rPr>
        <w:t>their</w:t>
      </w:r>
      <w:r w:rsidRPr="0091645D">
        <w:rPr>
          <w:rFonts w:eastAsia="Times New Roman"/>
          <w:spacing w:val="-4"/>
          <w:sz w:val="24"/>
          <w:szCs w:val="24"/>
        </w:rPr>
        <w:t xml:space="preserve"> </w:t>
      </w:r>
      <w:r w:rsidRPr="0091645D">
        <w:rPr>
          <w:rFonts w:eastAsia="Times New Roman"/>
          <w:sz w:val="24"/>
          <w:szCs w:val="24"/>
        </w:rPr>
        <w:t>employees and sub-contractors.</w:t>
      </w:r>
    </w:p>
    <w:p w:rsidR="0091645D" w:rsidRPr="0091645D" w:rsidP="0091645D">
      <w:pPr>
        <w:kinsoku w:val="0"/>
        <w:overflowPunct w:val="0"/>
        <w:spacing w:before="1"/>
        <w:rPr>
          <w:rFonts w:eastAsia="Times New Roman"/>
          <w:sz w:val="24"/>
          <w:szCs w:val="24"/>
        </w:rPr>
      </w:pPr>
    </w:p>
    <w:p w:rsidR="0091645D" w:rsidRPr="0091645D" w:rsidP="0091645D">
      <w:pPr>
        <w:numPr>
          <w:ilvl w:val="1"/>
          <w:numId w:val="1"/>
        </w:numPr>
        <w:tabs>
          <w:tab w:val="left" w:pos="1798"/>
        </w:tabs>
        <w:kinsoku w:val="0"/>
        <w:overflowPunct w:val="0"/>
        <w:ind w:left="1798" w:hanging="358"/>
        <w:rPr>
          <w:rFonts w:eastAsia="Times New Roman"/>
          <w:color w:val="000000"/>
          <w:spacing w:val="-2"/>
          <w:sz w:val="24"/>
          <w:szCs w:val="24"/>
        </w:rPr>
      </w:pPr>
      <w:r w:rsidRPr="0091645D">
        <w:rPr>
          <w:rFonts w:eastAsia="Times New Roman"/>
          <w:sz w:val="24"/>
          <w:szCs w:val="24"/>
        </w:rPr>
        <w:t>Special</w:t>
      </w:r>
      <w:r w:rsidRPr="0091645D">
        <w:rPr>
          <w:rFonts w:eastAsia="Times New Roman"/>
          <w:spacing w:val="-6"/>
          <w:sz w:val="24"/>
          <w:szCs w:val="24"/>
        </w:rPr>
        <w:t xml:space="preserve"> </w:t>
      </w:r>
      <w:r w:rsidRPr="0091645D">
        <w:rPr>
          <w:rFonts w:eastAsia="Times New Roman"/>
          <w:sz w:val="24"/>
          <w:szCs w:val="24"/>
        </w:rPr>
        <w:t>Requirements:</w:t>
      </w:r>
      <w:r w:rsidRPr="0091645D">
        <w:rPr>
          <w:rFonts w:eastAsia="Times New Roman"/>
          <w:spacing w:val="42"/>
          <w:sz w:val="24"/>
          <w:szCs w:val="24"/>
        </w:rPr>
        <w:t xml:space="preserve"> </w:t>
      </w:r>
      <w:r w:rsidRPr="0091645D">
        <w:rPr>
          <w:rFonts w:eastAsia="Times New Roman"/>
          <w:sz w:val="24"/>
          <w:szCs w:val="24"/>
        </w:rPr>
        <w:t>Not</w:t>
      </w:r>
      <w:r w:rsidRPr="0091645D">
        <w:rPr>
          <w:rFonts w:eastAsia="Times New Roman"/>
          <w:spacing w:val="-3"/>
          <w:sz w:val="24"/>
          <w:szCs w:val="24"/>
        </w:rPr>
        <w:t xml:space="preserve"> </w:t>
      </w:r>
      <w:r w:rsidRPr="0091645D">
        <w:rPr>
          <w:rFonts w:eastAsia="Times New Roman"/>
          <w:spacing w:val="-2"/>
          <w:sz w:val="24"/>
          <w:szCs w:val="24"/>
        </w:rPr>
        <w:t>Applicable.</w:t>
      </w:r>
    </w:p>
    <w:p w:rsidR="0091645D" w:rsidRPr="0091645D" w:rsidP="0091645D">
      <w:pPr>
        <w:kinsoku w:val="0"/>
        <w:overflowPunct w:val="0"/>
        <w:rPr>
          <w:rFonts w:eastAsia="Times New Roman"/>
          <w:sz w:val="24"/>
          <w:szCs w:val="24"/>
        </w:rPr>
      </w:pPr>
    </w:p>
    <w:p w:rsidR="0091645D" w:rsidRPr="0091645D" w:rsidP="0091645D">
      <w:pPr>
        <w:numPr>
          <w:ilvl w:val="1"/>
          <w:numId w:val="1"/>
        </w:numPr>
        <w:tabs>
          <w:tab w:val="left" w:pos="1799"/>
        </w:tabs>
        <w:kinsoku w:val="0"/>
        <w:overflowPunct w:val="0"/>
        <w:ind w:left="1799" w:right="649"/>
        <w:rPr>
          <w:rFonts w:eastAsia="Times New Roman"/>
          <w:color w:val="000000"/>
          <w:sz w:val="24"/>
          <w:szCs w:val="24"/>
        </w:rPr>
      </w:pPr>
      <w:r w:rsidRPr="0091645D">
        <w:rPr>
          <w:rFonts w:eastAsia="Times New Roman"/>
          <w:sz w:val="24"/>
          <w:szCs w:val="24"/>
        </w:rPr>
        <w:t>Contractor Expertise Requirements:</w:t>
      </w:r>
      <w:r w:rsidRPr="0091645D">
        <w:rPr>
          <w:rFonts w:eastAsia="Times New Roman"/>
          <w:spacing w:val="40"/>
          <w:sz w:val="24"/>
          <w:szCs w:val="24"/>
        </w:rPr>
        <w:t xml:space="preserve"> </w:t>
      </w:r>
      <w:r w:rsidRPr="0091645D">
        <w:rPr>
          <w:rFonts w:eastAsia="Times New Roman"/>
          <w:sz w:val="24"/>
          <w:szCs w:val="24"/>
        </w:rPr>
        <w:t>Contractor shall have at least five (5) years’</w:t>
      </w:r>
      <w:r w:rsidRPr="0091645D">
        <w:rPr>
          <w:rFonts w:eastAsia="Times New Roman"/>
          <w:spacing w:val="-5"/>
          <w:sz w:val="24"/>
          <w:szCs w:val="24"/>
        </w:rPr>
        <w:t xml:space="preserve"> </w:t>
      </w:r>
      <w:r w:rsidRPr="0091645D">
        <w:rPr>
          <w:rFonts w:eastAsia="Times New Roman"/>
          <w:sz w:val="24"/>
          <w:szCs w:val="24"/>
        </w:rPr>
        <w:t>proven</w:t>
      </w:r>
      <w:r w:rsidRPr="0091645D">
        <w:rPr>
          <w:rFonts w:eastAsia="Times New Roman"/>
          <w:spacing w:val="-5"/>
          <w:sz w:val="24"/>
          <w:szCs w:val="24"/>
        </w:rPr>
        <w:t xml:space="preserve"> </w:t>
      </w:r>
      <w:r w:rsidRPr="0091645D">
        <w:rPr>
          <w:rFonts w:eastAsia="Times New Roman"/>
          <w:sz w:val="24"/>
          <w:szCs w:val="24"/>
        </w:rPr>
        <w:t>Audiology</w:t>
      </w:r>
      <w:r w:rsidRPr="0091645D">
        <w:rPr>
          <w:rFonts w:eastAsia="Times New Roman"/>
          <w:spacing w:val="-5"/>
          <w:sz w:val="24"/>
          <w:szCs w:val="24"/>
        </w:rPr>
        <w:t xml:space="preserve"> </w:t>
      </w:r>
      <w:r w:rsidRPr="0091645D">
        <w:rPr>
          <w:rFonts w:eastAsia="Times New Roman"/>
          <w:sz w:val="24"/>
          <w:szCs w:val="24"/>
        </w:rPr>
        <w:t>booth</w:t>
      </w:r>
      <w:r w:rsidRPr="0091645D">
        <w:rPr>
          <w:rFonts w:eastAsia="Times New Roman"/>
          <w:spacing w:val="-5"/>
          <w:sz w:val="24"/>
          <w:szCs w:val="24"/>
        </w:rPr>
        <w:t xml:space="preserve"> </w:t>
      </w:r>
      <w:r w:rsidRPr="0091645D">
        <w:rPr>
          <w:rFonts w:eastAsia="Times New Roman"/>
          <w:sz w:val="24"/>
          <w:szCs w:val="24"/>
        </w:rPr>
        <w:t>refurbishment</w:t>
      </w:r>
      <w:r w:rsidRPr="0091645D">
        <w:rPr>
          <w:rFonts w:eastAsia="Times New Roman"/>
          <w:spacing w:val="-5"/>
          <w:sz w:val="24"/>
          <w:szCs w:val="24"/>
        </w:rPr>
        <w:t xml:space="preserve"> </w:t>
      </w:r>
      <w:r w:rsidRPr="0091645D">
        <w:rPr>
          <w:rFonts w:eastAsia="Times New Roman"/>
          <w:sz w:val="24"/>
          <w:szCs w:val="24"/>
        </w:rPr>
        <w:t>and</w:t>
      </w:r>
      <w:r w:rsidRPr="0091645D">
        <w:rPr>
          <w:rFonts w:eastAsia="Times New Roman"/>
          <w:spacing w:val="-5"/>
          <w:sz w:val="24"/>
          <w:szCs w:val="24"/>
        </w:rPr>
        <w:t xml:space="preserve"> </w:t>
      </w:r>
      <w:r w:rsidRPr="0091645D">
        <w:rPr>
          <w:rFonts w:eastAsia="Times New Roman"/>
          <w:sz w:val="24"/>
          <w:szCs w:val="24"/>
        </w:rPr>
        <w:t>installation</w:t>
      </w:r>
      <w:r w:rsidRPr="0091645D">
        <w:rPr>
          <w:rFonts w:eastAsia="Times New Roman"/>
          <w:spacing w:val="-5"/>
          <w:sz w:val="24"/>
          <w:szCs w:val="24"/>
        </w:rPr>
        <w:t xml:space="preserve"> </w:t>
      </w:r>
      <w:r w:rsidRPr="0091645D">
        <w:rPr>
          <w:rFonts w:eastAsia="Times New Roman"/>
          <w:sz w:val="24"/>
          <w:szCs w:val="24"/>
        </w:rPr>
        <w:t>experience</w:t>
      </w:r>
      <w:r w:rsidRPr="0091645D">
        <w:rPr>
          <w:rFonts w:eastAsia="Times New Roman"/>
          <w:spacing w:val="-5"/>
          <w:sz w:val="24"/>
          <w:szCs w:val="24"/>
        </w:rPr>
        <w:t xml:space="preserve"> </w:t>
      </w:r>
      <w:r w:rsidRPr="0091645D">
        <w:rPr>
          <w:rFonts w:eastAsia="Times New Roman"/>
          <w:sz w:val="24"/>
          <w:szCs w:val="24"/>
        </w:rPr>
        <w:t>with IAC acoustic booths and be familiar with IAC construction and technology.</w:t>
      </w:r>
    </w:p>
    <w:p w:rsidR="0091645D" w:rsidRPr="0091645D" w:rsidP="0091645D">
      <w:pPr>
        <w:numPr>
          <w:ilvl w:val="1"/>
          <w:numId w:val="1"/>
        </w:numPr>
        <w:tabs>
          <w:tab w:val="left" w:pos="1798"/>
        </w:tabs>
        <w:kinsoku w:val="0"/>
        <w:overflowPunct w:val="0"/>
        <w:spacing w:before="270"/>
        <w:ind w:left="1798" w:hanging="358"/>
        <w:rPr>
          <w:rFonts w:eastAsia="Times New Roman"/>
          <w:color w:val="000000"/>
          <w:spacing w:val="-2"/>
          <w:sz w:val="24"/>
          <w:szCs w:val="24"/>
        </w:rPr>
      </w:pPr>
      <w:r w:rsidRPr="0091645D">
        <w:rPr>
          <w:rFonts w:eastAsia="Times New Roman"/>
        </w:rPr>
        <w:t>Contractor</w:t>
      </w:r>
      <w:r w:rsidRPr="0091645D">
        <w:rPr>
          <w:rFonts w:eastAsia="Times New Roman"/>
          <w:spacing w:val="-11"/>
        </w:rPr>
        <w:t xml:space="preserve"> </w:t>
      </w:r>
      <w:r w:rsidRPr="0091645D">
        <w:rPr>
          <w:rFonts w:eastAsia="Times New Roman"/>
        </w:rPr>
        <w:t>shall</w:t>
      </w:r>
      <w:r w:rsidRPr="0091645D">
        <w:rPr>
          <w:rFonts w:eastAsia="Times New Roman"/>
          <w:spacing w:val="-8"/>
        </w:rPr>
        <w:t xml:space="preserve"> </w:t>
      </w:r>
      <w:r w:rsidRPr="0091645D">
        <w:rPr>
          <w:rFonts w:eastAsia="Times New Roman"/>
        </w:rPr>
        <w:t>make</w:t>
      </w:r>
      <w:r w:rsidRPr="0091645D">
        <w:rPr>
          <w:rFonts w:eastAsia="Times New Roman"/>
          <w:spacing w:val="-10"/>
        </w:rPr>
        <w:t xml:space="preserve"> </w:t>
      </w:r>
      <w:r w:rsidRPr="0091645D">
        <w:rPr>
          <w:rFonts w:eastAsia="Times New Roman"/>
        </w:rPr>
        <w:t>every</w:t>
      </w:r>
      <w:r w:rsidRPr="0091645D">
        <w:rPr>
          <w:rFonts w:eastAsia="Times New Roman"/>
          <w:spacing w:val="-9"/>
        </w:rPr>
        <w:t xml:space="preserve"> </w:t>
      </w:r>
      <w:r w:rsidRPr="0091645D">
        <w:rPr>
          <w:rFonts w:eastAsia="Times New Roman"/>
        </w:rPr>
        <w:t>reasonable</w:t>
      </w:r>
      <w:r w:rsidRPr="0091645D">
        <w:rPr>
          <w:rFonts w:eastAsia="Times New Roman"/>
          <w:spacing w:val="-9"/>
        </w:rPr>
        <w:t xml:space="preserve"> </w:t>
      </w:r>
      <w:r w:rsidRPr="0091645D">
        <w:rPr>
          <w:rFonts w:eastAsia="Times New Roman"/>
        </w:rPr>
        <w:t>effort</w:t>
      </w:r>
      <w:r w:rsidRPr="0091645D">
        <w:rPr>
          <w:rFonts w:eastAsia="Times New Roman"/>
          <w:spacing w:val="-11"/>
        </w:rPr>
        <w:t xml:space="preserve"> </w:t>
      </w:r>
      <w:r w:rsidRPr="0091645D">
        <w:rPr>
          <w:rFonts w:eastAsia="Times New Roman"/>
        </w:rPr>
        <w:t>to</w:t>
      </w:r>
      <w:r w:rsidRPr="0091645D">
        <w:rPr>
          <w:rFonts w:eastAsia="Times New Roman"/>
          <w:spacing w:val="-10"/>
        </w:rPr>
        <w:t xml:space="preserve"> </w:t>
      </w:r>
      <w:r w:rsidRPr="0091645D">
        <w:rPr>
          <w:rFonts w:eastAsia="Times New Roman"/>
        </w:rPr>
        <w:t>protect</w:t>
      </w:r>
      <w:r w:rsidRPr="0091645D">
        <w:rPr>
          <w:rFonts w:eastAsia="Times New Roman"/>
          <w:spacing w:val="-7"/>
        </w:rPr>
        <w:t xml:space="preserve"> </w:t>
      </w:r>
      <w:r w:rsidRPr="0091645D">
        <w:rPr>
          <w:rFonts w:eastAsia="Times New Roman"/>
        </w:rPr>
        <w:t>VA</w:t>
      </w:r>
      <w:r w:rsidRPr="0091645D">
        <w:rPr>
          <w:rFonts w:eastAsia="Times New Roman"/>
          <w:spacing w:val="-8"/>
        </w:rPr>
        <w:t xml:space="preserve"> </w:t>
      </w:r>
      <w:r w:rsidRPr="0091645D">
        <w:rPr>
          <w:rFonts w:eastAsia="Times New Roman"/>
        </w:rPr>
        <w:t>property</w:t>
      </w:r>
      <w:r w:rsidRPr="0091645D">
        <w:rPr>
          <w:rFonts w:eastAsia="Times New Roman"/>
          <w:spacing w:val="-12"/>
        </w:rPr>
        <w:t xml:space="preserve"> </w:t>
      </w:r>
      <w:r w:rsidRPr="0091645D">
        <w:rPr>
          <w:rFonts w:eastAsia="Times New Roman"/>
        </w:rPr>
        <w:t>from</w:t>
      </w:r>
      <w:r w:rsidRPr="0091645D">
        <w:rPr>
          <w:rFonts w:eastAsia="Times New Roman"/>
          <w:spacing w:val="-7"/>
        </w:rPr>
        <w:t xml:space="preserve"> </w:t>
      </w:r>
      <w:r w:rsidRPr="0091645D">
        <w:rPr>
          <w:rFonts w:eastAsia="Times New Roman"/>
          <w:spacing w:val="-2"/>
        </w:rPr>
        <w:t>damage.</w:t>
      </w:r>
    </w:p>
    <w:p w:rsidR="0091645D" w:rsidRPr="0091645D" w:rsidP="0091645D">
      <w:pPr>
        <w:numPr>
          <w:ilvl w:val="0"/>
          <w:numId w:val="1"/>
        </w:numPr>
        <w:tabs>
          <w:tab w:val="left" w:pos="1079"/>
        </w:tabs>
        <w:kinsoku w:val="0"/>
        <w:overflowPunct w:val="0"/>
        <w:spacing w:before="195"/>
        <w:ind w:left="1079" w:right="557"/>
        <w:rPr>
          <w:rFonts w:eastAsia="Times New Roman"/>
          <w:sz w:val="24"/>
          <w:szCs w:val="24"/>
        </w:rPr>
      </w:pPr>
      <w:r w:rsidRPr="0091645D">
        <w:rPr>
          <w:rFonts w:eastAsia="Times New Roman"/>
          <w:sz w:val="24"/>
          <w:szCs w:val="24"/>
        </w:rPr>
        <w:t>Anything remaining in place that is damaged or defaced during this Contract shall be restored</w:t>
      </w:r>
      <w:r w:rsidRPr="0091645D">
        <w:rPr>
          <w:rFonts w:eastAsia="Times New Roman"/>
          <w:spacing w:val="-5"/>
          <w:sz w:val="24"/>
          <w:szCs w:val="24"/>
        </w:rPr>
        <w:t xml:space="preserve"> </w:t>
      </w:r>
      <w:r w:rsidRPr="0091645D">
        <w:rPr>
          <w:rFonts w:eastAsia="Times New Roman"/>
          <w:sz w:val="24"/>
          <w:szCs w:val="24"/>
        </w:rPr>
        <w:t>by</w:t>
      </w:r>
      <w:r w:rsidRPr="0091645D">
        <w:rPr>
          <w:rFonts w:eastAsia="Times New Roman"/>
          <w:spacing w:val="-7"/>
          <w:sz w:val="24"/>
          <w:szCs w:val="24"/>
        </w:rPr>
        <w:t xml:space="preserve"> </w:t>
      </w:r>
      <w:r w:rsidRPr="0091645D">
        <w:rPr>
          <w:rFonts w:eastAsia="Times New Roman"/>
          <w:sz w:val="24"/>
          <w:szCs w:val="24"/>
        </w:rPr>
        <w:t>the</w:t>
      </w:r>
      <w:r w:rsidRPr="0091645D">
        <w:rPr>
          <w:rFonts w:eastAsia="Times New Roman"/>
          <w:spacing w:val="-5"/>
          <w:sz w:val="24"/>
          <w:szCs w:val="24"/>
        </w:rPr>
        <w:t xml:space="preserve"> </w:t>
      </w:r>
      <w:r w:rsidRPr="0091645D">
        <w:rPr>
          <w:rFonts w:eastAsia="Times New Roman"/>
          <w:sz w:val="24"/>
          <w:szCs w:val="24"/>
        </w:rPr>
        <w:t>Contractor</w:t>
      </w:r>
      <w:r w:rsidRPr="0091645D">
        <w:rPr>
          <w:rFonts w:eastAsia="Times New Roman"/>
          <w:spacing w:val="-5"/>
          <w:sz w:val="24"/>
          <w:szCs w:val="24"/>
        </w:rPr>
        <w:t xml:space="preserve"> </w:t>
      </w:r>
      <w:r w:rsidRPr="0091645D">
        <w:rPr>
          <w:rFonts w:eastAsia="Times New Roman"/>
          <w:sz w:val="24"/>
          <w:szCs w:val="24"/>
        </w:rPr>
        <w:t>to</w:t>
      </w:r>
      <w:r w:rsidRPr="0091645D">
        <w:rPr>
          <w:rFonts w:eastAsia="Times New Roman"/>
          <w:spacing w:val="-6"/>
          <w:sz w:val="24"/>
          <w:szCs w:val="24"/>
        </w:rPr>
        <w:t xml:space="preserve"> </w:t>
      </w:r>
      <w:r w:rsidRPr="0091645D">
        <w:rPr>
          <w:rFonts w:eastAsia="Times New Roman"/>
          <w:sz w:val="24"/>
          <w:szCs w:val="24"/>
        </w:rPr>
        <w:t>the</w:t>
      </w:r>
      <w:r w:rsidRPr="0091645D">
        <w:rPr>
          <w:rFonts w:eastAsia="Times New Roman"/>
          <w:spacing w:val="-6"/>
          <w:sz w:val="24"/>
          <w:szCs w:val="24"/>
        </w:rPr>
        <w:t xml:space="preserve"> </w:t>
      </w:r>
      <w:r w:rsidRPr="0091645D">
        <w:rPr>
          <w:rFonts w:eastAsia="Times New Roman"/>
          <w:sz w:val="24"/>
          <w:szCs w:val="24"/>
        </w:rPr>
        <w:t>condition</w:t>
      </w:r>
      <w:r w:rsidRPr="0091645D">
        <w:rPr>
          <w:rFonts w:eastAsia="Times New Roman"/>
          <w:spacing w:val="-4"/>
          <w:sz w:val="24"/>
          <w:szCs w:val="24"/>
        </w:rPr>
        <w:t xml:space="preserve"> </w:t>
      </w:r>
      <w:r w:rsidRPr="0091645D">
        <w:rPr>
          <w:rFonts w:eastAsia="Times New Roman"/>
          <w:sz w:val="24"/>
          <w:szCs w:val="24"/>
        </w:rPr>
        <w:t>existing</w:t>
      </w:r>
      <w:r w:rsidRPr="0091645D">
        <w:rPr>
          <w:rFonts w:eastAsia="Times New Roman"/>
          <w:spacing w:val="-6"/>
          <w:sz w:val="24"/>
          <w:szCs w:val="24"/>
        </w:rPr>
        <w:t xml:space="preserve"> </w:t>
      </w:r>
      <w:r w:rsidRPr="0091645D">
        <w:rPr>
          <w:rFonts w:eastAsia="Times New Roman"/>
          <w:sz w:val="24"/>
          <w:szCs w:val="24"/>
        </w:rPr>
        <w:t>at</w:t>
      </w:r>
      <w:r w:rsidRPr="0091645D">
        <w:rPr>
          <w:rFonts w:eastAsia="Times New Roman"/>
          <w:spacing w:val="-6"/>
          <w:sz w:val="24"/>
          <w:szCs w:val="24"/>
        </w:rPr>
        <w:t xml:space="preserve"> </w:t>
      </w:r>
      <w:r w:rsidRPr="0091645D">
        <w:rPr>
          <w:rFonts w:eastAsia="Times New Roman"/>
          <w:sz w:val="24"/>
          <w:szCs w:val="24"/>
        </w:rPr>
        <w:t>time</w:t>
      </w:r>
      <w:r w:rsidRPr="0091645D">
        <w:rPr>
          <w:rFonts w:eastAsia="Times New Roman"/>
          <w:spacing w:val="-6"/>
          <w:sz w:val="24"/>
          <w:szCs w:val="24"/>
        </w:rPr>
        <w:t xml:space="preserve"> </w:t>
      </w:r>
      <w:r w:rsidRPr="0091645D">
        <w:rPr>
          <w:rFonts w:eastAsia="Times New Roman"/>
          <w:sz w:val="24"/>
          <w:szCs w:val="24"/>
        </w:rPr>
        <w:t>of</w:t>
      </w:r>
      <w:r w:rsidRPr="0091645D">
        <w:rPr>
          <w:rFonts w:eastAsia="Times New Roman"/>
          <w:spacing w:val="-4"/>
          <w:sz w:val="24"/>
          <w:szCs w:val="24"/>
        </w:rPr>
        <w:t xml:space="preserve"> </w:t>
      </w:r>
      <w:r w:rsidRPr="0091645D">
        <w:rPr>
          <w:rFonts w:eastAsia="Times New Roman"/>
          <w:sz w:val="24"/>
          <w:szCs w:val="24"/>
        </w:rPr>
        <w:t>award</w:t>
      </w:r>
      <w:r w:rsidRPr="0091645D">
        <w:rPr>
          <w:rFonts w:eastAsia="Times New Roman"/>
          <w:spacing w:val="-6"/>
          <w:sz w:val="24"/>
          <w:szCs w:val="24"/>
        </w:rPr>
        <w:t xml:space="preserve"> </w:t>
      </w:r>
      <w:r w:rsidRPr="0091645D">
        <w:rPr>
          <w:rFonts w:eastAsia="Times New Roman"/>
          <w:sz w:val="24"/>
          <w:szCs w:val="24"/>
        </w:rPr>
        <w:t>of</w:t>
      </w:r>
      <w:r w:rsidRPr="0091645D">
        <w:rPr>
          <w:rFonts w:eastAsia="Times New Roman"/>
          <w:spacing w:val="-4"/>
          <w:sz w:val="24"/>
          <w:szCs w:val="24"/>
        </w:rPr>
        <w:t xml:space="preserve"> </w:t>
      </w:r>
      <w:r w:rsidRPr="0091645D">
        <w:rPr>
          <w:rFonts w:eastAsia="Times New Roman"/>
          <w:sz w:val="24"/>
          <w:szCs w:val="24"/>
        </w:rPr>
        <w:t>Contract</w:t>
      </w:r>
      <w:r w:rsidRPr="0091645D">
        <w:rPr>
          <w:rFonts w:eastAsia="Times New Roman"/>
          <w:spacing w:val="-4"/>
          <w:sz w:val="24"/>
          <w:szCs w:val="24"/>
        </w:rPr>
        <w:t xml:space="preserve"> </w:t>
      </w:r>
      <w:r w:rsidRPr="0091645D">
        <w:rPr>
          <w:rFonts w:eastAsia="Times New Roman"/>
          <w:sz w:val="24"/>
          <w:szCs w:val="24"/>
        </w:rPr>
        <w:t>at</w:t>
      </w:r>
      <w:r w:rsidRPr="0091645D">
        <w:rPr>
          <w:rFonts w:eastAsia="Times New Roman"/>
          <w:spacing w:val="-6"/>
          <w:sz w:val="24"/>
          <w:szCs w:val="24"/>
        </w:rPr>
        <w:t xml:space="preserve"> </w:t>
      </w:r>
      <w:r w:rsidRPr="0091645D">
        <w:rPr>
          <w:rFonts w:eastAsia="Times New Roman"/>
          <w:sz w:val="24"/>
          <w:szCs w:val="24"/>
        </w:rPr>
        <w:t>the Contractor’s expense.</w:t>
      </w:r>
    </w:p>
    <w:p w:rsidR="0091645D" w:rsidRPr="0091645D" w:rsidP="0091645D">
      <w:pPr>
        <w:numPr>
          <w:ilvl w:val="0"/>
          <w:numId w:val="1"/>
        </w:numPr>
        <w:tabs>
          <w:tab w:val="left" w:pos="1079"/>
        </w:tabs>
        <w:kinsoku w:val="0"/>
        <w:overflowPunct w:val="0"/>
        <w:spacing w:before="202"/>
        <w:ind w:left="1079" w:right="1028"/>
        <w:rPr>
          <w:rFonts w:eastAsia="Times New Roman"/>
          <w:sz w:val="24"/>
          <w:szCs w:val="24"/>
        </w:rPr>
      </w:pPr>
      <w:r w:rsidRPr="0091645D">
        <w:rPr>
          <w:rFonts w:eastAsia="Times New Roman"/>
          <w:sz w:val="24"/>
          <w:szCs w:val="24"/>
        </w:rPr>
        <w:t>Walls,</w:t>
      </w:r>
      <w:r w:rsidRPr="0091645D">
        <w:rPr>
          <w:rFonts w:eastAsia="Times New Roman"/>
          <w:spacing w:val="-4"/>
          <w:sz w:val="24"/>
          <w:szCs w:val="24"/>
        </w:rPr>
        <w:t xml:space="preserve"> </w:t>
      </w:r>
      <w:r w:rsidRPr="0091645D">
        <w:rPr>
          <w:rFonts w:eastAsia="Times New Roman"/>
          <w:sz w:val="24"/>
          <w:szCs w:val="24"/>
        </w:rPr>
        <w:t>ceilings,</w:t>
      </w:r>
      <w:r w:rsidRPr="0091645D">
        <w:rPr>
          <w:rFonts w:eastAsia="Times New Roman"/>
          <w:spacing w:val="-4"/>
          <w:sz w:val="24"/>
          <w:szCs w:val="24"/>
        </w:rPr>
        <w:t xml:space="preserve"> </w:t>
      </w:r>
      <w:r w:rsidRPr="0091645D">
        <w:rPr>
          <w:rFonts w:eastAsia="Times New Roman"/>
          <w:sz w:val="24"/>
          <w:szCs w:val="24"/>
        </w:rPr>
        <w:t>floors,</w:t>
      </w:r>
      <w:r w:rsidRPr="0091645D">
        <w:rPr>
          <w:rFonts w:eastAsia="Times New Roman"/>
          <w:spacing w:val="-4"/>
          <w:sz w:val="24"/>
          <w:szCs w:val="24"/>
        </w:rPr>
        <w:t xml:space="preserve"> </w:t>
      </w:r>
      <w:r w:rsidRPr="0091645D">
        <w:rPr>
          <w:rFonts w:eastAsia="Times New Roman"/>
          <w:sz w:val="24"/>
          <w:szCs w:val="24"/>
        </w:rPr>
        <w:t>furniture,</w:t>
      </w:r>
      <w:r w:rsidRPr="0091645D">
        <w:rPr>
          <w:rFonts w:eastAsia="Times New Roman"/>
          <w:spacing w:val="-4"/>
          <w:sz w:val="24"/>
          <w:szCs w:val="24"/>
        </w:rPr>
        <w:t xml:space="preserve"> </w:t>
      </w:r>
      <w:r w:rsidRPr="0091645D">
        <w:rPr>
          <w:rFonts w:eastAsia="Times New Roman"/>
          <w:sz w:val="24"/>
          <w:szCs w:val="24"/>
        </w:rPr>
        <w:t>etc.,</w:t>
      </w:r>
      <w:r w:rsidRPr="0091645D">
        <w:rPr>
          <w:rFonts w:eastAsia="Times New Roman"/>
          <w:spacing w:val="-4"/>
          <w:sz w:val="24"/>
          <w:szCs w:val="24"/>
        </w:rPr>
        <w:t xml:space="preserve"> </w:t>
      </w:r>
      <w:r w:rsidRPr="0091645D">
        <w:rPr>
          <w:rFonts w:eastAsia="Times New Roman"/>
          <w:sz w:val="24"/>
          <w:szCs w:val="24"/>
        </w:rPr>
        <w:t>shall</w:t>
      </w:r>
      <w:r w:rsidRPr="0091645D">
        <w:rPr>
          <w:rFonts w:eastAsia="Times New Roman"/>
          <w:spacing w:val="-4"/>
          <w:sz w:val="24"/>
          <w:szCs w:val="24"/>
        </w:rPr>
        <w:t xml:space="preserve"> </w:t>
      </w:r>
      <w:r w:rsidRPr="0091645D">
        <w:rPr>
          <w:rFonts w:eastAsia="Times New Roman"/>
          <w:sz w:val="24"/>
          <w:szCs w:val="24"/>
        </w:rPr>
        <w:t>be</w:t>
      </w:r>
      <w:r w:rsidRPr="0091645D">
        <w:rPr>
          <w:rFonts w:eastAsia="Times New Roman"/>
          <w:spacing w:val="-4"/>
          <w:sz w:val="24"/>
          <w:szCs w:val="24"/>
        </w:rPr>
        <w:t xml:space="preserve"> </w:t>
      </w:r>
      <w:r w:rsidRPr="0091645D">
        <w:rPr>
          <w:rFonts w:eastAsia="Times New Roman"/>
          <w:sz w:val="24"/>
          <w:szCs w:val="24"/>
        </w:rPr>
        <w:t>protected</w:t>
      </w:r>
      <w:r w:rsidRPr="0091645D">
        <w:rPr>
          <w:rFonts w:eastAsia="Times New Roman"/>
          <w:spacing w:val="-4"/>
          <w:sz w:val="24"/>
          <w:szCs w:val="24"/>
        </w:rPr>
        <w:t xml:space="preserve"> </w:t>
      </w:r>
      <w:r w:rsidRPr="0091645D">
        <w:rPr>
          <w:rFonts w:eastAsia="Times New Roman"/>
          <w:sz w:val="24"/>
          <w:szCs w:val="24"/>
        </w:rPr>
        <w:t>from</w:t>
      </w:r>
      <w:r w:rsidRPr="0091645D">
        <w:rPr>
          <w:rFonts w:eastAsia="Times New Roman"/>
          <w:spacing w:val="-4"/>
          <w:sz w:val="24"/>
          <w:szCs w:val="24"/>
        </w:rPr>
        <w:t xml:space="preserve"> </w:t>
      </w:r>
      <w:r w:rsidRPr="0091645D">
        <w:rPr>
          <w:rFonts w:eastAsia="Times New Roman"/>
          <w:sz w:val="24"/>
          <w:szCs w:val="24"/>
        </w:rPr>
        <w:t>damage</w:t>
      </w:r>
      <w:r w:rsidRPr="0091645D">
        <w:rPr>
          <w:rFonts w:eastAsia="Times New Roman"/>
          <w:spacing w:val="-4"/>
          <w:sz w:val="24"/>
          <w:szCs w:val="24"/>
        </w:rPr>
        <w:t xml:space="preserve"> </w:t>
      </w:r>
      <w:r w:rsidRPr="0091645D">
        <w:rPr>
          <w:rFonts w:eastAsia="Times New Roman"/>
          <w:sz w:val="24"/>
          <w:szCs w:val="24"/>
        </w:rPr>
        <w:t>due</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4"/>
          <w:sz w:val="24"/>
          <w:szCs w:val="24"/>
        </w:rPr>
        <w:t xml:space="preserve"> </w:t>
      </w:r>
      <w:r w:rsidRPr="0091645D">
        <w:rPr>
          <w:rFonts w:eastAsia="Times New Roman"/>
          <w:sz w:val="24"/>
          <w:szCs w:val="24"/>
        </w:rPr>
        <w:t>dust, staining, or falling debris</w:t>
      </w:r>
      <w:r w:rsidRPr="0091645D">
        <w:rPr>
          <w:rFonts w:eastAsia="Times New Roman"/>
          <w:spacing w:val="-1"/>
          <w:sz w:val="24"/>
          <w:szCs w:val="24"/>
        </w:rPr>
        <w:t xml:space="preserve"> </w:t>
      </w:r>
      <w:r w:rsidRPr="0091645D">
        <w:rPr>
          <w:rFonts w:eastAsia="Times New Roman"/>
          <w:sz w:val="24"/>
          <w:szCs w:val="24"/>
        </w:rPr>
        <w:t>created during any construction activities of the project.</w:t>
      </w:r>
    </w:p>
    <w:p w:rsidR="0091645D" w:rsidRPr="0091645D" w:rsidP="0091645D">
      <w:pPr>
        <w:numPr>
          <w:ilvl w:val="0"/>
          <w:numId w:val="1"/>
        </w:numPr>
        <w:tabs>
          <w:tab w:val="left" w:pos="1079"/>
        </w:tabs>
        <w:kinsoku w:val="0"/>
        <w:overflowPunct w:val="0"/>
        <w:spacing w:before="202"/>
        <w:ind w:left="1079" w:right="512"/>
        <w:rPr>
          <w:rFonts w:eastAsia="Times New Roman"/>
          <w:sz w:val="24"/>
          <w:szCs w:val="24"/>
        </w:rPr>
      </w:pPr>
      <w:r w:rsidRPr="0091645D">
        <w:rPr>
          <w:rFonts w:eastAsia="Times New Roman"/>
          <w:sz w:val="24"/>
          <w:szCs w:val="24"/>
        </w:rPr>
        <w:t>No unauthorized work shall be initiated without the prior written approval of the Contracting Officer.</w:t>
      </w:r>
      <w:r w:rsidRPr="0091645D">
        <w:rPr>
          <w:rFonts w:eastAsia="Times New Roman"/>
          <w:spacing w:val="40"/>
          <w:sz w:val="24"/>
          <w:szCs w:val="24"/>
        </w:rPr>
        <w:t xml:space="preserve"> </w:t>
      </w:r>
      <w:r w:rsidRPr="0091645D">
        <w:rPr>
          <w:rFonts w:eastAsia="Times New Roman"/>
          <w:sz w:val="24"/>
          <w:szCs w:val="24"/>
        </w:rPr>
        <w:t>The Contracting Officer shall approve requests, or proposals for changes in project scope and/or additional requirements, in writing, prior to the Contractor</w:t>
      </w:r>
      <w:r w:rsidRPr="0091645D">
        <w:rPr>
          <w:rFonts w:eastAsia="Times New Roman"/>
          <w:spacing w:val="-7"/>
          <w:sz w:val="24"/>
          <w:szCs w:val="24"/>
        </w:rPr>
        <w:t xml:space="preserve"> </w:t>
      </w:r>
      <w:r w:rsidRPr="0091645D">
        <w:rPr>
          <w:rFonts w:eastAsia="Times New Roman"/>
          <w:sz w:val="24"/>
          <w:szCs w:val="24"/>
        </w:rPr>
        <w:t>proceeding</w:t>
      </w:r>
      <w:r w:rsidRPr="0091645D">
        <w:rPr>
          <w:rFonts w:eastAsia="Times New Roman"/>
          <w:spacing w:val="-7"/>
          <w:sz w:val="24"/>
          <w:szCs w:val="24"/>
        </w:rPr>
        <w:t xml:space="preserve"> </w:t>
      </w:r>
      <w:r w:rsidRPr="0091645D">
        <w:rPr>
          <w:rFonts w:eastAsia="Times New Roman"/>
          <w:sz w:val="24"/>
          <w:szCs w:val="24"/>
        </w:rPr>
        <w:t>with</w:t>
      </w:r>
      <w:r w:rsidRPr="0091645D">
        <w:rPr>
          <w:rFonts w:eastAsia="Times New Roman"/>
          <w:spacing w:val="-7"/>
          <w:sz w:val="24"/>
          <w:szCs w:val="24"/>
        </w:rPr>
        <w:t xml:space="preserve"> </w:t>
      </w:r>
      <w:r w:rsidRPr="0091645D">
        <w:rPr>
          <w:rFonts w:eastAsia="Times New Roman"/>
          <w:sz w:val="24"/>
          <w:szCs w:val="24"/>
        </w:rPr>
        <w:t>any</w:t>
      </w:r>
      <w:r w:rsidRPr="0091645D">
        <w:rPr>
          <w:rFonts w:eastAsia="Times New Roman"/>
          <w:spacing w:val="-7"/>
          <w:sz w:val="24"/>
          <w:szCs w:val="24"/>
        </w:rPr>
        <w:t xml:space="preserve"> </w:t>
      </w:r>
      <w:r w:rsidRPr="0091645D">
        <w:rPr>
          <w:rFonts w:eastAsia="Times New Roman"/>
          <w:sz w:val="24"/>
          <w:szCs w:val="24"/>
        </w:rPr>
        <w:t>related</w:t>
      </w:r>
      <w:r w:rsidRPr="0091645D">
        <w:rPr>
          <w:rFonts w:eastAsia="Times New Roman"/>
          <w:spacing w:val="-7"/>
          <w:sz w:val="24"/>
          <w:szCs w:val="24"/>
        </w:rPr>
        <w:t xml:space="preserve"> </w:t>
      </w:r>
      <w:r w:rsidRPr="0091645D">
        <w:rPr>
          <w:rFonts w:eastAsia="Times New Roman"/>
          <w:sz w:val="24"/>
          <w:szCs w:val="24"/>
        </w:rPr>
        <w:t>work.</w:t>
      </w:r>
      <w:r w:rsidRPr="0091645D">
        <w:rPr>
          <w:rFonts w:eastAsia="Times New Roman"/>
          <w:spacing w:val="35"/>
          <w:sz w:val="24"/>
          <w:szCs w:val="24"/>
        </w:rPr>
        <w:t xml:space="preserve"> </w:t>
      </w:r>
      <w:r w:rsidRPr="0091645D">
        <w:rPr>
          <w:rFonts w:eastAsia="Times New Roman"/>
          <w:sz w:val="24"/>
          <w:szCs w:val="24"/>
        </w:rPr>
        <w:t>Any</w:t>
      </w:r>
      <w:r w:rsidRPr="0091645D">
        <w:rPr>
          <w:rFonts w:eastAsia="Times New Roman"/>
          <w:spacing w:val="-8"/>
          <w:sz w:val="24"/>
          <w:szCs w:val="24"/>
        </w:rPr>
        <w:t xml:space="preserve"> </w:t>
      </w:r>
      <w:r w:rsidRPr="0091645D">
        <w:rPr>
          <w:rFonts w:eastAsia="Times New Roman"/>
          <w:sz w:val="24"/>
          <w:szCs w:val="24"/>
        </w:rPr>
        <w:t>changes</w:t>
      </w:r>
      <w:r w:rsidRPr="0091645D">
        <w:rPr>
          <w:rFonts w:eastAsia="Times New Roman"/>
          <w:spacing w:val="-8"/>
          <w:sz w:val="24"/>
          <w:szCs w:val="24"/>
        </w:rPr>
        <w:t xml:space="preserve"> </w:t>
      </w:r>
      <w:r w:rsidRPr="0091645D">
        <w:rPr>
          <w:rFonts w:eastAsia="Times New Roman"/>
          <w:sz w:val="24"/>
          <w:szCs w:val="24"/>
        </w:rPr>
        <w:t>accomplished</w:t>
      </w:r>
      <w:r w:rsidRPr="0091645D">
        <w:rPr>
          <w:rFonts w:eastAsia="Times New Roman"/>
          <w:spacing w:val="-8"/>
          <w:sz w:val="24"/>
          <w:szCs w:val="24"/>
        </w:rPr>
        <w:t xml:space="preserve"> </w:t>
      </w:r>
      <w:r w:rsidRPr="0091645D">
        <w:rPr>
          <w:rFonts w:eastAsia="Times New Roman"/>
          <w:sz w:val="24"/>
          <w:szCs w:val="24"/>
        </w:rPr>
        <w:t>without</w:t>
      </w:r>
      <w:r w:rsidRPr="0091645D">
        <w:rPr>
          <w:rFonts w:eastAsia="Times New Roman"/>
          <w:spacing w:val="-8"/>
          <w:sz w:val="24"/>
          <w:szCs w:val="24"/>
        </w:rPr>
        <w:t xml:space="preserve"> </w:t>
      </w:r>
      <w:r w:rsidRPr="0091645D">
        <w:rPr>
          <w:rFonts w:eastAsia="Times New Roman"/>
          <w:sz w:val="24"/>
          <w:szCs w:val="24"/>
        </w:rPr>
        <w:t>prior written approval, shall be done at the Contractor’s expense.</w:t>
      </w:r>
      <w:r w:rsidRPr="0091645D">
        <w:rPr>
          <w:rFonts w:eastAsia="Times New Roman"/>
          <w:spacing w:val="40"/>
          <w:sz w:val="24"/>
          <w:szCs w:val="24"/>
        </w:rPr>
        <w:t xml:space="preserve"> </w:t>
      </w:r>
      <w:r w:rsidRPr="0091645D">
        <w:rPr>
          <w:rFonts w:eastAsia="Times New Roman"/>
          <w:sz w:val="24"/>
          <w:szCs w:val="24"/>
        </w:rPr>
        <w:t>Contractors shall visit the job</w:t>
      </w:r>
      <w:r w:rsidRPr="0091645D">
        <w:rPr>
          <w:rFonts w:eastAsia="Times New Roman"/>
          <w:spacing w:val="-3"/>
          <w:sz w:val="24"/>
          <w:szCs w:val="24"/>
        </w:rPr>
        <w:t xml:space="preserve"> </w:t>
      </w:r>
      <w:r w:rsidRPr="0091645D">
        <w:rPr>
          <w:rFonts w:eastAsia="Times New Roman"/>
          <w:sz w:val="24"/>
          <w:szCs w:val="24"/>
        </w:rPr>
        <w:t>site</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6"/>
          <w:sz w:val="24"/>
          <w:szCs w:val="24"/>
        </w:rPr>
        <w:t xml:space="preserve"> </w:t>
      </w:r>
      <w:r w:rsidRPr="0091645D">
        <w:rPr>
          <w:rFonts w:eastAsia="Times New Roman"/>
          <w:sz w:val="24"/>
          <w:szCs w:val="24"/>
        </w:rPr>
        <w:t>visit</w:t>
      </w:r>
      <w:r w:rsidRPr="0091645D">
        <w:rPr>
          <w:rFonts w:eastAsia="Times New Roman"/>
          <w:spacing w:val="-6"/>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facility</w:t>
      </w:r>
      <w:r w:rsidRPr="0091645D">
        <w:rPr>
          <w:rFonts w:eastAsia="Times New Roman"/>
          <w:spacing w:val="-6"/>
          <w:sz w:val="24"/>
          <w:szCs w:val="24"/>
        </w:rPr>
        <w:t xml:space="preserve"> </w:t>
      </w:r>
      <w:r w:rsidRPr="0091645D">
        <w:rPr>
          <w:rFonts w:eastAsia="Times New Roman"/>
          <w:sz w:val="24"/>
          <w:szCs w:val="24"/>
        </w:rPr>
        <w:t>to</w:t>
      </w:r>
      <w:r w:rsidRPr="0091645D">
        <w:rPr>
          <w:rFonts w:eastAsia="Times New Roman"/>
          <w:spacing w:val="-6"/>
          <w:sz w:val="24"/>
          <w:szCs w:val="24"/>
        </w:rPr>
        <w:t xml:space="preserve"> </w:t>
      </w:r>
      <w:r w:rsidRPr="0091645D">
        <w:rPr>
          <w:rFonts w:eastAsia="Times New Roman"/>
          <w:sz w:val="24"/>
          <w:szCs w:val="24"/>
        </w:rPr>
        <w:t>determine</w:t>
      </w:r>
      <w:r w:rsidRPr="0091645D">
        <w:rPr>
          <w:rFonts w:eastAsia="Times New Roman"/>
          <w:spacing w:val="-6"/>
          <w:sz w:val="24"/>
          <w:szCs w:val="24"/>
        </w:rPr>
        <w:t xml:space="preserve"> </w:t>
      </w:r>
      <w:r w:rsidRPr="0091645D">
        <w:rPr>
          <w:rFonts w:eastAsia="Times New Roman"/>
          <w:sz w:val="24"/>
          <w:szCs w:val="24"/>
        </w:rPr>
        <w:t>if</w:t>
      </w:r>
      <w:r w:rsidRPr="0091645D">
        <w:rPr>
          <w:rFonts w:eastAsia="Times New Roman"/>
          <w:spacing w:val="-8"/>
          <w:sz w:val="24"/>
          <w:szCs w:val="24"/>
        </w:rPr>
        <w:t xml:space="preserve"> </w:t>
      </w:r>
      <w:r w:rsidRPr="0091645D">
        <w:rPr>
          <w:rFonts w:eastAsia="Times New Roman"/>
          <w:sz w:val="24"/>
          <w:szCs w:val="24"/>
        </w:rPr>
        <w:t>it’s</w:t>
      </w:r>
      <w:r w:rsidRPr="0091645D">
        <w:rPr>
          <w:rFonts w:eastAsia="Times New Roman"/>
          <w:spacing w:val="-7"/>
          <w:sz w:val="24"/>
          <w:szCs w:val="24"/>
        </w:rPr>
        <w:t xml:space="preserve"> </w:t>
      </w:r>
      <w:r w:rsidRPr="0091645D">
        <w:rPr>
          <w:rFonts w:eastAsia="Times New Roman"/>
          <w:sz w:val="24"/>
          <w:szCs w:val="24"/>
        </w:rPr>
        <w:t>reasonable</w:t>
      </w:r>
      <w:r w:rsidRPr="0091645D">
        <w:rPr>
          <w:rFonts w:eastAsia="Times New Roman"/>
          <w:spacing w:val="-4"/>
          <w:sz w:val="24"/>
          <w:szCs w:val="24"/>
        </w:rPr>
        <w:t xml:space="preserve"> </w:t>
      </w:r>
      <w:r w:rsidRPr="0091645D">
        <w:rPr>
          <w:rFonts w:eastAsia="Times New Roman"/>
          <w:sz w:val="24"/>
          <w:szCs w:val="24"/>
        </w:rPr>
        <w:t>or</w:t>
      </w:r>
      <w:r w:rsidRPr="0091645D">
        <w:rPr>
          <w:rFonts w:eastAsia="Times New Roman"/>
          <w:spacing w:val="-6"/>
          <w:sz w:val="24"/>
          <w:szCs w:val="24"/>
        </w:rPr>
        <w:t xml:space="preserve"> </w:t>
      </w:r>
      <w:r w:rsidRPr="0091645D">
        <w:rPr>
          <w:rFonts w:eastAsia="Times New Roman"/>
          <w:sz w:val="24"/>
          <w:szCs w:val="24"/>
        </w:rPr>
        <w:t>necessary</w:t>
      </w:r>
      <w:r w:rsidRPr="0091645D">
        <w:rPr>
          <w:rFonts w:eastAsia="Times New Roman"/>
          <w:spacing w:val="-6"/>
          <w:sz w:val="24"/>
          <w:szCs w:val="24"/>
        </w:rPr>
        <w:t xml:space="preserve"> </w:t>
      </w:r>
      <w:r w:rsidRPr="0091645D">
        <w:rPr>
          <w:rFonts w:eastAsia="Times New Roman"/>
          <w:sz w:val="24"/>
          <w:szCs w:val="24"/>
        </w:rPr>
        <w:t>to</w:t>
      </w:r>
      <w:r w:rsidRPr="0091645D">
        <w:rPr>
          <w:rFonts w:eastAsia="Times New Roman"/>
          <w:spacing w:val="-6"/>
          <w:sz w:val="24"/>
          <w:szCs w:val="24"/>
        </w:rPr>
        <w:t xml:space="preserve"> </w:t>
      </w:r>
      <w:r w:rsidRPr="0091645D">
        <w:rPr>
          <w:rFonts w:eastAsia="Times New Roman"/>
          <w:sz w:val="24"/>
          <w:szCs w:val="24"/>
        </w:rPr>
        <w:t>ascertain</w:t>
      </w:r>
      <w:r w:rsidRPr="0091645D">
        <w:rPr>
          <w:rFonts w:eastAsia="Times New Roman"/>
          <w:spacing w:val="-3"/>
          <w:sz w:val="24"/>
          <w:szCs w:val="24"/>
        </w:rPr>
        <w:t xml:space="preserve"> </w:t>
      </w:r>
      <w:r w:rsidRPr="0091645D">
        <w:rPr>
          <w:rFonts w:eastAsia="Times New Roman"/>
          <w:sz w:val="24"/>
          <w:szCs w:val="24"/>
        </w:rPr>
        <w:t>the nature and location of the work to be performed in general, and the local conditions which can affect the work or the cost thereof. Failure to do so shall not relieve the Contractor of his responsibility for estimating properly the difficulty or cost of successfully performing the work without additional cost to the VA.</w:t>
      </w:r>
    </w:p>
    <w:p w:rsidR="0091645D" w:rsidRPr="0091645D" w:rsidP="0091645D">
      <w:pPr>
        <w:numPr>
          <w:ilvl w:val="0"/>
          <w:numId w:val="1"/>
        </w:numPr>
        <w:tabs>
          <w:tab w:val="left" w:pos="1079"/>
        </w:tabs>
        <w:kinsoku w:val="0"/>
        <w:overflowPunct w:val="0"/>
        <w:spacing w:before="199"/>
        <w:ind w:left="1079" w:right="465"/>
        <w:rPr>
          <w:rFonts w:eastAsia="Times New Roman"/>
          <w:sz w:val="24"/>
          <w:szCs w:val="24"/>
        </w:rPr>
      </w:pPr>
      <w:r w:rsidRPr="0091645D">
        <w:rPr>
          <w:rFonts w:eastAsia="Times New Roman"/>
          <w:sz w:val="24"/>
          <w:szCs w:val="24"/>
        </w:rPr>
        <w:t>Measurements/locations</w:t>
      </w:r>
      <w:r w:rsidRPr="0091645D">
        <w:rPr>
          <w:rFonts w:eastAsia="Times New Roman"/>
          <w:spacing w:val="-7"/>
          <w:sz w:val="24"/>
          <w:szCs w:val="24"/>
        </w:rPr>
        <w:t xml:space="preserve"> </w:t>
      </w:r>
      <w:r w:rsidRPr="0091645D">
        <w:rPr>
          <w:rFonts w:eastAsia="Times New Roman"/>
          <w:sz w:val="24"/>
          <w:szCs w:val="24"/>
        </w:rPr>
        <w:t>are</w:t>
      </w:r>
      <w:r w:rsidRPr="0091645D">
        <w:rPr>
          <w:rFonts w:eastAsia="Times New Roman"/>
          <w:spacing w:val="-7"/>
          <w:sz w:val="24"/>
          <w:szCs w:val="24"/>
        </w:rPr>
        <w:t xml:space="preserve"> </w:t>
      </w:r>
      <w:r w:rsidRPr="0091645D">
        <w:rPr>
          <w:rFonts w:eastAsia="Times New Roman"/>
          <w:sz w:val="24"/>
          <w:szCs w:val="24"/>
        </w:rPr>
        <w:t>approximate</w:t>
      </w:r>
      <w:r w:rsidRPr="0091645D">
        <w:rPr>
          <w:rFonts w:eastAsia="Times New Roman"/>
          <w:spacing w:val="-7"/>
          <w:sz w:val="24"/>
          <w:szCs w:val="24"/>
        </w:rPr>
        <w:t xml:space="preserve"> </w:t>
      </w:r>
      <w:r w:rsidRPr="0091645D">
        <w:rPr>
          <w:rFonts w:eastAsia="Times New Roman"/>
          <w:sz w:val="24"/>
          <w:szCs w:val="24"/>
        </w:rPr>
        <w:t>and</w:t>
      </w:r>
      <w:r w:rsidRPr="0091645D">
        <w:rPr>
          <w:rFonts w:eastAsia="Times New Roman"/>
          <w:spacing w:val="-5"/>
          <w:sz w:val="24"/>
          <w:szCs w:val="24"/>
        </w:rPr>
        <w:t xml:space="preserve"> </w:t>
      </w:r>
      <w:r w:rsidRPr="0091645D">
        <w:rPr>
          <w:rFonts w:eastAsia="Times New Roman"/>
          <w:sz w:val="24"/>
          <w:szCs w:val="24"/>
        </w:rPr>
        <w:t>shall</w:t>
      </w:r>
      <w:r w:rsidRPr="0091645D">
        <w:rPr>
          <w:rFonts w:eastAsia="Times New Roman"/>
          <w:spacing w:val="-7"/>
          <w:sz w:val="24"/>
          <w:szCs w:val="24"/>
        </w:rPr>
        <w:t xml:space="preserve"> </w:t>
      </w:r>
      <w:r w:rsidRPr="0091645D">
        <w:rPr>
          <w:rFonts w:eastAsia="Times New Roman"/>
          <w:sz w:val="24"/>
          <w:szCs w:val="24"/>
        </w:rPr>
        <w:t>be</w:t>
      </w:r>
      <w:r w:rsidRPr="0091645D">
        <w:rPr>
          <w:rFonts w:eastAsia="Times New Roman"/>
          <w:spacing w:val="-7"/>
          <w:sz w:val="24"/>
          <w:szCs w:val="24"/>
        </w:rPr>
        <w:t xml:space="preserve"> </w:t>
      </w:r>
      <w:r w:rsidRPr="0091645D">
        <w:rPr>
          <w:rFonts w:eastAsia="Times New Roman"/>
          <w:sz w:val="24"/>
          <w:szCs w:val="24"/>
        </w:rPr>
        <w:t>verified</w:t>
      </w:r>
      <w:r w:rsidRPr="0091645D">
        <w:rPr>
          <w:rFonts w:eastAsia="Times New Roman"/>
          <w:spacing w:val="-7"/>
          <w:sz w:val="24"/>
          <w:szCs w:val="24"/>
        </w:rPr>
        <w:t xml:space="preserve"> </w:t>
      </w:r>
      <w:r w:rsidRPr="0091645D">
        <w:rPr>
          <w:rFonts w:eastAsia="Times New Roman"/>
          <w:sz w:val="24"/>
          <w:szCs w:val="24"/>
        </w:rPr>
        <w:t>by</w:t>
      </w:r>
      <w:r w:rsidRPr="0091645D">
        <w:rPr>
          <w:rFonts w:eastAsia="Times New Roman"/>
          <w:spacing w:val="-10"/>
          <w:sz w:val="24"/>
          <w:szCs w:val="24"/>
        </w:rPr>
        <w:t xml:space="preserve"> </w:t>
      </w:r>
      <w:r w:rsidRPr="0091645D">
        <w:rPr>
          <w:rFonts w:eastAsia="Times New Roman"/>
          <w:sz w:val="24"/>
          <w:szCs w:val="24"/>
        </w:rPr>
        <w:t>the</w:t>
      </w:r>
      <w:r w:rsidRPr="0091645D">
        <w:rPr>
          <w:rFonts w:eastAsia="Times New Roman"/>
          <w:spacing w:val="-7"/>
          <w:sz w:val="24"/>
          <w:szCs w:val="24"/>
        </w:rPr>
        <w:t xml:space="preserve"> </w:t>
      </w:r>
      <w:r w:rsidRPr="0091645D">
        <w:rPr>
          <w:rFonts w:eastAsia="Times New Roman"/>
          <w:sz w:val="24"/>
          <w:szCs w:val="24"/>
        </w:rPr>
        <w:t>Contractor</w:t>
      </w:r>
      <w:r w:rsidRPr="0091645D">
        <w:rPr>
          <w:rFonts w:eastAsia="Times New Roman"/>
          <w:spacing w:val="-4"/>
          <w:sz w:val="24"/>
          <w:szCs w:val="24"/>
        </w:rPr>
        <w:t xml:space="preserve"> </w:t>
      </w:r>
      <w:r w:rsidRPr="0091645D">
        <w:rPr>
          <w:rFonts w:eastAsia="Times New Roman"/>
          <w:sz w:val="24"/>
          <w:szCs w:val="24"/>
        </w:rPr>
        <w:t>onsite before ordering materials.</w:t>
      </w:r>
      <w:r w:rsidRPr="0091645D">
        <w:rPr>
          <w:rFonts w:eastAsia="Times New Roman"/>
          <w:spacing w:val="40"/>
          <w:sz w:val="24"/>
          <w:szCs w:val="24"/>
        </w:rPr>
        <w:t xml:space="preserve"> </w:t>
      </w:r>
      <w:r w:rsidRPr="0091645D">
        <w:rPr>
          <w:rFonts w:eastAsia="Times New Roman"/>
          <w:sz w:val="24"/>
          <w:szCs w:val="24"/>
        </w:rPr>
        <w:t>VA shall not be held responsible</w:t>
      </w:r>
      <w:r w:rsidRPr="0091645D">
        <w:rPr>
          <w:rFonts w:eastAsia="Times New Roman"/>
          <w:spacing w:val="-1"/>
          <w:sz w:val="24"/>
          <w:szCs w:val="24"/>
        </w:rPr>
        <w:t xml:space="preserve"> </w:t>
      </w:r>
      <w:r w:rsidRPr="0091645D">
        <w:rPr>
          <w:rFonts w:eastAsia="Times New Roman"/>
          <w:sz w:val="24"/>
          <w:szCs w:val="24"/>
        </w:rPr>
        <w:t>for any error or variation in any measurements or other data listed.</w:t>
      </w:r>
      <w:r w:rsidRPr="0091645D">
        <w:rPr>
          <w:rFonts w:eastAsia="Times New Roman"/>
          <w:spacing w:val="40"/>
          <w:sz w:val="24"/>
          <w:szCs w:val="24"/>
        </w:rPr>
        <w:t xml:space="preserve"> </w:t>
      </w:r>
      <w:r w:rsidRPr="0091645D">
        <w:rPr>
          <w:rFonts w:eastAsia="Times New Roman"/>
          <w:sz w:val="24"/>
          <w:szCs w:val="24"/>
        </w:rPr>
        <w:t>The Contractor shall not be relieved of his responsibility to carry out the Contract in accordance with the true intent and meaning of the SOW, Contract plans, specifications, and documents without additional cost to the VA.</w:t>
      </w:r>
    </w:p>
    <w:p w:rsidR="0091645D" w:rsidRPr="0091645D" w:rsidP="0091645D">
      <w:pPr>
        <w:numPr>
          <w:ilvl w:val="1"/>
          <w:numId w:val="1"/>
        </w:numPr>
        <w:tabs>
          <w:tab w:val="left" w:pos="1799"/>
        </w:tabs>
        <w:kinsoku w:val="0"/>
        <w:overflowPunct w:val="0"/>
        <w:spacing w:before="200"/>
        <w:ind w:left="1799" w:right="624"/>
        <w:rPr>
          <w:rFonts w:eastAsia="Times New Roman"/>
          <w:color w:val="000000"/>
          <w:sz w:val="24"/>
          <w:szCs w:val="24"/>
        </w:rPr>
      </w:pPr>
      <w:r w:rsidRPr="0091645D">
        <w:rPr>
          <w:rFonts w:eastAsia="Times New Roman"/>
          <w:sz w:val="24"/>
          <w:szCs w:val="24"/>
        </w:rPr>
        <w:t>Work</w:t>
      </w:r>
      <w:r w:rsidRPr="0091645D">
        <w:rPr>
          <w:rFonts w:eastAsia="Times New Roman"/>
          <w:spacing w:val="-3"/>
          <w:sz w:val="24"/>
          <w:szCs w:val="24"/>
        </w:rPr>
        <w:t xml:space="preserve"> </w:t>
      </w:r>
      <w:r w:rsidRPr="0091645D">
        <w:rPr>
          <w:rFonts w:eastAsia="Times New Roman"/>
          <w:sz w:val="24"/>
          <w:szCs w:val="24"/>
        </w:rPr>
        <w:t>required</w:t>
      </w:r>
      <w:r w:rsidRPr="0091645D">
        <w:rPr>
          <w:rFonts w:eastAsia="Times New Roman"/>
          <w:spacing w:val="-3"/>
          <w:sz w:val="24"/>
          <w:szCs w:val="24"/>
        </w:rPr>
        <w:t xml:space="preserve"> </w:t>
      </w:r>
      <w:r w:rsidRPr="0091645D">
        <w:rPr>
          <w:rFonts w:eastAsia="Times New Roman"/>
          <w:sz w:val="24"/>
          <w:szCs w:val="24"/>
        </w:rPr>
        <w:t>for</w:t>
      </w:r>
      <w:r w:rsidRPr="0091645D">
        <w:rPr>
          <w:rFonts w:eastAsia="Times New Roman"/>
          <w:spacing w:val="-3"/>
          <w:sz w:val="24"/>
          <w:szCs w:val="24"/>
        </w:rPr>
        <w:t xml:space="preserve"> </w:t>
      </w:r>
      <w:r w:rsidRPr="0091645D">
        <w:rPr>
          <w:rFonts w:eastAsia="Times New Roman"/>
          <w:sz w:val="24"/>
          <w:szCs w:val="24"/>
        </w:rPr>
        <w:t>this</w:t>
      </w:r>
      <w:r w:rsidRPr="0091645D">
        <w:rPr>
          <w:rFonts w:eastAsia="Times New Roman"/>
          <w:spacing w:val="-3"/>
          <w:sz w:val="24"/>
          <w:szCs w:val="24"/>
        </w:rPr>
        <w:t xml:space="preserve"> </w:t>
      </w:r>
      <w:r w:rsidRPr="0091645D">
        <w:rPr>
          <w:rFonts w:eastAsia="Times New Roman"/>
          <w:sz w:val="24"/>
          <w:szCs w:val="24"/>
        </w:rPr>
        <w:t>project</w:t>
      </w:r>
      <w:r w:rsidRPr="0091645D">
        <w:rPr>
          <w:rFonts w:eastAsia="Times New Roman"/>
          <w:spacing w:val="-3"/>
          <w:sz w:val="24"/>
          <w:szCs w:val="24"/>
        </w:rPr>
        <w:t xml:space="preserve"> </w:t>
      </w:r>
      <w:r w:rsidRPr="0091645D">
        <w:rPr>
          <w:rFonts w:eastAsia="Times New Roman"/>
          <w:sz w:val="24"/>
          <w:szCs w:val="24"/>
        </w:rPr>
        <w:t>shall</w:t>
      </w:r>
      <w:r w:rsidRPr="0091645D">
        <w:rPr>
          <w:rFonts w:eastAsia="Times New Roman"/>
          <w:spacing w:val="-3"/>
          <w:sz w:val="24"/>
          <w:szCs w:val="24"/>
        </w:rPr>
        <w:t xml:space="preserve"> </w:t>
      </w:r>
      <w:r w:rsidRPr="0091645D">
        <w:rPr>
          <w:rFonts w:eastAsia="Times New Roman"/>
          <w:sz w:val="24"/>
          <w:szCs w:val="24"/>
        </w:rPr>
        <w:t>be</w:t>
      </w:r>
      <w:r w:rsidRPr="0091645D">
        <w:rPr>
          <w:rFonts w:eastAsia="Times New Roman"/>
          <w:spacing w:val="-3"/>
          <w:sz w:val="24"/>
          <w:szCs w:val="24"/>
        </w:rPr>
        <w:t xml:space="preserve"> </w:t>
      </w:r>
      <w:r w:rsidRPr="0091645D">
        <w:rPr>
          <w:rFonts w:eastAsia="Times New Roman"/>
          <w:sz w:val="24"/>
          <w:szCs w:val="24"/>
        </w:rPr>
        <w:t>in</w:t>
      </w:r>
      <w:r w:rsidRPr="0091645D">
        <w:rPr>
          <w:rFonts w:eastAsia="Times New Roman"/>
          <w:spacing w:val="-3"/>
          <w:sz w:val="24"/>
          <w:szCs w:val="24"/>
        </w:rPr>
        <w:t xml:space="preserve"> </w:t>
      </w:r>
      <w:r w:rsidRPr="0091645D">
        <w:rPr>
          <w:rFonts w:eastAsia="Times New Roman"/>
          <w:sz w:val="24"/>
          <w:szCs w:val="24"/>
        </w:rPr>
        <w:t>accordance</w:t>
      </w:r>
      <w:r w:rsidRPr="0091645D">
        <w:rPr>
          <w:rFonts w:eastAsia="Times New Roman"/>
          <w:spacing w:val="-3"/>
          <w:sz w:val="24"/>
          <w:szCs w:val="24"/>
        </w:rPr>
        <w:t xml:space="preserve"> </w:t>
      </w:r>
      <w:r w:rsidRPr="0091645D">
        <w:rPr>
          <w:rFonts w:eastAsia="Times New Roman"/>
          <w:sz w:val="24"/>
          <w:szCs w:val="24"/>
        </w:rPr>
        <w:t>with</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3"/>
          <w:sz w:val="24"/>
          <w:szCs w:val="24"/>
        </w:rPr>
        <w:t xml:space="preserve"> </w:t>
      </w:r>
      <w:r w:rsidRPr="0091645D">
        <w:rPr>
          <w:rFonts w:eastAsia="Times New Roman"/>
          <w:sz w:val="24"/>
          <w:szCs w:val="24"/>
        </w:rPr>
        <w:t>best</w:t>
      </w:r>
      <w:r w:rsidRPr="0091645D">
        <w:rPr>
          <w:rFonts w:eastAsia="Times New Roman"/>
          <w:spacing w:val="-3"/>
          <w:sz w:val="24"/>
          <w:szCs w:val="24"/>
        </w:rPr>
        <w:t xml:space="preserve"> </w:t>
      </w:r>
      <w:r w:rsidRPr="0091645D">
        <w:rPr>
          <w:rFonts w:eastAsia="Times New Roman"/>
          <w:sz w:val="24"/>
          <w:szCs w:val="24"/>
        </w:rPr>
        <w:t>practices</w:t>
      </w:r>
      <w:r w:rsidRPr="0091645D">
        <w:rPr>
          <w:rFonts w:eastAsia="Times New Roman"/>
          <w:spacing w:val="-3"/>
          <w:sz w:val="24"/>
          <w:szCs w:val="24"/>
        </w:rPr>
        <w:t xml:space="preserve"> </w:t>
      </w:r>
      <w:r w:rsidRPr="0091645D">
        <w:rPr>
          <w:rFonts w:eastAsia="Times New Roman"/>
          <w:sz w:val="24"/>
          <w:szCs w:val="24"/>
        </w:rPr>
        <w:t>of the building trades involved and in accordance with the true intent and meaning of the SOW, Contract plans, specifications, documents and requirements without additional cost to the VA.</w:t>
      </w:r>
    </w:p>
    <w:p w:rsidR="0091645D" w:rsidRPr="0091645D" w:rsidP="0091645D">
      <w:pPr>
        <w:kinsoku w:val="0"/>
        <w:overflowPunct w:val="0"/>
        <w:rPr>
          <w:rFonts w:eastAsia="Times New Roman"/>
          <w:sz w:val="24"/>
          <w:szCs w:val="24"/>
        </w:rPr>
      </w:pPr>
    </w:p>
    <w:p w:rsidR="0091645D" w:rsidRPr="0091645D" w:rsidP="0091645D">
      <w:pPr>
        <w:numPr>
          <w:ilvl w:val="1"/>
          <w:numId w:val="1"/>
        </w:numPr>
        <w:tabs>
          <w:tab w:val="left" w:pos="1799"/>
        </w:tabs>
        <w:kinsoku w:val="0"/>
        <w:overflowPunct w:val="0"/>
        <w:ind w:left="1799" w:right="902"/>
        <w:rPr>
          <w:rFonts w:eastAsia="Times New Roman"/>
          <w:color w:val="000000"/>
          <w:sz w:val="24"/>
          <w:szCs w:val="24"/>
        </w:rPr>
      </w:pPr>
      <w:r w:rsidRPr="0091645D">
        <w:rPr>
          <w:rFonts w:eastAsia="Times New Roman"/>
          <w:sz w:val="24"/>
          <w:szCs w:val="24"/>
        </w:rPr>
        <w:t>Vendors shall furnish resources, including, but not limited to, qualified professionals, materials, equipment, tools, supplies, and related services to perform</w:t>
      </w:r>
      <w:r w:rsidRPr="0091645D">
        <w:rPr>
          <w:rFonts w:eastAsia="Times New Roman"/>
          <w:spacing w:val="-5"/>
          <w:sz w:val="24"/>
          <w:szCs w:val="24"/>
        </w:rPr>
        <w:t xml:space="preserve"> </w:t>
      </w:r>
      <w:r w:rsidRPr="0091645D">
        <w:rPr>
          <w:rFonts w:eastAsia="Times New Roman"/>
          <w:sz w:val="24"/>
          <w:szCs w:val="24"/>
        </w:rPr>
        <w:t>the</w:t>
      </w:r>
      <w:r w:rsidRPr="0091645D">
        <w:rPr>
          <w:rFonts w:eastAsia="Times New Roman"/>
          <w:spacing w:val="-5"/>
          <w:sz w:val="24"/>
          <w:szCs w:val="24"/>
        </w:rPr>
        <w:t xml:space="preserve"> </w:t>
      </w:r>
      <w:r w:rsidRPr="0091645D">
        <w:rPr>
          <w:rFonts w:eastAsia="Times New Roman"/>
          <w:sz w:val="24"/>
          <w:szCs w:val="24"/>
        </w:rPr>
        <w:t>work.</w:t>
      </w:r>
      <w:r w:rsidRPr="0091645D">
        <w:rPr>
          <w:rFonts w:eastAsia="Times New Roman"/>
          <w:spacing w:val="-5"/>
          <w:sz w:val="24"/>
          <w:szCs w:val="24"/>
        </w:rPr>
        <w:t xml:space="preserve"> </w:t>
      </w:r>
      <w:r w:rsidRPr="0091645D">
        <w:rPr>
          <w:rFonts w:eastAsia="Times New Roman"/>
          <w:sz w:val="24"/>
          <w:szCs w:val="24"/>
        </w:rPr>
        <w:t>Contractor</w:t>
      </w:r>
      <w:r w:rsidRPr="0091645D">
        <w:rPr>
          <w:rFonts w:eastAsia="Times New Roman"/>
          <w:spacing w:val="-5"/>
          <w:sz w:val="24"/>
          <w:szCs w:val="24"/>
        </w:rPr>
        <w:t xml:space="preserve"> </w:t>
      </w:r>
      <w:r w:rsidRPr="0091645D">
        <w:rPr>
          <w:rFonts w:eastAsia="Times New Roman"/>
          <w:sz w:val="24"/>
          <w:szCs w:val="24"/>
        </w:rPr>
        <w:t>shall</w:t>
      </w:r>
      <w:r w:rsidRPr="0091645D">
        <w:rPr>
          <w:rFonts w:eastAsia="Times New Roman"/>
          <w:spacing w:val="-5"/>
          <w:sz w:val="24"/>
          <w:szCs w:val="24"/>
        </w:rPr>
        <w:t xml:space="preserve"> </w:t>
      </w:r>
      <w:r w:rsidRPr="0091645D">
        <w:rPr>
          <w:rFonts w:eastAsia="Times New Roman"/>
          <w:sz w:val="24"/>
          <w:szCs w:val="24"/>
        </w:rPr>
        <w:t>work</w:t>
      </w:r>
      <w:r w:rsidRPr="0091645D">
        <w:rPr>
          <w:rFonts w:eastAsia="Times New Roman"/>
          <w:spacing w:val="-5"/>
          <w:sz w:val="24"/>
          <w:szCs w:val="24"/>
        </w:rPr>
        <w:t xml:space="preserve"> </w:t>
      </w:r>
      <w:r w:rsidRPr="0091645D">
        <w:rPr>
          <w:rFonts w:eastAsia="Times New Roman"/>
          <w:sz w:val="24"/>
          <w:szCs w:val="24"/>
        </w:rPr>
        <w:t>independently</w:t>
      </w:r>
      <w:r w:rsidRPr="0091645D">
        <w:rPr>
          <w:rFonts w:eastAsia="Times New Roman"/>
          <w:spacing w:val="-5"/>
          <w:sz w:val="24"/>
          <w:szCs w:val="24"/>
        </w:rPr>
        <w:t xml:space="preserve"> </w:t>
      </w:r>
      <w:r w:rsidRPr="0091645D">
        <w:rPr>
          <w:rFonts w:eastAsia="Times New Roman"/>
          <w:sz w:val="24"/>
          <w:szCs w:val="24"/>
        </w:rPr>
        <w:t>once</w:t>
      </w:r>
      <w:r w:rsidRPr="0091645D">
        <w:rPr>
          <w:rFonts w:eastAsia="Times New Roman"/>
          <w:spacing w:val="-5"/>
          <w:sz w:val="24"/>
          <w:szCs w:val="24"/>
        </w:rPr>
        <w:t xml:space="preserve"> </w:t>
      </w:r>
      <w:r w:rsidRPr="0091645D">
        <w:rPr>
          <w:rFonts w:eastAsia="Times New Roman"/>
          <w:sz w:val="24"/>
          <w:szCs w:val="24"/>
        </w:rPr>
        <w:t>oriented,</w:t>
      </w:r>
      <w:r w:rsidRPr="0091645D">
        <w:rPr>
          <w:rFonts w:eastAsia="Times New Roman"/>
          <w:spacing w:val="-5"/>
          <w:sz w:val="24"/>
          <w:szCs w:val="24"/>
        </w:rPr>
        <w:t xml:space="preserve"> </w:t>
      </w:r>
      <w:r w:rsidRPr="0091645D">
        <w:rPr>
          <w:rFonts w:eastAsia="Times New Roman"/>
          <w:sz w:val="24"/>
          <w:szCs w:val="24"/>
        </w:rPr>
        <w:t>with</w:t>
      </w:r>
    </w:p>
    <w:p w:rsidR="0091645D" w:rsidRPr="0091645D" w:rsidP="0091645D">
      <w:pPr>
        <w:numPr>
          <w:ilvl w:val="1"/>
          <w:numId w:val="1"/>
        </w:numPr>
        <w:tabs>
          <w:tab w:val="left" w:pos="1799"/>
        </w:tabs>
        <w:kinsoku w:val="0"/>
        <w:overflowPunct w:val="0"/>
        <w:ind w:left="1799" w:right="902"/>
        <w:rPr>
          <w:rFonts w:eastAsia="Times New Roman"/>
          <w:color w:val="000000"/>
          <w:sz w:val="24"/>
          <w:szCs w:val="24"/>
        </w:rPr>
        <w:sectPr>
          <w:footerReference w:type="even" r:id="rId20"/>
          <w:footerReference w:type="default" r:id="rId21"/>
          <w:footerReference w:type="first" r:id="rId22"/>
          <w:pgSz w:w="12240" w:h="15840"/>
          <w:pgMar w:top="1080" w:right="1440" w:bottom="1080" w:left="1440" w:header="360" w:footer="360"/>
          <w:cols w:space="720"/>
          <w:noEndnote/>
        </w:sectPr>
      </w:pPr>
    </w:p>
    <w:p w:rsidR="0091645D" w:rsidRPr="0091645D" w:rsidP="0091645D">
      <w:pPr>
        <w:kinsoku w:val="0"/>
        <w:overflowPunct w:val="0"/>
        <w:spacing w:before="41"/>
        <w:ind w:left="1800" w:right="294"/>
        <w:rPr>
          <w:rFonts w:eastAsia="Times New Roman"/>
          <w:sz w:val="24"/>
          <w:szCs w:val="24"/>
        </w:rPr>
      </w:pPr>
      <w:r w:rsidRPr="0091645D">
        <w:rPr>
          <w:rFonts w:eastAsia="Times New Roman"/>
          <w:sz w:val="24"/>
          <w:szCs w:val="24"/>
        </w:rPr>
        <w:t>adequate</w:t>
      </w:r>
      <w:r w:rsidRPr="0091645D">
        <w:rPr>
          <w:rFonts w:eastAsia="Times New Roman"/>
          <w:spacing w:val="-5"/>
          <w:sz w:val="24"/>
          <w:szCs w:val="24"/>
        </w:rPr>
        <w:t xml:space="preserve"> </w:t>
      </w:r>
      <w:r w:rsidRPr="0091645D">
        <w:rPr>
          <w:rFonts w:eastAsia="Times New Roman"/>
          <w:sz w:val="24"/>
          <w:szCs w:val="24"/>
        </w:rPr>
        <w:t>resources</w:t>
      </w:r>
      <w:r w:rsidRPr="0091645D">
        <w:rPr>
          <w:rFonts w:eastAsia="Times New Roman"/>
          <w:spacing w:val="-5"/>
          <w:sz w:val="24"/>
          <w:szCs w:val="24"/>
        </w:rPr>
        <w:t xml:space="preserve"> </w:t>
      </w:r>
      <w:r w:rsidRPr="0091645D">
        <w:rPr>
          <w:rFonts w:eastAsia="Times New Roman"/>
          <w:sz w:val="24"/>
          <w:szCs w:val="24"/>
        </w:rPr>
        <w:t>to</w:t>
      </w:r>
      <w:r w:rsidRPr="0091645D">
        <w:rPr>
          <w:rFonts w:eastAsia="Times New Roman"/>
          <w:spacing w:val="-5"/>
          <w:sz w:val="24"/>
          <w:szCs w:val="24"/>
        </w:rPr>
        <w:t xml:space="preserve"> </w:t>
      </w:r>
      <w:r w:rsidRPr="0091645D">
        <w:rPr>
          <w:rFonts w:eastAsia="Times New Roman"/>
          <w:sz w:val="24"/>
          <w:szCs w:val="24"/>
        </w:rPr>
        <w:t>accomplish</w:t>
      </w:r>
      <w:r w:rsidRPr="0091645D">
        <w:rPr>
          <w:rFonts w:eastAsia="Times New Roman"/>
          <w:spacing w:val="-6"/>
          <w:sz w:val="24"/>
          <w:szCs w:val="24"/>
        </w:rPr>
        <w:t xml:space="preserve"> </w:t>
      </w:r>
      <w:r w:rsidRPr="0091645D">
        <w:rPr>
          <w:rFonts w:eastAsia="Times New Roman"/>
          <w:sz w:val="24"/>
          <w:szCs w:val="24"/>
        </w:rPr>
        <w:t>work</w:t>
      </w:r>
      <w:r w:rsidRPr="0091645D">
        <w:rPr>
          <w:rFonts w:eastAsia="Times New Roman"/>
          <w:spacing w:val="-8"/>
          <w:sz w:val="24"/>
          <w:szCs w:val="24"/>
        </w:rPr>
        <w:t xml:space="preserve"> </w:t>
      </w:r>
      <w:r w:rsidRPr="0091645D">
        <w:rPr>
          <w:rFonts w:eastAsia="Times New Roman"/>
          <w:sz w:val="24"/>
          <w:szCs w:val="24"/>
        </w:rPr>
        <w:t>within</w:t>
      </w:r>
      <w:r w:rsidRPr="0091645D">
        <w:rPr>
          <w:rFonts w:eastAsia="Times New Roman"/>
          <w:spacing w:val="-8"/>
          <w:sz w:val="24"/>
          <w:szCs w:val="24"/>
        </w:rPr>
        <w:t xml:space="preserve"> </w:t>
      </w:r>
      <w:r w:rsidRPr="0091645D">
        <w:rPr>
          <w:rFonts w:eastAsia="Times New Roman"/>
          <w:sz w:val="24"/>
          <w:szCs w:val="24"/>
        </w:rPr>
        <w:t>the</w:t>
      </w:r>
      <w:r w:rsidRPr="0091645D">
        <w:rPr>
          <w:rFonts w:eastAsia="Times New Roman"/>
          <w:spacing w:val="-8"/>
          <w:sz w:val="24"/>
          <w:szCs w:val="24"/>
        </w:rPr>
        <w:t xml:space="preserve"> </w:t>
      </w:r>
      <w:r w:rsidRPr="0091645D">
        <w:rPr>
          <w:rFonts w:eastAsia="Times New Roman"/>
          <w:sz w:val="24"/>
          <w:szCs w:val="24"/>
        </w:rPr>
        <w:t>performance</w:t>
      </w:r>
      <w:r w:rsidRPr="0091645D">
        <w:rPr>
          <w:rFonts w:eastAsia="Times New Roman"/>
          <w:spacing w:val="-7"/>
          <w:sz w:val="24"/>
          <w:szCs w:val="24"/>
        </w:rPr>
        <w:t xml:space="preserve"> </w:t>
      </w:r>
      <w:r w:rsidRPr="0091645D">
        <w:rPr>
          <w:rFonts w:eastAsia="Times New Roman"/>
          <w:sz w:val="24"/>
          <w:szCs w:val="24"/>
        </w:rPr>
        <w:t>period</w:t>
      </w:r>
      <w:r w:rsidRPr="0091645D">
        <w:rPr>
          <w:rFonts w:eastAsia="Times New Roman"/>
          <w:spacing w:val="-8"/>
          <w:sz w:val="24"/>
          <w:szCs w:val="24"/>
        </w:rPr>
        <w:t xml:space="preserve"> </w:t>
      </w:r>
      <w:r w:rsidRPr="0091645D">
        <w:rPr>
          <w:rFonts w:eastAsia="Times New Roman"/>
          <w:sz w:val="24"/>
          <w:szCs w:val="24"/>
        </w:rPr>
        <w:t>and</w:t>
      </w:r>
      <w:r w:rsidRPr="0091645D">
        <w:rPr>
          <w:rFonts w:eastAsia="Times New Roman"/>
          <w:spacing w:val="-8"/>
          <w:sz w:val="24"/>
          <w:szCs w:val="24"/>
        </w:rPr>
        <w:t xml:space="preserve"> </w:t>
      </w:r>
      <w:r w:rsidRPr="0091645D">
        <w:rPr>
          <w:rFonts w:eastAsia="Times New Roman"/>
          <w:sz w:val="24"/>
          <w:szCs w:val="24"/>
        </w:rPr>
        <w:t>per the Contractor’s COR approved progress schedule.</w:t>
      </w:r>
    </w:p>
    <w:p w:rsidR="0091645D" w:rsidRPr="0091645D" w:rsidP="0091645D">
      <w:pPr>
        <w:numPr>
          <w:ilvl w:val="1"/>
          <w:numId w:val="1"/>
        </w:numPr>
        <w:tabs>
          <w:tab w:val="left" w:pos="1800"/>
        </w:tabs>
        <w:kinsoku w:val="0"/>
        <w:overflowPunct w:val="0"/>
        <w:spacing w:before="291"/>
        <w:ind w:right="648"/>
        <w:rPr>
          <w:rFonts w:eastAsia="Times New Roman"/>
          <w:color w:val="000000"/>
          <w:sz w:val="24"/>
          <w:szCs w:val="24"/>
        </w:rPr>
      </w:pPr>
      <w:r w:rsidRPr="0091645D">
        <w:rPr>
          <w:rFonts w:eastAsia="Times New Roman"/>
          <w:sz w:val="24"/>
          <w:szCs w:val="24"/>
        </w:rPr>
        <w:t>Workmanship:</w:t>
      </w:r>
      <w:r w:rsidRPr="0091645D">
        <w:rPr>
          <w:rFonts w:eastAsia="Times New Roman"/>
          <w:spacing w:val="35"/>
          <w:sz w:val="24"/>
          <w:szCs w:val="24"/>
        </w:rPr>
        <w:t xml:space="preserve"> </w:t>
      </w:r>
      <w:r w:rsidRPr="0091645D">
        <w:rPr>
          <w:rFonts w:eastAsia="Times New Roman"/>
          <w:sz w:val="24"/>
          <w:szCs w:val="24"/>
        </w:rPr>
        <w:t>This</w:t>
      </w:r>
      <w:r w:rsidRPr="0091645D">
        <w:rPr>
          <w:rFonts w:eastAsia="Times New Roman"/>
          <w:spacing w:val="-8"/>
          <w:sz w:val="24"/>
          <w:szCs w:val="24"/>
        </w:rPr>
        <w:t xml:space="preserve"> </w:t>
      </w:r>
      <w:r w:rsidRPr="0091645D">
        <w:rPr>
          <w:rFonts w:eastAsia="Times New Roman"/>
          <w:sz w:val="24"/>
          <w:szCs w:val="24"/>
        </w:rPr>
        <w:t>project</w:t>
      </w:r>
      <w:r w:rsidRPr="0091645D">
        <w:rPr>
          <w:rFonts w:eastAsia="Times New Roman"/>
          <w:spacing w:val="-4"/>
          <w:sz w:val="24"/>
          <w:szCs w:val="24"/>
        </w:rPr>
        <w:t xml:space="preserve"> </w:t>
      </w:r>
      <w:r w:rsidRPr="0091645D">
        <w:rPr>
          <w:rFonts w:eastAsia="Times New Roman"/>
          <w:sz w:val="24"/>
          <w:szCs w:val="24"/>
        </w:rPr>
        <w:t>shall</w:t>
      </w:r>
      <w:r w:rsidRPr="0091645D">
        <w:rPr>
          <w:rFonts w:eastAsia="Times New Roman"/>
          <w:spacing w:val="-8"/>
          <w:sz w:val="24"/>
          <w:szCs w:val="24"/>
        </w:rPr>
        <w:t xml:space="preserve"> </w:t>
      </w:r>
      <w:r w:rsidRPr="0091645D">
        <w:rPr>
          <w:rFonts w:eastAsia="Times New Roman"/>
          <w:sz w:val="24"/>
          <w:szCs w:val="24"/>
        </w:rPr>
        <w:t>be</w:t>
      </w:r>
      <w:r w:rsidRPr="0091645D">
        <w:rPr>
          <w:rFonts w:eastAsia="Times New Roman"/>
          <w:spacing w:val="-7"/>
          <w:sz w:val="24"/>
          <w:szCs w:val="24"/>
        </w:rPr>
        <w:t xml:space="preserve"> </w:t>
      </w:r>
      <w:r w:rsidRPr="0091645D">
        <w:rPr>
          <w:rFonts w:eastAsia="Times New Roman"/>
          <w:sz w:val="24"/>
          <w:szCs w:val="24"/>
        </w:rPr>
        <w:t>a</w:t>
      </w:r>
      <w:r w:rsidRPr="0091645D">
        <w:rPr>
          <w:rFonts w:eastAsia="Times New Roman"/>
          <w:spacing w:val="-8"/>
          <w:sz w:val="24"/>
          <w:szCs w:val="24"/>
        </w:rPr>
        <w:t xml:space="preserve"> </w:t>
      </w:r>
      <w:r w:rsidRPr="0091645D">
        <w:rPr>
          <w:rFonts w:eastAsia="Times New Roman"/>
          <w:sz w:val="24"/>
          <w:szCs w:val="24"/>
        </w:rPr>
        <w:t>turn-key</w:t>
      </w:r>
      <w:r w:rsidRPr="0091645D">
        <w:rPr>
          <w:rFonts w:eastAsia="Times New Roman"/>
          <w:spacing w:val="-7"/>
          <w:sz w:val="24"/>
          <w:szCs w:val="24"/>
        </w:rPr>
        <w:t xml:space="preserve"> </w:t>
      </w:r>
      <w:r w:rsidRPr="0091645D">
        <w:rPr>
          <w:rFonts w:eastAsia="Times New Roman"/>
          <w:sz w:val="24"/>
          <w:szCs w:val="24"/>
        </w:rPr>
        <w:t>operation</w:t>
      </w:r>
      <w:r w:rsidRPr="0091645D">
        <w:rPr>
          <w:rFonts w:eastAsia="Times New Roman"/>
          <w:spacing w:val="-7"/>
          <w:sz w:val="24"/>
          <w:szCs w:val="24"/>
        </w:rPr>
        <w:t xml:space="preserve"> </w:t>
      </w:r>
      <w:r w:rsidRPr="0091645D">
        <w:rPr>
          <w:rFonts w:eastAsia="Times New Roman"/>
          <w:sz w:val="24"/>
          <w:szCs w:val="24"/>
        </w:rPr>
        <w:t>of</w:t>
      </w:r>
      <w:r w:rsidRPr="0091645D">
        <w:rPr>
          <w:rFonts w:eastAsia="Times New Roman"/>
          <w:spacing w:val="-7"/>
          <w:sz w:val="24"/>
          <w:szCs w:val="24"/>
        </w:rPr>
        <w:t xml:space="preserve"> </w:t>
      </w:r>
      <w:r w:rsidRPr="0091645D">
        <w:rPr>
          <w:rFonts w:eastAsia="Times New Roman"/>
          <w:sz w:val="24"/>
          <w:szCs w:val="24"/>
        </w:rPr>
        <w:t>the</w:t>
      </w:r>
      <w:r w:rsidRPr="0091645D">
        <w:rPr>
          <w:rFonts w:eastAsia="Times New Roman"/>
          <w:spacing w:val="-5"/>
          <w:sz w:val="24"/>
          <w:szCs w:val="24"/>
        </w:rPr>
        <w:t xml:space="preserve"> </w:t>
      </w:r>
      <w:r w:rsidRPr="0091645D">
        <w:rPr>
          <w:rFonts w:eastAsia="Times New Roman"/>
          <w:sz w:val="24"/>
          <w:szCs w:val="24"/>
        </w:rPr>
        <w:t>SOW,</w:t>
      </w:r>
      <w:r w:rsidRPr="0091645D">
        <w:rPr>
          <w:rFonts w:eastAsia="Times New Roman"/>
          <w:spacing w:val="-7"/>
          <w:sz w:val="24"/>
          <w:szCs w:val="24"/>
        </w:rPr>
        <w:t xml:space="preserve"> </w:t>
      </w:r>
      <w:r w:rsidRPr="0091645D">
        <w:rPr>
          <w:rFonts w:eastAsia="Times New Roman"/>
          <w:sz w:val="24"/>
          <w:szCs w:val="24"/>
        </w:rPr>
        <w:t>Contract plans, specifications, documents and requirements and be of a complete and working refurbishment.</w:t>
      </w:r>
    </w:p>
    <w:p w:rsidR="0091645D" w:rsidRPr="0091645D" w:rsidP="0091645D">
      <w:pPr>
        <w:numPr>
          <w:ilvl w:val="1"/>
          <w:numId w:val="1"/>
        </w:numPr>
        <w:tabs>
          <w:tab w:val="left" w:pos="1800"/>
        </w:tabs>
        <w:kinsoku w:val="0"/>
        <w:overflowPunct w:val="0"/>
        <w:spacing w:before="1"/>
        <w:ind w:right="920"/>
        <w:rPr>
          <w:rFonts w:eastAsia="Times New Roman"/>
          <w:color w:val="000000"/>
          <w:sz w:val="24"/>
          <w:szCs w:val="24"/>
        </w:rPr>
      </w:pPr>
      <w:r w:rsidRPr="0091645D">
        <w:rPr>
          <w:rFonts w:eastAsia="Times New Roman"/>
          <w:sz w:val="24"/>
          <w:szCs w:val="24"/>
        </w:rPr>
        <w:t>The vendor shall utilize qualified professionals, material, equipment, tools, supplies,</w:t>
      </w:r>
      <w:r w:rsidRPr="0091645D">
        <w:rPr>
          <w:rFonts w:eastAsia="Times New Roman"/>
          <w:spacing w:val="-5"/>
          <w:sz w:val="24"/>
          <w:szCs w:val="24"/>
        </w:rPr>
        <w:t xml:space="preserve"> </w:t>
      </w:r>
      <w:r w:rsidRPr="0091645D">
        <w:rPr>
          <w:rFonts w:eastAsia="Times New Roman"/>
          <w:sz w:val="24"/>
          <w:szCs w:val="24"/>
        </w:rPr>
        <w:t>and</w:t>
      </w:r>
      <w:r w:rsidRPr="0091645D">
        <w:rPr>
          <w:rFonts w:eastAsia="Times New Roman"/>
          <w:spacing w:val="-5"/>
          <w:sz w:val="24"/>
          <w:szCs w:val="24"/>
        </w:rPr>
        <w:t xml:space="preserve"> </w:t>
      </w:r>
      <w:r w:rsidRPr="0091645D">
        <w:rPr>
          <w:rFonts w:eastAsia="Times New Roman"/>
          <w:sz w:val="24"/>
          <w:szCs w:val="24"/>
        </w:rPr>
        <w:t>related</w:t>
      </w:r>
      <w:r w:rsidRPr="0091645D">
        <w:rPr>
          <w:rFonts w:eastAsia="Times New Roman"/>
          <w:spacing w:val="-5"/>
          <w:sz w:val="24"/>
          <w:szCs w:val="24"/>
        </w:rPr>
        <w:t xml:space="preserve"> </w:t>
      </w:r>
      <w:r w:rsidRPr="0091645D">
        <w:rPr>
          <w:rFonts w:eastAsia="Times New Roman"/>
          <w:sz w:val="24"/>
          <w:szCs w:val="24"/>
        </w:rPr>
        <w:t>services</w:t>
      </w:r>
      <w:r w:rsidRPr="0091645D">
        <w:rPr>
          <w:rFonts w:eastAsia="Times New Roman"/>
          <w:spacing w:val="-5"/>
          <w:sz w:val="24"/>
          <w:szCs w:val="24"/>
        </w:rPr>
        <w:t xml:space="preserve"> </w:t>
      </w:r>
      <w:r w:rsidRPr="0091645D">
        <w:rPr>
          <w:rFonts w:eastAsia="Times New Roman"/>
          <w:sz w:val="24"/>
          <w:szCs w:val="24"/>
        </w:rPr>
        <w:t>required</w:t>
      </w:r>
      <w:r w:rsidRPr="0091645D">
        <w:rPr>
          <w:rFonts w:eastAsia="Times New Roman"/>
          <w:spacing w:val="-3"/>
          <w:sz w:val="24"/>
          <w:szCs w:val="24"/>
        </w:rPr>
        <w:t xml:space="preserve"> </w:t>
      </w:r>
      <w:r w:rsidRPr="0091645D">
        <w:rPr>
          <w:rFonts w:eastAsia="Times New Roman"/>
          <w:sz w:val="24"/>
          <w:szCs w:val="24"/>
        </w:rPr>
        <w:t>to</w:t>
      </w:r>
      <w:r w:rsidRPr="0091645D">
        <w:rPr>
          <w:rFonts w:eastAsia="Times New Roman"/>
          <w:spacing w:val="-5"/>
          <w:sz w:val="24"/>
          <w:szCs w:val="24"/>
        </w:rPr>
        <w:t xml:space="preserve"> </w:t>
      </w:r>
      <w:r w:rsidRPr="0091645D">
        <w:rPr>
          <w:rFonts w:eastAsia="Times New Roman"/>
          <w:sz w:val="24"/>
          <w:szCs w:val="24"/>
        </w:rPr>
        <w:t>install</w:t>
      </w:r>
      <w:r w:rsidRPr="0091645D">
        <w:rPr>
          <w:rFonts w:eastAsia="Times New Roman"/>
          <w:spacing w:val="-5"/>
          <w:sz w:val="24"/>
          <w:szCs w:val="24"/>
        </w:rPr>
        <w:t xml:space="preserve"> </w:t>
      </w:r>
      <w:r w:rsidRPr="0091645D">
        <w:rPr>
          <w:rFonts w:eastAsia="Times New Roman"/>
          <w:sz w:val="24"/>
          <w:szCs w:val="24"/>
        </w:rPr>
        <w:t>complete</w:t>
      </w:r>
      <w:r w:rsidRPr="0091645D">
        <w:rPr>
          <w:rFonts w:eastAsia="Times New Roman"/>
          <w:spacing w:val="-3"/>
          <w:sz w:val="24"/>
          <w:szCs w:val="24"/>
        </w:rPr>
        <w:t xml:space="preserve"> </w:t>
      </w:r>
      <w:r w:rsidRPr="0091645D">
        <w:rPr>
          <w:rFonts w:eastAsia="Times New Roman"/>
          <w:sz w:val="24"/>
          <w:szCs w:val="24"/>
        </w:rPr>
        <w:t>working</w:t>
      </w:r>
      <w:r w:rsidRPr="0091645D">
        <w:rPr>
          <w:rFonts w:eastAsia="Times New Roman"/>
          <w:spacing w:val="-5"/>
          <w:sz w:val="24"/>
          <w:szCs w:val="24"/>
        </w:rPr>
        <w:t xml:space="preserve"> </w:t>
      </w:r>
      <w:r w:rsidRPr="0091645D">
        <w:rPr>
          <w:rFonts w:eastAsia="Times New Roman"/>
          <w:sz w:val="24"/>
          <w:szCs w:val="24"/>
        </w:rPr>
        <w:t>systems.</w:t>
      </w:r>
    </w:p>
    <w:p w:rsidR="0091645D" w:rsidRPr="0091645D" w:rsidP="0091645D">
      <w:pPr>
        <w:numPr>
          <w:ilvl w:val="1"/>
          <w:numId w:val="1"/>
        </w:numPr>
        <w:tabs>
          <w:tab w:val="left" w:pos="1800"/>
        </w:tabs>
        <w:kinsoku w:val="0"/>
        <w:overflowPunct w:val="0"/>
        <w:spacing w:before="293"/>
        <w:ind w:right="1315"/>
        <w:rPr>
          <w:rFonts w:eastAsia="Times New Roman"/>
          <w:color w:val="000000"/>
          <w:sz w:val="24"/>
          <w:szCs w:val="24"/>
        </w:rPr>
      </w:pPr>
      <w:r w:rsidRPr="0091645D">
        <w:rPr>
          <w:rFonts w:eastAsia="Times New Roman"/>
          <w:sz w:val="24"/>
          <w:szCs w:val="24"/>
        </w:rPr>
        <w:t>Work</w:t>
      </w:r>
      <w:r w:rsidRPr="0091645D">
        <w:rPr>
          <w:rFonts w:eastAsia="Times New Roman"/>
          <w:spacing w:val="-7"/>
          <w:sz w:val="24"/>
          <w:szCs w:val="24"/>
        </w:rPr>
        <w:t xml:space="preserve"> </w:t>
      </w:r>
      <w:r w:rsidRPr="0091645D">
        <w:rPr>
          <w:rFonts w:eastAsia="Times New Roman"/>
          <w:sz w:val="24"/>
          <w:szCs w:val="24"/>
        </w:rPr>
        <w:t>shall</w:t>
      </w:r>
      <w:r w:rsidRPr="0091645D">
        <w:rPr>
          <w:rFonts w:eastAsia="Times New Roman"/>
          <w:spacing w:val="-7"/>
          <w:sz w:val="24"/>
          <w:szCs w:val="24"/>
        </w:rPr>
        <w:t xml:space="preserve"> </w:t>
      </w:r>
      <w:r w:rsidRPr="0091645D">
        <w:rPr>
          <w:rFonts w:eastAsia="Times New Roman"/>
          <w:sz w:val="24"/>
          <w:szCs w:val="24"/>
        </w:rPr>
        <w:t>be</w:t>
      </w:r>
      <w:r w:rsidRPr="0091645D">
        <w:rPr>
          <w:rFonts w:eastAsia="Times New Roman"/>
          <w:spacing w:val="-7"/>
          <w:sz w:val="24"/>
          <w:szCs w:val="24"/>
        </w:rPr>
        <w:t xml:space="preserve"> </w:t>
      </w:r>
      <w:r w:rsidRPr="0091645D">
        <w:rPr>
          <w:rFonts w:eastAsia="Times New Roman"/>
          <w:sz w:val="24"/>
          <w:szCs w:val="24"/>
        </w:rPr>
        <w:t>conducted</w:t>
      </w:r>
      <w:r w:rsidRPr="0091645D">
        <w:rPr>
          <w:rFonts w:eastAsia="Times New Roman"/>
          <w:spacing w:val="-8"/>
          <w:sz w:val="24"/>
          <w:szCs w:val="24"/>
        </w:rPr>
        <w:t xml:space="preserve"> </w:t>
      </w:r>
      <w:r w:rsidRPr="0091645D">
        <w:rPr>
          <w:rFonts w:eastAsia="Times New Roman"/>
          <w:sz w:val="24"/>
          <w:szCs w:val="24"/>
        </w:rPr>
        <w:t>in</w:t>
      </w:r>
      <w:r w:rsidRPr="0091645D">
        <w:rPr>
          <w:rFonts w:eastAsia="Times New Roman"/>
          <w:spacing w:val="-5"/>
          <w:sz w:val="24"/>
          <w:szCs w:val="24"/>
        </w:rPr>
        <w:t xml:space="preserve"> </w:t>
      </w:r>
      <w:r w:rsidRPr="0091645D">
        <w:rPr>
          <w:rFonts w:eastAsia="Times New Roman"/>
          <w:sz w:val="24"/>
          <w:szCs w:val="24"/>
        </w:rPr>
        <w:t>a</w:t>
      </w:r>
      <w:r w:rsidRPr="0091645D">
        <w:rPr>
          <w:rFonts w:eastAsia="Times New Roman"/>
          <w:spacing w:val="-9"/>
          <w:sz w:val="24"/>
          <w:szCs w:val="24"/>
        </w:rPr>
        <w:t xml:space="preserve"> </w:t>
      </w:r>
      <w:r w:rsidRPr="0091645D">
        <w:rPr>
          <w:rFonts w:eastAsia="Times New Roman"/>
          <w:sz w:val="24"/>
          <w:szCs w:val="24"/>
        </w:rPr>
        <w:t>manner</w:t>
      </w:r>
      <w:r w:rsidRPr="0091645D">
        <w:rPr>
          <w:rFonts w:eastAsia="Times New Roman"/>
          <w:spacing w:val="-9"/>
          <w:sz w:val="24"/>
          <w:szCs w:val="24"/>
        </w:rPr>
        <w:t xml:space="preserve"> </w:t>
      </w:r>
      <w:r w:rsidRPr="0091645D">
        <w:rPr>
          <w:rFonts w:eastAsia="Times New Roman"/>
          <w:sz w:val="24"/>
          <w:szCs w:val="24"/>
        </w:rPr>
        <w:t>and</w:t>
      </w:r>
      <w:r w:rsidRPr="0091645D">
        <w:rPr>
          <w:rFonts w:eastAsia="Times New Roman"/>
          <w:spacing w:val="-5"/>
          <w:sz w:val="24"/>
          <w:szCs w:val="24"/>
        </w:rPr>
        <w:t xml:space="preserve"> </w:t>
      </w:r>
      <w:r w:rsidRPr="0091645D">
        <w:rPr>
          <w:rFonts w:eastAsia="Times New Roman"/>
          <w:sz w:val="24"/>
          <w:szCs w:val="24"/>
        </w:rPr>
        <w:t>at</w:t>
      </w:r>
      <w:r w:rsidRPr="0091645D">
        <w:rPr>
          <w:rFonts w:eastAsia="Times New Roman"/>
          <w:spacing w:val="-7"/>
          <w:sz w:val="24"/>
          <w:szCs w:val="24"/>
        </w:rPr>
        <w:t xml:space="preserve"> </w:t>
      </w:r>
      <w:r w:rsidRPr="0091645D">
        <w:rPr>
          <w:rFonts w:eastAsia="Times New Roman"/>
          <w:sz w:val="24"/>
          <w:szCs w:val="24"/>
        </w:rPr>
        <w:t>times</w:t>
      </w:r>
      <w:r w:rsidRPr="0091645D">
        <w:rPr>
          <w:rFonts w:eastAsia="Times New Roman"/>
          <w:spacing w:val="-7"/>
          <w:sz w:val="24"/>
          <w:szCs w:val="24"/>
        </w:rPr>
        <w:t xml:space="preserve"> </w:t>
      </w:r>
      <w:r w:rsidRPr="0091645D">
        <w:rPr>
          <w:rFonts w:eastAsia="Times New Roman"/>
          <w:sz w:val="24"/>
          <w:szCs w:val="24"/>
        </w:rPr>
        <w:t>which</w:t>
      </w:r>
      <w:r w:rsidRPr="0091645D">
        <w:rPr>
          <w:rFonts w:eastAsia="Times New Roman"/>
          <w:spacing w:val="-5"/>
          <w:sz w:val="24"/>
          <w:szCs w:val="24"/>
        </w:rPr>
        <w:t xml:space="preserve"> </w:t>
      </w:r>
      <w:r w:rsidRPr="0091645D">
        <w:rPr>
          <w:rFonts w:eastAsia="Times New Roman"/>
          <w:sz w:val="24"/>
          <w:szCs w:val="24"/>
        </w:rPr>
        <w:t>would</w:t>
      </w:r>
      <w:r w:rsidRPr="0091645D">
        <w:rPr>
          <w:rFonts w:eastAsia="Times New Roman"/>
          <w:spacing w:val="-5"/>
          <w:sz w:val="24"/>
          <w:szCs w:val="24"/>
        </w:rPr>
        <w:t xml:space="preserve"> </w:t>
      </w:r>
      <w:r w:rsidRPr="0091645D">
        <w:rPr>
          <w:rFonts w:eastAsia="Times New Roman"/>
          <w:sz w:val="24"/>
          <w:szCs w:val="24"/>
        </w:rPr>
        <w:t>present the least amount of disruption to the VA healthcare facility.</w:t>
      </w:r>
    </w:p>
    <w:p w:rsidR="0091645D" w:rsidRPr="0091645D" w:rsidP="0091645D">
      <w:pPr>
        <w:kinsoku w:val="0"/>
        <w:overflowPunct w:val="0"/>
        <w:spacing w:before="1"/>
        <w:rPr>
          <w:rFonts w:eastAsia="Times New Roman"/>
          <w:sz w:val="24"/>
          <w:szCs w:val="24"/>
        </w:rPr>
      </w:pPr>
    </w:p>
    <w:p w:rsidR="0091645D" w:rsidRPr="0091645D" w:rsidP="0091645D">
      <w:pPr>
        <w:numPr>
          <w:ilvl w:val="1"/>
          <w:numId w:val="1"/>
        </w:numPr>
        <w:tabs>
          <w:tab w:val="left" w:pos="1800"/>
        </w:tabs>
        <w:kinsoku w:val="0"/>
        <w:overflowPunct w:val="0"/>
        <w:ind w:right="1054"/>
        <w:rPr>
          <w:rFonts w:eastAsia="Times New Roman"/>
          <w:color w:val="000000"/>
          <w:sz w:val="24"/>
          <w:szCs w:val="24"/>
        </w:rPr>
      </w:pPr>
      <w:r w:rsidRPr="0091645D">
        <w:rPr>
          <w:rFonts w:eastAsia="Times New Roman"/>
          <w:sz w:val="24"/>
          <w:szCs w:val="24"/>
        </w:rPr>
        <w:t>Vehicles and construction equipment:</w:t>
      </w:r>
      <w:r w:rsidRPr="0091645D">
        <w:rPr>
          <w:rFonts w:eastAsia="Times New Roman"/>
          <w:spacing w:val="40"/>
          <w:sz w:val="24"/>
          <w:szCs w:val="24"/>
        </w:rPr>
        <w:t xml:space="preserve"> </w:t>
      </w:r>
      <w:r w:rsidRPr="0091645D">
        <w:rPr>
          <w:rFonts w:eastAsia="Times New Roman"/>
          <w:sz w:val="24"/>
          <w:szCs w:val="24"/>
        </w:rPr>
        <w:t>Contractors’ keys to unattended vehicles and equipment shall always be removed when vehicles are unattended and parked only in approved parking spots.</w:t>
      </w:r>
      <w:r w:rsidRPr="0091645D">
        <w:rPr>
          <w:rFonts w:eastAsia="Times New Roman"/>
          <w:spacing w:val="40"/>
          <w:sz w:val="24"/>
          <w:szCs w:val="24"/>
        </w:rPr>
        <w:t xml:space="preserve"> </w:t>
      </w:r>
      <w:r w:rsidRPr="0091645D">
        <w:rPr>
          <w:rFonts w:eastAsia="Times New Roman"/>
          <w:sz w:val="24"/>
          <w:szCs w:val="24"/>
        </w:rPr>
        <w:t>Loading dock locations</w:t>
      </w:r>
      <w:r w:rsidRPr="0091645D">
        <w:rPr>
          <w:rFonts w:eastAsia="Times New Roman"/>
          <w:spacing w:val="-4"/>
          <w:sz w:val="24"/>
          <w:szCs w:val="24"/>
        </w:rPr>
        <w:t xml:space="preserve"> </w:t>
      </w:r>
      <w:r w:rsidRPr="0091645D">
        <w:rPr>
          <w:rFonts w:eastAsia="Times New Roman"/>
          <w:sz w:val="24"/>
          <w:szCs w:val="24"/>
        </w:rPr>
        <w:t>can</w:t>
      </w:r>
      <w:r w:rsidRPr="0091645D">
        <w:rPr>
          <w:rFonts w:eastAsia="Times New Roman"/>
          <w:spacing w:val="-4"/>
          <w:sz w:val="24"/>
          <w:szCs w:val="24"/>
        </w:rPr>
        <w:t xml:space="preserve"> </w:t>
      </w:r>
      <w:r w:rsidRPr="0091645D">
        <w:rPr>
          <w:rFonts w:eastAsia="Times New Roman"/>
          <w:sz w:val="24"/>
          <w:szCs w:val="24"/>
        </w:rPr>
        <w:t>be</w:t>
      </w:r>
      <w:r w:rsidRPr="0091645D">
        <w:rPr>
          <w:rFonts w:eastAsia="Times New Roman"/>
          <w:spacing w:val="-4"/>
          <w:sz w:val="24"/>
          <w:szCs w:val="24"/>
        </w:rPr>
        <w:t xml:space="preserve"> </w:t>
      </w:r>
      <w:r w:rsidRPr="0091645D">
        <w:rPr>
          <w:rFonts w:eastAsia="Times New Roman"/>
          <w:sz w:val="24"/>
          <w:szCs w:val="24"/>
        </w:rPr>
        <w:t>utilized</w:t>
      </w:r>
      <w:r w:rsidRPr="0091645D">
        <w:rPr>
          <w:rFonts w:eastAsia="Times New Roman"/>
          <w:spacing w:val="-5"/>
          <w:sz w:val="24"/>
          <w:szCs w:val="24"/>
        </w:rPr>
        <w:t xml:space="preserve"> </w:t>
      </w:r>
      <w:r w:rsidRPr="0091645D">
        <w:rPr>
          <w:rFonts w:eastAsia="Times New Roman"/>
          <w:sz w:val="24"/>
          <w:szCs w:val="24"/>
        </w:rPr>
        <w:t>for</w:t>
      </w:r>
      <w:r w:rsidRPr="0091645D">
        <w:rPr>
          <w:rFonts w:eastAsia="Times New Roman"/>
          <w:spacing w:val="-4"/>
          <w:sz w:val="24"/>
          <w:szCs w:val="24"/>
        </w:rPr>
        <w:t xml:space="preserve"> </w:t>
      </w:r>
      <w:r w:rsidRPr="0091645D">
        <w:rPr>
          <w:rFonts w:eastAsia="Times New Roman"/>
          <w:sz w:val="24"/>
          <w:szCs w:val="24"/>
        </w:rPr>
        <w:t>loading</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unloading</w:t>
      </w:r>
      <w:r w:rsidRPr="0091645D">
        <w:rPr>
          <w:rFonts w:eastAsia="Times New Roman"/>
          <w:spacing w:val="-4"/>
          <w:sz w:val="24"/>
          <w:szCs w:val="24"/>
        </w:rPr>
        <w:t xml:space="preserve"> </w:t>
      </w:r>
      <w:r w:rsidRPr="0091645D">
        <w:rPr>
          <w:rFonts w:eastAsia="Times New Roman"/>
          <w:sz w:val="24"/>
          <w:szCs w:val="24"/>
        </w:rPr>
        <w:t>only.</w:t>
      </w:r>
      <w:r w:rsidRPr="0091645D">
        <w:rPr>
          <w:rFonts w:eastAsia="Times New Roman"/>
          <w:spacing w:val="40"/>
          <w:sz w:val="24"/>
          <w:szCs w:val="24"/>
        </w:rPr>
        <w:t xml:space="preserve"> </w:t>
      </w:r>
      <w:r w:rsidRPr="0091645D">
        <w:rPr>
          <w:rFonts w:eastAsia="Times New Roman"/>
          <w:sz w:val="24"/>
          <w:szCs w:val="24"/>
        </w:rPr>
        <w:t>After</w:t>
      </w:r>
      <w:r w:rsidRPr="0091645D">
        <w:rPr>
          <w:rFonts w:eastAsia="Times New Roman"/>
          <w:spacing w:val="-4"/>
          <w:sz w:val="24"/>
          <w:szCs w:val="24"/>
        </w:rPr>
        <w:t xml:space="preserve"> </w:t>
      </w:r>
      <w:r w:rsidRPr="0091645D">
        <w:rPr>
          <w:rFonts w:eastAsia="Times New Roman"/>
          <w:sz w:val="24"/>
          <w:szCs w:val="24"/>
        </w:rPr>
        <w:t>loading</w:t>
      </w:r>
      <w:r w:rsidRPr="0091645D">
        <w:rPr>
          <w:rFonts w:eastAsia="Times New Roman"/>
          <w:spacing w:val="-4"/>
          <w:sz w:val="24"/>
          <w:szCs w:val="24"/>
        </w:rPr>
        <w:t xml:space="preserve"> </w:t>
      </w:r>
      <w:r w:rsidRPr="0091645D">
        <w:rPr>
          <w:rFonts w:eastAsia="Times New Roman"/>
          <w:sz w:val="24"/>
          <w:szCs w:val="24"/>
        </w:rPr>
        <w:t>and unloading is complete, vehicles must be parked in an approved location confirmed by the COR.</w:t>
      </w:r>
    </w:p>
    <w:p w:rsidR="0091645D" w:rsidRPr="0091645D" w:rsidP="0091645D">
      <w:pPr>
        <w:kinsoku w:val="0"/>
        <w:overflowPunct w:val="0"/>
        <w:spacing w:before="41"/>
        <w:rPr>
          <w:rFonts w:eastAsia="Times New Roman"/>
          <w:sz w:val="24"/>
          <w:szCs w:val="24"/>
        </w:rPr>
      </w:pPr>
    </w:p>
    <w:p w:rsidR="0091645D" w:rsidRPr="0091645D" w:rsidP="0091645D">
      <w:pPr>
        <w:numPr>
          <w:ilvl w:val="1"/>
          <w:numId w:val="1"/>
        </w:numPr>
        <w:tabs>
          <w:tab w:val="left" w:pos="1799"/>
        </w:tabs>
        <w:kinsoku w:val="0"/>
        <w:overflowPunct w:val="0"/>
        <w:ind w:left="1799" w:right="362"/>
        <w:rPr>
          <w:rFonts w:eastAsia="Times New Roman"/>
          <w:color w:val="000000"/>
        </w:rPr>
      </w:pPr>
      <w:r w:rsidRPr="0091645D">
        <w:rPr>
          <w:rFonts w:eastAsia="Times New Roman"/>
          <w:sz w:val="24"/>
          <w:szCs w:val="24"/>
        </w:rPr>
        <w:t>Material</w:t>
      </w:r>
      <w:r w:rsidRPr="0091645D">
        <w:rPr>
          <w:rFonts w:eastAsia="Times New Roman"/>
          <w:spacing w:val="-3"/>
          <w:sz w:val="24"/>
          <w:szCs w:val="24"/>
        </w:rPr>
        <w:t xml:space="preserve"> </w:t>
      </w:r>
      <w:r w:rsidRPr="0091645D">
        <w:rPr>
          <w:rFonts w:eastAsia="Times New Roman"/>
          <w:sz w:val="24"/>
          <w:szCs w:val="24"/>
        </w:rPr>
        <w:t>Storage</w:t>
      </w:r>
      <w:r w:rsidRPr="0091645D">
        <w:rPr>
          <w:rFonts w:eastAsia="Times New Roman"/>
          <w:b/>
          <w:bCs/>
          <w:sz w:val="24"/>
          <w:szCs w:val="24"/>
        </w:rPr>
        <w:t>:</w:t>
      </w:r>
      <w:r w:rsidRPr="0091645D">
        <w:rPr>
          <w:rFonts w:eastAsia="Times New Roman"/>
          <w:b/>
          <w:bCs/>
          <w:spacing w:val="34"/>
          <w:sz w:val="24"/>
          <w:szCs w:val="24"/>
        </w:rPr>
        <w:t xml:space="preserve"> </w:t>
      </w:r>
      <w:r w:rsidRPr="0091645D">
        <w:rPr>
          <w:rFonts w:eastAsia="Times New Roman"/>
          <w:sz w:val="24"/>
          <w:szCs w:val="24"/>
        </w:rPr>
        <w:t>Contractor</w:t>
      </w:r>
      <w:r w:rsidRPr="0091645D">
        <w:rPr>
          <w:rFonts w:eastAsia="Times New Roman"/>
          <w:spacing w:val="-3"/>
          <w:sz w:val="24"/>
          <w:szCs w:val="24"/>
        </w:rPr>
        <w:t xml:space="preserve"> </w:t>
      </w:r>
      <w:r w:rsidRPr="0091645D">
        <w:rPr>
          <w:rFonts w:eastAsia="Times New Roman"/>
          <w:sz w:val="24"/>
          <w:szCs w:val="24"/>
        </w:rPr>
        <w:t>must</w:t>
      </w:r>
      <w:r w:rsidRPr="0091645D">
        <w:rPr>
          <w:rFonts w:eastAsia="Times New Roman"/>
          <w:spacing w:val="-3"/>
          <w:sz w:val="24"/>
          <w:szCs w:val="24"/>
        </w:rPr>
        <w:t xml:space="preserve"> </w:t>
      </w:r>
      <w:r w:rsidRPr="0091645D">
        <w:rPr>
          <w:rFonts w:eastAsia="Times New Roman"/>
          <w:sz w:val="24"/>
          <w:szCs w:val="24"/>
        </w:rPr>
        <w:t>have</w:t>
      </w:r>
      <w:r w:rsidRPr="0091645D">
        <w:rPr>
          <w:rFonts w:eastAsia="Times New Roman"/>
          <w:spacing w:val="-3"/>
          <w:sz w:val="24"/>
          <w:szCs w:val="24"/>
        </w:rPr>
        <w:t xml:space="preserve"> </w:t>
      </w:r>
      <w:r w:rsidRPr="0091645D">
        <w:rPr>
          <w:rFonts w:eastAsia="Times New Roman"/>
          <w:sz w:val="24"/>
          <w:szCs w:val="24"/>
        </w:rPr>
        <w:t>prior</w:t>
      </w:r>
      <w:r w:rsidRPr="0091645D">
        <w:rPr>
          <w:rFonts w:eastAsia="Times New Roman"/>
          <w:spacing w:val="-4"/>
          <w:sz w:val="24"/>
          <w:szCs w:val="24"/>
        </w:rPr>
        <w:t xml:space="preserve"> </w:t>
      </w:r>
      <w:r w:rsidRPr="0091645D">
        <w:rPr>
          <w:rFonts w:eastAsia="Times New Roman"/>
          <w:sz w:val="24"/>
          <w:szCs w:val="24"/>
        </w:rPr>
        <w:t>written</w:t>
      </w:r>
      <w:r w:rsidRPr="0091645D">
        <w:rPr>
          <w:rFonts w:eastAsia="Times New Roman"/>
          <w:spacing w:val="-3"/>
          <w:sz w:val="24"/>
          <w:szCs w:val="24"/>
        </w:rPr>
        <w:t xml:space="preserve"> </w:t>
      </w:r>
      <w:r w:rsidRPr="0091645D">
        <w:rPr>
          <w:rFonts w:eastAsia="Times New Roman"/>
          <w:sz w:val="24"/>
          <w:szCs w:val="24"/>
        </w:rPr>
        <w:t>authorization</w:t>
      </w:r>
      <w:r w:rsidRPr="0091645D">
        <w:rPr>
          <w:rFonts w:eastAsia="Times New Roman"/>
          <w:spacing w:val="-3"/>
          <w:sz w:val="24"/>
          <w:szCs w:val="24"/>
        </w:rPr>
        <w:t xml:space="preserve"> </w:t>
      </w:r>
      <w:r w:rsidRPr="0091645D">
        <w:rPr>
          <w:rFonts w:eastAsia="Times New Roman"/>
          <w:sz w:val="24"/>
          <w:szCs w:val="24"/>
        </w:rPr>
        <w:t>by</w:t>
      </w:r>
      <w:r w:rsidRPr="0091645D">
        <w:rPr>
          <w:rFonts w:eastAsia="Times New Roman"/>
          <w:spacing w:val="-3"/>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VA</w:t>
      </w:r>
      <w:r w:rsidRPr="0091645D">
        <w:rPr>
          <w:rFonts w:eastAsia="Times New Roman"/>
          <w:spacing w:val="-3"/>
          <w:sz w:val="24"/>
          <w:szCs w:val="24"/>
        </w:rPr>
        <w:t xml:space="preserve"> </w:t>
      </w:r>
      <w:r w:rsidRPr="0091645D">
        <w:rPr>
          <w:rFonts w:eastAsia="Times New Roman"/>
          <w:sz w:val="24"/>
          <w:szCs w:val="24"/>
        </w:rPr>
        <w:t>for storage of Contractor supplied materials and equipment, it is expected for this job the storage requirements will be minimal and will be managed offsite.</w:t>
      </w:r>
      <w:r w:rsidRPr="0091645D">
        <w:rPr>
          <w:rFonts w:eastAsia="Times New Roman"/>
          <w:spacing w:val="40"/>
          <w:sz w:val="24"/>
          <w:szCs w:val="24"/>
        </w:rPr>
        <w:t xml:space="preserve"> </w:t>
      </w:r>
      <w:r w:rsidRPr="0091645D">
        <w:rPr>
          <w:rFonts w:eastAsia="Times New Roman"/>
        </w:rPr>
        <w:t>Work shall be planned by the Contractor to give as much time as possible to the VA if storage is needed.</w:t>
      </w:r>
      <w:r w:rsidRPr="0091645D">
        <w:rPr>
          <w:rFonts w:eastAsia="Times New Roman"/>
          <w:spacing w:val="40"/>
        </w:rPr>
        <w:t xml:space="preserve"> </w:t>
      </w:r>
      <w:r w:rsidRPr="0091645D">
        <w:rPr>
          <w:rFonts w:eastAsia="Times New Roman"/>
        </w:rPr>
        <w:t>No storage shall commence until written approval and authorization of the Contractor’s</w:t>
      </w:r>
      <w:r w:rsidRPr="0091645D">
        <w:rPr>
          <w:rFonts w:eastAsia="Times New Roman"/>
          <w:spacing w:val="-4"/>
        </w:rPr>
        <w:t xml:space="preserve"> </w:t>
      </w:r>
      <w:r w:rsidRPr="0091645D">
        <w:rPr>
          <w:rFonts w:eastAsia="Times New Roman"/>
        </w:rPr>
        <w:t>request is</w:t>
      </w:r>
      <w:r w:rsidRPr="0091645D">
        <w:rPr>
          <w:rFonts w:eastAsia="Times New Roman"/>
          <w:spacing w:val="-4"/>
        </w:rPr>
        <w:t xml:space="preserve"> </w:t>
      </w:r>
      <w:r w:rsidRPr="0091645D">
        <w:rPr>
          <w:rFonts w:eastAsia="Times New Roman"/>
        </w:rPr>
        <w:t>provided</w:t>
      </w:r>
      <w:r w:rsidRPr="0091645D">
        <w:rPr>
          <w:rFonts w:eastAsia="Times New Roman"/>
          <w:spacing w:val="-3"/>
        </w:rPr>
        <w:t xml:space="preserve"> </w:t>
      </w:r>
      <w:r w:rsidRPr="0091645D">
        <w:rPr>
          <w:rFonts w:eastAsia="Times New Roman"/>
        </w:rPr>
        <w:t>by</w:t>
      </w:r>
      <w:r w:rsidRPr="0091645D">
        <w:rPr>
          <w:rFonts w:eastAsia="Times New Roman"/>
          <w:spacing w:val="-3"/>
        </w:rPr>
        <w:t xml:space="preserve"> </w:t>
      </w:r>
      <w:r w:rsidRPr="0091645D">
        <w:rPr>
          <w:rFonts w:eastAsia="Times New Roman"/>
        </w:rPr>
        <w:t>the</w:t>
      </w:r>
      <w:r w:rsidRPr="0091645D">
        <w:rPr>
          <w:rFonts w:eastAsia="Times New Roman"/>
          <w:spacing w:val="-1"/>
        </w:rPr>
        <w:t xml:space="preserve"> </w:t>
      </w:r>
      <w:r w:rsidRPr="0091645D">
        <w:rPr>
          <w:rFonts w:eastAsia="Times New Roman"/>
        </w:rPr>
        <w:t>COR</w:t>
      </w:r>
      <w:r w:rsidRPr="0091645D">
        <w:rPr>
          <w:rFonts w:eastAsia="Times New Roman"/>
          <w:spacing w:val="-2"/>
        </w:rPr>
        <w:t xml:space="preserve"> </w:t>
      </w:r>
      <w:r w:rsidRPr="0091645D">
        <w:rPr>
          <w:rFonts w:eastAsia="Times New Roman"/>
        </w:rPr>
        <w:t>seventy-two</w:t>
      </w:r>
      <w:r w:rsidRPr="0091645D">
        <w:rPr>
          <w:rFonts w:eastAsia="Times New Roman"/>
          <w:spacing w:val="-1"/>
        </w:rPr>
        <w:t xml:space="preserve"> </w:t>
      </w:r>
      <w:r w:rsidRPr="0091645D">
        <w:rPr>
          <w:rFonts w:eastAsia="Times New Roman"/>
        </w:rPr>
        <w:t>(72)</w:t>
      </w:r>
      <w:r w:rsidRPr="0091645D">
        <w:rPr>
          <w:rFonts w:eastAsia="Times New Roman"/>
          <w:spacing w:val="-2"/>
        </w:rPr>
        <w:t xml:space="preserve"> </w:t>
      </w:r>
      <w:r w:rsidRPr="0091645D">
        <w:rPr>
          <w:rFonts w:eastAsia="Times New Roman"/>
        </w:rPr>
        <w:t>hours prior to the storage.</w:t>
      </w:r>
    </w:p>
    <w:p w:rsidR="0091645D" w:rsidRPr="0091645D" w:rsidP="0091645D">
      <w:pPr>
        <w:kinsoku w:val="0"/>
        <w:overflowPunct w:val="0"/>
        <w:spacing w:before="26"/>
        <w:rPr>
          <w:rFonts w:eastAsia="Times New Roman"/>
        </w:rPr>
      </w:pPr>
    </w:p>
    <w:p w:rsidR="0091645D" w:rsidRPr="0091645D" w:rsidP="0091645D">
      <w:pPr>
        <w:numPr>
          <w:ilvl w:val="1"/>
          <w:numId w:val="1"/>
        </w:numPr>
        <w:tabs>
          <w:tab w:val="left" w:pos="1800"/>
        </w:tabs>
        <w:kinsoku w:val="0"/>
        <w:overflowPunct w:val="0"/>
        <w:ind w:right="1537"/>
        <w:jc w:val="both"/>
        <w:rPr>
          <w:rFonts w:eastAsia="Times New Roman"/>
          <w:color w:val="000000"/>
          <w:sz w:val="24"/>
          <w:szCs w:val="24"/>
        </w:rPr>
      </w:pPr>
      <w:r w:rsidRPr="0091645D">
        <w:rPr>
          <w:rFonts w:eastAsia="Times New Roman"/>
          <w:sz w:val="24"/>
          <w:szCs w:val="24"/>
        </w:rPr>
        <w:t>Tools/Staging</w:t>
      </w:r>
      <w:r w:rsidRPr="0091645D">
        <w:rPr>
          <w:rFonts w:eastAsia="Times New Roman"/>
          <w:b/>
          <w:bCs/>
          <w:sz w:val="24"/>
          <w:szCs w:val="24"/>
        </w:rPr>
        <w:t>:</w:t>
      </w:r>
      <w:r w:rsidRPr="0091645D">
        <w:rPr>
          <w:rFonts w:eastAsia="Times New Roman"/>
          <w:b/>
          <w:bCs/>
          <w:spacing w:val="40"/>
          <w:sz w:val="24"/>
          <w:szCs w:val="24"/>
        </w:rPr>
        <w:t xml:space="preserve"> </w:t>
      </w:r>
      <w:r w:rsidRPr="0091645D">
        <w:rPr>
          <w:rFonts w:eastAsia="Times New Roman"/>
          <w:sz w:val="24"/>
          <w:szCs w:val="24"/>
        </w:rPr>
        <w:t>Contractors</w:t>
      </w:r>
      <w:r w:rsidRPr="0091645D">
        <w:rPr>
          <w:rFonts w:eastAsia="Times New Roman"/>
          <w:spacing w:val="-3"/>
          <w:sz w:val="24"/>
          <w:szCs w:val="24"/>
        </w:rPr>
        <w:t xml:space="preserve"> </w:t>
      </w:r>
      <w:r w:rsidRPr="0091645D">
        <w:rPr>
          <w:rFonts w:eastAsia="Times New Roman"/>
          <w:sz w:val="24"/>
          <w:szCs w:val="24"/>
        </w:rPr>
        <w:t>must</w:t>
      </w:r>
      <w:r w:rsidRPr="0091645D">
        <w:rPr>
          <w:rFonts w:eastAsia="Times New Roman"/>
          <w:spacing w:val="-3"/>
          <w:sz w:val="24"/>
          <w:szCs w:val="24"/>
        </w:rPr>
        <w:t xml:space="preserve"> </w:t>
      </w:r>
      <w:r w:rsidRPr="0091645D">
        <w:rPr>
          <w:rFonts w:eastAsia="Times New Roman"/>
          <w:sz w:val="24"/>
          <w:szCs w:val="24"/>
        </w:rPr>
        <w:t>furnish</w:t>
      </w:r>
      <w:r w:rsidRPr="0091645D">
        <w:rPr>
          <w:rFonts w:eastAsia="Times New Roman"/>
          <w:spacing w:val="-3"/>
          <w:sz w:val="24"/>
          <w:szCs w:val="24"/>
        </w:rPr>
        <w:t xml:space="preserve"> </w:t>
      </w:r>
      <w:r w:rsidRPr="0091645D">
        <w:rPr>
          <w:rFonts w:eastAsia="Times New Roman"/>
          <w:sz w:val="24"/>
          <w:szCs w:val="24"/>
        </w:rPr>
        <w:t>materials,</w:t>
      </w:r>
      <w:r w:rsidRPr="0091645D">
        <w:rPr>
          <w:rFonts w:eastAsia="Times New Roman"/>
          <w:spacing w:val="-3"/>
          <w:sz w:val="24"/>
          <w:szCs w:val="24"/>
        </w:rPr>
        <w:t xml:space="preserve"> </w:t>
      </w:r>
      <w:r w:rsidRPr="0091645D">
        <w:rPr>
          <w:rFonts w:eastAsia="Times New Roman"/>
          <w:sz w:val="24"/>
          <w:szCs w:val="24"/>
        </w:rPr>
        <w:t>equipment,</w:t>
      </w:r>
      <w:r w:rsidRPr="0091645D">
        <w:rPr>
          <w:rFonts w:eastAsia="Times New Roman"/>
          <w:spacing w:val="-6"/>
          <w:sz w:val="24"/>
          <w:szCs w:val="24"/>
        </w:rPr>
        <w:t xml:space="preserve"> </w:t>
      </w:r>
      <w:r w:rsidRPr="0091645D">
        <w:rPr>
          <w:rFonts w:eastAsia="Times New Roman"/>
          <w:sz w:val="24"/>
          <w:szCs w:val="24"/>
        </w:rPr>
        <w:t>tools, ladders,</w:t>
      </w:r>
      <w:r w:rsidRPr="0091645D">
        <w:rPr>
          <w:rFonts w:eastAsia="Times New Roman"/>
          <w:spacing w:val="-7"/>
          <w:sz w:val="24"/>
          <w:szCs w:val="24"/>
        </w:rPr>
        <w:t xml:space="preserve"> </w:t>
      </w:r>
      <w:r w:rsidRPr="0091645D">
        <w:rPr>
          <w:rFonts w:eastAsia="Times New Roman"/>
          <w:sz w:val="24"/>
          <w:szCs w:val="24"/>
        </w:rPr>
        <w:t>and</w:t>
      </w:r>
      <w:r w:rsidRPr="0091645D">
        <w:rPr>
          <w:rFonts w:eastAsia="Times New Roman"/>
          <w:spacing w:val="-5"/>
          <w:sz w:val="24"/>
          <w:szCs w:val="24"/>
        </w:rPr>
        <w:t xml:space="preserve"> </w:t>
      </w:r>
      <w:r w:rsidRPr="0091645D">
        <w:rPr>
          <w:rFonts w:eastAsia="Times New Roman"/>
          <w:sz w:val="24"/>
          <w:szCs w:val="24"/>
        </w:rPr>
        <w:t>supplies</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4"/>
          <w:sz w:val="24"/>
          <w:szCs w:val="24"/>
        </w:rPr>
        <w:t xml:space="preserve"> </w:t>
      </w:r>
      <w:r w:rsidRPr="0091645D">
        <w:rPr>
          <w:rFonts w:eastAsia="Times New Roman"/>
          <w:sz w:val="24"/>
          <w:szCs w:val="24"/>
        </w:rPr>
        <w:t>complete</w:t>
      </w:r>
      <w:r w:rsidRPr="0091645D">
        <w:rPr>
          <w:rFonts w:eastAsia="Times New Roman"/>
          <w:spacing w:val="-4"/>
          <w:sz w:val="24"/>
          <w:szCs w:val="24"/>
        </w:rPr>
        <w:t xml:space="preserve"> </w:t>
      </w:r>
      <w:r w:rsidRPr="0091645D">
        <w:rPr>
          <w:rFonts w:eastAsia="Times New Roman"/>
          <w:sz w:val="24"/>
          <w:szCs w:val="24"/>
        </w:rPr>
        <w:t>their</w:t>
      </w:r>
      <w:r w:rsidRPr="0091645D">
        <w:rPr>
          <w:rFonts w:eastAsia="Times New Roman"/>
          <w:spacing w:val="-4"/>
          <w:sz w:val="24"/>
          <w:szCs w:val="24"/>
        </w:rPr>
        <w:t xml:space="preserve"> </w:t>
      </w:r>
      <w:r w:rsidRPr="0091645D">
        <w:rPr>
          <w:rFonts w:eastAsia="Times New Roman"/>
          <w:sz w:val="24"/>
          <w:szCs w:val="24"/>
        </w:rPr>
        <w:t>work</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contain</w:t>
      </w:r>
      <w:r w:rsidRPr="0091645D">
        <w:rPr>
          <w:rFonts w:eastAsia="Times New Roman"/>
          <w:spacing w:val="-4"/>
          <w:sz w:val="24"/>
          <w:szCs w:val="24"/>
        </w:rPr>
        <w:t xml:space="preserve"> </w:t>
      </w:r>
      <w:r w:rsidRPr="0091645D">
        <w:rPr>
          <w:rFonts w:eastAsia="Times New Roman"/>
          <w:sz w:val="24"/>
          <w:szCs w:val="24"/>
        </w:rPr>
        <w:t>these</w:t>
      </w:r>
      <w:r w:rsidRPr="0091645D">
        <w:rPr>
          <w:rFonts w:eastAsia="Times New Roman"/>
          <w:spacing w:val="-4"/>
          <w:sz w:val="24"/>
          <w:szCs w:val="24"/>
        </w:rPr>
        <w:t xml:space="preserve"> </w:t>
      </w:r>
      <w:r w:rsidRPr="0091645D">
        <w:rPr>
          <w:rFonts w:eastAsia="Times New Roman"/>
          <w:sz w:val="24"/>
          <w:szCs w:val="24"/>
        </w:rPr>
        <w:t>items within the work area provided.</w:t>
      </w:r>
    </w:p>
    <w:p w:rsidR="0091645D" w:rsidRPr="0091645D" w:rsidP="0091645D">
      <w:pPr>
        <w:numPr>
          <w:ilvl w:val="1"/>
          <w:numId w:val="1"/>
        </w:numPr>
        <w:tabs>
          <w:tab w:val="left" w:pos="1800"/>
        </w:tabs>
        <w:kinsoku w:val="0"/>
        <w:overflowPunct w:val="0"/>
        <w:spacing w:before="292"/>
        <w:ind w:right="1074"/>
        <w:rPr>
          <w:rFonts w:eastAsia="Times New Roman"/>
          <w:color w:val="000000"/>
          <w:sz w:val="24"/>
          <w:szCs w:val="24"/>
        </w:rPr>
      </w:pPr>
      <w:r w:rsidRPr="0091645D">
        <w:rPr>
          <w:rFonts w:eastAsia="Times New Roman"/>
          <w:sz w:val="24"/>
          <w:szCs w:val="24"/>
        </w:rPr>
        <w:t>Unloading/Parking</w:t>
      </w:r>
      <w:r w:rsidRPr="0091645D">
        <w:rPr>
          <w:rFonts w:eastAsia="Times New Roman"/>
          <w:b/>
          <w:bCs/>
          <w:sz w:val="24"/>
          <w:szCs w:val="24"/>
        </w:rPr>
        <w:t>:</w:t>
      </w:r>
      <w:r w:rsidRPr="0091645D">
        <w:rPr>
          <w:rFonts w:eastAsia="Times New Roman"/>
          <w:b/>
          <w:bCs/>
          <w:spacing w:val="31"/>
          <w:sz w:val="24"/>
          <w:szCs w:val="24"/>
        </w:rPr>
        <w:t xml:space="preserve"> </w:t>
      </w:r>
      <w:r w:rsidRPr="0091645D">
        <w:rPr>
          <w:rFonts w:eastAsia="Times New Roman"/>
          <w:sz w:val="24"/>
          <w:szCs w:val="24"/>
        </w:rPr>
        <w:t>No</w:t>
      </w:r>
      <w:r w:rsidRPr="0091645D">
        <w:rPr>
          <w:rFonts w:eastAsia="Times New Roman"/>
          <w:spacing w:val="-12"/>
          <w:sz w:val="24"/>
          <w:szCs w:val="24"/>
        </w:rPr>
        <w:t xml:space="preserve"> </w:t>
      </w:r>
      <w:r w:rsidRPr="0091645D">
        <w:rPr>
          <w:rFonts w:eastAsia="Times New Roman"/>
          <w:sz w:val="24"/>
          <w:szCs w:val="24"/>
        </w:rPr>
        <w:t>materials</w:t>
      </w:r>
      <w:r w:rsidRPr="0091645D">
        <w:rPr>
          <w:rFonts w:eastAsia="Times New Roman"/>
          <w:spacing w:val="-10"/>
          <w:sz w:val="24"/>
          <w:szCs w:val="24"/>
        </w:rPr>
        <w:t xml:space="preserve"> </w:t>
      </w:r>
      <w:r w:rsidRPr="0091645D">
        <w:rPr>
          <w:rFonts w:eastAsia="Times New Roman"/>
          <w:sz w:val="24"/>
          <w:szCs w:val="24"/>
        </w:rPr>
        <w:t>or</w:t>
      </w:r>
      <w:r w:rsidRPr="0091645D">
        <w:rPr>
          <w:rFonts w:eastAsia="Times New Roman"/>
          <w:spacing w:val="-11"/>
          <w:sz w:val="24"/>
          <w:szCs w:val="24"/>
        </w:rPr>
        <w:t xml:space="preserve"> </w:t>
      </w:r>
      <w:r w:rsidRPr="0091645D">
        <w:rPr>
          <w:rFonts w:eastAsia="Times New Roman"/>
          <w:sz w:val="24"/>
          <w:szCs w:val="24"/>
        </w:rPr>
        <w:t>equipment</w:t>
      </w:r>
      <w:r w:rsidRPr="0091645D">
        <w:rPr>
          <w:rFonts w:eastAsia="Times New Roman"/>
          <w:spacing w:val="-11"/>
          <w:sz w:val="24"/>
          <w:szCs w:val="24"/>
        </w:rPr>
        <w:t xml:space="preserve"> </w:t>
      </w:r>
      <w:r w:rsidRPr="0091645D">
        <w:rPr>
          <w:rFonts w:eastAsia="Times New Roman"/>
          <w:sz w:val="24"/>
          <w:szCs w:val="24"/>
        </w:rPr>
        <w:t>are</w:t>
      </w:r>
      <w:r w:rsidRPr="0091645D">
        <w:rPr>
          <w:rFonts w:eastAsia="Times New Roman"/>
          <w:spacing w:val="-7"/>
          <w:sz w:val="24"/>
          <w:szCs w:val="24"/>
        </w:rPr>
        <w:t xml:space="preserve"> </w:t>
      </w:r>
      <w:r w:rsidRPr="0091645D">
        <w:rPr>
          <w:rFonts w:eastAsia="Times New Roman"/>
          <w:sz w:val="24"/>
          <w:szCs w:val="24"/>
        </w:rPr>
        <w:t>permitted</w:t>
      </w:r>
      <w:r w:rsidRPr="0091645D">
        <w:rPr>
          <w:rFonts w:eastAsia="Times New Roman"/>
          <w:spacing w:val="-6"/>
          <w:sz w:val="24"/>
          <w:szCs w:val="24"/>
        </w:rPr>
        <w:t xml:space="preserve"> </w:t>
      </w:r>
      <w:r w:rsidRPr="0091645D">
        <w:rPr>
          <w:rFonts w:eastAsia="Times New Roman"/>
          <w:sz w:val="24"/>
          <w:szCs w:val="24"/>
        </w:rPr>
        <w:t>through</w:t>
      </w:r>
      <w:r w:rsidRPr="0091645D">
        <w:rPr>
          <w:rFonts w:eastAsia="Times New Roman"/>
          <w:spacing w:val="-8"/>
          <w:sz w:val="24"/>
          <w:szCs w:val="24"/>
        </w:rPr>
        <w:t xml:space="preserve"> </w:t>
      </w:r>
      <w:r w:rsidRPr="0091645D">
        <w:rPr>
          <w:rFonts w:eastAsia="Times New Roman"/>
          <w:sz w:val="24"/>
          <w:szCs w:val="24"/>
        </w:rPr>
        <w:t>the front entry. Use Employee entrance/loading dock – only for loading and unloading,</w:t>
      </w:r>
      <w:r w:rsidRPr="0091645D">
        <w:rPr>
          <w:rFonts w:eastAsia="Times New Roman"/>
          <w:spacing w:val="-2"/>
          <w:sz w:val="24"/>
          <w:szCs w:val="24"/>
        </w:rPr>
        <w:t xml:space="preserve"> </w:t>
      </w:r>
      <w:r w:rsidRPr="0091645D">
        <w:rPr>
          <w:rFonts w:eastAsia="Times New Roman"/>
          <w:sz w:val="24"/>
          <w:szCs w:val="24"/>
        </w:rPr>
        <w:t>do</w:t>
      </w:r>
      <w:r w:rsidRPr="0091645D">
        <w:rPr>
          <w:rFonts w:eastAsia="Times New Roman"/>
          <w:spacing w:val="-2"/>
          <w:sz w:val="24"/>
          <w:szCs w:val="24"/>
        </w:rPr>
        <w:t xml:space="preserve"> </w:t>
      </w:r>
      <w:r w:rsidRPr="0091645D">
        <w:rPr>
          <w:rFonts w:eastAsia="Times New Roman"/>
          <w:sz w:val="24"/>
          <w:szCs w:val="24"/>
        </w:rPr>
        <w:t>not</w:t>
      </w:r>
      <w:r w:rsidRPr="0091645D">
        <w:rPr>
          <w:rFonts w:eastAsia="Times New Roman"/>
          <w:spacing w:val="-2"/>
          <w:sz w:val="24"/>
          <w:szCs w:val="24"/>
        </w:rPr>
        <w:t xml:space="preserve"> </w:t>
      </w:r>
      <w:r w:rsidRPr="0091645D">
        <w:rPr>
          <w:rFonts w:eastAsia="Times New Roman"/>
          <w:sz w:val="24"/>
          <w:szCs w:val="24"/>
        </w:rPr>
        <w:t>leave</w:t>
      </w:r>
      <w:r w:rsidRPr="0091645D">
        <w:rPr>
          <w:rFonts w:eastAsia="Times New Roman"/>
          <w:spacing w:val="-2"/>
          <w:sz w:val="24"/>
          <w:szCs w:val="24"/>
        </w:rPr>
        <w:t xml:space="preserve"> </w:t>
      </w:r>
      <w:r w:rsidRPr="0091645D">
        <w:rPr>
          <w:rFonts w:eastAsia="Times New Roman"/>
          <w:sz w:val="24"/>
          <w:szCs w:val="24"/>
        </w:rPr>
        <w:t>vehicle(s)</w:t>
      </w:r>
      <w:r w:rsidRPr="0091645D">
        <w:rPr>
          <w:rFonts w:eastAsia="Times New Roman"/>
          <w:spacing w:val="-2"/>
          <w:sz w:val="24"/>
          <w:szCs w:val="24"/>
        </w:rPr>
        <w:t xml:space="preserve"> </w:t>
      </w:r>
      <w:r w:rsidRPr="0091645D">
        <w:rPr>
          <w:rFonts w:eastAsia="Times New Roman"/>
          <w:sz w:val="24"/>
          <w:szCs w:val="24"/>
        </w:rPr>
        <w:t>unlocked.</w:t>
      </w:r>
      <w:r w:rsidRPr="0091645D">
        <w:rPr>
          <w:rFonts w:eastAsia="Times New Roman"/>
          <w:spacing w:val="37"/>
          <w:sz w:val="24"/>
          <w:szCs w:val="24"/>
        </w:rPr>
        <w:t xml:space="preserve"> </w:t>
      </w:r>
      <w:r w:rsidRPr="0091645D">
        <w:rPr>
          <w:rFonts w:eastAsia="Times New Roman"/>
          <w:sz w:val="24"/>
          <w:szCs w:val="24"/>
        </w:rPr>
        <w:t>Parking</w:t>
      </w:r>
      <w:r w:rsidRPr="0091645D">
        <w:rPr>
          <w:rFonts w:eastAsia="Times New Roman"/>
          <w:spacing w:val="-2"/>
          <w:sz w:val="24"/>
          <w:szCs w:val="24"/>
        </w:rPr>
        <w:t xml:space="preserve"> </w:t>
      </w:r>
      <w:r w:rsidRPr="0091645D">
        <w:rPr>
          <w:rFonts w:eastAsia="Times New Roman"/>
          <w:sz w:val="24"/>
          <w:szCs w:val="24"/>
        </w:rPr>
        <w:t>on</w:t>
      </w:r>
      <w:r w:rsidRPr="0091645D">
        <w:rPr>
          <w:rFonts w:eastAsia="Times New Roman"/>
          <w:spacing w:val="-2"/>
          <w:sz w:val="24"/>
          <w:szCs w:val="24"/>
        </w:rPr>
        <w:t xml:space="preserve"> </w:t>
      </w:r>
      <w:r w:rsidRPr="0091645D">
        <w:rPr>
          <w:rFonts w:eastAsia="Times New Roman"/>
          <w:sz w:val="24"/>
          <w:szCs w:val="24"/>
        </w:rPr>
        <w:t>VAMC</w:t>
      </w:r>
      <w:r w:rsidRPr="0091645D">
        <w:rPr>
          <w:rFonts w:eastAsia="Times New Roman"/>
          <w:spacing w:val="-2"/>
          <w:sz w:val="24"/>
          <w:szCs w:val="24"/>
        </w:rPr>
        <w:t xml:space="preserve"> </w:t>
      </w:r>
      <w:r w:rsidRPr="0091645D">
        <w:rPr>
          <w:rFonts w:eastAsia="Times New Roman"/>
          <w:sz w:val="24"/>
          <w:szCs w:val="24"/>
        </w:rPr>
        <w:t>property</w:t>
      </w:r>
      <w:r w:rsidRPr="0091645D">
        <w:rPr>
          <w:rFonts w:eastAsia="Times New Roman"/>
          <w:spacing w:val="-2"/>
          <w:sz w:val="24"/>
          <w:szCs w:val="24"/>
        </w:rPr>
        <w:t xml:space="preserve"> </w:t>
      </w:r>
      <w:r w:rsidRPr="0091645D">
        <w:rPr>
          <w:rFonts w:eastAsia="Times New Roman"/>
          <w:sz w:val="24"/>
          <w:szCs w:val="24"/>
        </w:rPr>
        <w:t>is limited and the Contractor must have prior approval of on-site parking locations from COR.</w:t>
      </w:r>
    </w:p>
    <w:p w:rsidR="0091645D" w:rsidRPr="0091645D" w:rsidP="0091645D">
      <w:pPr>
        <w:numPr>
          <w:ilvl w:val="1"/>
          <w:numId w:val="1"/>
        </w:numPr>
        <w:tabs>
          <w:tab w:val="left" w:pos="1800"/>
        </w:tabs>
        <w:kinsoku w:val="0"/>
        <w:overflowPunct w:val="0"/>
        <w:spacing w:before="292"/>
        <w:ind w:right="1170"/>
        <w:rPr>
          <w:rFonts w:eastAsia="Times New Roman"/>
          <w:color w:val="000000"/>
          <w:sz w:val="24"/>
          <w:szCs w:val="24"/>
        </w:rPr>
      </w:pPr>
      <w:r w:rsidRPr="0091645D">
        <w:rPr>
          <w:rFonts w:eastAsia="Times New Roman"/>
          <w:sz w:val="24"/>
          <w:szCs w:val="24"/>
        </w:rPr>
        <w:t>Elevators:</w:t>
      </w:r>
      <w:r w:rsidRPr="0091645D">
        <w:rPr>
          <w:rFonts w:eastAsia="Times New Roman"/>
          <w:spacing w:val="-12"/>
          <w:sz w:val="24"/>
          <w:szCs w:val="24"/>
        </w:rPr>
        <w:t xml:space="preserve"> </w:t>
      </w:r>
      <w:r w:rsidRPr="0091645D">
        <w:rPr>
          <w:rFonts w:eastAsia="Times New Roman"/>
          <w:sz w:val="24"/>
          <w:szCs w:val="24"/>
        </w:rPr>
        <w:t>Contractor</w:t>
      </w:r>
      <w:r w:rsidRPr="0091645D">
        <w:rPr>
          <w:rFonts w:eastAsia="Times New Roman"/>
          <w:spacing w:val="-12"/>
          <w:sz w:val="24"/>
          <w:szCs w:val="24"/>
        </w:rPr>
        <w:t xml:space="preserve"> </w:t>
      </w:r>
      <w:r w:rsidRPr="0091645D">
        <w:rPr>
          <w:rFonts w:eastAsia="Times New Roman"/>
          <w:sz w:val="24"/>
          <w:szCs w:val="24"/>
        </w:rPr>
        <w:t>shall</w:t>
      </w:r>
      <w:r w:rsidRPr="0091645D">
        <w:rPr>
          <w:rFonts w:eastAsia="Times New Roman"/>
          <w:spacing w:val="-12"/>
          <w:sz w:val="24"/>
          <w:szCs w:val="24"/>
        </w:rPr>
        <w:t xml:space="preserve"> </w:t>
      </w:r>
      <w:r w:rsidRPr="0091645D">
        <w:rPr>
          <w:rFonts w:eastAsia="Times New Roman"/>
          <w:sz w:val="24"/>
          <w:szCs w:val="24"/>
        </w:rPr>
        <w:t>use</w:t>
      </w:r>
      <w:r w:rsidRPr="0091645D">
        <w:rPr>
          <w:rFonts w:eastAsia="Times New Roman"/>
          <w:spacing w:val="-13"/>
          <w:sz w:val="24"/>
          <w:szCs w:val="24"/>
        </w:rPr>
        <w:t xml:space="preserve"> </w:t>
      </w:r>
      <w:r w:rsidRPr="0091645D">
        <w:rPr>
          <w:rFonts w:eastAsia="Times New Roman"/>
          <w:sz w:val="24"/>
          <w:szCs w:val="24"/>
        </w:rPr>
        <w:t>only</w:t>
      </w:r>
      <w:r w:rsidRPr="0091645D">
        <w:rPr>
          <w:rFonts w:eastAsia="Times New Roman"/>
          <w:spacing w:val="-13"/>
          <w:sz w:val="24"/>
          <w:szCs w:val="24"/>
        </w:rPr>
        <w:t xml:space="preserve"> </w:t>
      </w:r>
      <w:r w:rsidRPr="0091645D">
        <w:rPr>
          <w:rFonts w:eastAsia="Times New Roman"/>
          <w:sz w:val="24"/>
          <w:szCs w:val="24"/>
        </w:rPr>
        <w:t>service</w:t>
      </w:r>
      <w:r w:rsidRPr="0091645D">
        <w:rPr>
          <w:rFonts w:eastAsia="Times New Roman"/>
          <w:spacing w:val="-13"/>
          <w:sz w:val="24"/>
          <w:szCs w:val="24"/>
        </w:rPr>
        <w:t xml:space="preserve"> </w:t>
      </w:r>
      <w:r w:rsidRPr="0091645D">
        <w:rPr>
          <w:rFonts w:eastAsia="Times New Roman"/>
          <w:sz w:val="24"/>
          <w:szCs w:val="24"/>
        </w:rPr>
        <w:t>elevators</w:t>
      </w:r>
      <w:r w:rsidRPr="0091645D">
        <w:rPr>
          <w:rFonts w:eastAsia="Times New Roman"/>
          <w:spacing w:val="-14"/>
          <w:sz w:val="24"/>
          <w:szCs w:val="24"/>
        </w:rPr>
        <w:t xml:space="preserve"> </w:t>
      </w:r>
      <w:r w:rsidRPr="0091645D">
        <w:rPr>
          <w:rFonts w:eastAsia="Times New Roman"/>
          <w:sz w:val="24"/>
          <w:szCs w:val="24"/>
        </w:rPr>
        <w:t>and</w:t>
      </w:r>
      <w:r w:rsidRPr="0091645D">
        <w:rPr>
          <w:rFonts w:eastAsia="Times New Roman"/>
          <w:spacing w:val="-14"/>
          <w:sz w:val="24"/>
          <w:szCs w:val="24"/>
        </w:rPr>
        <w:t xml:space="preserve"> </w:t>
      </w:r>
      <w:r w:rsidRPr="0091645D">
        <w:rPr>
          <w:rFonts w:eastAsia="Times New Roman"/>
          <w:sz w:val="24"/>
          <w:szCs w:val="24"/>
        </w:rPr>
        <w:t>protect</w:t>
      </w:r>
      <w:r w:rsidRPr="0091645D">
        <w:rPr>
          <w:rFonts w:eastAsia="Times New Roman"/>
          <w:spacing w:val="-12"/>
          <w:sz w:val="24"/>
          <w:szCs w:val="24"/>
        </w:rPr>
        <w:t xml:space="preserve"> </w:t>
      </w:r>
      <w:r w:rsidRPr="0091645D">
        <w:rPr>
          <w:rFonts w:eastAsia="Times New Roman"/>
          <w:sz w:val="24"/>
          <w:szCs w:val="24"/>
        </w:rPr>
        <w:t xml:space="preserve">elevator cabs and controls during periods of use. </w:t>
      </w:r>
      <w:r w:rsidRPr="0091645D">
        <w:rPr>
          <w:rFonts w:eastAsia="Times New Roman"/>
          <w:sz w:val="24"/>
          <w:szCs w:val="24"/>
        </w:rPr>
        <w:t>Contractor</w:t>
      </w:r>
      <w:r w:rsidRPr="0091645D">
        <w:rPr>
          <w:rFonts w:eastAsia="Times New Roman"/>
          <w:sz w:val="24"/>
          <w:szCs w:val="24"/>
        </w:rPr>
        <w:t xml:space="preserve"> shall not exceed elevator weight limits.</w:t>
      </w:r>
    </w:p>
    <w:p w:rsidR="0091645D" w:rsidRPr="0091645D" w:rsidP="0091645D">
      <w:pPr>
        <w:numPr>
          <w:ilvl w:val="1"/>
          <w:numId w:val="1"/>
        </w:numPr>
        <w:tabs>
          <w:tab w:val="left" w:pos="1799"/>
        </w:tabs>
        <w:kinsoku w:val="0"/>
        <w:overflowPunct w:val="0"/>
        <w:spacing w:before="293"/>
        <w:ind w:left="1799" w:right="423"/>
        <w:jc w:val="both"/>
        <w:rPr>
          <w:rFonts w:eastAsia="Times New Roman"/>
          <w:color w:val="000000"/>
          <w:sz w:val="24"/>
          <w:szCs w:val="24"/>
        </w:rPr>
      </w:pPr>
      <w:r w:rsidRPr="0091645D">
        <w:rPr>
          <w:rFonts w:eastAsia="Times New Roman"/>
          <w:sz w:val="24"/>
          <w:szCs w:val="24"/>
        </w:rPr>
        <w:t>Radios/Cell</w:t>
      </w:r>
      <w:r w:rsidRPr="0091645D">
        <w:rPr>
          <w:rFonts w:eastAsia="Times New Roman"/>
          <w:spacing w:val="-5"/>
          <w:sz w:val="24"/>
          <w:szCs w:val="24"/>
        </w:rPr>
        <w:t xml:space="preserve"> </w:t>
      </w:r>
      <w:r w:rsidRPr="0091645D">
        <w:rPr>
          <w:rFonts w:eastAsia="Times New Roman"/>
          <w:sz w:val="24"/>
          <w:szCs w:val="24"/>
        </w:rPr>
        <w:t>Phones</w:t>
      </w:r>
      <w:r w:rsidRPr="0091645D">
        <w:rPr>
          <w:rFonts w:eastAsia="Times New Roman"/>
          <w:b/>
          <w:bCs/>
          <w:sz w:val="24"/>
          <w:szCs w:val="24"/>
        </w:rPr>
        <w:t>:</w:t>
      </w:r>
      <w:r w:rsidRPr="0091645D">
        <w:rPr>
          <w:rFonts w:eastAsia="Times New Roman"/>
          <w:b/>
          <w:bCs/>
          <w:spacing w:val="34"/>
          <w:sz w:val="24"/>
          <w:szCs w:val="24"/>
        </w:rPr>
        <w:t xml:space="preserve"> </w:t>
      </w:r>
      <w:r w:rsidRPr="0091645D">
        <w:rPr>
          <w:rFonts w:eastAsia="Times New Roman"/>
          <w:sz w:val="24"/>
          <w:szCs w:val="24"/>
        </w:rPr>
        <w:t>Use</w:t>
      </w:r>
      <w:r w:rsidRPr="0091645D">
        <w:rPr>
          <w:rFonts w:eastAsia="Times New Roman"/>
          <w:spacing w:val="-4"/>
          <w:sz w:val="24"/>
          <w:szCs w:val="24"/>
        </w:rPr>
        <w:t xml:space="preserve"> </w:t>
      </w:r>
      <w:r w:rsidRPr="0091645D">
        <w:rPr>
          <w:rFonts w:eastAsia="Times New Roman"/>
          <w:sz w:val="24"/>
          <w:szCs w:val="24"/>
        </w:rPr>
        <w:t>only</w:t>
      </w:r>
      <w:r w:rsidRPr="0091645D">
        <w:rPr>
          <w:rFonts w:eastAsia="Times New Roman"/>
          <w:spacing w:val="-4"/>
          <w:sz w:val="24"/>
          <w:szCs w:val="24"/>
        </w:rPr>
        <w:t xml:space="preserve"> </w:t>
      </w:r>
      <w:r w:rsidRPr="0091645D">
        <w:rPr>
          <w:rFonts w:eastAsia="Times New Roman"/>
          <w:sz w:val="24"/>
          <w:szCs w:val="24"/>
        </w:rPr>
        <w:t>outside.</w:t>
      </w:r>
      <w:r w:rsidRPr="0091645D">
        <w:rPr>
          <w:rFonts w:eastAsia="Times New Roman"/>
          <w:spacing w:val="35"/>
          <w:sz w:val="24"/>
          <w:szCs w:val="24"/>
        </w:rPr>
        <w:t xml:space="preserve"> </w:t>
      </w:r>
      <w:r w:rsidRPr="0091645D">
        <w:rPr>
          <w:rFonts w:eastAsia="Times New Roman"/>
          <w:sz w:val="24"/>
          <w:szCs w:val="24"/>
        </w:rPr>
        <w:t>Do</w:t>
      </w:r>
      <w:r w:rsidRPr="0091645D">
        <w:rPr>
          <w:rFonts w:eastAsia="Times New Roman"/>
          <w:spacing w:val="-4"/>
          <w:sz w:val="24"/>
          <w:szCs w:val="24"/>
        </w:rPr>
        <w:t xml:space="preserve"> </w:t>
      </w:r>
      <w:r w:rsidRPr="0091645D">
        <w:rPr>
          <w:rFonts w:eastAsia="Times New Roman"/>
          <w:sz w:val="24"/>
          <w:szCs w:val="24"/>
        </w:rPr>
        <w:t>not</w:t>
      </w:r>
      <w:r w:rsidRPr="0091645D">
        <w:rPr>
          <w:rFonts w:eastAsia="Times New Roman"/>
          <w:spacing w:val="-4"/>
          <w:sz w:val="24"/>
          <w:szCs w:val="24"/>
        </w:rPr>
        <w:t xml:space="preserve"> </w:t>
      </w:r>
      <w:r w:rsidRPr="0091645D">
        <w:rPr>
          <w:rFonts w:eastAsia="Times New Roman"/>
          <w:sz w:val="24"/>
          <w:szCs w:val="24"/>
        </w:rPr>
        <w:t>carry</w:t>
      </w:r>
      <w:r w:rsidRPr="0091645D">
        <w:rPr>
          <w:rFonts w:eastAsia="Times New Roman"/>
          <w:spacing w:val="-3"/>
          <w:sz w:val="24"/>
          <w:szCs w:val="24"/>
        </w:rPr>
        <w:t xml:space="preserve"> </w:t>
      </w:r>
      <w:r w:rsidRPr="0091645D">
        <w:rPr>
          <w:rFonts w:eastAsia="Times New Roman"/>
          <w:sz w:val="24"/>
          <w:szCs w:val="24"/>
        </w:rPr>
        <w:t>on</w:t>
      </w:r>
      <w:r w:rsidRPr="0091645D">
        <w:rPr>
          <w:rFonts w:eastAsia="Times New Roman"/>
          <w:spacing w:val="-4"/>
          <w:sz w:val="24"/>
          <w:szCs w:val="24"/>
        </w:rPr>
        <w:t xml:space="preserve"> </w:t>
      </w:r>
      <w:r w:rsidRPr="0091645D">
        <w:rPr>
          <w:rFonts w:eastAsia="Times New Roman"/>
          <w:sz w:val="24"/>
          <w:szCs w:val="24"/>
        </w:rPr>
        <w:t>conversations</w:t>
      </w:r>
      <w:r w:rsidRPr="0091645D">
        <w:rPr>
          <w:rFonts w:eastAsia="Times New Roman"/>
          <w:spacing w:val="-4"/>
          <w:sz w:val="24"/>
          <w:szCs w:val="24"/>
        </w:rPr>
        <w:t xml:space="preserve"> </w:t>
      </w:r>
      <w:r w:rsidRPr="0091645D">
        <w:rPr>
          <w:rFonts w:eastAsia="Times New Roman"/>
          <w:sz w:val="24"/>
          <w:szCs w:val="24"/>
        </w:rPr>
        <w:t>in</w:t>
      </w:r>
      <w:r w:rsidRPr="0091645D">
        <w:rPr>
          <w:rFonts w:eastAsia="Times New Roman"/>
          <w:spacing w:val="-6"/>
          <w:sz w:val="24"/>
          <w:szCs w:val="24"/>
        </w:rPr>
        <w:t xml:space="preserve"> </w:t>
      </w:r>
      <w:r w:rsidRPr="0091645D">
        <w:rPr>
          <w:rFonts w:eastAsia="Times New Roman"/>
          <w:sz w:val="24"/>
          <w:szCs w:val="24"/>
        </w:rPr>
        <w:t>hallways or near any</w:t>
      </w:r>
      <w:r w:rsidRPr="0091645D">
        <w:rPr>
          <w:rFonts w:eastAsia="Times New Roman"/>
          <w:spacing w:val="-3"/>
          <w:sz w:val="24"/>
          <w:szCs w:val="24"/>
        </w:rPr>
        <w:t xml:space="preserve"> </w:t>
      </w:r>
      <w:r w:rsidRPr="0091645D">
        <w:rPr>
          <w:rFonts w:eastAsia="Times New Roman"/>
          <w:sz w:val="24"/>
          <w:szCs w:val="24"/>
        </w:rPr>
        <w:t>patient areas.</w:t>
      </w:r>
      <w:r w:rsidRPr="0091645D">
        <w:rPr>
          <w:rFonts w:eastAsia="Times New Roman"/>
          <w:spacing w:val="-1"/>
          <w:sz w:val="24"/>
          <w:szCs w:val="24"/>
        </w:rPr>
        <w:t xml:space="preserve"> </w:t>
      </w:r>
      <w:r w:rsidRPr="0091645D">
        <w:rPr>
          <w:rFonts w:eastAsia="Times New Roman"/>
          <w:sz w:val="24"/>
          <w:szCs w:val="24"/>
        </w:rPr>
        <w:t>AM/FM</w:t>
      </w:r>
      <w:r w:rsidRPr="0091645D">
        <w:rPr>
          <w:rFonts w:eastAsia="Times New Roman"/>
          <w:spacing w:val="-1"/>
          <w:sz w:val="24"/>
          <w:szCs w:val="24"/>
        </w:rPr>
        <w:t xml:space="preserve"> </w:t>
      </w:r>
      <w:r w:rsidRPr="0091645D">
        <w:rPr>
          <w:rFonts w:eastAsia="Times New Roman"/>
          <w:sz w:val="24"/>
          <w:szCs w:val="24"/>
        </w:rPr>
        <w:t>radios</w:t>
      </w:r>
      <w:r w:rsidRPr="0091645D">
        <w:rPr>
          <w:rFonts w:eastAsia="Times New Roman"/>
          <w:spacing w:val="-1"/>
          <w:sz w:val="24"/>
          <w:szCs w:val="24"/>
        </w:rPr>
        <w:t xml:space="preserve"> </w:t>
      </w:r>
      <w:r w:rsidRPr="0091645D">
        <w:rPr>
          <w:rFonts w:eastAsia="Times New Roman"/>
          <w:sz w:val="24"/>
          <w:szCs w:val="24"/>
        </w:rPr>
        <w:t>and</w:t>
      </w:r>
      <w:r w:rsidRPr="0091645D">
        <w:rPr>
          <w:rFonts w:eastAsia="Times New Roman"/>
          <w:spacing w:val="-1"/>
          <w:sz w:val="24"/>
          <w:szCs w:val="24"/>
        </w:rPr>
        <w:t xml:space="preserve"> </w:t>
      </w:r>
      <w:r w:rsidRPr="0091645D">
        <w:rPr>
          <w:rFonts w:eastAsia="Times New Roman"/>
          <w:sz w:val="24"/>
          <w:szCs w:val="24"/>
        </w:rPr>
        <w:t>other</w:t>
      </w:r>
      <w:r w:rsidRPr="0091645D">
        <w:rPr>
          <w:rFonts w:eastAsia="Times New Roman"/>
          <w:spacing w:val="-1"/>
          <w:sz w:val="24"/>
          <w:szCs w:val="24"/>
        </w:rPr>
        <w:t xml:space="preserve"> </w:t>
      </w:r>
      <w:r w:rsidRPr="0091645D">
        <w:rPr>
          <w:rFonts w:eastAsia="Times New Roman"/>
          <w:sz w:val="24"/>
          <w:szCs w:val="24"/>
        </w:rPr>
        <w:t>sound</w:t>
      </w:r>
      <w:r w:rsidRPr="0091645D">
        <w:rPr>
          <w:rFonts w:eastAsia="Times New Roman"/>
          <w:spacing w:val="-1"/>
          <w:sz w:val="24"/>
          <w:szCs w:val="24"/>
        </w:rPr>
        <w:t xml:space="preserve"> </w:t>
      </w:r>
      <w:r w:rsidRPr="0091645D">
        <w:rPr>
          <w:rFonts w:eastAsia="Times New Roman"/>
          <w:sz w:val="24"/>
          <w:szCs w:val="24"/>
        </w:rPr>
        <w:t>producing</w:t>
      </w:r>
      <w:r w:rsidRPr="0091645D">
        <w:rPr>
          <w:rFonts w:eastAsia="Times New Roman"/>
          <w:spacing w:val="-3"/>
          <w:sz w:val="24"/>
          <w:szCs w:val="24"/>
        </w:rPr>
        <w:t xml:space="preserve"> </w:t>
      </w:r>
      <w:r w:rsidRPr="0091645D">
        <w:rPr>
          <w:rFonts w:eastAsia="Times New Roman"/>
          <w:sz w:val="24"/>
          <w:szCs w:val="24"/>
        </w:rPr>
        <w:t>devices are strictly prohibited in the VA buildings.</w:t>
      </w:r>
    </w:p>
    <w:p w:rsidR="0091645D" w:rsidRPr="0091645D" w:rsidP="0091645D">
      <w:pPr>
        <w:kinsoku w:val="0"/>
        <w:overflowPunct w:val="0"/>
        <w:spacing w:before="42"/>
        <w:rPr>
          <w:rFonts w:eastAsia="Times New Roman"/>
          <w:sz w:val="24"/>
          <w:szCs w:val="24"/>
        </w:rPr>
      </w:pPr>
    </w:p>
    <w:p w:rsidR="0091645D" w:rsidRPr="0091645D" w:rsidP="0091645D">
      <w:pPr>
        <w:numPr>
          <w:ilvl w:val="1"/>
          <w:numId w:val="1"/>
        </w:numPr>
        <w:tabs>
          <w:tab w:val="left" w:pos="1800"/>
        </w:tabs>
        <w:kinsoku w:val="0"/>
        <w:overflowPunct w:val="0"/>
        <w:ind w:right="406"/>
        <w:jc w:val="both"/>
        <w:rPr>
          <w:rFonts w:eastAsia="Times New Roman"/>
          <w:color w:val="000000"/>
        </w:rPr>
      </w:pPr>
      <w:r w:rsidRPr="0091645D">
        <w:rPr>
          <w:rFonts w:eastAsia="Times New Roman"/>
          <w:sz w:val="24"/>
          <w:szCs w:val="24"/>
        </w:rPr>
        <w:t>Noise</w:t>
      </w:r>
      <w:r w:rsidRPr="0091645D">
        <w:rPr>
          <w:rFonts w:eastAsia="Times New Roman"/>
          <w:b/>
          <w:bCs/>
          <w:sz w:val="24"/>
          <w:szCs w:val="24"/>
        </w:rPr>
        <w:t>:</w:t>
      </w:r>
      <w:r w:rsidRPr="0091645D">
        <w:rPr>
          <w:rFonts w:eastAsia="Times New Roman"/>
          <w:b/>
          <w:bCs/>
          <w:spacing w:val="34"/>
          <w:sz w:val="24"/>
          <w:szCs w:val="24"/>
        </w:rPr>
        <w:t xml:space="preserve"> </w:t>
      </w:r>
      <w:r w:rsidRPr="0091645D">
        <w:rPr>
          <w:rFonts w:eastAsia="Times New Roman"/>
          <w:sz w:val="24"/>
          <w:szCs w:val="24"/>
        </w:rPr>
        <w:t>Contractor</w:t>
      </w:r>
      <w:r w:rsidRPr="0091645D">
        <w:rPr>
          <w:rFonts w:eastAsia="Times New Roman"/>
          <w:spacing w:val="-3"/>
          <w:sz w:val="24"/>
          <w:szCs w:val="24"/>
        </w:rPr>
        <w:t xml:space="preserve"> </w:t>
      </w:r>
      <w:r w:rsidRPr="0091645D">
        <w:rPr>
          <w:rFonts w:eastAsia="Times New Roman"/>
          <w:sz w:val="24"/>
          <w:szCs w:val="24"/>
        </w:rPr>
        <w:t>shall</w:t>
      </w:r>
      <w:r w:rsidRPr="0091645D">
        <w:rPr>
          <w:rFonts w:eastAsia="Times New Roman"/>
          <w:spacing w:val="-4"/>
          <w:sz w:val="24"/>
          <w:szCs w:val="24"/>
        </w:rPr>
        <w:t xml:space="preserve"> </w:t>
      </w:r>
      <w:r w:rsidRPr="0091645D">
        <w:rPr>
          <w:rFonts w:eastAsia="Times New Roman"/>
          <w:sz w:val="24"/>
          <w:szCs w:val="24"/>
        </w:rPr>
        <w:t>coordinate</w:t>
      </w:r>
      <w:r w:rsidRPr="0091645D">
        <w:rPr>
          <w:rFonts w:eastAsia="Times New Roman"/>
          <w:spacing w:val="-3"/>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schedule</w:t>
      </w:r>
      <w:r w:rsidRPr="0091645D">
        <w:rPr>
          <w:rFonts w:eastAsia="Times New Roman"/>
          <w:spacing w:val="-3"/>
          <w:sz w:val="24"/>
          <w:szCs w:val="24"/>
        </w:rPr>
        <w:t xml:space="preserve"> </w:t>
      </w:r>
      <w:r w:rsidRPr="0091645D">
        <w:rPr>
          <w:rFonts w:eastAsia="Times New Roman"/>
          <w:sz w:val="24"/>
          <w:szCs w:val="24"/>
        </w:rPr>
        <w:t>any</w:t>
      </w:r>
      <w:r w:rsidRPr="0091645D">
        <w:rPr>
          <w:rFonts w:eastAsia="Times New Roman"/>
          <w:spacing w:val="-4"/>
          <w:sz w:val="24"/>
          <w:szCs w:val="24"/>
        </w:rPr>
        <w:t xml:space="preserve"> </w:t>
      </w:r>
      <w:r w:rsidRPr="0091645D">
        <w:rPr>
          <w:rFonts w:eastAsia="Times New Roman"/>
          <w:sz w:val="24"/>
          <w:szCs w:val="24"/>
        </w:rPr>
        <w:t>noise</w:t>
      </w:r>
      <w:r w:rsidRPr="0091645D">
        <w:rPr>
          <w:rFonts w:eastAsia="Times New Roman"/>
          <w:spacing w:val="-3"/>
          <w:sz w:val="24"/>
          <w:szCs w:val="24"/>
        </w:rPr>
        <w:t xml:space="preserve"> </w:t>
      </w:r>
      <w:r w:rsidRPr="0091645D">
        <w:rPr>
          <w:rFonts w:eastAsia="Times New Roman"/>
          <w:sz w:val="24"/>
          <w:szCs w:val="24"/>
        </w:rPr>
        <w:t>making</w:t>
      </w:r>
      <w:r w:rsidRPr="0091645D">
        <w:rPr>
          <w:rFonts w:eastAsia="Times New Roman"/>
          <w:spacing w:val="-4"/>
          <w:sz w:val="24"/>
          <w:szCs w:val="24"/>
        </w:rPr>
        <w:t xml:space="preserve"> </w:t>
      </w:r>
      <w:r w:rsidRPr="0091645D">
        <w:rPr>
          <w:rFonts w:eastAsia="Times New Roman"/>
          <w:sz w:val="24"/>
          <w:szCs w:val="24"/>
        </w:rPr>
        <w:t>activities</w:t>
      </w:r>
      <w:r w:rsidRPr="0091645D">
        <w:rPr>
          <w:rFonts w:eastAsia="Times New Roman"/>
          <w:spacing w:val="-3"/>
          <w:sz w:val="24"/>
          <w:szCs w:val="24"/>
        </w:rPr>
        <w:t xml:space="preserve"> </w:t>
      </w:r>
      <w:r w:rsidRPr="0091645D">
        <w:rPr>
          <w:rFonts w:eastAsia="Times New Roman"/>
          <w:sz w:val="24"/>
          <w:szCs w:val="24"/>
        </w:rPr>
        <w:t xml:space="preserve">with </w:t>
      </w:r>
      <w:r w:rsidRPr="0091645D">
        <w:rPr>
          <w:rFonts w:eastAsia="Times New Roman"/>
          <w:sz w:val="24"/>
          <w:szCs w:val="24"/>
        </w:rPr>
        <w:t>the COR</w:t>
      </w:r>
      <w:r w:rsidRPr="0091645D">
        <w:rPr>
          <w:rFonts w:eastAsia="Times New Roman"/>
          <w:sz w:val="24"/>
          <w:szCs w:val="24"/>
        </w:rPr>
        <w:t>.</w:t>
      </w:r>
      <w:r w:rsidRPr="0091645D">
        <w:rPr>
          <w:rFonts w:eastAsia="Times New Roman"/>
          <w:spacing w:val="40"/>
          <w:sz w:val="24"/>
          <w:szCs w:val="24"/>
        </w:rPr>
        <w:t xml:space="preserve"> </w:t>
      </w:r>
      <w:r w:rsidRPr="0091645D">
        <w:rPr>
          <w:rFonts w:eastAsia="Times New Roman"/>
          <w:sz w:val="24"/>
          <w:szCs w:val="24"/>
        </w:rPr>
        <w:t>For any noise making work activities, the Contractor shall provide</w:t>
      </w:r>
    </w:p>
    <w:p w:rsidR="0091645D" w:rsidRPr="0091645D" w:rsidP="0091645D">
      <w:pPr>
        <w:numPr>
          <w:ilvl w:val="1"/>
          <w:numId w:val="1"/>
        </w:numPr>
        <w:tabs>
          <w:tab w:val="left" w:pos="1800"/>
        </w:tabs>
        <w:kinsoku w:val="0"/>
        <w:overflowPunct w:val="0"/>
        <w:ind w:right="406"/>
        <w:jc w:val="both"/>
        <w:rPr>
          <w:rFonts w:eastAsia="Times New Roman"/>
          <w:color w:val="000000"/>
        </w:rPr>
        <w:sectPr>
          <w:footerReference w:type="even" r:id="rId23"/>
          <w:footerReference w:type="default" r:id="rId24"/>
          <w:footerReference w:type="first" r:id="rId25"/>
          <w:pgSz w:w="12240" w:h="15840"/>
          <w:pgMar w:top="1080" w:right="1440" w:bottom="1080" w:left="1440" w:header="360" w:footer="360"/>
          <w:cols w:space="720"/>
          <w:noEndnote/>
        </w:sectPr>
      </w:pPr>
    </w:p>
    <w:p w:rsidR="0091645D" w:rsidRPr="0091645D" w:rsidP="0091645D">
      <w:pPr>
        <w:kinsoku w:val="0"/>
        <w:overflowPunct w:val="0"/>
        <w:spacing w:before="41"/>
        <w:ind w:left="1800" w:right="294"/>
        <w:rPr>
          <w:rFonts w:eastAsia="Times New Roman"/>
          <w:sz w:val="24"/>
          <w:szCs w:val="24"/>
        </w:rPr>
      </w:pPr>
      <w:r w:rsidRPr="0091645D">
        <w:rPr>
          <w:rFonts w:eastAsia="Times New Roman"/>
          <w:sz w:val="24"/>
          <w:szCs w:val="24"/>
        </w:rPr>
        <w:t>written</w:t>
      </w:r>
      <w:r w:rsidRPr="0091645D">
        <w:rPr>
          <w:rFonts w:eastAsia="Times New Roman"/>
          <w:spacing w:val="-4"/>
          <w:sz w:val="24"/>
          <w:szCs w:val="24"/>
        </w:rPr>
        <w:t xml:space="preserve"> </w:t>
      </w:r>
      <w:r w:rsidRPr="0091645D">
        <w:rPr>
          <w:rFonts w:eastAsia="Times New Roman"/>
          <w:sz w:val="24"/>
          <w:szCs w:val="24"/>
        </w:rPr>
        <w:t>request</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4"/>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COR</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the</w:t>
      </w:r>
      <w:r w:rsidRPr="0091645D">
        <w:rPr>
          <w:rFonts w:eastAsia="Times New Roman"/>
          <w:spacing w:val="-4"/>
          <w:sz w:val="24"/>
          <w:szCs w:val="24"/>
        </w:rPr>
        <w:t xml:space="preserve"> </w:t>
      </w:r>
      <w:r w:rsidRPr="0091645D">
        <w:rPr>
          <w:rFonts w:eastAsia="Times New Roman"/>
          <w:sz w:val="24"/>
          <w:szCs w:val="24"/>
        </w:rPr>
        <w:t>COR</w:t>
      </w:r>
      <w:r w:rsidRPr="0091645D">
        <w:rPr>
          <w:rFonts w:eastAsia="Times New Roman"/>
          <w:spacing w:val="-4"/>
          <w:sz w:val="24"/>
          <w:szCs w:val="24"/>
        </w:rPr>
        <w:t xml:space="preserve"> </w:t>
      </w:r>
      <w:r w:rsidRPr="0091645D">
        <w:rPr>
          <w:rFonts w:eastAsia="Times New Roman"/>
          <w:sz w:val="24"/>
          <w:szCs w:val="24"/>
        </w:rPr>
        <w:t>shall</w:t>
      </w:r>
      <w:r w:rsidRPr="0091645D">
        <w:rPr>
          <w:rFonts w:eastAsia="Times New Roman"/>
          <w:spacing w:val="-4"/>
          <w:sz w:val="24"/>
          <w:szCs w:val="24"/>
        </w:rPr>
        <w:t xml:space="preserve"> </w:t>
      </w:r>
      <w:r w:rsidRPr="0091645D">
        <w:rPr>
          <w:rFonts w:eastAsia="Times New Roman"/>
          <w:sz w:val="24"/>
          <w:szCs w:val="24"/>
        </w:rPr>
        <w:t>schedule</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furnish</w:t>
      </w:r>
      <w:r w:rsidRPr="0091645D">
        <w:rPr>
          <w:rFonts w:eastAsia="Times New Roman"/>
          <w:spacing w:val="-4"/>
          <w:sz w:val="24"/>
          <w:szCs w:val="24"/>
        </w:rPr>
        <w:t xml:space="preserve"> </w:t>
      </w:r>
      <w:r w:rsidRPr="0091645D">
        <w:rPr>
          <w:rFonts w:eastAsia="Times New Roman"/>
          <w:sz w:val="24"/>
          <w:szCs w:val="24"/>
        </w:rPr>
        <w:t>authorization to proceed three (3) business days in advance of the proposed activity.</w:t>
      </w:r>
      <w:r w:rsidRPr="0091645D">
        <w:rPr>
          <w:rFonts w:eastAsia="Times New Roman"/>
          <w:spacing w:val="40"/>
          <w:sz w:val="24"/>
          <w:szCs w:val="24"/>
        </w:rPr>
        <w:t xml:space="preserve"> </w:t>
      </w:r>
      <w:r w:rsidRPr="0091645D">
        <w:rPr>
          <w:rFonts w:eastAsia="Times New Roman"/>
          <w:sz w:val="24"/>
          <w:szCs w:val="24"/>
        </w:rPr>
        <w:t>At least two (2) business days’ notice must be given to the VA facility stakeholders.</w:t>
      </w:r>
    </w:p>
    <w:p w:rsidR="0091645D" w:rsidRPr="0091645D" w:rsidP="0091645D">
      <w:pPr>
        <w:kinsoku w:val="0"/>
        <w:overflowPunct w:val="0"/>
        <w:spacing w:before="41"/>
        <w:rPr>
          <w:rFonts w:eastAsia="Times New Roman"/>
          <w:sz w:val="24"/>
          <w:szCs w:val="24"/>
        </w:rPr>
      </w:pPr>
    </w:p>
    <w:p w:rsidR="0091645D" w:rsidRPr="0091645D" w:rsidP="0091645D">
      <w:pPr>
        <w:numPr>
          <w:ilvl w:val="1"/>
          <w:numId w:val="1"/>
        </w:numPr>
        <w:tabs>
          <w:tab w:val="left" w:pos="1800"/>
        </w:tabs>
        <w:kinsoku w:val="0"/>
        <w:overflowPunct w:val="0"/>
        <w:spacing w:before="1"/>
        <w:ind w:right="384"/>
        <w:rPr>
          <w:rFonts w:eastAsia="Times New Roman"/>
          <w:color w:val="000000"/>
        </w:rPr>
      </w:pPr>
      <w:r w:rsidRPr="0091645D">
        <w:rPr>
          <w:rFonts w:eastAsia="Times New Roman"/>
          <w:sz w:val="24"/>
          <w:szCs w:val="24"/>
        </w:rPr>
        <w:t>Dust Proofing/Cleaning:</w:t>
      </w:r>
      <w:r w:rsidRPr="0091645D">
        <w:rPr>
          <w:rFonts w:eastAsia="Times New Roman"/>
          <w:spacing w:val="40"/>
          <w:sz w:val="24"/>
          <w:szCs w:val="24"/>
        </w:rPr>
        <w:t xml:space="preserve"> </w:t>
      </w:r>
      <w:r w:rsidRPr="0091645D">
        <w:rPr>
          <w:rFonts w:eastAsia="Times New Roman"/>
          <w:sz w:val="24"/>
          <w:szCs w:val="24"/>
        </w:rPr>
        <w:t>Facility and furnishings and</w:t>
      </w:r>
      <w:r w:rsidRPr="0091645D">
        <w:rPr>
          <w:rFonts w:eastAsia="Times New Roman"/>
          <w:spacing w:val="-8"/>
          <w:sz w:val="24"/>
          <w:szCs w:val="24"/>
        </w:rPr>
        <w:t xml:space="preserve"> </w:t>
      </w:r>
      <w:r w:rsidRPr="0091645D">
        <w:rPr>
          <w:rFonts w:eastAsia="Times New Roman"/>
          <w:sz w:val="24"/>
          <w:szCs w:val="24"/>
        </w:rPr>
        <w:t>openings</w:t>
      </w:r>
      <w:r w:rsidRPr="0091645D">
        <w:rPr>
          <w:rFonts w:eastAsia="Times New Roman"/>
          <w:spacing w:val="-7"/>
          <w:sz w:val="24"/>
          <w:szCs w:val="24"/>
        </w:rPr>
        <w:t xml:space="preserve"> </w:t>
      </w:r>
      <w:r w:rsidRPr="0091645D">
        <w:rPr>
          <w:rFonts w:eastAsia="Times New Roman"/>
          <w:sz w:val="24"/>
          <w:szCs w:val="24"/>
        </w:rPr>
        <w:t>must be covered with</w:t>
      </w:r>
      <w:r w:rsidRPr="0091645D">
        <w:rPr>
          <w:rFonts w:eastAsia="Times New Roman"/>
          <w:spacing w:val="-6"/>
          <w:sz w:val="24"/>
          <w:szCs w:val="24"/>
        </w:rPr>
        <w:t xml:space="preserve"> </w:t>
      </w:r>
      <w:r w:rsidRPr="0091645D">
        <w:rPr>
          <w:rFonts w:eastAsia="Times New Roman"/>
          <w:sz w:val="24"/>
          <w:szCs w:val="24"/>
        </w:rPr>
        <w:t>plastic</w:t>
      </w:r>
      <w:r w:rsidRPr="0091645D">
        <w:rPr>
          <w:rFonts w:eastAsia="Times New Roman"/>
          <w:spacing w:val="-4"/>
          <w:sz w:val="24"/>
          <w:szCs w:val="24"/>
        </w:rPr>
        <w:t xml:space="preserve"> </w:t>
      </w:r>
      <w:r w:rsidRPr="0091645D">
        <w:rPr>
          <w:rFonts w:eastAsia="Times New Roman"/>
          <w:sz w:val="24"/>
          <w:szCs w:val="24"/>
        </w:rPr>
        <w:t>or</w:t>
      </w:r>
      <w:r w:rsidRPr="0091645D">
        <w:rPr>
          <w:rFonts w:eastAsia="Times New Roman"/>
          <w:spacing w:val="-4"/>
          <w:sz w:val="24"/>
          <w:szCs w:val="24"/>
        </w:rPr>
        <w:t xml:space="preserve"> </w:t>
      </w:r>
      <w:r w:rsidRPr="0091645D">
        <w:rPr>
          <w:rFonts w:eastAsia="Times New Roman"/>
          <w:sz w:val="24"/>
          <w:szCs w:val="24"/>
        </w:rPr>
        <w:t>clean</w:t>
      </w:r>
      <w:r w:rsidRPr="0091645D">
        <w:rPr>
          <w:rFonts w:eastAsia="Times New Roman"/>
          <w:spacing w:val="-4"/>
          <w:sz w:val="24"/>
          <w:szCs w:val="24"/>
        </w:rPr>
        <w:t xml:space="preserve"> </w:t>
      </w:r>
      <w:r w:rsidRPr="0091645D">
        <w:rPr>
          <w:rFonts w:eastAsia="Times New Roman"/>
          <w:sz w:val="24"/>
          <w:szCs w:val="24"/>
        </w:rPr>
        <w:t>drop</w:t>
      </w:r>
      <w:r w:rsidRPr="0091645D">
        <w:rPr>
          <w:rFonts w:eastAsia="Times New Roman"/>
          <w:spacing w:val="-4"/>
          <w:sz w:val="24"/>
          <w:szCs w:val="24"/>
        </w:rPr>
        <w:t xml:space="preserve"> </w:t>
      </w:r>
      <w:r w:rsidRPr="0091645D">
        <w:rPr>
          <w:rFonts w:eastAsia="Times New Roman"/>
          <w:sz w:val="24"/>
          <w:szCs w:val="24"/>
        </w:rPr>
        <w:t>cloth</w:t>
      </w:r>
      <w:r w:rsidRPr="0091645D">
        <w:rPr>
          <w:rFonts w:eastAsia="Times New Roman"/>
          <w:spacing w:val="-4"/>
          <w:sz w:val="24"/>
          <w:szCs w:val="24"/>
        </w:rPr>
        <w:t xml:space="preserve"> </w:t>
      </w:r>
      <w:r w:rsidRPr="0091645D">
        <w:rPr>
          <w:rFonts w:eastAsia="Times New Roman"/>
          <w:sz w:val="24"/>
          <w:szCs w:val="24"/>
        </w:rPr>
        <w:t>if</w:t>
      </w:r>
      <w:r w:rsidRPr="0091645D">
        <w:rPr>
          <w:rFonts w:eastAsia="Times New Roman"/>
          <w:spacing w:val="-4"/>
          <w:sz w:val="24"/>
          <w:szCs w:val="24"/>
        </w:rPr>
        <w:t xml:space="preserve"> </w:t>
      </w:r>
      <w:r w:rsidRPr="0091645D">
        <w:rPr>
          <w:rFonts w:eastAsia="Times New Roman"/>
          <w:sz w:val="24"/>
          <w:szCs w:val="24"/>
        </w:rPr>
        <w:t>there</w:t>
      </w:r>
      <w:r w:rsidRPr="0091645D">
        <w:rPr>
          <w:rFonts w:eastAsia="Times New Roman"/>
          <w:spacing w:val="-3"/>
          <w:sz w:val="24"/>
          <w:szCs w:val="24"/>
        </w:rPr>
        <w:t xml:space="preserve"> </w:t>
      </w:r>
      <w:r w:rsidRPr="0091645D">
        <w:rPr>
          <w:rFonts w:eastAsia="Times New Roman"/>
          <w:sz w:val="24"/>
          <w:szCs w:val="24"/>
        </w:rPr>
        <w:t>is</w:t>
      </w:r>
      <w:r w:rsidRPr="0091645D">
        <w:rPr>
          <w:rFonts w:eastAsia="Times New Roman"/>
          <w:spacing w:val="-4"/>
          <w:sz w:val="24"/>
          <w:szCs w:val="24"/>
        </w:rPr>
        <w:t xml:space="preserve"> </w:t>
      </w:r>
      <w:r w:rsidRPr="0091645D">
        <w:rPr>
          <w:rFonts w:eastAsia="Times New Roman"/>
          <w:sz w:val="24"/>
          <w:szCs w:val="24"/>
        </w:rPr>
        <w:t>any</w:t>
      </w:r>
      <w:r w:rsidRPr="0091645D">
        <w:rPr>
          <w:rFonts w:eastAsia="Times New Roman"/>
          <w:spacing w:val="-4"/>
          <w:sz w:val="24"/>
          <w:szCs w:val="24"/>
        </w:rPr>
        <w:t xml:space="preserve"> </w:t>
      </w:r>
      <w:r w:rsidRPr="0091645D">
        <w:rPr>
          <w:rFonts w:eastAsia="Times New Roman"/>
          <w:sz w:val="24"/>
          <w:szCs w:val="24"/>
        </w:rPr>
        <w:t>potential</w:t>
      </w:r>
      <w:r w:rsidRPr="0091645D">
        <w:rPr>
          <w:rFonts w:eastAsia="Times New Roman"/>
          <w:spacing w:val="-4"/>
          <w:sz w:val="24"/>
          <w:szCs w:val="24"/>
        </w:rPr>
        <w:t xml:space="preserve"> </w:t>
      </w:r>
      <w:r w:rsidRPr="0091645D">
        <w:rPr>
          <w:rFonts w:eastAsia="Times New Roman"/>
          <w:sz w:val="24"/>
          <w:szCs w:val="24"/>
        </w:rPr>
        <w:t>for</w:t>
      </w:r>
      <w:r w:rsidRPr="0091645D">
        <w:rPr>
          <w:rFonts w:eastAsia="Times New Roman"/>
          <w:spacing w:val="-4"/>
          <w:sz w:val="24"/>
          <w:szCs w:val="24"/>
        </w:rPr>
        <w:t xml:space="preserve"> </w:t>
      </w:r>
      <w:r w:rsidRPr="0091645D">
        <w:rPr>
          <w:rFonts w:eastAsia="Times New Roman"/>
          <w:sz w:val="24"/>
          <w:szCs w:val="24"/>
        </w:rPr>
        <w:t>dust.</w:t>
      </w:r>
      <w:r w:rsidRPr="0091645D">
        <w:rPr>
          <w:rFonts w:eastAsia="Times New Roman"/>
          <w:spacing w:val="-4"/>
          <w:sz w:val="24"/>
          <w:szCs w:val="24"/>
        </w:rPr>
        <w:t xml:space="preserve"> </w:t>
      </w:r>
      <w:r w:rsidRPr="0091645D">
        <w:rPr>
          <w:rFonts w:eastAsia="Times New Roman"/>
          <w:sz w:val="24"/>
          <w:szCs w:val="24"/>
        </w:rPr>
        <w:t>Contractors</w:t>
      </w:r>
      <w:r w:rsidRPr="0091645D">
        <w:rPr>
          <w:rFonts w:eastAsia="Times New Roman"/>
          <w:spacing w:val="-4"/>
          <w:sz w:val="24"/>
          <w:szCs w:val="24"/>
        </w:rPr>
        <w:t xml:space="preserve"> </w:t>
      </w:r>
      <w:r w:rsidRPr="0091645D">
        <w:rPr>
          <w:rFonts w:eastAsia="Times New Roman"/>
          <w:sz w:val="24"/>
          <w:szCs w:val="24"/>
        </w:rPr>
        <w:t>shall furnish their own HEPA vacuum cleaner(s), tacky mats at the entrance of the work zone with COR permission and cleaning tools.</w:t>
      </w:r>
    </w:p>
    <w:p w:rsidR="0091645D" w:rsidRPr="0091645D" w:rsidP="0091645D">
      <w:pPr>
        <w:numPr>
          <w:ilvl w:val="1"/>
          <w:numId w:val="1"/>
        </w:numPr>
        <w:tabs>
          <w:tab w:val="left" w:pos="1799"/>
        </w:tabs>
        <w:kinsoku w:val="0"/>
        <w:overflowPunct w:val="0"/>
        <w:spacing w:before="41"/>
        <w:ind w:left="1799" w:right="457"/>
        <w:rPr>
          <w:rFonts w:eastAsia="Times New Roman"/>
          <w:color w:val="000000"/>
        </w:rPr>
      </w:pPr>
      <w:r w:rsidRPr="0091645D">
        <w:rPr>
          <w:rFonts w:eastAsia="Times New Roman"/>
        </w:rPr>
        <w:t>Contractor shall remove and properly dispose construction debris, materials, equipment,</w:t>
      </w:r>
      <w:r w:rsidRPr="0091645D">
        <w:rPr>
          <w:rFonts w:eastAsia="Times New Roman"/>
          <w:spacing w:val="-7"/>
        </w:rPr>
        <w:t xml:space="preserve"> </w:t>
      </w:r>
      <w:r w:rsidRPr="0091645D">
        <w:rPr>
          <w:rFonts w:eastAsia="Times New Roman"/>
        </w:rPr>
        <w:t>and</w:t>
      </w:r>
      <w:r w:rsidRPr="0091645D">
        <w:rPr>
          <w:rFonts w:eastAsia="Times New Roman"/>
          <w:spacing w:val="-7"/>
        </w:rPr>
        <w:t xml:space="preserve"> </w:t>
      </w:r>
      <w:r w:rsidRPr="0091645D">
        <w:rPr>
          <w:rFonts w:eastAsia="Times New Roman"/>
        </w:rPr>
        <w:t>substances</w:t>
      </w:r>
      <w:r w:rsidRPr="0091645D">
        <w:rPr>
          <w:rFonts w:eastAsia="Times New Roman"/>
          <w:spacing w:val="-6"/>
        </w:rPr>
        <w:t xml:space="preserve"> </w:t>
      </w:r>
      <w:r w:rsidRPr="0091645D">
        <w:rPr>
          <w:rFonts w:eastAsia="Times New Roman"/>
        </w:rPr>
        <w:t>from</w:t>
      </w:r>
      <w:r w:rsidRPr="0091645D">
        <w:rPr>
          <w:rFonts w:eastAsia="Times New Roman"/>
          <w:spacing w:val="-8"/>
        </w:rPr>
        <w:t xml:space="preserve"> </w:t>
      </w:r>
      <w:r w:rsidRPr="0091645D">
        <w:rPr>
          <w:rFonts w:eastAsia="Times New Roman"/>
        </w:rPr>
        <w:t>this</w:t>
      </w:r>
      <w:r w:rsidRPr="0091645D">
        <w:rPr>
          <w:rFonts w:eastAsia="Times New Roman"/>
          <w:spacing w:val="-5"/>
        </w:rPr>
        <w:t xml:space="preserve"> </w:t>
      </w:r>
      <w:r w:rsidRPr="0091645D">
        <w:rPr>
          <w:rFonts w:eastAsia="Times New Roman"/>
        </w:rPr>
        <w:t>project</w:t>
      </w:r>
      <w:r w:rsidRPr="0091645D">
        <w:rPr>
          <w:rFonts w:eastAsia="Times New Roman"/>
          <w:spacing w:val="-8"/>
        </w:rPr>
        <w:t xml:space="preserve"> </w:t>
      </w:r>
      <w:r w:rsidRPr="0091645D">
        <w:rPr>
          <w:rFonts w:eastAsia="Times New Roman"/>
        </w:rPr>
        <w:t>and</w:t>
      </w:r>
      <w:r w:rsidRPr="0091645D">
        <w:rPr>
          <w:rFonts w:eastAsia="Times New Roman"/>
          <w:spacing w:val="-7"/>
        </w:rPr>
        <w:t xml:space="preserve"> </w:t>
      </w:r>
      <w:r w:rsidRPr="0091645D">
        <w:rPr>
          <w:rFonts w:eastAsia="Times New Roman"/>
        </w:rPr>
        <w:t>the</w:t>
      </w:r>
      <w:r w:rsidRPr="0091645D">
        <w:rPr>
          <w:rFonts w:eastAsia="Times New Roman"/>
          <w:spacing w:val="-3"/>
        </w:rPr>
        <w:t xml:space="preserve"> </w:t>
      </w:r>
      <w:r w:rsidRPr="0091645D">
        <w:rPr>
          <w:rFonts w:eastAsia="Times New Roman"/>
        </w:rPr>
        <w:t>VA</w:t>
      </w:r>
      <w:r w:rsidRPr="0091645D">
        <w:rPr>
          <w:rFonts w:eastAsia="Times New Roman"/>
          <w:spacing w:val="-7"/>
        </w:rPr>
        <w:t xml:space="preserve"> </w:t>
      </w:r>
      <w:r w:rsidRPr="0091645D">
        <w:rPr>
          <w:rFonts w:eastAsia="Times New Roman"/>
        </w:rPr>
        <w:t>property</w:t>
      </w:r>
      <w:r w:rsidRPr="0091645D">
        <w:rPr>
          <w:rFonts w:eastAsia="Times New Roman"/>
          <w:spacing w:val="-7"/>
        </w:rPr>
        <w:t xml:space="preserve"> </w:t>
      </w:r>
      <w:r w:rsidRPr="0091645D">
        <w:rPr>
          <w:rFonts w:eastAsia="Times New Roman"/>
        </w:rPr>
        <w:t>daily,</w:t>
      </w:r>
      <w:r w:rsidRPr="0091645D">
        <w:rPr>
          <w:rFonts w:eastAsia="Times New Roman"/>
          <w:spacing w:val="-5"/>
        </w:rPr>
        <w:t xml:space="preserve"> </w:t>
      </w:r>
      <w:r w:rsidRPr="0091645D">
        <w:rPr>
          <w:rFonts w:eastAsia="Times New Roman"/>
        </w:rPr>
        <w:t>after</w:t>
      </w:r>
      <w:r w:rsidRPr="0091645D">
        <w:rPr>
          <w:rFonts w:eastAsia="Times New Roman"/>
          <w:spacing w:val="-7"/>
        </w:rPr>
        <w:t xml:space="preserve"> </w:t>
      </w:r>
      <w:r w:rsidRPr="0091645D">
        <w:rPr>
          <w:rFonts w:eastAsia="Times New Roman"/>
        </w:rPr>
        <w:t>each</w:t>
      </w:r>
      <w:r w:rsidRPr="0091645D">
        <w:rPr>
          <w:rFonts w:eastAsia="Times New Roman"/>
          <w:spacing w:val="-4"/>
        </w:rPr>
        <w:t xml:space="preserve"> </w:t>
      </w:r>
      <w:r w:rsidRPr="0091645D">
        <w:rPr>
          <w:rFonts w:eastAsia="Times New Roman"/>
        </w:rPr>
        <w:t>work period</w:t>
      </w:r>
      <w:r w:rsidRPr="0091645D">
        <w:rPr>
          <w:rFonts w:eastAsia="Times New Roman"/>
          <w:spacing w:val="-1"/>
        </w:rPr>
        <w:t xml:space="preserve"> </w:t>
      </w:r>
      <w:r w:rsidRPr="0091645D">
        <w:rPr>
          <w:rFonts w:eastAsia="Times New Roman"/>
        </w:rPr>
        <w:t>(Monday</w:t>
      </w:r>
      <w:r w:rsidRPr="0091645D">
        <w:rPr>
          <w:rFonts w:eastAsia="Times New Roman"/>
          <w:spacing w:val="-1"/>
        </w:rPr>
        <w:t xml:space="preserve"> </w:t>
      </w:r>
      <w:r w:rsidRPr="0091645D">
        <w:rPr>
          <w:rFonts w:eastAsia="Times New Roman"/>
        </w:rPr>
        <w:t>– Friday) or</w:t>
      </w:r>
      <w:r w:rsidRPr="0091645D">
        <w:rPr>
          <w:rFonts w:eastAsia="Times New Roman"/>
          <w:spacing w:val="-1"/>
        </w:rPr>
        <w:t xml:space="preserve"> </w:t>
      </w:r>
      <w:r w:rsidRPr="0091645D">
        <w:rPr>
          <w:rFonts w:eastAsia="Times New Roman"/>
        </w:rPr>
        <w:t>weekend,</w:t>
      </w:r>
      <w:r w:rsidRPr="0091645D">
        <w:rPr>
          <w:rFonts w:eastAsia="Times New Roman"/>
          <w:spacing w:val="-1"/>
        </w:rPr>
        <w:t xml:space="preserve"> </w:t>
      </w:r>
      <w:r w:rsidRPr="0091645D">
        <w:rPr>
          <w:rFonts w:eastAsia="Times New Roman"/>
        </w:rPr>
        <w:t>into</w:t>
      </w:r>
      <w:r w:rsidRPr="0091645D">
        <w:rPr>
          <w:rFonts w:eastAsia="Times New Roman"/>
          <w:spacing w:val="-1"/>
        </w:rPr>
        <w:t xml:space="preserve"> </w:t>
      </w:r>
      <w:r w:rsidRPr="0091645D">
        <w:rPr>
          <w:rFonts w:eastAsia="Times New Roman"/>
        </w:rPr>
        <w:t>the</w:t>
      </w:r>
      <w:r w:rsidRPr="0091645D">
        <w:rPr>
          <w:rFonts w:eastAsia="Times New Roman"/>
          <w:spacing w:val="-1"/>
        </w:rPr>
        <w:t xml:space="preserve"> </w:t>
      </w:r>
      <w:r w:rsidRPr="0091645D">
        <w:rPr>
          <w:rFonts w:eastAsia="Times New Roman"/>
        </w:rPr>
        <w:t>VA assigned containers</w:t>
      </w:r>
      <w:r w:rsidRPr="0091645D">
        <w:rPr>
          <w:rFonts w:eastAsia="Times New Roman"/>
          <w:spacing w:val="-1"/>
        </w:rPr>
        <w:t xml:space="preserve"> </w:t>
      </w:r>
      <w:r w:rsidRPr="0091645D">
        <w:rPr>
          <w:rFonts w:eastAsia="Times New Roman"/>
        </w:rPr>
        <w:t>or</w:t>
      </w:r>
      <w:r w:rsidRPr="0091645D">
        <w:rPr>
          <w:rFonts w:eastAsia="Times New Roman"/>
          <w:spacing w:val="-1"/>
        </w:rPr>
        <w:t xml:space="preserve"> </w:t>
      </w:r>
      <w:r w:rsidRPr="0091645D">
        <w:rPr>
          <w:rFonts w:eastAsia="Times New Roman"/>
        </w:rPr>
        <w:t>carted</w:t>
      </w:r>
      <w:r w:rsidRPr="0091645D">
        <w:rPr>
          <w:rFonts w:eastAsia="Times New Roman"/>
          <w:spacing w:val="-1"/>
        </w:rPr>
        <w:t xml:space="preserve"> </w:t>
      </w:r>
      <w:r w:rsidRPr="0091645D">
        <w:rPr>
          <w:rFonts w:eastAsia="Times New Roman"/>
        </w:rPr>
        <w:t xml:space="preserve">offsite at </w:t>
      </w:r>
      <w:r w:rsidRPr="0091645D">
        <w:rPr>
          <w:rFonts w:eastAsia="Times New Roman"/>
        </w:rPr>
        <w:t>vendors</w:t>
      </w:r>
      <w:r w:rsidRPr="0091645D">
        <w:rPr>
          <w:rFonts w:eastAsia="Times New Roman"/>
        </w:rPr>
        <w:t xml:space="preserve"> expense. All tools, materials, equipment, and substances from the project and project activities must be fully removed and prior to final payment.</w:t>
      </w:r>
    </w:p>
    <w:p w:rsidR="0091645D" w:rsidRPr="0091645D" w:rsidP="0091645D">
      <w:pPr>
        <w:numPr>
          <w:ilvl w:val="1"/>
          <w:numId w:val="1"/>
        </w:numPr>
        <w:tabs>
          <w:tab w:val="left" w:pos="1800"/>
        </w:tabs>
        <w:kinsoku w:val="0"/>
        <w:overflowPunct w:val="0"/>
        <w:spacing w:before="200"/>
        <w:ind w:right="770"/>
        <w:rPr>
          <w:rFonts w:eastAsia="Times New Roman"/>
          <w:color w:val="000000"/>
          <w:sz w:val="24"/>
          <w:szCs w:val="24"/>
        </w:rPr>
      </w:pPr>
      <w:r w:rsidRPr="0091645D">
        <w:rPr>
          <w:rFonts w:eastAsia="Times New Roman"/>
          <w:sz w:val="24"/>
          <w:szCs w:val="24"/>
        </w:rPr>
        <w:t>Contractor</w:t>
      </w:r>
      <w:r w:rsidRPr="0091645D">
        <w:rPr>
          <w:rFonts w:eastAsia="Times New Roman"/>
          <w:spacing w:val="-6"/>
          <w:sz w:val="24"/>
          <w:szCs w:val="24"/>
        </w:rPr>
        <w:t xml:space="preserve"> </w:t>
      </w:r>
      <w:r w:rsidRPr="0091645D">
        <w:rPr>
          <w:rFonts w:eastAsia="Times New Roman"/>
          <w:sz w:val="24"/>
          <w:szCs w:val="24"/>
        </w:rPr>
        <w:t>shall</w:t>
      </w:r>
      <w:r w:rsidRPr="0091645D">
        <w:rPr>
          <w:rFonts w:eastAsia="Times New Roman"/>
          <w:spacing w:val="-7"/>
          <w:sz w:val="24"/>
          <w:szCs w:val="24"/>
        </w:rPr>
        <w:t xml:space="preserve"> </w:t>
      </w:r>
      <w:r w:rsidRPr="0091645D">
        <w:rPr>
          <w:rFonts w:eastAsia="Times New Roman"/>
          <w:sz w:val="24"/>
          <w:szCs w:val="24"/>
        </w:rPr>
        <w:t>return</w:t>
      </w:r>
      <w:r w:rsidRPr="0091645D">
        <w:rPr>
          <w:rFonts w:eastAsia="Times New Roman"/>
          <w:spacing w:val="-7"/>
          <w:sz w:val="24"/>
          <w:szCs w:val="24"/>
        </w:rPr>
        <w:t xml:space="preserve"> </w:t>
      </w:r>
      <w:r w:rsidRPr="0091645D">
        <w:rPr>
          <w:rFonts w:eastAsia="Times New Roman"/>
          <w:sz w:val="24"/>
          <w:szCs w:val="24"/>
        </w:rPr>
        <w:t>the</w:t>
      </w:r>
      <w:r w:rsidRPr="0091645D">
        <w:rPr>
          <w:rFonts w:eastAsia="Times New Roman"/>
          <w:spacing w:val="-6"/>
          <w:sz w:val="24"/>
          <w:szCs w:val="24"/>
        </w:rPr>
        <w:t xml:space="preserve"> </w:t>
      </w:r>
      <w:r w:rsidRPr="0091645D">
        <w:rPr>
          <w:rFonts w:eastAsia="Times New Roman"/>
          <w:sz w:val="24"/>
          <w:szCs w:val="24"/>
        </w:rPr>
        <w:t>work</w:t>
      </w:r>
      <w:r w:rsidRPr="0091645D">
        <w:rPr>
          <w:rFonts w:eastAsia="Times New Roman"/>
          <w:spacing w:val="-6"/>
          <w:sz w:val="24"/>
          <w:szCs w:val="24"/>
        </w:rPr>
        <w:t xml:space="preserve"> </w:t>
      </w:r>
      <w:r w:rsidRPr="0091645D">
        <w:rPr>
          <w:rFonts w:eastAsia="Times New Roman"/>
          <w:sz w:val="24"/>
          <w:szCs w:val="24"/>
        </w:rPr>
        <w:t>site</w:t>
      </w:r>
      <w:r w:rsidRPr="0091645D">
        <w:rPr>
          <w:rFonts w:eastAsia="Times New Roman"/>
          <w:spacing w:val="-6"/>
          <w:sz w:val="24"/>
          <w:szCs w:val="24"/>
        </w:rPr>
        <w:t xml:space="preserve"> </w:t>
      </w:r>
      <w:r w:rsidRPr="0091645D">
        <w:rPr>
          <w:rFonts w:eastAsia="Times New Roman"/>
          <w:sz w:val="24"/>
          <w:szCs w:val="24"/>
        </w:rPr>
        <w:t>to</w:t>
      </w:r>
      <w:r w:rsidRPr="0091645D">
        <w:rPr>
          <w:rFonts w:eastAsia="Times New Roman"/>
          <w:spacing w:val="-7"/>
          <w:sz w:val="24"/>
          <w:szCs w:val="24"/>
        </w:rPr>
        <w:t xml:space="preserve"> </w:t>
      </w:r>
      <w:r w:rsidRPr="0091645D">
        <w:rPr>
          <w:rFonts w:eastAsia="Times New Roman"/>
          <w:sz w:val="24"/>
          <w:szCs w:val="24"/>
        </w:rPr>
        <w:t>the</w:t>
      </w:r>
      <w:r w:rsidRPr="0091645D">
        <w:rPr>
          <w:rFonts w:eastAsia="Times New Roman"/>
          <w:spacing w:val="-7"/>
          <w:sz w:val="24"/>
          <w:szCs w:val="24"/>
        </w:rPr>
        <w:t xml:space="preserve"> </w:t>
      </w:r>
      <w:r w:rsidRPr="0091645D">
        <w:rPr>
          <w:rFonts w:eastAsia="Times New Roman"/>
          <w:sz w:val="24"/>
          <w:szCs w:val="24"/>
        </w:rPr>
        <w:t>condition</w:t>
      </w:r>
      <w:r w:rsidRPr="0091645D">
        <w:rPr>
          <w:rFonts w:eastAsia="Times New Roman"/>
          <w:spacing w:val="-7"/>
          <w:sz w:val="24"/>
          <w:szCs w:val="24"/>
        </w:rPr>
        <w:t xml:space="preserve"> </w:t>
      </w:r>
      <w:r w:rsidRPr="0091645D">
        <w:rPr>
          <w:rFonts w:eastAsia="Times New Roman"/>
          <w:sz w:val="24"/>
          <w:szCs w:val="24"/>
        </w:rPr>
        <w:t>in</w:t>
      </w:r>
      <w:r w:rsidRPr="0091645D">
        <w:rPr>
          <w:rFonts w:eastAsia="Times New Roman"/>
          <w:spacing w:val="-7"/>
          <w:sz w:val="24"/>
          <w:szCs w:val="24"/>
        </w:rPr>
        <w:t xml:space="preserve"> </w:t>
      </w:r>
      <w:r w:rsidRPr="0091645D">
        <w:rPr>
          <w:rFonts w:eastAsia="Times New Roman"/>
          <w:sz w:val="24"/>
          <w:szCs w:val="24"/>
        </w:rPr>
        <w:t>which</w:t>
      </w:r>
      <w:r w:rsidRPr="0091645D">
        <w:rPr>
          <w:rFonts w:eastAsia="Times New Roman"/>
          <w:spacing w:val="-5"/>
          <w:sz w:val="24"/>
          <w:szCs w:val="24"/>
        </w:rPr>
        <w:t xml:space="preserve"> </w:t>
      </w:r>
      <w:r w:rsidRPr="0091645D">
        <w:rPr>
          <w:rFonts w:eastAsia="Times New Roman"/>
          <w:sz w:val="24"/>
          <w:szCs w:val="24"/>
        </w:rPr>
        <w:t>it</w:t>
      </w:r>
      <w:r w:rsidRPr="0091645D">
        <w:rPr>
          <w:rFonts w:eastAsia="Times New Roman"/>
          <w:spacing w:val="-5"/>
          <w:sz w:val="24"/>
          <w:szCs w:val="24"/>
        </w:rPr>
        <w:t xml:space="preserve"> </w:t>
      </w:r>
      <w:r w:rsidRPr="0091645D">
        <w:rPr>
          <w:rFonts w:eastAsia="Times New Roman"/>
          <w:sz w:val="24"/>
          <w:szCs w:val="24"/>
        </w:rPr>
        <w:t>was</w:t>
      </w:r>
      <w:r w:rsidRPr="0091645D">
        <w:rPr>
          <w:rFonts w:eastAsia="Times New Roman"/>
          <w:spacing w:val="-7"/>
          <w:sz w:val="24"/>
          <w:szCs w:val="24"/>
        </w:rPr>
        <w:t xml:space="preserve"> </w:t>
      </w:r>
      <w:r w:rsidRPr="0091645D">
        <w:rPr>
          <w:rFonts w:eastAsia="Times New Roman"/>
          <w:sz w:val="24"/>
          <w:szCs w:val="24"/>
        </w:rPr>
        <w:t>found</w:t>
      </w:r>
      <w:r w:rsidRPr="0091645D">
        <w:rPr>
          <w:rFonts w:eastAsia="Times New Roman"/>
          <w:spacing w:val="-5"/>
          <w:sz w:val="24"/>
          <w:szCs w:val="24"/>
        </w:rPr>
        <w:t xml:space="preserve"> </w:t>
      </w:r>
      <w:r w:rsidRPr="0091645D">
        <w:rPr>
          <w:rFonts w:eastAsia="Times New Roman"/>
          <w:sz w:val="24"/>
          <w:szCs w:val="24"/>
        </w:rPr>
        <w:t>at the Contractor’s expense.</w:t>
      </w:r>
    </w:p>
    <w:p w:rsidR="0091645D" w:rsidRPr="0091645D" w:rsidP="0091645D">
      <w:pPr>
        <w:kinsoku w:val="0"/>
        <w:overflowPunct w:val="0"/>
        <w:rPr>
          <w:rFonts w:eastAsia="Times New Roman"/>
          <w:sz w:val="24"/>
          <w:szCs w:val="24"/>
        </w:rPr>
      </w:pPr>
    </w:p>
    <w:p w:rsidR="0091645D" w:rsidRPr="0091645D" w:rsidP="0091645D">
      <w:pPr>
        <w:numPr>
          <w:ilvl w:val="1"/>
          <w:numId w:val="1"/>
        </w:numPr>
        <w:tabs>
          <w:tab w:val="left" w:pos="1800"/>
        </w:tabs>
        <w:kinsoku w:val="0"/>
        <w:overflowPunct w:val="0"/>
        <w:ind w:right="727"/>
        <w:rPr>
          <w:rFonts w:eastAsia="Times New Roman"/>
          <w:color w:val="000000"/>
          <w:sz w:val="24"/>
          <w:szCs w:val="24"/>
        </w:rPr>
      </w:pPr>
      <w:r w:rsidRPr="0091645D">
        <w:rPr>
          <w:rFonts w:eastAsia="Times New Roman"/>
          <w:sz w:val="24"/>
          <w:szCs w:val="24"/>
        </w:rPr>
        <w:t>Warranty:</w:t>
      </w:r>
      <w:r w:rsidRPr="0091645D">
        <w:rPr>
          <w:rFonts w:eastAsia="Times New Roman"/>
          <w:spacing w:val="35"/>
          <w:sz w:val="24"/>
          <w:szCs w:val="24"/>
        </w:rPr>
        <w:t xml:space="preserve"> </w:t>
      </w:r>
      <w:r w:rsidRPr="0091645D">
        <w:rPr>
          <w:rFonts w:eastAsia="Times New Roman"/>
          <w:sz w:val="24"/>
          <w:szCs w:val="24"/>
        </w:rPr>
        <w:t>Contractor</w:t>
      </w:r>
      <w:r w:rsidRPr="0091645D">
        <w:rPr>
          <w:rFonts w:eastAsia="Times New Roman"/>
          <w:spacing w:val="-4"/>
          <w:sz w:val="24"/>
          <w:szCs w:val="24"/>
        </w:rPr>
        <w:t xml:space="preserve"> </w:t>
      </w:r>
      <w:r w:rsidRPr="0091645D">
        <w:rPr>
          <w:rFonts w:eastAsia="Times New Roman"/>
          <w:sz w:val="24"/>
          <w:szCs w:val="24"/>
        </w:rPr>
        <w:t>shall</w:t>
      </w:r>
      <w:r w:rsidRPr="0091645D">
        <w:rPr>
          <w:rFonts w:eastAsia="Times New Roman"/>
          <w:spacing w:val="-4"/>
          <w:sz w:val="24"/>
          <w:szCs w:val="24"/>
        </w:rPr>
        <w:t xml:space="preserve"> </w:t>
      </w:r>
      <w:r w:rsidRPr="0091645D">
        <w:rPr>
          <w:rFonts w:eastAsia="Times New Roman"/>
          <w:sz w:val="24"/>
          <w:szCs w:val="24"/>
        </w:rPr>
        <w:t>guarantee</w:t>
      </w:r>
      <w:r w:rsidRPr="0091645D">
        <w:rPr>
          <w:rFonts w:eastAsia="Times New Roman"/>
          <w:spacing w:val="-4"/>
          <w:sz w:val="24"/>
          <w:szCs w:val="24"/>
        </w:rPr>
        <w:t xml:space="preserve"> </w:t>
      </w:r>
      <w:r w:rsidRPr="0091645D">
        <w:rPr>
          <w:rFonts w:eastAsia="Times New Roman"/>
          <w:sz w:val="24"/>
          <w:szCs w:val="24"/>
        </w:rPr>
        <w:t>all</w:t>
      </w:r>
      <w:r w:rsidRPr="0091645D">
        <w:rPr>
          <w:rFonts w:eastAsia="Times New Roman"/>
          <w:spacing w:val="-4"/>
          <w:sz w:val="24"/>
          <w:szCs w:val="24"/>
        </w:rPr>
        <w:t xml:space="preserve"> </w:t>
      </w:r>
      <w:r w:rsidRPr="0091645D">
        <w:rPr>
          <w:rFonts w:eastAsia="Times New Roman"/>
          <w:sz w:val="24"/>
          <w:szCs w:val="24"/>
        </w:rPr>
        <w:t>workmanship</w:t>
      </w:r>
      <w:r w:rsidRPr="0091645D">
        <w:rPr>
          <w:rFonts w:eastAsia="Times New Roman"/>
          <w:spacing w:val="-4"/>
          <w:sz w:val="24"/>
          <w:szCs w:val="24"/>
        </w:rPr>
        <w:t xml:space="preserve"> </w:t>
      </w:r>
      <w:r w:rsidRPr="0091645D">
        <w:rPr>
          <w:rFonts w:eastAsia="Times New Roman"/>
          <w:sz w:val="24"/>
          <w:szCs w:val="24"/>
        </w:rPr>
        <w:t>for</w:t>
      </w:r>
      <w:r w:rsidRPr="0091645D">
        <w:rPr>
          <w:rFonts w:eastAsia="Times New Roman"/>
          <w:spacing w:val="-4"/>
          <w:sz w:val="24"/>
          <w:szCs w:val="24"/>
        </w:rPr>
        <w:t xml:space="preserve"> </w:t>
      </w:r>
      <w:r w:rsidRPr="0091645D">
        <w:rPr>
          <w:rFonts w:eastAsia="Times New Roman"/>
          <w:sz w:val="24"/>
          <w:szCs w:val="24"/>
        </w:rPr>
        <w:t>a</w:t>
      </w:r>
      <w:r w:rsidRPr="0091645D">
        <w:rPr>
          <w:rFonts w:eastAsia="Times New Roman"/>
          <w:spacing w:val="-4"/>
          <w:sz w:val="24"/>
          <w:szCs w:val="24"/>
        </w:rPr>
        <w:t xml:space="preserve"> </w:t>
      </w:r>
      <w:r w:rsidRPr="0091645D">
        <w:rPr>
          <w:rFonts w:eastAsia="Times New Roman"/>
          <w:sz w:val="24"/>
          <w:szCs w:val="24"/>
        </w:rPr>
        <w:t>period</w:t>
      </w:r>
      <w:r w:rsidRPr="0091645D">
        <w:rPr>
          <w:rFonts w:eastAsia="Times New Roman"/>
          <w:spacing w:val="-4"/>
          <w:sz w:val="24"/>
          <w:szCs w:val="24"/>
        </w:rPr>
        <w:t xml:space="preserve"> </w:t>
      </w:r>
      <w:r w:rsidRPr="0091645D">
        <w:rPr>
          <w:rFonts w:eastAsia="Times New Roman"/>
          <w:sz w:val="24"/>
          <w:szCs w:val="24"/>
        </w:rPr>
        <w:t>of</w:t>
      </w:r>
      <w:r w:rsidRPr="0091645D">
        <w:rPr>
          <w:rFonts w:eastAsia="Times New Roman"/>
          <w:spacing w:val="-4"/>
          <w:sz w:val="24"/>
          <w:szCs w:val="24"/>
        </w:rPr>
        <w:t xml:space="preserve"> </w:t>
      </w:r>
      <w:r w:rsidRPr="0091645D">
        <w:rPr>
          <w:rFonts w:eastAsia="Times New Roman"/>
          <w:sz w:val="24"/>
          <w:szCs w:val="24"/>
        </w:rPr>
        <w:t>two</w:t>
      </w:r>
      <w:r w:rsidRPr="0091645D">
        <w:rPr>
          <w:rFonts w:eastAsia="Times New Roman"/>
          <w:spacing w:val="-4"/>
          <w:sz w:val="24"/>
          <w:szCs w:val="24"/>
        </w:rPr>
        <w:t xml:space="preserve"> </w:t>
      </w:r>
      <w:r w:rsidRPr="0091645D">
        <w:rPr>
          <w:rFonts w:eastAsia="Times New Roman"/>
          <w:sz w:val="24"/>
          <w:szCs w:val="24"/>
        </w:rPr>
        <w:t>(3) years after completion of work.</w:t>
      </w:r>
      <w:r w:rsidRPr="0091645D">
        <w:rPr>
          <w:rFonts w:eastAsia="Times New Roman"/>
          <w:spacing w:val="40"/>
          <w:sz w:val="24"/>
          <w:szCs w:val="24"/>
        </w:rPr>
        <w:t xml:space="preserve"> </w:t>
      </w:r>
      <w:r w:rsidRPr="0091645D">
        <w:rPr>
          <w:rFonts w:eastAsia="Times New Roman"/>
          <w:sz w:val="24"/>
          <w:szCs w:val="24"/>
        </w:rPr>
        <w:t>Contractor must furnish a 1-year parts/support warranty on all work completed.</w:t>
      </w:r>
    </w:p>
    <w:p w:rsidR="0091645D" w:rsidRPr="0091645D" w:rsidP="0091645D">
      <w:pPr>
        <w:kinsoku w:val="0"/>
        <w:overflowPunct w:val="0"/>
        <w:rPr>
          <w:rFonts w:eastAsia="Times New Roman"/>
          <w:sz w:val="24"/>
          <w:szCs w:val="24"/>
        </w:rPr>
      </w:pPr>
    </w:p>
    <w:p w:rsidR="0091645D" w:rsidRPr="0091645D" w:rsidP="0091645D">
      <w:pPr>
        <w:numPr>
          <w:ilvl w:val="1"/>
          <w:numId w:val="1"/>
        </w:numPr>
        <w:tabs>
          <w:tab w:val="left" w:pos="1799"/>
        </w:tabs>
        <w:kinsoku w:val="0"/>
        <w:overflowPunct w:val="0"/>
        <w:ind w:left="1799" w:right="1739"/>
        <w:rPr>
          <w:rFonts w:eastAsia="Times New Roman"/>
          <w:color w:val="000000"/>
          <w:sz w:val="24"/>
          <w:szCs w:val="24"/>
        </w:rPr>
      </w:pPr>
      <w:r w:rsidRPr="0091645D">
        <w:rPr>
          <w:rFonts w:eastAsia="Times New Roman"/>
          <w:sz w:val="24"/>
          <w:szCs w:val="24"/>
        </w:rPr>
        <w:t>Photography:</w:t>
      </w:r>
      <w:r w:rsidRPr="0091645D">
        <w:rPr>
          <w:rFonts w:eastAsia="Times New Roman"/>
          <w:spacing w:val="31"/>
          <w:sz w:val="24"/>
          <w:szCs w:val="24"/>
        </w:rPr>
        <w:t xml:space="preserve"> </w:t>
      </w:r>
      <w:r w:rsidRPr="0091645D">
        <w:rPr>
          <w:rFonts w:eastAsia="Times New Roman"/>
          <w:sz w:val="24"/>
          <w:szCs w:val="24"/>
        </w:rPr>
        <w:t>Photography</w:t>
      </w:r>
      <w:r w:rsidRPr="0091645D">
        <w:rPr>
          <w:rFonts w:eastAsia="Times New Roman"/>
          <w:spacing w:val="-8"/>
          <w:sz w:val="24"/>
          <w:szCs w:val="24"/>
        </w:rPr>
        <w:t xml:space="preserve"> </w:t>
      </w:r>
      <w:r w:rsidRPr="0091645D">
        <w:rPr>
          <w:rFonts w:eastAsia="Times New Roman"/>
          <w:sz w:val="24"/>
          <w:szCs w:val="24"/>
        </w:rPr>
        <w:t>of</w:t>
      </w:r>
      <w:r w:rsidRPr="0091645D">
        <w:rPr>
          <w:rFonts w:eastAsia="Times New Roman"/>
          <w:spacing w:val="-8"/>
          <w:sz w:val="24"/>
          <w:szCs w:val="24"/>
        </w:rPr>
        <w:t xml:space="preserve"> </w:t>
      </w:r>
      <w:r w:rsidRPr="0091645D">
        <w:rPr>
          <w:rFonts w:eastAsia="Times New Roman"/>
          <w:sz w:val="24"/>
          <w:szCs w:val="24"/>
        </w:rPr>
        <w:t>any</w:t>
      </w:r>
      <w:r w:rsidRPr="0091645D">
        <w:rPr>
          <w:rFonts w:eastAsia="Times New Roman"/>
          <w:spacing w:val="-10"/>
          <w:sz w:val="24"/>
          <w:szCs w:val="24"/>
        </w:rPr>
        <w:t xml:space="preserve"> </w:t>
      </w:r>
      <w:r w:rsidRPr="0091645D">
        <w:rPr>
          <w:rFonts w:eastAsia="Times New Roman"/>
          <w:sz w:val="24"/>
          <w:szCs w:val="24"/>
        </w:rPr>
        <w:t>patients,</w:t>
      </w:r>
      <w:r w:rsidRPr="0091645D">
        <w:rPr>
          <w:rFonts w:eastAsia="Times New Roman"/>
          <w:spacing w:val="-7"/>
          <w:sz w:val="24"/>
          <w:szCs w:val="24"/>
        </w:rPr>
        <w:t xml:space="preserve"> </w:t>
      </w:r>
      <w:r w:rsidRPr="0091645D">
        <w:rPr>
          <w:rFonts w:eastAsia="Times New Roman"/>
          <w:sz w:val="24"/>
          <w:szCs w:val="24"/>
        </w:rPr>
        <w:t>personnel,</w:t>
      </w:r>
      <w:r w:rsidRPr="0091645D">
        <w:rPr>
          <w:rFonts w:eastAsia="Times New Roman"/>
          <w:spacing w:val="-9"/>
          <w:sz w:val="24"/>
          <w:szCs w:val="24"/>
        </w:rPr>
        <w:t xml:space="preserve"> </w:t>
      </w:r>
      <w:r w:rsidRPr="0091645D">
        <w:rPr>
          <w:rFonts w:eastAsia="Times New Roman"/>
          <w:sz w:val="24"/>
          <w:szCs w:val="24"/>
        </w:rPr>
        <w:t>visitors,</w:t>
      </w:r>
      <w:r w:rsidRPr="0091645D">
        <w:rPr>
          <w:rFonts w:eastAsia="Times New Roman"/>
          <w:spacing w:val="-9"/>
          <w:sz w:val="24"/>
          <w:szCs w:val="24"/>
        </w:rPr>
        <w:t xml:space="preserve"> </w:t>
      </w:r>
      <w:r w:rsidRPr="0091645D">
        <w:rPr>
          <w:rFonts w:eastAsia="Times New Roman"/>
          <w:sz w:val="24"/>
          <w:szCs w:val="24"/>
        </w:rPr>
        <w:t>and others on VA property is strictly prohibited.</w:t>
      </w:r>
    </w:p>
    <w:p w:rsidR="0091645D" w:rsidRPr="0091645D" w:rsidP="0091645D">
      <w:pPr>
        <w:kinsoku w:val="0"/>
        <w:overflowPunct w:val="0"/>
        <w:rPr>
          <w:rFonts w:eastAsia="Times New Roman"/>
          <w:sz w:val="24"/>
          <w:szCs w:val="24"/>
        </w:rPr>
      </w:pPr>
    </w:p>
    <w:p w:rsidR="0091645D" w:rsidRPr="0091645D" w:rsidP="0091645D">
      <w:pPr>
        <w:kinsoku w:val="0"/>
        <w:overflowPunct w:val="0"/>
        <w:spacing w:before="7"/>
        <w:rPr>
          <w:rFonts w:eastAsia="Times New Roman"/>
          <w:sz w:val="24"/>
          <w:szCs w:val="24"/>
        </w:rPr>
      </w:pPr>
    </w:p>
    <w:p w:rsidR="0091645D" w:rsidRPr="0091645D" w:rsidP="0091645D">
      <w:pPr>
        <w:numPr>
          <w:ilvl w:val="0"/>
          <w:numId w:val="1"/>
        </w:numPr>
        <w:tabs>
          <w:tab w:val="left" w:pos="1077"/>
        </w:tabs>
        <w:kinsoku w:val="0"/>
        <w:overflowPunct w:val="0"/>
        <w:ind w:left="1077" w:hanging="358"/>
        <w:rPr>
          <w:rFonts w:ascii="Arial" w:eastAsia="Times New Roman" w:hAnsi="Arial" w:cs="Arial"/>
          <w:b/>
          <w:bCs/>
        </w:rPr>
      </w:pPr>
      <w:r w:rsidRPr="0091645D">
        <w:rPr>
          <w:rFonts w:ascii="Arial" w:eastAsia="Times New Roman" w:hAnsi="Arial" w:cs="Arial"/>
          <w:b/>
          <w:bCs/>
          <w:u w:val="thick"/>
        </w:rPr>
        <w:t>Information</w:t>
      </w:r>
      <w:r w:rsidRPr="0091645D">
        <w:rPr>
          <w:rFonts w:ascii="Arial" w:eastAsia="Times New Roman" w:hAnsi="Arial" w:cs="Arial"/>
          <w:b/>
          <w:bCs/>
          <w:spacing w:val="-13"/>
          <w:u w:val="thick"/>
        </w:rPr>
        <w:t xml:space="preserve"> </w:t>
      </w:r>
      <w:r w:rsidRPr="0091645D">
        <w:rPr>
          <w:rFonts w:ascii="Arial" w:eastAsia="Times New Roman" w:hAnsi="Arial" w:cs="Arial"/>
          <w:b/>
          <w:bCs/>
          <w:u w:val="thick"/>
        </w:rPr>
        <w:t>Security/Privacy/</w:t>
      </w:r>
      <w:r w:rsidRPr="0091645D">
        <w:rPr>
          <w:rFonts w:ascii="Arial" w:eastAsia="Times New Roman" w:hAnsi="Arial" w:cs="Arial"/>
          <w:b/>
          <w:bCs/>
          <w:spacing w:val="-13"/>
          <w:u w:val="thick"/>
        </w:rPr>
        <w:t xml:space="preserve"> </w:t>
      </w:r>
      <w:r w:rsidRPr="0091645D">
        <w:rPr>
          <w:rFonts w:ascii="Arial" w:eastAsia="Times New Roman" w:hAnsi="Arial" w:cs="Arial"/>
          <w:b/>
          <w:bCs/>
          <w:u w:val="thick"/>
        </w:rPr>
        <w:t>Records</w:t>
      </w:r>
      <w:r w:rsidRPr="0091645D">
        <w:rPr>
          <w:rFonts w:ascii="Arial" w:eastAsia="Times New Roman" w:hAnsi="Arial" w:cs="Arial"/>
          <w:b/>
          <w:bCs/>
          <w:spacing w:val="-13"/>
          <w:u w:val="thick"/>
        </w:rPr>
        <w:t xml:space="preserve"> </w:t>
      </w:r>
      <w:r w:rsidRPr="0091645D">
        <w:rPr>
          <w:rFonts w:ascii="Arial" w:eastAsia="Times New Roman" w:hAnsi="Arial" w:cs="Arial"/>
          <w:b/>
          <w:bCs/>
          <w:spacing w:val="-2"/>
          <w:u w:val="thick"/>
        </w:rPr>
        <w:t>Management</w:t>
      </w:r>
    </w:p>
    <w:p w:rsidR="0091645D" w:rsidRPr="0091645D" w:rsidP="0091645D">
      <w:pPr>
        <w:numPr>
          <w:ilvl w:val="0"/>
          <w:numId w:val="1"/>
        </w:numPr>
        <w:tabs>
          <w:tab w:val="left" w:pos="1080"/>
        </w:tabs>
        <w:kinsoku w:val="0"/>
        <w:overflowPunct w:val="0"/>
        <w:spacing w:before="219" w:line="276" w:lineRule="auto"/>
        <w:ind w:right="447"/>
        <w:rPr>
          <w:rFonts w:eastAsia="Times New Roman"/>
          <w:sz w:val="24"/>
          <w:szCs w:val="24"/>
        </w:rPr>
      </w:pPr>
      <w:r w:rsidRPr="0091645D">
        <w:rPr>
          <w:rFonts w:eastAsia="Times New Roman"/>
          <w:sz w:val="24"/>
          <w:szCs w:val="24"/>
        </w:rPr>
        <w:t>This</w:t>
      </w:r>
      <w:r w:rsidRPr="0091645D">
        <w:rPr>
          <w:rFonts w:eastAsia="Times New Roman"/>
          <w:spacing w:val="-4"/>
          <w:sz w:val="24"/>
          <w:szCs w:val="24"/>
        </w:rPr>
        <w:t xml:space="preserve"> </w:t>
      </w:r>
      <w:r w:rsidRPr="0091645D">
        <w:rPr>
          <w:rFonts w:eastAsia="Times New Roman"/>
          <w:sz w:val="24"/>
          <w:szCs w:val="24"/>
        </w:rPr>
        <w:t>contract</w:t>
      </w:r>
      <w:r w:rsidRPr="0091645D">
        <w:rPr>
          <w:rFonts w:eastAsia="Times New Roman"/>
          <w:spacing w:val="-4"/>
          <w:sz w:val="24"/>
          <w:szCs w:val="24"/>
        </w:rPr>
        <w:t xml:space="preserve"> </w:t>
      </w:r>
      <w:r w:rsidRPr="0091645D">
        <w:rPr>
          <w:rFonts w:eastAsia="Times New Roman"/>
          <w:sz w:val="24"/>
          <w:szCs w:val="24"/>
        </w:rPr>
        <w:t>does</w:t>
      </w:r>
      <w:r w:rsidRPr="0091645D">
        <w:rPr>
          <w:rFonts w:eastAsia="Times New Roman"/>
          <w:spacing w:val="-4"/>
          <w:sz w:val="24"/>
          <w:szCs w:val="24"/>
        </w:rPr>
        <w:t xml:space="preserve"> </w:t>
      </w:r>
      <w:r w:rsidRPr="0091645D">
        <w:rPr>
          <w:rFonts w:eastAsia="Times New Roman"/>
          <w:sz w:val="24"/>
          <w:szCs w:val="24"/>
        </w:rPr>
        <w:t>not</w:t>
      </w:r>
      <w:r w:rsidRPr="0091645D">
        <w:rPr>
          <w:rFonts w:eastAsia="Times New Roman"/>
          <w:spacing w:val="-4"/>
          <w:sz w:val="24"/>
          <w:szCs w:val="24"/>
        </w:rPr>
        <w:t xml:space="preserve"> </w:t>
      </w:r>
      <w:r w:rsidRPr="0091645D">
        <w:rPr>
          <w:rFonts w:eastAsia="Times New Roman"/>
          <w:sz w:val="24"/>
          <w:szCs w:val="24"/>
        </w:rPr>
        <w:t>involve</w:t>
      </w:r>
      <w:r w:rsidRPr="0091645D">
        <w:rPr>
          <w:rFonts w:eastAsia="Times New Roman"/>
          <w:spacing w:val="-4"/>
          <w:sz w:val="24"/>
          <w:szCs w:val="24"/>
        </w:rPr>
        <w:t xml:space="preserve"> </w:t>
      </w:r>
      <w:r w:rsidRPr="0091645D">
        <w:rPr>
          <w:rFonts w:eastAsia="Times New Roman"/>
          <w:sz w:val="24"/>
          <w:szCs w:val="24"/>
        </w:rPr>
        <w:t>access</w:t>
      </w:r>
      <w:r w:rsidRPr="0091645D">
        <w:rPr>
          <w:rFonts w:eastAsia="Times New Roman"/>
          <w:spacing w:val="-4"/>
          <w:sz w:val="24"/>
          <w:szCs w:val="24"/>
        </w:rPr>
        <w:t xml:space="preserve"> </w:t>
      </w:r>
      <w:r w:rsidRPr="0091645D">
        <w:rPr>
          <w:rFonts w:eastAsia="Times New Roman"/>
          <w:sz w:val="24"/>
          <w:szCs w:val="24"/>
        </w:rPr>
        <w:t>to</w:t>
      </w:r>
      <w:r w:rsidRPr="0091645D">
        <w:rPr>
          <w:rFonts w:eastAsia="Times New Roman"/>
          <w:spacing w:val="-4"/>
          <w:sz w:val="24"/>
          <w:szCs w:val="24"/>
        </w:rPr>
        <w:t xml:space="preserve"> </w:t>
      </w:r>
      <w:r w:rsidRPr="0091645D">
        <w:rPr>
          <w:rFonts w:eastAsia="Times New Roman"/>
          <w:sz w:val="24"/>
          <w:szCs w:val="24"/>
        </w:rPr>
        <w:t>VA</w:t>
      </w:r>
      <w:r w:rsidRPr="0091645D">
        <w:rPr>
          <w:rFonts w:eastAsia="Times New Roman"/>
          <w:spacing w:val="-3"/>
          <w:sz w:val="24"/>
          <w:szCs w:val="24"/>
        </w:rPr>
        <w:t xml:space="preserve"> </w:t>
      </w:r>
      <w:r w:rsidRPr="0091645D">
        <w:rPr>
          <w:rFonts w:eastAsia="Times New Roman"/>
          <w:sz w:val="24"/>
          <w:szCs w:val="24"/>
        </w:rPr>
        <w:t>patient/employee</w:t>
      </w:r>
      <w:r w:rsidRPr="0091645D">
        <w:rPr>
          <w:rFonts w:eastAsia="Times New Roman"/>
          <w:spacing w:val="-4"/>
          <w:sz w:val="24"/>
          <w:szCs w:val="24"/>
        </w:rPr>
        <w:t xml:space="preserve"> </w:t>
      </w:r>
      <w:r w:rsidRPr="0091645D">
        <w:rPr>
          <w:rFonts w:eastAsia="Times New Roman"/>
          <w:sz w:val="24"/>
          <w:szCs w:val="24"/>
        </w:rPr>
        <w:t>information</w:t>
      </w:r>
      <w:r w:rsidRPr="0091645D">
        <w:rPr>
          <w:rFonts w:eastAsia="Times New Roman"/>
          <w:spacing w:val="-4"/>
          <w:sz w:val="24"/>
          <w:szCs w:val="24"/>
        </w:rPr>
        <w:t xml:space="preserve"> </w:t>
      </w:r>
      <w:r w:rsidRPr="0091645D">
        <w:rPr>
          <w:rFonts w:eastAsia="Times New Roman"/>
          <w:sz w:val="24"/>
          <w:szCs w:val="24"/>
        </w:rPr>
        <w:t>and</w:t>
      </w:r>
      <w:r w:rsidRPr="0091645D">
        <w:rPr>
          <w:rFonts w:eastAsia="Times New Roman"/>
          <w:spacing w:val="-4"/>
          <w:sz w:val="24"/>
          <w:szCs w:val="24"/>
        </w:rPr>
        <w:t xml:space="preserve"> </w:t>
      </w:r>
      <w:r w:rsidRPr="0091645D">
        <w:rPr>
          <w:rFonts w:eastAsia="Times New Roman"/>
          <w:sz w:val="24"/>
          <w:szCs w:val="24"/>
        </w:rPr>
        <w:t>does</w:t>
      </w:r>
      <w:r w:rsidRPr="0091645D">
        <w:rPr>
          <w:rFonts w:eastAsia="Times New Roman"/>
          <w:spacing w:val="-4"/>
          <w:sz w:val="24"/>
          <w:szCs w:val="24"/>
        </w:rPr>
        <w:t xml:space="preserve"> </w:t>
      </w:r>
      <w:r w:rsidRPr="0091645D">
        <w:rPr>
          <w:rFonts w:eastAsia="Times New Roman"/>
          <w:sz w:val="24"/>
          <w:szCs w:val="24"/>
        </w:rPr>
        <w:t>not involve access and/or connection to the VA information system.</w:t>
      </w:r>
    </w:p>
    <w:p w:rsidR="0091645D" w:rsidRPr="0091645D" w:rsidP="0091645D">
      <w:pPr>
        <w:numPr>
          <w:ilvl w:val="0"/>
          <w:numId w:val="1"/>
        </w:numPr>
        <w:tabs>
          <w:tab w:val="left" w:pos="1078"/>
        </w:tabs>
        <w:kinsoku w:val="0"/>
        <w:overflowPunct w:val="0"/>
        <w:spacing w:line="292" w:lineRule="exact"/>
        <w:ind w:left="1078" w:hanging="358"/>
        <w:rPr>
          <w:rFonts w:eastAsia="Times New Roman"/>
          <w:spacing w:val="-5"/>
          <w:sz w:val="24"/>
          <w:szCs w:val="24"/>
        </w:rPr>
      </w:pPr>
      <w:r w:rsidRPr="0091645D">
        <w:rPr>
          <w:rFonts w:eastAsia="Times New Roman"/>
          <w:sz w:val="24"/>
          <w:szCs w:val="24"/>
        </w:rPr>
        <w:t>This</w:t>
      </w:r>
      <w:r w:rsidRPr="0091645D">
        <w:rPr>
          <w:rFonts w:eastAsia="Times New Roman"/>
          <w:spacing w:val="-3"/>
          <w:sz w:val="24"/>
          <w:szCs w:val="24"/>
        </w:rPr>
        <w:t xml:space="preserve"> </w:t>
      </w:r>
      <w:r w:rsidRPr="0091645D">
        <w:rPr>
          <w:rFonts w:eastAsia="Times New Roman"/>
          <w:sz w:val="24"/>
          <w:szCs w:val="24"/>
        </w:rPr>
        <w:t>contract</w:t>
      </w:r>
      <w:r w:rsidRPr="0091645D">
        <w:rPr>
          <w:rFonts w:eastAsia="Times New Roman"/>
          <w:spacing w:val="-2"/>
          <w:sz w:val="24"/>
          <w:szCs w:val="24"/>
        </w:rPr>
        <w:t xml:space="preserve"> </w:t>
      </w:r>
      <w:r w:rsidRPr="0091645D">
        <w:rPr>
          <w:rFonts w:eastAsia="Times New Roman"/>
          <w:sz w:val="24"/>
          <w:szCs w:val="24"/>
        </w:rPr>
        <w:t>does</w:t>
      </w:r>
      <w:r w:rsidRPr="0091645D">
        <w:rPr>
          <w:rFonts w:eastAsia="Times New Roman"/>
          <w:spacing w:val="-3"/>
          <w:sz w:val="24"/>
          <w:szCs w:val="24"/>
        </w:rPr>
        <w:t xml:space="preserve"> </w:t>
      </w:r>
      <w:r w:rsidRPr="0091645D">
        <w:rPr>
          <w:rFonts w:eastAsia="Times New Roman"/>
          <w:sz w:val="24"/>
          <w:szCs w:val="24"/>
        </w:rPr>
        <w:t>not</w:t>
      </w:r>
      <w:r w:rsidRPr="0091645D">
        <w:rPr>
          <w:rFonts w:eastAsia="Times New Roman"/>
          <w:spacing w:val="-2"/>
          <w:sz w:val="24"/>
          <w:szCs w:val="24"/>
        </w:rPr>
        <w:t xml:space="preserve"> </w:t>
      </w:r>
      <w:r w:rsidRPr="0091645D">
        <w:rPr>
          <w:rFonts w:eastAsia="Times New Roman"/>
          <w:sz w:val="24"/>
          <w:szCs w:val="24"/>
        </w:rPr>
        <w:t>create</w:t>
      </w:r>
      <w:r w:rsidRPr="0091645D">
        <w:rPr>
          <w:rFonts w:eastAsia="Times New Roman"/>
          <w:spacing w:val="-2"/>
          <w:sz w:val="24"/>
          <w:szCs w:val="24"/>
        </w:rPr>
        <w:t xml:space="preserve"> </w:t>
      </w:r>
      <w:r w:rsidRPr="0091645D">
        <w:rPr>
          <w:rFonts w:eastAsia="Times New Roman"/>
          <w:sz w:val="24"/>
          <w:szCs w:val="24"/>
        </w:rPr>
        <w:t>records</w:t>
      </w:r>
      <w:r w:rsidRPr="0091645D">
        <w:rPr>
          <w:rFonts w:eastAsia="Times New Roman"/>
          <w:spacing w:val="-3"/>
          <w:sz w:val="24"/>
          <w:szCs w:val="24"/>
        </w:rPr>
        <w:t xml:space="preserve"> </w:t>
      </w:r>
      <w:r w:rsidRPr="0091645D">
        <w:rPr>
          <w:rFonts w:eastAsia="Times New Roman"/>
          <w:sz w:val="24"/>
          <w:szCs w:val="24"/>
        </w:rPr>
        <w:t>on</w:t>
      </w:r>
      <w:r w:rsidRPr="0091645D">
        <w:rPr>
          <w:rFonts w:eastAsia="Times New Roman"/>
          <w:spacing w:val="-3"/>
          <w:sz w:val="24"/>
          <w:szCs w:val="24"/>
        </w:rPr>
        <w:t xml:space="preserve"> </w:t>
      </w:r>
      <w:r w:rsidRPr="0091645D">
        <w:rPr>
          <w:rFonts w:eastAsia="Times New Roman"/>
          <w:sz w:val="24"/>
          <w:szCs w:val="24"/>
        </w:rPr>
        <w:t>behalf</w:t>
      </w:r>
      <w:r w:rsidRPr="0091645D">
        <w:rPr>
          <w:rFonts w:eastAsia="Times New Roman"/>
          <w:spacing w:val="-2"/>
          <w:sz w:val="24"/>
          <w:szCs w:val="24"/>
        </w:rPr>
        <w:t xml:space="preserve"> </w:t>
      </w:r>
      <w:r w:rsidRPr="0091645D">
        <w:rPr>
          <w:rFonts w:eastAsia="Times New Roman"/>
          <w:sz w:val="24"/>
          <w:szCs w:val="24"/>
        </w:rPr>
        <w:t>of</w:t>
      </w:r>
      <w:r w:rsidRPr="0091645D">
        <w:rPr>
          <w:rFonts w:eastAsia="Times New Roman"/>
          <w:spacing w:val="-2"/>
          <w:sz w:val="24"/>
          <w:szCs w:val="24"/>
        </w:rPr>
        <w:t xml:space="preserve"> </w:t>
      </w:r>
      <w:r w:rsidRPr="0091645D">
        <w:rPr>
          <w:rFonts w:eastAsia="Times New Roman"/>
          <w:spacing w:val="-5"/>
          <w:sz w:val="24"/>
          <w:szCs w:val="24"/>
        </w:rPr>
        <w:t>VA.</w:t>
      </w:r>
    </w:p>
    <w:p w:rsidR="0091645D" w:rsidRPr="0091645D" w:rsidP="0091645D">
      <w:pPr>
        <w:numPr>
          <w:ilvl w:val="0"/>
          <w:numId w:val="1"/>
        </w:numPr>
        <w:tabs>
          <w:tab w:val="left" w:pos="1078"/>
        </w:tabs>
        <w:kinsoku w:val="0"/>
        <w:overflowPunct w:val="0"/>
        <w:spacing w:line="292" w:lineRule="exact"/>
        <w:ind w:left="1078" w:hanging="358"/>
        <w:rPr>
          <w:rFonts w:eastAsia="Times New Roman"/>
          <w:spacing w:val="-5"/>
          <w:sz w:val="24"/>
          <w:szCs w:val="24"/>
        </w:rPr>
        <w:sectPr>
          <w:footerReference w:type="even" r:id="rId26"/>
          <w:footerReference w:type="default" r:id="rId27"/>
          <w:footerReference w:type="first" r:id="rId28"/>
          <w:pgSz w:w="12240" w:h="15840"/>
          <w:pgMar w:top="1080" w:right="1440" w:bottom="1080" w:left="1440" w:header="360" w:footer="360"/>
          <w:cols w:space="720"/>
          <w:noEndnote/>
        </w:sectPr>
      </w:pPr>
    </w:p>
    <w:p w:rsidR="0091645D" w:rsidRPr="0091645D" w:rsidP="0091645D">
      <w:pPr>
        <w:kinsoku w:val="0"/>
        <w:overflowPunct w:val="0"/>
        <w:spacing w:before="81"/>
        <w:ind w:left="369"/>
        <w:rPr>
          <w:rFonts w:ascii="Courier New" w:eastAsia="Times New Roman" w:hAnsi="Courier New" w:cs="Courier New"/>
          <w:b/>
          <w:bCs/>
          <w:position w:val="1"/>
          <w:sz w:val="20"/>
          <w:szCs w:val="20"/>
        </w:rPr>
      </w:pPr>
      <w:r w:rsidRPr="0091645D">
        <w:rPr>
          <w:rFonts w:ascii="Times New Roman" w:eastAsia="Times New Roman" w:hAnsi="Times New Roman" w:cs="Times New Roman"/>
          <w:noProof/>
          <w:sz w:val="24"/>
          <w:szCs w:val="24"/>
        </w:rPr>
        <w:drawing>
          <wp:inline distT="0" distB="0" distL="0" distR="0">
            <wp:extent cx="219075" cy="95250"/>
            <wp:effectExtent l="0" t="0" r="9525" b="0"/>
            <wp:docPr id="1357678248" name="Picture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95250"/>
                    </a:xfrm>
                    <a:prstGeom prst="rect">
                      <a:avLst/>
                    </a:prstGeom>
                    <a:noFill/>
                    <a:ln>
                      <a:noFill/>
                    </a:ln>
                  </pic:spPr>
                </pic:pic>
              </a:graphicData>
            </a:graphic>
          </wp:inline>
        </w:drawing>
      </w:r>
      <w:r w:rsidRPr="0091645D">
        <w:rPr>
          <w:rFonts w:ascii="Times New Roman" w:eastAsia="Times New Roman" w:hAnsi="Times New Roman" w:cs="Times New Roman"/>
          <w:position w:val="1"/>
          <w:sz w:val="20"/>
          <w:szCs w:val="20"/>
        </w:rPr>
        <w:t xml:space="preserve"> </w:t>
      </w:r>
      <w:bookmarkStart w:id="0" w:name="1.1 FINISHES"/>
      <w:bookmarkEnd w:id="0"/>
      <w:r w:rsidRPr="0091645D">
        <w:rPr>
          <w:rFonts w:ascii="Courier New" w:eastAsia="Times New Roman" w:hAnsi="Courier New" w:cs="Courier New"/>
          <w:b/>
          <w:bCs/>
          <w:position w:val="1"/>
          <w:sz w:val="20"/>
          <w:szCs w:val="20"/>
        </w:rPr>
        <w:t>FINISHES</w:t>
      </w:r>
    </w:p>
    <w:p w:rsidR="0091645D" w:rsidRPr="0091645D" w:rsidP="0091645D">
      <w:pPr>
        <w:numPr>
          <w:ilvl w:val="0"/>
          <w:numId w:val="2"/>
        </w:numPr>
        <w:tabs>
          <w:tab w:val="left" w:pos="1079"/>
        </w:tabs>
        <w:kinsoku w:val="0"/>
        <w:overflowPunct w:val="0"/>
        <w:spacing w:before="114" w:line="357" w:lineRule="auto"/>
        <w:ind w:right="486"/>
        <w:rPr>
          <w:rFonts w:ascii="Courier New" w:eastAsia="Times New Roman" w:hAnsi="Courier New" w:cs="Courier New"/>
          <w:sz w:val="20"/>
          <w:szCs w:val="20"/>
        </w:rPr>
      </w:pPr>
      <w:r w:rsidRPr="0091645D">
        <w:rPr>
          <w:rFonts w:ascii="Courier New" w:eastAsia="Times New Roman" w:hAnsi="Courier New" w:cs="Courier New"/>
          <w:sz w:val="20"/>
          <w:szCs w:val="20"/>
        </w:rPr>
        <w:t>Finish</w:t>
      </w:r>
      <w:r w:rsidRPr="0091645D">
        <w:rPr>
          <w:rFonts w:ascii="Courier New" w:eastAsia="Times New Roman" w:hAnsi="Courier New" w:cs="Courier New"/>
          <w:spacing w:val="-10"/>
          <w:sz w:val="20"/>
          <w:szCs w:val="20"/>
        </w:rPr>
        <w:t xml:space="preserve"> </w:t>
      </w:r>
      <w:r w:rsidRPr="0091645D">
        <w:rPr>
          <w:rFonts w:ascii="Courier New" w:eastAsia="Times New Roman" w:hAnsi="Courier New" w:cs="Courier New"/>
          <w:sz w:val="20"/>
          <w:szCs w:val="20"/>
        </w:rPr>
        <w:t>Requirements:</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Audiometric</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booths</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shall</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be</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finished</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in</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accordance with the requirements listed in this section.</w:t>
      </w:r>
    </w:p>
    <w:p w:rsidR="0091645D" w:rsidRPr="0091645D" w:rsidP="0091645D">
      <w:pPr>
        <w:numPr>
          <w:ilvl w:val="0"/>
          <w:numId w:val="2"/>
        </w:numPr>
        <w:tabs>
          <w:tab w:val="left" w:pos="1079"/>
        </w:tabs>
        <w:kinsoku w:val="0"/>
        <w:overflowPunct w:val="0"/>
        <w:spacing w:before="5" w:line="357" w:lineRule="auto"/>
        <w:ind w:right="531"/>
        <w:rPr>
          <w:rFonts w:ascii="Courier New" w:eastAsia="Times New Roman" w:hAnsi="Courier New" w:cs="Courier New"/>
          <w:sz w:val="20"/>
          <w:szCs w:val="20"/>
        </w:rPr>
      </w:pPr>
      <w:r w:rsidRPr="0091645D">
        <w:rPr>
          <w:rFonts w:ascii="Courier New" w:eastAsia="Times New Roman" w:hAnsi="Courier New" w:cs="Courier New"/>
          <w:sz w:val="20"/>
          <w:szCs w:val="20"/>
        </w:rPr>
        <w:t>Paint Finish:</w:t>
      </w:r>
      <w:r w:rsidRPr="0091645D">
        <w:rPr>
          <w:rFonts w:ascii="Courier New" w:eastAsia="Times New Roman" w:hAnsi="Courier New" w:cs="Courier New"/>
          <w:spacing w:val="80"/>
          <w:sz w:val="20"/>
          <w:szCs w:val="20"/>
        </w:rPr>
        <w:t xml:space="preserve"> </w:t>
      </w:r>
      <w:r w:rsidRPr="0091645D">
        <w:rPr>
          <w:rFonts w:ascii="Courier New" w:eastAsia="Times New Roman" w:hAnsi="Courier New" w:cs="Courier New"/>
          <w:sz w:val="20"/>
          <w:szCs w:val="20"/>
        </w:rPr>
        <w:t>All interior and exterior exposed surfaces of the audiometric booth shall be factory pre</w:t>
      </w:r>
      <w:r w:rsidRPr="0091645D">
        <w:rPr>
          <w:rFonts w:ascii="Cambria Math" w:eastAsia="Times New Roman" w:hAnsi="Cambria Math" w:cs="Cambria Math"/>
          <w:sz w:val="20"/>
          <w:szCs w:val="20"/>
        </w:rPr>
        <w:t>-</w:t>
      </w:r>
      <w:r w:rsidRPr="0091645D">
        <w:rPr>
          <w:rFonts w:ascii="Courier New" w:eastAsia="Times New Roman" w:hAnsi="Courier New" w:cs="Courier New"/>
          <w:sz w:val="20"/>
          <w:szCs w:val="20"/>
        </w:rPr>
        <w:t>painted prior</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to installation. Steel panel surfaces shall be properly cleaned, prepared and primed with</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a</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nitrocellulose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modified</w:t>
      </w:r>
      <w:r w:rsidRPr="0091645D">
        <w:rPr>
          <w:rFonts w:ascii="Cambria Math" w:eastAsia="Times New Roman" w:hAnsi="Cambria Math" w:cs="Cambria Math"/>
          <w:sz w:val="20"/>
          <w:szCs w:val="20"/>
        </w:rPr>
        <w:t>-</w:t>
      </w:r>
      <w:r w:rsidRPr="0091645D">
        <w:rPr>
          <w:rFonts w:ascii="Courier New" w:eastAsia="Times New Roman" w:hAnsi="Courier New" w:cs="Courier New"/>
          <w:sz w:val="20"/>
          <w:szCs w:val="20"/>
        </w:rPr>
        <w:t>phenolic</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coating</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to</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a</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dry</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film</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thickness of</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0.6</w:t>
      </w:r>
      <w:r w:rsidRPr="0091645D">
        <w:rPr>
          <w:rFonts w:ascii="Cambria Math" w:eastAsia="Times New Roman" w:hAnsi="Cambria Math" w:cs="Cambria Math"/>
          <w:sz w:val="20"/>
          <w:szCs w:val="20"/>
        </w:rPr>
        <w:t>-</w:t>
      </w:r>
      <w:r w:rsidRPr="0091645D">
        <w:rPr>
          <w:rFonts w:ascii="Courier New" w:eastAsia="Times New Roman" w:hAnsi="Courier New" w:cs="Courier New"/>
          <w:sz w:val="20"/>
          <w:szCs w:val="20"/>
        </w:rPr>
        <w:t>mil.</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minimum</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so</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as</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to</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accept</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the</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finish</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paint</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coat. Panels</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shall be thoroughly coated with nitrocellulose alkyd modified lacquer, (or functionally equivalent coating) to produce a flat or</w:t>
      </w:r>
      <w:r w:rsidRPr="0091645D">
        <w:rPr>
          <w:rFonts w:ascii="Courier New" w:eastAsia="Times New Roman" w:hAnsi="Courier New" w:cs="Courier New"/>
          <w:spacing w:val="-22"/>
          <w:sz w:val="20"/>
          <w:szCs w:val="20"/>
        </w:rPr>
        <w:t xml:space="preserve"> </w:t>
      </w:r>
      <w:r w:rsidRPr="0091645D">
        <w:rPr>
          <w:rFonts w:ascii="Courier New" w:eastAsia="Times New Roman" w:hAnsi="Courier New" w:cs="Courier New"/>
          <w:sz w:val="20"/>
          <w:szCs w:val="20"/>
        </w:rPr>
        <w:t>textured finish. Color shall be specified by the VA.</w:t>
      </w:r>
    </w:p>
    <w:p w:rsidR="0091645D" w:rsidRPr="0091645D" w:rsidP="0091645D">
      <w:pPr>
        <w:numPr>
          <w:ilvl w:val="0"/>
          <w:numId w:val="2"/>
        </w:numPr>
        <w:tabs>
          <w:tab w:val="left" w:pos="1079"/>
        </w:tabs>
        <w:kinsoku w:val="0"/>
        <w:overflowPunct w:val="0"/>
        <w:spacing w:before="17" w:line="355" w:lineRule="auto"/>
        <w:ind w:right="603"/>
        <w:rPr>
          <w:rFonts w:ascii="Courier New" w:eastAsia="Times New Roman" w:hAnsi="Courier New" w:cs="Courier New"/>
          <w:sz w:val="20"/>
          <w:szCs w:val="20"/>
        </w:rPr>
      </w:pPr>
      <w:r w:rsidRPr="0091645D">
        <w:rPr>
          <w:rFonts w:ascii="Courier New" w:eastAsia="Times New Roman" w:hAnsi="Courier New" w:cs="Courier New"/>
          <w:sz w:val="20"/>
          <w:szCs w:val="20"/>
        </w:rPr>
        <w:t>Floor Carpet: The contractor shall provide carpeting for all inner floors.</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Carpeting</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shall</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meet</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the</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requirements</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of</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Federal</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Specification DDD</w:t>
      </w:r>
      <w:r w:rsidRPr="0091645D">
        <w:rPr>
          <w:rFonts w:ascii="Cambria Math" w:eastAsia="Times New Roman" w:hAnsi="Cambria Math" w:cs="Cambria Math"/>
          <w:sz w:val="20"/>
          <w:szCs w:val="20"/>
        </w:rPr>
        <w:t>-</w:t>
      </w:r>
      <w:r w:rsidRPr="0091645D">
        <w:rPr>
          <w:rFonts w:ascii="Courier New" w:eastAsia="Times New Roman" w:hAnsi="Courier New" w:cs="Courier New"/>
          <w:sz w:val="20"/>
          <w:szCs w:val="20"/>
        </w:rPr>
        <w:t>C</w:t>
      </w:r>
      <w:r w:rsidRPr="0091645D">
        <w:rPr>
          <w:rFonts w:ascii="Cambria Math" w:eastAsia="Times New Roman" w:hAnsi="Cambria Math" w:cs="Cambria Math"/>
          <w:sz w:val="20"/>
          <w:szCs w:val="20"/>
        </w:rPr>
        <w:t>-</w:t>
      </w:r>
      <w:r w:rsidRPr="0091645D">
        <w:rPr>
          <w:rFonts w:ascii="Courier New" w:eastAsia="Times New Roman" w:hAnsi="Courier New" w:cs="Courier New"/>
          <w:sz w:val="20"/>
          <w:szCs w:val="20"/>
        </w:rPr>
        <w:t>95 and the fire rating requirements of the Federal Flammability Standard FF</w:t>
      </w:r>
      <w:r w:rsidRPr="0091645D">
        <w:rPr>
          <w:rFonts w:ascii="Cambria Math" w:eastAsia="Times New Roman" w:hAnsi="Cambria Math" w:cs="Cambria Math"/>
          <w:sz w:val="20"/>
          <w:szCs w:val="20"/>
        </w:rPr>
        <w:t>-</w:t>
      </w:r>
      <w:r w:rsidRPr="0091645D">
        <w:rPr>
          <w:rFonts w:ascii="Courier New" w:eastAsia="Times New Roman" w:hAnsi="Courier New" w:cs="Courier New"/>
          <w:sz w:val="20"/>
          <w:szCs w:val="20"/>
        </w:rPr>
        <w:t>1</w:t>
      </w:r>
      <w:r w:rsidRPr="0091645D">
        <w:rPr>
          <w:rFonts w:ascii="Cambria Math" w:eastAsia="Times New Roman" w:hAnsi="Cambria Math" w:cs="Cambria Math"/>
          <w:sz w:val="20"/>
          <w:szCs w:val="20"/>
        </w:rPr>
        <w:t>-</w:t>
      </w:r>
      <w:r w:rsidRPr="0091645D">
        <w:rPr>
          <w:rFonts w:ascii="Courier New" w:eastAsia="Times New Roman" w:hAnsi="Courier New" w:cs="Courier New"/>
          <w:sz w:val="20"/>
          <w:szCs w:val="20"/>
        </w:rPr>
        <w:t>70 in</w:t>
      </w:r>
      <w:r w:rsidRPr="0091645D">
        <w:rPr>
          <w:rFonts w:ascii="Courier New" w:eastAsia="Times New Roman" w:hAnsi="Courier New" w:cs="Courier New"/>
          <w:spacing w:val="-19"/>
          <w:sz w:val="20"/>
          <w:szCs w:val="20"/>
        </w:rPr>
        <w:t xml:space="preserve"> </w:t>
      </w:r>
      <w:r w:rsidRPr="0091645D">
        <w:rPr>
          <w:rFonts w:ascii="Courier New" w:eastAsia="Times New Roman" w:hAnsi="Courier New" w:cs="Courier New"/>
          <w:sz w:val="20"/>
          <w:szCs w:val="20"/>
        </w:rPr>
        <w:t>section 15.1.2. Carpeting shall be cemented to the floor and shall be provided with rubber molding.</w:t>
      </w:r>
    </w:p>
    <w:p w:rsidR="0091645D" w:rsidRPr="0091645D" w:rsidP="0091645D">
      <w:pPr>
        <w:numPr>
          <w:ilvl w:val="0"/>
          <w:numId w:val="2"/>
        </w:numPr>
        <w:tabs>
          <w:tab w:val="left" w:pos="1079"/>
        </w:tabs>
        <w:kinsoku w:val="0"/>
        <w:overflowPunct w:val="0"/>
        <w:spacing w:before="24" w:line="360" w:lineRule="auto"/>
        <w:ind w:right="484"/>
        <w:rPr>
          <w:rFonts w:ascii="Courier New" w:eastAsia="Times New Roman" w:hAnsi="Courier New" w:cs="Courier New"/>
          <w:sz w:val="20"/>
          <w:szCs w:val="20"/>
        </w:rPr>
      </w:pPr>
      <w:r w:rsidRPr="0091645D">
        <w:rPr>
          <w:rFonts w:ascii="Courier New" w:eastAsia="Times New Roman" w:hAnsi="Courier New" w:cs="Courier New"/>
          <w:sz w:val="20"/>
          <w:szCs w:val="20"/>
        </w:rPr>
        <w:t xml:space="preserve">Closure Panels: The contractor shall provide closure panels that close off airspaces between booths as well as between the booth and the facility walls. Closure strips shall be finished similarly to the external finish of the booth and shall be installed in a manner </w:t>
      </w:r>
      <w:r w:rsidRPr="0091645D">
        <w:rPr>
          <w:rFonts w:ascii="Courier New" w:eastAsia="Times New Roman" w:hAnsi="Courier New" w:cs="Courier New"/>
          <w:sz w:val="20"/>
          <w:szCs w:val="20"/>
        </w:rPr>
        <w:t>so as to</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not</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compromise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the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acoustical</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and</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vibration</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isolation</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of</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the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booths. Closures between the audiometric booth and the facility ceilings shall be provided by the audiology booth vendor/contractor.</w:t>
      </w:r>
    </w:p>
    <w:p w:rsidR="0091645D" w:rsidRPr="0091645D" w:rsidP="0091645D">
      <w:pPr>
        <w:numPr>
          <w:ilvl w:val="0"/>
          <w:numId w:val="2"/>
        </w:numPr>
        <w:tabs>
          <w:tab w:val="left" w:pos="1078"/>
        </w:tabs>
        <w:kinsoku w:val="0"/>
        <w:overflowPunct w:val="0"/>
        <w:spacing w:line="226" w:lineRule="exact"/>
        <w:ind w:left="1078" w:hanging="359"/>
        <w:rPr>
          <w:rFonts w:ascii="Courier New" w:eastAsia="Times New Roman" w:hAnsi="Courier New" w:cs="Courier New"/>
          <w:spacing w:val="-2"/>
          <w:sz w:val="20"/>
          <w:szCs w:val="20"/>
        </w:rPr>
      </w:pPr>
      <w:r w:rsidRPr="0091645D">
        <w:rPr>
          <w:rFonts w:ascii="Courier New" w:eastAsia="Times New Roman" w:hAnsi="Courier New" w:cs="Courier New"/>
          <w:sz w:val="20"/>
          <w:szCs w:val="20"/>
        </w:rPr>
        <w:t>All</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finishes</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shall</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be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approved</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by</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VA</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Interior</w:t>
      </w:r>
      <w:r w:rsidRPr="0091645D">
        <w:rPr>
          <w:rFonts w:ascii="Courier New" w:eastAsia="Times New Roman" w:hAnsi="Courier New" w:cs="Courier New"/>
          <w:spacing w:val="-11"/>
          <w:sz w:val="20"/>
          <w:szCs w:val="20"/>
        </w:rPr>
        <w:t xml:space="preserve"> </w:t>
      </w:r>
      <w:r w:rsidRPr="0091645D">
        <w:rPr>
          <w:rFonts w:ascii="Courier New" w:eastAsia="Times New Roman" w:hAnsi="Courier New" w:cs="Courier New"/>
          <w:spacing w:val="-2"/>
          <w:sz w:val="20"/>
          <w:szCs w:val="20"/>
        </w:rPr>
        <w:t>Designer.</w:t>
      </w:r>
    </w:p>
    <w:p w:rsidR="0091645D" w:rsidRPr="0091645D" w:rsidP="0091645D">
      <w:pPr>
        <w:numPr>
          <w:ilvl w:val="0"/>
          <w:numId w:val="2"/>
        </w:numPr>
        <w:tabs>
          <w:tab w:val="left" w:pos="1079"/>
        </w:tabs>
        <w:kinsoku w:val="0"/>
        <w:overflowPunct w:val="0"/>
        <w:spacing w:before="114" w:line="357" w:lineRule="auto"/>
        <w:ind w:right="603"/>
        <w:rPr>
          <w:rFonts w:ascii="Courier New" w:eastAsia="Times New Roman" w:hAnsi="Courier New" w:cs="Courier New"/>
          <w:sz w:val="20"/>
          <w:szCs w:val="20"/>
        </w:rPr>
      </w:pPr>
      <w:r w:rsidRPr="0091645D">
        <w:rPr>
          <w:rFonts w:ascii="Courier New" w:eastAsia="Times New Roman" w:hAnsi="Courier New" w:cs="Courier New"/>
          <w:sz w:val="20"/>
          <w:szCs w:val="20"/>
        </w:rPr>
        <w:t>Fabric</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must</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meet</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NFPA</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701</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and</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in</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combination</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with</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acoustic</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panels</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must be ASTME84 Class A fire rating and Flame Spread Index (FSI) of 0–</w:t>
      </w:r>
    </w:p>
    <w:p w:rsidR="0091645D" w:rsidRPr="0091645D" w:rsidP="0091645D">
      <w:pPr>
        <w:kinsoku w:val="0"/>
        <w:overflowPunct w:val="0"/>
        <w:spacing w:before="4"/>
        <w:ind w:left="1079"/>
        <w:rPr>
          <w:rFonts w:ascii="Courier New" w:eastAsia="Times New Roman" w:hAnsi="Courier New" w:cs="Courier New"/>
          <w:spacing w:val="-4"/>
          <w:sz w:val="20"/>
          <w:szCs w:val="20"/>
        </w:rPr>
      </w:pPr>
      <w:r w:rsidRPr="0091645D">
        <w:rPr>
          <w:rFonts w:ascii="Courier New" w:eastAsia="Times New Roman" w:hAnsi="Courier New" w:cs="Courier New"/>
          <w:sz w:val="20"/>
          <w:szCs w:val="20"/>
        </w:rPr>
        <w:t>25</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and</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a</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Smoke</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Developed</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Index</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(SDI)</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not</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exceeding</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pacing w:val="-4"/>
          <w:sz w:val="20"/>
          <w:szCs w:val="20"/>
        </w:rPr>
        <w:t>450.</w:t>
      </w:r>
    </w:p>
    <w:p w:rsidR="0091645D" w:rsidRPr="0091645D" w:rsidP="0091645D">
      <w:pPr>
        <w:numPr>
          <w:ilvl w:val="0"/>
          <w:numId w:val="2"/>
        </w:numPr>
        <w:tabs>
          <w:tab w:val="left" w:pos="1078"/>
        </w:tabs>
        <w:kinsoku w:val="0"/>
        <w:overflowPunct w:val="0"/>
        <w:spacing w:before="114" w:line="360" w:lineRule="auto"/>
        <w:ind w:left="1078" w:right="484"/>
        <w:rPr>
          <w:rFonts w:ascii="Courier New" w:eastAsia="Times New Roman" w:hAnsi="Courier New" w:cs="Courier New"/>
          <w:sz w:val="20"/>
          <w:szCs w:val="20"/>
        </w:rPr>
      </w:pPr>
      <w:r w:rsidRPr="0091645D">
        <w:rPr>
          <w:rFonts w:ascii="Courier New" w:eastAsia="Times New Roman" w:hAnsi="Courier New" w:cs="Courier New"/>
          <w:sz w:val="20"/>
          <w:szCs w:val="20"/>
        </w:rPr>
        <w:t xml:space="preserve">Carpet can be broadloom or tile, but installation method is to be </w:t>
      </w:r>
      <w:r w:rsidRPr="0091645D">
        <w:rPr>
          <w:rFonts w:ascii="Courier New" w:eastAsia="Times New Roman" w:hAnsi="Courier New" w:cs="Courier New"/>
          <w:sz w:val="20"/>
          <w:szCs w:val="20"/>
        </w:rPr>
        <w:t>glue</w:t>
      </w:r>
      <w:r w:rsidRPr="0091645D">
        <w:rPr>
          <w:rFonts w:ascii="Courier New" w:eastAsia="Times New Roman" w:hAnsi="Courier New" w:cs="Courier New"/>
          <w:sz w:val="20"/>
          <w:szCs w:val="20"/>
        </w:rPr>
        <w:t xml:space="preserve"> down. Carpet material must meet the following requirements at a minimum: Fiber type: Color Strand Nylon, Backing: </w:t>
      </w:r>
      <w:r w:rsidRPr="0091645D">
        <w:rPr>
          <w:rFonts w:ascii="Courier New" w:eastAsia="Times New Roman" w:hAnsi="Courier New" w:cs="Courier New"/>
          <w:sz w:val="20"/>
          <w:szCs w:val="20"/>
        </w:rPr>
        <w:t>Weldlock</w:t>
      </w:r>
      <w:r w:rsidRPr="0091645D">
        <w:rPr>
          <w:rFonts w:ascii="Courier New" w:eastAsia="Times New Roman" w:hAnsi="Courier New" w:cs="Courier New"/>
          <w:sz w:val="20"/>
          <w:szCs w:val="20"/>
        </w:rPr>
        <w:t xml:space="preserve">, </w:t>
      </w:r>
      <w:r w:rsidRPr="0091645D">
        <w:rPr>
          <w:rFonts w:ascii="Courier New" w:eastAsia="Times New Roman" w:hAnsi="Courier New" w:cs="Courier New"/>
          <w:sz w:val="20"/>
          <w:szCs w:val="20"/>
        </w:rPr>
        <w:t>Construction:Tufted</w:t>
      </w:r>
      <w:r w:rsidRPr="0091645D">
        <w:rPr>
          <w:rFonts w:ascii="Courier New" w:eastAsia="Times New Roman" w:hAnsi="Courier New" w:cs="Courier New"/>
          <w:sz w:val="20"/>
          <w:szCs w:val="20"/>
        </w:rPr>
        <w:t>, Size: 12 FT or tile of 12” or more, Pile: .150 or more,</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surface</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appearance:</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textured</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heathered</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Loop,</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dye</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method:</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solution Dyed, Guage: 1/10,Tufted weight 20 oz/yd2, stitches per inch: 7.67, Strain</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Release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technology:</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to</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be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present,</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Density</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5179,</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Weight</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 xml:space="preserve">Density: 103597, Flammability ASTM E648 Class 1 (glue Down), Smoke Density ASTM E662 Less than 450, To include </w:t>
      </w:r>
      <w:r w:rsidRPr="0091645D">
        <w:rPr>
          <w:rFonts w:ascii="Courier New" w:eastAsia="Times New Roman" w:hAnsi="Courier New" w:cs="Courier New"/>
          <w:sz w:val="20"/>
          <w:szCs w:val="20"/>
        </w:rPr>
        <w:t>Soikl</w:t>
      </w:r>
      <w:r w:rsidRPr="0091645D">
        <w:rPr>
          <w:rFonts w:ascii="Courier New" w:eastAsia="Times New Roman" w:hAnsi="Courier New" w:cs="Courier New"/>
          <w:sz w:val="20"/>
          <w:szCs w:val="20"/>
        </w:rPr>
        <w:t xml:space="preserve"> Release Technology.</w:t>
      </w:r>
    </w:p>
    <w:p w:rsidR="0091645D" w:rsidRPr="0091645D" w:rsidP="0091645D">
      <w:pPr>
        <w:numPr>
          <w:ilvl w:val="0"/>
          <w:numId w:val="2"/>
        </w:numPr>
        <w:tabs>
          <w:tab w:val="left" w:pos="1078"/>
        </w:tabs>
        <w:kinsoku w:val="0"/>
        <w:overflowPunct w:val="0"/>
        <w:spacing w:before="114" w:line="360" w:lineRule="auto"/>
        <w:ind w:left="1078" w:right="484"/>
        <w:rPr>
          <w:rFonts w:ascii="Courier New" w:eastAsia="Times New Roman" w:hAnsi="Courier New" w:cs="Courier New"/>
          <w:sz w:val="20"/>
          <w:szCs w:val="20"/>
        </w:rPr>
        <w:sectPr>
          <w:headerReference w:type="default" r:id="rId30"/>
          <w:footerReference w:type="default" r:id="rId31"/>
          <w:pgSz w:w="12240" w:h="15840"/>
          <w:pgMar w:top="1080" w:right="1440" w:bottom="1080" w:left="1440" w:header="360" w:footer="360"/>
          <w:cols w:space="720"/>
          <w:noEndnote/>
        </w:sectPr>
      </w:pPr>
    </w:p>
    <w:p w:rsidR="0091645D" w:rsidRPr="0091645D" w:rsidP="0091645D">
      <w:pPr>
        <w:tabs>
          <w:tab w:val="left" w:pos="1014"/>
        </w:tabs>
        <w:kinsoku w:val="0"/>
        <w:overflowPunct w:val="0"/>
        <w:spacing w:before="81"/>
        <w:ind w:left="369"/>
        <w:rPr>
          <w:rFonts w:ascii="Courier New" w:eastAsia="Times New Roman" w:hAnsi="Courier New" w:cs="Courier New"/>
          <w:b/>
          <w:bCs/>
          <w:spacing w:val="-2"/>
          <w:position w:val="1"/>
          <w:sz w:val="20"/>
          <w:szCs w:val="20"/>
        </w:rPr>
      </w:pPr>
      <w:r w:rsidRPr="0091645D">
        <w:rPr>
          <w:rFonts w:ascii="Times New Roman" w:eastAsia="Times New Roman" w:hAnsi="Times New Roman" w:cs="Times New Roman"/>
          <w:noProof/>
          <w:sz w:val="24"/>
          <w:szCs w:val="24"/>
        </w:rPr>
        <w:drawing>
          <wp:inline distT="0" distB="0" distL="0" distR="0">
            <wp:extent cx="219075" cy="95250"/>
            <wp:effectExtent l="0" t="0" r="9525" b="0"/>
            <wp:docPr id="1967431550" name="Picture 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95250"/>
                    </a:xfrm>
                    <a:prstGeom prst="rect">
                      <a:avLst/>
                    </a:prstGeom>
                    <a:noFill/>
                    <a:ln>
                      <a:noFill/>
                    </a:ln>
                  </pic:spPr>
                </pic:pic>
              </a:graphicData>
            </a:graphic>
          </wp:inline>
        </w:drawing>
      </w:r>
      <w:r w:rsidRPr="0091645D">
        <w:rPr>
          <w:rFonts w:ascii="Times New Roman" w:eastAsia="Times New Roman" w:hAnsi="Times New Roman" w:cs="Times New Roman"/>
          <w:position w:val="1"/>
          <w:sz w:val="20"/>
          <w:szCs w:val="20"/>
        </w:rPr>
        <w:tab/>
      </w:r>
      <w:bookmarkStart w:id="1" w:name="1.2   ACOUSTICAL PERFORMANCE REQUIREMENT"/>
      <w:bookmarkEnd w:id="1"/>
      <w:r w:rsidRPr="0091645D">
        <w:rPr>
          <w:rFonts w:ascii="Courier New" w:eastAsia="Times New Roman" w:hAnsi="Courier New" w:cs="Courier New"/>
          <w:b/>
          <w:bCs/>
          <w:position w:val="1"/>
          <w:sz w:val="20"/>
          <w:szCs w:val="20"/>
        </w:rPr>
        <w:t>ACOUSTICAL</w:t>
      </w:r>
      <w:r w:rsidRPr="0091645D">
        <w:rPr>
          <w:rFonts w:ascii="Courier New" w:eastAsia="Times New Roman" w:hAnsi="Courier New" w:cs="Courier New"/>
          <w:b/>
          <w:bCs/>
          <w:spacing w:val="-13"/>
          <w:position w:val="1"/>
          <w:sz w:val="20"/>
          <w:szCs w:val="20"/>
        </w:rPr>
        <w:t xml:space="preserve"> </w:t>
      </w:r>
      <w:r w:rsidRPr="0091645D">
        <w:rPr>
          <w:rFonts w:ascii="Courier New" w:eastAsia="Times New Roman" w:hAnsi="Courier New" w:cs="Courier New"/>
          <w:b/>
          <w:bCs/>
          <w:position w:val="1"/>
          <w:sz w:val="20"/>
          <w:szCs w:val="20"/>
        </w:rPr>
        <w:t>PERFORMANCE</w:t>
      </w:r>
      <w:r w:rsidRPr="0091645D">
        <w:rPr>
          <w:rFonts w:ascii="Courier New" w:eastAsia="Times New Roman" w:hAnsi="Courier New" w:cs="Courier New"/>
          <w:b/>
          <w:bCs/>
          <w:spacing w:val="-14"/>
          <w:position w:val="1"/>
          <w:sz w:val="20"/>
          <w:szCs w:val="20"/>
        </w:rPr>
        <w:t xml:space="preserve"> </w:t>
      </w:r>
      <w:r w:rsidRPr="0091645D">
        <w:rPr>
          <w:rFonts w:ascii="Courier New" w:eastAsia="Times New Roman" w:hAnsi="Courier New" w:cs="Courier New"/>
          <w:b/>
          <w:bCs/>
          <w:spacing w:val="-2"/>
          <w:position w:val="1"/>
          <w:sz w:val="20"/>
          <w:szCs w:val="20"/>
        </w:rPr>
        <w:t>REQUIREMENTS</w:t>
      </w:r>
    </w:p>
    <w:p w:rsidR="0091645D" w:rsidRPr="0091645D" w:rsidP="0091645D">
      <w:pPr>
        <w:numPr>
          <w:ilvl w:val="0"/>
          <w:numId w:val="3"/>
        </w:numPr>
        <w:tabs>
          <w:tab w:val="left" w:pos="1079"/>
        </w:tabs>
        <w:kinsoku w:val="0"/>
        <w:overflowPunct w:val="0"/>
        <w:spacing w:before="114" w:line="360" w:lineRule="auto"/>
        <w:ind w:right="605"/>
        <w:rPr>
          <w:rFonts w:ascii="Courier New" w:eastAsia="Times New Roman" w:hAnsi="Courier New" w:cs="Courier New"/>
          <w:sz w:val="20"/>
          <w:szCs w:val="20"/>
        </w:rPr>
      </w:pPr>
      <w:r w:rsidRPr="0091645D">
        <w:rPr>
          <w:rFonts w:ascii="Courier New" w:eastAsia="Times New Roman" w:hAnsi="Courier New" w:cs="Courier New"/>
          <w:sz w:val="20"/>
          <w:szCs w:val="20"/>
        </w:rPr>
        <w:t>Acoustical</w:t>
      </w:r>
      <w:r w:rsidRPr="0091645D">
        <w:rPr>
          <w:rFonts w:ascii="Courier New" w:eastAsia="Times New Roman" w:hAnsi="Courier New" w:cs="Courier New"/>
          <w:spacing w:val="-9"/>
          <w:sz w:val="20"/>
          <w:szCs w:val="20"/>
        </w:rPr>
        <w:t xml:space="preserve"> </w:t>
      </w:r>
      <w:r w:rsidRPr="0091645D">
        <w:rPr>
          <w:rFonts w:ascii="Courier New" w:eastAsia="Times New Roman" w:hAnsi="Courier New" w:cs="Courier New"/>
          <w:sz w:val="20"/>
          <w:szCs w:val="20"/>
        </w:rPr>
        <w:t>Performance:</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Audiometric</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booths</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and</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the</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components</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 xml:space="preserve">utilized to construct them shall meet the minimum </w:t>
      </w:r>
      <w:r w:rsidRPr="0091645D">
        <w:rPr>
          <w:rFonts w:ascii="Courier New" w:eastAsia="Times New Roman" w:hAnsi="Courier New" w:cs="Courier New"/>
          <w:sz w:val="20"/>
          <w:szCs w:val="20"/>
        </w:rPr>
        <w:t>acoustical</w:t>
      </w:r>
      <w:r w:rsidRPr="0091645D">
        <w:rPr>
          <w:rFonts w:ascii="Courier New" w:eastAsia="Times New Roman" w:hAnsi="Courier New" w:cs="Courier New"/>
          <w:sz w:val="20"/>
          <w:szCs w:val="20"/>
        </w:rPr>
        <w:t xml:space="preserve"> requirements detailed in this section.</w:t>
      </w:r>
    </w:p>
    <w:p w:rsidR="0091645D" w:rsidRPr="0091645D" w:rsidP="0091645D">
      <w:pPr>
        <w:numPr>
          <w:ilvl w:val="0"/>
          <w:numId w:val="3"/>
        </w:numPr>
        <w:tabs>
          <w:tab w:val="left" w:pos="1079"/>
        </w:tabs>
        <w:kinsoku w:val="0"/>
        <w:overflowPunct w:val="0"/>
        <w:spacing w:line="360" w:lineRule="auto"/>
        <w:ind w:right="723"/>
        <w:rPr>
          <w:rFonts w:ascii="Courier New" w:eastAsia="Times New Roman" w:hAnsi="Courier New" w:cs="Courier New"/>
          <w:sz w:val="20"/>
          <w:szCs w:val="20"/>
        </w:rPr>
      </w:pPr>
      <w:r w:rsidRPr="0091645D">
        <w:rPr>
          <w:rFonts w:ascii="Courier New" w:eastAsia="Times New Roman" w:hAnsi="Courier New" w:cs="Courier New"/>
          <w:sz w:val="20"/>
          <w:szCs w:val="20"/>
        </w:rPr>
        <w:t>Enclosure</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Noise</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Reduction:</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Audiometric</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booths</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shall</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meet</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the</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airborne noise reduction requirements specified in Table 2, when measured in accordance with ASTM E596</w:t>
      </w:r>
      <w:r w:rsidRPr="0091645D">
        <w:rPr>
          <w:rFonts w:ascii="Cambria Math" w:eastAsia="Times New Roman" w:hAnsi="Cambria Math" w:cs="Cambria Math"/>
          <w:sz w:val="20"/>
          <w:szCs w:val="20"/>
        </w:rPr>
        <w:t>-</w:t>
      </w:r>
      <w:r w:rsidRPr="0091645D">
        <w:rPr>
          <w:rFonts w:ascii="Courier New" w:eastAsia="Times New Roman" w:hAnsi="Courier New" w:cs="Courier New"/>
          <w:sz w:val="20"/>
          <w:szCs w:val="20"/>
        </w:rPr>
        <w:t>90:</w:t>
      </w:r>
    </w:p>
    <w:p w:rsidR="0091645D" w:rsidRPr="0091645D" w:rsidP="0091645D">
      <w:pPr>
        <w:kinsoku w:val="0"/>
        <w:overflowPunct w:val="0"/>
        <w:spacing w:before="58"/>
        <w:ind w:left="6" w:right="6"/>
        <w:jc w:val="center"/>
        <w:rPr>
          <w:rFonts w:ascii="Courier New" w:eastAsia="Times New Roman" w:hAnsi="Courier New" w:cs="Courier New"/>
          <w:spacing w:val="-10"/>
          <w:sz w:val="20"/>
          <w:szCs w:val="20"/>
        </w:rPr>
      </w:pPr>
      <w:r w:rsidRPr="0091645D">
        <w:rPr>
          <w:rFonts w:ascii="Courier New" w:eastAsia="Times New Roman" w:hAnsi="Courier New" w:cs="Courier New"/>
          <w:sz w:val="20"/>
          <w:szCs w:val="20"/>
        </w:rPr>
        <w:t>Table</w:t>
      </w:r>
      <w:r w:rsidRPr="0091645D">
        <w:rPr>
          <w:rFonts w:ascii="Courier New" w:eastAsia="Times New Roman" w:hAnsi="Courier New" w:cs="Courier New"/>
          <w:spacing w:val="-25"/>
          <w:sz w:val="20"/>
          <w:szCs w:val="20"/>
        </w:rPr>
        <w:t xml:space="preserve"> </w:t>
      </w:r>
      <w:r w:rsidRPr="0091645D">
        <w:rPr>
          <w:rFonts w:ascii="Courier New" w:eastAsia="Times New Roman" w:hAnsi="Courier New" w:cs="Courier New"/>
          <w:spacing w:val="-10"/>
          <w:sz w:val="20"/>
          <w:szCs w:val="20"/>
        </w:rPr>
        <w:t>2</w:t>
      </w:r>
    </w:p>
    <w:p w:rsidR="0091645D" w:rsidRPr="0091645D" w:rsidP="0091645D">
      <w:pPr>
        <w:kinsoku w:val="0"/>
        <w:overflowPunct w:val="0"/>
        <w:spacing w:before="59"/>
        <w:ind w:left="5" w:right="7"/>
        <w:jc w:val="center"/>
        <w:rPr>
          <w:rFonts w:ascii="Courier New" w:eastAsia="Times New Roman" w:hAnsi="Courier New" w:cs="Courier New"/>
          <w:spacing w:val="-2"/>
          <w:sz w:val="20"/>
          <w:szCs w:val="20"/>
        </w:rPr>
      </w:pPr>
      <w:r w:rsidRPr="0091645D">
        <w:rPr>
          <w:rFonts w:ascii="Courier New" w:eastAsia="Times New Roman" w:hAnsi="Courier New" w:cs="Courier New"/>
          <w:sz w:val="20"/>
          <w:szCs w:val="20"/>
        </w:rPr>
        <w:t>Minimum</w:t>
      </w:r>
      <w:r w:rsidRPr="0091645D">
        <w:rPr>
          <w:rFonts w:ascii="Courier New" w:eastAsia="Times New Roman" w:hAnsi="Courier New" w:cs="Courier New"/>
          <w:spacing w:val="-30"/>
          <w:sz w:val="20"/>
          <w:szCs w:val="20"/>
        </w:rPr>
        <w:t xml:space="preserve"> </w:t>
      </w:r>
      <w:r w:rsidRPr="0091645D">
        <w:rPr>
          <w:rFonts w:ascii="Courier New" w:eastAsia="Times New Roman" w:hAnsi="Courier New" w:cs="Courier New"/>
          <w:sz w:val="20"/>
          <w:szCs w:val="20"/>
        </w:rPr>
        <w:t>Noise</w:t>
      </w:r>
      <w:r w:rsidRPr="0091645D">
        <w:rPr>
          <w:rFonts w:ascii="Courier New" w:eastAsia="Times New Roman" w:hAnsi="Courier New" w:cs="Courier New"/>
          <w:spacing w:val="-27"/>
          <w:sz w:val="20"/>
          <w:szCs w:val="20"/>
        </w:rPr>
        <w:t xml:space="preserve"> </w:t>
      </w:r>
      <w:r w:rsidRPr="0091645D">
        <w:rPr>
          <w:rFonts w:ascii="Courier New" w:eastAsia="Times New Roman" w:hAnsi="Courier New" w:cs="Courier New"/>
          <w:sz w:val="20"/>
          <w:szCs w:val="20"/>
        </w:rPr>
        <w:t>Reduction</w:t>
      </w:r>
      <w:r w:rsidRPr="0091645D">
        <w:rPr>
          <w:rFonts w:ascii="Courier New" w:eastAsia="Times New Roman" w:hAnsi="Courier New" w:cs="Courier New"/>
          <w:spacing w:val="-28"/>
          <w:sz w:val="20"/>
          <w:szCs w:val="20"/>
        </w:rPr>
        <w:t xml:space="preserve"> </w:t>
      </w:r>
      <w:r w:rsidRPr="0091645D">
        <w:rPr>
          <w:rFonts w:ascii="Courier New" w:eastAsia="Times New Roman" w:hAnsi="Courier New" w:cs="Courier New"/>
          <w:sz w:val="20"/>
          <w:szCs w:val="20"/>
        </w:rPr>
        <w:t>for</w:t>
      </w:r>
      <w:r w:rsidRPr="0091645D">
        <w:rPr>
          <w:rFonts w:ascii="Courier New" w:eastAsia="Times New Roman" w:hAnsi="Courier New" w:cs="Courier New"/>
          <w:spacing w:val="-27"/>
          <w:sz w:val="20"/>
          <w:szCs w:val="20"/>
        </w:rPr>
        <w:t xml:space="preserve"> </w:t>
      </w:r>
      <w:r w:rsidRPr="0091645D">
        <w:rPr>
          <w:rFonts w:ascii="Courier New" w:eastAsia="Times New Roman" w:hAnsi="Courier New" w:cs="Courier New"/>
          <w:sz w:val="20"/>
          <w:szCs w:val="20"/>
        </w:rPr>
        <w:t>Audiometric</w:t>
      </w:r>
      <w:r w:rsidRPr="0091645D">
        <w:rPr>
          <w:rFonts w:ascii="Courier New" w:eastAsia="Times New Roman" w:hAnsi="Courier New" w:cs="Courier New"/>
          <w:spacing w:val="-25"/>
          <w:sz w:val="20"/>
          <w:szCs w:val="20"/>
        </w:rPr>
        <w:t xml:space="preserve"> </w:t>
      </w:r>
      <w:r w:rsidRPr="0091645D">
        <w:rPr>
          <w:rFonts w:ascii="Courier New" w:eastAsia="Times New Roman" w:hAnsi="Courier New" w:cs="Courier New"/>
          <w:spacing w:val="-2"/>
          <w:sz w:val="20"/>
          <w:szCs w:val="20"/>
        </w:rPr>
        <w:t>Booths/Rooms/Suites</w:t>
      </w:r>
    </w:p>
    <w:p w:rsidR="0091645D" w:rsidRPr="0091645D" w:rsidP="0091645D">
      <w:pPr>
        <w:kinsoku w:val="0"/>
        <w:overflowPunct w:val="0"/>
        <w:spacing w:before="3"/>
        <w:rPr>
          <w:rFonts w:ascii="Courier New" w:eastAsia="Times New Roman" w:hAnsi="Courier New" w:cs="Courier New"/>
          <w:sz w:val="5"/>
          <w:szCs w:val="5"/>
        </w:rPr>
      </w:pPr>
    </w:p>
    <w:tbl>
      <w:tblPr>
        <w:tblW w:w="0" w:type="auto"/>
        <w:tblInd w:w="1040" w:type="dxa"/>
        <w:tblLayout w:type="fixed"/>
        <w:tblCellMar>
          <w:top w:w="0" w:type="dxa"/>
          <w:left w:w="0" w:type="dxa"/>
          <w:bottom w:w="0" w:type="dxa"/>
          <w:right w:w="0" w:type="dxa"/>
        </w:tblCellMar>
        <w:tblLook w:val="0000"/>
      </w:tblPr>
      <w:tblGrid>
        <w:gridCol w:w="2544"/>
        <w:gridCol w:w="2695"/>
        <w:gridCol w:w="2772"/>
      </w:tblGrid>
      <w:tr w:rsidTr="002A2CE7">
        <w:tblPrEx>
          <w:tblW w:w="0" w:type="auto"/>
          <w:tblInd w:w="1040" w:type="dxa"/>
          <w:tblLayout w:type="fixed"/>
          <w:tblCellMar>
            <w:top w:w="0" w:type="dxa"/>
            <w:left w:w="0" w:type="dxa"/>
            <w:bottom w:w="0" w:type="dxa"/>
            <w:right w:w="0" w:type="dxa"/>
          </w:tblCellMar>
          <w:tblLook w:val="0000"/>
        </w:tblPrEx>
        <w:trPr>
          <w:trHeight w:val="921"/>
        </w:trPr>
        <w:tc>
          <w:tcPr>
            <w:tcW w:w="2544"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121"/>
              <w:ind w:left="624" w:right="612"/>
              <w:jc w:val="center"/>
              <w:rPr>
                <w:rFonts w:ascii="Courier New" w:eastAsia="Times New Roman" w:hAnsi="Courier New" w:cs="Courier New"/>
                <w:spacing w:val="-2"/>
                <w:sz w:val="20"/>
                <w:szCs w:val="20"/>
              </w:rPr>
            </w:pPr>
            <w:r w:rsidRPr="0091645D">
              <w:rPr>
                <w:rFonts w:ascii="Courier New" w:eastAsia="Times New Roman" w:hAnsi="Courier New" w:cs="Courier New"/>
                <w:spacing w:val="-2"/>
                <w:sz w:val="20"/>
                <w:szCs w:val="20"/>
              </w:rPr>
              <w:t>Octave</w:t>
            </w:r>
            <w:r w:rsidRPr="0091645D">
              <w:rPr>
                <w:rFonts w:ascii="Courier New" w:eastAsia="Times New Roman" w:hAnsi="Courier New" w:cs="Courier New"/>
                <w:spacing w:val="-30"/>
                <w:sz w:val="20"/>
                <w:szCs w:val="20"/>
              </w:rPr>
              <w:t xml:space="preserve"> </w:t>
            </w:r>
            <w:r w:rsidRPr="0091645D">
              <w:rPr>
                <w:rFonts w:ascii="Courier New" w:eastAsia="Times New Roman" w:hAnsi="Courier New" w:cs="Courier New"/>
                <w:spacing w:val="-2"/>
                <w:sz w:val="20"/>
                <w:szCs w:val="20"/>
              </w:rPr>
              <w:t>Band Frequency</w:t>
            </w:r>
          </w:p>
          <w:p w:rsidR="0091645D" w:rsidRPr="0091645D" w:rsidP="0091645D">
            <w:pPr>
              <w:kinsoku w:val="0"/>
              <w:overflowPunct w:val="0"/>
              <w:spacing w:before="58"/>
              <w:ind w:left="6" w:right="3"/>
              <w:jc w:val="center"/>
              <w:rPr>
                <w:rFonts w:ascii="Courier New" w:eastAsia="Times New Roman" w:hAnsi="Courier New" w:cs="Courier New"/>
                <w:spacing w:val="-2"/>
                <w:sz w:val="20"/>
                <w:szCs w:val="20"/>
              </w:rPr>
            </w:pPr>
            <w:r w:rsidRPr="0091645D">
              <w:rPr>
                <w:rFonts w:ascii="Courier New" w:eastAsia="Times New Roman" w:hAnsi="Courier New" w:cs="Courier New"/>
                <w:sz w:val="20"/>
                <w:szCs w:val="20"/>
              </w:rPr>
              <w:t>Center</w:t>
            </w:r>
            <w:r w:rsidRPr="0091645D">
              <w:rPr>
                <w:rFonts w:ascii="Courier New" w:eastAsia="Times New Roman" w:hAnsi="Courier New" w:cs="Courier New"/>
                <w:spacing w:val="-28"/>
                <w:sz w:val="20"/>
                <w:szCs w:val="20"/>
              </w:rPr>
              <w:t xml:space="preserve"> </w:t>
            </w:r>
            <w:r w:rsidRPr="0091645D">
              <w:rPr>
                <w:rFonts w:ascii="Courier New" w:eastAsia="Times New Roman" w:hAnsi="Courier New" w:cs="Courier New"/>
                <w:spacing w:val="-2"/>
                <w:sz w:val="20"/>
                <w:szCs w:val="20"/>
              </w:rPr>
              <w:t>Frequency</w:t>
            </w:r>
          </w:p>
        </w:tc>
        <w:tc>
          <w:tcPr>
            <w:tcW w:w="2695"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61" w:line="302" w:lineRule="auto"/>
              <w:ind w:left="638" w:right="632" w:firstLine="2"/>
              <w:jc w:val="center"/>
              <w:rPr>
                <w:rFonts w:ascii="Courier New" w:eastAsia="Times New Roman" w:hAnsi="Courier New" w:cs="Courier New"/>
                <w:spacing w:val="-2"/>
                <w:sz w:val="20"/>
                <w:szCs w:val="20"/>
              </w:rPr>
            </w:pPr>
            <w:r w:rsidRPr="0091645D">
              <w:rPr>
                <w:rFonts w:ascii="Courier New" w:eastAsia="Times New Roman" w:hAnsi="Courier New" w:cs="Courier New"/>
                <w:sz w:val="20"/>
                <w:szCs w:val="20"/>
              </w:rPr>
              <w:t xml:space="preserve">Single Wall </w:t>
            </w:r>
            <w:r w:rsidRPr="0091645D">
              <w:rPr>
                <w:rFonts w:ascii="Courier New" w:eastAsia="Times New Roman" w:hAnsi="Courier New" w:cs="Courier New"/>
                <w:spacing w:val="-2"/>
                <w:sz w:val="20"/>
                <w:szCs w:val="20"/>
              </w:rPr>
              <w:t>Control</w:t>
            </w:r>
            <w:r w:rsidRPr="0091645D">
              <w:rPr>
                <w:rFonts w:ascii="Courier New" w:eastAsia="Times New Roman" w:hAnsi="Courier New" w:cs="Courier New"/>
                <w:spacing w:val="-30"/>
                <w:sz w:val="20"/>
                <w:szCs w:val="20"/>
              </w:rPr>
              <w:t xml:space="preserve"> </w:t>
            </w:r>
            <w:r w:rsidRPr="0091645D">
              <w:rPr>
                <w:rFonts w:ascii="Courier New" w:eastAsia="Times New Roman" w:hAnsi="Courier New" w:cs="Courier New"/>
                <w:spacing w:val="-2"/>
                <w:sz w:val="20"/>
                <w:szCs w:val="20"/>
              </w:rPr>
              <w:t>Room</w:t>
            </w:r>
          </w:p>
          <w:p w:rsidR="0091645D" w:rsidRPr="0091645D" w:rsidP="0091645D">
            <w:pPr>
              <w:kinsoku w:val="0"/>
              <w:overflowPunct w:val="0"/>
              <w:ind w:left="7" w:right="2"/>
              <w:jc w:val="center"/>
              <w:rPr>
                <w:rFonts w:ascii="Courier New" w:eastAsia="Times New Roman" w:hAnsi="Courier New" w:cs="Courier New"/>
                <w:spacing w:val="-4"/>
                <w:sz w:val="20"/>
                <w:szCs w:val="20"/>
              </w:rPr>
            </w:pPr>
            <w:r w:rsidRPr="0091645D">
              <w:rPr>
                <w:rFonts w:ascii="Courier New" w:eastAsia="Times New Roman" w:hAnsi="Courier New" w:cs="Courier New"/>
                <w:sz w:val="20"/>
                <w:szCs w:val="20"/>
              </w:rPr>
              <w:t>Noise</w:t>
            </w:r>
            <w:r w:rsidRPr="0091645D">
              <w:rPr>
                <w:rFonts w:ascii="Courier New" w:eastAsia="Times New Roman" w:hAnsi="Courier New" w:cs="Courier New"/>
                <w:spacing w:val="-29"/>
                <w:sz w:val="20"/>
                <w:szCs w:val="20"/>
              </w:rPr>
              <w:t xml:space="preserve"> </w:t>
            </w:r>
            <w:r w:rsidRPr="0091645D">
              <w:rPr>
                <w:rFonts w:ascii="Courier New" w:eastAsia="Times New Roman" w:hAnsi="Courier New" w:cs="Courier New"/>
                <w:sz w:val="20"/>
                <w:szCs w:val="20"/>
              </w:rPr>
              <w:t>Reduction</w:t>
            </w:r>
            <w:r w:rsidRPr="0091645D">
              <w:rPr>
                <w:rFonts w:ascii="Courier New" w:eastAsia="Times New Roman" w:hAnsi="Courier New" w:cs="Courier New"/>
                <w:spacing w:val="-28"/>
                <w:sz w:val="20"/>
                <w:szCs w:val="20"/>
              </w:rPr>
              <w:t xml:space="preserve"> </w:t>
            </w:r>
            <w:r w:rsidRPr="0091645D">
              <w:rPr>
                <w:rFonts w:ascii="Courier New" w:eastAsia="Times New Roman" w:hAnsi="Courier New" w:cs="Courier New"/>
                <w:spacing w:val="-4"/>
                <w:sz w:val="20"/>
                <w:szCs w:val="20"/>
              </w:rPr>
              <w:t>(dB)</w:t>
            </w:r>
          </w:p>
        </w:tc>
        <w:tc>
          <w:tcPr>
            <w:tcW w:w="2772"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8" w:line="280" w:lineRule="atLeast"/>
              <w:ind w:left="24" w:right="17"/>
              <w:jc w:val="center"/>
              <w:rPr>
                <w:rFonts w:ascii="Courier New" w:eastAsia="Times New Roman" w:hAnsi="Courier New" w:cs="Courier New"/>
                <w:sz w:val="20"/>
                <w:szCs w:val="20"/>
              </w:rPr>
            </w:pPr>
            <w:r w:rsidRPr="0091645D">
              <w:rPr>
                <w:rFonts w:ascii="Courier New" w:eastAsia="Times New Roman" w:hAnsi="Courier New" w:cs="Courier New"/>
                <w:sz w:val="20"/>
                <w:szCs w:val="20"/>
              </w:rPr>
              <w:t>Double Wall Booths/Rooms Suites Noise</w:t>
            </w:r>
            <w:r w:rsidRPr="0091645D">
              <w:rPr>
                <w:rFonts w:ascii="Courier New" w:eastAsia="Times New Roman" w:hAnsi="Courier New" w:cs="Courier New"/>
                <w:spacing w:val="-32"/>
                <w:sz w:val="20"/>
                <w:szCs w:val="20"/>
              </w:rPr>
              <w:t xml:space="preserve"> </w:t>
            </w:r>
            <w:r w:rsidRPr="0091645D">
              <w:rPr>
                <w:rFonts w:ascii="Courier New" w:eastAsia="Times New Roman" w:hAnsi="Courier New" w:cs="Courier New"/>
                <w:sz w:val="20"/>
                <w:szCs w:val="20"/>
              </w:rPr>
              <w:t>Reduction</w:t>
            </w:r>
            <w:r w:rsidRPr="0091645D">
              <w:rPr>
                <w:rFonts w:ascii="Courier New" w:eastAsia="Times New Roman" w:hAnsi="Courier New" w:cs="Courier New"/>
                <w:spacing w:val="-30"/>
                <w:sz w:val="20"/>
                <w:szCs w:val="20"/>
              </w:rPr>
              <w:t xml:space="preserve"> </w:t>
            </w:r>
            <w:r w:rsidRPr="0091645D">
              <w:rPr>
                <w:rFonts w:ascii="Courier New" w:eastAsia="Times New Roman" w:hAnsi="Courier New" w:cs="Courier New"/>
                <w:sz w:val="20"/>
                <w:szCs w:val="20"/>
              </w:rPr>
              <w:t>(dB)</w:t>
            </w:r>
          </w:p>
        </w:tc>
      </w:tr>
      <w:tr w:rsidTr="002A2CE7">
        <w:tblPrEx>
          <w:tblW w:w="0" w:type="auto"/>
          <w:tblInd w:w="1040" w:type="dxa"/>
          <w:tblLayout w:type="fixed"/>
          <w:tblCellMar>
            <w:top w:w="0" w:type="dxa"/>
            <w:left w:w="0" w:type="dxa"/>
            <w:bottom w:w="0" w:type="dxa"/>
            <w:right w:w="0" w:type="dxa"/>
          </w:tblCellMar>
          <w:tblLook w:val="0000"/>
        </w:tblPrEx>
        <w:trPr>
          <w:trHeight w:val="345"/>
        </w:trPr>
        <w:tc>
          <w:tcPr>
            <w:tcW w:w="2544"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125</w:t>
            </w:r>
          </w:p>
        </w:tc>
        <w:tc>
          <w:tcPr>
            <w:tcW w:w="2695"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28</w:t>
            </w:r>
          </w:p>
        </w:tc>
        <w:tc>
          <w:tcPr>
            <w:tcW w:w="2772"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24" w:right="1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47</w:t>
            </w:r>
          </w:p>
        </w:tc>
      </w:tr>
      <w:tr w:rsidTr="002A2CE7">
        <w:tblPrEx>
          <w:tblW w:w="0" w:type="auto"/>
          <w:tblInd w:w="1040" w:type="dxa"/>
          <w:tblLayout w:type="fixed"/>
          <w:tblCellMar>
            <w:top w:w="0" w:type="dxa"/>
            <w:left w:w="0" w:type="dxa"/>
            <w:bottom w:w="0" w:type="dxa"/>
            <w:right w:w="0" w:type="dxa"/>
          </w:tblCellMar>
          <w:tblLook w:val="0000"/>
        </w:tblPrEx>
        <w:trPr>
          <w:trHeight w:val="347"/>
        </w:trPr>
        <w:tc>
          <w:tcPr>
            <w:tcW w:w="2544"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61"/>
              <w:ind w:left="6"/>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250</w:t>
            </w:r>
          </w:p>
        </w:tc>
        <w:tc>
          <w:tcPr>
            <w:tcW w:w="2695"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61"/>
              <w:ind w:left="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37</w:t>
            </w:r>
          </w:p>
        </w:tc>
        <w:tc>
          <w:tcPr>
            <w:tcW w:w="2772"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61"/>
              <w:ind w:left="24" w:right="1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62</w:t>
            </w:r>
          </w:p>
        </w:tc>
      </w:tr>
      <w:tr w:rsidTr="002A2CE7">
        <w:tblPrEx>
          <w:tblW w:w="0" w:type="auto"/>
          <w:tblInd w:w="1040" w:type="dxa"/>
          <w:tblLayout w:type="fixed"/>
          <w:tblCellMar>
            <w:top w:w="0" w:type="dxa"/>
            <w:left w:w="0" w:type="dxa"/>
            <w:bottom w:w="0" w:type="dxa"/>
            <w:right w:w="0" w:type="dxa"/>
          </w:tblCellMar>
          <w:tblLook w:val="0000"/>
        </w:tblPrEx>
        <w:trPr>
          <w:trHeight w:val="347"/>
        </w:trPr>
        <w:tc>
          <w:tcPr>
            <w:tcW w:w="2544"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500</w:t>
            </w:r>
          </w:p>
        </w:tc>
        <w:tc>
          <w:tcPr>
            <w:tcW w:w="2695"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48</w:t>
            </w:r>
          </w:p>
        </w:tc>
        <w:tc>
          <w:tcPr>
            <w:tcW w:w="2772"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24" w:right="1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83</w:t>
            </w:r>
          </w:p>
        </w:tc>
      </w:tr>
      <w:tr w:rsidTr="002A2CE7">
        <w:tblPrEx>
          <w:tblW w:w="0" w:type="auto"/>
          <w:tblInd w:w="1040" w:type="dxa"/>
          <w:tblLayout w:type="fixed"/>
          <w:tblCellMar>
            <w:top w:w="0" w:type="dxa"/>
            <w:left w:w="0" w:type="dxa"/>
            <w:bottom w:w="0" w:type="dxa"/>
            <w:right w:w="0" w:type="dxa"/>
          </w:tblCellMar>
          <w:tblLook w:val="0000"/>
        </w:tblPrEx>
        <w:trPr>
          <w:trHeight w:val="345"/>
        </w:trPr>
        <w:tc>
          <w:tcPr>
            <w:tcW w:w="2544"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right="2"/>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1000</w:t>
            </w:r>
          </w:p>
        </w:tc>
        <w:tc>
          <w:tcPr>
            <w:tcW w:w="2695"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55</w:t>
            </w:r>
          </w:p>
        </w:tc>
        <w:tc>
          <w:tcPr>
            <w:tcW w:w="2772"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24" w:right="1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91</w:t>
            </w:r>
          </w:p>
        </w:tc>
      </w:tr>
      <w:tr w:rsidTr="002A2CE7">
        <w:tblPrEx>
          <w:tblW w:w="0" w:type="auto"/>
          <w:tblInd w:w="1040" w:type="dxa"/>
          <w:tblLayout w:type="fixed"/>
          <w:tblCellMar>
            <w:top w:w="0" w:type="dxa"/>
            <w:left w:w="0" w:type="dxa"/>
            <w:bottom w:w="0" w:type="dxa"/>
            <w:right w:w="0" w:type="dxa"/>
          </w:tblCellMar>
          <w:tblLook w:val="0000"/>
        </w:tblPrEx>
        <w:trPr>
          <w:trHeight w:val="347"/>
        </w:trPr>
        <w:tc>
          <w:tcPr>
            <w:tcW w:w="2544"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right="2"/>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2000</w:t>
            </w:r>
          </w:p>
        </w:tc>
        <w:tc>
          <w:tcPr>
            <w:tcW w:w="2695"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59</w:t>
            </w:r>
          </w:p>
        </w:tc>
        <w:tc>
          <w:tcPr>
            <w:tcW w:w="2772"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24" w:right="1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99</w:t>
            </w:r>
          </w:p>
        </w:tc>
      </w:tr>
      <w:tr w:rsidTr="002A2CE7">
        <w:tblPrEx>
          <w:tblW w:w="0" w:type="auto"/>
          <w:tblInd w:w="1040" w:type="dxa"/>
          <w:tblLayout w:type="fixed"/>
          <w:tblCellMar>
            <w:top w:w="0" w:type="dxa"/>
            <w:left w:w="0" w:type="dxa"/>
            <w:bottom w:w="0" w:type="dxa"/>
            <w:right w:w="0" w:type="dxa"/>
          </w:tblCellMar>
          <w:tblLook w:val="0000"/>
        </w:tblPrEx>
        <w:trPr>
          <w:trHeight w:val="345"/>
        </w:trPr>
        <w:tc>
          <w:tcPr>
            <w:tcW w:w="2544"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right="2"/>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4000</w:t>
            </w:r>
          </w:p>
        </w:tc>
        <w:tc>
          <w:tcPr>
            <w:tcW w:w="2695"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60</w:t>
            </w:r>
          </w:p>
        </w:tc>
        <w:tc>
          <w:tcPr>
            <w:tcW w:w="2772"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24" w:right="1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97</w:t>
            </w:r>
          </w:p>
        </w:tc>
      </w:tr>
      <w:tr w:rsidTr="002A2CE7">
        <w:tblPrEx>
          <w:tblW w:w="0" w:type="auto"/>
          <w:tblInd w:w="1040" w:type="dxa"/>
          <w:tblLayout w:type="fixed"/>
          <w:tblCellMar>
            <w:top w:w="0" w:type="dxa"/>
            <w:left w:w="0" w:type="dxa"/>
            <w:bottom w:w="0" w:type="dxa"/>
            <w:right w:w="0" w:type="dxa"/>
          </w:tblCellMar>
          <w:tblLook w:val="0000"/>
        </w:tblPrEx>
        <w:trPr>
          <w:trHeight w:val="347"/>
        </w:trPr>
        <w:tc>
          <w:tcPr>
            <w:tcW w:w="2544"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right="2"/>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8000</w:t>
            </w:r>
          </w:p>
        </w:tc>
        <w:tc>
          <w:tcPr>
            <w:tcW w:w="2695"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7"/>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58</w:t>
            </w:r>
          </w:p>
        </w:tc>
        <w:tc>
          <w:tcPr>
            <w:tcW w:w="2772"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24" w:right="20"/>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&gt;91</w:t>
            </w:r>
          </w:p>
        </w:tc>
      </w:tr>
    </w:tbl>
    <w:p w:rsidR="0091645D" w:rsidRPr="0091645D" w:rsidP="0091645D">
      <w:pPr>
        <w:kinsoku w:val="0"/>
        <w:overflowPunct w:val="0"/>
        <w:spacing w:before="123"/>
        <w:rPr>
          <w:rFonts w:ascii="Courier New" w:eastAsia="Times New Roman" w:hAnsi="Courier New" w:cs="Courier New"/>
          <w:sz w:val="20"/>
          <w:szCs w:val="20"/>
        </w:rPr>
      </w:pPr>
    </w:p>
    <w:p w:rsidR="0091645D" w:rsidRPr="0091645D" w:rsidP="0091645D">
      <w:pPr>
        <w:kinsoku w:val="0"/>
        <w:overflowPunct w:val="0"/>
        <w:spacing w:before="1" w:line="360" w:lineRule="auto"/>
        <w:ind w:left="1439" w:right="664" w:hanging="360"/>
        <w:rPr>
          <w:rFonts w:ascii="Courier New" w:eastAsia="Times New Roman" w:hAnsi="Courier New" w:cs="Courier New"/>
          <w:sz w:val="20"/>
          <w:szCs w:val="20"/>
        </w:rPr>
      </w:pPr>
      <w:r w:rsidRPr="0091645D">
        <w:rPr>
          <w:rFonts w:ascii="Courier New" w:eastAsia="Times New Roman" w:hAnsi="Courier New" w:cs="Courier New"/>
          <w:sz w:val="20"/>
          <w:szCs w:val="20"/>
        </w:rPr>
        <w:t>1.</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Noise</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reduction</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measurements</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shall</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be</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made</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in</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1/3</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octave</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bands</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and converted to</w:t>
      </w:r>
      <w:r w:rsidRPr="0091645D">
        <w:rPr>
          <w:rFonts w:ascii="Courier New" w:eastAsia="Times New Roman" w:hAnsi="Courier New" w:cs="Courier New"/>
          <w:spacing w:val="-17"/>
          <w:sz w:val="20"/>
          <w:szCs w:val="20"/>
        </w:rPr>
        <w:t xml:space="preserve"> </w:t>
      </w:r>
      <w:r w:rsidRPr="0091645D">
        <w:rPr>
          <w:rFonts w:ascii="Courier New" w:eastAsia="Times New Roman" w:hAnsi="Courier New" w:cs="Courier New"/>
          <w:sz w:val="20"/>
          <w:szCs w:val="20"/>
        </w:rPr>
        <w:t>octave band results using a calculation method appropriate to the source spectrum (</w:t>
      </w:r>
      <w:r w:rsidRPr="0091645D">
        <w:rPr>
          <w:rFonts w:ascii="Courier New" w:eastAsia="Times New Roman" w:hAnsi="Courier New" w:cs="Courier New"/>
          <w:sz w:val="20"/>
          <w:szCs w:val="20"/>
        </w:rPr>
        <w:t>eg.</w:t>
      </w:r>
      <w:r w:rsidRPr="0091645D">
        <w:rPr>
          <w:rFonts w:ascii="Courier New" w:eastAsia="Times New Roman" w:hAnsi="Courier New" w:cs="Courier New"/>
          <w:sz w:val="20"/>
          <w:szCs w:val="20"/>
        </w:rPr>
        <w:t xml:space="preserve"> pink noise). Audiometric </w:t>
      </w:r>
      <w:r w:rsidRPr="0091645D">
        <w:rPr>
          <w:rFonts w:ascii="Courier New" w:eastAsia="Times New Roman" w:hAnsi="Courier New" w:cs="Courier New"/>
          <w:sz w:val="20"/>
          <w:szCs w:val="20"/>
        </w:rPr>
        <w:t>booth</w:t>
      </w:r>
      <w:r w:rsidRPr="0091645D">
        <w:rPr>
          <w:rFonts w:ascii="Courier New" w:eastAsia="Times New Roman" w:hAnsi="Courier New" w:cs="Courier New"/>
          <w:sz w:val="20"/>
          <w:szCs w:val="20"/>
        </w:rPr>
        <w:t xml:space="preserve"> must meet at least the minimum specified octave band noise reduction in each octave band.</w:t>
      </w:r>
    </w:p>
    <w:p w:rsidR="0091645D" w:rsidRPr="0091645D" w:rsidP="0091645D">
      <w:pPr>
        <w:numPr>
          <w:ilvl w:val="0"/>
          <w:numId w:val="3"/>
        </w:numPr>
        <w:tabs>
          <w:tab w:val="left" w:pos="1079"/>
        </w:tabs>
        <w:kinsoku w:val="0"/>
        <w:overflowPunct w:val="0"/>
        <w:spacing w:line="360" w:lineRule="auto"/>
        <w:ind w:right="724"/>
        <w:rPr>
          <w:rFonts w:ascii="Courier New" w:eastAsia="Times New Roman" w:hAnsi="Courier New" w:cs="Courier New"/>
          <w:sz w:val="20"/>
          <w:szCs w:val="20"/>
        </w:rPr>
      </w:pPr>
      <w:r w:rsidRPr="0091645D">
        <w:rPr>
          <w:rFonts w:ascii="Courier New" w:eastAsia="Times New Roman" w:hAnsi="Courier New" w:cs="Courier New"/>
          <w:sz w:val="20"/>
          <w:szCs w:val="20"/>
        </w:rPr>
        <w:t xml:space="preserve">Transmission Loss of Door and Frame Assembly: The audiometric booth </w:t>
      </w:r>
      <w:r w:rsidRPr="0091645D">
        <w:rPr>
          <w:rFonts w:ascii="Courier New" w:eastAsia="Times New Roman" w:hAnsi="Courier New" w:cs="Courier New"/>
          <w:sz w:val="20"/>
          <w:szCs w:val="20"/>
        </w:rPr>
        <w:t>acoustical</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door</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and</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frame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assembly</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shall</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have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a</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minimum</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STC</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rating</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of</w:t>
      </w:r>
    </w:p>
    <w:p w:rsidR="0091645D" w:rsidRPr="0091645D" w:rsidP="0091645D">
      <w:pPr>
        <w:kinsoku w:val="0"/>
        <w:overflowPunct w:val="0"/>
        <w:ind w:left="1079"/>
        <w:rPr>
          <w:rFonts w:ascii="Cambria Math" w:eastAsia="Times New Roman" w:hAnsi="Cambria Math" w:cs="Cambria Math"/>
          <w:spacing w:val="-4"/>
          <w:sz w:val="20"/>
          <w:szCs w:val="20"/>
        </w:rPr>
      </w:pPr>
      <w:r w:rsidRPr="0091645D">
        <w:rPr>
          <w:rFonts w:ascii="Courier New" w:eastAsia="Times New Roman" w:hAnsi="Courier New" w:cs="Courier New"/>
          <w:sz w:val="20"/>
          <w:szCs w:val="20"/>
        </w:rPr>
        <w:t>47</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when</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tested</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in</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a</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laboratory</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environment</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in</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accordance</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with</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ASTM</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pacing w:val="-4"/>
          <w:sz w:val="20"/>
          <w:szCs w:val="20"/>
        </w:rPr>
        <w:t>E90</w:t>
      </w:r>
      <w:r w:rsidRPr="0091645D">
        <w:rPr>
          <w:rFonts w:ascii="Cambria Math" w:eastAsia="Times New Roman" w:hAnsi="Cambria Math" w:cs="Cambria Math"/>
          <w:spacing w:val="-4"/>
          <w:sz w:val="20"/>
          <w:szCs w:val="20"/>
        </w:rPr>
        <w:t>-</w:t>
      </w:r>
    </w:p>
    <w:p w:rsidR="0091645D" w:rsidRPr="0091645D" w:rsidP="0091645D">
      <w:pPr>
        <w:kinsoku w:val="0"/>
        <w:overflowPunct w:val="0"/>
        <w:spacing w:before="117"/>
        <w:ind w:left="1079"/>
        <w:rPr>
          <w:rFonts w:ascii="Courier New" w:eastAsia="Times New Roman" w:hAnsi="Courier New" w:cs="Courier New"/>
          <w:spacing w:val="-5"/>
          <w:sz w:val="20"/>
          <w:szCs w:val="20"/>
        </w:rPr>
      </w:pPr>
      <w:r w:rsidRPr="0091645D">
        <w:rPr>
          <w:rFonts w:ascii="Courier New" w:eastAsia="Times New Roman" w:hAnsi="Courier New" w:cs="Courier New"/>
          <w:sz w:val="20"/>
          <w:szCs w:val="20"/>
        </w:rPr>
        <w:t>90</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and</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calculated</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in</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accordance</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with</w:t>
      </w:r>
      <w:r w:rsidRPr="0091645D">
        <w:rPr>
          <w:rFonts w:ascii="Courier New" w:eastAsia="Times New Roman" w:hAnsi="Courier New" w:cs="Courier New"/>
          <w:spacing w:val="-6"/>
          <w:sz w:val="20"/>
          <w:szCs w:val="20"/>
        </w:rPr>
        <w:t xml:space="preserve"> </w:t>
      </w:r>
      <w:r w:rsidRPr="0091645D">
        <w:rPr>
          <w:rFonts w:ascii="Courier New" w:eastAsia="Times New Roman" w:hAnsi="Courier New" w:cs="Courier New"/>
          <w:sz w:val="20"/>
          <w:szCs w:val="20"/>
        </w:rPr>
        <w:t>ASTM</w:t>
      </w:r>
      <w:r w:rsidRPr="0091645D">
        <w:rPr>
          <w:rFonts w:ascii="Courier New" w:eastAsia="Times New Roman" w:hAnsi="Courier New" w:cs="Courier New"/>
          <w:spacing w:val="-9"/>
          <w:sz w:val="20"/>
          <w:szCs w:val="20"/>
        </w:rPr>
        <w:t xml:space="preserve"> </w:t>
      </w:r>
      <w:r w:rsidRPr="0091645D">
        <w:rPr>
          <w:rFonts w:ascii="Courier New" w:eastAsia="Times New Roman" w:hAnsi="Courier New" w:cs="Courier New"/>
          <w:sz w:val="20"/>
          <w:szCs w:val="20"/>
        </w:rPr>
        <w:t>E413</w:t>
      </w:r>
      <w:r w:rsidRPr="0091645D">
        <w:rPr>
          <w:rFonts w:ascii="Cambria Math" w:eastAsia="Times New Roman" w:hAnsi="Cambria Math" w:cs="Cambria Math"/>
          <w:sz w:val="20"/>
          <w:szCs w:val="20"/>
        </w:rPr>
        <w:t>-</w:t>
      </w:r>
      <w:r w:rsidRPr="0091645D">
        <w:rPr>
          <w:rFonts w:ascii="Courier New" w:eastAsia="Times New Roman" w:hAnsi="Courier New" w:cs="Courier New"/>
          <w:spacing w:val="-5"/>
          <w:sz w:val="20"/>
          <w:szCs w:val="20"/>
        </w:rPr>
        <w:t>87.</w:t>
      </w:r>
    </w:p>
    <w:p w:rsidR="0091645D" w:rsidRPr="0091645D" w:rsidP="0091645D">
      <w:pPr>
        <w:numPr>
          <w:ilvl w:val="0"/>
          <w:numId w:val="3"/>
        </w:numPr>
        <w:tabs>
          <w:tab w:val="left" w:pos="1079"/>
        </w:tabs>
        <w:kinsoku w:val="0"/>
        <w:overflowPunct w:val="0"/>
        <w:spacing w:before="119" w:line="357" w:lineRule="auto"/>
        <w:ind w:right="484"/>
        <w:rPr>
          <w:rFonts w:ascii="Courier New" w:eastAsia="Times New Roman" w:hAnsi="Courier New" w:cs="Courier New"/>
          <w:sz w:val="20"/>
          <w:szCs w:val="20"/>
        </w:rPr>
      </w:pPr>
      <w:r w:rsidRPr="0091645D">
        <w:rPr>
          <w:rFonts w:ascii="Courier New" w:eastAsia="Times New Roman" w:hAnsi="Courier New" w:cs="Courier New"/>
          <w:sz w:val="20"/>
          <w:szCs w:val="20"/>
        </w:rPr>
        <w:t>Panel Sound Absorption Coefficients: The sound absorption coefficients of the wall and ceiling panels (Reference ANSI S3.6</w:t>
      </w:r>
      <w:r w:rsidRPr="0091645D">
        <w:rPr>
          <w:rFonts w:ascii="Cambria Math" w:eastAsia="Times New Roman" w:hAnsi="Cambria Math" w:cs="Cambria Math"/>
          <w:sz w:val="20"/>
          <w:szCs w:val="20"/>
        </w:rPr>
        <w:t>-</w:t>
      </w:r>
      <w:r w:rsidRPr="0091645D">
        <w:rPr>
          <w:rFonts w:ascii="Courier New" w:eastAsia="Times New Roman" w:hAnsi="Courier New" w:cs="Courier New"/>
          <w:sz w:val="20"/>
          <w:szCs w:val="20"/>
        </w:rPr>
        <w:t>1989) used to construct</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the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audiometric</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booth</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shall</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have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the</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minimum</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sound</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absorption coefficients specified in Table 3, when measured in a laboratory environment in accordance with ASTM C423</w:t>
      </w:r>
      <w:r w:rsidRPr="0091645D">
        <w:rPr>
          <w:rFonts w:ascii="Cambria Math" w:eastAsia="Times New Roman" w:hAnsi="Cambria Math" w:cs="Cambria Math"/>
          <w:sz w:val="20"/>
          <w:szCs w:val="20"/>
        </w:rPr>
        <w:t>-</w:t>
      </w:r>
      <w:r w:rsidRPr="0091645D">
        <w:rPr>
          <w:rFonts w:ascii="Courier New" w:eastAsia="Times New Roman" w:hAnsi="Courier New" w:cs="Courier New"/>
          <w:sz w:val="20"/>
          <w:szCs w:val="20"/>
        </w:rPr>
        <w:t>90a using a sample size of at least 72 square feet.</w:t>
      </w:r>
    </w:p>
    <w:p w:rsidR="0091645D" w:rsidRPr="0091645D" w:rsidP="0091645D">
      <w:pPr>
        <w:numPr>
          <w:ilvl w:val="0"/>
          <w:numId w:val="3"/>
        </w:numPr>
        <w:tabs>
          <w:tab w:val="left" w:pos="1079"/>
        </w:tabs>
        <w:kinsoku w:val="0"/>
        <w:overflowPunct w:val="0"/>
        <w:spacing w:before="119" w:line="357" w:lineRule="auto"/>
        <w:ind w:right="484"/>
        <w:rPr>
          <w:rFonts w:ascii="Courier New" w:eastAsia="Times New Roman" w:hAnsi="Courier New" w:cs="Courier New"/>
          <w:sz w:val="20"/>
          <w:szCs w:val="20"/>
        </w:rPr>
        <w:sectPr>
          <w:headerReference w:type="default" r:id="rId33"/>
          <w:footerReference w:type="default" r:id="rId34"/>
          <w:pgSz w:w="12240" w:h="15840"/>
          <w:pgMar w:top="1080" w:right="1440" w:bottom="1080" w:left="1440" w:header="360" w:footer="360"/>
          <w:cols w:space="720"/>
          <w:noEndnote/>
        </w:sectPr>
      </w:pPr>
    </w:p>
    <w:p w:rsidR="0091645D" w:rsidRPr="0091645D" w:rsidP="0091645D">
      <w:pPr>
        <w:kinsoku w:val="0"/>
        <w:overflowPunct w:val="0"/>
        <w:spacing w:before="79"/>
        <w:ind w:left="6" w:right="6"/>
        <w:jc w:val="center"/>
        <w:rPr>
          <w:rFonts w:ascii="Courier New" w:eastAsia="Times New Roman" w:hAnsi="Courier New" w:cs="Courier New"/>
          <w:spacing w:val="-10"/>
          <w:sz w:val="20"/>
          <w:szCs w:val="20"/>
        </w:rPr>
      </w:pPr>
      <w:r w:rsidRPr="0091645D">
        <w:rPr>
          <w:rFonts w:ascii="Courier New" w:eastAsia="Times New Roman" w:hAnsi="Courier New" w:cs="Courier New"/>
          <w:sz w:val="20"/>
          <w:szCs w:val="20"/>
        </w:rPr>
        <w:t>Table</w:t>
      </w:r>
      <w:r w:rsidRPr="0091645D">
        <w:rPr>
          <w:rFonts w:ascii="Courier New" w:eastAsia="Times New Roman" w:hAnsi="Courier New" w:cs="Courier New"/>
          <w:spacing w:val="-25"/>
          <w:sz w:val="20"/>
          <w:szCs w:val="20"/>
        </w:rPr>
        <w:t xml:space="preserve"> </w:t>
      </w:r>
      <w:r w:rsidRPr="0091645D">
        <w:rPr>
          <w:rFonts w:ascii="Courier New" w:eastAsia="Times New Roman" w:hAnsi="Courier New" w:cs="Courier New"/>
          <w:spacing w:val="-10"/>
          <w:sz w:val="20"/>
          <w:szCs w:val="20"/>
        </w:rPr>
        <w:t>3</w:t>
      </w:r>
    </w:p>
    <w:p w:rsidR="0091645D" w:rsidRPr="0091645D" w:rsidP="0091645D">
      <w:pPr>
        <w:kinsoku w:val="0"/>
        <w:overflowPunct w:val="0"/>
        <w:spacing w:before="59"/>
        <w:ind w:left="5" w:right="11"/>
        <w:jc w:val="center"/>
        <w:rPr>
          <w:rFonts w:ascii="Courier New" w:eastAsia="Times New Roman" w:hAnsi="Courier New" w:cs="Courier New"/>
          <w:spacing w:val="-2"/>
          <w:sz w:val="20"/>
          <w:szCs w:val="20"/>
        </w:rPr>
      </w:pPr>
      <w:r w:rsidRPr="0091645D">
        <w:rPr>
          <w:rFonts w:ascii="Courier New" w:eastAsia="Times New Roman" w:hAnsi="Courier New" w:cs="Courier New"/>
          <w:sz w:val="20"/>
          <w:szCs w:val="20"/>
        </w:rPr>
        <w:t>Minimum</w:t>
      </w:r>
      <w:r w:rsidRPr="0091645D">
        <w:rPr>
          <w:rFonts w:ascii="Courier New" w:eastAsia="Times New Roman" w:hAnsi="Courier New" w:cs="Courier New"/>
          <w:spacing w:val="-30"/>
          <w:sz w:val="20"/>
          <w:szCs w:val="20"/>
        </w:rPr>
        <w:t xml:space="preserve"> </w:t>
      </w:r>
      <w:r w:rsidRPr="0091645D">
        <w:rPr>
          <w:rFonts w:ascii="Courier New" w:eastAsia="Times New Roman" w:hAnsi="Courier New" w:cs="Courier New"/>
          <w:sz w:val="20"/>
          <w:szCs w:val="20"/>
        </w:rPr>
        <w:t>Sound</w:t>
      </w:r>
      <w:r w:rsidRPr="0091645D">
        <w:rPr>
          <w:rFonts w:ascii="Courier New" w:eastAsia="Times New Roman" w:hAnsi="Courier New" w:cs="Courier New"/>
          <w:spacing w:val="-30"/>
          <w:sz w:val="20"/>
          <w:szCs w:val="20"/>
        </w:rPr>
        <w:t xml:space="preserve"> </w:t>
      </w:r>
      <w:r w:rsidRPr="0091645D">
        <w:rPr>
          <w:rFonts w:ascii="Courier New" w:eastAsia="Times New Roman" w:hAnsi="Courier New" w:cs="Courier New"/>
          <w:sz w:val="20"/>
          <w:szCs w:val="20"/>
        </w:rPr>
        <w:t>Absorption</w:t>
      </w:r>
      <w:r w:rsidRPr="0091645D">
        <w:rPr>
          <w:rFonts w:ascii="Courier New" w:eastAsia="Times New Roman" w:hAnsi="Courier New" w:cs="Courier New"/>
          <w:spacing w:val="-30"/>
          <w:sz w:val="20"/>
          <w:szCs w:val="20"/>
        </w:rPr>
        <w:t xml:space="preserve"> </w:t>
      </w:r>
      <w:r w:rsidRPr="0091645D">
        <w:rPr>
          <w:rFonts w:ascii="Courier New" w:eastAsia="Times New Roman" w:hAnsi="Courier New" w:cs="Courier New"/>
          <w:sz w:val="20"/>
          <w:szCs w:val="20"/>
        </w:rPr>
        <w:t>Coefficients</w:t>
      </w:r>
      <w:r w:rsidRPr="0091645D">
        <w:rPr>
          <w:rFonts w:ascii="Courier New" w:eastAsia="Times New Roman" w:hAnsi="Courier New" w:cs="Courier New"/>
          <w:spacing w:val="-30"/>
          <w:sz w:val="20"/>
          <w:szCs w:val="20"/>
        </w:rPr>
        <w:t xml:space="preserve"> </w:t>
      </w:r>
      <w:r w:rsidRPr="0091645D">
        <w:rPr>
          <w:rFonts w:ascii="Courier New" w:eastAsia="Times New Roman" w:hAnsi="Courier New" w:cs="Courier New"/>
          <w:sz w:val="20"/>
          <w:szCs w:val="20"/>
        </w:rPr>
        <w:t>for</w:t>
      </w:r>
      <w:r w:rsidRPr="0091645D">
        <w:rPr>
          <w:rFonts w:ascii="Courier New" w:eastAsia="Times New Roman" w:hAnsi="Courier New" w:cs="Courier New"/>
          <w:spacing w:val="-30"/>
          <w:sz w:val="20"/>
          <w:szCs w:val="20"/>
        </w:rPr>
        <w:t xml:space="preserve"> </w:t>
      </w:r>
      <w:r w:rsidRPr="0091645D">
        <w:rPr>
          <w:rFonts w:ascii="Courier New" w:eastAsia="Times New Roman" w:hAnsi="Courier New" w:cs="Courier New"/>
          <w:sz w:val="20"/>
          <w:szCs w:val="20"/>
        </w:rPr>
        <w:t>Audiometric</w:t>
      </w:r>
      <w:r w:rsidRPr="0091645D">
        <w:rPr>
          <w:rFonts w:ascii="Courier New" w:eastAsia="Times New Roman" w:hAnsi="Courier New" w:cs="Courier New"/>
          <w:spacing w:val="-29"/>
          <w:sz w:val="20"/>
          <w:szCs w:val="20"/>
        </w:rPr>
        <w:t xml:space="preserve"> </w:t>
      </w:r>
      <w:r w:rsidRPr="0091645D">
        <w:rPr>
          <w:rFonts w:ascii="Courier New" w:eastAsia="Times New Roman" w:hAnsi="Courier New" w:cs="Courier New"/>
          <w:sz w:val="20"/>
          <w:szCs w:val="20"/>
        </w:rPr>
        <w:t>Booth</w:t>
      </w:r>
      <w:r w:rsidRPr="0091645D">
        <w:rPr>
          <w:rFonts w:ascii="Courier New" w:eastAsia="Times New Roman" w:hAnsi="Courier New" w:cs="Courier New"/>
          <w:spacing w:val="-26"/>
          <w:sz w:val="20"/>
          <w:szCs w:val="20"/>
        </w:rPr>
        <w:t xml:space="preserve"> </w:t>
      </w:r>
      <w:r w:rsidRPr="0091645D">
        <w:rPr>
          <w:rFonts w:ascii="Courier New" w:eastAsia="Times New Roman" w:hAnsi="Courier New" w:cs="Courier New"/>
          <w:spacing w:val="-2"/>
          <w:sz w:val="20"/>
          <w:szCs w:val="20"/>
        </w:rPr>
        <w:t>Panels</w:t>
      </w:r>
    </w:p>
    <w:p w:rsidR="0091645D" w:rsidRPr="0091645D" w:rsidP="0091645D">
      <w:pPr>
        <w:kinsoku w:val="0"/>
        <w:overflowPunct w:val="0"/>
        <w:spacing w:before="5"/>
        <w:rPr>
          <w:rFonts w:ascii="Courier New" w:eastAsia="Times New Roman" w:hAnsi="Courier New" w:cs="Courier New"/>
          <w:sz w:val="5"/>
          <w:szCs w:val="5"/>
        </w:rPr>
      </w:pPr>
    </w:p>
    <w:tbl>
      <w:tblPr>
        <w:tblW w:w="0" w:type="auto"/>
        <w:tblInd w:w="972" w:type="dxa"/>
        <w:tblLayout w:type="fixed"/>
        <w:tblCellMar>
          <w:top w:w="0" w:type="dxa"/>
          <w:left w:w="0" w:type="dxa"/>
          <w:bottom w:w="0" w:type="dxa"/>
          <w:right w:w="0" w:type="dxa"/>
        </w:tblCellMar>
        <w:tblLook w:val="0000"/>
      </w:tblPr>
      <w:tblGrid>
        <w:gridCol w:w="4006"/>
        <w:gridCol w:w="4140"/>
      </w:tblGrid>
      <w:tr w:rsidTr="002A2CE7">
        <w:tblPrEx>
          <w:tblW w:w="0" w:type="auto"/>
          <w:tblInd w:w="972" w:type="dxa"/>
          <w:tblLayout w:type="fixed"/>
          <w:tblCellMar>
            <w:top w:w="0" w:type="dxa"/>
            <w:left w:w="0" w:type="dxa"/>
            <w:bottom w:w="0" w:type="dxa"/>
            <w:right w:w="0" w:type="dxa"/>
          </w:tblCellMar>
          <w:tblLook w:val="0000"/>
        </w:tblPrEx>
        <w:trPr>
          <w:trHeight w:val="633"/>
        </w:trPr>
        <w:tc>
          <w:tcPr>
            <w:tcW w:w="4006"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 w:line="280" w:lineRule="atLeast"/>
              <w:ind w:left="1058" w:right="75" w:hanging="296"/>
              <w:rPr>
                <w:rFonts w:ascii="Courier New" w:eastAsia="Times New Roman" w:hAnsi="Courier New" w:cs="Courier New"/>
                <w:sz w:val="20"/>
                <w:szCs w:val="20"/>
              </w:rPr>
            </w:pPr>
            <w:r w:rsidRPr="0091645D">
              <w:rPr>
                <w:rFonts w:ascii="Courier New" w:eastAsia="Times New Roman" w:hAnsi="Courier New" w:cs="Courier New"/>
                <w:sz w:val="20"/>
                <w:szCs w:val="20"/>
              </w:rPr>
              <w:t>Octave</w:t>
            </w:r>
            <w:r w:rsidRPr="0091645D">
              <w:rPr>
                <w:rFonts w:ascii="Courier New" w:eastAsia="Times New Roman" w:hAnsi="Courier New" w:cs="Courier New"/>
                <w:spacing w:val="-32"/>
                <w:sz w:val="20"/>
                <w:szCs w:val="20"/>
              </w:rPr>
              <w:t xml:space="preserve"> </w:t>
            </w:r>
            <w:r w:rsidRPr="0091645D">
              <w:rPr>
                <w:rFonts w:ascii="Courier New" w:eastAsia="Times New Roman" w:hAnsi="Courier New" w:cs="Courier New"/>
                <w:sz w:val="20"/>
                <w:szCs w:val="20"/>
              </w:rPr>
              <w:t>Band</w:t>
            </w:r>
            <w:r w:rsidRPr="0091645D">
              <w:rPr>
                <w:rFonts w:ascii="Courier New" w:eastAsia="Times New Roman" w:hAnsi="Courier New" w:cs="Courier New"/>
                <w:spacing w:val="-30"/>
                <w:sz w:val="20"/>
                <w:szCs w:val="20"/>
              </w:rPr>
              <w:t xml:space="preserve"> </w:t>
            </w:r>
            <w:r w:rsidRPr="0091645D">
              <w:rPr>
                <w:rFonts w:ascii="Courier New" w:eastAsia="Times New Roman" w:hAnsi="Courier New" w:cs="Courier New"/>
                <w:sz w:val="20"/>
                <w:szCs w:val="20"/>
              </w:rPr>
              <w:t>Frequency Center Frequency</w:t>
            </w:r>
          </w:p>
        </w:tc>
        <w:tc>
          <w:tcPr>
            <w:tcW w:w="4140"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 w:line="280" w:lineRule="atLeast"/>
              <w:ind w:left="1420" w:right="1117" w:hanging="296"/>
              <w:rPr>
                <w:rFonts w:ascii="Courier New" w:eastAsia="Times New Roman" w:hAnsi="Courier New" w:cs="Courier New"/>
                <w:spacing w:val="-2"/>
                <w:sz w:val="20"/>
                <w:szCs w:val="20"/>
              </w:rPr>
            </w:pPr>
            <w:r w:rsidRPr="0091645D">
              <w:rPr>
                <w:rFonts w:ascii="Courier New" w:eastAsia="Times New Roman" w:hAnsi="Courier New" w:cs="Courier New"/>
                <w:spacing w:val="-2"/>
                <w:sz w:val="20"/>
                <w:szCs w:val="20"/>
              </w:rPr>
              <w:t>Sound</w:t>
            </w:r>
            <w:r w:rsidRPr="0091645D">
              <w:rPr>
                <w:rFonts w:ascii="Courier New" w:eastAsia="Times New Roman" w:hAnsi="Courier New" w:cs="Courier New"/>
                <w:spacing w:val="-30"/>
                <w:sz w:val="20"/>
                <w:szCs w:val="20"/>
              </w:rPr>
              <w:t xml:space="preserve"> </w:t>
            </w:r>
            <w:r w:rsidRPr="0091645D">
              <w:rPr>
                <w:rFonts w:ascii="Courier New" w:eastAsia="Times New Roman" w:hAnsi="Courier New" w:cs="Courier New"/>
                <w:spacing w:val="-2"/>
                <w:sz w:val="20"/>
                <w:szCs w:val="20"/>
              </w:rPr>
              <w:t>Absorption Coefficient</w:t>
            </w:r>
          </w:p>
        </w:tc>
      </w:tr>
      <w:tr w:rsidTr="002A2CE7">
        <w:tblPrEx>
          <w:tblW w:w="0" w:type="auto"/>
          <w:tblInd w:w="972" w:type="dxa"/>
          <w:tblLayout w:type="fixed"/>
          <w:tblCellMar>
            <w:top w:w="0" w:type="dxa"/>
            <w:left w:w="0" w:type="dxa"/>
            <w:bottom w:w="0" w:type="dxa"/>
            <w:right w:w="0" w:type="dxa"/>
          </w:tblCellMar>
          <w:tblLook w:val="0000"/>
        </w:tblPrEx>
        <w:trPr>
          <w:trHeight w:val="345"/>
        </w:trPr>
        <w:tc>
          <w:tcPr>
            <w:tcW w:w="4006"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right="2"/>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125</w:t>
            </w:r>
          </w:p>
        </w:tc>
        <w:tc>
          <w:tcPr>
            <w:tcW w:w="4140"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0.40</w:t>
            </w:r>
          </w:p>
        </w:tc>
      </w:tr>
      <w:tr w:rsidTr="002A2CE7">
        <w:tblPrEx>
          <w:tblW w:w="0" w:type="auto"/>
          <w:tblInd w:w="972" w:type="dxa"/>
          <w:tblLayout w:type="fixed"/>
          <w:tblCellMar>
            <w:top w:w="0" w:type="dxa"/>
            <w:left w:w="0" w:type="dxa"/>
            <w:bottom w:w="0" w:type="dxa"/>
            <w:right w:w="0" w:type="dxa"/>
          </w:tblCellMar>
          <w:tblLook w:val="0000"/>
        </w:tblPrEx>
        <w:trPr>
          <w:trHeight w:val="347"/>
        </w:trPr>
        <w:tc>
          <w:tcPr>
            <w:tcW w:w="4006"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61"/>
              <w:ind w:left="6" w:right="2"/>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250</w:t>
            </w:r>
          </w:p>
        </w:tc>
        <w:tc>
          <w:tcPr>
            <w:tcW w:w="4140"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61"/>
              <w:ind w:left="6"/>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0.70</w:t>
            </w:r>
          </w:p>
        </w:tc>
      </w:tr>
      <w:tr w:rsidTr="002A2CE7">
        <w:tblPrEx>
          <w:tblW w:w="0" w:type="auto"/>
          <w:tblInd w:w="972" w:type="dxa"/>
          <w:tblLayout w:type="fixed"/>
          <w:tblCellMar>
            <w:top w:w="0" w:type="dxa"/>
            <w:left w:w="0" w:type="dxa"/>
            <w:bottom w:w="0" w:type="dxa"/>
            <w:right w:w="0" w:type="dxa"/>
          </w:tblCellMar>
          <w:tblLook w:val="0000"/>
        </w:tblPrEx>
        <w:trPr>
          <w:trHeight w:val="345"/>
        </w:trPr>
        <w:tc>
          <w:tcPr>
            <w:tcW w:w="4006"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right="2"/>
              <w:jc w:val="center"/>
              <w:rPr>
                <w:rFonts w:ascii="Courier New" w:eastAsia="Times New Roman" w:hAnsi="Courier New" w:cs="Courier New"/>
                <w:spacing w:val="-5"/>
                <w:sz w:val="20"/>
                <w:szCs w:val="20"/>
              </w:rPr>
            </w:pPr>
            <w:r w:rsidRPr="0091645D">
              <w:rPr>
                <w:rFonts w:ascii="Courier New" w:eastAsia="Times New Roman" w:hAnsi="Courier New" w:cs="Courier New"/>
                <w:spacing w:val="-5"/>
                <w:sz w:val="20"/>
                <w:szCs w:val="20"/>
              </w:rPr>
              <w:t>500</w:t>
            </w:r>
          </w:p>
        </w:tc>
        <w:tc>
          <w:tcPr>
            <w:tcW w:w="4140"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0.70</w:t>
            </w:r>
          </w:p>
        </w:tc>
      </w:tr>
      <w:tr w:rsidTr="002A2CE7">
        <w:tblPrEx>
          <w:tblW w:w="0" w:type="auto"/>
          <w:tblInd w:w="972" w:type="dxa"/>
          <w:tblLayout w:type="fixed"/>
          <w:tblCellMar>
            <w:top w:w="0" w:type="dxa"/>
            <w:left w:w="0" w:type="dxa"/>
            <w:bottom w:w="0" w:type="dxa"/>
            <w:right w:w="0" w:type="dxa"/>
          </w:tblCellMar>
          <w:tblLook w:val="0000"/>
        </w:tblPrEx>
        <w:trPr>
          <w:trHeight w:val="347"/>
        </w:trPr>
        <w:tc>
          <w:tcPr>
            <w:tcW w:w="4006"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61"/>
              <w:ind w:left="6"/>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1000</w:t>
            </w:r>
          </w:p>
        </w:tc>
        <w:tc>
          <w:tcPr>
            <w:tcW w:w="4140"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61"/>
              <w:ind w:left="6"/>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0.70</w:t>
            </w:r>
          </w:p>
        </w:tc>
      </w:tr>
      <w:tr w:rsidTr="002A2CE7">
        <w:tblPrEx>
          <w:tblW w:w="0" w:type="auto"/>
          <w:tblInd w:w="972" w:type="dxa"/>
          <w:tblLayout w:type="fixed"/>
          <w:tblCellMar>
            <w:top w:w="0" w:type="dxa"/>
            <w:left w:w="0" w:type="dxa"/>
            <w:bottom w:w="0" w:type="dxa"/>
            <w:right w:w="0" w:type="dxa"/>
          </w:tblCellMar>
          <w:tblLook w:val="0000"/>
        </w:tblPrEx>
        <w:trPr>
          <w:trHeight w:val="347"/>
        </w:trPr>
        <w:tc>
          <w:tcPr>
            <w:tcW w:w="4006"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2000</w:t>
            </w:r>
          </w:p>
        </w:tc>
        <w:tc>
          <w:tcPr>
            <w:tcW w:w="4140"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0.70</w:t>
            </w:r>
          </w:p>
        </w:tc>
      </w:tr>
      <w:tr w:rsidTr="002A2CE7">
        <w:tblPrEx>
          <w:tblW w:w="0" w:type="auto"/>
          <w:tblInd w:w="972" w:type="dxa"/>
          <w:tblLayout w:type="fixed"/>
          <w:tblCellMar>
            <w:top w:w="0" w:type="dxa"/>
            <w:left w:w="0" w:type="dxa"/>
            <w:bottom w:w="0" w:type="dxa"/>
            <w:right w:w="0" w:type="dxa"/>
          </w:tblCellMar>
          <w:tblLook w:val="0000"/>
        </w:tblPrEx>
        <w:trPr>
          <w:trHeight w:val="345"/>
        </w:trPr>
        <w:tc>
          <w:tcPr>
            <w:tcW w:w="4006"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4000</w:t>
            </w:r>
          </w:p>
        </w:tc>
        <w:tc>
          <w:tcPr>
            <w:tcW w:w="4140"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0.70</w:t>
            </w:r>
          </w:p>
        </w:tc>
      </w:tr>
      <w:tr w:rsidTr="002A2CE7">
        <w:tblPrEx>
          <w:tblW w:w="0" w:type="auto"/>
          <w:tblInd w:w="972" w:type="dxa"/>
          <w:tblLayout w:type="fixed"/>
          <w:tblCellMar>
            <w:top w:w="0" w:type="dxa"/>
            <w:left w:w="0" w:type="dxa"/>
            <w:bottom w:w="0" w:type="dxa"/>
            <w:right w:w="0" w:type="dxa"/>
          </w:tblCellMar>
          <w:tblLook w:val="0000"/>
        </w:tblPrEx>
        <w:trPr>
          <w:trHeight w:val="347"/>
        </w:trPr>
        <w:tc>
          <w:tcPr>
            <w:tcW w:w="4006"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8000</w:t>
            </w:r>
          </w:p>
        </w:tc>
        <w:tc>
          <w:tcPr>
            <w:tcW w:w="4140" w:type="dxa"/>
            <w:tcBorders>
              <w:top w:val="single" w:sz="4" w:space="0" w:color="000000"/>
              <w:left w:val="single" w:sz="4" w:space="0" w:color="000000"/>
              <w:bottom w:val="single" w:sz="4" w:space="0" w:color="000000"/>
              <w:right w:val="single" w:sz="4" w:space="0" w:color="000000"/>
            </w:tcBorders>
          </w:tcPr>
          <w:p w:rsidR="0091645D" w:rsidRPr="0091645D" w:rsidP="0091645D">
            <w:pPr>
              <w:kinsoku w:val="0"/>
              <w:overflowPunct w:val="0"/>
              <w:spacing w:before="59"/>
              <w:ind w:left="6"/>
              <w:jc w:val="center"/>
              <w:rPr>
                <w:rFonts w:ascii="Courier New" w:eastAsia="Times New Roman" w:hAnsi="Courier New" w:cs="Courier New"/>
                <w:spacing w:val="-4"/>
                <w:sz w:val="20"/>
                <w:szCs w:val="20"/>
              </w:rPr>
            </w:pPr>
            <w:r w:rsidRPr="0091645D">
              <w:rPr>
                <w:rFonts w:ascii="Courier New" w:eastAsia="Times New Roman" w:hAnsi="Courier New" w:cs="Courier New"/>
                <w:spacing w:val="-4"/>
                <w:sz w:val="20"/>
                <w:szCs w:val="20"/>
              </w:rPr>
              <w:t>0.70</w:t>
            </w:r>
          </w:p>
        </w:tc>
      </w:tr>
    </w:tbl>
    <w:p w:rsidR="0091645D" w:rsidRPr="0091645D" w:rsidP="0091645D">
      <w:pPr>
        <w:kinsoku w:val="0"/>
        <w:overflowPunct w:val="0"/>
        <w:spacing w:before="119"/>
        <w:rPr>
          <w:rFonts w:ascii="Courier New" w:eastAsia="Times New Roman" w:hAnsi="Courier New" w:cs="Courier New"/>
          <w:sz w:val="20"/>
          <w:szCs w:val="20"/>
        </w:rPr>
      </w:pPr>
    </w:p>
    <w:p w:rsidR="0091645D" w:rsidRPr="0091645D" w:rsidP="0091645D">
      <w:pPr>
        <w:numPr>
          <w:ilvl w:val="0"/>
          <w:numId w:val="3"/>
        </w:numPr>
        <w:tabs>
          <w:tab w:val="left" w:pos="1079"/>
        </w:tabs>
        <w:kinsoku w:val="0"/>
        <w:overflowPunct w:val="0"/>
        <w:spacing w:line="360" w:lineRule="auto"/>
        <w:ind w:right="1083"/>
        <w:rPr>
          <w:rFonts w:ascii="Courier New" w:eastAsia="Times New Roman" w:hAnsi="Courier New" w:cs="Courier New"/>
          <w:sz w:val="20"/>
          <w:szCs w:val="20"/>
        </w:rPr>
      </w:pPr>
      <w:r w:rsidRPr="0091645D">
        <w:rPr>
          <w:rFonts w:ascii="Courier New" w:eastAsia="Times New Roman" w:hAnsi="Courier New" w:cs="Courier New"/>
          <w:sz w:val="20"/>
          <w:szCs w:val="20"/>
        </w:rPr>
        <w:t>Testing laboratories: All tests shall be conducted at either a nationally</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recognized</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independent</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test</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laboratory,</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in</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a</w:t>
      </w:r>
      <w:r w:rsidRPr="0091645D">
        <w:rPr>
          <w:rFonts w:ascii="Courier New" w:eastAsia="Times New Roman" w:hAnsi="Courier New" w:cs="Courier New"/>
          <w:spacing w:val="-7"/>
          <w:sz w:val="20"/>
          <w:szCs w:val="20"/>
        </w:rPr>
        <w:t xml:space="preserve"> </w:t>
      </w:r>
      <w:r w:rsidRPr="0091645D">
        <w:rPr>
          <w:rFonts w:ascii="Courier New" w:eastAsia="Times New Roman" w:hAnsi="Courier New" w:cs="Courier New"/>
          <w:sz w:val="20"/>
          <w:szCs w:val="20"/>
        </w:rPr>
        <w:t>laboratory accredited by NIST, NVLAP, or at a U.S. government laboratory.</w:t>
      </w:r>
    </w:p>
    <w:p w:rsidR="0091645D" w:rsidRPr="0091645D" w:rsidP="0091645D">
      <w:pPr>
        <w:numPr>
          <w:ilvl w:val="0"/>
          <w:numId w:val="3"/>
        </w:numPr>
        <w:tabs>
          <w:tab w:val="left" w:pos="1079"/>
        </w:tabs>
        <w:kinsoku w:val="0"/>
        <w:overflowPunct w:val="0"/>
        <w:spacing w:line="360" w:lineRule="auto"/>
        <w:ind w:right="483"/>
        <w:rPr>
          <w:rFonts w:ascii="Courier New" w:eastAsia="Times New Roman" w:hAnsi="Courier New" w:cs="Courier New"/>
          <w:sz w:val="20"/>
          <w:szCs w:val="20"/>
        </w:rPr>
      </w:pPr>
      <w:r w:rsidRPr="0091645D">
        <w:rPr>
          <w:rFonts w:ascii="Courier New" w:eastAsia="Times New Roman" w:hAnsi="Courier New" w:cs="Courier New"/>
          <w:sz w:val="20"/>
          <w:szCs w:val="20"/>
        </w:rPr>
        <w:t>Test Report Requirements: All laboratory test data shall have been obtained by conducting tests in accordance with the specified procedures</w:t>
      </w:r>
      <w:r w:rsidRPr="0091645D">
        <w:rPr>
          <w:rFonts w:ascii="Courier New" w:eastAsia="Times New Roman" w:hAnsi="Courier New" w:cs="Courier New"/>
          <w:spacing w:val="-19"/>
          <w:sz w:val="20"/>
          <w:szCs w:val="20"/>
        </w:rPr>
        <w:t xml:space="preserve"> </w:t>
      </w:r>
      <w:r w:rsidRPr="0091645D">
        <w:rPr>
          <w:rFonts w:ascii="Courier New" w:eastAsia="Times New Roman" w:hAnsi="Courier New" w:cs="Courier New"/>
          <w:sz w:val="20"/>
          <w:szCs w:val="20"/>
        </w:rPr>
        <w:t>and</w:t>
      </w:r>
      <w:r w:rsidRPr="0091645D">
        <w:rPr>
          <w:rFonts w:ascii="Courier New" w:eastAsia="Times New Roman" w:hAnsi="Courier New" w:cs="Courier New"/>
          <w:spacing w:val="-5"/>
          <w:sz w:val="20"/>
          <w:szCs w:val="20"/>
        </w:rPr>
        <w:t xml:space="preserve"> </w:t>
      </w:r>
      <w:r w:rsidRPr="0091645D">
        <w:rPr>
          <w:rFonts w:ascii="Courier New" w:eastAsia="Times New Roman" w:hAnsi="Courier New" w:cs="Courier New"/>
          <w:sz w:val="20"/>
          <w:szCs w:val="20"/>
        </w:rPr>
        <w:t>standards.</w:t>
      </w:r>
      <w:r w:rsidRPr="0091645D">
        <w:rPr>
          <w:rFonts w:ascii="Courier New" w:eastAsia="Times New Roman" w:hAnsi="Courier New" w:cs="Courier New"/>
          <w:spacing w:val="-2"/>
          <w:sz w:val="20"/>
          <w:szCs w:val="20"/>
        </w:rPr>
        <w:t xml:space="preserve"> </w:t>
      </w:r>
      <w:r w:rsidRPr="0091645D">
        <w:rPr>
          <w:rFonts w:ascii="Courier New" w:eastAsia="Times New Roman" w:hAnsi="Courier New" w:cs="Courier New"/>
          <w:sz w:val="20"/>
          <w:szCs w:val="20"/>
        </w:rPr>
        <w:t>All</w:t>
      </w:r>
      <w:r w:rsidRPr="0091645D">
        <w:rPr>
          <w:rFonts w:ascii="Courier New" w:eastAsia="Times New Roman" w:hAnsi="Courier New" w:cs="Courier New"/>
          <w:spacing w:val="-3"/>
          <w:sz w:val="20"/>
          <w:szCs w:val="20"/>
        </w:rPr>
        <w:t xml:space="preserve"> </w:t>
      </w:r>
      <w:r w:rsidRPr="0091645D">
        <w:rPr>
          <w:rFonts w:ascii="Courier New" w:eastAsia="Times New Roman" w:hAnsi="Courier New" w:cs="Courier New"/>
          <w:sz w:val="20"/>
          <w:szCs w:val="20"/>
        </w:rPr>
        <w:t>test</w:t>
      </w:r>
      <w:r w:rsidRPr="0091645D">
        <w:rPr>
          <w:rFonts w:ascii="Courier New" w:eastAsia="Times New Roman" w:hAnsi="Courier New" w:cs="Courier New"/>
          <w:spacing w:val="-3"/>
          <w:sz w:val="20"/>
          <w:szCs w:val="20"/>
        </w:rPr>
        <w:t xml:space="preserve"> </w:t>
      </w:r>
      <w:r w:rsidRPr="0091645D">
        <w:rPr>
          <w:rFonts w:ascii="Courier New" w:eastAsia="Times New Roman" w:hAnsi="Courier New" w:cs="Courier New"/>
          <w:sz w:val="20"/>
          <w:szCs w:val="20"/>
        </w:rPr>
        <w:t>data</w:t>
      </w:r>
      <w:r w:rsidRPr="0091645D">
        <w:rPr>
          <w:rFonts w:ascii="Courier New" w:eastAsia="Times New Roman" w:hAnsi="Courier New" w:cs="Courier New"/>
          <w:spacing w:val="-3"/>
          <w:sz w:val="20"/>
          <w:szCs w:val="20"/>
        </w:rPr>
        <w:t xml:space="preserve"> </w:t>
      </w:r>
      <w:r w:rsidRPr="0091645D">
        <w:rPr>
          <w:rFonts w:ascii="Courier New" w:eastAsia="Times New Roman" w:hAnsi="Courier New" w:cs="Courier New"/>
          <w:sz w:val="20"/>
          <w:szCs w:val="20"/>
        </w:rPr>
        <w:t>shall</w:t>
      </w:r>
      <w:r w:rsidRPr="0091645D">
        <w:rPr>
          <w:rFonts w:ascii="Courier New" w:eastAsia="Times New Roman" w:hAnsi="Courier New" w:cs="Courier New"/>
          <w:spacing w:val="-3"/>
          <w:sz w:val="20"/>
          <w:szCs w:val="20"/>
        </w:rPr>
        <w:t xml:space="preserve"> </w:t>
      </w:r>
      <w:r w:rsidRPr="0091645D">
        <w:rPr>
          <w:rFonts w:ascii="Courier New" w:eastAsia="Times New Roman" w:hAnsi="Courier New" w:cs="Courier New"/>
          <w:sz w:val="20"/>
          <w:szCs w:val="20"/>
        </w:rPr>
        <w:t>have</w:t>
      </w:r>
      <w:r w:rsidRPr="0091645D">
        <w:rPr>
          <w:rFonts w:ascii="Courier New" w:eastAsia="Times New Roman" w:hAnsi="Courier New" w:cs="Courier New"/>
          <w:spacing w:val="-3"/>
          <w:sz w:val="20"/>
          <w:szCs w:val="20"/>
        </w:rPr>
        <w:t xml:space="preserve"> </w:t>
      </w:r>
      <w:r w:rsidRPr="0091645D">
        <w:rPr>
          <w:rFonts w:ascii="Courier New" w:eastAsia="Times New Roman" w:hAnsi="Courier New" w:cs="Courier New"/>
          <w:sz w:val="20"/>
          <w:szCs w:val="20"/>
        </w:rPr>
        <w:t>been</w:t>
      </w:r>
      <w:r w:rsidRPr="0091645D">
        <w:rPr>
          <w:rFonts w:ascii="Courier New" w:eastAsia="Times New Roman" w:hAnsi="Courier New" w:cs="Courier New"/>
          <w:spacing w:val="-3"/>
          <w:sz w:val="20"/>
          <w:szCs w:val="20"/>
        </w:rPr>
        <w:t xml:space="preserve"> </w:t>
      </w:r>
      <w:r w:rsidRPr="0091645D">
        <w:rPr>
          <w:rFonts w:ascii="Courier New" w:eastAsia="Times New Roman" w:hAnsi="Courier New" w:cs="Courier New"/>
          <w:sz w:val="20"/>
          <w:szCs w:val="20"/>
        </w:rPr>
        <w:t>obtained</w:t>
      </w:r>
      <w:r w:rsidRPr="0091645D">
        <w:rPr>
          <w:rFonts w:ascii="Courier New" w:eastAsia="Times New Roman" w:hAnsi="Courier New" w:cs="Courier New"/>
          <w:spacing w:val="-3"/>
          <w:sz w:val="20"/>
          <w:szCs w:val="20"/>
        </w:rPr>
        <w:t xml:space="preserve"> </w:t>
      </w:r>
      <w:r w:rsidRPr="0091645D">
        <w:rPr>
          <w:rFonts w:ascii="Courier New" w:eastAsia="Times New Roman" w:hAnsi="Courier New" w:cs="Courier New"/>
          <w:sz w:val="20"/>
          <w:szCs w:val="20"/>
        </w:rPr>
        <w:t>within the</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past</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5</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years,</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and</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shall</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be</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certified</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by</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the</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bidder</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as</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indicative</w:t>
      </w:r>
      <w:r w:rsidRPr="0091645D">
        <w:rPr>
          <w:rFonts w:ascii="Courier New" w:eastAsia="Times New Roman" w:hAnsi="Courier New" w:cs="Courier New"/>
          <w:spacing w:val="-4"/>
          <w:sz w:val="20"/>
          <w:szCs w:val="20"/>
        </w:rPr>
        <w:t xml:space="preserve"> </w:t>
      </w:r>
      <w:r w:rsidRPr="0091645D">
        <w:rPr>
          <w:rFonts w:ascii="Courier New" w:eastAsia="Times New Roman" w:hAnsi="Courier New" w:cs="Courier New"/>
          <w:sz w:val="20"/>
          <w:szCs w:val="20"/>
        </w:rPr>
        <w:t>of current</w:t>
      </w:r>
      <w:r w:rsidRPr="0091645D">
        <w:rPr>
          <w:rFonts w:ascii="Courier New" w:eastAsia="Times New Roman" w:hAnsi="Courier New" w:cs="Courier New"/>
          <w:spacing w:val="-3"/>
          <w:sz w:val="20"/>
          <w:szCs w:val="20"/>
        </w:rPr>
        <w:t xml:space="preserve"> </w:t>
      </w:r>
      <w:r w:rsidRPr="0091645D">
        <w:rPr>
          <w:rFonts w:ascii="Courier New" w:eastAsia="Times New Roman" w:hAnsi="Courier New" w:cs="Courier New"/>
          <w:sz w:val="20"/>
          <w:szCs w:val="20"/>
        </w:rPr>
        <w:t xml:space="preserve">production methods. Test reports shall contain complete documentation of the sample's exterior features, salient characteristics and component weights </w:t>
      </w:r>
      <w:r w:rsidRPr="0091645D">
        <w:rPr>
          <w:rFonts w:ascii="Courier New" w:eastAsia="Times New Roman" w:hAnsi="Courier New" w:cs="Courier New"/>
          <w:sz w:val="20"/>
          <w:szCs w:val="20"/>
        </w:rPr>
        <w:t>in order to</w:t>
      </w:r>
      <w:r w:rsidRPr="0091645D">
        <w:rPr>
          <w:rFonts w:ascii="Courier New" w:eastAsia="Times New Roman" w:hAnsi="Courier New" w:cs="Courier New"/>
          <w:sz w:val="20"/>
          <w:szCs w:val="20"/>
        </w:rPr>
        <w:t xml:space="preserve"> ensure that all test data are based on components of similar construction.</w:t>
      </w:r>
    </w:p>
    <w:p w:rsidR="008E36C7" w:rsidRPr="0091645D" w:rsidP="0091645D"/>
    <w:sectPr>
      <w:headerReference w:type="default" r:id="rId35"/>
      <w:footerReference w:type="default" r:id="rId36"/>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645D">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645D">
    <w:pPr>
      <w:pStyle w:val="BodyText"/>
      <w:kinsoku w:val="0"/>
      <w:overflowPunct w:val="0"/>
      <w:spacing w:line="14" w:lineRule="auto"/>
      <w:rPr>
        <w:rFonts w:ascii="Times New Roman" w:hAnsi="Times New Roman" w:cs="Times New Roman"/>
        <w:sz w:val="13"/>
        <w:szCs w:val="13"/>
      </w:rPr>
    </w:pPr>
    <w:r>
      <w:rPr>
        <w:noProof/>
      </w:rPr>
      <w:pict>
        <v:shapetype id="_x0000_t202" coordsize="21600,21600" o:spt="202" path="m,l,21600r21600,l21600,xe">
          <v:stroke joinstyle="miter"/>
          <v:path gradientshapeok="t" o:connecttype="rect"/>
        </v:shapetype>
        <v:shape id="Text Box 6" o:spid="_x0000_s2050" type="#_x0000_t202" style="height:10pt;margin-left:510.5pt;margin-top:747.2pt;mso-height-percent:0;mso-height-relative:page;mso-position-horizontal-relative:page;mso-position-vertical-relative:page;mso-width-percent:0;mso-width-relative:page;mso-wrap-distance-bottom:0;mso-wrap-distance-left:9pt;mso-wrap-distance-right:9pt;mso-wrap-distance-top:0;mso-wrap-style:square;position:absolute;v-text-anchor:top;visibility:visible;width:22.15pt;z-index:-251657216" o:allowincell="f" filled="f" stroked="f">
          <v:textbox inset="0,0,0,0">
            <w:txbxContent>
              <w:p w:rsidR="0091645D">
                <w:pPr>
                  <w:pStyle w:val="BodyText"/>
                  <w:kinsoku w:val="0"/>
                  <w:overflowPunct w:val="0"/>
                  <w:spacing w:line="183" w:lineRule="exact"/>
                  <w:ind w:left="60"/>
                  <w:rPr>
                    <w:spacing w:val="-10"/>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2</w:t>
                </w:r>
                <w:r>
                  <w:rPr>
                    <w:sz w:val="16"/>
                    <w:szCs w:val="16"/>
                  </w:rPr>
                  <w:fldChar w:fldCharType="end"/>
                </w:r>
                <w:r>
                  <w:rPr>
                    <w:spacing w:val="-5"/>
                    <w:sz w:val="16"/>
                    <w:szCs w:val="16"/>
                  </w:rPr>
                  <w:t xml:space="preserve"> </w:t>
                </w:r>
                <w:r>
                  <w:rPr>
                    <w:sz w:val="16"/>
                    <w:szCs w:val="16"/>
                  </w:rPr>
                  <w:t>of</w:t>
                </w:r>
                <w:r>
                  <w:rPr>
                    <w:spacing w:val="-3"/>
                    <w:sz w:val="16"/>
                    <w:szCs w:val="16"/>
                  </w:rPr>
                  <w:t xml:space="preserve"> </w:t>
                </w:r>
                <w:r>
                  <w:rPr>
                    <w:spacing w:val="-10"/>
                    <w:sz w:val="16"/>
                    <w:szCs w:val="16"/>
                  </w:rPr>
                  <w:t>6</w:t>
                </w:r>
              </w:p>
            </w:txbxContent>
          </v:textbox>
        </v:shape>
      </w:pict>
    </w: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645D">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645D">
    <w:pPr>
      <w:pStyle w:val="BodyText"/>
      <w:kinsoku w:val="0"/>
      <w:overflowPunct w:val="0"/>
      <w:spacing w:line="14" w:lineRule="auto"/>
      <w:rPr>
        <w:rFonts w:ascii="Times New Roman" w:hAnsi="Times New Roman" w:cs="Times New Roman"/>
        <w:sz w:val="2"/>
        <w:szCs w:val="2"/>
      </w:rPr>
    </w:pP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645D">
    <w:pPr>
      <w:pStyle w:val="BodyText"/>
      <w:kinsoku w:val="0"/>
      <w:overflowPunct w:val="0"/>
      <w:spacing w:line="14" w:lineRule="auto"/>
      <w:rPr>
        <w:rFonts w:ascii="Times New Roman" w:hAnsi="Times New Roman" w:cs="Times New Roman"/>
        <w:sz w:val="2"/>
        <w:szCs w:val="2"/>
      </w:rPr>
    </w:pP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E69D3">
    <w:pPr>
      <w:pStyle w:val="BodyText"/>
      <w:kinsoku w:val="0"/>
      <w:overflowPunct w:val="0"/>
      <w:spacing w:line="14" w:lineRule="auto"/>
      <w:rPr>
        <w:rFonts w:ascii="Times New Roman" w:hAnsi="Times New Roman" w:cs="Times New Roman"/>
        <w:sz w:val="2"/>
        <w:szCs w:val="2"/>
      </w:rPr>
    </w:pPr>
  </w:p>
  <w:p>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645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645D">
    <w:pPr>
      <w:pStyle w:val="BodyText"/>
      <w:kinsoku w:val="0"/>
      <w:overflowPunct w:val="0"/>
      <w:spacing w:line="14" w:lineRule="auto"/>
      <w:rPr>
        <w:rFonts w:ascii="Times New Roman" w:hAnsi="Times New Roman" w:cs="Times New Roman"/>
        <w:sz w:val="20"/>
        <w:szCs w:val="20"/>
      </w:rPr>
    </w:pPr>
    <w:r>
      <w:rPr>
        <w:noProof/>
      </w:rPr>
      <w:pict>
        <v:shapetype id="_x0000_t202" coordsize="21600,21600" o:spt="202" path="m,l,21600r21600,l21600,xe">
          <v:stroke joinstyle="miter"/>
          <v:path gradientshapeok="t" o:connecttype="rect"/>
        </v:shapetype>
        <v:shape id="Text Box 5" o:spid="_x0000_s2049" type="#_x0000_t202" style="height:11pt;margin-left:215.3pt;margin-top:32.35pt;mso-height-percent:0;mso-height-relative:page;mso-position-horizontal-relative:page;mso-position-vertical-relative:page;mso-width-percent:0;mso-width-relative:page;mso-wrap-distance-bottom:0;mso-wrap-distance-left:9pt;mso-wrap-distance-right:9pt;mso-wrap-distance-top:0;mso-wrap-style:square;position:absolute;v-text-anchor:top;visibility:visible;width:103.35pt;z-index:-251658240" o:allowincell="f" filled="f" stroked="f">
          <v:textbox inset="0,0,0,0">
            <w:txbxContent>
              <w:p w:rsidR="0091645D">
                <w:pPr>
                  <w:pStyle w:val="BodyText"/>
                  <w:kinsoku w:val="0"/>
                  <w:overflowPunct w:val="0"/>
                  <w:spacing w:line="203" w:lineRule="exact"/>
                  <w:ind w:left="20"/>
                  <w:rPr>
                    <w:spacing w:val="-2"/>
                    <w:sz w:val="18"/>
                    <w:szCs w:val="18"/>
                  </w:rPr>
                </w:pPr>
                <w:r>
                  <w:rPr>
                    <w:sz w:val="18"/>
                    <w:szCs w:val="18"/>
                  </w:rPr>
                  <w:t>Refurbish</w:t>
                </w:r>
                <w:r>
                  <w:rPr>
                    <w:spacing w:val="-4"/>
                    <w:sz w:val="18"/>
                    <w:szCs w:val="18"/>
                  </w:rPr>
                  <w:t xml:space="preserve"> </w:t>
                </w:r>
                <w:r>
                  <w:rPr>
                    <w:sz w:val="18"/>
                    <w:szCs w:val="18"/>
                  </w:rPr>
                  <w:t>Audiology</w:t>
                </w:r>
                <w:r>
                  <w:rPr>
                    <w:spacing w:val="-4"/>
                    <w:sz w:val="18"/>
                    <w:szCs w:val="18"/>
                  </w:rPr>
                  <w:t xml:space="preserve"> </w:t>
                </w:r>
                <w:r>
                  <w:rPr>
                    <w:spacing w:val="-2"/>
                    <w:sz w:val="18"/>
                    <w:szCs w:val="18"/>
                  </w:rPr>
                  <w:t>Booths</w:t>
                </w:r>
              </w:p>
            </w:txbxContent>
          </v:textbox>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64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645D">
    <w:pPr>
      <w:pStyle w:val="BodyText"/>
      <w:kinsoku w:val="0"/>
      <w:overflowPunct w:val="0"/>
      <w:spacing w:line="14" w:lineRule="auto"/>
      <w:rPr>
        <w:rFonts w:ascii="Times New Roman" w:hAnsi="Times New Roman" w:cs="Times New Roman"/>
        <w:sz w:val="2"/>
        <w:szCs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645D">
    <w:pPr>
      <w:pStyle w:val="BodyText"/>
      <w:kinsoku w:val="0"/>
      <w:overflowPunct w:val="0"/>
      <w:spacing w:line="14" w:lineRule="auto"/>
      <w:rPr>
        <w:rFonts w:ascii="Times New Roman" w:hAnsi="Times New Roman" w:cs="Times New Roman"/>
        <w:sz w:val="2"/>
        <w:szCs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E69D3">
    <w:pPr>
      <w:pStyle w:val="BodyText"/>
      <w:kinsoku w:val="0"/>
      <w:overflowPunct w:val="0"/>
      <w:spacing w:line="14" w:lineRule="auto"/>
      <w:rPr>
        <w:rFonts w:ascii="Times New Roman" w:hAnsi="Times New Roman" w:cs="Times New Roman"/>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402"/>
    <w:multiLevelType w:val="multilevel"/>
    <w:tmpl w:val="FFFFFFFF"/>
    <w:lvl w:ilvl="0">
      <w:start w:val="1"/>
      <w:numFmt w:val="decimal"/>
      <w:lvlText w:val="%1."/>
      <w:lvlJc w:val="left"/>
      <w:pPr>
        <w:ind w:left="1080" w:hanging="360"/>
      </w:pPr>
      <w:rPr>
        <w:rFonts w:ascii="Calibri" w:hAnsi="Calibri" w:cs="Calibri"/>
        <w:b w:val="0"/>
        <w:bCs w:val="0"/>
        <w:i w:val="0"/>
        <w:iCs w:val="0"/>
        <w:spacing w:val="-1"/>
        <w:w w:val="100"/>
        <w:sz w:val="24"/>
        <w:szCs w:val="24"/>
      </w:rPr>
    </w:lvl>
    <w:lvl w:ilvl="1">
      <w:start w:val="1"/>
      <w:numFmt w:val="lowerLetter"/>
      <w:lvlText w:val="%2."/>
      <w:lvlJc w:val="left"/>
      <w:pPr>
        <w:ind w:left="1800" w:hanging="360"/>
      </w:pPr>
      <w:rPr>
        <w:spacing w:val="0"/>
        <w:w w:val="100"/>
      </w:rPr>
    </w:lvl>
    <w:lvl w:ilvl="2">
      <w:start w:val="0"/>
      <w:numFmt w:val="bullet"/>
      <w:lvlText w:val="•"/>
      <w:lvlJc w:val="left"/>
      <w:pPr>
        <w:ind w:left="2720" w:hanging="360"/>
      </w:pPr>
    </w:lvl>
    <w:lvl w:ilvl="3">
      <w:start w:val="0"/>
      <w:numFmt w:val="bullet"/>
      <w:lvlText w:val="•"/>
      <w:lvlJc w:val="left"/>
      <w:pPr>
        <w:ind w:left="3640" w:hanging="360"/>
      </w:pPr>
    </w:lvl>
    <w:lvl w:ilvl="4">
      <w:start w:val="0"/>
      <w:numFmt w:val="bullet"/>
      <w:lvlText w:val="•"/>
      <w:lvlJc w:val="left"/>
      <w:pPr>
        <w:ind w:left="4560" w:hanging="360"/>
      </w:pPr>
    </w:lvl>
    <w:lvl w:ilvl="5">
      <w:start w:val="0"/>
      <w:numFmt w:val="bullet"/>
      <w:lvlText w:val="•"/>
      <w:lvlJc w:val="left"/>
      <w:pPr>
        <w:ind w:left="5480" w:hanging="360"/>
      </w:pPr>
    </w:lvl>
    <w:lvl w:ilvl="6">
      <w:start w:val="0"/>
      <w:numFmt w:val="bullet"/>
      <w:lvlText w:val="•"/>
      <w:lvlJc w:val="left"/>
      <w:pPr>
        <w:ind w:left="6400" w:hanging="360"/>
      </w:pPr>
    </w:lvl>
    <w:lvl w:ilvl="7">
      <w:start w:val="0"/>
      <w:numFmt w:val="bullet"/>
      <w:lvlText w:val="•"/>
      <w:lvlJc w:val="left"/>
      <w:pPr>
        <w:ind w:left="7320" w:hanging="360"/>
      </w:pPr>
    </w:lvl>
    <w:lvl w:ilvl="8">
      <w:start w:val="0"/>
      <w:numFmt w:val="bullet"/>
      <w:lvlText w:val="•"/>
      <w:lvlJc w:val="left"/>
      <w:pPr>
        <w:ind w:left="8240" w:hanging="360"/>
      </w:pPr>
    </w:lvl>
  </w:abstractNum>
  <w:abstractNum w:abstractNumId="1">
    <w:nsid w:val="00000403"/>
    <w:multiLevelType w:val="multilevel"/>
    <w:tmpl w:val="FFFFFFFF"/>
    <w:lvl w:ilvl="0">
      <w:start w:val="1"/>
      <w:numFmt w:val="upperLetter"/>
      <w:lvlText w:val="%1."/>
      <w:lvlJc w:val="left"/>
      <w:pPr>
        <w:ind w:left="1079" w:hanging="360"/>
      </w:pPr>
      <w:rPr>
        <w:rFonts w:ascii="Courier New" w:hAnsi="Courier New" w:cs="Courier New"/>
        <w:b w:val="0"/>
        <w:bCs w:val="0"/>
        <w:i w:val="0"/>
        <w:iCs w:val="0"/>
        <w:spacing w:val="0"/>
        <w:w w:val="99"/>
        <w:sz w:val="20"/>
        <w:szCs w:val="20"/>
      </w:rPr>
    </w:lvl>
    <w:lvl w:ilvl="1">
      <w:start w:val="0"/>
      <w:numFmt w:val="bullet"/>
      <w:lvlText w:val="•"/>
      <w:lvlJc w:val="left"/>
      <w:pPr>
        <w:ind w:left="1980" w:hanging="360"/>
      </w:pPr>
    </w:lvl>
    <w:lvl w:ilvl="2">
      <w:start w:val="0"/>
      <w:numFmt w:val="bullet"/>
      <w:lvlText w:val="•"/>
      <w:lvlJc w:val="left"/>
      <w:pPr>
        <w:ind w:left="2880" w:hanging="360"/>
      </w:pPr>
    </w:lvl>
    <w:lvl w:ilvl="3">
      <w:start w:val="0"/>
      <w:numFmt w:val="bullet"/>
      <w:lvlText w:val="•"/>
      <w:lvlJc w:val="left"/>
      <w:pPr>
        <w:ind w:left="3780" w:hanging="360"/>
      </w:pPr>
    </w:lvl>
    <w:lvl w:ilvl="4">
      <w:start w:val="0"/>
      <w:numFmt w:val="bullet"/>
      <w:lvlText w:val="•"/>
      <w:lvlJc w:val="left"/>
      <w:pPr>
        <w:ind w:left="4680" w:hanging="360"/>
      </w:pPr>
    </w:lvl>
    <w:lvl w:ilvl="5">
      <w:start w:val="0"/>
      <w:numFmt w:val="bullet"/>
      <w:lvlText w:val="•"/>
      <w:lvlJc w:val="left"/>
      <w:pPr>
        <w:ind w:left="5580" w:hanging="360"/>
      </w:pPr>
    </w:lvl>
    <w:lvl w:ilvl="6">
      <w:start w:val="0"/>
      <w:numFmt w:val="bullet"/>
      <w:lvlText w:val="•"/>
      <w:lvlJc w:val="left"/>
      <w:pPr>
        <w:ind w:left="6480" w:hanging="360"/>
      </w:pPr>
    </w:lvl>
    <w:lvl w:ilvl="7">
      <w:start w:val="0"/>
      <w:numFmt w:val="bullet"/>
      <w:lvlText w:val="•"/>
      <w:lvlJc w:val="left"/>
      <w:pPr>
        <w:ind w:left="7380" w:hanging="360"/>
      </w:pPr>
    </w:lvl>
    <w:lvl w:ilvl="8">
      <w:start w:val="0"/>
      <w:numFmt w:val="bullet"/>
      <w:lvlText w:val="•"/>
      <w:lvlJc w:val="left"/>
      <w:pPr>
        <w:ind w:left="8280" w:hanging="360"/>
      </w:pPr>
    </w:lvl>
  </w:abstractNum>
  <w:abstractNum w:abstractNumId="2">
    <w:nsid w:val="00000404"/>
    <w:multiLevelType w:val="multilevel"/>
    <w:tmpl w:val="FFFFFFFF"/>
    <w:lvl w:ilvl="0">
      <w:start w:val="1"/>
      <w:numFmt w:val="upperLetter"/>
      <w:lvlText w:val="%1."/>
      <w:lvlJc w:val="left"/>
      <w:pPr>
        <w:ind w:left="1079" w:hanging="360"/>
      </w:pPr>
      <w:rPr>
        <w:rFonts w:ascii="Courier New" w:hAnsi="Courier New" w:cs="Courier New"/>
        <w:b w:val="0"/>
        <w:bCs w:val="0"/>
        <w:i w:val="0"/>
        <w:iCs w:val="0"/>
        <w:spacing w:val="0"/>
        <w:w w:val="99"/>
        <w:sz w:val="20"/>
        <w:szCs w:val="20"/>
      </w:rPr>
    </w:lvl>
    <w:lvl w:ilvl="1">
      <w:start w:val="0"/>
      <w:numFmt w:val="bullet"/>
      <w:lvlText w:val="•"/>
      <w:lvlJc w:val="left"/>
      <w:pPr>
        <w:ind w:left="1980" w:hanging="360"/>
      </w:pPr>
    </w:lvl>
    <w:lvl w:ilvl="2">
      <w:start w:val="0"/>
      <w:numFmt w:val="bullet"/>
      <w:lvlText w:val="•"/>
      <w:lvlJc w:val="left"/>
      <w:pPr>
        <w:ind w:left="2880" w:hanging="360"/>
      </w:pPr>
    </w:lvl>
    <w:lvl w:ilvl="3">
      <w:start w:val="0"/>
      <w:numFmt w:val="bullet"/>
      <w:lvlText w:val="•"/>
      <w:lvlJc w:val="left"/>
      <w:pPr>
        <w:ind w:left="3780" w:hanging="360"/>
      </w:pPr>
    </w:lvl>
    <w:lvl w:ilvl="4">
      <w:start w:val="0"/>
      <w:numFmt w:val="bullet"/>
      <w:lvlText w:val="•"/>
      <w:lvlJc w:val="left"/>
      <w:pPr>
        <w:ind w:left="4680" w:hanging="360"/>
      </w:pPr>
    </w:lvl>
    <w:lvl w:ilvl="5">
      <w:start w:val="0"/>
      <w:numFmt w:val="bullet"/>
      <w:lvlText w:val="•"/>
      <w:lvlJc w:val="left"/>
      <w:pPr>
        <w:ind w:left="5580" w:hanging="360"/>
      </w:pPr>
    </w:lvl>
    <w:lvl w:ilvl="6">
      <w:start w:val="0"/>
      <w:numFmt w:val="bullet"/>
      <w:lvlText w:val="•"/>
      <w:lvlJc w:val="left"/>
      <w:pPr>
        <w:ind w:left="6480" w:hanging="360"/>
      </w:pPr>
    </w:lvl>
    <w:lvl w:ilvl="7">
      <w:start w:val="0"/>
      <w:numFmt w:val="bullet"/>
      <w:lvlText w:val="•"/>
      <w:lvlJc w:val="left"/>
      <w:pPr>
        <w:ind w:left="7380" w:hanging="360"/>
      </w:pPr>
    </w:lvl>
    <w:lvl w:ilvl="8">
      <w:start w:val="0"/>
      <w:numFmt w:val="bullet"/>
      <w:lvlText w:val="•"/>
      <w:lvlJc w:val="left"/>
      <w:pPr>
        <w:ind w:left="82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F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F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F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F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C6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F2D"/>
    <w:rPr>
      <w:rFonts w:eastAsiaTheme="majorEastAsia" w:cstheme="majorBidi"/>
      <w:color w:val="272727" w:themeColor="text1" w:themeTint="D8"/>
    </w:rPr>
  </w:style>
  <w:style w:type="paragraph" w:styleId="Quote">
    <w:name w:val="Quote"/>
    <w:basedOn w:val="Normal"/>
    <w:next w:val="Normal"/>
    <w:link w:val="QuoteChar"/>
    <w:uiPriority w:val="29"/>
    <w:qFormat/>
    <w:rsid w:val="00FC6F2D"/>
    <w:pPr>
      <w:spacing w:before="160"/>
      <w:jc w:val="center"/>
    </w:pPr>
    <w:rPr>
      <w:i/>
      <w:iCs/>
      <w:color w:val="404040" w:themeColor="text1" w:themeTint="BF"/>
    </w:rPr>
  </w:style>
  <w:style w:type="character" w:customStyle="1" w:styleId="QuoteChar">
    <w:name w:val="Quote Char"/>
    <w:basedOn w:val="DefaultParagraphFont"/>
    <w:link w:val="Quote"/>
    <w:uiPriority w:val="29"/>
    <w:rsid w:val="00FC6F2D"/>
    <w:rPr>
      <w:i/>
      <w:iCs/>
      <w:color w:val="404040" w:themeColor="text1" w:themeTint="BF"/>
    </w:rPr>
  </w:style>
  <w:style w:type="paragraph" w:styleId="IntenseQuote">
    <w:name w:val="Intense Quote"/>
    <w:basedOn w:val="Normal"/>
    <w:next w:val="Normal"/>
    <w:link w:val="IntenseQuoteChar"/>
    <w:uiPriority w:val="30"/>
    <w:qFormat/>
    <w:rsid w:val="00FC6F2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C6F2D"/>
    <w:rPr>
      <w:i/>
      <w:iCs/>
      <w:color w:val="366092" w:themeColor="accent1" w:themeShade="BF"/>
    </w:rPr>
  </w:style>
  <w:style w:type="character" w:styleId="IntenseReference">
    <w:name w:val="Intense Reference"/>
    <w:basedOn w:val="DefaultParagraphFont"/>
    <w:uiPriority w:val="32"/>
    <w:qFormat/>
    <w:rsid w:val="00FC6F2D"/>
    <w:rPr>
      <w:b/>
      <w:bCs/>
      <w:smallCaps/>
      <w:color w:val="366092" w:themeColor="accent1" w:themeShade="BF"/>
      <w:spacing w:val="5"/>
    </w:rPr>
  </w:style>
  <w:style w:type="paragraph" w:styleId="BodyText">
    <w:name w:val="Body Text"/>
    <w:basedOn w:val="Normal"/>
    <w:link w:val="BodyTextChar"/>
    <w:uiPriority w:val="1"/>
    <w:qFormat/>
    <w:rsid w:val="00187CF3"/>
    <w:rPr>
      <w:sz w:val="24"/>
      <w:szCs w:val="24"/>
    </w:rPr>
  </w:style>
  <w:style w:type="character" w:customStyle="1" w:styleId="BodyTextChar">
    <w:name w:val="Body Text Char"/>
    <w:basedOn w:val="DefaultParagraphFont"/>
    <w:link w:val="BodyText"/>
    <w:uiPriority w:val="99"/>
    <w:rsid w:val="00187CF3"/>
    <w:rPr>
      <w:rFonts w:ascii="Calibri" w:hAnsi="Calibri" w:eastAsiaTheme="minorEastAsia" w:cs="Calibri"/>
      <w:kern w:val="0"/>
    </w:rPr>
  </w:style>
  <w:style w:type="paragraph" w:customStyle="1" w:styleId="TableParagraph">
    <w:name w:val="Table Paragraph"/>
    <w:basedOn w:val="Normal"/>
    <w:uiPriority w:val="1"/>
    <w:qFormat/>
    <w:rsid w:val="00187CF3"/>
    <w:pPr>
      <w:spacing w:before="59"/>
      <w:ind w:left="6"/>
      <w:jc w:val="center"/>
    </w:pPr>
    <w:rPr>
      <w:rFonts w:ascii="Courier New"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footer" Target="footer9.xml" /><Relationship Id="rId18" Type="http://schemas.openxmlformats.org/officeDocument/2006/relationships/footer" Target="footer10.xml" /><Relationship Id="rId19" Type="http://schemas.openxmlformats.org/officeDocument/2006/relationships/footer" Target="footer11.xml" /><Relationship Id="rId2" Type="http://schemas.openxmlformats.org/officeDocument/2006/relationships/webSettings" Target="webSettings.xml" /><Relationship Id="rId20" Type="http://schemas.openxmlformats.org/officeDocument/2006/relationships/footer" Target="footer12.xml" /><Relationship Id="rId21" Type="http://schemas.openxmlformats.org/officeDocument/2006/relationships/footer" Target="footer13.xml" /><Relationship Id="rId22" Type="http://schemas.openxmlformats.org/officeDocument/2006/relationships/footer" Target="footer14.xml" /><Relationship Id="rId23" Type="http://schemas.openxmlformats.org/officeDocument/2006/relationships/footer" Target="footer15.xml" /><Relationship Id="rId24" Type="http://schemas.openxmlformats.org/officeDocument/2006/relationships/footer" Target="footer16.xml" /><Relationship Id="rId25" Type="http://schemas.openxmlformats.org/officeDocument/2006/relationships/footer" Target="footer17.xml" /><Relationship Id="rId26" Type="http://schemas.openxmlformats.org/officeDocument/2006/relationships/footer" Target="footer18.xml" /><Relationship Id="rId27" Type="http://schemas.openxmlformats.org/officeDocument/2006/relationships/footer" Target="footer19.xml" /><Relationship Id="rId28" Type="http://schemas.openxmlformats.org/officeDocument/2006/relationships/footer" Target="footer20.xml" /><Relationship Id="rId29" Type="http://schemas.openxmlformats.org/officeDocument/2006/relationships/image" Target="media/image1.png" /><Relationship Id="rId3" Type="http://schemas.openxmlformats.org/officeDocument/2006/relationships/fontTable" Target="fontTable.xml" /><Relationship Id="rId30" Type="http://schemas.openxmlformats.org/officeDocument/2006/relationships/header" Target="header6.xml" /><Relationship Id="rId31" Type="http://schemas.openxmlformats.org/officeDocument/2006/relationships/footer" Target="footer21.xml" /><Relationship Id="rId32" Type="http://schemas.openxmlformats.org/officeDocument/2006/relationships/image" Target="media/image2.png" /><Relationship Id="rId33" Type="http://schemas.openxmlformats.org/officeDocument/2006/relationships/header" Target="header7.xml" /><Relationship Id="rId34" Type="http://schemas.openxmlformats.org/officeDocument/2006/relationships/footer" Target="footer22.xml" /><Relationship Id="rId35" Type="http://schemas.openxmlformats.org/officeDocument/2006/relationships/header" Target="header8.xml" /><Relationship Id="rId36" Type="http://schemas.openxmlformats.org/officeDocument/2006/relationships/footer" Target="footer23.xml" /><Relationship Id="rId37" Type="http://schemas.openxmlformats.org/officeDocument/2006/relationships/theme" Target="theme/theme1.xml" /><Relationship Id="rId38" Type="http://schemas.openxmlformats.org/officeDocument/2006/relationships/numbering" Target="numbering.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2026-04-20T16:13:44Z</dcterms:created>
  <dcterms:modified xsi:type="dcterms:W3CDTF">2026-04-20T16:13:44Z</dcterms:modified>
</cp:coreProperties>
</file>