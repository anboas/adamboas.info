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21B61" w14:textId="77777777" w:rsidR="001C6383" w:rsidRDefault="001C6383" w:rsidP="001C6383">
      <w:pPr>
        <w:spacing w:after="0" w:line="240" w:lineRule="auto"/>
        <w:rPr>
          <w:rFonts w:eastAsia="Aptos"/>
          <w:b/>
          <w:color w:val="auto"/>
          <w:kern w:val="0"/>
          <w14:ligatures w14:val="none"/>
        </w:rPr>
      </w:pPr>
      <w:bookmarkStart w:id="0" w:name="_Toc174379567"/>
      <w:r w:rsidRPr="005E4765">
        <w:rPr>
          <w:rFonts w:eastAsia="Aptos"/>
          <w:b/>
          <w:color w:val="auto"/>
          <w:kern w:val="0"/>
          <w14:ligatures w14:val="none"/>
        </w:rPr>
        <w:t>N40080-25-R-2233 Regional 8(a) Custodial Services</w:t>
      </w:r>
    </w:p>
    <w:p w14:paraId="285061A3" w14:textId="1CA9BF9E" w:rsidR="00B940F9" w:rsidRDefault="00B940F9" w:rsidP="001C6383">
      <w:pPr>
        <w:spacing w:after="0" w:line="240" w:lineRule="auto"/>
        <w:rPr>
          <w:rFonts w:eastAsia="Aptos"/>
          <w:b/>
          <w:color w:val="auto"/>
          <w:kern w:val="0"/>
          <w14:ligatures w14:val="none"/>
        </w:rPr>
      </w:pPr>
      <w:r>
        <w:rPr>
          <w:rFonts w:eastAsia="Aptos"/>
          <w:b/>
          <w:color w:val="auto"/>
          <w:kern w:val="0"/>
          <w14:ligatures w14:val="none"/>
        </w:rPr>
        <w:t>Amendment 0004</w:t>
      </w:r>
    </w:p>
    <w:p w14:paraId="21C75AE2" w14:textId="05365D47" w:rsidR="008865D2" w:rsidRPr="005E4765" w:rsidRDefault="008865D2" w:rsidP="001C6383">
      <w:pPr>
        <w:spacing w:after="0" w:line="240" w:lineRule="auto"/>
        <w:rPr>
          <w:rFonts w:eastAsia="Aptos"/>
          <w:b/>
          <w:color w:val="auto"/>
          <w:kern w:val="0"/>
          <w14:ligatures w14:val="none"/>
        </w:rPr>
      </w:pPr>
      <w:r>
        <w:rPr>
          <w:rFonts w:eastAsia="Aptos"/>
          <w:b/>
          <w:color w:val="auto"/>
          <w:kern w:val="0"/>
          <w14:ligatures w14:val="none"/>
        </w:rPr>
        <w:t>February 26, 2025</w:t>
      </w:r>
    </w:p>
    <w:p w14:paraId="247C4CA0" w14:textId="77777777" w:rsidR="00974847" w:rsidRPr="005E4765" w:rsidRDefault="00974847" w:rsidP="001C6383">
      <w:pPr>
        <w:spacing w:after="0" w:line="240" w:lineRule="auto"/>
        <w:rPr>
          <w:rFonts w:eastAsia="Aptos"/>
          <w:b/>
          <w:color w:val="auto"/>
          <w:kern w:val="0"/>
          <w14:ligatures w14:val="none"/>
        </w:rPr>
      </w:pPr>
    </w:p>
    <w:p w14:paraId="7ADA829D" w14:textId="77777777" w:rsidR="005E4765" w:rsidRPr="005E4765" w:rsidRDefault="00974847" w:rsidP="00974847">
      <w:pPr>
        <w:spacing w:after="0" w:line="240" w:lineRule="auto"/>
        <w:rPr>
          <w:rFonts w:eastAsia="Aptos"/>
          <w:bCs/>
          <w:color w:val="auto"/>
          <w:kern w:val="0"/>
          <w14:ligatures w14:val="none"/>
        </w:rPr>
      </w:pPr>
      <w:r w:rsidRPr="005E4765">
        <w:rPr>
          <w:rFonts w:eastAsia="Aptos"/>
          <w:bCs/>
          <w:color w:val="auto"/>
          <w:kern w:val="0"/>
          <w14:ligatures w14:val="none"/>
        </w:rPr>
        <w:t>The purpose of this amendment is to</w:t>
      </w:r>
      <w:r w:rsidR="005E4765" w:rsidRPr="005E4765">
        <w:rPr>
          <w:rFonts w:eastAsia="Aptos"/>
          <w:bCs/>
          <w:color w:val="auto"/>
          <w:kern w:val="0"/>
          <w14:ligatures w14:val="none"/>
        </w:rPr>
        <w:t xml:space="preserve">: </w:t>
      </w:r>
    </w:p>
    <w:p w14:paraId="2A08C63C" w14:textId="77777777" w:rsidR="005E4765" w:rsidRPr="005E4765" w:rsidRDefault="005E4765" w:rsidP="00974847">
      <w:pPr>
        <w:spacing w:after="0" w:line="240" w:lineRule="auto"/>
        <w:rPr>
          <w:rFonts w:eastAsia="Aptos"/>
          <w:bCs/>
          <w:color w:val="auto"/>
          <w:kern w:val="0"/>
          <w14:ligatures w14:val="none"/>
        </w:rPr>
      </w:pPr>
    </w:p>
    <w:p w14:paraId="27613D52" w14:textId="442E25A4" w:rsidR="001C6383" w:rsidRDefault="005E4765" w:rsidP="001C6383">
      <w:pPr>
        <w:spacing w:after="0" w:line="240" w:lineRule="auto"/>
        <w:rPr>
          <w:rFonts w:eastAsia="Aptos"/>
          <w:bCs/>
          <w:color w:val="auto"/>
          <w:kern w:val="0"/>
          <w14:ligatures w14:val="none"/>
        </w:rPr>
      </w:pPr>
      <w:r w:rsidRPr="005E4765">
        <w:rPr>
          <w:rFonts w:eastAsia="Aptos"/>
          <w:bCs/>
          <w:color w:val="auto"/>
          <w:kern w:val="0"/>
          <w14:ligatures w14:val="none"/>
        </w:rPr>
        <w:t>1</w:t>
      </w:r>
      <w:r w:rsidR="00974847" w:rsidRPr="005E4765">
        <w:rPr>
          <w:rFonts w:eastAsia="Aptos"/>
          <w:bCs/>
          <w:color w:val="auto"/>
          <w:kern w:val="0"/>
          <w14:ligatures w14:val="none"/>
        </w:rPr>
        <w:t xml:space="preserve">. </w:t>
      </w:r>
      <w:r w:rsidR="000B0119" w:rsidRPr="005E4765">
        <w:rPr>
          <w:rFonts w:eastAsia="Aptos"/>
          <w:bCs/>
          <w:color w:val="auto"/>
          <w:kern w:val="0"/>
          <w14:ligatures w14:val="none"/>
        </w:rPr>
        <w:t xml:space="preserve">Extend the </w:t>
      </w:r>
      <w:r w:rsidR="00C606D5" w:rsidRPr="005E4765">
        <w:rPr>
          <w:rFonts w:eastAsia="Aptos"/>
          <w:bCs/>
          <w:color w:val="auto"/>
          <w:kern w:val="0"/>
          <w14:ligatures w14:val="none"/>
        </w:rPr>
        <w:t>Proposal Due d</w:t>
      </w:r>
      <w:r w:rsidR="00974847" w:rsidRPr="005E4765">
        <w:rPr>
          <w:rFonts w:eastAsia="Aptos"/>
          <w:bCs/>
          <w:color w:val="auto"/>
          <w:kern w:val="0"/>
          <w14:ligatures w14:val="none"/>
        </w:rPr>
        <w:t xml:space="preserve">ate </w:t>
      </w:r>
      <w:r w:rsidRPr="005E4765">
        <w:rPr>
          <w:rFonts w:eastAsia="Aptos"/>
          <w:bCs/>
          <w:color w:val="auto"/>
          <w:kern w:val="0"/>
          <w14:ligatures w14:val="none"/>
        </w:rPr>
        <w:t xml:space="preserve">from Monday, March 3, 2026 to </w:t>
      </w:r>
      <w:r w:rsidR="000B0119" w:rsidRPr="005E4765">
        <w:rPr>
          <w:rFonts w:eastAsia="Aptos"/>
          <w:bCs/>
          <w:color w:val="auto"/>
          <w:kern w:val="0"/>
          <w14:ligatures w14:val="none"/>
        </w:rPr>
        <w:t>Monday</w:t>
      </w:r>
      <w:r w:rsidR="007A27BD" w:rsidRPr="005E4765">
        <w:rPr>
          <w:rFonts w:eastAsia="Aptos"/>
          <w:bCs/>
          <w:color w:val="auto"/>
          <w:kern w:val="0"/>
          <w14:ligatures w14:val="none"/>
        </w:rPr>
        <w:t xml:space="preserve">, </w:t>
      </w:r>
      <w:r w:rsidR="00C606D5" w:rsidRPr="005E4765">
        <w:rPr>
          <w:rFonts w:eastAsia="Aptos"/>
          <w:bCs/>
          <w:color w:val="auto"/>
          <w:kern w:val="0"/>
          <w14:ligatures w14:val="none"/>
        </w:rPr>
        <w:t xml:space="preserve">March </w:t>
      </w:r>
      <w:r w:rsidR="000B0119" w:rsidRPr="005E4765">
        <w:rPr>
          <w:rFonts w:eastAsia="Aptos"/>
          <w:bCs/>
          <w:color w:val="auto"/>
          <w:kern w:val="0"/>
          <w14:ligatures w14:val="none"/>
        </w:rPr>
        <w:t>9</w:t>
      </w:r>
      <w:r w:rsidR="00974847" w:rsidRPr="005E4765">
        <w:rPr>
          <w:rFonts w:eastAsia="Aptos"/>
          <w:bCs/>
          <w:color w:val="auto"/>
          <w:kern w:val="0"/>
          <w14:ligatures w14:val="none"/>
        </w:rPr>
        <w:t>, 2026</w:t>
      </w:r>
      <w:r w:rsidR="000B0119" w:rsidRPr="005E4765">
        <w:rPr>
          <w:rFonts w:eastAsia="Aptos"/>
          <w:bCs/>
          <w:color w:val="auto"/>
          <w:kern w:val="0"/>
          <w14:ligatures w14:val="none"/>
        </w:rPr>
        <w:t>, 2:00 PM</w:t>
      </w:r>
      <w:r w:rsidRPr="005E4765">
        <w:rPr>
          <w:rFonts w:eastAsia="Aptos"/>
          <w:bCs/>
          <w:color w:val="auto"/>
          <w:kern w:val="0"/>
          <w14:ligatures w14:val="none"/>
        </w:rPr>
        <w:t>.</w:t>
      </w:r>
    </w:p>
    <w:p w14:paraId="1AFBD960" w14:textId="77777777" w:rsidR="005E4765" w:rsidRPr="005E4765" w:rsidRDefault="005E4765" w:rsidP="001C6383">
      <w:pPr>
        <w:spacing w:after="0" w:line="240" w:lineRule="auto"/>
        <w:rPr>
          <w:rFonts w:eastAsia="Aptos"/>
          <w:b/>
          <w:color w:val="auto"/>
          <w:kern w:val="0"/>
          <w14:ligatures w14:val="none"/>
        </w:rPr>
      </w:pPr>
    </w:p>
    <w:p w14:paraId="074DD517" w14:textId="77777777" w:rsidR="005E4765" w:rsidRPr="005E4765" w:rsidRDefault="005E4765" w:rsidP="005E4765">
      <w:pPr>
        <w:spacing w:after="0" w:line="240" w:lineRule="auto"/>
        <w:rPr>
          <w:rFonts w:eastAsia="Times New Roman"/>
          <w:color w:val="000000"/>
          <w:kern w:val="0"/>
          <w14:ligatures w14:val="none"/>
        </w:rPr>
      </w:pPr>
      <w:r w:rsidRPr="005E4765">
        <w:rPr>
          <w:rFonts w:eastAsia="Times New Roman"/>
          <w:color w:val="000000"/>
          <w:kern w:val="0"/>
          <w14:ligatures w14:val="none"/>
        </w:rPr>
        <w:t>All other terms and conditions remain unchanged.</w:t>
      </w:r>
    </w:p>
    <w:p w14:paraId="1889163E" w14:textId="77777777" w:rsidR="005E4765" w:rsidRPr="001C6383" w:rsidRDefault="005E4765" w:rsidP="001C6383">
      <w:pPr>
        <w:spacing w:after="0" w:line="240" w:lineRule="auto"/>
        <w:rPr>
          <w:rFonts w:eastAsia="Aptos"/>
          <w:b/>
          <w:color w:val="auto"/>
          <w:kern w:val="0"/>
          <w:sz w:val="20"/>
          <w:szCs w:val="20"/>
          <w14:ligatures w14:val="none"/>
        </w:rPr>
      </w:pPr>
    </w:p>
    <w:bookmarkEnd w:id="0"/>
    <w:p w14:paraId="5F405E5E" w14:textId="77777777" w:rsidR="00395101" w:rsidRPr="005E4765" w:rsidRDefault="00395101" w:rsidP="005E4765">
      <w:pPr>
        <w:pStyle w:val="Heading1"/>
        <w:rPr>
          <w:rStyle w:val="Emphasis"/>
          <w:i w:val="0"/>
          <w:iCs w:val="0"/>
        </w:rPr>
      </w:pPr>
    </w:p>
    <w:sectPr w:rsidR="00395101" w:rsidRPr="005E4765" w:rsidSect="00EF6B9A">
      <w:head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FAAB2" w14:textId="77777777" w:rsidR="00165565" w:rsidRDefault="00165565" w:rsidP="0053467A">
      <w:pPr>
        <w:spacing w:after="0" w:line="240" w:lineRule="auto"/>
      </w:pPr>
      <w:r>
        <w:separator/>
      </w:r>
    </w:p>
  </w:endnote>
  <w:endnote w:type="continuationSeparator" w:id="0">
    <w:p w14:paraId="2A6FE4C8" w14:textId="77777777" w:rsidR="00165565" w:rsidRDefault="00165565" w:rsidP="00534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BE05E" w14:textId="77777777" w:rsidR="00165565" w:rsidRDefault="00165565" w:rsidP="0053467A">
      <w:pPr>
        <w:spacing w:after="0" w:line="240" w:lineRule="auto"/>
      </w:pPr>
      <w:r>
        <w:separator/>
      </w:r>
    </w:p>
  </w:footnote>
  <w:footnote w:type="continuationSeparator" w:id="0">
    <w:p w14:paraId="48564B68" w14:textId="77777777" w:rsidR="00165565" w:rsidRDefault="00165565" w:rsidP="00534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A5B6" w14:textId="77777777" w:rsidR="00A63597" w:rsidRPr="00EE7A14" w:rsidRDefault="00A63597" w:rsidP="00A63597">
    <w:pPr>
      <w:spacing w:after="0" w:line="240" w:lineRule="auto"/>
      <w:rPr>
        <w:b/>
        <w:bCs/>
        <w:sz w:val="20"/>
        <w:szCs w:val="20"/>
      </w:rPr>
    </w:pPr>
    <w:r w:rsidRPr="00EE7A14">
      <w:rPr>
        <w:b/>
        <w:bCs/>
        <w:sz w:val="20"/>
        <w:szCs w:val="20"/>
      </w:rPr>
      <w:t xml:space="preserve">N4008025R2233 </w:t>
    </w:r>
    <w:r>
      <w:rPr>
        <w:b/>
        <w:bCs/>
        <w:sz w:val="20"/>
        <w:szCs w:val="20"/>
      </w:rPr>
      <w:t>Amendment 0001</w:t>
    </w:r>
  </w:p>
  <w:p w14:paraId="0FD14EA8" w14:textId="77777777" w:rsidR="00451C67" w:rsidRPr="00EE7A14" w:rsidRDefault="00451C67" w:rsidP="00451C67">
    <w:pPr>
      <w:spacing w:after="0" w:line="240" w:lineRule="auto"/>
      <w:rPr>
        <w:b/>
        <w:bCs/>
        <w:sz w:val="20"/>
        <w:szCs w:val="20"/>
      </w:rPr>
    </w:pPr>
    <w:r w:rsidRPr="00EE7A14">
      <w:rPr>
        <w:b/>
        <w:bCs/>
        <w:sz w:val="20"/>
        <w:szCs w:val="20"/>
      </w:rPr>
      <w:t>Regional 8(a) Custodial Services</w:t>
    </w:r>
  </w:p>
  <w:p w14:paraId="7FE6B2D7" w14:textId="77777777" w:rsidR="00012262" w:rsidRDefault="00012262" w:rsidP="009E7F2E">
    <w:pPr>
      <w:pStyle w:val="Header"/>
      <w:tabs>
        <w:tab w:val="clear" w:pos="4680"/>
        <w:tab w:val="clear" w:pos="9360"/>
        <w:tab w:val="left" w:pos="19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start w:val="6"/>
      <w:numFmt w:val="decimal"/>
      <w:lvlText w:val="%1."/>
      <w:lvlJc w:val="left"/>
      <w:pPr>
        <w:ind w:left="310" w:hanging="195"/>
      </w:pPr>
      <w:rPr>
        <w:rFonts w:ascii="Arial" w:hAnsi="Arial" w:cs="Arial"/>
        <w:b w:val="0"/>
        <w:bCs w:val="0"/>
        <w:i w:val="0"/>
        <w:iCs w:val="0"/>
        <w:spacing w:val="0"/>
        <w:w w:val="100"/>
        <w:sz w:val="14"/>
        <w:szCs w:val="14"/>
      </w:rPr>
    </w:lvl>
    <w:lvl w:ilvl="1">
      <w:numFmt w:val="bullet"/>
      <w:lvlText w:val="•"/>
      <w:lvlJc w:val="left"/>
      <w:pPr>
        <w:ind w:left="566" w:hanging="195"/>
      </w:pPr>
    </w:lvl>
    <w:lvl w:ilvl="2">
      <w:numFmt w:val="bullet"/>
      <w:lvlText w:val="•"/>
      <w:lvlJc w:val="left"/>
      <w:pPr>
        <w:ind w:left="813" w:hanging="195"/>
      </w:pPr>
    </w:lvl>
    <w:lvl w:ilvl="3">
      <w:numFmt w:val="bullet"/>
      <w:lvlText w:val="•"/>
      <w:lvlJc w:val="left"/>
      <w:pPr>
        <w:ind w:left="1059" w:hanging="195"/>
      </w:pPr>
    </w:lvl>
    <w:lvl w:ilvl="4">
      <w:numFmt w:val="bullet"/>
      <w:lvlText w:val="•"/>
      <w:lvlJc w:val="left"/>
      <w:pPr>
        <w:ind w:left="1306" w:hanging="195"/>
      </w:pPr>
    </w:lvl>
    <w:lvl w:ilvl="5">
      <w:numFmt w:val="bullet"/>
      <w:lvlText w:val="•"/>
      <w:lvlJc w:val="left"/>
      <w:pPr>
        <w:ind w:left="1553" w:hanging="195"/>
      </w:pPr>
    </w:lvl>
    <w:lvl w:ilvl="6">
      <w:numFmt w:val="bullet"/>
      <w:lvlText w:val="•"/>
      <w:lvlJc w:val="left"/>
      <w:pPr>
        <w:ind w:left="1799" w:hanging="195"/>
      </w:pPr>
    </w:lvl>
    <w:lvl w:ilvl="7">
      <w:numFmt w:val="bullet"/>
      <w:lvlText w:val="•"/>
      <w:lvlJc w:val="left"/>
      <w:pPr>
        <w:ind w:left="2046" w:hanging="195"/>
      </w:pPr>
    </w:lvl>
    <w:lvl w:ilvl="8">
      <w:numFmt w:val="bullet"/>
      <w:lvlText w:val="•"/>
      <w:lvlJc w:val="left"/>
      <w:pPr>
        <w:ind w:left="2292" w:hanging="195"/>
      </w:pPr>
    </w:lvl>
  </w:abstractNum>
  <w:abstractNum w:abstractNumId="1" w15:restartNumberingAfterBreak="0">
    <w:nsid w:val="00000403"/>
    <w:multiLevelType w:val="multilevel"/>
    <w:tmpl w:val="FFFFFFFF"/>
    <w:lvl w:ilvl="0">
      <w:start w:val="11"/>
      <w:numFmt w:val="decimal"/>
      <w:lvlText w:val="%1."/>
      <w:lvlJc w:val="left"/>
      <w:pPr>
        <w:ind w:left="5253" w:hanging="273"/>
      </w:pPr>
      <w:rPr>
        <w:rFonts w:ascii="Arial" w:hAnsi="Arial" w:cs="Arial"/>
        <w:b w:val="0"/>
        <w:bCs w:val="0"/>
        <w:i w:val="0"/>
        <w:iCs w:val="0"/>
        <w:spacing w:val="0"/>
        <w:w w:val="100"/>
        <w:sz w:val="14"/>
        <w:szCs w:val="14"/>
      </w:rPr>
    </w:lvl>
    <w:lvl w:ilvl="1">
      <w:numFmt w:val="bullet"/>
      <w:lvlText w:val="•"/>
      <w:lvlJc w:val="left"/>
      <w:pPr>
        <w:ind w:left="5906" w:hanging="273"/>
      </w:pPr>
    </w:lvl>
    <w:lvl w:ilvl="2">
      <w:numFmt w:val="bullet"/>
      <w:lvlText w:val="•"/>
      <w:lvlJc w:val="left"/>
      <w:pPr>
        <w:ind w:left="6552" w:hanging="273"/>
      </w:pPr>
    </w:lvl>
    <w:lvl w:ilvl="3">
      <w:numFmt w:val="bullet"/>
      <w:lvlText w:val="•"/>
      <w:lvlJc w:val="left"/>
      <w:pPr>
        <w:ind w:left="7198" w:hanging="273"/>
      </w:pPr>
    </w:lvl>
    <w:lvl w:ilvl="4">
      <w:numFmt w:val="bullet"/>
      <w:lvlText w:val="•"/>
      <w:lvlJc w:val="left"/>
      <w:pPr>
        <w:ind w:left="7844" w:hanging="273"/>
      </w:pPr>
    </w:lvl>
    <w:lvl w:ilvl="5">
      <w:numFmt w:val="bullet"/>
      <w:lvlText w:val="•"/>
      <w:lvlJc w:val="left"/>
      <w:pPr>
        <w:ind w:left="8490" w:hanging="273"/>
      </w:pPr>
    </w:lvl>
    <w:lvl w:ilvl="6">
      <w:numFmt w:val="bullet"/>
      <w:lvlText w:val="•"/>
      <w:lvlJc w:val="left"/>
      <w:pPr>
        <w:ind w:left="9136" w:hanging="273"/>
      </w:pPr>
    </w:lvl>
    <w:lvl w:ilvl="7">
      <w:numFmt w:val="bullet"/>
      <w:lvlText w:val="•"/>
      <w:lvlJc w:val="left"/>
      <w:pPr>
        <w:ind w:left="9782" w:hanging="273"/>
      </w:pPr>
    </w:lvl>
    <w:lvl w:ilvl="8">
      <w:numFmt w:val="bullet"/>
      <w:lvlText w:val="•"/>
      <w:lvlJc w:val="left"/>
      <w:pPr>
        <w:ind w:left="10428" w:hanging="273"/>
      </w:pPr>
    </w:lvl>
  </w:abstractNum>
  <w:abstractNum w:abstractNumId="2" w15:restartNumberingAfterBreak="0">
    <w:nsid w:val="00000404"/>
    <w:multiLevelType w:val="multilevel"/>
    <w:tmpl w:val="FFFFFFFF"/>
    <w:lvl w:ilvl="0">
      <w:start w:val="2"/>
      <w:numFmt w:val="upperLetter"/>
      <w:lvlText w:val="%1"/>
      <w:lvlJc w:val="left"/>
      <w:pPr>
        <w:ind w:left="709" w:hanging="301"/>
      </w:pPr>
    </w:lvl>
    <w:lvl w:ilvl="1">
      <w:start w:val="1"/>
      <w:numFmt w:val="decimal"/>
      <w:lvlText w:val="%1.%2"/>
      <w:lvlJc w:val="left"/>
      <w:pPr>
        <w:ind w:left="709" w:hanging="30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2904" w:hanging="301"/>
      </w:pPr>
    </w:lvl>
    <w:lvl w:ilvl="3">
      <w:numFmt w:val="bullet"/>
      <w:lvlText w:val="•"/>
      <w:lvlJc w:val="left"/>
      <w:pPr>
        <w:ind w:left="4006" w:hanging="301"/>
      </w:pPr>
    </w:lvl>
    <w:lvl w:ilvl="4">
      <w:numFmt w:val="bullet"/>
      <w:lvlText w:val="•"/>
      <w:lvlJc w:val="left"/>
      <w:pPr>
        <w:ind w:left="5108" w:hanging="301"/>
      </w:pPr>
    </w:lvl>
    <w:lvl w:ilvl="5">
      <w:numFmt w:val="bullet"/>
      <w:lvlText w:val="•"/>
      <w:lvlJc w:val="left"/>
      <w:pPr>
        <w:ind w:left="6210" w:hanging="301"/>
      </w:pPr>
    </w:lvl>
    <w:lvl w:ilvl="6">
      <w:numFmt w:val="bullet"/>
      <w:lvlText w:val="•"/>
      <w:lvlJc w:val="left"/>
      <w:pPr>
        <w:ind w:left="7312" w:hanging="301"/>
      </w:pPr>
    </w:lvl>
    <w:lvl w:ilvl="7">
      <w:numFmt w:val="bullet"/>
      <w:lvlText w:val="•"/>
      <w:lvlJc w:val="left"/>
      <w:pPr>
        <w:ind w:left="8414" w:hanging="301"/>
      </w:pPr>
    </w:lvl>
    <w:lvl w:ilvl="8">
      <w:numFmt w:val="bullet"/>
      <w:lvlText w:val="•"/>
      <w:lvlJc w:val="left"/>
      <w:pPr>
        <w:ind w:left="9516" w:hanging="301"/>
      </w:pPr>
    </w:lvl>
  </w:abstractNum>
  <w:abstractNum w:abstractNumId="3" w15:restartNumberingAfterBreak="0">
    <w:nsid w:val="00000405"/>
    <w:multiLevelType w:val="multilevel"/>
    <w:tmpl w:val="FFFFFFFF"/>
    <w:lvl w:ilvl="0">
      <w:start w:val="1"/>
      <w:numFmt w:val="lowerLetter"/>
      <w:lvlText w:val="%1."/>
      <w:lvlJc w:val="left"/>
      <w:pPr>
        <w:ind w:left="409" w:hanging="17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32" w:hanging="170"/>
      </w:pPr>
    </w:lvl>
    <w:lvl w:ilvl="2">
      <w:numFmt w:val="bullet"/>
      <w:lvlText w:val="•"/>
      <w:lvlJc w:val="left"/>
      <w:pPr>
        <w:ind w:left="2664" w:hanging="170"/>
      </w:pPr>
    </w:lvl>
    <w:lvl w:ilvl="3">
      <w:numFmt w:val="bullet"/>
      <w:lvlText w:val="•"/>
      <w:lvlJc w:val="left"/>
      <w:pPr>
        <w:ind w:left="3796" w:hanging="170"/>
      </w:pPr>
    </w:lvl>
    <w:lvl w:ilvl="4">
      <w:numFmt w:val="bullet"/>
      <w:lvlText w:val="•"/>
      <w:lvlJc w:val="left"/>
      <w:pPr>
        <w:ind w:left="4928" w:hanging="170"/>
      </w:pPr>
    </w:lvl>
    <w:lvl w:ilvl="5">
      <w:numFmt w:val="bullet"/>
      <w:lvlText w:val="•"/>
      <w:lvlJc w:val="left"/>
      <w:pPr>
        <w:ind w:left="6060" w:hanging="170"/>
      </w:pPr>
    </w:lvl>
    <w:lvl w:ilvl="6">
      <w:numFmt w:val="bullet"/>
      <w:lvlText w:val="•"/>
      <w:lvlJc w:val="left"/>
      <w:pPr>
        <w:ind w:left="7192" w:hanging="170"/>
      </w:pPr>
    </w:lvl>
    <w:lvl w:ilvl="7">
      <w:numFmt w:val="bullet"/>
      <w:lvlText w:val="•"/>
      <w:lvlJc w:val="left"/>
      <w:pPr>
        <w:ind w:left="8324" w:hanging="170"/>
      </w:pPr>
    </w:lvl>
    <w:lvl w:ilvl="8">
      <w:numFmt w:val="bullet"/>
      <w:lvlText w:val="•"/>
      <w:lvlJc w:val="left"/>
      <w:pPr>
        <w:ind w:left="9456" w:hanging="170"/>
      </w:pPr>
    </w:lvl>
  </w:abstractNum>
  <w:abstractNum w:abstractNumId="4" w15:restartNumberingAfterBreak="0">
    <w:nsid w:val="00000406"/>
    <w:multiLevelType w:val="multilevel"/>
    <w:tmpl w:val="FFFFFFFF"/>
    <w:lvl w:ilvl="0">
      <w:start w:val="1"/>
      <w:numFmt w:val="lowerLetter"/>
      <w:lvlText w:val="%1."/>
      <w:lvlJc w:val="left"/>
      <w:pPr>
        <w:ind w:left="409" w:hanging="17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32" w:hanging="170"/>
      </w:pPr>
    </w:lvl>
    <w:lvl w:ilvl="2">
      <w:numFmt w:val="bullet"/>
      <w:lvlText w:val="•"/>
      <w:lvlJc w:val="left"/>
      <w:pPr>
        <w:ind w:left="2664" w:hanging="170"/>
      </w:pPr>
    </w:lvl>
    <w:lvl w:ilvl="3">
      <w:numFmt w:val="bullet"/>
      <w:lvlText w:val="•"/>
      <w:lvlJc w:val="left"/>
      <w:pPr>
        <w:ind w:left="3796" w:hanging="170"/>
      </w:pPr>
    </w:lvl>
    <w:lvl w:ilvl="4">
      <w:numFmt w:val="bullet"/>
      <w:lvlText w:val="•"/>
      <w:lvlJc w:val="left"/>
      <w:pPr>
        <w:ind w:left="4928" w:hanging="170"/>
      </w:pPr>
    </w:lvl>
    <w:lvl w:ilvl="5">
      <w:numFmt w:val="bullet"/>
      <w:lvlText w:val="•"/>
      <w:lvlJc w:val="left"/>
      <w:pPr>
        <w:ind w:left="6060" w:hanging="170"/>
      </w:pPr>
    </w:lvl>
    <w:lvl w:ilvl="6">
      <w:numFmt w:val="bullet"/>
      <w:lvlText w:val="•"/>
      <w:lvlJc w:val="left"/>
      <w:pPr>
        <w:ind w:left="7192" w:hanging="170"/>
      </w:pPr>
    </w:lvl>
    <w:lvl w:ilvl="7">
      <w:numFmt w:val="bullet"/>
      <w:lvlText w:val="•"/>
      <w:lvlJc w:val="left"/>
      <w:pPr>
        <w:ind w:left="8324" w:hanging="170"/>
      </w:pPr>
    </w:lvl>
    <w:lvl w:ilvl="8">
      <w:numFmt w:val="bullet"/>
      <w:lvlText w:val="•"/>
      <w:lvlJc w:val="left"/>
      <w:pPr>
        <w:ind w:left="9456" w:hanging="170"/>
      </w:pPr>
    </w:lvl>
  </w:abstractNum>
  <w:abstractNum w:abstractNumId="5" w15:restartNumberingAfterBreak="0">
    <w:nsid w:val="00000407"/>
    <w:multiLevelType w:val="multilevel"/>
    <w:tmpl w:val="FFFFFFFF"/>
    <w:lvl w:ilvl="0">
      <w:start w:val="1"/>
      <w:numFmt w:val="lowerLetter"/>
      <w:lvlText w:val="%1."/>
      <w:lvlJc w:val="left"/>
      <w:pPr>
        <w:ind w:left="409" w:hanging="17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32" w:hanging="170"/>
      </w:pPr>
    </w:lvl>
    <w:lvl w:ilvl="2">
      <w:numFmt w:val="bullet"/>
      <w:lvlText w:val="•"/>
      <w:lvlJc w:val="left"/>
      <w:pPr>
        <w:ind w:left="2664" w:hanging="170"/>
      </w:pPr>
    </w:lvl>
    <w:lvl w:ilvl="3">
      <w:numFmt w:val="bullet"/>
      <w:lvlText w:val="•"/>
      <w:lvlJc w:val="left"/>
      <w:pPr>
        <w:ind w:left="3796" w:hanging="170"/>
      </w:pPr>
    </w:lvl>
    <w:lvl w:ilvl="4">
      <w:numFmt w:val="bullet"/>
      <w:lvlText w:val="•"/>
      <w:lvlJc w:val="left"/>
      <w:pPr>
        <w:ind w:left="4928" w:hanging="170"/>
      </w:pPr>
    </w:lvl>
    <w:lvl w:ilvl="5">
      <w:numFmt w:val="bullet"/>
      <w:lvlText w:val="•"/>
      <w:lvlJc w:val="left"/>
      <w:pPr>
        <w:ind w:left="6060" w:hanging="170"/>
      </w:pPr>
    </w:lvl>
    <w:lvl w:ilvl="6">
      <w:numFmt w:val="bullet"/>
      <w:lvlText w:val="•"/>
      <w:lvlJc w:val="left"/>
      <w:pPr>
        <w:ind w:left="7192" w:hanging="170"/>
      </w:pPr>
    </w:lvl>
    <w:lvl w:ilvl="7">
      <w:numFmt w:val="bullet"/>
      <w:lvlText w:val="•"/>
      <w:lvlJc w:val="left"/>
      <w:pPr>
        <w:ind w:left="8324" w:hanging="170"/>
      </w:pPr>
    </w:lvl>
    <w:lvl w:ilvl="8">
      <w:numFmt w:val="bullet"/>
      <w:lvlText w:val="•"/>
      <w:lvlJc w:val="left"/>
      <w:pPr>
        <w:ind w:left="9456" w:hanging="170"/>
      </w:pPr>
    </w:lvl>
  </w:abstractNum>
  <w:abstractNum w:abstractNumId="6" w15:restartNumberingAfterBreak="0">
    <w:nsid w:val="00000408"/>
    <w:multiLevelType w:val="multilevel"/>
    <w:tmpl w:val="FFFFFFFF"/>
    <w:lvl w:ilvl="0">
      <w:start w:val="3"/>
      <w:numFmt w:val="upperLetter"/>
      <w:lvlText w:val="%1"/>
      <w:lvlJc w:val="left"/>
      <w:pPr>
        <w:ind w:left="409" w:hanging="301"/>
      </w:pPr>
    </w:lvl>
    <w:lvl w:ilvl="1">
      <w:start w:val="2"/>
      <w:numFmt w:val="decimal"/>
      <w:lvlText w:val="%1.%2"/>
      <w:lvlJc w:val="left"/>
      <w:pPr>
        <w:ind w:left="409" w:hanging="30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2664" w:hanging="301"/>
      </w:pPr>
    </w:lvl>
    <w:lvl w:ilvl="3">
      <w:numFmt w:val="bullet"/>
      <w:lvlText w:val="•"/>
      <w:lvlJc w:val="left"/>
      <w:pPr>
        <w:ind w:left="3796" w:hanging="301"/>
      </w:pPr>
    </w:lvl>
    <w:lvl w:ilvl="4">
      <w:numFmt w:val="bullet"/>
      <w:lvlText w:val="•"/>
      <w:lvlJc w:val="left"/>
      <w:pPr>
        <w:ind w:left="4928" w:hanging="301"/>
      </w:pPr>
    </w:lvl>
    <w:lvl w:ilvl="5">
      <w:numFmt w:val="bullet"/>
      <w:lvlText w:val="•"/>
      <w:lvlJc w:val="left"/>
      <w:pPr>
        <w:ind w:left="6060" w:hanging="301"/>
      </w:pPr>
    </w:lvl>
    <w:lvl w:ilvl="6">
      <w:numFmt w:val="bullet"/>
      <w:lvlText w:val="•"/>
      <w:lvlJc w:val="left"/>
      <w:pPr>
        <w:ind w:left="7192" w:hanging="301"/>
      </w:pPr>
    </w:lvl>
    <w:lvl w:ilvl="7">
      <w:numFmt w:val="bullet"/>
      <w:lvlText w:val="•"/>
      <w:lvlJc w:val="left"/>
      <w:pPr>
        <w:ind w:left="8324" w:hanging="301"/>
      </w:pPr>
    </w:lvl>
    <w:lvl w:ilvl="8">
      <w:numFmt w:val="bullet"/>
      <w:lvlText w:val="•"/>
      <w:lvlJc w:val="left"/>
      <w:pPr>
        <w:ind w:left="9456" w:hanging="301"/>
      </w:pPr>
    </w:lvl>
  </w:abstractNum>
  <w:abstractNum w:abstractNumId="7" w15:restartNumberingAfterBreak="0">
    <w:nsid w:val="00000409"/>
    <w:multiLevelType w:val="multilevel"/>
    <w:tmpl w:val="FFFFFFFF"/>
    <w:lvl w:ilvl="0">
      <w:start w:val="5"/>
      <w:numFmt w:val="upperLetter"/>
      <w:lvlText w:val="%1"/>
      <w:lvlJc w:val="left"/>
      <w:pPr>
        <w:ind w:left="699" w:hanging="290"/>
      </w:pPr>
    </w:lvl>
    <w:lvl w:ilvl="1">
      <w:start w:val="2"/>
      <w:numFmt w:val="decimal"/>
      <w:lvlText w:val="%1.%2"/>
      <w:lvlJc w:val="left"/>
      <w:pPr>
        <w:ind w:left="699" w:hanging="29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2904" w:hanging="290"/>
      </w:pPr>
    </w:lvl>
    <w:lvl w:ilvl="3">
      <w:numFmt w:val="bullet"/>
      <w:lvlText w:val="•"/>
      <w:lvlJc w:val="left"/>
      <w:pPr>
        <w:ind w:left="4006" w:hanging="290"/>
      </w:pPr>
    </w:lvl>
    <w:lvl w:ilvl="4">
      <w:numFmt w:val="bullet"/>
      <w:lvlText w:val="•"/>
      <w:lvlJc w:val="left"/>
      <w:pPr>
        <w:ind w:left="5108" w:hanging="290"/>
      </w:pPr>
    </w:lvl>
    <w:lvl w:ilvl="5">
      <w:numFmt w:val="bullet"/>
      <w:lvlText w:val="•"/>
      <w:lvlJc w:val="left"/>
      <w:pPr>
        <w:ind w:left="6210" w:hanging="290"/>
      </w:pPr>
    </w:lvl>
    <w:lvl w:ilvl="6">
      <w:numFmt w:val="bullet"/>
      <w:lvlText w:val="•"/>
      <w:lvlJc w:val="left"/>
      <w:pPr>
        <w:ind w:left="7312" w:hanging="290"/>
      </w:pPr>
    </w:lvl>
    <w:lvl w:ilvl="7">
      <w:numFmt w:val="bullet"/>
      <w:lvlText w:val="•"/>
      <w:lvlJc w:val="left"/>
      <w:pPr>
        <w:ind w:left="8414" w:hanging="290"/>
      </w:pPr>
    </w:lvl>
    <w:lvl w:ilvl="8">
      <w:numFmt w:val="bullet"/>
      <w:lvlText w:val="•"/>
      <w:lvlJc w:val="left"/>
      <w:pPr>
        <w:ind w:left="9516" w:hanging="290"/>
      </w:pPr>
    </w:lvl>
  </w:abstractNum>
  <w:abstractNum w:abstractNumId="8" w15:restartNumberingAfterBreak="0">
    <w:nsid w:val="0000040A"/>
    <w:multiLevelType w:val="multilevel"/>
    <w:tmpl w:val="FFFFFFFF"/>
    <w:lvl w:ilvl="0">
      <w:start w:val="1"/>
      <w:numFmt w:val="lowerLetter"/>
      <w:lvlText w:val="%1."/>
      <w:lvlJc w:val="left"/>
      <w:pPr>
        <w:ind w:left="409" w:hanging="17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decimal"/>
      <w:lvlText w:val="(%2)"/>
      <w:lvlJc w:val="left"/>
      <w:pPr>
        <w:ind w:left="784" w:hanging="25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1995" w:hanging="255"/>
      </w:pPr>
    </w:lvl>
    <w:lvl w:ilvl="3">
      <w:numFmt w:val="bullet"/>
      <w:lvlText w:val="•"/>
      <w:lvlJc w:val="left"/>
      <w:pPr>
        <w:ind w:left="3211" w:hanging="255"/>
      </w:pPr>
    </w:lvl>
    <w:lvl w:ilvl="4">
      <w:numFmt w:val="bullet"/>
      <w:lvlText w:val="•"/>
      <w:lvlJc w:val="left"/>
      <w:pPr>
        <w:ind w:left="4426" w:hanging="255"/>
      </w:pPr>
    </w:lvl>
    <w:lvl w:ilvl="5">
      <w:numFmt w:val="bullet"/>
      <w:lvlText w:val="•"/>
      <w:lvlJc w:val="left"/>
      <w:pPr>
        <w:ind w:left="5642" w:hanging="255"/>
      </w:pPr>
    </w:lvl>
    <w:lvl w:ilvl="6">
      <w:numFmt w:val="bullet"/>
      <w:lvlText w:val="•"/>
      <w:lvlJc w:val="left"/>
      <w:pPr>
        <w:ind w:left="6857" w:hanging="255"/>
      </w:pPr>
    </w:lvl>
    <w:lvl w:ilvl="7">
      <w:numFmt w:val="bullet"/>
      <w:lvlText w:val="•"/>
      <w:lvlJc w:val="left"/>
      <w:pPr>
        <w:ind w:left="8073" w:hanging="255"/>
      </w:pPr>
    </w:lvl>
    <w:lvl w:ilvl="8">
      <w:numFmt w:val="bullet"/>
      <w:lvlText w:val="•"/>
      <w:lvlJc w:val="left"/>
      <w:pPr>
        <w:ind w:left="9288" w:hanging="255"/>
      </w:pPr>
    </w:lvl>
  </w:abstractNum>
  <w:abstractNum w:abstractNumId="9" w15:restartNumberingAfterBreak="0">
    <w:nsid w:val="0000040B"/>
    <w:multiLevelType w:val="multilevel"/>
    <w:tmpl w:val="FFFFFFFF"/>
    <w:lvl w:ilvl="0">
      <w:start w:val="7"/>
      <w:numFmt w:val="upperLetter"/>
      <w:lvlText w:val="%1"/>
      <w:lvlJc w:val="left"/>
      <w:pPr>
        <w:ind w:left="719" w:hanging="310"/>
      </w:pPr>
    </w:lvl>
    <w:lvl w:ilvl="1">
      <w:start w:val="1"/>
      <w:numFmt w:val="decimal"/>
      <w:lvlText w:val="%1.%2"/>
      <w:lvlJc w:val="left"/>
      <w:pPr>
        <w:ind w:left="719" w:hanging="31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lowerLetter"/>
      <w:lvlText w:val="(%3)"/>
      <w:lvlJc w:val="left"/>
      <w:pPr>
        <w:ind w:left="970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start w:val="1"/>
      <w:numFmt w:val="decimal"/>
      <w:lvlText w:val="(%4)"/>
      <w:lvlJc w:val="left"/>
      <w:pPr>
        <w:ind w:left="133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4">
      <w:start w:val="1"/>
      <w:numFmt w:val="lowerRoman"/>
      <w:lvlText w:val="(%5)"/>
      <w:lvlJc w:val="left"/>
      <w:pPr>
        <w:ind w:left="1570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5">
      <w:start w:val="1"/>
      <w:numFmt w:val="upperLetter"/>
      <w:lvlText w:val="(%6)"/>
      <w:lvlJc w:val="left"/>
      <w:pPr>
        <w:ind w:left="2010" w:hanging="34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6">
      <w:numFmt w:val="bullet"/>
      <w:lvlText w:val="•"/>
      <w:lvlJc w:val="left"/>
      <w:pPr>
        <w:ind w:left="5253" w:hanging="341"/>
      </w:pPr>
    </w:lvl>
    <w:lvl w:ilvl="7">
      <w:numFmt w:val="bullet"/>
      <w:lvlText w:val="•"/>
      <w:lvlJc w:val="left"/>
      <w:pPr>
        <w:ind w:left="6870" w:hanging="341"/>
      </w:pPr>
    </w:lvl>
    <w:lvl w:ilvl="8">
      <w:numFmt w:val="bullet"/>
      <w:lvlText w:val="•"/>
      <w:lvlJc w:val="left"/>
      <w:pPr>
        <w:ind w:left="8486" w:hanging="341"/>
      </w:pPr>
    </w:lvl>
  </w:abstractNum>
  <w:abstractNum w:abstractNumId="10" w15:restartNumberingAfterBreak="0">
    <w:nsid w:val="0000040C"/>
    <w:multiLevelType w:val="multilevel"/>
    <w:tmpl w:val="FFFFFFFF"/>
    <w:lvl w:ilvl="0">
      <w:start w:val="3"/>
      <w:numFmt w:val="lowerLetter"/>
      <w:lvlText w:val="(%1)"/>
      <w:lvlJc w:val="left"/>
      <w:pPr>
        <w:ind w:left="654" w:hanging="24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decimal"/>
      <w:lvlText w:val="(%2)"/>
      <w:lvlJc w:val="left"/>
      <w:pPr>
        <w:ind w:left="409" w:hanging="25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lowerLetter"/>
      <w:lvlText w:val="(%3)"/>
      <w:lvlJc w:val="left"/>
      <w:pPr>
        <w:ind w:left="654" w:hanging="24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start w:val="1"/>
      <w:numFmt w:val="decimal"/>
      <w:lvlText w:val="(%4)"/>
      <w:lvlJc w:val="left"/>
      <w:pPr>
        <w:ind w:left="409" w:hanging="25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4">
      <w:numFmt w:val="bullet"/>
      <w:lvlText w:val="•"/>
      <w:lvlJc w:val="left"/>
      <w:pPr>
        <w:ind w:left="4346" w:hanging="255"/>
      </w:pPr>
    </w:lvl>
    <w:lvl w:ilvl="5">
      <w:numFmt w:val="bullet"/>
      <w:lvlText w:val="•"/>
      <w:lvlJc w:val="left"/>
      <w:pPr>
        <w:ind w:left="5575" w:hanging="255"/>
      </w:pPr>
    </w:lvl>
    <w:lvl w:ilvl="6">
      <w:numFmt w:val="bullet"/>
      <w:lvlText w:val="•"/>
      <w:lvlJc w:val="left"/>
      <w:pPr>
        <w:ind w:left="6804" w:hanging="255"/>
      </w:pPr>
    </w:lvl>
    <w:lvl w:ilvl="7">
      <w:numFmt w:val="bullet"/>
      <w:lvlText w:val="•"/>
      <w:lvlJc w:val="left"/>
      <w:pPr>
        <w:ind w:left="8033" w:hanging="255"/>
      </w:pPr>
    </w:lvl>
    <w:lvl w:ilvl="8">
      <w:numFmt w:val="bullet"/>
      <w:lvlText w:val="•"/>
      <w:lvlJc w:val="left"/>
      <w:pPr>
        <w:ind w:left="9262" w:hanging="255"/>
      </w:pPr>
    </w:lvl>
  </w:abstractNum>
  <w:abstractNum w:abstractNumId="11" w15:restartNumberingAfterBreak="0">
    <w:nsid w:val="0000040D"/>
    <w:multiLevelType w:val="multilevel"/>
    <w:tmpl w:val="FFFFFFFF"/>
    <w:lvl w:ilvl="0">
      <w:start w:val="1"/>
      <w:numFmt w:val="lowerLetter"/>
      <w:lvlText w:val="(%1)"/>
      <w:lvlJc w:val="left"/>
      <w:pPr>
        <w:ind w:left="409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decimal"/>
      <w:lvlText w:val="(%2)"/>
      <w:lvlJc w:val="left"/>
      <w:pPr>
        <w:ind w:left="88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lowerRoman"/>
      <w:lvlText w:val="(%3)"/>
      <w:lvlJc w:val="left"/>
      <w:pPr>
        <w:ind w:left="850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numFmt w:val="bullet"/>
      <w:lvlText w:val="•"/>
      <w:lvlJc w:val="left"/>
      <w:pPr>
        <w:ind w:left="2235" w:hanging="261"/>
      </w:pPr>
    </w:lvl>
    <w:lvl w:ilvl="4">
      <w:numFmt w:val="bullet"/>
      <w:lvlText w:val="•"/>
      <w:lvlJc w:val="left"/>
      <w:pPr>
        <w:ind w:left="3590" w:hanging="261"/>
      </w:pPr>
    </w:lvl>
    <w:lvl w:ilvl="5">
      <w:numFmt w:val="bullet"/>
      <w:lvlText w:val="•"/>
      <w:lvlJc w:val="left"/>
      <w:pPr>
        <w:ind w:left="4945" w:hanging="261"/>
      </w:pPr>
    </w:lvl>
    <w:lvl w:ilvl="6">
      <w:numFmt w:val="bullet"/>
      <w:lvlText w:val="•"/>
      <w:lvlJc w:val="left"/>
      <w:pPr>
        <w:ind w:left="6300" w:hanging="261"/>
      </w:pPr>
    </w:lvl>
    <w:lvl w:ilvl="7">
      <w:numFmt w:val="bullet"/>
      <w:lvlText w:val="•"/>
      <w:lvlJc w:val="left"/>
      <w:pPr>
        <w:ind w:left="7655" w:hanging="261"/>
      </w:pPr>
    </w:lvl>
    <w:lvl w:ilvl="8">
      <w:numFmt w:val="bullet"/>
      <w:lvlText w:val="•"/>
      <w:lvlJc w:val="left"/>
      <w:pPr>
        <w:ind w:left="9010" w:hanging="261"/>
      </w:pPr>
    </w:lvl>
  </w:abstractNum>
  <w:abstractNum w:abstractNumId="12" w15:restartNumberingAfterBreak="0">
    <w:nsid w:val="0000040E"/>
    <w:multiLevelType w:val="multilevel"/>
    <w:tmpl w:val="FFFFFFFF"/>
    <w:lvl w:ilvl="0">
      <w:start w:val="1"/>
      <w:numFmt w:val="lowerLetter"/>
      <w:lvlText w:val="(%1)"/>
      <w:lvlJc w:val="left"/>
      <w:pPr>
        <w:ind w:left="409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decimal"/>
      <w:lvlText w:val="(%2)"/>
      <w:lvlJc w:val="left"/>
      <w:pPr>
        <w:ind w:left="88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2084" w:hanging="300"/>
      </w:pPr>
    </w:lvl>
    <w:lvl w:ilvl="3">
      <w:numFmt w:val="bullet"/>
      <w:lvlText w:val="•"/>
      <w:lvlJc w:val="left"/>
      <w:pPr>
        <w:ind w:left="3288" w:hanging="300"/>
      </w:pPr>
    </w:lvl>
    <w:lvl w:ilvl="4">
      <w:numFmt w:val="bullet"/>
      <w:lvlText w:val="•"/>
      <w:lvlJc w:val="left"/>
      <w:pPr>
        <w:ind w:left="4493" w:hanging="300"/>
      </w:pPr>
    </w:lvl>
    <w:lvl w:ilvl="5">
      <w:numFmt w:val="bullet"/>
      <w:lvlText w:val="•"/>
      <w:lvlJc w:val="left"/>
      <w:pPr>
        <w:ind w:left="5697" w:hanging="300"/>
      </w:pPr>
    </w:lvl>
    <w:lvl w:ilvl="6">
      <w:numFmt w:val="bullet"/>
      <w:lvlText w:val="•"/>
      <w:lvlJc w:val="left"/>
      <w:pPr>
        <w:ind w:left="6902" w:hanging="300"/>
      </w:pPr>
    </w:lvl>
    <w:lvl w:ilvl="7">
      <w:numFmt w:val="bullet"/>
      <w:lvlText w:val="•"/>
      <w:lvlJc w:val="left"/>
      <w:pPr>
        <w:ind w:left="8106" w:hanging="300"/>
      </w:pPr>
    </w:lvl>
    <w:lvl w:ilvl="8">
      <w:numFmt w:val="bullet"/>
      <w:lvlText w:val="•"/>
      <w:lvlJc w:val="left"/>
      <w:pPr>
        <w:ind w:left="9311" w:hanging="300"/>
      </w:pPr>
    </w:lvl>
  </w:abstractNum>
  <w:abstractNum w:abstractNumId="13" w15:restartNumberingAfterBreak="0">
    <w:nsid w:val="0000040F"/>
    <w:multiLevelType w:val="multilevel"/>
    <w:tmpl w:val="FFFFFFFF"/>
    <w:lvl w:ilvl="0">
      <w:start w:val="1"/>
      <w:numFmt w:val="lowerLetter"/>
      <w:lvlText w:val="(%1)"/>
      <w:lvlJc w:val="left"/>
      <w:pPr>
        <w:ind w:left="409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32" w:hanging="291"/>
      </w:pPr>
    </w:lvl>
    <w:lvl w:ilvl="2">
      <w:numFmt w:val="bullet"/>
      <w:lvlText w:val="•"/>
      <w:lvlJc w:val="left"/>
      <w:pPr>
        <w:ind w:left="2664" w:hanging="291"/>
      </w:pPr>
    </w:lvl>
    <w:lvl w:ilvl="3">
      <w:numFmt w:val="bullet"/>
      <w:lvlText w:val="•"/>
      <w:lvlJc w:val="left"/>
      <w:pPr>
        <w:ind w:left="3796" w:hanging="291"/>
      </w:pPr>
    </w:lvl>
    <w:lvl w:ilvl="4">
      <w:numFmt w:val="bullet"/>
      <w:lvlText w:val="•"/>
      <w:lvlJc w:val="left"/>
      <w:pPr>
        <w:ind w:left="4928" w:hanging="291"/>
      </w:pPr>
    </w:lvl>
    <w:lvl w:ilvl="5">
      <w:numFmt w:val="bullet"/>
      <w:lvlText w:val="•"/>
      <w:lvlJc w:val="left"/>
      <w:pPr>
        <w:ind w:left="6060" w:hanging="291"/>
      </w:pPr>
    </w:lvl>
    <w:lvl w:ilvl="6">
      <w:numFmt w:val="bullet"/>
      <w:lvlText w:val="•"/>
      <w:lvlJc w:val="left"/>
      <w:pPr>
        <w:ind w:left="7192" w:hanging="291"/>
      </w:pPr>
    </w:lvl>
    <w:lvl w:ilvl="7">
      <w:numFmt w:val="bullet"/>
      <w:lvlText w:val="•"/>
      <w:lvlJc w:val="left"/>
      <w:pPr>
        <w:ind w:left="8324" w:hanging="291"/>
      </w:pPr>
    </w:lvl>
    <w:lvl w:ilvl="8">
      <w:numFmt w:val="bullet"/>
      <w:lvlText w:val="•"/>
      <w:lvlJc w:val="left"/>
      <w:pPr>
        <w:ind w:left="9456" w:hanging="291"/>
      </w:pPr>
    </w:lvl>
  </w:abstractNum>
  <w:abstractNum w:abstractNumId="14" w15:restartNumberingAfterBreak="0">
    <w:nsid w:val="00000410"/>
    <w:multiLevelType w:val="multilevel"/>
    <w:tmpl w:val="FFFFFFFF"/>
    <w:lvl w:ilvl="0">
      <w:start w:val="1"/>
      <w:numFmt w:val="lowerLetter"/>
      <w:lvlText w:val="(%1)"/>
      <w:lvlJc w:val="left"/>
      <w:pPr>
        <w:ind w:left="409" w:hanging="246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lowerLetter"/>
      <w:lvlText w:val="(%2)"/>
      <w:lvlJc w:val="left"/>
      <w:pPr>
        <w:ind w:left="880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decimal"/>
      <w:lvlText w:val="(%3)"/>
      <w:lvlJc w:val="left"/>
      <w:pPr>
        <w:ind w:left="40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start w:val="1"/>
      <w:numFmt w:val="lowerRoman"/>
      <w:lvlText w:val="(%4)"/>
      <w:lvlJc w:val="left"/>
      <w:pPr>
        <w:ind w:left="850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4">
      <w:numFmt w:val="bullet"/>
      <w:lvlText w:val="•"/>
      <w:lvlJc w:val="left"/>
      <w:pPr>
        <w:ind w:left="3590" w:hanging="261"/>
      </w:pPr>
    </w:lvl>
    <w:lvl w:ilvl="5">
      <w:numFmt w:val="bullet"/>
      <w:lvlText w:val="•"/>
      <w:lvlJc w:val="left"/>
      <w:pPr>
        <w:ind w:left="4945" w:hanging="261"/>
      </w:pPr>
    </w:lvl>
    <w:lvl w:ilvl="6">
      <w:numFmt w:val="bullet"/>
      <w:lvlText w:val="•"/>
      <w:lvlJc w:val="left"/>
      <w:pPr>
        <w:ind w:left="6300" w:hanging="261"/>
      </w:pPr>
    </w:lvl>
    <w:lvl w:ilvl="7">
      <w:numFmt w:val="bullet"/>
      <w:lvlText w:val="•"/>
      <w:lvlJc w:val="left"/>
      <w:pPr>
        <w:ind w:left="7655" w:hanging="261"/>
      </w:pPr>
    </w:lvl>
    <w:lvl w:ilvl="8">
      <w:numFmt w:val="bullet"/>
      <w:lvlText w:val="•"/>
      <w:lvlJc w:val="left"/>
      <w:pPr>
        <w:ind w:left="9010" w:hanging="261"/>
      </w:pPr>
    </w:lvl>
  </w:abstractNum>
  <w:abstractNum w:abstractNumId="15" w15:restartNumberingAfterBreak="0">
    <w:nsid w:val="00000411"/>
    <w:multiLevelType w:val="multilevel"/>
    <w:tmpl w:val="FFFFFFFF"/>
    <w:lvl w:ilvl="0">
      <w:start w:val="3"/>
      <w:numFmt w:val="lowerRoman"/>
      <w:lvlText w:val="(%1)"/>
      <w:lvlJc w:val="left"/>
      <w:pPr>
        <w:ind w:left="724" w:hanging="31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lowerLetter"/>
      <w:lvlText w:val="(%2)"/>
      <w:lvlJc w:val="left"/>
      <w:pPr>
        <w:ind w:left="880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decimal"/>
      <w:lvlText w:val="(%3)"/>
      <w:lvlJc w:val="left"/>
      <w:pPr>
        <w:ind w:left="40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start w:val="1"/>
      <w:numFmt w:val="lowerRoman"/>
      <w:lvlText w:val="(%4)"/>
      <w:lvlJc w:val="left"/>
      <w:pPr>
        <w:ind w:left="850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4">
      <w:numFmt w:val="bullet"/>
      <w:lvlText w:val="•"/>
      <w:lvlJc w:val="left"/>
      <w:pPr>
        <w:ind w:left="2428" w:hanging="261"/>
      </w:pPr>
    </w:lvl>
    <w:lvl w:ilvl="5">
      <w:numFmt w:val="bullet"/>
      <w:lvlText w:val="•"/>
      <w:lvlJc w:val="left"/>
      <w:pPr>
        <w:ind w:left="3977" w:hanging="261"/>
      </w:pPr>
    </w:lvl>
    <w:lvl w:ilvl="6">
      <w:numFmt w:val="bullet"/>
      <w:lvlText w:val="•"/>
      <w:lvlJc w:val="left"/>
      <w:pPr>
        <w:ind w:left="5525" w:hanging="261"/>
      </w:pPr>
    </w:lvl>
    <w:lvl w:ilvl="7">
      <w:numFmt w:val="bullet"/>
      <w:lvlText w:val="•"/>
      <w:lvlJc w:val="left"/>
      <w:pPr>
        <w:ind w:left="7074" w:hanging="261"/>
      </w:pPr>
    </w:lvl>
    <w:lvl w:ilvl="8">
      <w:numFmt w:val="bullet"/>
      <w:lvlText w:val="•"/>
      <w:lvlJc w:val="left"/>
      <w:pPr>
        <w:ind w:left="8622" w:hanging="261"/>
      </w:pPr>
    </w:lvl>
  </w:abstractNum>
  <w:abstractNum w:abstractNumId="16" w15:restartNumberingAfterBreak="0">
    <w:nsid w:val="00000412"/>
    <w:multiLevelType w:val="multilevel"/>
    <w:tmpl w:val="FFFFFFFF"/>
    <w:lvl w:ilvl="0">
      <w:start w:val="1"/>
      <w:numFmt w:val="decimal"/>
      <w:lvlText w:val="(%1)"/>
      <w:lvlJc w:val="left"/>
      <w:pPr>
        <w:ind w:left="40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32" w:hanging="300"/>
      </w:pPr>
    </w:lvl>
    <w:lvl w:ilvl="2">
      <w:numFmt w:val="bullet"/>
      <w:lvlText w:val="•"/>
      <w:lvlJc w:val="left"/>
      <w:pPr>
        <w:ind w:left="2664" w:hanging="300"/>
      </w:pPr>
    </w:lvl>
    <w:lvl w:ilvl="3">
      <w:numFmt w:val="bullet"/>
      <w:lvlText w:val="•"/>
      <w:lvlJc w:val="left"/>
      <w:pPr>
        <w:ind w:left="3796" w:hanging="300"/>
      </w:pPr>
    </w:lvl>
    <w:lvl w:ilvl="4">
      <w:numFmt w:val="bullet"/>
      <w:lvlText w:val="•"/>
      <w:lvlJc w:val="left"/>
      <w:pPr>
        <w:ind w:left="4928" w:hanging="300"/>
      </w:pPr>
    </w:lvl>
    <w:lvl w:ilvl="5">
      <w:numFmt w:val="bullet"/>
      <w:lvlText w:val="•"/>
      <w:lvlJc w:val="left"/>
      <w:pPr>
        <w:ind w:left="6060" w:hanging="300"/>
      </w:pPr>
    </w:lvl>
    <w:lvl w:ilvl="6">
      <w:numFmt w:val="bullet"/>
      <w:lvlText w:val="•"/>
      <w:lvlJc w:val="left"/>
      <w:pPr>
        <w:ind w:left="7192" w:hanging="300"/>
      </w:pPr>
    </w:lvl>
    <w:lvl w:ilvl="7">
      <w:numFmt w:val="bullet"/>
      <w:lvlText w:val="•"/>
      <w:lvlJc w:val="left"/>
      <w:pPr>
        <w:ind w:left="8324" w:hanging="300"/>
      </w:pPr>
    </w:lvl>
    <w:lvl w:ilvl="8">
      <w:numFmt w:val="bullet"/>
      <w:lvlText w:val="•"/>
      <w:lvlJc w:val="left"/>
      <w:pPr>
        <w:ind w:left="9456" w:hanging="300"/>
      </w:pPr>
    </w:lvl>
  </w:abstractNum>
  <w:abstractNum w:abstractNumId="17" w15:restartNumberingAfterBreak="0">
    <w:nsid w:val="00000413"/>
    <w:multiLevelType w:val="multilevel"/>
    <w:tmpl w:val="FFFFFFFF"/>
    <w:lvl w:ilvl="0">
      <w:start w:val="1"/>
      <w:numFmt w:val="decimal"/>
      <w:lvlText w:val="(%1)"/>
      <w:lvlJc w:val="left"/>
      <w:pPr>
        <w:ind w:left="70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802" w:hanging="300"/>
      </w:pPr>
    </w:lvl>
    <w:lvl w:ilvl="2">
      <w:numFmt w:val="bullet"/>
      <w:lvlText w:val="•"/>
      <w:lvlJc w:val="left"/>
      <w:pPr>
        <w:ind w:left="2904" w:hanging="300"/>
      </w:pPr>
    </w:lvl>
    <w:lvl w:ilvl="3">
      <w:numFmt w:val="bullet"/>
      <w:lvlText w:val="•"/>
      <w:lvlJc w:val="left"/>
      <w:pPr>
        <w:ind w:left="4006" w:hanging="300"/>
      </w:pPr>
    </w:lvl>
    <w:lvl w:ilvl="4">
      <w:numFmt w:val="bullet"/>
      <w:lvlText w:val="•"/>
      <w:lvlJc w:val="left"/>
      <w:pPr>
        <w:ind w:left="5108" w:hanging="300"/>
      </w:pPr>
    </w:lvl>
    <w:lvl w:ilvl="5">
      <w:numFmt w:val="bullet"/>
      <w:lvlText w:val="•"/>
      <w:lvlJc w:val="left"/>
      <w:pPr>
        <w:ind w:left="6210" w:hanging="300"/>
      </w:pPr>
    </w:lvl>
    <w:lvl w:ilvl="6">
      <w:numFmt w:val="bullet"/>
      <w:lvlText w:val="•"/>
      <w:lvlJc w:val="left"/>
      <w:pPr>
        <w:ind w:left="7312" w:hanging="300"/>
      </w:pPr>
    </w:lvl>
    <w:lvl w:ilvl="7">
      <w:numFmt w:val="bullet"/>
      <w:lvlText w:val="•"/>
      <w:lvlJc w:val="left"/>
      <w:pPr>
        <w:ind w:left="8414" w:hanging="300"/>
      </w:pPr>
    </w:lvl>
    <w:lvl w:ilvl="8">
      <w:numFmt w:val="bullet"/>
      <w:lvlText w:val="•"/>
      <w:lvlJc w:val="left"/>
      <w:pPr>
        <w:ind w:left="9516" w:hanging="300"/>
      </w:pPr>
    </w:lvl>
  </w:abstractNum>
  <w:abstractNum w:abstractNumId="18" w15:restartNumberingAfterBreak="0">
    <w:nsid w:val="00000414"/>
    <w:multiLevelType w:val="multilevel"/>
    <w:tmpl w:val="FFFFFFFF"/>
    <w:lvl w:ilvl="0">
      <w:start w:val="1"/>
      <w:numFmt w:val="lowerRoman"/>
      <w:lvlText w:val="(%1)"/>
      <w:lvlJc w:val="left"/>
      <w:pPr>
        <w:ind w:left="409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32" w:hanging="261"/>
      </w:pPr>
    </w:lvl>
    <w:lvl w:ilvl="2">
      <w:numFmt w:val="bullet"/>
      <w:lvlText w:val="•"/>
      <w:lvlJc w:val="left"/>
      <w:pPr>
        <w:ind w:left="2664" w:hanging="261"/>
      </w:pPr>
    </w:lvl>
    <w:lvl w:ilvl="3">
      <w:numFmt w:val="bullet"/>
      <w:lvlText w:val="•"/>
      <w:lvlJc w:val="left"/>
      <w:pPr>
        <w:ind w:left="3796" w:hanging="261"/>
      </w:pPr>
    </w:lvl>
    <w:lvl w:ilvl="4">
      <w:numFmt w:val="bullet"/>
      <w:lvlText w:val="•"/>
      <w:lvlJc w:val="left"/>
      <w:pPr>
        <w:ind w:left="4928" w:hanging="261"/>
      </w:pPr>
    </w:lvl>
    <w:lvl w:ilvl="5">
      <w:numFmt w:val="bullet"/>
      <w:lvlText w:val="•"/>
      <w:lvlJc w:val="left"/>
      <w:pPr>
        <w:ind w:left="6060" w:hanging="261"/>
      </w:pPr>
    </w:lvl>
    <w:lvl w:ilvl="6">
      <w:numFmt w:val="bullet"/>
      <w:lvlText w:val="•"/>
      <w:lvlJc w:val="left"/>
      <w:pPr>
        <w:ind w:left="7192" w:hanging="261"/>
      </w:pPr>
    </w:lvl>
    <w:lvl w:ilvl="7">
      <w:numFmt w:val="bullet"/>
      <w:lvlText w:val="•"/>
      <w:lvlJc w:val="left"/>
      <w:pPr>
        <w:ind w:left="8324" w:hanging="261"/>
      </w:pPr>
    </w:lvl>
    <w:lvl w:ilvl="8">
      <w:numFmt w:val="bullet"/>
      <w:lvlText w:val="•"/>
      <w:lvlJc w:val="left"/>
      <w:pPr>
        <w:ind w:left="9456" w:hanging="261"/>
      </w:pPr>
    </w:lvl>
  </w:abstractNum>
  <w:abstractNum w:abstractNumId="19" w15:restartNumberingAfterBreak="0">
    <w:nsid w:val="00000415"/>
    <w:multiLevelType w:val="multilevel"/>
    <w:tmpl w:val="FFFFFFFF"/>
    <w:lvl w:ilvl="0">
      <w:start w:val="1"/>
      <w:numFmt w:val="lowerLetter"/>
      <w:lvlText w:val="(%1)"/>
      <w:lvlJc w:val="left"/>
      <w:pPr>
        <w:ind w:left="880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964" w:hanging="291"/>
      </w:pPr>
    </w:lvl>
    <w:lvl w:ilvl="2">
      <w:numFmt w:val="bullet"/>
      <w:lvlText w:val="•"/>
      <w:lvlJc w:val="left"/>
      <w:pPr>
        <w:ind w:left="3048" w:hanging="291"/>
      </w:pPr>
    </w:lvl>
    <w:lvl w:ilvl="3">
      <w:numFmt w:val="bullet"/>
      <w:lvlText w:val="•"/>
      <w:lvlJc w:val="left"/>
      <w:pPr>
        <w:ind w:left="4132" w:hanging="291"/>
      </w:pPr>
    </w:lvl>
    <w:lvl w:ilvl="4">
      <w:numFmt w:val="bullet"/>
      <w:lvlText w:val="•"/>
      <w:lvlJc w:val="left"/>
      <w:pPr>
        <w:ind w:left="5216" w:hanging="291"/>
      </w:pPr>
    </w:lvl>
    <w:lvl w:ilvl="5">
      <w:numFmt w:val="bullet"/>
      <w:lvlText w:val="•"/>
      <w:lvlJc w:val="left"/>
      <w:pPr>
        <w:ind w:left="6300" w:hanging="291"/>
      </w:pPr>
    </w:lvl>
    <w:lvl w:ilvl="6">
      <w:numFmt w:val="bullet"/>
      <w:lvlText w:val="•"/>
      <w:lvlJc w:val="left"/>
      <w:pPr>
        <w:ind w:left="7384" w:hanging="291"/>
      </w:pPr>
    </w:lvl>
    <w:lvl w:ilvl="7">
      <w:numFmt w:val="bullet"/>
      <w:lvlText w:val="•"/>
      <w:lvlJc w:val="left"/>
      <w:pPr>
        <w:ind w:left="8468" w:hanging="291"/>
      </w:pPr>
    </w:lvl>
    <w:lvl w:ilvl="8">
      <w:numFmt w:val="bullet"/>
      <w:lvlText w:val="•"/>
      <w:lvlJc w:val="left"/>
      <w:pPr>
        <w:ind w:left="9552" w:hanging="291"/>
      </w:pPr>
    </w:lvl>
  </w:abstractNum>
  <w:abstractNum w:abstractNumId="20" w15:restartNumberingAfterBreak="0">
    <w:nsid w:val="00000416"/>
    <w:multiLevelType w:val="multilevel"/>
    <w:tmpl w:val="FFFFFFFF"/>
    <w:lvl w:ilvl="0">
      <w:start w:val="1"/>
      <w:numFmt w:val="decimal"/>
      <w:lvlText w:val="(%1)"/>
      <w:lvlJc w:val="left"/>
      <w:pPr>
        <w:ind w:left="88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964" w:hanging="300"/>
      </w:pPr>
    </w:lvl>
    <w:lvl w:ilvl="2">
      <w:numFmt w:val="bullet"/>
      <w:lvlText w:val="•"/>
      <w:lvlJc w:val="left"/>
      <w:pPr>
        <w:ind w:left="3048" w:hanging="300"/>
      </w:pPr>
    </w:lvl>
    <w:lvl w:ilvl="3">
      <w:numFmt w:val="bullet"/>
      <w:lvlText w:val="•"/>
      <w:lvlJc w:val="left"/>
      <w:pPr>
        <w:ind w:left="4132" w:hanging="300"/>
      </w:pPr>
    </w:lvl>
    <w:lvl w:ilvl="4">
      <w:numFmt w:val="bullet"/>
      <w:lvlText w:val="•"/>
      <w:lvlJc w:val="left"/>
      <w:pPr>
        <w:ind w:left="5216" w:hanging="300"/>
      </w:pPr>
    </w:lvl>
    <w:lvl w:ilvl="5">
      <w:numFmt w:val="bullet"/>
      <w:lvlText w:val="•"/>
      <w:lvlJc w:val="left"/>
      <w:pPr>
        <w:ind w:left="6300" w:hanging="300"/>
      </w:pPr>
    </w:lvl>
    <w:lvl w:ilvl="6">
      <w:numFmt w:val="bullet"/>
      <w:lvlText w:val="•"/>
      <w:lvlJc w:val="left"/>
      <w:pPr>
        <w:ind w:left="7384" w:hanging="300"/>
      </w:pPr>
    </w:lvl>
    <w:lvl w:ilvl="7">
      <w:numFmt w:val="bullet"/>
      <w:lvlText w:val="•"/>
      <w:lvlJc w:val="left"/>
      <w:pPr>
        <w:ind w:left="8468" w:hanging="300"/>
      </w:pPr>
    </w:lvl>
    <w:lvl w:ilvl="8">
      <w:numFmt w:val="bullet"/>
      <w:lvlText w:val="•"/>
      <w:lvlJc w:val="left"/>
      <w:pPr>
        <w:ind w:left="9552" w:hanging="300"/>
      </w:pPr>
    </w:lvl>
  </w:abstractNum>
  <w:abstractNum w:abstractNumId="21" w15:restartNumberingAfterBreak="0">
    <w:nsid w:val="00000417"/>
    <w:multiLevelType w:val="multilevel"/>
    <w:tmpl w:val="FFFFFFFF"/>
    <w:lvl w:ilvl="0">
      <w:start w:val="1"/>
      <w:numFmt w:val="lowerLetter"/>
      <w:lvlText w:val="(%1)"/>
      <w:lvlJc w:val="left"/>
      <w:pPr>
        <w:ind w:left="409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decimal"/>
      <w:lvlText w:val="(%2)"/>
      <w:lvlJc w:val="left"/>
      <w:pPr>
        <w:ind w:left="40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lowerRoman"/>
      <w:lvlText w:val="(%3)"/>
      <w:lvlJc w:val="left"/>
      <w:pPr>
        <w:ind w:left="850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numFmt w:val="bullet"/>
      <w:lvlText w:val="•"/>
      <w:lvlJc w:val="left"/>
      <w:pPr>
        <w:ind w:left="880" w:hanging="261"/>
      </w:pPr>
    </w:lvl>
    <w:lvl w:ilvl="4">
      <w:numFmt w:val="bullet"/>
      <w:lvlText w:val="•"/>
      <w:lvlJc w:val="left"/>
      <w:pPr>
        <w:ind w:left="2428" w:hanging="261"/>
      </w:pPr>
    </w:lvl>
    <w:lvl w:ilvl="5">
      <w:numFmt w:val="bullet"/>
      <w:lvlText w:val="•"/>
      <w:lvlJc w:val="left"/>
      <w:pPr>
        <w:ind w:left="3977" w:hanging="261"/>
      </w:pPr>
    </w:lvl>
    <w:lvl w:ilvl="6">
      <w:numFmt w:val="bullet"/>
      <w:lvlText w:val="•"/>
      <w:lvlJc w:val="left"/>
      <w:pPr>
        <w:ind w:left="5525" w:hanging="261"/>
      </w:pPr>
    </w:lvl>
    <w:lvl w:ilvl="7">
      <w:numFmt w:val="bullet"/>
      <w:lvlText w:val="•"/>
      <w:lvlJc w:val="left"/>
      <w:pPr>
        <w:ind w:left="7074" w:hanging="261"/>
      </w:pPr>
    </w:lvl>
    <w:lvl w:ilvl="8">
      <w:numFmt w:val="bullet"/>
      <w:lvlText w:val="•"/>
      <w:lvlJc w:val="left"/>
      <w:pPr>
        <w:ind w:left="8622" w:hanging="261"/>
      </w:pPr>
    </w:lvl>
  </w:abstractNum>
  <w:abstractNum w:abstractNumId="22" w15:restartNumberingAfterBreak="0">
    <w:nsid w:val="00000418"/>
    <w:multiLevelType w:val="multilevel"/>
    <w:tmpl w:val="FFFFFFFF"/>
    <w:lvl w:ilvl="0">
      <w:start w:val="1"/>
      <w:numFmt w:val="decimal"/>
      <w:lvlText w:val="(%1)"/>
      <w:lvlJc w:val="left"/>
      <w:pPr>
        <w:ind w:left="409" w:hanging="25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lowerLetter"/>
      <w:lvlText w:val="(%2)"/>
      <w:lvlJc w:val="left"/>
      <w:pPr>
        <w:ind w:left="409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decimal"/>
      <w:lvlText w:val="(%3)"/>
      <w:lvlJc w:val="left"/>
      <w:pPr>
        <w:ind w:left="88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numFmt w:val="bullet"/>
      <w:lvlText w:val="•"/>
      <w:lvlJc w:val="left"/>
      <w:pPr>
        <w:ind w:left="3288" w:hanging="300"/>
      </w:pPr>
    </w:lvl>
    <w:lvl w:ilvl="4">
      <w:numFmt w:val="bullet"/>
      <w:lvlText w:val="•"/>
      <w:lvlJc w:val="left"/>
      <w:pPr>
        <w:ind w:left="4493" w:hanging="300"/>
      </w:pPr>
    </w:lvl>
    <w:lvl w:ilvl="5">
      <w:numFmt w:val="bullet"/>
      <w:lvlText w:val="•"/>
      <w:lvlJc w:val="left"/>
      <w:pPr>
        <w:ind w:left="5697" w:hanging="300"/>
      </w:pPr>
    </w:lvl>
    <w:lvl w:ilvl="6">
      <w:numFmt w:val="bullet"/>
      <w:lvlText w:val="•"/>
      <w:lvlJc w:val="left"/>
      <w:pPr>
        <w:ind w:left="6902" w:hanging="300"/>
      </w:pPr>
    </w:lvl>
    <w:lvl w:ilvl="7">
      <w:numFmt w:val="bullet"/>
      <w:lvlText w:val="•"/>
      <w:lvlJc w:val="left"/>
      <w:pPr>
        <w:ind w:left="8106" w:hanging="300"/>
      </w:pPr>
    </w:lvl>
    <w:lvl w:ilvl="8">
      <w:numFmt w:val="bullet"/>
      <w:lvlText w:val="•"/>
      <w:lvlJc w:val="left"/>
      <w:pPr>
        <w:ind w:left="9311" w:hanging="300"/>
      </w:pPr>
    </w:lvl>
  </w:abstractNum>
  <w:abstractNum w:abstractNumId="23" w15:restartNumberingAfterBreak="0">
    <w:nsid w:val="00000419"/>
    <w:multiLevelType w:val="multilevel"/>
    <w:tmpl w:val="FFFFFFFF"/>
    <w:lvl w:ilvl="0">
      <w:start w:val="1"/>
      <w:numFmt w:val="lowerLetter"/>
      <w:lvlText w:val="(%1)"/>
      <w:lvlJc w:val="left"/>
      <w:pPr>
        <w:ind w:left="409" w:hanging="246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32" w:hanging="246"/>
      </w:pPr>
    </w:lvl>
    <w:lvl w:ilvl="2">
      <w:numFmt w:val="bullet"/>
      <w:lvlText w:val="•"/>
      <w:lvlJc w:val="left"/>
      <w:pPr>
        <w:ind w:left="2664" w:hanging="246"/>
      </w:pPr>
    </w:lvl>
    <w:lvl w:ilvl="3">
      <w:numFmt w:val="bullet"/>
      <w:lvlText w:val="•"/>
      <w:lvlJc w:val="left"/>
      <w:pPr>
        <w:ind w:left="3796" w:hanging="246"/>
      </w:pPr>
    </w:lvl>
    <w:lvl w:ilvl="4">
      <w:numFmt w:val="bullet"/>
      <w:lvlText w:val="•"/>
      <w:lvlJc w:val="left"/>
      <w:pPr>
        <w:ind w:left="4928" w:hanging="246"/>
      </w:pPr>
    </w:lvl>
    <w:lvl w:ilvl="5">
      <w:numFmt w:val="bullet"/>
      <w:lvlText w:val="•"/>
      <w:lvlJc w:val="left"/>
      <w:pPr>
        <w:ind w:left="6060" w:hanging="246"/>
      </w:pPr>
    </w:lvl>
    <w:lvl w:ilvl="6">
      <w:numFmt w:val="bullet"/>
      <w:lvlText w:val="•"/>
      <w:lvlJc w:val="left"/>
      <w:pPr>
        <w:ind w:left="7192" w:hanging="246"/>
      </w:pPr>
    </w:lvl>
    <w:lvl w:ilvl="7">
      <w:numFmt w:val="bullet"/>
      <w:lvlText w:val="•"/>
      <w:lvlJc w:val="left"/>
      <w:pPr>
        <w:ind w:left="8324" w:hanging="246"/>
      </w:pPr>
    </w:lvl>
    <w:lvl w:ilvl="8">
      <w:numFmt w:val="bullet"/>
      <w:lvlText w:val="•"/>
      <w:lvlJc w:val="left"/>
      <w:pPr>
        <w:ind w:left="9456" w:hanging="246"/>
      </w:pPr>
    </w:lvl>
  </w:abstractNum>
  <w:abstractNum w:abstractNumId="24" w15:restartNumberingAfterBreak="0">
    <w:nsid w:val="0000041A"/>
    <w:multiLevelType w:val="multilevel"/>
    <w:tmpl w:val="FFFFFFFF"/>
    <w:lvl w:ilvl="0">
      <w:start w:val="1"/>
      <w:numFmt w:val="decimal"/>
      <w:lvlText w:val="(%1)"/>
      <w:lvlJc w:val="left"/>
      <w:pPr>
        <w:ind w:left="70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lowerRoman"/>
      <w:lvlText w:val="(%2)"/>
      <w:lvlJc w:val="left"/>
      <w:pPr>
        <w:ind w:left="850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2066" w:hanging="261"/>
      </w:pPr>
    </w:lvl>
    <w:lvl w:ilvl="3">
      <w:numFmt w:val="bullet"/>
      <w:lvlText w:val="•"/>
      <w:lvlJc w:val="left"/>
      <w:pPr>
        <w:ind w:left="3273" w:hanging="261"/>
      </w:pPr>
    </w:lvl>
    <w:lvl w:ilvl="4">
      <w:numFmt w:val="bullet"/>
      <w:lvlText w:val="•"/>
      <w:lvlJc w:val="left"/>
      <w:pPr>
        <w:ind w:left="4480" w:hanging="261"/>
      </w:pPr>
    </w:lvl>
    <w:lvl w:ilvl="5">
      <w:numFmt w:val="bullet"/>
      <w:lvlText w:val="•"/>
      <w:lvlJc w:val="left"/>
      <w:pPr>
        <w:ind w:left="5686" w:hanging="261"/>
      </w:pPr>
    </w:lvl>
    <w:lvl w:ilvl="6">
      <w:numFmt w:val="bullet"/>
      <w:lvlText w:val="•"/>
      <w:lvlJc w:val="left"/>
      <w:pPr>
        <w:ind w:left="6893" w:hanging="261"/>
      </w:pPr>
    </w:lvl>
    <w:lvl w:ilvl="7">
      <w:numFmt w:val="bullet"/>
      <w:lvlText w:val="•"/>
      <w:lvlJc w:val="left"/>
      <w:pPr>
        <w:ind w:left="8100" w:hanging="261"/>
      </w:pPr>
    </w:lvl>
    <w:lvl w:ilvl="8">
      <w:numFmt w:val="bullet"/>
      <w:lvlText w:val="•"/>
      <w:lvlJc w:val="left"/>
      <w:pPr>
        <w:ind w:left="9306" w:hanging="261"/>
      </w:pPr>
    </w:lvl>
  </w:abstractNum>
  <w:abstractNum w:abstractNumId="25" w15:restartNumberingAfterBreak="0">
    <w:nsid w:val="0000041B"/>
    <w:multiLevelType w:val="multilevel"/>
    <w:tmpl w:val="FFFFFFFF"/>
    <w:lvl w:ilvl="0">
      <w:start w:val="1"/>
      <w:numFmt w:val="lowerRoman"/>
      <w:lvlText w:val="(%1)"/>
      <w:lvlJc w:val="left"/>
      <w:pPr>
        <w:ind w:left="670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decimal"/>
      <w:lvlText w:val="(%2)"/>
      <w:lvlJc w:val="left"/>
      <w:pPr>
        <w:ind w:left="40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2"/>
      <w:numFmt w:val="decimal"/>
      <w:lvlText w:val="(%3)"/>
      <w:lvlJc w:val="left"/>
      <w:pPr>
        <w:ind w:left="40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start w:val="1"/>
      <w:numFmt w:val="lowerRoman"/>
      <w:lvlText w:val="(%4)"/>
      <w:lvlJc w:val="left"/>
      <w:pPr>
        <w:ind w:left="1824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4">
      <w:numFmt w:val="bullet"/>
      <w:lvlText w:val="•"/>
      <w:lvlJc w:val="left"/>
      <w:pPr>
        <w:ind w:left="4295" w:hanging="261"/>
      </w:pPr>
    </w:lvl>
    <w:lvl w:ilvl="5">
      <w:numFmt w:val="bullet"/>
      <w:lvlText w:val="•"/>
      <w:lvlJc w:val="left"/>
      <w:pPr>
        <w:ind w:left="5532" w:hanging="261"/>
      </w:pPr>
    </w:lvl>
    <w:lvl w:ilvl="6">
      <w:numFmt w:val="bullet"/>
      <w:lvlText w:val="•"/>
      <w:lvlJc w:val="left"/>
      <w:pPr>
        <w:ind w:left="6770" w:hanging="261"/>
      </w:pPr>
    </w:lvl>
    <w:lvl w:ilvl="7">
      <w:numFmt w:val="bullet"/>
      <w:lvlText w:val="•"/>
      <w:lvlJc w:val="left"/>
      <w:pPr>
        <w:ind w:left="8007" w:hanging="261"/>
      </w:pPr>
    </w:lvl>
    <w:lvl w:ilvl="8">
      <w:numFmt w:val="bullet"/>
      <w:lvlText w:val="•"/>
      <w:lvlJc w:val="left"/>
      <w:pPr>
        <w:ind w:left="9245" w:hanging="261"/>
      </w:pPr>
    </w:lvl>
  </w:abstractNum>
  <w:abstractNum w:abstractNumId="26" w15:restartNumberingAfterBreak="0">
    <w:nsid w:val="0000041C"/>
    <w:multiLevelType w:val="multilevel"/>
    <w:tmpl w:val="FFFFFFFF"/>
    <w:lvl w:ilvl="0">
      <w:start w:val="1"/>
      <w:numFmt w:val="lowerLetter"/>
      <w:lvlText w:val="(%1)"/>
      <w:lvlJc w:val="left"/>
      <w:pPr>
        <w:ind w:left="409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decimal"/>
      <w:lvlText w:val="(%2)"/>
      <w:lvlJc w:val="left"/>
      <w:pPr>
        <w:ind w:left="40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2084" w:hanging="300"/>
      </w:pPr>
    </w:lvl>
    <w:lvl w:ilvl="3">
      <w:numFmt w:val="bullet"/>
      <w:lvlText w:val="•"/>
      <w:lvlJc w:val="left"/>
      <w:pPr>
        <w:ind w:left="3288" w:hanging="300"/>
      </w:pPr>
    </w:lvl>
    <w:lvl w:ilvl="4">
      <w:numFmt w:val="bullet"/>
      <w:lvlText w:val="•"/>
      <w:lvlJc w:val="left"/>
      <w:pPr>
        <w:ind w:left="4493" w:hanging="300"/>
      </w:pPr>
    </w:lvl>
    <w:lvl w:ilvl="5">
      <w:numFmt w:val="bullet"/>
      <w:lvlText w:val="•"/>
      <w:lvlJc w:val="left"/>
      <w:pPr>
        <w:ind w:left="5697" w:hanging="300"/>
      </w:pPr>
    </w:lvl>
    <w:lvl w:ilvl="6">
      <w:numFmt w:val="bullet"/>
      <w:lvlText w:val="•"/>
      <w:lvlJc w:val="left"/>
      <w:pPr>
        <w:ind w:left="6902" w:hanging="300"/>
      </w:pPr>
    </w:lvl>
    <w:lvl w:ilvl="7">
      <w:numFmt w:val="bullet"/>
      <w:lvlText w:val="•"/>
      <w:lvlJc w:val="left"/>
      <w:pPr>
        <w:ind w:left="8106" w:hanging="300"/>
      </w:pPr>
    </w:lvl>
    <w:lvl w:ilvl="8">
      <w:numFmt w:val="bullet"/>
      <w:lvlText w:val="•"/>
      <w:lvlJc w:val="left"/>
      <w:pPr>
        <w:ind w:left="9311" w:hanging="300"/>
      </w:pPr>
    </w:lvl>
  </w:abstractNum>
  <w:abstractNum w:abstractNumId="27" w15:restartNumberingAfterBreak="0">
    <w:nsid w:val="0000041D"/>
    <w:multiLevelType w:val="multilevel"/>
    <w:tmpl w:val="FFFFFFFF"/>
    <w:lvl w:ilvl="0">
      <w:start w:val="1"/>
      <w:numFmt w:val="lowerLetter"/>
      <w:lvlText w:val="(%1)"/>
      <w:lvlJc w:val="left"/>
      <w:pPr>
        <w:ind w:left="409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decimal"/>
      <w:lvlText w:val="(%2)"/>
      <w:lvlJc w:val="left"/>
      <w:pPr>
        <w:ind w:left="409" w:hanging="30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2664" w:hanging="301"/>
      </w:pPr>
    </w:lvl>
    <w:lvl w:ilvl="3">
      <w:numFmt w:val="bullet"/>
      <w:lvlText w:val="•"/>
      <w:lvlJc w:val="left"/>
      <w:pPr>
        <w:ind w:left="3796" w:hanging="301"/>
      </w:pPr>
    </w:lvl>
    <w:lvl w:ilvl="4">
      <w:numFmt w:val="bullet"/>
      <w:lvlText w:val="•"/>
      <w:lvlJc w:val="left"/>
      <w:pPr>
        <w:ind w:left="4928" w:hanging="301"/>
      </w:pPr>
    </w:lvl>
    <w:lvl w:ilvl="5">
      <w:numFmt w:val="bullet"/>
      <w:lvlText w:val="•"/>
      <w:lvlJc w:val="left"/>
      <w:pPr>
        <w:ind w:left="6060" w:hanging="301"/>
      </w:pPr>
    </w:lvl>
    <w:lvl w:ilvl="6">
      <w:numFmt w:val="bullet"/>
      <w:lvlText w:val="•"/>
      <w:lvlJc w:val="left"/>
      <w:pPr>
        <w:ind w:left="7192" w:hanging="301"/>
      </w:pPr>
    </w:lvl>
    <w:lvl w:ilvl="7">
      <w:numFmt w:val="bullet"/>
      <w:lvlText w:val="•"/>
      <w:lvlJc w:val="left"/>
      <w:pPr>
        <w:ind w:left="8324" w:hanging="301"/>
      </w:pPr>
    </w:lvl>
    <w:lvl w:ilvl="8">
      <w:numFmt w:val="bullet"/>
      <w:lvlText w:val="•"/>
      <w:lvlJc w:val="left"/>
      <w:pPr>
        <w:ind w:left="9456" w:hanging="301"/>
      </w:pPr>
    </w:lvl>
  </w:abstractNum>
  <w:abstractNum w:abstractNumId="28" w15:restartNumberingAfterBreak="0">
    <w:nsid w:val="0000041E"/>
    <w:multiLevelType w:val="multilevel"/>
    <w:tmpl w:val="FFFFFFFF"/>
    <w:lvl w:ilvl="0">
      <w:start w:val="1"/>
      <w:numFmt w:val="lowerRoman"/>
      <w:lvlText w:val="(%1)"/>
      <w:lvlJc w:val="left"/>
      <w:pPr>
        <w:ind w:left="1749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2738" w:hanging="261"/>
      </w:pPr>
    </w:lvl>
    <w:lvl w:ilvl="2">
      <w:numFmt w:val="bullet"/>
      <w:lvlText w:val="•"/>
      <w:lvlJc w:val="left"/>
      <w:pPr>
        <w:ind w:left="3736" w:hanging="261"/>
      </w:pPr>
    </w:lvl>
    <w:lvl w:ilvl="3">
      <w:numFmt w:val="bullet"/>
      <w:lvlText w:val="•"/>
      <w:lvlJc w:val="left"/>
      <w:pPr>
        <w:ind w:left="4734" w:hanging="261"/>
      </w:pPr>
    </w:lvl>
    <w:lvl w:ilvl="4">
      <w:numFmt w:val="bullet"/>
      <w:lvlText w:val="•"/>
      <w:lvlJc w:val="left"/>
      <w:pPr>
        <w:ind w:left="5732" w:hanging="261"/>
      </w:pPr>
    </w:lvl>
    <w:lvl w:ilvl="5">
      <w:numFmt w:val="bullet"/>
      <w:lvlText w:val="•"/>
      <w:lvlJc w:val="left"/>
      <w:pPr>
        <w:ind w:left="6730" w:hanging="261"/>
      </w:pPr>
    </w:lvl>
    <w:lvl w:ilvl="6">
      <w:numFmt w:val="bullet"/>
      <w:lvlText w:val="•"/>
      <w:lvlJc w:val="left"/>
      <w:pPr>
        <w:ind w:left="7728" w:hanging="261"/>
      </w:pPr>
    </w:lvl>
    <w:lvl w:ilvl="7">
      <w:numFmt w:val="bullet"/>
      <w:lvlText w:val="•"/>
      <w:lvlJc w:val="left"/>
      <w:pPr>
        <w:ind w:left="8726" w:hanging="261"/>
      </w:pPr>
    </w:lvl>
    <w:lvl w:ilvl="8">
      <w:numFmt w:val="bullet"/>
      <w:lvlText w:val="•"/>
      <w:lvlJc w:val="left"/>
      <w:pPr>
        <w:ind w:left="9724" w:hanging="261"/>
      </w:pPr>
    </w:lvl>
  </w:abstractNum>
  <w:abstractNum w:abstractNumId="29" w15:restartNumberingAfterBreak="0">
    <w:nsid w:val="0000041F"/>
    <w:multiLevelType w:val="multilevel"/>
    <w:tmpl w:val="FFFFFFFF"/>
    <w:lvl w:ilvl="0">
      <w:start w:val="2"/>
      <w:numFmt w:val="decimal"/>
      <w:lvlText w:val="(%1)"/>
      <w:lvlJc w:val="left"/>
      <w:pPr>
        <w:ind w:left="151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lowerRoman"/>
      <w:lvlText w:val="(%2)"/>
      <w:lvlJc w:val="left"/>
      <w:pPr>
        <w:ind w:left="1779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2884" w:hanging="261"/>
      </w:pPr>
    </w:lvl>
    <w:lvl w:ilvl="3">
      <w:numFmt w:val="bullet"/>
      <w:lvlText w:val="•"/>
      <w:lvlJc w:val="left"/>
      <w:pPr>
        <w:ind w:left="3988" w:hanging="261"/>
      </w:pPr>
    </w:lvl>
    <w:lvl w:ilvl="4">
      <w:numFmt w:val="bullet"/>
      <w:lvlText w:val="•"/>
      <w:lvlJc w:val="left"/>
      <w:pPr>
        <w:ind w:left="5093" w:hanging="261"/>
      </w:pPr>
    </w:lvl>
    <w:lvl w:ilvl="5">
      <w:numFmt w:val="bullet"/>
      <w:lvlText w:val="•"/>
      <w:lvlJc w:val="left"/>
      <w:pPr>
        <w:ind w:left="6197" w:hanging="261"/>
      </w:pPr>
    </w:lvl>
    <w:lvl w:ilvl="6">
      <w:numFmt w:val="bullet"/>
      <w:lvlText w:val="•"/>
      <w:lvlJc w:val="left"/>
      <w:pPr>
        <w:ind w:left="7302" w:hanging="261"/>
      </w:pPr>
    </w:lvl>
    <w:lvl w:ilvl="7">
      <w:numFmt w:val="bullet"/>
      <w:lvlText w:val="•"/>
      <w:lvlJc w:val="left"/>
      <w:pPr>
        <w:ind w:left="8406" w:hanging="261"/>
      </w:pPr>
    </w:lvl>
    <w:lvl w:ilvl="8">
      <w:numFmt w:val="bullet"/>
      <w:lvlText w:val="•"/>
      <w:lvlJc w:val="left"/>
      <w:pPr>
        <w:ind w:left="9511" w:hanging="261"/>
      </w:pPr>
    </w:lvl>
  </w:abstractNum>
  <w:abstractNum w:abstractNumId="30" w15:restartNumberingAfterBreak="0">
    <w:nsid w:val="00000420"/>
    <w:multiLevelType w:val="multilevel"/>
    <w:tmpl w:val="FFFFFFFF"/>
    <w:lvl w:ilvl="0">
      <w:start w:val="12"/>
      <w:numFmt w:val="upperLetter"/>
      <w:lvlText w:val="%1"/>
      <w:lvlJc w:val="left"/>
      <w:pPr>
        <w:ind w:left="700" w:hanging="291"/>
      </w:pPr>
    </w:lvl>
    <w:lvl w:ilvl="1">
      <w:start w:val="1"/>
      <w:numFmt w:val="decimal"/>
      <w:lvlText w:val="%1.%2"/>
      <w:lvlJc w:val="left"/>
      <w:pPr>
        <w:ind w:left="700" w:hanging="291"/>
      </w:pPr>
      <w:rPr>
        <w:spacing w:val="0"/>
        <w:w w:val="100"/>
      </w:rPr>
    </w:lvl>
    <w:lvl w:ilvl="2">
      <w:numFmt w:val="bullet"/>
      <w:lvlText w:val="•"/>
      <w:lvlJc w:val="left"/>
      <w:pPr>
        <w:ind w:left="2904" w:hanging="291"/>
      </w:pPr>
    </w:lvl>
    <w:lvl w:ilvl="3">
      <w:numFmt w:val="bullet"/>
      <w:lvlText w:val="•"/>
      <w:lvlJc w:val="left"/>
      <w:pPr>
        <w:ind w:left="4006" w:hanging="291"/>
      </w:pPr>
    </w:lvl>
    <w:lvl w:ilvl="4">
      <w:numFmt w:val="bullet"/>
      <w:lvlText w:val="•"/>
      <w:lvlJc w:val="left"/>
      <w:pPr>
        <w:ind w:left="5108" w:hanging="291"/>
      </w:pPr>
    </w:lvl>
    <w:lvl w:ilvl="5">
      <w:numFmt w:val="bullet"/>
      <w:lvlText w:val="•"/>
      <w:lvlJc w:val="left"/>
      <w:pPr>
        <w:ind w:left="6210" w:hanging="291"/>
      </w:pPr>
    </w:lvl>
    <w:lvl w:ilvl="6">
      <w:numFmt w:val="bullet"/>
      <w:lvlText w:val="•"/>
      <w:lvlJc w:val="left"/>
      <w:pPr>
        <w:ind w:left="7312" w:hanging="291"/>
      </w:pPr>
    </w:lvl>
    <w:lvl w:ilvl="7">
      <w:numFmt w:val="bullet"/>
      <w:lvlText w:val="•"/>
      <w:lvlJc w:val="left"/>
      <w:pPr>
        <w:ind w:left="8414" w:hanging="291"/>
      </w:pPr>
    </w:lvl>
    <w:lvl w:ilvl="8">
      <w:numFmt w:val="bullet"/>
      <w:lvlText w:val="•"/>
      <w:lvlJc w:val="left"/>
      <w:pPr>
        <w:ind w:left="9516" w:hanging="291"/>
      </w:pPr>
    </w:lvl>
  </w:abstractNum>
  <w:abstractNum w:abstractNumId="31" w15:restartNumberingAfterBreak="0">
    <w:nsid w:val="00000421"/>
    <w:multiLevelType w:val="multilevel"/>
    <w:tmpl w:val="FFFFFFFF"/>
    <w:lvl w:ilvl="0">
      <w:start w:val="1"/>
      <w:numFmt w:val="lowerRoman"/>
      <w:lvlText w:val="(%1)"/>
      <w:lvlJc w:val="left"/>
      <w:pPr>
        <w:ind w:left="409" w:hanging="216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decimal"/>
      <w:lvlText w:val="%2."/>
      <w:lvlJc w:val="left"/>
      <w:pPr>
        <w:ind w:left="409" w:hanging="18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2664" w:hanging="180"/>
      </w:pPr>
    </w:lvl>
    <w:lvl w:ilvl="3">
      <w:numFmt w:val="bullet"/>
      <w:lvlText w:val="•"/>
      <w:lvlJc w:val="left"/>
      <w:pPr>
        <w:ind w:left="3796" w:hanging="180"/>
      </w:pPr>
    </w:lvl>
    <w:lvl w:ilvl="4">
      <w:numFmt w:val="bullet"/>
      <w:lvlText w:val="•"/>
      <w:lvlJc w:val="left"/>
      <w:pPr>
        <w:ind w:left="4928" w:hanging="180"/>
      </w:pPr>
    </w:lvl>
    <w:lvl w:ilvl="5">
      <w:numFmt w:val="bullet"/>
      <w:lvlText w:val="•"/>
      <w:lvlJc w:val="left"/>
      <w:pPr>
        <w:ind w:left="6060" w:hanging="180"/>
      </w:pPr>
    </w:lvl>
    <w:lvl w:ilvl="6">
      <w:numFmt w:val="bullet"/>
      <w:lvlText w:val="•"/>
      <w:lvlJc w:val="left"/>
      <w:pPr>
        <w:ind w:left="7192" w:hanging="180"/>
      </w:pPr>
    </w:lvl>
    <w:lvl w:ilvl="7">
      <w:numFmt w:val="bullet"/>
      <w:lvlText w:val="•"/>
      <w:lvlJc w:val="left"/>
      <w:pPr>
        <w:ind w:left="8324" w:hanging="180"/>
      </w:pPr>
    </w:lvl>
    <w:lvl w:ilvl="8">
      <w:numFmt w:val="bullet"/>
      <w:lvlText w:val="•"/>
      <w:lvlJc w:val="left"/>
      <w:pPr>
        <w:ind w:left="9456" w:hanging="180"/>
      </w:pPr>
    </w:lvl>
  </w:abstractNum>
  <w:abstractNum w:abstractNumId="32" w15:restartNumberingAfterBreak="0">
    <w:nsid w:val="00000422"/>
    <w:multiLevelType w:val="multilevel"/>
    <w:tmpl w:val="FFFFFFFF"/>
    <w:lvl w:ilvl="0">
      <w:numFmt w:val="bullet"/>
      <w:lvlText w:val="-"/>
      <w:lvlJc w:val="left"/>
      <w:pPr>
        <w:ind w:left="409" w:hanging="10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32" w:hanging="105"/>
      </w:pPr>
    </w:lvl>
    <w:lvl w:ilvl="2">
      <w:numFmt w:val="bullet"/>
      <w:lvlText w:val="•"/>
      <w:lvlJc w:val="left"/>
      <w:pPr>
        <w:ind w:left="2664" w:hanging="105"/>
      </w:pPr>
    </w:lvl>
    <w:lvl w:ilvl="3">
      <w:numFmt w:val="bullet"/>
      <w:lvlText w:val="•"/>
      <w:lvlJc w:val="left"/>
      <w:pPr>
        <w:ind w:left="3796" w:hanging="105"/>
      </w:pPr>
    </w:lvl>
    <w:lvl w:ilvl="4">
      <w:numFmt w:val="bullet"/>
      <w:lvlText w:val="•"/>
      <w:lvlJc w:val="left"/>
      <w:pPr>
        <w:ind w:left="4928" w:hanging="105"/>
      </w:pPr>
    </w:lvl>
    <w:lvl w:ilvl="5">
      <w:numFmt w:val="bullet"/>
      <w:lvlText w:val="•"/>
      <w:lvlJc w:val="left"/>
      <w:pPr>
        <w:ind w:left="6060" w:hanging="105"/>
      </w:pPr>
    </w:lvl>
    <w:lvl w:ilvl="6">
      <w:numFmt w:val="bullet"/>
      <w:lvlText w:val="•"/>
      <w:lvlJc w:val="left"/>
      <w:pPr>
        <w:ind w:left="7192" w:hanging="105"/>
      </w:pPr>
    </w:lvl>
    <w:lvl w:ilvl="7">
      <w:numFmt w:val="bullet"/>
      <w:lvlText w:val="•"/>
      <w:lvlJc w:val="left"/>
      <w:pPr>
        <w:ind w:left="8324" w:hanging="105"/>
      </w:pPr>
    </w:lvl>
    <w:lvl w:ilvl="8">
      <w:numFmt w:val="bullet"/>
      <w:lvlText w:val="•"/>
      <w:lvlJc w:val="left"/>
      <w:pPr>
        <w:ind w:left="9456" w:hanging="105"/>
      </w:pPr>
    </w:lvl>
  </w:abstractNum>
  <w:abstractNum w:abstractNumId="33" w15:restartNumberingAfterBreak="0">
    <w:nsid w:val="00000423"/>
    <w:multiLevelType w:val="multilevel"/>
    <w:tmpl w:val="FFFFFFFF"/>
    <w:lvl w:ilvl="0">
      <w:start w:val="1"/>
      <w:numFmt w:val="lowerLetter"/>
      <w:lvlText w:val="(%1)"/>
      <w:lvlJc w:val="left"/>
      <w:pPr>
        <w:ind w:left="409" w:hanging="246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lowerLetter"/>
      <w:lvlText w:val="(%2)"/>
      <w:lvlJc w:val="left"/>
      <w:pPr>
        <w:ind w:left="409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lowerLetter"/>
      <w:lvlText w:val="(%3)"/>
      <w:lvlJc w:val="left"/>
      <w:pPr>
        <w:ind w:left="1150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start w:val="1"/>
      <w:numFmt w:val="decimal"/>
      <w:lvlText w:val="(%4)"/>
      <w:lvlJc w:val="left"/>
      <w:pPr>
        <w:ind w:left="40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4">
      <w:start w:val="1"/>
      <w:numFmt w:val="lowerRoman"/>
      <w:lvlText w:val="(%5)"/>
      <w:lvlJc w:val="left"/>
      <w:pPr>
        <w:ind w:left="409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5">
      <w:start w:val="1"/>
      <w:numFmt w:val="upperLetter"/>
      <w:lvlText w:val="(%6)"/>
      <w:lvlJc w:val="left"/>
      <w:pPr>
        <w:ind w:left="409" w:hanging="34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6">
      <w:start w:val="1"/>
      <w:numFmt w:val="decimal"/>
      <w:lvlText w:val="(%7)"/>
      <w:lvlJc w:val="left"/>
      <w:pPr>
        <w:ind w:left="250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7">
      <w:start w:val="1"/>
      <w:numFmt w:val="lowerRoman"/>
      <w:lvlText w:val="(%8)"/>
      <w:lvlJc w:val="left"/>
      <w:pPr>
        <w:ind w:left="409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8">
      <w:numFmt w:val="bullet"/>
      <w:lvlText w:val="•"/>
      <w:lvlJc w:val="left"/>
      <w:pPr>
        <w:ind w:left="8726" w:hanging="261"/>
      </w:pPr>
    </w:lvl>
  </w:abstractNum>
  <w:abstractNum w:abstractNumId="34" w15:restartNumberingAfterBreak="0">
    <w:nsid w:val="00000424"/>
    <w:multiLevelType w:val="multilevel"/>
    <w:tmpl w:val="FFFFFFFF"/>
    <w:lvl w:ilvl="0">
      <w:start w:val="13"/>
      <w:numFmt w:val="upperLetter"/>
      <w:lvlText w:val="%1"/>
      <w:lvlJc w:val="left"/>
      <w:pPr>
        <w:ind w:left="749" w:hanging="341"/>
      </w:pPr>
    </w:lvl>
    <w:lvl w:ilvl="1">
      <w:start w:val="1"/>
      <w:numFmt w:val="decimal"/>
      <w:lvlText w:val="%1.%2"/>
      <w:lvlJc w:val="left"/>
      <w:pPr>
        <w:ind w:left="749" w:hanging="34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2936" w:hanging="341"/>
      </w:pPr>
    </w:lvl>
    <w:lvl w:ilvl="3">
      <w:numFmt w:val="bullet"/>
      <w:lvlText w:val="•"/>
      <w:lvlJc w:val="left"/>
      <w:pPr>
        <w:ind w:left="4034" w:hanging="341"/>
      </w:pPr>
    </w:lvl>
    <w:lvl w:ilvl="4">
      <w:numFmt w:val="bullet"/>
      <w:lvlText w:val="•"/>
      <w:lvlJc w:val="left"/>
      <w:pPr>
        <w:ind w:left="5132" w:hanging="341"/>
      </w:pPr>
    </w:lvl>
    <w:lvl w:ilvl="5">
      <w:numFmt w:val="bullet"/>
      <w:lvlText w:val="•"/>
      <w:lvlJc w:val="left"/>
      <w:pPr>
        <w:ind w:left="6230" w:hanging="341"/>
      </w:pPr>
    </w:lvl>
    <w:lvl w:ilvl="6">
      <w:numFmt w:val="bullet"/>
      <w:lvlText w:val="•"/>
      <w:lvlJc w:val="left"/>
      <w:pPr>
        <w:ind w:left="7328" w:hanging="341"/>
      </w:pPr>
    </w:lvl>
    <w:lvl w:ilvl="7">
      <w:numFmt w:val="bullet"/>
      <w:lvlText w:val="•"/>
      <w:lvlJc w:val="left"/>
      <w:pPr>
        <w:ind w:left="8426" w:hanging="341"/>
      </w:pPr>
    </w:lvl>
    <w:lvl w:ilvl="8">
      <w:numFmt w:val="bullet"/>
      <w:lvlText w:val="•"/>
      <w:lvlJc w:val="left"/>
      <w:pPr>
        <w:ind w:left="9524" w:hanging="341"/>
      </w:pPr>
    </w:lvl>
  </w:abstractNum>
  <w:abstractNum w:abstractNumId="35" w15:restartNumberingAfterBreak="0">
    <w:nsid w:val="00000425"/>
    <w:multiLevelType w:val="multilevel"/>
    <w:tmpl w:val="FFFFFFFF"/>
    <w:lvl w:ilvl="0">
      <w:start w:val="1"/>
      <w:numFmt w:val="decimal"/>
      <w:lvlText w:val="%1."/>
      <w:lvlJc w:val="left"/>
      <w:pPr>
        <w:ind w:left="409" w:hanging="18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32" w:hanging="180"/>
      </w:pPr>
    </w:lvl>
    <w:lvl w:ilvl="2">
      <w:numFmt w:val="bullet"/>
      <w:lvlText w:val="•"/>
      <w:lvlJc w:val="left"/>
      <w:pPr>
        <w:ind w:left="2664" w:hanging="180"/>
      </w:pPr>
    </w:lvl>
    <w:lvl w:ilvl="3">
      <w:numFmt w:val="bullet"/>
      <w:lvlText w:val="•"/>
      <w:lvlJc w:val="left"/>
      <w:pPr>
        <w:ind w:left="3796" w:hanging="180"/>
      </w:pPr>
    </w:lvl>
    <w:lvl w:ilvl="4">
      <w:numFmt w:val="bullet"/>
      <w:lvlText w:val="•"/>
      <w:lvlJc w:val="left"/>
      <w:pPr>
        <w:ind w:left="4928" w:hanging="180"/>
      </w:pPr>
    </w:lvl>
    <w:lvl w:ilvl="5">
      <w:numFmt w:val="bullet"/>
      <w:lvlText w:val="•"/>
      <w:lvlJc w:val="left"/>
      <w:pPr>
        <w:ind w:left="6060" w:hanging="180"/>
      </w:pPr>
    </w:lvl>
    <w:lvl w:ilvl="6">
      <w:numFmt w:val="bullet"/>
      <w:lvlText w:val="•"/>
      <w:lvlJc w:val="left"/>
      <w:pPr>
        <w:ind w:left="7192" w:hanging="180"/>
      </w:pPr>
    </w:lvl>
    <w:lvl w:ilvl="7">
      <w:numFmt w:val="bullet"/>
      <w:lvlText w:val="•"/>
      <w:lvlJc w:val="left"/>
      <w:pPr>
        <w:ind w:left="8324" w:hanging="180"/>
      </w:pPr>
    </w:lvl>
    <w:lvl w:ilvl="8">
      <w:numFmt w:val="bullet"/>
      <w:lvlText w:val="•"/>
      <w:lvlJc w:val="left"/>
      <w:pPr>
        <w:ind w:left="9456" w:hanging="180"/>
      </w:pPr>
    </w:lvl>
  </w:abstractNum>
  <w:abstractNum w:abstractNumId="36" w15:restartNumberingAfterBreak="0">
    <w:nsid w:val="00000426"/>
    <w:multiLevelType w:val="multilevel"/>
    <w:tmpl w:val="FFFFFFFF"/>
    <w:lvl w:ilvl="0">
      <w:start w:val="1"/>
      <w:numFmt w:val="decimal"/>
      <w:lvlText w:val="%1."/>
      <w:lvlJc w:val="left"/>
      <w:pPr>
        <w:ind w:left="409" w:hanging="18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lowerLetter"/>
      <w:lvlText w:val="(%2)"/>
      <w:lvlJc w:val="left"/>
      <w:pPr>
        <w:ind w:left="664" w:hanging="255"/>
      </w:pPr>
      <w:rPr>
        <w:spacing w:val="0"/>
        <w:w w:val="100"/>
      </w:rPr>
    </w:lvl>
    <w:lvl w:ilvl="2">
      <w:start w:val="1"/>
      <w:numFmt w:val="decimal"/>
      <w:lvlText w:val="(%3)"/>
      <w:lvlJc w:val="left"/>
      <w:pPr>
        <w:ind w:left="409" w:hanging="25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numFmt w:val="bullet"/>
      <w:lvlText w:val="-"/>
      <w:lvlJc w:val="left"/>
      <w:pPr>
        <w:ind w:left="409" w:hanging="10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4">
      <w:numFmt w:val="bullet"/>
      <w:lvlText w:val="•"/>
      <w:lvlJc w:val="left"/>
      <w:pPr>
        <w:ind w:left="4346" w:hanging="105"/>
      </w:pPr>
    </w:lvl>
    <w:lvl w:ilvl="5">
      <w:numFmt w:val="bullet"/>
      <w:lvlText w:val="•"/>
      <w:lvlJc w:val="left"/>
      <w:pPr>
        <w:ind w:left="5575" w:hanging="105"/>
      </w:pPr>
    </w:lvl>
    <w:lvl w:ilvl="6">
      <w:numFmt w:val="bullet"/>
      <w:lvlText w:val="•"/>
      <w:lvlJc w:val="left"/>
      <w:pPr>
        <w:ind w:left="6804" w:hanging="105"/>
      </w:pPr>
    </w:lvl>
    <w:lvl w:ilvl="7">
      <w:numFmt w:val="bullet"/>
      <w:lvlText w:val="•"/>
      <w:lvlJc w:val="left"/>
      <w:pPr>
        <w:ind w:left="8033" w:hanging="105"/>
      </w:pPr>
    </w:lvl>
    <w:lvl w:ilvl="8">
      <w:numFmt w:val="bullet"/>
      <w:lvlText w:val="•"/>
      <w:lvlJc w:val="left"/>
      <w:pPr>
        <w:ind w:left="9262" w:hanging="105"/>
      </w:pPr>
    </w:lvl>
  </w:abstractNum>
  <w:abstractNum w:abstractNumId="37" w15:restartNumberingAfterBreak="0">
    <w:nsid w:val="00000427"/>
    <w:multiLevelType w:val="multilevel"/>
    <w:tmpl w:val="FFFFFFFF"/>
    <w:lvl w:ilvl="0">
      <w:start w:val="1"/>
      <w:numFmt w:val="decimal"/>
      <w:lvlText w:val="%1."/>
      <w:lvlJc w:val="left"/>
      <w:pPr>
        <w:ind w:left="409" w:hanging="18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32" w:hanging="180"/>
      </w:pPr>
    </w:lvl>
    <w:lvl w:ilvl="2">
      <w:numFmt w:val="bullet"/>
      <w:lvlText w:val="•"/>
      <w:lvlJc w:val="left"/>
      <w:pPr>
        <w:ind w:left="2664" w:hanging="180"/>
      </w:pPr>
    </w:lvl>
    <w:lvl w:ilvl="3">
      <w:numFmt w:val="bullet"/>
      <w:lvlText w:val="•"/>
      <w:lvlJc w:val="left"/>
      <w:pPr>
        <w:ind w:left="3796" w:hanging="180"/>
      </w:pPr>
    </w:lvl>
    <w:lvl w:ilvl="4">
      <w:numFmt w:val="bullet"/>
      <w:lvlText w:val="•"/>
      <w:lvlJc w:val="left"/>
      <w:pPr>
        <w:ind w:left="4928" w:hanging="180"/>
      </w:pPr>
    </w:lvl>
    <w:lvl w:ilvl="5">
      <w:numFmt w:val="bullet"/>
      <w:lvlText w:val="•"/>
      <w:lvlJc w:val="left"/>
      <w:pPr>
        <w:ind w:left="6060" w:hanging="180"/>
      </w:pPr>
    </w:lvl>
    <w:lvl w:ilvl="6">
      <w:numFmt w:val="bullet"/>
      <w:lvlText w:val="•"/>
      <w:lvlJc w:val="left"/>
      <w:pPr>
        <w:ind w:left="7192" w:hanging="180"/>
      </w:pPr>
    </w:lvl>
    <w:lvl w:ilvl="7">
      <w:numFmt w:val="bullet"/>
      <w:lvlText w:val="•"/>
      <w:lvlJc w:val="left"/>
      <w:pPr>
        <w:ind w:left="8324" w:hanging="180"/>
      </w:pPr>
    </w:lvl>
    <w:lvl w:ilvl="8">
      <w:numFmt w:val="bullet"/>
      <w:lvlText w:val="•"/>
      <w:lvlJc w:val="left"/>
      <w:pPr>
        <w:ind w:left="9456" w:hanging="180"/>
      </w:pPr>
    </w:lvl>
  </w:abstractNum>
  <w:abstractNum w:abstractNumId="38" w15:restartNumberingAfterBreak="0">
    <w:nsid w:val="00000428"/>
    <w:multiLevelType w:val="multilevel"/>
    <w:tmpl w:val="FFFFFFFF"/>
    <w:lvl w:ilvl="0">
      <w:start w:val="1"/>
      <w:numFmt w:val="lowerRoman"/>
      <w:lvlText w:val="(%1)"/>
      <w:lvlJc w:val="left"/>
      <w:pPr>
        <w:ind w:left="624" w:hanging="21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decimal"/>
      <w:lvlText w:val="(%2)"/>
      <w:lvlJc w:val="left"/>
      <w:pPr>
        <w:ind w:left="409" w:hanging="25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1853" w:hanging="255"/>
      </w:pPr>
    </w:lvl>
    <w:lvl w:ilvl="3">
      <w:numFmt w:val="bullet"/>
      <w:lvlText w:val="•"/>
      <w:lvlJc w:val="left"/>
      <w:pPr>
        <w:ind w:left="3086" w:hanging="255"/>
      </w:pPr>
    </w:lvl>
    <w:lvl w:ilvl="4">
      <w:numFmt w:val="bullet"/>
      <w:lvlText w:val="•"/>
      <w:lvlJc w:val="left"/>
      <w:pPr>
        <w:ind w:left="4320" w:hanging="255"/>
      </w:pPr>
    </w:lvl>
    <w:lvl w:ilvl="5">
      <w:numFmt w:val="bullet"/>
      <w:lvlText w:val="•"/>
      <w:lvlJc w:val="left"/>
      <w:pPr>
        <w:ind w:left="5553" w:hanging="255"/>
      </w:pPr>
    </w:lvl>
    <w:lvl w:ilvl="6">
      <w:numFmt w:val="bullet"/>
      <w:lvlText w:val="•"/>
      <w:lvlJc w:val="left"/>
      <w:pPr>
        <w:ind w:left="6786" w:hanging="255"/>
      </w:pPr>
    </w:lvl>
    <w:lvl w:ilvl="7">
      <w:numFmt w:val="bullet"/>
      <w:lvlText w:val="•"/>
      <w:lvlJc w:val="left"/>
      <w:pPr>
        <w:ind w:left="8020" w:hanging="255"/>
      </w:pPr>
    </w:lvl>
    <w:lvl w:ilvl="8">
      <w:numFmt w:val="bullet"/>
      <w:lvlText w:val="•"/>
      <w:lvlJc w:val="left"/>
      <w:pPr>
        <w:ind w:left="9253" w:hanging="255"/>
      </w:pPr>
    </w:lvl>
  </w:abstractNum>
  <w:abstractNum w:abstractNumId="39" w15:restartNumberingAfterBreak="0">
    <w:nsid w:val="00000429"/>
    <w:multiLevelType w:val="multilevel"/>
    <w:tmpl w:val="FFFFFFFF"/>
    <w:lvl w:ilvl="0">
      <w:start w:val="1"/>
      <w:numFmt w:val="lowerRoman"/>
      <w:lvlText w:val="(%1)"/>
      <w:lvlJc w:val="left"/>
      <w:pPr>
        <w:ind w:left="624" w:hanging="21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88"/>
        <w:sz w:val="18"/>
        <w:szCs w:val="18"/>
        <w:u w:val="single"/>
      </w:rPr>
    </w:lvl>
    <w:lvl w:ilvl="1">
      <w:start w:val="1"/>
      <w:numFmt w:val="lowerLetter"/>
      <w:lvlText w:val="%2."/>
      <w:lvlJc w:val="left"/>
      <w:pPr>
        <w:ind w:left="409" w:hanging="17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decimal"/>
      <w:lvlText w:val="(%3)"/>
      <w:lvlJc w:val="left"/>
      <w:pPr>
        <w:ind w:left="409" w:hanging="25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start w:val="1"/>
      <w:numFmt w:val="lowerLetter"/>
      <w:lvlText w:val="%4."/>
      <w:lvlJc w:val="left"/>
      <w:pPr>
        <w:ind w:left="579" w:hanging="17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4">
      <w:numFmt w:val="bullet"/>
      <w:lvlText w:val="•"/>
      <w:lvlJc w:val="left"/>
      <w:pPr>
        <w:ind w:left="3395" w:hanging="170"/>
      </w:pPr>
    </w:lvl>
    <w:lvl w:ilvl="5">
      <w:numFmt w:val="bullet"/>
      <w:lvlText w:val="•"/>
      <w:lvlJc w:val="left"/>
      <w:pPr>
        <w:ind w:left="4782" w:hanging="170"/>
      </w:pPr>
    </w:lvl>
    <w:lvl w:ilvl="6">
      <w:numFmt w:val="bullet"/>
      <w:lvlText w:val="•"/>
      <w:lvlJc w:val="left"/>
      <w:pPr>
        <w:ind w:left="6170" w:hanging="170"/>
      </w:pPr>
    </w:lvl>
    <w:lvl w:ilvl="7">
      <w:numFmt w:val="bullet"/>
      <w:lvlText w:val="•"/>
      <w:lvlJc w:val="left"/>
      <w:pPr>
        <w:ind w:left="7557" w:hanging="170"/>
      </w:pPr>
    </w:lvl>
    <w:lvl w:ilvl="8">
      <w:numFmt w:val="bullet"/>
      <w:lvlText w:val="•"/>
      <w:lvlJc w:val="left"/>
      <w:pPr>
        <w:ind w:left="8945" w:hanging="170"/>
      </w:pPr>
    </w:lvl>
  </w:abstractNum>
  <w:abstractNum w:abstractNumId="40" w15:restartNumberingAfterBreak="0">
    <w:nsid w:val="0000042A"/>
    <w:multiLevelType w:val="multilevel"/>
    <w:tmpl w:val="FFFFFFFF"/>
    <w:lvl w:ilvl="0">
      <w:start w:val="1"/>
      <w:numFmt w:val="lowerRoman"/>
      <w:lvlText w:val="(%1)"/>
      <w:lvlJc w:val="left"/>
      <w:pPr>
        <w:ind w:left="624" w:hanging="21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88"/>
        <w:sz w:val="18"/>
        <w:szCs w:val="18"/>
        <w:u w:val="single"/>
      </w:rPr>
    </w:lvl>
    <w:lvl w:ilvl="1">
      <w:numFmt w:val="bullet"/>
      <w:lvlText w:val="•"/>
      <w:lvlJc w:val="left"/>
      <w:pPr>
        <w:ind w:left="1730" w:hanging="215"/>
      </w:pPr>
    </w:lvl>
    <w:lvl w:ilvl="2">
      <w:numFmt w:val="bullet"/>
      <w:lvlText w:val="•"/>
      <w:lvlJc w:val="left"/>
      <w:pPr>
        <w:ind w:left="2840" w:hanging="215"/>
      </w:pPr>
    </w:lvl>
    <w:lvl w:ilvl="3">
      <w:numFmt w:val="bullet"/>
      <w:lvlText w:val="•"/>
      <w:lvlJc w:val="left"/>
      <w:pPr>
        <w:ind w:left="3950" w:hanging="215"/>
      </w:pPr>
    </w:lvl>
    <w:lvl w:ilvl="4">
      <w:numFmt w:val="bullet"/>
      <w:lvlText w:val="•"/>
      <w:lvlJc w:val="left"/>
      <w:pPr>
        <w:ind w:left="5060" w:hanging="215"/>
      </w:pPr>
    </w:lvl>
    <w:lvl w:ilvl="5">
      <w:numFmt w:val="bullet"/>
      <w:lvlText w:val="•"/>
      <w:lvlJc w:val="left"/>
      <w:pPr>
        <w:ind w:left="6170" w:hanging="215"/>
      </w:pPr>
    </w:lvl>
    <w:lvl w:ilvl="6">
      <w:numFmt w:val="bullet"/>
      <w:lvlText w:val="•"/>
      <w:lvlJc w:val="left"/>
      <w:pPr>
        <w:ind w:left="7280" w:hanging="215"/>
      </w:pPr>
    </w:lvl>
    <w:lvl w:ilvl="7">
      <w:numFmt w:val="bullet"/>
      <w:lvlText w:val="•"/>
      <w:lvlJc w:val="left"/>
      <w:pPr>
        <w:ind w:left="8390" w:hanging="215"/>
      </w:pPr>
    </w:lvl>
    <w:lvl w:ilvl="8">
      <w:numFmt w:val="bullet"/>
      <w:lvlText w:val="•"/>
      <w:lvlJc w:val="left"/>
      <w:pPr>
        <w:ind w:left="9500" w:hanging="215"/>
      </w:pPr>
    </w:lvl>
  </w:abstractNum>
  <w:abstractNum w:abstractNumId="41" w15:restartNumberingAfterBreak="0">
    <w:nsid w:val="0000042B"/>
    <w:multiLevelType w:val="multilevel"/>
    <w:tmpl w:val="FFFFFFFF"/>
    <w:lvl w:ilvl="0">
      <w:start w:val="1"/>
      <w:numFmt w:val="lowerRoman"/>
      <w:lvlText w:val="(%1)"/>
      <w:lvlJc w:val="left"/>
      <w:pPr>
        <w:ind w:left="624" w:hanging="215"/>
      </w:pPr>
      <w:rPr>
        <w:spacing w:val="0"/>
        <w:w w:val="90"/>
      </w:rPr>
    </w:lvl>
    <w:lvl w:ilvl="1">
      <w:start w:val="1"/>
      <w:numFmt w:val="decimal"/>
      <w:lvlText w:val="%2."/>
      <w:lvlJc w:val="left"/>
      <w:pPr>
        <w:ind w:left="409" w:hanging="18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lowerLetter"/>
      <w:lvlText w:val="%3."/>
      <w:lvlJc w:val="left"/>
      <w:pPr>
        <w:ind w:left="409" w:hanging="17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numFmt w:val="bullet"/>
      <w:lvlText w:val="•"/>
      <w:lvlJc w:val="left"/>
      <w:pPr>
        <w:ind w:left="2007" w:hanging="170"/>
      </w:pPr>
    </w:lvl>
    <w:lvl w:ilvl="4">
      <w:numFmt w:val="bullet"/>
      <w:lvlText w:val="•"/>
      <w:lvlJc w:val="left"/>
      <w:pPr>
        <w:ind w:left="3395" w:hanging="170"/>
      </w:pPr>
    </w:lvl>
    <w:lvl w:ilvl="5">
      <w:numFmt w:val="bullet"/>
      <w:lvlText w:val="•"/>
      <w:lvlJc w:val="left"/>
      <w:pPr>
        <w:ind w:left="4782" w:hanging="170"/>
      </w:pPr>
    </w:lvl>
    <w:lvl w:ilvl="6">
      <w:numFmt w:val="bullet"/>
      <w:lvlText w:val="•"/>
      <w:lvlJc w:val="left"/>
      <w:pPr>
        <w:ind w:left="6170" w:hanging="170"/>
      </w:pPr>
    </w:lvl>
    <w:lvl w:ilvl="7">
      <w:numFmt w:val="bullet"/>
      <w:lvlText w:val="•"/>
      <w:lvlJc w:val="left"/>
      <w:pPr>
        <w:ind w:left="7557" w:hanging="170"/>
      </w:pPr>
    </w:lvl>
    <w:lvl w:ilvl="8">
      <w:numFmt w:val="bullet"/>
      <w:lvlText w:val="•"/>
      <w:lvlJc w:val="left"/>
      <w:pPr>
        <w:ind w:left="8945" w:hanging="170"/>
      </w:pPr>
    </w:lvl>
  </w:abstractNum>
  <w:abstractNum w:abstractNumId="42" w15:restartNumberingAfterBreak="0">
    <w:nsid w:val="0000042C"/>
    <w:multiLevelType w:val="multilevel"/>
    <w:tmpl w:val="FFFFFFFF"/>
    <w:lvl w:ilvl="0">
      <w:start w:val="1"/>
      <w:numFmt w:val="lowerRoman"/>
      <w:lvlText w:val="(%1)"/>
      <w:lvlJc w:val="left"/>
      <w:pPr>
        <w:ind w:left="624" w:hanging="215"/>
      </w:pPr>
      <w:rPr>
        <w:spacing w:val="0"/>
        <w:w w:val="90"/>
      </w:rPr>
    </w:lvl>
    <w:lvl w:ilvl="1">
      <w:start w:val="1"/>
      <w:numFmt w:val="lowerLetter"/>
      <w:lvlText w:val="%2."/>
      <w:lvlJc w:val="left"/>
      <w:pPr>
        <w:ind w:left="579" w:hanging="17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numFmt w:val="bullet"/>
      <w:lvlText w:val="•"/>
      <w:lvlJc w:val="left"/>
      <w:pPr>
        <w:ind w:left="1853" w:hanging="170"/>
      </w:pPr>
    </w:lvl>
    <w:lvl w:ilvl="3">
      <w:numFmt w:val="bullet"/>
      <w:lvlText w:val="•"/>
      <w:lvlJc w:val="left"/>
      <w:pPr>
        <w:ind w:left="3086" w:hanging="170"/>
      </w:pPr>
    </w:lvl>
    <w:lvl w:ilvl="4">
      <w:numFmt w:val="bullet"/>
      <w:lvlText w:val="•"/>
      <w:lvlJc w:val="left"/>
      <w:pPr>
        <w:ind w:left="4320" w:hanging="170"/>
      </w:pPr>
    </w:lvl>
    <w:lvl w:ilvl="5">
      <w:numFmt w:val="bullet"/>
      <w:lvlText w:val="•"/>
      <w:lvlJc w:val="left"/>
      <w:pPr>
        <w:ind w:left="5553" w:hanging="170"/>
      </w:pPr>
    </w:lvl>
    <w:lvl w:ilvl="6">
      <w:numFmt w:val="bullet"/>
      <w:lvlText w:val="•"/>
      <w:lvlJc w:val="left"/>
      <w:pPr>
        <w:ind w:left="6786" w:hanging="170"/>
      </w:pPr>
    </w:lvl>
    <w:lvl w:ilvl="7">
      <w:numFmt w:val="bullet"/>
      <w:lvlText w:val="•"/>
      <w:lvlJc w:val="left"/>
      <w:pPr>
        <w:ind w:left="8020" w:hanging="170"/>
      </w:pPr>
    </w:lvl>
    <w:lvl w:ilvl="8">
      <w:numFmt w:val="bullet"/>
      <w:lvlText w:val="•"/>
      <w:lvlJc w:val="left"/>
      <w:pPr>
        <w:ind w:left="9253" w:hanging="170"/>
      </w:pPr>
    </w:lvl>
  </w:abstractNum>
  <w:abstractNum w:abstractNumId="43" w15:restartNumberingAfterBreak="0">
    <w:nsid w:val="0000042D"/>
    <w:multiLevelType w:val="multilevel"/>
    <w:tmpl w:val="FFFFFFFF"/>
    <w:lvl w:ilvl="0">
      <w:numFmt w:val="bullet"/>
      <w:lvlText w:val="-"/>
      <w:lvlJc w:val="left"/>
      <w:pPr>
        <w:ind w:left="409" w:hanging="10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32" w:hanging="105"/>
      </w:pPr>
    </w:lvl>
    <w:lvl w:ilvl="2">
      <w:numFmt w:val="bullet"/>
      <w:lvlText w:val="•"/>
      <w:lvlJc w:val="left"/>
      <w:pPr>
        <w:ind w:left="2664" w:hanging="105"/>
      </w:pPr>
    </w:lvl>
    <w:lvl w:ilvl="3">
      <w:numFmt w:val="bullet"/>
      <w:lvlText w:val="•"/>
      <w:lvlJc w:val="left"/>
      <w:pPr>
        <w:ind w:left="3796" w:hanging="105"/>
      </w:pPr>
    </w:lvl>
    <w:lvl w:ilvl="4">
      <w:numFmt w:val="bullet"/>
      <w:lvlText w:val="•"/>
      <w:lvlJc w:val="left"/>
      <w:pPr>
        <w:ind w:left="4928" w:hanging="105"/>
      </w:pPr>
    </w:lvl>
    <w:lvl w:ilvl="5">
      <w:numFmt w:val="bullet"/>
      <w:lvlText w:val="•"/>
      <w:lvlJc w:val="left"/>
      <w:pPr>
        <w:ind w:left="6060" w:hanging="105"/>
      </w:pPr>
    </w:lvl>
    <w:lvl w:ilvl="6">
      <w:numFmt w:val="bullet"/>
      <w:lvlText w:val="•"/>
      <w:lvlJc w:val="left"/>
      <w:pPr>
        <w:ind w:left="7192" w:hanging="105"/>
      </w:pPr>
    </w:lvl>
    <w:lvl w:ilvl="7">
      <w:numFmt w:val="bullet"/>
      <w:lvlText w:val="•"/>
      <w:lvlJc w:val="left"/>
      <w:pPr>
        <w:ind w:left="8324" w:hanging="105"/>
      </w:pPr>
    </w:lvl>
    <w:lvl w:ilvl="8">
      <w:numFmt w:val="bullet"/>
      <w:lvlText w:val="•"/>
      <w:lvlJc w:val="left"/>
      <w:pPr>
        <w:ind w:left="9456" w:hanging="105"/>
      </w:pPr>
    </w:lvl>
  </w:abstractNum>
  <w:abstractNum w:abstractNumId="44" w15:restartNumberingAfterBreak="0">
    <w:nsid w:val="0000042E"/>
    <w:multiLevelType w:val="multilevel"/>
    <w:tmpl w:val="FFFFFFFF"/>
    <w:lvl w:ilvl="0">
      <w:numFmt w:val="bullet"/>
      <w:lvlText w:val="-"/>
      <w:lvlJc w:val="left"/>
      <w:pPr>
        <w:ind w:left="514" w:hanging="10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640" w:hanging="105"/>
      </w:pPr>
    </w:lvl>
    <w:lvl w:ilvl="2">
      <w:numFmt w:val="bullet"/>
      <w:lvlText w:val="•"/>
      <w:lvlJc w:val="left"/>
      <w:pPr>
        <w:ind w:left="2760" w:hanging="105"/>
      </w:pPr>
    </w:lvl>
    <w:lvl w:ilvl="3">
      <w:numFmt w:val="bullet"/>
      <w:lvlText w:val="•"/>
      <w:lvlJc w:val="left"/>
      <w:pPr>
        <w:ind w:left="3880" w:hanging="105"/>
      </w:pPr>
    </w:lvl>
    <w:lvl w:ilvl="4">
      <w:numFmt w:val="bullet"/>
      <w:lvlText w:val="•"/>
      <w:lvlJc w:val="left"/>
      <w:pPr>
        <w:ind w:left="5000" w:hanging="105"/>
      </w:pPr>
    </w:lvl>
    <w:lvl w:ilvl="5">
      <w:numFmt w:val="bullet"/>
      <w:lvlText w:val="•"/>
      <w:lvlJc w:val="left"/>
      <w:pPr>
        <w:ind w:left="6120" w:hanging="105"/>
      </w:pPr>
    </w:lvl>
    <w:lvl w:ilvl="6">
      <w:numFmt w:val="bullet"/>
      <w:lvlText w:val="•"/>
      <w:lvlJc w:val="left"/>
      <w:pPr>
        <w:ind w:left="7240" w:hanging="105"/>
      </w:pPr>
    </w:lvl>
    <w:lvl w:ilvl="7">
      <w:numFmt w:val="bullet"/>
      <w:lvlText w:val="•"/>
      <w:lvlJc w:val="left"/>
      <w:pPr>
        <w:ind w:left="8360" w:hanging="105"/>
      </w:pPr>
    </w:lvl>
    <w:lvl w:ilvl="8">
      <w:numFmt w:val="bullet"/>
      <w:lvlText w:val="•"/>
      <w:lvlJc w:val="left"/>
      <w:pPr>
        <w:ind w:left="9480" w:hanging="105"/>
      </w:pPr>
    </w:lvl>
  </w:abstractNum>
  <w:abstractNum w:abstractNumId="45" w15:restartNumberingAfterBreak="0">
    <w:nsid w:val="0000042F"/>
    <w:multiLevelType w:val="multilevel"/>
    <w:tmpl w:val="FFFFFFFF"/>
    <w:lvl w:ilvl="0">
      <w:start w:val="1"/>
      <w:numFmt w:val="lowerRoman"/>
      <w:lvlText w:val="(%1)"/>
      <w:lvlJc w:val="left"/>
      <w:pPr>
        <w:ind w:left="409" w:hanging="21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32" w:hanging="215"/>
      </w:pPr>
    </w:lvl>
    <w:lvl w:ilvl="2">
      <w:numFmt w:val="bullet"/>
      <w:lvlText w:val="•"/>
      <w:lvlJc w:val="left"/>
      <w:pPr>
        <w:ind w:left="2664" w:hanging="215"/>
      </w:pPr>
    </w:lvl>
    <w:lvl w:ilvl="3">
      <w:numFmt w:val="bullet"/>
      <w:lvlText w:val="•"/>
      <w:lvlJc w:val="left"/>
      <w:pPr>
        <w:ind w:left="3796" w:hanging="215"/>
      </w:pPr>
    </w:lvl>
    <w:lvl w:ilvl="4">
      <w:numFmt w:val="bullet"/>
      <w:lvlText w:val="•"/>
      <w:lvlJc w:val="left"/>
      <w:pPr>
        <w:ind w:left="4928" w:hanging="215"/>
      </w:pPr>
    </w:lvl>
    <w:lvl w:ilvl="5">
      <w:numFmt w:val="bullet"/>
      <w:lvlText w:val="•"/>
      <w:lvlJc w:val="left"/>
      <w:pPr>
        <w:ind w:left="6060" w:hanging="215"/>
      </w:pPr>
    </w:lvl>
    <w:lvl w:ilvl="6">
      <w:numFmt w:val="bullet"/>
      <w:lvlText w:val="•"/>
      <w:lvlJc w:val="left"/>
      <w:pPr>
        <w:ind w:left="7192" w:hanging="215"/>
      </w:pPr>
    </w:lvl>
    <w:lvl w:ilvl="7">
      <w:numFmt w:val="bullet"/>
      <w:lvlText w:val="•"/>
      <w:lvlJc w:val="left"/>
      <w:pPr>
        <w:ind w:left="8324" w:hanging="215"/>
      </w:pPr>
    </w:lvl>
    <w:lvl w:ilvl="8">
      <w:numFmt w:val="bullet"/>
      <w:lvlText w:val="•"/>
      <w:lvlJc w:val="left"/>
      <w:pPr>
        <w:ind w:left="9456" w:hanging="215"/>
      </w:pPr>
    </w:lvl>
  </w:abstractNum>
  <w:abstractNum w:abstractNumId="46" w15:restartNumberingAfterBreak="0">
    <w:nsid w:val="00000430"/>
    <w:multiLevelType w:val="multilevel"/>
    <w:tmpl w:val="FFFFFFFF"/>
    <w:lvl w:ilvl="0">
      <w:start w:val="1"/>
      <w:numFmt w:val="lowerLetter"/>
      <w:lvlText w:val="(%1)"/>
      <w:lvlJc w:val="left"/>
      <w:pPr>
        <w:ind w:left="610" w:hanging="20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6"/>
        <w:szCs w:val="16"/>
      </w:rPr>
    </w:lvl>
    <w:lvl w:ilvl="1">
      <w:start w:val="1"/>
      <w:numFmt w:val="decimal"/>
      <w:lvlText w:val="(%2)"/>
      <w:lvlJc w:val="left"/>
      <w:pPr>
        <w:ind w:left="70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lowerRoman"/>
      <w:lvlText w:val="(%3)"/>
      <w:lvlJc w:val="left"/>
      <w:pPr>
        <w:ind w:left="409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start w:val="1"/>
      <w:numFmt w:val="upperLetter"/>
      <w:lvlText w:val="(%4)"/>
      <w:lvlJc w:val="left"/>
      <w:pPr>
        <w:ind w:left="930" w:hanging="34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4">
      <w:numFmt w:val="bullet"/>
      <w:lvlText w:val="•"/>
      <w:lvlJc w:val="left"/>
      <w:pPr>
        <w:ind w:left="940" w:hanging="341"/>
      </w:pPr>
    </w:lvl>
    <w:lvl w:ilvl="5">
      <w:numFmt w:val="bullet"/>
      <w:lvlText w:val="•"/>
      <w:lvlJc w:val="left"/>
      <w:pPr>
        <w:ind w:left="1000" w:hanging="341"/>
      </w:pPr>
    </w:lvl>
    <w:lvl w:ilvl="6">
      <w:numFmt w:val="bullet"/>
      <w:lvlText w:val="•"/>
      <w:lvlJc w:val="left"/>
      <w:pPr>
        <w:ind w:left="3144" w:hanging="341"/>
      </w:pPr>
    </w:lvl>
    <w:lvl w:ilvl="7">
      <w:numFmt w:val="bullet"/>
      <w:lvlText w:val="•"/>
      <w:lvlJc w:val="left"/>
      <w:pPr>
        <w:ind w:left="5288" w:hanging="341"/>
      </w:pPr>
    </w:lvl>
    <w:lvl w:ilvl="8">
      <w:numFmt w:val="bullet"/>
      <w:lvlText w:val="•"/>
      <w:lvlJc w:val="left"/>
      <w:pPr>
        <w:ind w:left="7432" w:hanging="341"/>
      </w:pPr>
    </w:lvl>
  </w:abstractNum>
  <w:abstractNum w:abstractNumId="47" w15:restartNumberingAfterBreak="0">
    <w:nsid w:val="00FE3493"/>
    <w:multiLevelType w:val="hybridMultilevel"/>
    <w:tmpl w:val="8DD6D2A4"/>
    <w:lvl w:ilvl="0" w:tplc="CA4E9AA2">
      <w:start w:val="1"/>
      <w:numFmt w:val="bullet"/>
      <w:lvlText w:val=""/>
      <w:lvlJc w:val="left"/>
      <w:pPr>
        <w:tabs>
          <w:tab w:val="num" w:pos="872"/>
        </w:tabs>
        <w:ind w:left="872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14327C8"/>
    <w:multiLevelType w:val="hybridMultilevel"/>
    <w:tmpl w:val="A1B8B4B6"/>
    <w:lvl w:ilvl="0" w:tplc="50AA01C4">
      <w:start w:val="1"/>
      <w:numFmt w:val="decimal"/>
      <w:lvlText w:val="(%1)"/>
      <w:lvlJc w:val="left"/>
      <w:pPr>
        <w:ind w:left="369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5D87322">
      <w:numFmt w:val="bullet"/>
      <w:lvlText w:val="•"/>
      <w:lvlJc w:val="left"/>
      <w:pPr>
        <w:ind w:left="1494" w:hanging="300"/>
      </w:pPr>
      <w:rPr>
        <w:rFonts w:hint="default"/>
        <w:lang w:val="en-US" w:eastAsia="en-US" w:bidi="ar-SA"/>
      </w:rPr>
    </w:lvl>
    <w:lvl w:ilvl="2" w:tplc="4C92CD38">
      <w:numFmt w:val="bullet"/>
      <w:lvlText w:val="•"/>
      <w:lvlJc w:val="left"/>
      <w:pPr>
        <w:ind w:left="2628" w:hanging="300"/>
      </w:pPr>
      <w:rPr>
        <w:rFonts w:hint="default"/>
        <w:lang w:val="en-US" w:eastAsia="en-US" w:bidi="ar-SA"/>
      </w:rPr>
    </w:lvl>
    <w:lvl w:ilvl="3" w:tplc="719270B4">
      <w:numFmt w:val="bullet"/>
      <w:lvlText w:val="•"/>
      <w:lvlJc w:val="left"/>
      <w:pPr>
        <w:ind w:left="3762" w:hanging="300"/>
      </w:pPr>
      <w:rPr>
        <w:rFonts w:hint="default"/>
        <w:lang w:val="en-US" w:eastAsia="en-US" w:bidi="ar-SA"/>
      </w:rPr>
    </w:lvl>
    <w:lvl w:ilvl="4" w:tplc="33CC7C42">
      <w:numFmt w:val="bullet"/>
      <w:lvlText w:val="•"/>
      <w:lvlJc w:val="left"/>
      <w:pPr>
        <w:ind w:left="4896" w:hanging="300"/>
      </w:pPr>
      <w:rPr>
        <w:rFonts w:hint="default"/>
        <w:lang w:val="en-US" w:eastAsia="en-US" w:bidi="ar-SA"/>
      </w:rPr>
    </w:lvl>
    <w:lvl w:ilvl="5" w:tplc="7D1299E4">
      <w:numFmt w:val="bullet"/>
      <w:lvlText w:val="•"/>
      <w:lvlJc w:val="left"/>
      <w:pPr>
        <w:ind w:left="6030" w:hanging="300"/>
      </w:pPr>
      <w:rPr>
        <w:rFonts w:hint="default"/>
        <w:lang w:val="en-US" w:eastAsia="en-US" w:bidi="ar-SA"/>
      </w:rPr>
    </w:lvl>
    <w:lvl w:ilvl="6" w:tplc="6B46E668">
      <w:numFmt w:val="bullet"/>
      <w:lvlText w:val="•"/>
      <w:lvlJc w:val="left"/>
      <w:pPr>
        <w:ind w:left="7164" w:hanging="300"/>
      </w:pPr>
      <w:rPr>
        <w:rFonts w:hint="default"/>
        <w:lang w:val="en-US" w:eastAsia="en-US" w:bidi="ar-SA"/>
      </w:rPr>
    </w:lvl>
    <w:lvl w:ilvl="7" w:tplc="CEF8AE7E">
      <w:numFmt w:val="bullet"/>
      <w:lvlText w:val="•"/>
      <w:lvlJc w:val="left"/>
      <w:pPr>
        <w:ind w:left="8298" w:hanging="300"/>
      </w:pPr>
      <w:rPr>
        <w:rFonts w:hint="default"/>
        <w:lang w:val="en-US" w:eastAsia="en-US" w:bidi="ar-SA"/>
      </w:rPr>
    </w:lvl>
    <w:lvl w:ilvl="8" w:tplc="BA70CDC2">
      <w:numFmt w:val="bullet"/>
      <w:lvlText w:val="•"/>
      <w:lvlJc w:val="left"/>
      <w:pPr>
        <w:ind w:left="9432" w:hanging="300"/>
      </w:pPr>
      <w:rPr>
        <w:rFonts w:hint="default"/>
        <w:lang w:val="en-US" w:eastAsia="en-US" w:bidi="ar-SA"/>
      </w:rPr>
    </w:lvl>
  </w:abstractNum>
  <w:abstractNum w:abstractNumId="49" w15:restartNumberingAfterBreak="0">
    <w:nsid w:val="03784FF2"/>
    <w:multiLevelType w:val="multilevel"/>
    <w:tmpl w:val="020240BC"/>
    <w:lvl w:ilvl="0">
      <w:start w:val="1"/>
      <w:numFmt w:val="none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(%2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3">
      <w:start w:val="1"/>
      <w:numFmt w:val="lowerRoman"/>
      <w:lvlText w:val="(%4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0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1440" w:hanging="36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0" w:firstLine="2160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50" w15:restartNumberingAfterBreak="0">
    <w:nsid w:val="06B16FF2"/>
    <w:multiLevelType w:val="hybridMultilevel"/>
    <w:tmpl w:val="F140B8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72135E2"/>
    <w:multiLevelType w:val="hybridMultilevel"/>
    <w:tmpl w:val="06EE53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9A372EA"/>
    <w:multiLevelType w:val="hybridMultilevel"/>
    <w:tmpl w:val="A9EC6376"/>
    <w:lvl w:ilvl="0" w:tplc="1FFE989A">
      <w:start w:val="1"/>
      <w:numFmt w:val="lowerLetter"/>
      <w:lvlText w:val="(%1)"/>
      <w:lvlJc w:val="left"/>
      <w:pPr>
        <w:ind w:left="840" w:hanging="29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A94DB66">
      <w:start w:val="1"/>
      <w:numFmt w:val="decimal"/>
      <w:lvlText w:val="(%2)"/>
      <w:lvlJc w:val="left"/>
      <w:pPr>
        <w:ind w:left="369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6A2EADA">
      <w:start w:val="1"/>
      <w:numFmt w:val="lowerRoman"/>
      <w:lvlText w:val="(%3)"/>
      <w:lvlJc w:val="left"/>
      <w:pPr>
        <w:ind w:left="810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2E40C482">
      <w:numFmt w:val="bullet"/>
      <w:lvlText w:val="•"/>
      <w:lvlJc w:val="left"/>
      <w:pPr>
        <w:ind w:left="2197" w:hanging="261"/>
      </w:pPr>
      <w:rPr>
        <w:rFonts w:hint="default"/>
        <w:lang w:val="en-US" w:eastAsia="en-US" w:bidi="ar-SA"/>
      </w:rPr>
    </w:lvl>
    <w:lvl w:ilvl="4" w:tplc="5E0C5634">
      <w:numFmt w:val="bullet"/>
      <w:lvlText w:val="•"/>
      <w:lvlJc w:val="left"/>
      <w:pPr>
        <w:ind w:left="3555" w:hanging="261"/>
      </w:pPr>
      <w:rPr>
        <w:rFonts w:hint="default"/>
        <w:lang w:val="en-US" w:eastAsia="en-US" w:bidi="ar-SA"/>
      </w:rPr>
    </w:lvl>
    <w:lvl w:ilvl="5" w:tplc="6F42BF80">
      <w:numFmt w:val="bullet"/>
      <w:lvlText w:val="•"/>
      <w:lvlJc w:val="left"/>
      <w:pPr>
        <w:ind w:left="4912" w:hanging="261"/>
      </w:pPr>
      <w:rPr>
        <w:rFonts w:hint="default"/>
        <w:lang w:val="en-US" w:eastAsia="en-US" w:bidi="ar-SA"/>
      </w:rPr>
    </w:lvl>
    <w:lvl w:ilvl="6" w:tplc="35A8E822">
      <w:numFmt w:val="bullet"/>
      <w:lvlText w:val="•"/>
      <w:lvlJc w:val="left"/>
      <w:pPr>
        <w:ind w:left="6270" w:hanging="261"/>
      </w:pPr>
      <w:rPr>
        <w:rFonts w:hint="default"/>
        <w:lang w:val="en-US" w:eastAsia="en-US" w:bidi="ar-SA"/>
      </w:rPr>
    </w:lvl>
    <w:lvl w:ilvl="7" w:tplc="1220B36C">
      <w:numFmt w:val="bullet"/>
      <w:lvlText w:val="•"/>
      <w:lvlJc w:val="left"/>
      <w:pPr>
        <w:ind w:left="7627" w:hanging="261"/>
      </w:pPr>
      <w:rPr>
        <w:rFonts w:hint="default"/>
        <w:lang w:val="en-US" w:eastAsia="en-US" w:bidi="ar-SA"/>
      </w:rPr>
    </w:lvl>
    <w:lvl w:ilvl="8" w:tplc="E63AEF0A">
      <w:numFmt w:val="bullet"/>
      <w:lvlText w:val="•"/>
      <w:lvlJc w:val="left"/>
      <w:pPr>
        <w:ind w:left="8985" w:hanging="261"/>
      </w:pPr>
      <w:rPr>
        <w:rFonts w:hint="default"/>
        <w:lang w:val="en-US" w:eastAsia="en-US" w:bidi="ar-SA"/>
      </w:rPr>
    </w:lvl>
  </w:abstractNum>
  <w:abstractNum w:abstractNumId="53" w15:restartNumberingAfterBreak="0">
    <w:nsid w:val="0A615EBE"/>
    <w:multiLevelType w:val="hybridMultilevel"/>
    <w:tmpl w:val="1FE4F5E0"/>
    <w:lvl w:ilvl="0" w:tplc="EA1AAC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C1819A0"/>
    <w:multiLevelType w:val="multilevel"/>
    <w:tmpl w:val="020240BC"/>
    <w:lvl w:ilvl="0">
      <w:start w:val="1"/>
      <w:numFmt w:val="none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(%2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3">
      <w:start w:val="1"/>
      <w:numFmt w:val="lowerRoman"/>
      <w:lvlText w:val="(%4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0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1440" w:hanging="36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0" w:firstLine="2160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55" w15:restartNumberingAfterBreak="0">
    <w:nsid w:val="0C9F5171"/>
    <w:multiLevelType w:val="multilevel"/>
    <w:tmpl w:val="65FAB6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2F0143"/>
    <w:multiLevelType w:val="hybridMultilevel"/>
    <w:tmpl w:val="628E80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0E9D43D3"/>
    <w:multiLevelType w:val="hybridMultilevel"/>
    <w:tmpl w:val="4CBC30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0F0146D3"/>
    <w:multiLevelType w:val="hybridMultilevel"/>
    <w:tmpl w:val="AA724CB8"/>
    <w:lvl w:ilvl="0" w:tplc="BE844AB0">
      <w:start w:val="1"/>
      <w:numFmt w:val="lowerLetter"/>
      <w:lvlText w:val="(%1)"/>
      <w:lvlJc w:val="left"/>
      <w:pPr>
        <w:ind w:left="369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6FAC17E">
      <w:start w:val="1"/>
      <w:numFmt w:val="lowerLetter"/>
      <w:lvlText w:val="(%2)"/>
      <w:lvlJc w:val="left"/>
      <w:pPr>
        <w:ind w:left="369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77A429B0">
      <w:start w:val="1"/>
      <w:numFmt w:val="decimal"/>
      <w:lvlText w:val="(%3)"/>
      <w:lvlJc w:val="left"/>
      <w:pPr>
        <w:ind w:left="1299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9B96700A">
      <w:start w:val="1"/>
      <w:numFmt w:val="lowerRoman"/>
      <w:lvlText w:val="(%4)"/>
      <w:lvlJc w:val="left"/>
      <w:pPr>
        <w:ind w:left="369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4" w:tplc="CC4889FC">
      <w:numFmt w:val="bullet"/>
      <w:lvlText w:val="•"/>
      <w:lvlJc w:val="left"/>
      <w:pPr>
        <w:ind w:left="4766" w:hanging="261"/>
      </w:pPr>
      <w:rPr>
        <w:rFonts w:hint="default"/>
        <w:lang w:val="en-US" w:eastAsia="en-US" w:bidi="ar-SA"/>
      </w:rPr>
    </w:lvl>
    <w:lvl w:ilvl="5" w:tplc="1D000CAC">
      <w:numFmt w:val="bullet"/>
      <w:lvlText w:val="•"/>
      <w:lvlJc w:val="left"/>
      <w:pPr>
        <w:ind w:left="5922" w:hanging="261"/>
      </w:pPr>
      <w:rPr>
        <w:rFonts w:hint="default"/>
        <w:lang w:val="en-US" w:eastAsia="en-US" w:bidi="ar-SA"/>
      </w:rPr>
    </w:lvl>
    <w:lvl w:ilvl="6" w:tplc="6D7C92F4">
      <w:numFmt w:val="bullet"/>
      <w:lvlText w:val="•"/>
      <w:lvlJc w:val="left"/>
      <w:pPr>
        <w:ind w:left="7077" w:hanging="261"/>
      </w:pPr>
      <w:rPr>
        <w:rFonts w:hint="default"/>
        <w:lang w:val="en-US" w:eastAsia="en-US" w:bidi="ar-SA"/>
      </w:rPr>
    </w:lvl>
    <w:lvl w:ilvl="7" w:tplc="45880278">
      <w:numFmt w:val="bullet"/>
      <w:lvlText w:val="•"/>
      <w:lvlJc w:val="left"/>
      <w:pPr>
        <w:ind w:left="8233" w:hanging="261"/>
      </w:pPr>
      <w:rPr>
        <w:rFonts w:hint="default"/>
        <w:lang w:val="en-US" w:eastAsia="en-US" w:bidi="ar-SA"/>
      </w:rPr>
    </w:lvl>
    <w:lvl w:ilvl="8" w:tplc="0D140D1E">
      <w:numFmt w:val="bullet"/>
      <w:lvlText w:val="•"/>
      <w:lvlJc w:val="left"/>
      <w:pPr>
        <w:ind w:left="9388" w:hanging="261"/>
      </w:pPr>
      <w:rPr>
        <w:rFonts w:hint="default"/>
        <w:lang w:val="en-US" w:eastAsia="en-US" w:bidi="ar-SA"/>
      </w:rPr>
    </w:lvl>
  </w:abstractNum>
  <w:abstractNum w:abstractNumId="59" w15:restartNumberingAfterBreak="0">
    <w:nsid w:val="0F0A1E15"/>
    <w:multiLevelType w:val="multilevel"/>
    <w:tmpl w:val="A43E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1662304"/>
    <w:multiLevelType w:val="hybridMultilevel"/>
    <w:tmpl w:val="30F8E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4C158AF"/>
    <w:multiLevelType w:val="hybridMultilevel"/>
    <w:tmpl w:val="F1224254"/>
    <w:lvl w:ilvl="0" w:tplc="194279B8">
      <w:start w:val="1"/>
      <w:numFmt w:val="lowerLetter"/>
      <w:lvlText w:val="(%1)"/>
      <w:lvlJc w:val="left"/>
      <w:pPr>
        <w:ind w:left="614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5EAF0DA">
      <w:start w:val="1"/>
      <w:numFmt w:val="decimal"/>
      <w:lvlText w:val="(%2)"/>
      <w:lvlJc w:val="left"/>
      <w:pPr>
        <w:ind w:left="369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877C437A">
      <w:start w:val="1"/>
      <w:numFmt w:val="lowerRoman"/>
      <w:lvlText w:val="(%3)"/>
      <w:lvlJc w:val="left"/>
      <w:pPr>
        <w:ind w:left="585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18"/>
        <w:szCs w:val="18"/>
        <w:lang w:val="en-US" w:eastAsia="en-US" w:bidi="ar-SA"/>
      </w:rPr>
    </w:lvl>
    <w:lvl w:ilvl="3" w:tplc="1288541E">
      <w:numFmt w:val="bullet"/>
      <w:lvlText w:val="•"/>
      <w:lvlJc w:val="left"/>
      <w:pPr>
        <w:ind w:left="660" w:hanging="216"/>
      </w:pPr>
      <w:rPr>
        <w:rFonts w:hint="default"/>
        <w:lang w:val="en-US" w:eastAsia="en-US" w:bidi="ar-SA"/>
      </w:rPr>
    </w:lvl>
    <w:lvl w:ilvl="4" w:tplc="54EC5060">
      <w:numFmt w:val="bullet"/>
      <w:lvlText w:val="•"/>
      <w:lvlJc w:val="left"/>
      <w:pPr>
        <w:ind w:left="2237" w:hanging="216"/>
      </w:pPr>
      <w:rPr>
        <w:rFonts w:hint="default"/>
        <w:lang w:val="en-US" w:eastAsia="en-US" w:bidi="ar-SA"/>
      </w:rPr>
    </w:lvl>
    <w:lvl w:ilvl="5" w:tplc="F65A77E8">
      <w:numFmt w:val="bullet"/>
      <w:lvlText w:val="•"/>
      <w:lvlJc w:val="left"/>
      <w:pPr>
        <w:ind w:left="3814" w:hanging="216"/>
      </w:pPr>
      <w:rPr>
        <w:rFonts w:hint="default"/>
        <w:lang w:val="en-US" w:eastAsia="en-US" w:bidi="ar-SA"/>
      </w:rPr>
    </w:lvl>
    <w:lvl w:ilvl="6" w:tplc="8E6C5564">
      <w:numFmt w:val="bullet"/>
      <w:lvlText w:val="•"/>
      <w:lvlJc w:val="left"/>
      <w:pPr>
        <w:ind w:left="5391" w:hanging="216"/>
      </w:pPr>
      <w:rPr>
        <w:rFonts w:hint="default"/>
        <w:lang w:val="en-US" w:eastAsia="en-US" w:bidi="ar-SA"/>
      </w:rPr>
    </w:lvl>
    <w:lvl w:ilvl="7" w:tplc="6D0E5566">
      <w:numFmt w:val="bullet"/>
      <w:lvlText w:val="•"/>
      <w:lvlJc w:val="left"/>
      <w:pPr>
        <w:ind w:left="6968" w:hanging="216"/>
      </w:pPr>
      <w:rPr>
        <w:rFonts w:hint="default"/>
        <w:lang w:val="en-US" w:eastAsia="en-US" w:bidi="ar-SA"/>
      </w:rPr>
    </w:lvl>
    <w:lvl w:ilvl="8" w:tplc="AFC488D8">
      <w:numFmt w:val="bullet"/>
      <w:lvlText w:val="•"/>
      <w:lvlJc w:val="left"/>
      <w:pPr>
        <w:ind w:left="8545" w:hanging="216"/>
      </w:pPr>
      <w:rPr>
        <w:rFonts w:hint="default"/>
        <w:lang w:val="en-US" w:eastAsia="en-US" w:bidi="ar-SA"/>
      </w:rPr>
    </w:lvl>
  </w:abstractNum>
  <w:abstractNum w:abstractNumId="62" w15:restartNumberingAfterBreak="0">
    <w:nsid w:val="17FD7ABA"/>
    <w:multiLevelType w:val="hybridMultilevel"/>
    <w:tmpl w:val="1444ED80"/>
    <w:lvl w:ilvl="0" w:tplc="EA625860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9ED54B8"/>
    <w:multiLevelType w:val="hybridMultilevel"/>
    <w:tmpl w:val="97AE654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1AF44195"/>
    <w:multiLevelType w:val="hybridMultilevel"/>
    <w:tmpl w:val="8230CABE"/>
    <w:lvl w:ilvl="0" w:tplc="95B6FBA4">
      <w:start w:val="1"/>
      <w:numFmt w:val="lowerLetter"/>
      <w:lvlText w:val="(%1)"/>
      <w:lvlJc w:val="left"/>
      <w:pPr>
        <w:ind w:left="840" w:hanging="271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</w:rPr>
    </w:lvl>
    <w:lvl w:ilvl="1" w:tplc="7EB6B2DC">
      <w:numFmt w:val="bullet"/>
      <w:lvlText w:val="•"/>
      <w:lvlJc w:val="left"/>
      <w:pPr>
        <w:ind w:left="1876" w:hanging="271"/>
      </w:pPr>
      <w:rPr>
        <w:rFonts w:hint="default"/>
      </w:rPr>
    </w:lvl>
    <w:lvl w:ilvl="2" w:tplc="13BA3F5C">
      <w:numFmt w:val="bullet"/>
      <w:lvlText w:val="•"/>
      <w:lvlJc w:val="left"/>
      <w:pPr>
        <w:ind w:left="2912" w:hanging="271"/>
      </w:pPr>
      <w:rPr>
        <w:rFonts w:hint="default"/>
      </w:rPr>
    </w:lvl>
    <w:lvl w:ilvl="3" w:tplc="16CE19E6">
      <w:numFmt w:val="bullet"/>
      <w:lvlText w:val="•"/>
      <w:lvlJc w:val="left"/>
      <w:pPr>
        <w:ind w:left="3948" w:hanging="271"/>
      </w:pPr>
      <w:rPr>
        <w:rFonts w:hint="default"/>
      </w:rPr>
    </w:lvl>
    <w:lvl w:ilvl="4" w:tplc="E6C0F83E">
      <w:numFmt w:val="bullet"/>
      <w:lvlText w:val="•"/>
      <w:lvlJc w:val="left"/>
      <w:pPr>
        <w:ind w:left="4984" w:hanging="271"/>
      </w:pPr>
      <w:rPr>
        <w:rFonts w:hint="default"/>
      </w:rPr>
    </w:lvl>
    <w:lvl w:ilvl="5" w:tplc="F1503764">
      <w:numFmt w:val="bullet"/>
      <w:lvlText w:val="•"/>
      <w:lvlJc w:val="left"/>
      <w:pPr>
        <w:ind w:left="6020" w:hanging="271"/>
      </w:pPr>
      <w:rPr>
        <w:rFonts w:hint="default"/>
      </w:rPr>
    </w:lvl>
    <w:lvl w:ilvl="6" w:tplc="881E890E">
      <w:numFmt w:val="bullet"/>
      <w:lvlText w:val="•"/>
      <w:lvlJc w:val="left"/>
      <w:pPr>
        <w:ind w:left="7056" w:hanging="271"/>
      </w:pPr>
      <w:rPr>
        <w:rFonts w:hint="default"/>
      </w:rPr>
    </w:lvl>
    <w:lvl w:ilvl="7" w:tplc="409043D2">
      <w:numFmt w:val="bullet"/>
      <w:lvlText w:val="•"/>
      <w:lvlJc w:val="left"/>
      <w:pPr>
        <w:ind w:left="8092" w:hanging="271"/>
      </w:pPr>
      <w:rPr>
        <w:rFonts w:hint="default"/>
      </w:rPr>
    </w:lvl>
    <w:lvl w:ilvl="8" w:tplc="5EFEC16A">
      <w:numFmt w:val="bullet"/>
      <w:lvlText w:val="•"/>
      <w:lvlJc w:val="left"/>
      <w:pPr>
        <w:ind w:left="9128" w:hanging="271"/>
      </w:pPr>
      <w:rPr>
        <w:rFonts w:hint="default"/>
      </w:rPr>
    </w:lvl>
  </w:abstractNum>
  <w:abstractNum w:abstractNumId="65" w15:restartNumberingAfterBreak="0">
    <w:nsid w:val="1BCE5DB4"/>
    <w:multiLevelType w:val="multilevel"/>
    <w:tmpl w:val="020240BC"/>
    <w:lvl w:ilvl="0">
      <w:start w:val="1"/>
      <w:numFmt w:val="none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(%2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3">
      <w:start w:val="1"/>
      <w:numFmt w:val="lowerRoman"/>
      <w:lvlText w:val="(%4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0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1440" w:hanging="36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0" w:firstLine="2160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66" w15:restartNumberingAfterBreak="0">
    <w:nsid w:val="1F9310B3"/>
    <w:multiLevelType w:val="hybridMultilevel"/>
    <w:tmpl w:val="B1C8C1BE"/>
    <w:lvl w:ilvl="0" w:tplc="165E57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20C71BCF"/>
    <w:multiLevelType w:val="hybridMultilevel"/>
    <w:tmpl w:val="104C8702"/>
    <w:lvl w:ilvl="0" w:tplc="F434312E">
      <w:start w:val="1"/>
      <w:numFmt w:val="lowerLetter"/>
      <w:lvlText w:val="(%1)"/>
      <w:lvlJc w:val="left"/>
      <w:pPr>
        <w:ind w:left="369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908CA68">
      <w:numFmt w:val="bullet"/>
      <w:lvlText w:val="•"/>
      <w:lvlJc w:val="left"/>
      <w:pPr>
        <w:ind w:left="1494" w:hanging="246"/>
      </w:pPr>
      <w:rPr>
        <w:rFonts w:hint="default"/>
        <w:lang w:val="en-US" w:eastAsia="en-US" w:bidi="ar-SA"/>
      </w:rPr>
    </w:lvl>
    <w:lvl w:ilvl="2" w:tplc="97447086">
      <w:numFmt w:val="bullet"/>
      <w:lvlText w:val="•"/>
      <w:lvlJc w:val="left"/>
      <w:pPr>
        <w:ind w:left="2628" w:hanging="246"/>
      </w:pPr>
      <w:rPr>
        <w:rFonts w:hint="default"/>
        <w:lang w:val="en-US" w:eastAsia="en-US" w:bidi="ar-SA"/>
      </w:rPr>
    </w:lvl>
    <w:lvl w:ilvl="3" w:tplc="29A8803C">
      <w:numFmt w:val="bullet"/>
      <w:lvlText w:val="•"/>
      <w:lvlJc w:val="left"/>
      <w:pPr>
        <w:ind w:left="3762" w:hanging="246"/>
      </w:pPr>
      <w:rPr>
        <w:rFonts w:hint="default"/>
        <w:lang w:val="en-US" w:eastAsia="en-US" w:bidi="ar-SA"/>
      </w:rPr>
    </w:lvl>
    <w:lvl w:ilvl="4" w:tplc="0A8039CC">
      <w:numFmt w:val="bullet"/>
      <w:lvlText w:val="•"/>
      <w:lvlJc w:val="left"/>
      <w:pPr>
        <w:ind w:left="4896" w:hanging="246"/>
      </w:pPr>
      <w:rPr>
        <w:rFonts w:hint="default"/>
        <w:lang w:val="en-US" w:eastAsia="en-US" w:bidi="ar-SA"/>
      </w:rPr>
    </w:lvl>
    <w:lvl w:ilvl="5" w:tplc="9476E3D8">
      <w:numFmt w:val="bullet"/>
      <w:lvlText w:val="•"/>
      <w:lvlJc w:val="left"/>
      <w:pPr>
        <w:ind w:left="6030" w:hanging="246"/>
      </w:pPr>
      <w:rPr>
        <w:rFonts w:hint="default"/>
        <w:lang w:val="en-US" w:eastAsia="en-US" w:bidi="ar-SA"/>
      </w:rPr>
    </w:lvl>
    <w:lvl w:ilvl="6" w:tplc="5678A590">
      <w:numFmt w:val="bullet"/>
      <w:lvlText w:val="•"/>
      <w:lvlJc w:val="left"/>
      <w:pPr>
        <w:ind w:left="7164" w:hanging="246"/>
      </w:pPr>
      <w:rPr>
        <w:rFonts w:hint="default"/>
        <w:lang w:val="en-US" w:eastAsia="en-US" w:bidi="ar-SA"/>
      </w:rPr>
    </w:lvl>
    <w:lvl w:ilvl="7" w:tplc="1DF0C278">
      <w:numFmt w:val="bullet"/>
      <w:lvlText w:val="•"/>
      <w:lvlJc w:val="left"/>
      <w:pPr>
        <w:ind w:left="8298" w:hanging="246"/>
      </w:pPr>
      <w:rPr>
        <w:rFonts w:hint="default"/>
        <w:lang w:val="en-US" w:eastAsia="en-US" w:bidi="ar-SA"/>
      </w:rPr>
    </w:lvl>
    <w:lvl w:ilvl="8" w:tplc="F3907E4E">
      <w:numFmt w:val="bullet"/>
      <w:lvlText w:val="•"/>
      <w:lvlJc w:val="left"/>
      <w:pPr>
        <w:ind w:left="9432" w:hanging="246"/>
      </w:pPr>
      <w:rPr>
        <w:rFonts w:hint="default"/>
        <w:lang w:val="en-US" w:eastAsia="en-US" w:bidi="ar-SA"/>
      </w:rPr>
    </w:lvl>
  </w:abstractNum>
  <w:abstractNum w:abstractNumId="68" w15:restartNumberingAfterBreak="0">
    <w:nsid w:val="25062066"/>
    <w:multiLevelType w:val="multilevel"/>
    <w:tmpl w:val="3C04E14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7E47D3A"/>
    <w:multiLevelType w:val="hybridMultilevel"/>
    <w:tmpl w:val="B82E51D0"/>
    <w:lvl w:ilvl="0" w:tplc="0DB0561A">
      <w:start w:val="1"/>
      <w:numFmt w:val="lowerRoman"/>
      <w:lvlText w:val="(%1)"/>
      <w:lvlJc w:val="left"/>
      <w:pPr>
        <w:ind w:left="840" w:hanging="238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</w:rPr>
    </w:lvl>
    <w:lvl w:ilvl="1" w:tplc="7DF6DBE4">
      <w:numFmt w:val="bullet"/>
      <w:lvlText w:val="•"/>
      <w:lvlJc w:val="left"/>
      <w:pPr>
        <w:ind w:left="1876" w:hanging="238"/>
      </w:pPr>
      <w:rPr>
        <w:rFonts w:hint="default"/>
      </w:rPr>
    </w:lvl>
    <w:lvl w:ilvl="2" w:tplc="3AE27C1E">
      <w:numFmt w:val="bullet"/>
      <w:lvlText w:val="•"/>
      <w:lvlJc w:val="left"/>
      <w:pPr>
        <w:ind w:left="2912" w:hanging="238"/>
      </w:pPr>
      <w:rPr>
        <w:rFonts w:hint="default"/>
      </w:rPr>
    </w:lvl>
    <w:lvl w:ilvl="3" w:tplc="EF88F440">
      <w:numFmt w:val="bullet"/>
      <w:lvlText w:val="•"/>
      <w:lvlJc w:val="left"/>
      <w:pPr>
        <w:ind w:left="3948" w:hanging="238"/>
      </w:pPr>
      <w:rPr>
        <w:rFonts w:hint="default"/>
      </w:rPr>
    </w:lvl>
    <w:lvl w:ilvl="4" w:tplc="C6960BB4">
      <w:numFmt w:val="bullet"/>
      <w:lvlText w:val="•"/>
      <w:lvlJc w:val="left"/>
      <w:pPr>
        <w:ind w:left="4984" w:hanging="238"/>
      </w:pPr>
      <w:rPr>
        <w:rFonts w:hint="default"/>
      </w:rPr>
    </w:lvl>
    <w:lvl w:ilvl="5" w:tplc="6BD8ABBA">
      <w:numFmt w:val="bullet"/>
      <w:lvlText w:val="•"/>
      <w:lvlJc w:val="left"/>
      <w:pPr>
        <w:ind w:left="6020" w:hanging="238"/>
      </w:pPr>
      <w:rPr>
        <w:rFonts w:hint="default"/>
      </w:rPr>
    </w:lvl>
    <w:lvl w:ilvl="6" w:tplc="A6768742">
      <w:numFmt w:val="bullet"/>
      <w:lvlText w:val="•"/>
      <w:lvlJc w:val="left"/>
      <w:pPr>
        <w:ind w:left="7056" w:hanging="238"/>
      </w:pPr>
      <w:rPr>
        <w:rFonts w:hint="default"/>
      </w:rPr>
    </w:lvl>
    <w:lvl w:ilvl="7" w:tplc="5C4E942E">
      <w:numFmt w:val="bullet"/>
      <w:lvlText w:val="•"/>
      <w:lvlJc w:val="left"/>
      <w:pPr>
        <w:ind w:left="8092" w:hanging="238"/>
      </w:pPr>
      <w:rPr>
        <w:rFonts w:hint="default"/>
      </w:rPr>
    </w:lvl>
    <w:lvl w:ilvl="8" w:tplc="278A46F2">
      <w:numFmt w:val="bullet"/>
      <w:lvlText w:val="•"/>
      <w:lvlJc w:val="left"/>
      <w:pPr>
        <w:ind w:left="9128" w:hanging="238"/>
      </w:pPr>
      <w:rPr>
        <w:rFonts w:hint="default"/>
      </w:rPr>
    </w:lvl>
  </w:abstractNum>
  <w:abstractNum w:abstractNumId="70" w15:restartNumberingAfterBreak="0">
    <w:nsid w:val="28E10889"/>
    <w:multiLevelType w:val="hybridMultilevel"/>
    <w:tmpl w:val="43E62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9920206"/>
    <w:multiLevelType w:val="hybridMultilevel"/>
    <w:tmpl w:val="1238382C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72" w15:restartNumberingAfterBreak="0">
    <w:nsid w:val="2B0B7283"/>
    <w:multiLevelType w:val="hybridMultilevel"/>
    <w:tmpl w:val="5EA8CF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B4B22A6"/>
    <w:multiLevelType w:val="hybridMultilevel"/>
    <w:tmpl w:val="C23C2006"/>
    <w:lvl w:ilvl="0" w:tplc="CB84179E">
      <w:start w:val="1"/>
      <w:numFmt w:val="lowerRoman"/>
      <w:lvlText w:val="(%1)"/>
      <w:lvlJc w:val="left"/>
      <w:pPr>
        <w:ind w:left="840" w:hanging="238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</w:rPr>
    </w:lvl>
    <w:lvl w:ilvl="1" w:tplc="78C8F206">
      <w:numFmt w:val="bullet"/>
      <w:lvlText w:val="•"/>
      <w:lvlJc w:val="left"/>
      <w:pPr>
        <w:ind w:left="1876" w:hanging="238"/>
      </w:pPr>
      <w:rPr>
        <w:rFonts w:hint="default"/>
      </w:rPr>
    </w:lvl>
    <w:lvl w:ilvl="2" w:tplc="6D0A7442">
      <w:numFmt w:val="bullet"/>
      <w:lvlText w:val="•"/>
      <w:lvlJc w:val="left"/>
      <w:pPr>
        <w:ind w:left="2912" w:hanging="238"/>
      </w:pPr>
      <w:rPr>
        <w:rFonts w:hint="default"/>
      </w:rPr>
    </w:lvl>
    <w:lvl w:ilvl="3" w:tplc="948E9EA8">
      <w:numFmt w:val="bullet"/>
      <w:lvlText w:val="•"/>
      <w:lvlJc w:val="left"/>
      <w:pPr>
        <w:ind w:left="3948" w:hanging="238"/>
      </w:pPr>
      <w:rPr>
        <w:rFonts w:hint="default"/>
      </w:rPr>
    </w:lvl>
    <w:lvl w:ilvl="4" w:tplc="4434EE86">
      <w:numFmt w:val="bullet"/>
      <w:lvlText w:val="•"/>
      <w:lvlJc w:val="left"/>
      <w:pPr>
        <w:ind w:left="4984" w:hanging="238"/>
      </w:pPr>
      <w:rPr>
        <w:rFonts w:hint="default"/>
      </w:rPr>
    </w:lvl>
    <w:lvl w:ilvl="5" w:tplc="3AB6BF58">
      <w:numFmt w:val="bullet"/>
      <w:lvlText w:val="•"/>
      <w:lvlJc w:val="left"/>
      <w:pPr>
        <w:ind w:left="6020" w:hanging="238"/>
      </w:pPr>
      <w:rPr>
        <w:rFonts w:hint="default"/>
      </w:rPr>
    </w:lvl>
    <w:lvl w:ilvl="6" w:tplc="3E04760C">
      <w:numFmt w:val="bullet"/>
      <w:lvlText w:val="•"/>
      <w:lvlJc w:val="left"/>
      <w:pPr>
        <w:ind w:left="7056" w:hanging="238"/>
      </w:pPr>
      <w:rPr>
        <w:rFonts w:hint="default"/>
      </w:rPr>
    </w:lvl>
    <w:lvl w:ilvl="7" w:tplc="0D304276">
      <w:numFmt w:val="bullet"/>
      <w:lvlText w:val="•"/>
      <w:lvlJc w:val="left"/>
      <w:pPr>
        <w:ind w:left="8092" w:hanging="238"/>
      </w:pPr>
      <w:rPr>
        <w:rFonts w:hint="default"/>
      </w:rPr>
    </w:lvl>
    <w:lvl w:ilvl="8" w:tplc="FDC4FCC0">
      <w:numFmt w:val="bullet"/>
      <w:lvlText w:val="•"/>
      <w:lvlJc w:val="left"/>
      <w:pPr>
        <w:ind w:left="9128" w:hanging="238"/>
      </w:pPr>
      <w:rPr>
        <w:rFonts w:hint="default"/>
      </w:rPr>
    </w:lvl>
  </w:abstractNum>
  <w:abstractNum w:abstractNumId="74" w15:restartNumberingAfterBreak="0">
    <w:nsid w:val="2C161059"/>
    <w:multiLevelType w:val="hybridMultilevel"/>
    <w:tmpl w:val="B5C02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D4C6E45"/>
    <w:multiLevelType w:val="hybridMultilevel"/>
    <w:tmpl w:val="27FC7758"/>
    <w:lvl w:ilvl="0" w:tplc="C7546B5E">
      <w:start w:val="25"/>
      <w:numFmt w:val="decimal"/>
      <w:lvlText w:val="%1."/>
      <w:lvlJc w:val="left"/>
      <w:pPr>
        <w:ind w:left="349" w:hanging="201"/>
      </w:pPr>
      <w:rPr>
        <w:rFonts w:hint="default"/>
        <w:spacing w:val="0"/>
        <w:w w:val="100"/>
      </w:rPr>
    </w:lvl>
    <w:lvl w:ilvl="1" w:tplc="83D61490">
      <w:numFmt w:val="bullet"/>
      <w:lvlText w:val="*"/>
      <w:lvlJc w:val="left"/>
      <w:pPr>
        <w:ind w:left="1040" w:hanging="201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0"/>
        <w:szCs w:val="20"/>
        <w:u w:val="single" w:color="FF0000"/>
      </w:rPr>
    </w:lvl>
    <w:lvl w:ilvl="2" w:tplc="4588EFC8">
      <w:numFmt w:val="bullet"/>
      <w:lvlText w:val="•"/>
      <w:lvlJc w:val="left"/>
      <w:pPr>
        <w:ind w:left="1344" w:hanging="201"/>
      </w:pPr>
      <w:rPr>
        <w:rFonts w:hint="default"/>
      </w:rPr>
    </w:lvl>
    <w:lvl w:ilvl="3" w:tplc="60B2E6F6">
      <w:numFmt w:val="bullet"/>
      <w:lvlText w:val="•"/>
      <w:lvlJc w:val="left"/>
      <w:pPr>
        <w:ind w:left="1648" w:hanging="201"/>
      </w:pPr>
      <w:rPr>
        <w:rFonts w:hint="default"/>
      </w:rPr>
    </w:lvl>
    <w:lvl w:ilvl="4" w:tplc="0B38CEF6">
      <w:numFmt w:val="bullet"/>
      <w:lvlText w:val="•"/>
      <w:lvlJc w:val="left"/>
      <w:pPr>
        <w:ind w:left="1952" w:hanging="201"/>
      </w:pPr>
      <w:rPr>
        <w:rFonts w:hint="default"/>
      </w:rPr>
    </w:lvl>
    <w:lvl w:ilvl="5" w:tplc="33440B54">
      <w:numFmt w:val="bullet"/>
      <w:lvlText w:val="•"/>
      <w:lvlJc w:val="left"/>
      <w:pPr>
        <w:ind w:left="2256" w:hanging="201"/>
      </w:pPr>
      <w:rPr>
        <w:rFonts w:hint="default"/>
      </w:rPr>
    </w:lvl>
    <w:lvl w:ilvl="6" w:tplc="E44E4250">
      <w:numFmt w:val="bullet"/>
      <w:lvlText w:val="•"/>
      <w:lvlJc w:val="left"/>
      <w:pPr>
        <w:ind w:left="2560" w:hanging="201"/>
      </w:pPr>
      <w:rPr>
        <w:rFonts w:hint="default"/>
      </w:rPr>
    </w:lvl>
    <w:lvl w:ilvl="7" w:tplc="431CEDFA">
      <w:numFmt w:val="bullet"/>
      <w:lvlText w:val="•"/>
      <w:lvlJc w:val="left"/>
      <w:pPr>
        <w:ind w:left="2864" w:hanging="201"/>
      </w:pPr>
      <w:rPr>
        <w:rFonts w:hint="default"/>
      </w:rPr>
    </w:lvl>
    <w:lvl w:ilvl="8" w:tplc="4B82288A">
      <w:numFmt w:val="bullet"/>
      <w:lvlText w:val="•"/>
      <w:lvlJc w:val="left"/>
      <w:pPr>
        <w:ind w:left="3168" w:hanging="201"/>
      </w:pPr>
      <w:rPr>
        <w:rFonts w:hint="default"/>
      </w:rPr>
    </w:lvl>
  </w:abstractNum>
  <w:abstractNum w:abstractNumId="76" w15:restartNumberingAfterBreak="0">
    <w:nsid w:val="2DEC77B7"/>
    <w:multiLevelType w:val="hybridMultilevel"/>
    <w:tmpl w:val="CD9C981C"/>
    <w:lvl w:ilvl="0" w:tplc="EE3C0AEE">
      <w:start w:val="1"/>
      <w:numFmt w:val="lowerLetter"/>
      <w:lvlText w:val="(%1)"/>
      <w:lvlJc w:val="left"/>
      <w:pPr>
        <w:ind w:left="840" w:hanging="273"/>
      </w:pPr>
      <w:rPr>
        <w:rFonts w:ascii="Times New Roman" w:eastAsia="Times New Roman" w:hAnsi="Times New Roman" w:cs="Times New Roman" w:hint="default"/>
        <w:w w:val="100"/>
        <w:sz w:val="20"/>
        <w:szCs w:val="20"/>
      </w:rPr>
    </w:lvl>
    <w:lvl w:ilvl="1" w:tplc="8A1010F6">
      <w:start w:val="1"/>
      <w:numFmt w:val="decimal"/>
      <w:lvlText w:val="(%2)"/>
      <w:lvlJc w:val="left"/>
      <w:pPr>
        <w:ind w:left="840" w:hanging="282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</w:rPr>
    </w:lvl>
    <w:lvl w:ilvl="2" w:tplc="20024CB2">
      <w:numFmt w:val="bullet"/>
      <w:lvlText w:val="•"/>
      <w:lvlJc w:val="left"/>
      <w:pPr>
        <w:ind w:left="2912" w:hanging="282"/>
      </w:pPr>
      <w:rPr>
        <w:rFonts w:hint="default"/>
      </w:rPr>
    </w:lvl>
    <w:lvl w:ilvl="3" w:tplc="B32E7DDA">
      <w:numFmt w:val="bullet"/>
      <w:lvlText w:val="•"/>
      <w:lvlJc w:val="left"/>
      <w:pPr>
        <w:ind w:left="3948" w:hanging="282"/>
      </w:pPr>
      <w:rPr>
        <w:rFonts w:hint="default"/>
      </w:rPr>
    </w:lvl>
    <w:lvl w:ilvl="4" w:tplc="B112A6CC">
      <w:numFmt w:val="bullet"/>
      <w:lvlText w:val="•"/>
      <w:lvlJc w:val="left"/>
      <w:pPr>
        <w:ind w:left="4984" w:hanging="282"/>
      </w:pPr>
      <w:rPr>
        <w:rFonts w:hint="default"/>
      </w:rPr>
    </w:lvl>
    <w:lvl w:ilvl="5" w:tplc="5756EA8C">
      <w:numFmt w:val="bullet"/>
      <w:lvlText w:val="•"/>
      <w:lvlJc w:val="left"/>
      <w:pPr>
        <w:ind w:left="6020" w:hanging="282"/>
      </w:pPr>
      <w:rPr>
        <w:rFonts w:hint="default"/>
      </w:rPr>
    </w:lvl>
    <w:lvl w:ilvl="6" w:tplc="A5C4BBFA">
      <w:numFmt w:val="bullet"/>
      <w:lvlText w:val="•"/>
      <w:lvlJc w:val="left"/>
      <w:pPr>
        <w:ind w:left="7056" w:hanging="282"/>
      </w:pPr>
      <w:rPr>
        <w:rFonts w:hint="default"/>
      </w:rPr>
    </w:lvl>
    <w:lvl w:ilvl="7" w:tplc="1ADA737E">
      <w:numFmt w:val="bullet"/>
      <w:lvlText w:val="•"/>
      <w:lvlJc w:val="left"/>
      <w:pPr>
        <w:ind w:left="8092" w:hanging="282"/>
      </w:pPr>
      <w:rPr>
        <w:rFonts w:hint="default"/>
      </w:rPr>
    </w:lvl>
    <w:lvl w:ilvl="8" w:tplc="06962316">
      <w:numFmt w:val="bullet"/>
      <w:lvlText w:val="•"/>
      <w:lvlJc w:val="left"/>
      <w:pPr>
        <w:ind w:left="9128" w:hanging="282"/>
      </w:pPr>
      <w:rPr>
        <w:rFonts w:hint="default"/>
      </w:rPr>
    </w:lvl>
  </w:abstractNum>
  <w:abstractNum w:abstractNumId="77" w15:restartNumberingAfterBreak="0">
    <w:nsid w:val="2E0A632E"/>
    <w:multiLevelType w:val="hybridMultilevel"/>
    <w:tmpl w:val="712E8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FD247A6"/>
    <w:multiLevelType w:val="multilevel"/>
    <w:tmpl w:val="BDACE4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0804CE1"/>
    <w:multiLevelType w:val="hybridMultilevel"/>
    <w:tmpl w:val="568218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30DE6F6F"/>
    <w:multiLevelType w:val="hybridMultilevel"/>
    <w:tmpl w:val="8488B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6435A67"/>
    <w:multiLevelType w:val="hybridMultilevel"/>
    <w:tmpl w:val="E5545A86"/>
    <w:lvl w:ilvl="0" w:tplc="4E64CAE2">
      <w:start w:val="1"/>
      <w:numFmt w:val="lowerLetter"/>
      <w:lvlText w:val="(%1)"/>
      <w:lvlJc w:val="left"/>
      <w:pPr>
        <w:ind w:left="369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902FE50">
      <w:start w:val="1"/>
      <w:numFmt w:val="decimal"/>
      <w:lvlText w:val="(%2)"/>
      <w:lvlJc w:val="left"/>
      <w:pPr>
        <w:ind w:left="624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DC38EC74">
      <w:start w:val="1"/>
      <w:numFmt w:val="lowerRoman"/>
      <w:lvlText w:val="(%3)"/>
      <w:lvlJc w:val="left"/>
      <w:pPr>
        <w:ind w:left="585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C1766868">
      <w:numFmt w:val="bullet"/>
      <w:lvlText w:val="•"/>
      <w:lvlJc w:val="left"/>
      <w:pPr>
        <w:ind w:left="2005" w:hanging="216"/>
      </w:pPr>
      <w:rPr>
        <w:rFonts w:hint="default"/>
        <w:lang w:val="en-US" w:eastAsia="en-US" w:bidi="ar-SA"/>
      </w:rPr>
    </w:lvl>
    <w:lvl w:ilvl="4" w:tplc="D87A5B9E">
      <w:numFmt w:val="bullet"/>
      <w:lvlText w:val="•"/>
      <w:lvlJc w:val="left"/>
      <w:pPr>
        <w:ind w:left="3390" w:hanging="216"/>
      </w:pPr>
      <w:rPr>
        <w:rFonts w:hint="default"/>
        <w:lang w:val="en-US" w:eastAsia="en-US" w:bidi="ar-SA"/>
      </w:rPr>
    </w:lvl>
    <w:lvl w:ilvl="5" w:tplc="50485812">
      <w:numFmt w:val="bullet"/>
      <w:lvlText w:val="•"/>
      <w:lvlJc w:val="left"/>
      <w:pPr>
        <w:ind w:left="4775" w:hanging="216"/>
      </w:pPr>
      <w:rPr>
        <w:rFonts w:hint="default"/>
        <w:lang w:val="en-US" w:eastAsia="en-US" w:bidi="ar-SA"/>
      </w:rPr>
    </w:lvl>
    <w:lvl w:ilvl="6" w:tplc="25A6DAC0">
      <w:numFmt w:val="bullet"/>
      <w:lvlText w:val="•"/>
      <w:lvlJc w:val="left"/>
      <w:pPr>
        <w:ind w:left="6160" w:hanging="216"/>
      </w:pPr>
      <w:rPr>
        <w:rFonts w:hint="default"/>
        <w:lang w:val="en-US" w:eastAsia="en-US" w:bidi="ar-SA"/>
      </w:rPr>
    </w:lvl>
    <w:lvl w:ilvl="7" w:tplc="A28EB352">
      <w:numFmt w:val="bullet"/>
      <w:lvlText w:val="•"/>
      <w:lvlJc w:val="left"/>
      <w:pPr>
        <w:ind w:left="7545" w:hanging="216"/>
      </w:pPr>
      <w:rPr>
        <w:rFonts w:hint="default"/>
        <w:lang w:val="en-US" w:eastAsia="en-US" w:bidi="ar-SA"/>
      </w:rPr>
    </w:lvl>
    <w:lvl w:ilvl="8" w:tplc="CAAE2908">
      <w:numFmt w:val="bullet"/>
      <w:lvlText w:val="•"/>
      <w:lvlJc w:val="left"/>
      <w:pPr>
        <w:ind w:left="8930" w:hanging="216"/>
      </w:pPr>
      <w:rPr>
        <w:rFonts w:hint="default"/>
        <w:lang w:val="en-US" w:eastAsia="en-US" w:bidi="ar-SA"/>
      </w:rPr>
    </w:lvl>
  </w:abstractNum>
  <w:abstractNum w:abstractNumId="82" w15:restartNumberingAfterBreak="0">
    <w:nsid w:val="3869573C"/>
    <w:multiLevelType w:val="hybridMultilevel"/>
    <w:tmpl w:val="7B74AD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90542FB"/>
    <w:multiLevelType w:val="hybridMultilevel"/>
    <w:tmpl w:val="96748B02"/>
    <w:lvl w:ilvl="0" w:tplc="75B2C0D0">
      <w:numFmt w:val="bullet"/>
      <w:lvlText w:val="•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9744860"/>
    <w:multiLevelType w:val="hybridMultilevel"/>
    <w:tmpl w:val="424E29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39855CAE"/>
    <w:multiLevelType w:val="hybridMultilevel"/>
    <w:tmpl w:val="4210BA6C"/>
    <w:lvl w:ilvl="0" w:tplc="8146EFFE">
      <w:start w:val="1"/>
      <w:numFmt w:val="bullet"/>
      <w:lvlText w:val="-"/>
      <w:lvlJc w:val="left"/>
      <w:pPr>
        <w:ind w:left="32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6" w15:restartNumberingAfterBreak="0">
    <w:nsid w:val="3A6742EB"/>
    <w:multiLevelType w:val="hybridMultilevel"/>
    <w:tmpl w:val="1B3C359C"/>
    <w:lvl w:ilvl="0" w:tplc="EF1CCD32">
      <w:start w:val="1"/>
      <w:numFmt w:val="decimal"/>
      <w:lvlText w:val="%1."/>
      <w:lvlJc w:val="left"/>
      <w:pPr>
        <w:ind w:left="180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7" w15:restartNumberingAfterBreak="0">
    <w:nsid w:val="3BFF6DED"/>
    <w:multiLevelType w:val="hybridMultilevel"/>
    <w:tmpl w:val="D86658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CE438AB"/>
    <w:multiLevelType w:val="hybridMultilevel"/>
    <w:tmpl w:val="8EA24D20"/>
    <w:lvl w:ilvl="0" w:tplc="33B4FEFA">
      <w:start w:val="1"/>
      <w:numFmt w:val="lowerLetter"/>
      <w:lvlText w:val="(%1)"/>
      <w:lvlJc w:val="left"/>
      <w:pPr>
        <w:ind w:left="1110" w:hanging="271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</w:rPr>
    </w:lvl>
    <w:lvl w:ilvl="1" w:tplc="7CE26164">
      <w:numFmt w:val="bullet"/>
      <w:lvlText w:val="•"/>
      <w:lvlJc w:val="left"/>
      <w:pPr>
        <w:ind w:left="2128" w:hanging="271"/>
      </w:pPr>
      <w:rPr>
        <w:rFonts w:hint="default"/>
      </w:rPr>
    </w:lvl>
    <w:lvl w:ilvl="2" w:tplc="BFA0D4BA">
      <w:numFmt w:val="bullet"/>
      <w:lvlText w:val="•"/>
      <w:lvlJc w:val="left"/>
      <w:pPr>
        <w:ind w:left="3136" w:hanging="271"/>
      </w:pPr>
      <w:rPr>
        <w:rFonts w:hint="default"/>
      </w:rPr>
    </w:lvl>
    <w:lvl w:ilvl="3" w:tplc="739CC4F0">
      <w:numFmt w:val="bullet"/>
      <w:lvlText w:val="•"/>
      <w:lvlJc w:val="left"/>
      <w:pPr>
        <w:ind w:left="4144" w:hanging="271"/>
      </w:pPr>
      <w:rPr>
        <w:rFonts w:hint="default"/>
      </w:rPr>
    </w:lvl>
    <w:lvl w:ilvl="4" w:tplc="E83A806C">
      <w:numFmt w:val="bullet"/>
      <w:lvlText w:val="•"/>
      <w:lvlJc w:val="left"/>
      <w:pPr>
        <w:ind w:left="5152" w:hanging="271"/>
      </w:pPr>
      <w:rPr>
        <w:rFonts w:hint="default"/>
      </w:rPr>
    </w:lvl>
    <w:lvl w:ilvl="5" w:tplc="46AE098E">
      <w:numFmt w:val="bullet"/>
      <w:lvlText w:val="•"/>
      <w:lvlJc w:val="left"/>
      <w:pPr>
        <w:ind w:left="6160" w:hanging="271"/>
      </w:pPr>
      <w:rPr>
        <w:rFonts w:hint="default"/>
      </w:rPr>
    </w:lvl>
    <w:lvl w:ilvl="6" w:tplc="DE62038A">
      <w:numFmt w:val="bullet"/>
      <w:lvlText w:val="•"/>
      <w:lvlJc w:val="left"/>
      <w:pPr>
        <w:ind w:left="7168" w:hanging="271"/>
      </w:pPr>
      <w:rPr>
        <w:rFonts w:hint="default"/>
      </w:rPr>
    </w:lvl>
    <w:lvl w:ilvl="7" w:tplc="22A44E94">
      <w:numFmt w:val="bullet"/>
      <w:lvlText w:val="•"/>
      <w:lvlJc w:val="left"/>
      <w:pPr>
        <w:ind w:left="8176" w:hanging="271"/>
      </w:pPr>
      <w:rPr>
        <w:rFonts w:hint="default"/>
      </w:rPr>
    </w:lvl>
    <w:lvl w:ilvl="8" w:tplc="F1AABA12">
      <w:numFmt w:val="bullet"/>
      <w:lvlText w:val="•"/>
      <w:lvlJc w:val="left"/>
      <w:pPr>
        <w:ind w:left="9184" w:hanging="271"/>
      </w:pPr>
      <w:rPr>
        <w:rFonts w:hint="default"/>
      </w:rPr>
    </w:lvl>
  </w:abstractNum>
  <w:abstractNum w:abstractNumId="89" w15:restartNumberingAfterBreak="0">
    <w:nsid w:val="3DE24F6B"/>
    <w:multiLevelType w:val="hybridMultilevel"/>
    <w:tmpl w:val="CD167932"/>
    <w:lvl w:ilvl="0" w:tplc="5BCE746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0" w15:restartNumberingAfterBreak="0">
    <w:nsid w:val="3E43588A"/>
    <w:multiLevelType w:val="hybridMultilevel"/>
    <w:tmpl w:val="D50A85E8"/>
    <w:lvl w:ilvl="0" w:tplc="9870A742">
      <w:numFmt w:val="bullet"/>
      <w:lvlText w:val="*"/>
      <w:lvlJc w:val="left"/>
      <w:pPr>
        <w:ind w:left="990" w:hanging="151"/>
      </w:pPr>
      <w:rPr>
        <w:rFonts w:ascii="Times New Roman" w:eastAsia="Times New Roman" w:hAnsi="Times New Roman" w:cs="Times New Roman" w:hint="default"/>
        <w:b/>
        <w:bCs/>
        <w:color w:val="FF0000"/>
        <w:w w:val="100"/>
        <w:sz w:val="20"/>
        <w:szCs w:val="20"/>
      </w:rPr>
    </w:lvl>
    <w:lvl w:ilvl="1" w:tplc="FC001E10">
      <w:numFmt w:val="bullet"/>
      <w:lvlText w:val="•"/>
      <w:lvlJc w:val="left"/>
      <w:pPr>
        <w:ind w:left="2020" w:hanging="151"/>
      </w:pPr>
      <w:rPr>
        <w:rFonts w:hint="default"/>
      </w:rPr>
    </w:lvl>
    <w:lvl w:ilvl="2" w:tplc="B5782D30">
      <w:numFmt w:val="bullet"/>
      <w:lvlText w:val="•"/>
      <w:lvlJc w:val="left"/>
      <w:pPr>
        <w:ind w:left="3040" w:hanging="151"/>
      </w:pPr>
      <w:rPr>
        <w:rFonts w:hint="default"/>
      </w:rPr>
    </w:lvl>
    <w:lvl w:ilvl="3" w:tplc="09B83944">
      <w:numFmt w:val="bullet"/>
      <w:lvlText w:val="•"/>
      <w:lvlJc w:val="left"/>
      <w:pPr>
        <w:ind w:left="4060" w:hanging="151"/>
      </w:pPr>
      <w:rPr>
        <w:rFonts w:hint="default"/>
      </w:rPr>
    </w:lvl>
    <w:lvl w:ilvl="4" w:tplc="4168B56E">
      <w:numFmt w:val="bullet"/>
      <w:lvlText w:val="•"/>
      <w:lvlJc w:val="left"/>
      <w:pPr>
        <w:ind w:left="5080" w:hanging="151"/>
      </w:pPr>
      <w:rPr>
        <w:rFonts w:hint="default"/>
      </w:rPr>
    </w:lvl>
    <w:lvl w:ilvl="5" w:tplc="F39647B8">
      <w:numFmt w:val="bullet"/>
      <w:lvlText w:val="•"/>
      <w:lvlJc w:val="left"/>
      <w:pPr>
        <w:ind w:left="6100" w:hanging="151"/>
      </w:pPr>
      <w:rPr>
        <w:rFonts w:hint="default"/>
      </w:rPr>
    </w:lvl>
    <w:lvl w:ilvl="6" w:tplc="F0E04B0C">
      <w:numFmt w:val="bullet"/>
      <w:lvlText w:val="•"/>
      <w:lvlJc w:val="left"/>
      <w:pPr>
        <w:ind w:left="7120" w:hanging="151"/>
      </w:pPr>
      <w:rPr>
        <w:rFonts w:hint="default"/>
      </w:rPr>
    </w:lvl>
    <w:lvl w:ilvl="7" w:tplc="693EE87C">
      <w:numFmt w:val="bullet"/>
      <w:lvlText w:val="•"/>
      <w:lvlJc w:val="left"/>
      <w:pPr>
        <w:ind w:left="8140" w:hanging="151"/>
      </w:pPr>
      <w:rPr>
        <w:rFonts w:hint="default"/>
      </w:rPr>
    </w:lvl>
    <w:lvl w:ilvl="8" w:tplc="79FE7D12">
      <w:numFmt w:val="bullet"/>
      <w:lvlText w:val="•"/>
      <w:lvlJc w:val="left"/>
      <w:pPr>
        <w:ind w:left="9160" w:hanging="151"/>
      </w:pPr>
      <w:rPr>
        <w:rFonts w:hint="default"/>
      </w:rPr>
    </w:lvl>
  </w:abstractNum>
  <w:abstractNum w:abstractNumId="91" w15:restartNumberingAfterBreak="0">
    <w:nsid w:val="44053E9E"/>
    <w:multiLevelType w:val="hybridMultilevel"/>
    <w:tmpl w:val="FBE29C24"/>
    <w:lvl w:ilvl="0" w:tplc="5C06B7A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 w15:restartNumberingAfterBreak="0">
    <w:nsid w:val="4492544C"/>
    <w:multiLevelType w:val="hybridMultilevel"/>
    <w:tmpl w:val="7B087528"/>
    <w:lvl w:ilvl="0" w:tplc="07CA5116">
      <w:start w:val="1"/>
      <w:numFmt w:val="lowerLetter"/>
      <w:lvlText w:val="(%1)"/>
      <w:lvlJc w:val="left"/>
      <w:pPr>
        <w:ind w:left="369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E709CCC">
      <w:start w:val="1"/>
      <w:numFmt w:val="lowerLetter"/>
      <w:lvlText w:val="(%2)"/>
      <w:lvlJc w:val="left"/>
      <w:pPr>
        <w:ind w:left="839" w:hanging="2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ECBC76D4">
      <w:start w:val="1"/>
      <w:numFmt w:val="decimal"/>
      <w:lvlText w:val="(%3)"/>
      <w:lvlJc w:val="left"/>
      <w:pPr>
        <w:ind w:left="369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2B1C3F18">
      <w:start w:val="1"/>
      <w:numFmt w:val="lowerRoman"/>
      <w:lvlText w:val="(%4)"/>
      <w:lvlJc w:val="left"/>
      <w:pPr>
        <w:ind w:left="125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4" w:tplc="0152ED38">
      <w:numFmt w:val="bullet"/>
      <w:lvlText w:val="•"/>
      <w:lvlJc w:val="left"/>
      <w:pPr>
        <w:ind w:left="2751" w:hanging="260"/>
      </w:pPr>
      <w:rPr>
        <w:rFonts w:hint="default"/>
        <w:lang w:val="en-US" w:eastAsia="en-US" w:bidi="ar-SA"/>
      </w:rPr>
    </w:lvl>
    <w:lvl w:ilvl="5" w:tplc="14A8CB3E">
      <w:numFmt w:val="bullet"/>
      <w:lvlText w:val="•"/>
      <w:lvlJc w:val="left"/>
      <w:pPr>
        <w:ind w:left="4242" w:hanging="260"/>
      </w:pPr>
      <w:rPr>
        <w:rFonts w:hint="default"/>
        <w:lang w:val="en-US" w:eastAsia="en-US" w:bidi="ar-SA"/>
      </w:rPr>
    </w:lvl>
    <w:lvl w:ilvl="6" w:tplc="C8A4F668">
      <w:numFmt w:val="bullet"/>
      <w:lvlText w:val="•"/>
      <w:lvlJc w:val="left"/>
      <w:pPr>
        <w:ind w:left="5734" w:hanging="260"/>
      </w:pPr>
      <w:rPr>
        <w:rFonts w:hint="default"/>
        <w:lang w:val="en-US" w:eastAsia="en-US" w:bidi="ar-SA"/>
      </w:rPr>
    </w:lvl>
    <w:lvl w:ilvl="7" w:tplc="9CA8899A">
      <w:numFmt w:val="bullet"/>
      <w:lvlText w:val="•"/>
      <w:lvlJc w:val="left"/>
      <w:pPr>
        <w:ind w:left="7225" w:hanging="260"/>
      </w:pPr>
      <w:rPr>
        <w:rFonts w:hint="default"/>
        <w:lang w:val="en-US" w:eastAsia="en-US" w:bidi="ar-SA"/>
      </w:rPr>
    </w:lvl>
    <w:lvl w:ilvl="8" w:tplc="79644F2A">
      <w:numFmt w:val="bullet"/>
      <w:lvlText w:val="•"/>
      <w:lvlJc w:val="left"/>
      <w:pPr>
        <w:ind w:left="8717" w:hanging="260"/>
      </w:pPr>
      <w:rPr>
        <w:rFonts w:hint="default"/>
        <w:lang w:val="en-US" w:eastAsia="en-US" w:bidi="ar-SA"/>
      </w:rPr>
    </w:lvl>
  </w:abstractNum>
  <w:abstractNum w:abstractNumId="93" w15:restartNumberingAfterBreak="0">
    <w:nsid w:val="44D26819"/>
    <w:multiLevelType w:val="hybridMultilevel"/>
    <w:tmpl w:val="F2C64396"/>
    <w:lvl w:ilvl="0" w:tplc="A944209A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49441A28">
      <w:start w:val="1"/>
      <w:numFmt w:val="decimal"/>
      <w:lvlText w:val="(%2)"/>
      <w:lvlJc w:val="left"/>
      <w:pPr>
        <w:ind w:left="1980" w:hanging="5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48AB7DAE"/>
    <w:multiLevelType w:val="hybridMultilevel"/>
    <w:tmpl w:val="5FD6FB0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EC9E1376">
      <w:start w:val="1"/>
      <w:numFmt w:val="decimal"/>
      <w:lvlText w:val="%2."/>
      <w:lvlJc w:val="left"/>
      <w:pPr>
        <w:ind w:left="2160" w:hanging="360"/>
      </w:pPr>
      <w:rPr>
        <w:rFonts w:hint="default"/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5" w15:restartNumberingAfterBreak="0">
    <w:nsid w:val="493545D5"/>
    <w:multiLevelType w:val="multilevel"/>
    <w:tmpl w:val="824C227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A1E1324"/>
    <w:multiLevelType w:val="hybridMultilevel"/>
    <w:tmpl w:val="19FC559E"/>
    <w:lvl w:ilvl="0" w:tplc="03505DFC">
      <w:start w:val="1"/>
      <w:numFmt w:val="lowerLetter"/>
      <w:lvlText w:val="(%1)"/>
      <w:lvlJc w:val="left"/>
      <w:pPr>
        <w:ind w:left="614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F3895AC">
      <w:start w:val="1"/>
      <w:numFmt w:val="decimal"/>
      <w:lvlText w:val="(%2)"/>
      <w:lvlJc w:val="left"/>
      <w:pPr>
        <w:ind w:left="369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89785D04">
      <w:numFmt w:val="bullet"/>
      <w:lvlText w:val="•"/>
      <w:lvlJc w:val="left"/>
      <w:pPr>
        <w:ind w:left="1851" w:hanging="255"/>
      </w:pPr>
      <w:rPr>
        <w:rFonts w:hint="default"/>
        <w:lang w:val="en-US" w:eastAsia="en-US" w:bidi="ar-SA"/>
      </w:rPr>
    </w:lvl>
    <w:lvl w:ilvl="3" w:tplc="C21C50EC">
      <w:numFmt w:val="bullet"/>
      <w:lvlText w:val="•"/>
      <w:lvlJc w:val="left"/>
      <w:pPr>
        <w:ind w:left="3082" w:hanging="255"/>
      </w:pPr>
      <w:rPr>
        <w:rFonts w:hint="default"/>
        <w:lang w:val="en-US" w:eastAsia="en-US" w:bidi="ar-SA"/>
      </w:rPr>
    </w:lvl>
    <w:lvl w:ilvl="4" w:tplc="E18EC6E6">
      <w:numFmt w:val="bullet"/>
      <w:lvlText w:val="•"/>
      <w:lvlJc w:val="left"/>
      <w:pPr>
        <w:ind w:left="4313" w:hanging="255"/>
      </w:pPr>
      <w:rPr>
        <w:rFonts w:hint="default"/>
        <w:lang w:val="en-US" w:eastAsia="en-US" w:bidi="ar-SA"/>
      </w:rPr>
    </w:lvl>
    <w:lvl w:ilvl="5" w:tplc="EFB494FE">
      <w:numFmt w:val="bullet"/>
      <w:lvlText w:val="•"/>
      <w:lvlJc w:val="left"/>
      <w:pPr>
        <w:ind w:left="5544" w:hanging="255"/>
      </w:pPr>
      <w:rPr>
        <w:rFonts w:hint="default"/>
        <w:lang w:val="en-US" w:eastAsia="en-US" w:bidi="ar-SA"/>
      </w:rPr>
    </w:lvl>
    <w:lvl w:ilvl="6" w:tplc="8204644C">
      <w:numFmt w:val="bullet"/>
      <w:lvlText w:val="•"/>
      <w:lvlJc w:val="left"/>
      <w:pPr>
        <w:ind w:left="6775" w:hanging="255"/>
      </w:pPr>
      <w:rPr>
        <w:rFonts w:hint="default"/>
        <w:lang w:val="en-US" w:eastAsia="en-US" w:bidi="ar-SA"/>
      </w:rPr>
    </w:lvl>
    <w:lvl w:ilvl="7" w:tplc="21D2DBB8">
      <w:numFmt w:val="bullet"/>
      <w:lvlText w:val="•"/>
      <w:lvlJc w:val="left"/>
      <w:pPr>
        <w:ind w:left="8006" w:hanging="255"/>
      </w:pPr>
      <w:rPr>
        <w:rFonts w:hint="default"/>
        <w:lang w:val="en-US" w:eastAsia="en-US" w:bidi="ar-SA"/>
      </w:rPr>
    </w:lvl>
    <w:lvl w:ilvl="8" w:tplc="9BFA6B30">
      <w:numFmt w:val="bullet"/>
      <w:lvlText w:val="•"/>
      <w:lvlJc w:val="left"/>
      <w:pPr>
        <w:ind w:left="9237" w:hanging="255"/>
      </w:pPr>
      <w:rPr>
        <w:rFonts w:hint="default"/>
        <w:lang w:val="en-US" w:eastAsia="en-US" w:bidi="ar-SA"/>
      </w:rPr>
    </w:lvl>
  </w:abstractNum>
  <w:abstractNum w:abstractNumId="97" w15:restartNumberingAfterBreak="0">
    <w:nsid w:val="4AA55D16"/>
    <w:multiLevelType w:val="hybridMultilevel"/>
    <w:tmpl w:val="C81A0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ADC2256"/>
    <w:multiLevelType w:val="hybridMultilevel"/>
    <w:tmpl w:val="F0881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FE07C60"/>
    <w:multiLevelType w:val="hybridMultilevel"/>
    <w:tmpl w:val="A4F280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FF11DCD"/>
    <w:multiLevelType w:val="hybridMultilevel"/>
    <w:tmpl w:val="027EEA6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51CB3267"/>
    <w:multiLevelType w:val="hybridMultilevel"/>
    <w:tmpl w:val="E19245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1D11496"/>
    <w:multiLevelType w:val="hybridMultilevel"/>
    <w:tmpl w:val="F7504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52F37D04"/>
    <w:multiLevelType w:val="multilevel"/>
    <w:tmpl w:val="CFB017D2"/>
    <w:lvl w:ilvl="0">
      <w:start w:val="7"/>
      <w:numFmt w:val="upperLetter"/>
      <w:lvlText w:val="%1"/>
      <w:lvlJc w:val="left"/>
      <w:pPr>
        <w:ind w:left="689" w:hanging="3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18"/>
        <w:szCs w:val="18"/>
        <w:u w:val="single" w:color="000000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930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>
      <w:start w:val="1"/>
      <w:numFmt w:val="decimal"/>
      <w:lvlText w:val="(%4)"/>
      <w:lvlJc w:val="left"/>
      <w:pPr>
        <w:ind w:left="1299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4">
      <w:start w:val="1"/>
      <w:numFmt w:val="lowerRoman"/>
      <w:lvlText w:val="(%5)"/>
      <w:lvlJc w:val="left"/>
      <w:pPr>
        <w:ind w:left="1530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5">
      <w:start w:val="1"/>
      <w:numFmt w:val="upperLetter"/>
      <w:lvlText w:val="(%6)"/>
      <w:lvlJc w:val="left"/>
      <w:pPr>
        <w:ind w:left="1970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6">
      <w:numFmt w:val="bullet"/>
      <w:lvlText w:val="•"/>
      <w:lvlJc w:val="left"/>
      <w:pPr>
        <w:ind w:left="5220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0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0" w:hanging="341"/>
      </w:pPr>
      <w:rPr>
        <w:rFonts w:hint="default"/>
        <w:lang w:val="en-US" w:eastAsia="en-US" w:bidi="ar-SA"/>
      </w:rPr>
    </w:lvl>
  </w:abstractNum>
  <w:abstractNum w:abstractNumId="104" w15:restartNumberingAfterBreak="0">
    <w:nsid w:val="53471488"/>
    <w:multiLevelType w:val="hybridMultilevel"/>
    <w:tmpl w:val="CA360F12"/>
    <w:lvl w:ilvl="0" w:tplc="8FCAAB3A">
      <w:start w:val="1"/>
      <w:numFmt w:val="lowerLetter"/>
      <w:lvlText w:val="(%1)"/>
      <w:lvlJc w:val="left"/>
      <w:pPr>
        <w:ind w:left="369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786EB5E">
      <w:start w:val="1"/>
      <w:numFmt w:val="lowerLetter"/>
      <w:lvlText w:val="(%2)"/>
      <w:lvlJc w:val="left"/>
      <w:pPr>
        <w:ind w:left="930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3A0EA6DC">
      <w:start w:val="1"/>
      <w:numFmt w:val="decimal"/>
      <w:lvlText w:val="(%3)"/>
      <w:lvlJc w:val="left"/>
      <w:pPr>
        <w:ind w:left="369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 w:tplc="E1DAF632">
      <w:numFmt w:val="bullet"/>
      <w:lvlText w:val="•"/>
      <w:lvlJc w:val="left"/>
      <w:pPr>
        <w:ind w:left="3331" w:hanging="300"/>
      </w:pPr>
      <w:rPr>
        <w:rFonts w:hint="default"/>
        <w:lang w:val="en-US" w:eastAsia="en-US" w:bidi="ar-SA"/>
      </w:rPr>
    </w:lvl>
    <w:lvl w:ilvl="4" w:tplc="A3102DA2">
      <w:numFmt w:val="bullet"/>
      <w:lvlText w:val="•"/>
      <w:lvlJc w:val="left"/>
      <w:pPr>
        <w:ind w:left="4526" w:hanging="300"/>
      </w:pPr>
      <w:rPr>
        <w:rFonts w:hint="default"/>
        <w:lang w:val="en-US" w:eastAsia="en-US" w:bidi="ar-SA"/>
      </w:rPr>
    </w:lvl>
    <w:lvl w:ilvl="5" w:tplc="FA66C6F0">
      <w:numFmt w:val="bullet"/>
      <w:lvlText w:val="•"/>
      <w:lvlJc w:val="left"/>
      <w:pPr>
        <w:ind w:left="5722" w:hanging="300"/>
      </w:pPr>
      <w:rPr>
        <w:rFonts w:hint="default"/>
        <w:lang w:val="en-US" w:eastAsia="en-US" w:bidi="ar-SA"/>
      </w:rPr>
    </w:lvl>
    <w:lvl w:ilvl="6" w:tplc="5A34F39E">
      <w:numFmt w:val="bullet"/>
      <w:lvlText w:val="•"/>
      <w:lvlJc w:val="left"/>
      <w:pPr>
        <w:ind w:left="6917" w:hanging="300"/>
      </w:pPr>
      <w:rPr>
        <w:rFonts w:hint="default"/>
        <w:lang w:val="en-US" w:eastAsia="en-US" w:bidi="ar-SA"/>
      </w:rPr>
    </w:lvl>
    <w:lvl w:ilvl="7" w:tplc="74D0EFBE">
      <w:numFmt w:val="bullet"/>
      <w:lvlText w:val="•"/>
      <w:lvlJc w:val="left"/>
      <w:pPr>
        <w:ind w:left="8113" w:hanging="300"/>
      </w:pPr>
      <w:rPr>
        <w:rFonts w:hint="default"/>
        <w:lang w:val="en-US" w:eastAsia="en-US" w:bidi="ar-SA"/>
      </w:rPr>
    </w:lvl>
    <w:lvl w:ilvl="8" w:tplc="F9BEB2A0">
      <w:numFmt w:val="bullet"/>
      <w:lvlText w:val="•"/>
      <w:lvlJc w:val="left"/>
      <w:pPr>
        <w:ind w:left="9308" w:hanging="300"/>
      </w:pPr>
      <w:rPr>
        <w:rFonts w:hint="default"/>
        <w:lang w:val="en-US" w:eastAsia="en-US" w:bidi="ar-SA"/>
      </w:rPr>
    </w:lvl>
  </w:abstractNum>
  <w:abstractNum w:abstractNumId="105" w15:restartNumberingAfterBreak="0">
    <w:nsid w:val="57AF2873"/>
    <w:multiLevelType w:val="hybridMultilevel"/>
    <w:tmpl w:val="11D464C2"/>
    <w:lvl w:ilvl="0" w:tplc="CA4E9AA2">
      <w:start w:val="1"/>
      <w:numFmt w:val="bullet"/>
      <w:lvlText w:val=""/>
      <w:lvlJc w:val="left"/>
      <w:pPr>
        <w:tabs>
          <w:tab w:val="num" w:pos="872"/>
        </w:tabs>
        <w:ind w:left="872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9D92B0B"/>
    <w:multiLevelType w:val="multilevel"/>
    <w:tmpl w:val="F536CAD4"/>
    <w:lvl w:ilvl="0">
      <w:start w:val="1"/>
      <w:numFmt w:val="none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(%2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(%3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1440" w:hanging="36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2520"/>
        </w:tabs>
        <w:ind w:left="0" w:firstLine="2160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07" w15:restartNumberingAfterBreak="0">
    <w:nsid w:val="5C462D07"/>
    <w:multiLevelType w:val="hybridMultilevel"/>
    <w:tmpl w:val="31C24A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D0D1503"/>
    <w:multiLevelType w:val="hybridMultilevel"/>
    <w:tmpl w:val="92C4D112"/>
    <w:lvl w:ilvl="0" w:tplc="3FA4F0CE">
      <w:start w:val="1"/>
      <w:numFmt w:val="lowerLetter"/>
      <w:lvlText w:val="(%1)"/>
      <w:lvlJc w:val="left"/>
      <w:pPr>
        <w:ind w:left="1111" w:hanging="272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</w:rPr>
    </w:lvl>
    <w:lvl w:ilvl="1" w:tplc="C3948E16">
      <w:numFmt w:val="bullet"/>
      <w:lvlText w:val="•"/>
      <w:lvlJc w:val="left"/>
      <w:pPr>
        <w:ind w:left="2128" w:hanging="272"/>
      </w:pPr>
      <w:rPr>
        <w:rFonts w:hint="default"/>
      </w:rPr>
    </w:lvl>
    <w:lvl w:ilvl="2" w:tplc="63729818">
      <w:numFmt w:val="bullet"/>
      <w:lvlText w:val="•"/>
      <w:lvlJc w:val="left"/>
      <w:pPr>
        <w:ind w:left="3136" w:hanging="272"/>
      </w:pPr>
      <w:rPr>
        <w:rFonts w:hint="default"/>
      </w:rPr>
    </w:lvl>
    <w:lvl w:ilvl="3" w:tplc="80A228AC">
      <w:numFmt w:val="bullet"/>
      <w:lvlText w:val="•"/>
      <w:lvlJc w:val="left"/>
      <w:pPr>
        <w:ind w:left="4144" w:hanging="272"/>
      </w:pPr>
      <w:rPr>
        <w:rFonts w:hint="default"/>
      </w:rPr>
    </w:lvl>
    <w:lvl w:ilvl="4" w:tplc="C0D434EE">
      <w:numFmt w:val="bullet"/>
      <w:lvlText w:val="•"/>
      <w:lvlJc w:val="left"/>
      <w:pPr>
        <w:ind w:left="5152" w:hanging="272"/>
      </w:pPr>
      <w:rPr>
        <w:rFonts w:hint="default"/>
      </w:rPr>
    </w:lvl>
    <w:lvl w:ilvl="5" w:tplc="DF3C86FA">
      <w:numFmt w:val="bullet"/>
      <w:lvlText w:val="•"/>
      <w:lvlJc w:val="left"/>
      <w:pPr>
        <w:ind w:left="6160" w:hanging="272"/>
      </w:pPr>
      <w:rPr>
        <w:rFonts w:hint="default"/>
      </w:rPr>
    </w:lvl>
    <w:lvl w:ilvl="6" w:tplc="8BE65792">
      <w:numFmt w:val="bullet"/>
      <w:lvlText w:val="•"/>
      <w:lvlJc w:val="left"/>
      <w:pPr>
        <w:ind w:left="7168" w:hanging="272"/>
      </w:pPr>
      <w:rPr>
        <w:rFonts w:hint="default"/>
      </w:rPr>
    </w:lvl>
    <w:lvl w:ilvl="7" w:tplc="CF8018E0">
      <w:numFmt w:val="bullet"/>
      <w:lvlText w:val="•"/>
      <w:lvlJc w:val="left"/>
      <w:pPr>
        <w:ind w:left="8176" w:hanging="272"/>
      </w:pPr>
      <w:rPr>
        <w:rFonts w:hint="default"/>
      </w:rPr>
    </w:lvl>
    <w:lvl w:ilvl="8" w:tplc="8C1690B2">
      <w:numFmt w:val="bullet"/>
      <w:lvlText w:val="•"/>
      <w:lvlJc w:val="left"/>
      <w:pPr>
        <w:ind w:left="9184" w:hanging="272"/>
      </w:pPr>
      <w:rPr>
        <w:rFonts w:hint="default"/>
      </w:rPr>
    </w:lvl>
  </w:abstractNum>
  <w:abstractNum w:abstractNumId="109" w15:restartNumberingAfterBreak="0">
    <w:nsid w:val="5D5F529C"/>
    <w:multiLevelType w:val="hybridMultilevel"/>
    <w:tmpl w:val="E594DB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F126DBC"/>
    <w:multiLevelType w:val="hybridMultilevel"/>
    <w:tmpl w:val="26526E8C"/>
    <w:lvl w:ilvl="0" w:tplc="4DCAA0E4">
      <w:start w:val="1"/>
      <w:numFmt w:val="decimal"/>
      <w:lvlText w:val="(%1)"/>
      <w:lvlJc w:val="left"/>
      <w:pPr>
        <w:ind w:left="1122" w:hanging="283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</w:rPr>
    </w:lvl>
    <w:lvl w:ilvl="1" w:tplc="F73A2050">
      <w:numFmt w:val="bullet"/>
      <w:lvlText w:val="•"/>
      <w:lvlJc w:val="left"/>
      <w:pPr>
        <w:ind w:left="2128" w:hanging="283"/>
      </w:pPr>
      <w:rPr>
        <w:rFonts w:hint="default"/>
      </w:rPr>
    </w:lvl>
    <w:lvl w:ilvl="2" w:tplc="036EF79E">
      <w:numFmt w:val="bullet"/>
      <w:lvlText w:val="•"/>
      <w:lvlJc w:val="left"/>
      <w:pPr>
        <w:ind w:left="3136" w:hanging="283"/>
      </w:pPr>
      <w:rPr>
        <w:rFonts w:hint="default"/>
      </w:rPr>
    </w:lvl>
    <w:lvl w:ilvl="3" w:tplc="2DB006E0">
      <w:numFmt w:val="bullet"/>
      <w:lvlText w:val="•"/>
      <w:lvlJc w:val="left"/>
      <w:pPr>
        <w:ind w:left="4144" w:hanging="283"/>
      </w:pPr>
      <w:rPr>
        <w:rFonts w:hint="default"/>
      </w:rPr>
    </w:lvl>
    <w:lvl w:ilvl="4" w:tplc="1232612C">
      <w:numFmt w:val="bullet"/>
      <w:lvlText w:val="•"/>
      <w:lvlJc w:val="left"/>
      <w:pPr>
        <w:ind w:left="5152" w:hanging="283"/>
      </w:pPr>
      <w:rPr>
        <w:rFonts w:hint="default"/>
      </w:rPr>
    </w:lvl>
    <w:lvl w:ilvl="5" w:tplc="66AA0ED8">
      <w:numFmt w:val="bullet"/>
      <w:lvlText w:val="•"/>
      <w:lvlJc w:val="left"/>
      <w:pPr>
        <w:ind w:left="6160" w:hanging="283"/>
      </w:pPr>
      <w:rPr>
        <w:rFonts w:hint="default"/>
      </w:rPr>
    </w:lvl>
    <w:lvl w:ilvl="6" w:tplc="D4AE99E0">
      <w:numFmt w:val="bullet"/>
      <w:lvlText w:val="•"/>
      <w:lvlJc w:val="left"/>
      <w:pPr>
        <w:ind w:left="7168" w:hanging="283"/>
      </w:pPr>
      <w:rPr>
        <w:rFonts w:hint="default"/>
      </w:rPr>
    </w:lvl>
    <w:lvl w:ilvl="7" w:tplc="C7EE86F8">
      <w:numFmt w:val="bullet"/>
      <w:lvlText w:val="•"/>
      <w:lvlJc w:val="left"/>
      <w:pPr>
        <w:ind w:left="8176" w:hanging="283"/>
      </w:pPr>
      <w:rPr>
        <w:rFonts w:hint="default"/>
      </w:rPr>
    </w:lvl>
    <w:lvl w:ilvl="8" w:tplc="3B9C4E58">
      <w:numFmt w:val="bullet"/>
      <w:lvlText w:val="•"/>
      <w:lvlJc w:val="left"/>
      <w:pPr>
        <w:ind w:left="9184" w:hanging="283"/>
      </w:pPr>
      <w:rPr>
        <w:rFonts w:hint="default"/>
      </w:rPr>
    </w:lvl>
  </w:abstractNum>
  <w:abstractNum w:abstractNumId="111" w15:restartNumberingAfterBreak="0">
    <w:nsid w:val="5F9E6F88"/>
    <w:multiLevelType w:val="hybridMultilevel"/>
    <w:tmpl w:val="F1C00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608345A8"/>
    <w:multiLevelType w:val="hybridMultilevel"/>
    <w:tmpl w:val="28603D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0D76992"/>
    <w:multiLevelType w:val="hybridMultilevel"/>
    <w:tmpl w:val="BF86F5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15377C0"/>
    <w:multiLevelType w:val="hybridMultilevel"/>
    <w:tmpl w:val="C01CACC2"/>
    <w:lvl w:ilvl="0" w:tplc="ACEA274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62BD3CDE"/>
    <w:multiLevelType w:val="hybridMultilevel"/>
    <w:tmpl w:val="C03EAC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72967EC"/>
    <w:multiLevelType w:val="hybridMultilevel"/>
    <w:tmpl w:val="262854F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7" w15:restartNumberingAfterBreak="0">
    <w:nsid w:val="68706E53"/>
    <w:multiLevelType w:val="hybridMultilevel"/>
    <w:tmpl w:val="81484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AA207B3"/>
    <w:multiLevelType w:val="hybridMultilevel"/>
    <w:tmpl w:val="2618E3A6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9" w15:restartNumberingAfterBreak="0">
    <w:nsid w:val="6C1769E3"/>
    <w:multiLevelType w:val="hybridMultilevel"/>
    <w:tmpl w:val="D02E2670"/>
    <w:lvl w:ilvl="0" w:tplc="1518800A">
      <w:start w:val="1"/>
      <w:numFmt w:val="decimal"/>
      <w:lvlText w:val="(%1)"/>
      <w:lvlJc w:val="left"/>
      <w:pPr>
        <w:ind w:left="1123" w:hanging="284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</w:rPr>
    </w:lvl>
    <w:lvl w:ilvl="1" w:tplc="68781AB4">
      <w:start w:val="1"/>
      <w:numFmt w:val="lowerLetter"/>
      <w:lvlText w:val="(%2)"/>
      <w:lvlJc w:val="left"/>
      <w:pPr>
        <w:ind w:left="840" w:hanging="271"/>
      </w:pPr>
      <w:rPr>
        <w:rFonts w:ascii="Times New Roman" w:eastAsia="Times New Roman" w:hAnsi="Times New Roman" w:cs="Times New Roman" w:hint="default"/>
        <w:spacing w:val="-1"/>
        <w:w w:val="100"/>
        <w:sz w:val="20"/>
        <w:szCs w:val="20"/>
      </w:rPr>
    </w:lvl>
    <w:lvl w:ilvl="2" w:tplc="C85C09F8">
      <w:numFmt w:val="bullet"/>
      <w:lvlText w:val="•"/>
      <w:lvlJc w:val="left"/>
      <w:pPr>
        <w:ind w:left="2240" w:hanging="271"/>
      </w:pPr>
      <w:rPr>
        <w:rFonts w:hint="default"/>
      </w:rPr>
    </w:lvl>
    <w:lvl w:ilvl="3" w:tplc="D10AEE42">
      <w:numFmt w:val="bullet"/>
      <w:lvlText w:val="•"/>
      <w:lvlJc w:val="left"/>
      <w:pPr>
        <w:ind w:left="3360" w:hanging="271"/>
      </w:pPr>
      <w:rPr>
        <w:rFonts w:hint="default"/>
      </w:rPr>
    </w:lvl>
    <w:lvl w:ilvl="4" w:tplc="F9CCA998">
      <w:numFmt w:val="bullet"/>
      <w:lvlText w:val="•"/>
      <w:lvlJc w:val="left"/>
      <w:pPr>
        <w:ind w:left="4480" w:hanging="271"/>
      </w:pPr>
      <w:rPr>
        <w:rFonts w:hint="default"/>
      </w:rPr>
    </w:lvl>
    <w:lvl w:ilvl="5" w:tplc="D5E08AB8">
      <w:numFmt w:val="bullet"/>
      <w:lvlText w:val="•"/>
      <w:lvlJc w:val="left"/>
      <w:pPr>
        <w:ind w:left="5600" w:hanging="271"/>
      </w:pPr>
      <w:rPr>
        <w:rFonts w:hint="default"/>
      </w:rPr>
    </w:lvl>
    <w:lvl w:ilvl="6" w:tplc="211CBBDE">
      <w:numFmt w:val="bullet"/>
      <w:lvlText w:val="•"/>
      <w:lvlJc w:val="left"/>
      <w:pPr>
        <w:ind w:left="6720" w:hanging="271"/>
      </w:pPr>
      <w:rPr>
        <w:rFonts w:hint="default"/>
      </w:rPr>
    </w:lvl>
    <w:lvl w:ilvl="7" w:tplc="D07EF42A">
      <w:numFmt w:val="bullet"/>
      <w:lvlText w:val="•"/>
      <w:lvlJc w:val="left"/>
      <w:pPr>
        <w:ind w:left="7840" w:hanging="271"/>
      </w:pPr>
      <w:rPr>
        <w:rFonts w:hint="default"/>
      </w:rPr>
    </w:lvl>
    <w:lvl w:ilvl="8" w:tplc="7862B938">
      <w:numFmt w:val="bullet"/>
      <w:lvlText w:val="•"/>
      <w:lvlJc w:val="left"/>
      <w:pPr>
        <w:ind w:left="8960" w:hanging="271"/>
      </w:pPr>
      <w:rPr>
        <w:rFonts w:hint="default"/>
      </w:rPr>
    </w:lvl>
  </w:abstractNum>
  <w:abstractNum w:abstractNumId="120" w15:restartNumberingAfterBreak="0">
    <w:nsid w:val="6D4708C0"/>
    <w:multiLevelType w:val="hybridMultilevel"/>
    <w:tmpl w:val="9A206C66"/>
    <w:lvl w:ilvl="0" w:tplc="1ABE4984">
      <w:start w:val="2"/>
      <w:numFmt w:val="lowerLetter"/>
      <w:lvlText w:val="(%1)"/>
      <w:lvlJc w:val="left"/>
      <w:pPr>
        <w:ind w:left="6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>
      <w:start w:val="1"/>
      <w:numFmt w:val="decimal"/>
      <w:lvlText w:val="%7."/>
      <w:lvlJc w:val="left"/>
      <w:pPr>
        <w:ind w:left="4980" w:hanging="360"/>
      </w:pPr>
    </w:lvl>
    <w:lvl w:ilvl="7" w:tplc="04090019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21" w15:restartNumberingAfterBreak="0">
    <w:nsid w:val="6D900BB0"/>
    <w:multiLevelType w:val="hybridMultilevel"/>
    <w:tmpl w:val="0A7EC96A"/>
    <w:lvl w:ilvl="0" w:tplc="B9C07A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0FD5821"/>
    <w:multiLevelType w:val="hybridMultilevel"/>
    <w:tmpl w:val="5CC0BD94"/>
    <w:lvl w:ilvl="0" w:tplc="69124C52">
      <w:start w:val="1"/>
      <w:numFmt w:val="decimal"/>
      <w:lvlText w:val="(%1)"/>
      <w:lvlJc w:val="left"/>
      <w:pPr>
        <w:ind w:left="369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5E49060">
      <w:numFmt w:val="bullet"/>
      <w:lvlText w:val="•"/>
      <w:lvlJc w:val="left"/>
      <w:pPr>
        <w:ind w:left="1494" w:hanging="300"/>
      </w:pPr>
      <w:rPr>
        <w:rFonts w:hint="default"/>
        <w:lang w:val="en-US" w:eastAsia="en-US" w:bidi="ar-SA"/>
      </w:rPr>
    </w:lvl>
    <w:lvl w:ilvl="2" w:tplc="60901058">
      <w:numFmt w:val="bullet"/>
      <w:lvlText w:val="•"/>
      <w:lvlJc w:val="left"/>
      <w:pPr>
        <w:ind w:left="2628" w:hanging="300"/>
      </w:pPr>
      <w:rPr>
        <w:rFonts w:hint="default"/>
        <w:lang w:val="en-US" w:eastAsia="en-US" w:bidi="ar-SA"/>
      </w:rPr>
    </w:lvl>
    <w:lvl w:ilvl="3" w:tplc="70561EFA">
      <w:numFmt w:val="bullet"/>
      <w:lvlText w:val="•"/>
      <w:lvlJc w:val="left"/>
      <w:pPr>
        <w:ind w:left="3762" w:hanging="300"/>
      </w:pPr>
      <w:rPr>
        <w:rFonts w:hint="default"/>
        <w:lang w:val="en-US" w:eastAsia="en-US" w:bidi="ar-SA"/>
      </w:rPr>
    </w:lvl>
    <w:lvl w:ilvl="4" w:tplc="A34AE2B8">
      <w:numFmt w:val="bullet"/>
      <w:lvlText w:val="•"/>
      <w:lvlJc w:val="left"/>
      <w:pPr>
        <w:ind w:left="4896" w:hanging="300"/>
      </w:pPr>
      <w:rPr>
        <w:rFonts w:hint="default"/>
        <w:lang w:val="en-US" w:eastAsia="en-US" w:bidi="ar-SA"/>
      </w:rPr>
    </w:lvl>
    <w:lvl w:ilvl="5" w:tplc="447EE894">
      <w:numFmt w:val="bullet"/>
      <w:lvlText w:val="•"/>
      <w:lvlJc w:val="left"/>
      <w:pPr>
        <w:ind w:left="6030" w:hanging="300"/>
      </w:pPr>
      <w:rPr>
        <w:rFonts w:hint="default"/>
        <w:lang w:val="en-US" w:eastAsia="en-US" w:bidi="ar-SA"/>
      </w:rPr>
    </w:lvl>
    <w:lvl w:ilvl="6" w:tplc="2D82283A">
      <w:numFmt w:val="bullet"/>
      <w:lvlText w:val="•"/>
      <w:lvlJc w:val="left"/>
      <w:pPr>
        <w:ind w:left="7164" w:hanging="300"/>
      </w:pPr>
      <w:rPr>
        <w:rFonts w:hint="default"/>
        <w:lang w:val="en-US" w:eastAsia="en-US" w:bidi="ar-SA"/>
      </w:rPr>
    </w:lvl>
    <w:lvl w:ilvl="7" w:tplc="8DD2371E">
      <w:numFmt w:val="bullet"/>
      <w:lvlText w:val="•"/>
      <w:lvlJc w:val="left"/>
      <w:pPr>
        <w:ind w:left="8298" w:hanging="300"/>
      </w:pPr>
      <w:rPr>
        <w:rFonts w:hint="default"/>
        <w:lang w:val="en-US" w:eastAsia="en-US" w:bidi="ar-SA"/>
      </w:rPr>
    </w:lvl>
    <w:lvl w:ilvl="8" w:tplc="F254307A">
      <w:numFmt w:val="bullet"/>
      <w:lvlText w:val="•"/>
      <w:lvlJc w:val="left"/>
      <w:pPr>
        <w:ind w:left="9432" w:hanging="300"/>
      </w:pPr>
      <w:rPr>
        <w:rFonts w:hint="default"/>
        <w:lang w:val="en-US" w:eastAsia="en-US" w:bidi="ar-SA"/>
      </w:rPr>
    </w:lvl>
  </w:abstractNum>
  <w:abstractNum w:abstractNumId="123" w15:restartNumberingAfterBreak="0">
    <w:nsid w:val="73DE6FBE"/>
    <w:multiLevelType w:val="multilevel"/>
    <w:tmpl w:val="FFFFFFFF"/>
    <w:lvl w:ilvl="0">
      <w:start w:val="7"/>
      <w:numFmt w:val="upperLetter"/>
      <w:lvlText w:val="%1"/>
      <w:lvlJc w:val="left"/>
      <w:pPr>
        <w:ind w:left="719" w:hanging="310"/>
      </w:pPr>
    </w:lvl>
    <w:lvl w:ilvl="1">
      <w:start w:val="1"/>
      <w:numFmt w:val="decimal"/>
      <w:lvlText w:val="%1.%2"/>
      <w:lvlJc w:val="left"/>
      <w:pPr>
        <w:ind w:left="719" w:hanging="31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lowerLetter"/>
      <w:lvlText w:val="(%3)"/>
      <w:lvlJc w:val="left"/>
      <w:pPr>
        <w:ind w:left="970" w:hanging="29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3">
      <w:start w:val="1"/>
      <w:numFmt w:val="decimal"/>
      <w:lvlText w:val="(%4)"/>
      <w:lvlJc w:val="left"/>
      <w:pPr>
        <w:ind w:left="1339" w:hanging="30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4">
      <w:start w:val="1"/>
      <w:numFmt w:val="lowerRoman"/>
      <w:lvlText w:val="(%5)"/>
      <w:lvlJc w:val="left"/>
      <w:pPr>
        <w:ind w:left="1570" w:hanging="26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5">
      <w:start w:val="1"/>
      <w:numFmt w:val="upperLetter"/>
      <w:lvlText w:val="(%6)"/>
      <w:lvlJc w:val="left"/>
      <w:pPr>
        <w:ind w:left="2010" w:hanging="34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6">
      <w:numFmt w:val="bullet"/>
      <w:lvlText w:val="•"/>
      <w:lvlJc w:val="left"/>
      <w:pPr>
        <w:ind w:left="5253" w:hanging="341"/>
      </w:pPr>
    </w:lvl>
    <w:lvl w:ilvl="7">
      <w:numFmt w:val="bullet"/>
      <w:lvlText w:val="•"/>
      <w:lvlJc w:val="left"/>
      <w:pPr>
        <w:ind w:left="6870" w:hanging="341"/>
      </w:pPr>
    </w:lvl>
    <w:lvl w:ilvl="8">
      <w:numFmt w:val="bullet"/>
      <w:lvlText w:val="•"/>
      <w:lvlJc w:val="left"/>
      <w:pPr>
        <w:ind w:left="8486" w:hanging="341"/>
      </w:pPr>
    </w:lvl>
  </w:abstractNum>
  <w:abstractNum w:abstractNumId="124" w15:restartNumberingAfterBreak="0">
    <w:nsid w:val="740945D0"/>
    <w:multiLevelType w:val="multilevel"/>
    <w:tmpl w:val="182A6466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87904C7"/>
    <w:multiLevelType w:val="hybridMultilevel"/>
    <w:tmpl w:val="A7BC6890"/>
    <w:lvl w:ilvl="0" w:tplc="A80C738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1572E1"/>
    <w:multiLevelType w:val="hybridMultilevel"/>
    <w:tmpl w:val="EDCE9D92"/>
    <w:lvl w:ilvl="0" w:tplc="6A84DB90">
      <w:start w:val="1"/>
      <w:numFmt w:val="lowerLetter"/>
      <w:lvlText w:val="(%1)"/>
      <w:lvlJc w:val="left"/>
      <w:pPr>
        <w:ind w:left="369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2884F36">
      <w:start w:val="1"/>
      <w:numFmt w:val="decimal"/>
      <w:lvlText w:val="(%2)"/>
      <w:lvlJc w:val="left"/>
      <w:pPr>
        <w:ind w:left="624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63AC2A1A">
      <w:numFmt w:val="bullet"/>
      <w:lvlText w:val="•"/>
      <w:lvlJc w:val="left"/>
      <w:pPr>
        <w:ind w:left="1851" w:hanging="255"/>
      </w:pPr>
      <w:rPr>
        <w:rFonts w:hint="default"/>
        <w:lang w:val="en-US" w:eastAsia="en-US" w:bidi="ar-SA"/>
      </w:rPr>
    </w:lvl>
    <w:lvl w:ilvl="3" w:tplc="74EE31F0">
      <w:numFmt w:val="bullet"/>
      <w:lvlText w:val="•"/>
      <w:lvlJc w:val="left"/>
      <w:pPr>
        <w:ind w:left="3082" w:hanging="255"/>
      </w:pPr>
      <w:rPr>
        <w:rFonts w:hint="default"/>
        <w:lang w:val="en-US" w:eastAsia="en-US" w:bidi="ar-SA"/>
      </w:rPr>
    </w:lvl>
    <w:lvl w:ilvl="4" w:tplc="38AA4B48">
      <w:numFmt w:val="bullet"/>
      <w:lvlText w:val="•"/>
      <w:lvlJc w:val="left"/>
      <w:pPr>
        <w:ind w:left="4313" w:hanging="255"/>
      </w:pPr>
      <w:rPr>
        <w:rFonts w:hint="default"/>
        <w:lang w:val="en-US" w:eastAsia="en-US" w:bidi="ar-SA"/>
      </w:rPr>
    </w:lvl>
    <w:lvl w:ilvl="5" w:tplc="6F2A3014">
      <w:numFmt w:val="bullet"/>
      <w:lvlText w:val="•"/>
      <w:lvlJc w:val="left"/>
      <w:pPr>
        <w:ind w:left="5544" w:hanging="255"/>
      </w:pPr>
      <w:rPr>
        <w:rFonts w:hint="default"/>
        <w:lang w:val="en-US" w:eastAsia="en-US" w:bidi="ar-SA"/>
      </w:rPr>
    </w:lvl>
    <w:lvl w:ilvl="6" w:tplc="C1D8277E">
      <w:numFmt w:val="bullet"/>
      <w:lvlText w:val="•"/>
      <w:lvlJc w:val="left"/>
      <w:pPr>
        <w:ind w:left="6775" w:hanging="255"/>
      </w:pPr>
      <w:rPr>
        <w:rFonts w:hint="default"/>
        <w:lang w:val="en-US" w:eastAsia="en-US" w:bidi="ar-SA"/>
      </w:rPr>
    </w:lvl>
    <w:lvl w:ilvl="7" w:tplc="95E4D42A">
      <w:numFmt w:val="bullet"/>
      <w:lvlText w:val="•"/>
      <w:lvlJc w:val="left"/>
      <w:pPr>
        <w:ind w:left="8006" w:hanging="255"/>
      </w:pPr>
      <w:rPr>
        <w:rFonts w:hint="default"/>
        <w:lang w:val="en-US" w:eastAsia="en-US" w:bidi="ar-SA"/>
      </w:rPr>
    </w:lvl>
    <w:lvl w:ilvl="8" w:tplc="F57C4048">
      <w:numFmt w:val="bullet"/>
      <w:lvlText w:val="•"/>
      <w:lvlJc w:val="left"/>
      <w:pPr>
        <w:ind w:left="9237" w:hanging="255"/>
      </w:pPr>
      <w:rPr>
        <w:rFonts w:hint="default"/>
        <w:lang w:val="en-US" w:eastAsia="en-US" w:bidi="ar-SA"/>
      </w:rPr>
    </w:lvl>
  </w:abstractNum>
  <w:abstractNum w:abstractNumId="127" w15:restartNumberingAfterBreak="0">
    <w:nsid w:val="7B177A37"/>
    <w:multiLevelType w:val="hybridMultilevel"/>
    <w:tmpl w:val="B5DC6E54"/>
    <w:lvl w:ilvl="0" w:tplc="169A785E">
      <w:start w:val="2"/>
      <w:numFmt w:val="lowerRoman"/>
      <w:lvlText w:val="(%1)"/>
      <w:lvlJc w:val="left"/>
      <w:pPr>
        <w:ind w:left="680" w:hanging="3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A0A6A9C">
      <w:numFmt w:val="bullet"/>
      <w:lvlText w:val="•"/>
      <w:lvlJc w:val="left"/>
      <w:pPr>
        <w:ind w:left="1782" w:hanging="311"/>
      </w:pPr>
      <w:rPr>
        <w:rFonts w:hint="default"/>
        <w:lang w:val="en-US" w:eastAsia="en-US" w:bidi="ar-SA"/>
      </w:rPr>
    </w:lvl>
    <w:lvl w:ilvl="2" w:tplc="65EC869C">
      <w:numFmt w:val="bullet"/>
      <w:lvlText w:val="•"/>
      <w:lvlJc w:val="left"/>
      <w:pPr>
        <w:ind w:left="2884" w:hanging="311"/>
      </w:pPr>
      <w:rPr>
        <w:rFonts w:hint="default"/>
        <w:lang w:val="en-US" w:eastAsia="en-US" w:bidi="ar-SA"/>
      </w:rPr>
    </w:lvl>
    <w:lvl w:ilvl="3" w:tplc="95AA1506">
      <w:numFmt w:val="bullet"/>
      <w:lvlText w:val="•"/>
      <w:lvlJc w:val="left"/>
      <w:pPr>
        <w:ind w:left="3986" w:hanging="311"/>
      </w:pPr>
      <w:rPr>
        <w:rFonts w:hint="default"/>
        <w:lang w:val="en-US" w:eastAsia="en-US" w:bidi="ar-SA"/>
      </w:rPr>
    </w:lvl>
    <w:lvl w:ilvl="4" w:tplc="09EAB896">
      <w:numFmt w:val="bullet"/>
      <w:lvlText w:val="•"/>
      <w:lvlJc w:val="left"/>
      <w:pPr>
        <w:ind w:left="5088" w:hanging="311"/>
      </w:pPr>
      <w:rPr>
        <w:rFonts w:hint="default"/>
        <w:lang w:val="en-US" w:eastAsia="en-US" w:bidi="ar-SA"/>
      </w:rPr>
    </w:lvl>
    <w:lvl w:ilvl="5" w:tplc="D1683632">
      <w:numFmt w:val="bullet"/>
      <w:lvlText w:val="•"/>
      <w:lvlJc w:val="left"/>
      <w:pPr>
        <w:ind w:left="6190" w:hanging="311"/>
      </w:pPr>
      <w:rPr>
        <w:rFonts w:hint="default"/>
        <w:lang w:val="en-US" w:eastAsia="en-US" w:bidi="ar-SA"/>
      </w:rPr>
    </w:lvl>
    <w:lvl w:ilvl="6" w:tplc="96BC0F06">
      <w:numFmt w:val="bullet"/>
      <w:lvlText w:val="•"/>
      <w:lvlJc w:val="left"/>
      <w:pPr>
        <w:ind w:left="7292" w:hanging="311"/>
      </w:pPr>
      <w:rPr>
        <w:rFonts w:hint="default"/>
        <w:lang w:val="en-US" w:eastAsia="en-US" w:bidi="ar-SA"/>
      </w:rPr>
    </w:lvl>
    <w:lvl w:ilvl="7" w:tplc="94587776">
      <w:numFmt w:val="bullet"/>
      <w:lvlText w:val="•"/>
      <w:lvlJc w:val="left"/>
      <w:pPr>
        <w:ind w:left="8394" w:hanging="311"/>
      </w:pPr>
      <w:rPr>
        <w:rFonts w:hint="default"/>
        <w:lang w:val="en-US" w:eastAsia="en-US" w:bidi="ar-SA"/>
      </w:rPr>
    </w:lvl>
    <w:lvl w:ilvl="8" w:tplc="83D85DEE">
      <w:numFmt w:val="bullet"/>
      <w:lvlText w:val="•"/>
      <w:lvlJc w:val="left"/>
      <w:pPr>
        <w:ind w:left="9496" w:hanging="311"/>
      </w:pPr>
      <w:rPr>
        <w:rFonts w:hint="default"/>
        <w:lang w:val="en-US" w:eastAsia="en-US" w:bidi="ar-SA"/>
      </w:rPr>
    </w:lvl>
  </w:abstractNum>
  <w:abstractNum w:abstractNumId="128" w15:restartNumberingAfterBreak="0">
    <w:nsid w:val="7C603C71"/>
    <w:multiLevelType w:val="hybridMultilevel"/>
    <w:tmpl w:val="56B000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9" w15:restartNumberingAfterBreak="0">
    <w:nsid w:val="7D50417E"/>
    <w:multiLevelType w:val="hybridMultilevel"/>
    <w:tmpl w:val="1526D9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E654549"/>
    <w:multiLevelType w:val="hybridMultilevel"/>
    <w:tmpl w:val="57DE5F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9278166">
    <w:abstractNumId w:val="112"/>
  </w:num>
  <w:num w:numId="2" w16cid:durableId="921639800">
    <w:abstractNumId w:val="101"/>
  </w:num>
  <w:num w:numId="3" w16cid:durableId="125436806">
    <w:abstractNumId w:val="100"/>
  </w:num>
  <w:num w:numId="4" w16cid:durableId="504636280">
    <w:abstractNumId w:val="53"/>
  </w:num>
  <w:num w:numId="5" w16cid:durableId="1628967774">
    <w:abstractNumId w:val="79"/>
  </w:num>
  <w:num w:numId="6" w16cid:durableId="874999220">
    <w:abstractNumId w:val="115"/>
  </w:num>
  <w:num w:numId="7" w16cid:durableId="721710043">
    <w:abstractNumId w:val="50"/>
  </w:num>
  <w:num w:numId="8" w16cid:durableId="1014767579">
    <w:abstractNumId w:val="107"/>
  </w:num>
  <w:num w:numId="9" w16cid:durableId="581992322">
    <w:abstractNumId w:val="118"/>
  </w:num>
  <w:num w:numId="10" w16cid:durableId="2034374841">
    <w:abstractNumId w:val="74"/>
  </w:num>
  <w:num w:numId="11" w16cid:durableId="712576955">
    <w:abstractNumId w:val="80"/>
  </w:num>
  <w:num w:numId="12" w16cid:durableId="711081029">
    <w:abstractNumId w:val="125"/>
  </w:num>
  <w:num w:numId="13" w16cid:durableId="411047232">
    <w:abstractNumId w:val="69"/>
  </w:num>
  <w:num w:numId="14" w16cid:durableId="590116482">
    <w:abstractNumId w:val="119"/>
  </w:num>
  <w:num w:numId="15" w16cid:durableId="735206180">
    <w:abstractNumId w:val="108"/>
  </w:num>
  <w:num w:numId="16" w16cid:durableId="116457775">
    <w:abstractNumId w:val="88"/>
  </w:num>
  <w:num w:numId="17" w16cid:durableId="1261138299">
    <w:abstractNumId w:val="75"/>
  </w:num>
  <w:num w:numId="18" w16cid:durableId="31073869">
    <w:abstractNumId w:val="90"/>
  </w:num>
  <w:num w:numId="19" w16cid:durableId="1056734927">
    <w:abstractNumId w:val="64"/>
  </w:num>
  <w:num w:numId="20" w16cid:durableId="439035649">
    <w:abstractNumId w:val="73"/>
  </w:num>
  <w:num w:numId="21" w16cid:durableId="155149255">
    <w:abstractNumId w:val="110"/>
  </w:num>
  <w:num w:numId="22" w16cid:durableId="521208448">
    <w:abstractNumId w:val="76"/>
  </w:num>
  <w:num w:numId="23" w16cid:durableId="1762677729">
    <w:abstractNumId w:val="99"/>
  </w:num>
  <w:num w:numId="24" w16cid:durableId="846948545">
    <w:abstractNumId w:val="87"/>
  </w:num>
  <w:num w:numId="25" w16cid:durableId="1940988473">
    <w:abstractNumId w:val="128"/>
  </w:num>
  <w:num w:numId="26" w16cid:durableId="236332886">
    <w:abstractNumId w:val="109"/>
  </w:num>
  <w:num w:numId="27" w16cid:durableId="843515879">
    <w:abstractNumId w:val="89"/>
  </w:num>
  <w:num w:numId="28" w16cid:durableId="830948633">
    <w:abstractNumId w:val="82"/>
  </w:num>
  <w:num w:numId="29" w16cid:durableId="1111243795">
    <w:abstractNumId w:val="51"/>
  </w:num>
  <w:num w:numId="30" w16cid:durableId="1427727515">
    <w:abstractNumId w:val="71"/>
  </w:num>
  <w:num w:numId="31" w16cid:durableId="1595165944">
    <w:abstractNumId w:val="63"/>
  </w:num>
  <w:num w:numId="32" w16cid:durableId="1031490239">
    <w:abstractNumId w:val="113"/>
  </w:num>
  <w:num w:numId="33" w16cid:durableId="773018224">
    <w:abstractNumId w:val="91"/>
  </w:num>
  <w:num w:numId="34" w16cid:durableId="656299773">
    <w:abstractNumId w:val="47"/>
  </w:num>
  <w:num w:numId="35" w16cid:durableId="31422059">
    <w:abstractNumId w:val="57"/>
  </w:num>
  <w:num w:numId="36" w16cid:durableId="1609892162">
    <w:abstractNumId w:val="114"/>
  </w:num>
  <w:num w:numId="37" w16cid:durableId="1214465073">
    <w:abstractNumId w:val="49"/>
  </w:num>
  <w:num w:numId="38" w16cid:durableId="1660769352">
    <w:abstractNumId w:val="72"/>
  </w:num>
  <w:num w:numId="39" w16cid:durableId="267586179">
    <w:abstractNumId w:val="66"/>
  </w:num>
  <w:num w:numId="40" w16cid:durableId="1649476816">
    <w:abstractNumId w:val="105"/>
  </w:num>
  <w:num w:numId="41" w16cid:durableId="673143023">
    <w:abstractNumId w:val="93"/>
  </w:num>
  <w:num w:numId="42" w16cid:durableId="446244829">
    <w:abstractNumId w:val="83"/>
  </w:num>
  <w:num w:numId="43" w16cid:durableId="902645383">
    <w:abstractNumId w:val="65"/>
  </w:num>
  <w:num w:numId="44" w16cid:durableId="1870684745">
    <w:abstractNumId w:val="54"/>
  </w:num>
  <w:num w:numId="45" w16cid:durableId="1709530700">
    <w:abstractNumId w:val="106"/>
  </w:num>
  <w:num w:numId="46" w16cid:durableId="412287841">
    <w:abstractNumId w:val="98"/>
  </w:num>
  <w:num w:numId="47" w16cid:durableId="319432722">
    <w:abstractNumId w:val="97"/>
  </w:num>
  <w:num w:numId="48" w16cid:durableId="1638800621">
    <w:abstractNumId w:val="121"/>
  </w:num>
  <w:num w:numId="49" w16cid:durableId="71048833">
    <w:abstractNumId w:val="116"/>
  </w:num>
  <w:num w:numId="50" w16cid:durableId="1777140077">
    <w:abstractNumId w:val="70"/>
  </w:num>
  <w:num w:numId="51" w16cid:durableId="702242837">
    <w:abstractNumId w:val="111"/>
  </w:num>
  <w:num w:numId="52" w16cid:durableId="602300691">
    <w:abstractNumId w:val="60"/>
  </w:num>
  <w:num w:numId="53" w16cid:durableId="1776904567">
    <w:abstractNumId w:val="77"/>
  </w:num>
  <w:num w:numId="54" w16cid:durableId="141196159">
    <w:abstractNumId w:val="117"/>
  </w:num>
  <w:num w:numId="55" w16cid:durableId="1819690019">
    <w:abstractNumId w:val="84"/>
  </w:num>
  <w:num w:numId="56" w16cid:durableId="425078846">
    <w:abstractNumId w:val="56"/>
  </w:num>
  <w:num w:numId="57" w16cid:durableId="366570694">
    <w:abstractNumId w:val="102"/>
  </w:num>
  <w:num w:numId="58" w16cid:durableId="84227319">
    <w:abstractNumId w:val="59"/>
  </w:num>
  <w:num w:numId="59" w16cid:durableId="1980305863">
    <w:abstractNumId w:val="78"/>
  </w:num>
  <w:num w:numId="60" w16cid:durableId="62682813">
    <w:abstractNumId w:val="9"/>
  </w:num>
  <w:num w:numId="61" w16cid:durableId="342630151">
    <w:abstractNumId w:val="123"/>
  </w:num>
  <w:num w:numId="62" w16cid:durableId="2123988912">
    <w:abstractNumId w:val="55"/>
  </w:num>
  <w:num w:numId="63" w16cid:durableId="688605242">
    <w:abstractNumId w:val="95"/>
  </w:num>
  <w:num w:numId="64" w16cid:durableId="1326519773">
    <w:abstractNumId w:val="68"/>
  </w:num>
  <w:num w:numId="65" w16cid:durableId="155079434">
    <w:abstractNumId w:val="124"/>
  </w:num>
  <w:num w:numId="66" w16cid:durableId="780951602">
    <w:abstractNumId w:val="62"/>
  </w:num>
  <w:num w:numId="67" w16cid:durableId="32001919">
    <w:abstractNumId w:val="94"/>
  </w:num>
  <w:num w:numId="68" w16cid:durableId="650790572">
    <w:abstractNumId w:val="85"/>
  </w:num>
  <w:num w:numId="69" w16cid:durableId="2142334271">
    <w:abstractNumId w:val="130"/>
  </w:num>
  <w:num w:numId="70" w16cid:durableId="750085891">
    <w:abstractNumId w:val="86"/>
  </w:num>
  <w:num w:numId="71" w16cid:durableId="1774126730">
    <w:abstractNumId w:val="120"/>
  </w:num>
  <w:num w:numId="72" w16cid:durableId="1219634975">
    <w:abstractNumId w:val="103"/>
  </w:num>
  <w:num w:numId="73" w16cid:durableId="929970103">
    <w:abstractNumId w:val="81"/>
  </w:num>
  <w:num w:numId="74" w16cid:durableId="1482506816">
    <w:abstractNumId w:val="126"/>
  </w:num>
  <w:num w:numId="75" w16cid:durableId="1050420346">
    <w:abstractNumId w:val="67"/>
  </w:num>
  <w:num w:numId="76" w16cid:durableId="1757897091">
    <w:abstractNumId w:val="92"/>
  </w:num>
  <w:num w:numId="77" w16cid:durableId="1400594946">
    <w:abstractNumId w:val="96"/>
  </w:num>
  <w:num w:numId="78" w16cid:durableId="1763646925">
    <w:abstractNumId w:val="61"/>
  </w:num>
  <w:num w:numId="79" w16cid:durableId="92096459">
    <w:abstractNumId w:val="48"/>
  </w:num>
  <w:num w:numId="80" w16cid:durableId="308290403">
    <w:abstractNumId w:val="52"/>
  </w:num>
  <w:num w:numId="81" w16cid:durableId="663776184">
    <w:abstractNumId w:val="122"/>
  </w:num>
  <w:num w:numId="82" w16cid:durableId="335768969">
    <w:abstractNumId w:val="127"/>
  </w:num>
  <w:num w:numId="83" w16cid:durableId="1428967100">
    <w:abstractNumId w:val="58"/>
  </w:num>
  <w:num w:numId="84" w16cid:durableId="207499766">
    <w:abstractNumId w:val="104"/>
  </w:num>
  <w:num w:numId="85" w16cid:durableId="1362708691">
    <w:abstractNumId w:val="46"/>
  </w:num>
  <w:num w:numId="86" w16cid:durableId="292367020">
    <w:abstractNumId w:val="45"/>
  </w:num>
  <w:num w:numId="87" w16cid:durableId="1266771800">
    <w:abstractNumId w:val="44"/>
  </w:num>
  <w:num w:numId="88" w16cid:durableId="1511140153">
    <w:abstractNumId w:val="43"/>
  </w:num>
  <w:num w:numId="89" w16cid:durableId="1436052978">
    <w:abstractNumId w:val="42"/>
  </w:num>
  <w:num w:numId="90" w16cid:durableId="768044878">
    <w:abstractNumId w:val="41"/>
  </w:num>
  <w:num w:numId="91" w16cid:durableId="1126777825">
    <w:abstractNumId w:val="40"/>
  </w:num>
  <w:num w:numId="92" w16cid:durableId="1149590404">
    <w:abstractNumId w:val="39"/>
  </w:num>
  <w:num w:numId="93" w16cid:durableId="663171072">
    <w:abstractNumId w:val="38"/>
  </w:num>
  <w:num w:numId="94" w16cid:durableId="693574853">
    <w:abstractNumId w:val="37"/>
  </w:num>
  <w:num w:numId="95" w16cid:durableId="1935475876">
    <w:abstractNumId w:val="36"/>
  </w:num>
  <w:num w:numId="96" w16cid:durableId="937832098">
    <w:abstractNumId w:val="35"/>
  </w:num>
  <w:num w:numId="97" w16cid:durableId="1097558612">
    <w:abstractNumId w:val="34"/>
  </w:num>
  <w:num w:numId="98" w16cid:durableId="1908688415">
    <w:abstractNumId w:val="33"/>
  </w:num>
  <w:num w:numId="99" w16cid:durableId="1588421468">
    <w:abstractNumId w:val="32"/>
  </w:num>
  <w:num w:numId="100" w16cid:durableId="455175029">
    <w:abstractNumId w:val="31"/>
  </w:num>
  <w:num w:numId="101" w16cid:durableId="589510612">
    <w:abstractNumId w:val="30"/>
  </w:num>
  <w:num w:numId="102" w16cid:durableId="2061125481">
    <w:abstractNumId w:val="29"/>
  </w:num>
  <w:num w:numId="103" w16cid:durableId="1019038962">
    <w:abstractNumId w:val="28"/>
  </w:num>
  <w:num w:numId="104" w16cid:durableId="468481528">
    <w:abstractNumId w:val="27"/>
  </w:num>
  <w:num w:numId="105" w16cid:durableId="2021393100">
    <w:abstractNumId w:val="26"/>
  </w:num>
  <w:num w:numId="106" w16cid:durableId="111293189">
    <w:abstractNumId w:val="25"/>
  </w:num>
  <w:num w:numId="107" w16cid:durableId="1924145982">
    <w:abstractNumId w:val="24"/>
  </w:num>
  <w:num w:numId="108" w16cid:durableId="763691776">
    <w:abstractNumId w:val="23"/>
  </w:num>
  <w:num w:numId="109" w16cid:durableId="1017929525">
    <w:abstractNumId w:val="22"/>
  </w:num>
  <w:num w:numId="110" w16cid:durableId="1316491831">
    <w:abstractNumId w:val="21"/>
  </w:num>
  <w:num w:numId="111" w16cid:durableId="1792241917">
    <w:abstractNumId w:val="20"/>
  </w:num>
  <w:num w:numId="112" w16cid:durableId="1679892946">
    <w:abstractNumId w:val="19"/>
  </w:num>
  <w:num w:numId="113" w16cid:durableId="470484769">
    <w:abstractNumId w:val="18"/>
  </w:num>
  <w:num w:numId="114" w16cid:durableId="713770754">
    <w:abstractNumId w:val="17"/>
  </w:num>
  <w:num w:numId="115" w16cid:durableId="1805852252">
    <w:abstractNumId w:val="16"/>
  </w:num>
  <w:num w:numId="116" w16cid:durableId="2003124679">
    <w:abstractNumId w:val="15"/>
  </w:num>
  <w:num w:numId="117" w16cid:durableId="579482883">
    <w:abstractNumId w:val="14"/>
  </w:num>
  <w:num w:numId="118" w16cid:durableId="1968505405">
    <w:abstractNumId w:val="13"/>
  </w:num>
  <w:num w:numId="119" w16cid:durableId="174466389">
    <w:abstractNumId w:val="12"/>
  </w:num>
  <w:num w:numId="120" w16cid:durableId="1434941068">
    <w:abstractNumId w:val="11"/>
  </w:num>
  <w:num w:numId="121" w16cid:durableId="401297022">
    <w:abstractNumId w:val="10"/>
  </w:num>
  <w:num w:numId="122" w16cid:durableId="57898763">
    <w:abstractNumId w:val="8"/>
  </w:num>
  <w:num w:numId="123" w16cid:durableId="1121650036">
    <w:abstractNumId w:val="7"/>
  </w:num>
  <w:num w:numId="124" w16cid:durableId="1783916749">
    <w:abstractNumId w:val="6"/>
  </w:num>
  <w:num w:numId="125" w16cid:durableId="1104306500">
    <w:abstractNumId w:val="5"/>
  </w:num>
  <w:num w:numId="126" w16cid:durableId="1194878379">
    <w:abstractNumId w:val="4"/>
  </w:num>
  <w:num w:numId="127" w16cid:durableId="709646924">
    <w:abstractNumId w:val="3"/>
  </w:num>
  <w:num w:numId="128" w16cid:durableId="1849101770">
    <w:abstractNumId w:val="2"/>
  </w:num>
  <w:num w:numId="129" w16cid:durableId="864366828">
    <w:abstractNumId w:val="1"/>
  </w:num>
  <w:num w:numId="130" w16cid:durableId="61949209">
    <w:abstractNumId w:val="0"/>
  </w:num>
  <w:num w:numId="131" w16cid:durableId="1467627246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B89"/>
    <w:rsid w:val="00000CEA"/>
    <w:rsid w:val="00001739"/>
    <w:rsid w:val="00004C5F"/>
    <w:rsid w:val="00012262"/>
    <w:rsid w:val="000247E8"/>
    <w:rsid w:val="000249D2"/>
    <w:rsid w:val="000337A9"/>
    <w:rsid w:val="000373E3"/>
    <w:rsid w:val="00041500"/>
    <w:rsid w:val="00042786"/>
    <w:rsid w:val="000430BB"/>
    <w:rsid w:val="00043643"/>
    <w:rsid w:val="00046FE6"/>
    <w:rsid w:val="000636F7"/>
    <w:rsid w:val="000743ED"/>
    <w:rsid w:val="000777B9"/>
    <w:rsid w:val="000970A3"/>
    <w:rsid w:val="000A2794"/>
    <w:rsid w:val="000A2FA0"/>
    <w:rsid w:val="000B0119"/>
    <w:rsid w:val="000C6451"/>
    <w:rsid w:val="000D0B0E"/>
    <w:rsid w:val="000D4AE1"/>
    <w:rsid w:val="000D75A8"/>
    <w:rsid w:val="000D787D"/>
    <w:rsid w:val="000D7E3F"/>
    <w:rsid w:val="000E2D78"/>
    <w:rsid w:val="000E4444"/>
    <w:rsid w:val="000E6476"/>
    <w:rsid w:val="000E7552"/>
    <w:rsid w:val="000F0A9F"/>
    <w:rsid w:val="000F0B25"/>
    <w:rsid w:val="000F50DC"/>
    <w:rsid w:val="00133E5B"/>
    <w:rsid w:val="0013707A"/>
    <w:rsid w:val="00140E59"/>
    <w:rsid w:val="00142007"/>
    <w:rsid w:val="00147896"/>
    <w:rsid w:val="00150D9B"/>
    <w:rsid w:val="00153DEC"/>
    <w:rsid w:val="00156180"/>
    <w:rsid w:val="00165565"/>
    <w:rsid w:val="00167353"/>
    <w:rsid w:val="0018267A"/>
    <w:rsid w:val="001942B8"/>
    <w:rsid w:val="001A7A17"/>
    <w:rsid w:val="001B3653"/>
    <w:rsid w:val="001C42FE"/>
    <w:rsid w:val="001C6383"/>
    <w:rsid w:val="001C7EF8"/>
    <w:rsid w:val="001D3277"/>
    <w:rsid w:val="001E0037"/>
    <w:rsid w:val="001F5E21"/>
    <w:rsid w:val="00207047"/>
    <w:rsid w:val="00213CD5"/>
    <w:rsid w:val="00216D38"/>
    <w:rsid w:val="00225A79"/>
    <w:rsid w:val="00225EC3"/>
    <w:rsid w:val="00226791"/>
    <w:rsid w:val="0023008B"/>
    <w:rsid w:val="002306E2"/>
    <w:rsid w:val="00236668"/>
    <w:rsid w:val="002425B1"/>
    <w:rsid w:val="00242DD4"/>
    <w:rsid w:val="00246BE5"/>
    <w:rsid w:val="0024797C"/>
    <w:rsid w:val="0025131A"/>
    <w:rsid w:val="00253BFE"/>
    <w:rsid w:val="002544B2"/>
    <w:rsid w:val="002550A4"/>
    <w:rsid w:val="002555D5"/>
    <w:rsid w:val="0026012B"/>
    <w:rsid w:val="00265D23"/>
    <w:rsid w:val="00281B71"/>
    <w:rsid w:val="00292024"/>
    <w:rsid w:val="002A2F37"/>
    <w:rsid w:val="002B0950"/>
    <w:rsid w:val="002B6599"/>
    <w:rsid w:val="002C0AA8"/>
    <w:rsid w:val="002C588A"/>
    <w:rsid w:val="002C5AE6"/>
    <w:rsid w:val="002D058F"/>
    <w:rsid w:val="002D0C48"/>
    <w:rsid w:val="002D3537"/>
    <w:rsid w:val="002D38D8"/>
    <w:rsid w:val="002D7816"/>
    <w:rsid w:val="002E0D43"/>
    <w:rsid w:val="002E134C"/>
    <w:rsid w:val="002E2519"/>
    <w:rsid w:val="0030097A"/>
    <w:rsid w:val="00322776"/>
    <w:rsid w:val="00323CCB"/>
    <w:rsid w:val="00325702"/>
    <w:rsid w:val="00331601"/>
    <w:rsid w:val="00341DF1"/>
    <w:rsid w:val="00351493"/>
    <w:rsid w:val="00361A20"/>
    <w:rsid w:val="00362C1E"/>
    <w:rsid w:val="0036553F"/>
    <w:rsid w:val="003714BC"/>
    <w:rsid w:val="0038044A"/>
    <w:rsid w:val="00395101"/>
    <w:rsid w:val="003B186C"/>
    <w:rsid w:val="003B4690"/>
    <w:rsid w:val="003B5C3C"/>
    <w:rsid w:val="003B69B4"/>
    <w:rsid w:val="003B6EEA"/>
    <w:rsid w:val="003C114C"/>
    <w:rsid w:val="003C1863"/>
    <w:rsid w:val="003F194D"/>
    <w:rsid w:val="003F2CCB"/>
    <w:rsid w:val="0040207A"/>
    <w:rsid w:val="00403A6A"/>
    <w:rsid w:val="004063CB"/>
    <w:rsid w:val="0040789D"/>
    <w:rsid w:val="00414009"/>
    <w:rsid w:val="004245CF"/>
    <w:rsid w:val="00433A3E"/>
    <w:rsid w:val="004424A4"/>
    <w:rsid w:val="00451C67"/>
    <w:rsid w:val="00453FA9"/>
    <w:rsid w:val="004630A3"/>
    <w:rsid w:val="0046312D"/>
    <w:rsid w:val="00465CC9"/>
    <w:rsid w:val="00466157"/>
    <w:rsid w:val="00476500"/>
    <w:rsid w:val="00477C96"/>
    <w:rsid w:val="00493675"/>
    <w:rsid w:val="00495A21"/>
    <w:rsid w:val="004A1010"/>
    <w:rsid w:val="004A56A5"/>
    <w:rsid w:val="004B4433"/>
    <w:rsid w:val="004C41E7"/>
    <w:rsid w:val="004C4322"/>
    <w:rsid w:val="004D28D0"/>
    <w:rsid w:val="004E09B5"/>
    <w:rsid w:val="00503041"/>
    <w:rsid w:val="0050356E"/>
    <w:rsid w:val="00505CC2"/>
    <w:rsid w:val="00520012"/>
    <w:rsid w:val="00524279"/>
    <w:rsid w:val="0053467A"/>
    <w:rsid w:val="0053566B"/>
    <w:rsid w:val="00544B0C"/>
    <w:rsid w:val="00553009"/>
    <w:rsid w:val="00561837"/>
    <w:rsid w:val="00563E7E"/>
    <w:rsid w:val="00590138"/>
    <w:rsid w:val="00591759"/>
    <w:rsid w:val="005A21B1"/>
    <w:rsid w:val="005A3B39"/>
    <w:rsid w:val="005B131A"/>
    <w:rsid w:val="005B1954"/>
    <w:rsid w:val="005C1412"/>
    <w:rsid w:val="005C50B4"/>
    <w:rsid w:val="005D360F"/>
    <w:rsid w:val="005E0BB5"/>
    <w:rsid w:val="005E1FAF"/>
    <w:rsid w:val="005E2F05"/>
    <w:rsid w:val="005E3E79"/>
    <w:rsid w:val="005E4765"/>
    <w:rsid w:val="005E7649"/>
    <w:rsid w:val="005F5740"/>
    <w:rsid w:val="005F752D"/>
    <w:rsid w:val="00615DA2"/>
    <w:rsid w:val="00624119"/>
    <w:rsid w:val="00635466"/>
    <w:rsid w:val="0065369A"/>
    <w:rsid w:val="0065506E"/>
    <w:rsid w:val="006659FB"/>
    <w:rsid w:val="00670EC7"/>
    <w:rsid w:val="00671622"/>
    <w:rsid w:val="00681EAA"/>
    <w:rsid w:val="006921B1"/>
    <w:rsid w:val="00696593"/>
    <w:rsid w:val="006A33A5"/>
    <w:rsid w:val="006A6F9A"/>
    <w:rsid w:val="006B0B37"/>
    <w:rsid w:val="006B4668"/>
    <w:rsid w:val="006C4F8B"/>
    <w:rsid w:val="006D489E"/>
    <w:rsid w:val="006F1B93"/>
    <w:rsid w:val="006F7EAD"/>
    <w:rsid w:val="00702553"/>
    <w:rsid w:val="0070575D"/>
    <w:rsid w:val="007149E0"/>
    <w:rsid w:val="00730747"/>
    <w:rsid w:val="007577E5"/>
    <w:rsid w:val="007615DD"/>
    <w:rsid w:val="00761A6E"/>
    <w:rsid w:val="00762D11"/>
    <w:rsid w:val="00763629"/>
    <w:rsid w:val="00781929"/>
    <w:rsid w:val="00790AF0"/>
    <w:rsid w:val="00794D1F"/>
    <w:rsid w:val="0079519D"/>
    <w:rsid w:val="007A27BD"/>
    <w:rsid w:val="007D0D51"/>
    <w:rsid w:val="007E2374"/>
    <w:rsid w:val="007E35AA"/>
    <w:rsid w:val="007E55E4"/>
    <w:rsid w:val="007F11FF"/>
    <w:rsid w:val="007F7033"/>
    <w:rsid w:val="00802C76"/>
    <w:rsid w:val="00812EA3"/>
    <w:rsid w:val="00831CF2"/>
    <w:rsid w:val="00832E4D"/>
    <w:rsid w:val="00835B6E"/>
    <w:rsid w:val="00836BE5"/>
    <w:rsid w:val="00845961"/>
    <w:rsid w:val="00872E6F"/>
    <w:rsid w:val="008801E0"/>
    <w:rsid w:val="00882320"/>
    <w:rsid w:val="00886040"/>
    <w:rsid w:val="00886453"/>
    <w:rsid w:val="008865D2"/>
    <w:rsid w:val="0089068B"/>
    <w:rsid w:val="00894176"/>
    <w:rsid w:val="008A5A62"/>
    <w:rsid w:val="008A6D56"/>
    <w:rsid w:val="008B054A"/>
    <w:rsid w:val="008B28FE"/>
    <w:rsid w:val="008B4BB3"/>
    <w:rsid w:val="008C14A5"/>
    <w:rsid w:val="008D5573"/>
    <w:rsid w:val="00901194"/>
    <w:rsid w:val="00907097"/>
    <w:rsid w:val="00910E63"/>
    <w:rsid w:val="0091115B"/>
    <w:rsid w:val="00914DD1"/>
    <w:rsid w:val="00920D52"/>
    <w:rsid w:val="009221BA"/>
    <w:rsid w:val="00930616"/>
    <w:rsid w:val="00930932"/>
    <w:rsid w:val="0093410D"/>
    <w:rsid w:val="009346D5"/>
    <w:rsid w:val="009453AF"/>
    <w:rsid w:val="009622FC"/>
    <w:rsid w:val="00965482"/>
    <w:rsid w:val="00974847"/>
    <w:rsid w:val="009A05AF"/>
    <w:rsid w:val="009A18D0"/>
    <w:rsid w:val="009A6BCD"/>
    <w:rsid w:val="009B0CFA"/>
    <w:rsid w:val="009C04E4"/>
    <w:rsid w:val="009C6B8B"/>
    <w:rsid w:val="009F296A"/>
    <w:rsid w:val="00A0222C"/>
    <w:rsid w:val="00A024A7"/>
    <w:rsid w:val="00A06646"/>
    <w:rsid w:val="00A07291"/>
    <w:rsid w:val="00A15EE8"/>
    <w:rsid w:val="00A17FD0"/>
    <w:rsid w:val="00A259D9"/>
    <w:rsid w:val="00A30DEF"/>
    <w:rsid w:val="00A36BAC"/>
    <w:rsid w:val="00A4015D"/>
    <w:rsid w:val="00A44349"/>
    <w:rsid w:val="00A555D4"/>
    <w:rsid w:val="00A60203"/>
    <w:rsid w:val="00A61640"/>
    <w:rsid w:val="00A63597"/>
    <w:rsid w:val="00A671D0"/>
    <w:rsid w:val="00A67282"/>
    <w:rsid w:val="00A75123"/>
    <w:rsid w:val="00A779C7"/>
    <w:rsid w:val="00A77B10"/>
    <w:rsid w:val="00A834D2"/>
    <w:rsid w:val="00AA3542"/>
    <w:rsid w:val="00AA404F"/>
    <w:rsid w:val="00AA4B89"/>
    <w:rsid w:val="00AB7671"/>
    <w:rsid w:val="00AC440B"/>
    <w:rsid w:val="00AD1060"/>
    <w:rsid w:val="00AD3B7F"/>
    <w:rsid w:val="00AE1D62"/>
    <w:rsid w:val="00AF1344"/>
    <w:rsid w:val="00AF4675"/>
    <w:rsid w:val="00B00DBE"/>
    <w:rsid w:val="00B22041"/>
    <w:rsid w:val="00B435DE"/>
    <w:rsid w:val="00B46D68"/>
    <w:rsid w:val="00B52EF6"/>
    <w:rsid w:val="00B55686"/>
    <w:rsid w:val="00B6011F"/>
    <w:rsid w:val="00B67280"/>
    <w:rsid w:val="00B81199"/>
    <w:rsid w:val="00B87DD6"/>
    <w:rsid w:val="00B940F9"/>
    <w:rsid w:val="00B94364"/>
    <w:rsid w:val="00BA2993"/>
    <w:rsid w:val="00BC0837"/>
    <w:rsid w:val="00BC1841"/>
    <w:rsid w:val="00BC1B3A"/>
    <w:rsid w:val="00BE016C"/>
    <w:rsid w:val="00C000E9"/>
    <w:rsid w:val="00C0151F"/>
    <w:rsid w:val="00C124B8"/>
    <w:rsid w:val="00C13E0F"/>
    <w:rsid w:val="00C15CCC"/>
    <w:rsid w:val="00C20E06"/>
    <w:rsid w:val="00C229D8"/>
    <w:rsid w:val="00C24810"/>
    <w:rsid w:val="00C274FB"/>
    <w:rsid w:val="00C35AC3"/>
    <w:rsid w:val="00C35DD5"/>
    <w:rsid w:val="00C468EC"/>
    <w:rsid w:val="00C50193"/>
    <w:rsid w:val="00C504CE"/>
    <w:rsid w:val="00C54CD4"/>
    <w:rsid w:val="00C606D5"/>
    <w:rsid w:val="00C6463B"/>
    <w:rsid w:val="00C70C04"/>
    <w:rsid w:val="00C72073"/>
    <w:rsid w:val="00C73ECC"/>
    <w:rsid w:val="00C8553D"/>
    <w:rsid w:val="00C86E7D"/>
    <w:rsid w:val="00C903E1"/>
    <w:rsid w:val="00C92628"/>
    <w:rsid w:val="00C95582"/>
    <w:rsid w:val="00CB05B5"/>
    <w:rsid w:val="00CB064C"/>
    <w:rsid w:val="00CB4F4C"/>
    <w:rsid w:val="00CB519F"/>
    <w:rsid w:val="00CC1388"/>
    <w:rsid w:val="00CC36B1"/>
    <w:rsid w:val="00CD4346"/>
    <w:rsid w:val="00CD5601"/>
    <w:rsid w:val="00CE1779"/>
    <w:rsid w:val="00CE4A5B"/>
    <w:rsid w:val="00CE61B3"/>
    <w:rsid w:val="00D33402"/>
    <w:rsid w:val="00D33B92"/>
    <w:rsid w:val="00D44C50"/>
    <w:rsid w:val="00D55FE1"/>
    <w:rsid w:val="00D6608F"/>
    <w:rsid w:val="00D740EA"/>
    <w:rsid w:val="00D74809"/>
    <w:rsid w:val="00D74B58"/>
    <w:rsid w:val="00D858F3"/>
    <w:rsid w:val="00D85A71"/>
    <w:rsid w:val="00D94382"/>
    <w:rsid w:val="00DA537B"/>
    <w:rsid w:val="00DB120B"/>
    <w:rsid w:val="00DB215F"/>
    <w:rsid w:val="00DC6F65"/>
    <w:rsid w:val="00DD57B8"/>
    <w:rsid w:val="00DF0BC8"/>
    <w:rsid w:val="00DF1C4C"/>
    <w:rsid w:val="00E04AC0"/>
    <w:rsid w:val="00E058DF"/>
    <w:rsid w:val="00E0690B"/>
    <w:rsid w:val="00E14250"/>
    <w:rsid w:val="00E22A2B"/>
    <w:rsid w:val="00E25E52"/>
    <w:rsid w:val="00E3450E"/>
    <w:rsid w:val="00E3679E"/>
    <w:rsid w:val="00E370DE"/>
    <w:rsid w:val="00E45835"/>
    <w:rsid w:val="00E472B8"/>
    <w:rsid w:val="00E50604"/>
    <w:rsid w:val="00E50EB5"/>
    <w:rsid w:val="00E53D66"/>
    <w:rsid w:val="00E560A4"/>
    <w:rsid w:val="00E6203B"/>
    <w:rsid w:val="00E62A29"/>
    <w:rsid w:val="00E632CD"/>
    <w:rsid w:val="00E650EC"/>
    <w:rsid w:val="00E6690F"/>
    <w:rsid w:val="00E67B6F"/>
    <w:rsid w:val="00E76BBB"/>
    <w:rsid w:val="00E80F30"/>
    <w:rsid w:val="00E8388B"/>
    <w:rsid w:val="00E83A08"/>
    <w:rsid w:val="00E84D4A"/>
    <w:rsid w:val="00E905E3"/>
    <w:rsid w:val="00EA01C8"/>
    <w:rsid w:val="00EB263E"/>
    <w:rsid w:val="00EB57CE"/>
    <w:rsid w:val="00EC10FB"/>
    <w:rsid w:val="00EC3597"/>
    <w:rsid w:val="00EC71B1"/>
    <w:rsid w:val="00ED50C1"/>
    <w:rsid w:val="00EE04C2"/>
    <w:rsid w:val="00EE0FCA"/>
    <w:rsid w:val="00EF0AAA"/>
    <w:rsid w:val="00EF5536"/>
    <w:rsid w:val="00EF6B9A"/>
    <w:rsid w:val="00F011C5"/>
    <w:rsid w:val="00F059CC"/>
    <w:rsid w:val="00F17B7D"/>
    <w:rsid w:val="00F21BCE"/>
    <w:rsid w:val="00F33561"/>
    <w:rsid w:val="00F33A0A"/>
    <w:rsid w:val="00F41448"/>
    <w:rsid w:val="00F460B8"/>
    <w:rsid w:val="00F6424C"/>
    <w:rsid w:val="00F64BDC"/>
    <w:rsid w:val="00F71A96"/>
    <w:rsid w:val="00F72E94"/>
    <w:rsid w:val="00F762E4"/>
    <w:rsid w:val="00F775BF"/>
    <w:rsid w:val="00F84FCF"/>
    <w:rsid w:val="00F94F5D"/>
    <w:rsid w:val="00F95809"/>
    <w:rsid w:val="00F967BD"/>
    <w:rsid w:val="00FA1F8E"/>
    <w:rsid w:val="00FD67C0"/>
    <w:rsid w:val="00FE2CFC"/>
    <w:rsid w:val="00FE499D"/>
    <w:rsid w:val="2E655C48"/>
    <w:rsid w:val="3CC62B35"/>
    <w:rsid w:val="5E9CA695"/>
    <w:rsid w:val="79A59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8F3D"/>
  <w15:chartTrackingRefBased/>
  <w15:docId w15:val="{69BD3E02-77C7-409D-BDF0-ADAAB4AC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597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0373E3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4C41E7"/>
    <w:pPr>
      <w:outlineLvl w:val="1"/>
    </w:pPr>
    <w:rPr>
      <w:sz w:val="20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AA4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A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373E3"/>
    <w:rPr>
      <w:rFonts w:ascii="Times New Roman" w:eastAsiaTheme="majorEastAsia" w:hAnsi="Times New Roman" w:cs="Times New Roman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4C41E7"/>
    <w:rPr>
      <w:rFonts w:ascii="Times New Roman" w:hAnsi="Times New Roman" w:cs="Times New Roman"/>
      <w:color w:val="000000" w:themeColor="text1"/>
      <w:sz w:val="20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uiPriority w:val="1"/>
    <w:rsid w:val="00AA4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A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B9A"/>
    <w:pPr>
      <w:spacing w:after="80" w:line="240" w:lineRule="auto"/>
      <w:contextualSpacing/>
      <w:jc w:val="center"/>
    </w:pPr>
    <w:rPr>
      <w:rFonts w:eastAsiaTheme="majorEastAsia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F6B9A"/>
    <w:rPr>
      <w:rFonts w:ascii="Times New Roman" w:eastAsiaTheme="majorEastAsia" w:hAnsi="Times New Roman" w:cs="Times New Roman"/>
      <w:color w:val="000000" w:themeColor="text1"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A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B8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615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73ECC"/>
    <w:rPr>
      <w:rFonts w:ascii="Times New Roman" w:hAnsi="Times New Roman" w:cs="Times New Roman"/>
      <w:color w:val="0000FF"/>
      <w:sz w:val="20"/>
      <w:szCs w:val="2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ECC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EF5536"/>
    <w:rPr>
      <w:rFonts w:ascii="Times New Roman" w:hAnsi="Times New Roman" w:cs="Times New Roman"/>
      <w:b/>
      <w:bCs/>
      <w:color w:val="000000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0970A3"/>
    <w:pPr>
      <w:spacing w:after="0" w:line="240" w:lineRule="auto"/>
    </w:pPr>
    <w:rPr>
      <w:rFonts w:ascii="Times New Roman" w:hAnsi="Times New Roman" w:cs="Times New Roman"/>
      <w:color w:val="000000"/>
      <w:sz w:val="20"/>
      <w:szCs w:val="20"/>
    </w:rPr>
  </w:style>
  <w:style w:type="character" w:styleId="Emphasis">
    <w:name w:val="Emphasis"/>
    <w:uiPriority w:val="20"/>
    <w:qFormat/>
    <w:rsid w:val="00624119"/>
    <w:rPr>
      <w:b/>
      <w:bCs/>
      <w:i/>
      <w:iCs/>
      <w:color w:val="FF0000"/>
    </w:rPr>
  </w:style>
  <w:style w:type="paragraph" w:customStyle="1" w:styleId="Section-Bold">
    <w:name w:val="Section- Bold"/>
    <w:basedOn w:val="NoSpacing"/>
    <w:link w:val="Section-BoldChar"/>
    <w:qFormat/>
    <w:rsid w:val="0089068B"/>
    <w:rPr>
      <w:b/>
      <w:bCs/>
      <w:caps/>
    </w:rPr>
  </w:style>
  <w:style w:type="character" w:customStyle="1" w:styleId="NoSpacingChar">
    <w:name w:val="No Spacing Char"/>
    <w:basedOn w:val="DefaultParagraphFont"/>
    <w:link w:val="NoSpacing"/>
    <w:uiPriority w:val="1"/>
    <w:rsid w:val="000970A3"/>
    <w:rPr>
      <w:rFonts w:ascii="Times New Roman" w:hAnsi="Times New Roman" w:cs="Times New Roman"/>
      <w:color w:val="000000"/>
      <w:sz w:val="20"/>
      <w:szCs w:val="20"/>
    </w:rPr>
  </w:style>
  <w:style w:type="character" w:customStyle="1" w:styleId="Section-BoldChar">
    <w:name w:val="Section- Bold Char"/>
    <w:basedOn w:val="NoSpacingChar"/>
    <w:link w:val="Section-Bold"/>
    <w:rsid w:val="0089068B"/>
    <w:rPr>
      <w:rFonts w:ascii="Times New Roman" w:hAnsi="Times New Roman" w:cs="Times New Roman"/>
      <w:b/>
      <w:bCs/>
      <w:caps/>
      <w:color w:val="000000"/>
      <w:sz w:val="20"/>
      <w:szCs w:val="20"/>
    </w:rPr>
  </w:style>
  <w:style w:type="paragraph" w:customStyle="1" w:styleId="Template">
    <w:name w:val="Template"/>
    <w:basedOn w:val="NoSpacing"/>
    <w:link w:val="TemplateChar"/>
    <w:qFormat/>
    <w:rsid w:val="006B4668"/>
    <w:rPr>
      <w:color w:val="0070C0"/>
    </w:rPr>
  </w:style>
  <w:style w:type="character" w:customStyle="1" w:styleId="TemplateChar">
    <w:name w:val="Template Char"/>
    <w:basedOn w:val="NoSpacingChar"/>
    <w:link w:val="Template"/>
    <w:rsid w:val="006B4668"/>
    <w:rPr>
      <w:rFonts w:ascii="Times New Roman" w:hAnsi="Times New Roman" w:cs="Times New Roman"/>
      <w:color w:val="0070C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D28D0"/>
    <w:pPr>
      <w:spacing w:before="240" w:after="0"/>
      <w:outlineLvl w:val="9"/>
    </w:pPr>
    <w:rPr>
      <w:rFonts w:asciiTheme="majorHAnsi" w:hAnsiTheme="majorHAnsi" w:cstheme="majorBid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28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28D0"/>
    <w:pPr>
      <w:spacing w:after="100"/>
      <w:ind w:left="2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346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3467A"/>
    <w:rPr>
      <w:rFonts w:ascii="Times New Roman" w:hAnsi="Times New Roman" w:cs="Times New Roman"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3467A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5F752D"/>
    <w:rPr>
      <w:color w:val="666666"/>
    </w:rPr>
  </w:style>
  <w:style w:type="character" w:styleId="CommentReference">
    <w:name w:val="annotation reference"/>
    <w:basedOn w:val="DefaultParagraphFont"/>
    <w:uiPriority w:val="99"/>
    <w:unhideWhenUsed/>
    <w:rsid w:val="005E76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76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649"/>
    <w:rPr>
      <w:rFonts w:ascii="Times New Roman" w:hAnsi="Times New Roman" w:cs="Times New Roman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6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649"/>
    <w:rPr>
      <w:rFonts w:ascii="Times New Roman" w:hAnsi="Times New Roman" w:cs="Times New Roman"/>
      <w:b/>
      <w:bCs/>
      <w:color w:val="000000" w:themeColor="text1"/>
      <w:sz w:val="20"/>
      <w:szCs w:val="20"/>
    </w:rPr>
  </w:style>
  <w:style w:type="paragraph" w:styleId="Header">
    <w:name w:val="header"/>
    <w:basedOn w:val="Normal"/>
    <w:link w:val="HeaderChar"/>
    <w:unhideWhenUsed/>
    <w:rsid w:val="00C50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504CE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50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4CE"/>
    <w:rPr>
      <w:rFonts w:ascii="Times New Roman" w:hAnsi="Times New Roman" w:cs="Times New Roman"/>
      <w:color w:val="000000" w:themeColor="text1"/>
      <w:sz w:val="24"/>
      <w:szCs w:val="24"/>
    </w:rPr>
  </w:style>
  <w:style w:type="table" w:styleId="TableGrid">
    <w:name w:val="Table Grid"/>
    <w:basedOn w:val="TableNormal"/>
    <w:uiPriority w:val="39"/>
    <w:rsid w:val="00EC7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95A21"/>
    <w:pPr>
      <w:widowControl w:val="0"/>
      <w:autoSpaceDE w:val="0"/>
      <w:autoSpaceDN w:val="0"/>
      <w:spacing w:after="0" w:line="240" w:lineRule="auto"/>
    </w:pPr>
    <w:rPr>
      <w:rFonts w:eastAsia="Times New Roman"/>
      <w:color w:val="auto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95A2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normaltextrun">
    <w:name w:val="normaltextrun"/>
    <w:basedOn w:val="DefaultParagraphFont"/>
    <w:rsid w:val="00886453"/>
  </w:style>
  <w:style w:type="paragraph" w:customStyle="1" w:styleId="paragraph">
    <w:name w:val="paragraph"/>
    <w:basedOn w:val="Normal"/>
    <w:rsid w:val="00886453"/>
    <w:pPr>
      <w:spacing w:before="100" w:beforeAutospacing="1" w:after="100" w:afterAutospacing="1" w:line="240" w:lineRule="auto"/>
    </w:pPr>
    <w:rPr>
      <w:rFonts w:eastAsia="Times New Roman"/>
      <w:color w:val="auto"/>
      <w:kern w:val="0"/>
      <w14:ligatures w14:val="none"/>
    </w:rPr>
  </w:style>
  <w:style w:type="character" w:customStyle="1" w:styleId="eop">
    <w:name w:val="eop"/>
    <w:basedOn w:val="DefaultParagraphFont"/>
    <w:rsid w:val="00886453"/>
  </w:style>
  <w:style w:type="paragraph" w:styleId="NormalWeb">
    <w:name w:val="Normal (Web)"/>
    <w:basedOn w:val="Normal"/>
    <w:uiPriority w:val="99"/>
    <w:unhideWhenUsed/>
    <w:rsid w:val="00886453"/>
    <w:rPr>
      <w:color w:val="auto"/>
      <w:kern w:val="0"/>
      <w14:ligatures w14:val="none"/>
    </w:rPr>
  </w:style>
  <w:style w:type="paragraph" w:styleId="BodyTextIndent">
    <w:name w:val="Body Text Indent"/>
    <w:basedOn w:val="Normal"/>
    <w:link w:val="BodyTextIndentChar"/>
    <w:unhideWhenUsed/>
    <w:rsid w:val="00C13E0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C13E0F"/>
    <w:rPr>
      <w:rFonts w:ascii="Times New Roman" w:hAnsi="Times New Roman" w:cs="Times New Roman"/>
      <w:color w:val="000000" w:themeColor="text1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C13E0F"/>
  </w:style>
  <w:style w:type="paragraph" w:styleId="BalloonText">
    <w:name w:val="Balloon Text"/>
    <w:basedOn w:val="Normal"/>
    <w:link w:val="BalloonTextChar"/>
    <w:uiPriority w:val="99"/>
    <w:semiHidden/>
    <w:rsid w:val="00C13E0F"/>
    <w:pPr>
      <w:spacing w:after="0" w:line="240" w:lineRule="auto"/>
    </w:pPr>
    <w:rPr>
      <w:rFonts w:ascii="Tahoma" w:eastAsia="SimSun" w:hAnsi="Tahoma" w:cs="Tahoma"/>
      <w:color w:val="auto"/>
      <w:kern w:val="0"/>
      <w:sz w:val="16"/>
      <w:szCs w:val="16"/>
      <w:lang w:eastAsia="zh-CN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E0F"/>
    <w:rPr>
      <w:rFonts w:ascii="Tahoma" w:eastAsia="SimSun" w:hAnsi="Tahoma" w:cs="Tahoma"/>
      <w:kern w:val="0"/>
      <w:sz w:val="16"/>
      <w:szCs w:val="16"/>
      <w:lang w:eastAsia="zh-CN"/>
      <w14:ligatures w14:val="none"/>
    </w:rPr>
  </w:style>
  <w:style w:type="paragraph" w:customStyle="1" w:styleId="bms-processtitle">
    <w:name w:val="bms-processtitle"/>
    <w:basedOn w:val="Normal"/>
    <w:link w:val="bms-processtitleChar"/>
    <w:rsid w:val="00C13E0F"/>
    <w:pPr>
      <w:spacing w:before="240" w:after="240" w:line="240" w:lineRule="auto"/>
    </w:pPr>
    <w:rPr>
      <w:rFonts w:ascii="Impact" w:eastAsia="Times New Roman" w:hAnsi="Impact"/>
      <w:color w:val="000000"/>
      <w:kern w:val="0"/>
      <w:sz w:val="27"/>
      <w14:ligatures w14:val="none"/>
    </w:rPr>
  </w:style>
  <w:style w:type="character" w:customStyle="1" w:styleId="bms-processtitleChar">
    <w:name w:val="bms-processtitle Char"/>
    <w:link w:val="bms-processtitle"/>
    <w:rsid w:val="00C13E0F"/>
    <w:rPr>
      <w:rFonts w:ascii="Impact" w:eastAsia="Times New Roman" w:hAnsi="Impact" w:cs="Times New Roman"/>
      <w:color w:val="000000"/>
      <w:kern w:val="0"/>
      <w:sz w:val="27"/>
      <w:szCs w:val="24"/>
      <w14:ligatures w14:val="none"/>
    </w:rPr>
  </w:style>
  <w:style w:type="paragraph" w:customStyle="1" w:styleId="sub-processtitle">
    <w:name w:val="sub-processtitle"/>
    <w:basedOn w:val="Normal"/>
    <w:rsid w:val="00C13E0F"/>
    <w:pPr>
      <w:spacing w:before="180" w:after="45" w:line="240" w:lineRule="auto"/>
    </w:pPr>
    <w:rPr>
      <w:rFonts w:ascii="Impact" w:eastAsia="Times New Roman" w:hAnsi="Impact"/>
      <w:color w:val="auto"/>
      <w:kern w:val="0"/>
      <w:sz w:val="28"/>
      <w:szCs w:val="28"/>
      <w14:ligatures w14:val="none"/>
    </w:rPr>
  </w:style>
  <w:style w:type="character" w:customStyle="1" w:styleId="sub-processtitle0">
    <w:name w:val="sub-process_title"/>
    <w:basedOn w:val="DefaultParagraphFont"/>
    <w:rsid w:val="00C13E0F"/>
  </w:style>
  <w:style w:type="paragraph" w:customStyle="1" w:styleId="ITM">
    <w:name w:val="ITM"/>
    <w:basedOn w:val="Normal"/>
    <w:rsid w:val="00C13E0F"/>
    <w:pPr>
      <w:spacing w:after="0" w:line="240" w:lineRule="auto"/>
      <w:ind w:left="1224"/>
    </w:pPr>
    <w:rPr>
      <w:rFonts w:ascii="Courier New" w:eastAsia="Times New Roman" w:hAnsi="Courier New"/>
      <w:color w:val="auto"/>
      <w:kern w:val="0"/>
      <w:sz w:val="20"/>
      <w:szCs w:val="20"/>
      <w14:ligatures w14:val="none"/>
    </w:rPr>
  </w:style>
  <w:style w:type="paragraph" w:customStyle="1" w:styleId="LST">
    <w:name w:val="LST"/>
    <w:basedOn w:val="Normal"/>
    <w:rsid w:val="00C13E0F"/>
    <w:pPr>
      <w:spacing w:after="0" w:line="240" w:lineRule="auto"/>
      <w:ind w:left="720"/>
    </w:pPr>
    <w:rPr>
      <w:rFonts w:ascii="Courier New" w:eastAsia="Times New Roman" w:hAnsi="Courier New"/>
      <w:color w:val="auto"/>
      <w:kern w:val="0"/>
      <w:sz w:val="20"/>
      <w:szCs w:val="20"/>
      <w14:ligatures w14:val="none"/>
    </w:rPr>
  </w:style>
  <w:style w:type="character" w:customStyle="1" w:styleId="highlight1">
    <w:name w:val="highlight1"/>
    <w:rsid w:val="00C13E0F"/>
    <w:rPr>
      <w:shd w:val="clear" w:color="auto" w:fill="FFFF40"/>
    </w:rPr>
  </w:style>
  <w:style w:type="paragraph" w:customStyle="1" w:styleId="Default">
    <w:name w:val="Default"/>
    <w:rsid w:val="00C13E0F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kern w:val="0"/>
      <w:sz w:val="24"/>
      <w:szCs w:val="24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C13E0F"/>
    <w:pPr>
      <w:spacing w:after="0" w:line="240" w:lineRule="auto"/>
    </w:pPr>
    <w:rPr>
      <w:rFonts w:ascii="Consolas" w:eastAsia="Calibri" w:hAnsi="Consolas"/>
      <w:color w:val="auto"/>
      <w:kern w:val="0"/>
      <w:sz w:val="21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C13E0F"/>
    <w:rPr>
      <w:rFonts w:ascii="Consolas" w:eastAsia="Calibri" w:hAnsi="Consolas" w:cs="Times New Roman"/>
      <w:kern w:val="0"/>
      <w:sz w:val="21"/>
      <w:szCs w:val="21"/>
      <w14:ligatures w14:val="none"/>
    </w:rPr>
  </w:style>
  <w:style w:type="character" w:styleId="FollowedHyperlink">
    <w:name w:val="FollowedHyperlink"/>
    <w:uiPriority w:val="99"/>
    <w:rsid w:val="00C13E0F"/>
    <w:rPr>
      <w:color w:val="800080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3B5C3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012262"/>
  </w:style>
  <w:style w:type="paragraph" w:customStyle="1" w:styleId="listl2">
    <w:name w:val="listl2"/>
    <w:basedOn w:val="Normal"/>
    <w:rsid w:val="00012262"/>
    <w:pPr>
      <w:spacing w:before="100" w:beforeAutospacing="1" w:after="100" w:afterAutospacing="1" w:line="240" w:lineRule="auto"/>
    </w:pPr>
    <w:rPr>
      <w:rFonts w:eastAsia="Times New Roman"/>
      <w:color w:val="auto"/>
      <w:kern w:val="0"/>
      <w14:ligatures w14:val="none"/>
    </w:rPr>
  </w:style>
  <w:style w:type="table" w:customStyle="1" w:styleId="TableGrid2">
    <w:name w:val="Table Grid2"/>
    <w:basedOn w:val="TableNormal"/>
    <w:next w:val="TableGrid"/>
    <w:uiPriority w:val="39"/>
    <w:rsid w:val="0001226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75">
    <w:name w:val="Indent .75"/>
    <w:basedOn w:val="Normal"/>
    <w:autoRedefine/>
    <w:rsid w:val="00012262"/>
    <w:pPr>
      <w:spacing w:before="120" w:after="120" w:line="240" w:lineRule="auto"/>
      <w:ind w:right="288"/>
    </w:pPr>
    <w:rPr>
      <w:rFonts w:ascii="Arial" w:eastAsia="Times New Roman" w:hAnsi="Arial" w:cs="Arial"/>
      <w:color w:val="auto"/>
      <w:kern w:val="0"/>
      <w:sz w:val="22"/>
      <w:szCs w:val="22"/>
      <w14:ligatures w14:val="none"/>
    </w:rPr>
  </w:style>
  <w:style w:type="character" w:customStyle="1" w:styleId="ph">
    <w:name w:val="ph"/>
    <w:basedOn w:val="DefaultParagraphFont"/>
    <w:rsid w:val="00012262"/>
  </w:style>
  <w:style w:type="paragraph" w:customStyle="1" w:styleId="listl3">
    <w:name w:val="listl3"/>
    <w:basedOn w:val="Normal"/>
    <w:rsid w:val="00012262"/>
    <w:pPr>
      <w:spacing w:before="100" w:beforeAutospacing="1" w:after="100" w:afterAutospacing="1" w:line="240" w:lineRule="auto"/>
    </w:pPr>
    <w:rPr>
      <w:rFonts w:eastAsia="Times New Roman"/>
      <w:color w:val="auto"/>
      <w:kern w:val="0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2262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012262"/>
    <w:pPr>
      <w:spacing w:after="0" w:line="240" w:lineRule="auto"/>
    </w:pPr>
    <w:rPr>
      <w:rFonts w:eastAsia="Times New Roman"/>
      <w:color w:val="auto"/>
      <w:kern w:val="0"/>
      <w:sz w:val="20"/>
      <w:szCs w:val="20"/>
      <w14:ligatures w14:val="none"/>
    </w:rPr>
  </w:style>
  <w:style w:type="character" w:customStyle="1" w:styleId="scxw171018051">
    <w:name w:val="scxw171018051"/>
    <w:basedOn w:val="DefaultParagraphFont"/>
    <w:rsid w:val="00012262"/>
  </w:style>
  <w:style w:type="numbering" w:customStyle="1" w:styleId="NoList3">
    <w:name w:val="No List3"/>
    <w:next w:val="NoList"/>
    <w:uiPriority w:val="99"/>
    <w:semiHidden/>
    <w:unhideWhenUsed/>
    <w:rsid w:val="00395101"/>
  </w:style>
  <w:style w:type="table" w:customStyle="1" w:styleId="TableGrid3">
    <w:name w:val="Table Grid3"/>
    <w:basedOn w:val="TableNormal"/>
    <w:next w:val="TableGrid"/>
    <w:uiPriority w:val="39"/>
    <w:rsid w:val="0039510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1C638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0772DE4878B540B8D08EC6CFC5888D" ma:contentTypeVersion="15" ma:contentTypeDescription="Create a new document." ma:contentTypeScope="" ma:versionID="08d25f15f3537579be36038d3ee057a5">
  <xsd:schema xmlns:xsd="http://www.w3.org/2001/XMLSchema" xmlns:xs="http://www.w3.org/2001/XMLSchema" xmlns:p="http://schemas.microsoft.com/office/2006/metadata/properties" xmlns:ns2="eb59851c-429e-4ebf-b3df-ad3b1a159e18" xmlns:ns3="e59e11d3-3bea-41db-8c53-ee0e3c2d5b35" targetNamespace="http://schemas.microsoft.com/office/2006/metadata/properties" ma:root="true" ma:fieldsID="3cb90b3dafd5c8819643010d1d1fe8eb" ns2:_="" ns3:_="">
    <xsd:import namespace="eb59851c-429e-4ebf-b3df-ad3b1a159e18"/>
    <xsd:import namespace="e59e11d3-3bea-41db-8c53-ee0e3c2d5b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9851c-429e-4ebf-b3df-ad3b1a159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e11d3-3bea-41db-8c53-ee0e3c2d5b3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bf5a6a5-b499-4ad2-a760-fb672ba6b3aa}" ma:internalName="TaxCatchAll" ma:showField="CatchAllData" ma:web="e59e11d3-3bea-41db-8c53-ee0e3c2d5b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59851c-429e-4ebf-b3df-ad3b1a159e18">
      <Terms xmlns="http://schemas.microsoft.com/office/infopath/2007/PartnerControls"/>
    </lcf76f155ced4ddcb4097134ff3c332f>
    <TaxCatchAll xmlns="e59e11d3-3bea-41db-8c53-ee0e3c2d5b3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0056D-B066-4E75-AB14-BAB6883095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9851c-429e-4ebf-b3df-ad3b1a159e18"/>
    <ds:schemaRef ds:uri="e59e11d3-3bea-41db-8c53-ee0e3c2d5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722378-8ECD-4AD7-A7AE-DD2240EBB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950282-449A-442F-9D92-3E8CC6EE7810}">
  <ds:schemaRefs>
    <ds:schemaRef ds:uri="http://schemas.microsoft.com/office/2006/metadata/properties"/>
    <ds:schemaRef ds:uri="http://schemas.microsoft.com/office/infopath/2007/PartnerControls"/>
    <ds:schemaRef ds:uri="eb59851c-429e-4ebf-b3df-ad3b1a159e18"/>
    <ds:schemaRef ds:uri="e59e11d3-3bea-41db-8c53-ee0e3c2d5b35"/>
  </ds:schemaRefs>
</ds:datastoreItem>
</file>

<file path=customXml/itemProps4.xml><?xml version="1.0" encoding="utf-8"?>
<ds:datastoreItem xmlns:ds="http://schemas.openxmlformats.org/officeDocument/2006/customXml" ds:itemID="{9D490899-E6B4-432E-B473-6F75424ED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Eley</dc:creator>
  <cp:keywords/>
  <dc:description/>
  <cp:lastModifiedBy>Gilkes, Shonn M CIV USN NAVFAC WASHINGTON DC (USA)</cp:lastModifiedBy>
  <cp:revision>9</cp:revision>
  <dcterms:created xsi:type="dcterms:W3CDTF">2026-02-26T20:46:00Z</dcterms:created>
  <dcterms:modified xsi:type="dcterms:W3CDTF">2026-02-26T21:03:00Z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0x0101006F0772DE4878B540B8D08EC6CFC5888D</vt:lpwstr>
  </property>
  <property fmtid="{D5CDD505-2E9C-101B-9397-08002B2CF9AE}" pid="3" name="MediaServiceImageTags">
    <vt:lpwstr/>
  </property>
</Properties>
</file>