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1031" w14:textId="77777777" w:rsidR="00C46EAF" w:rsidRPr="00252C30" w:rsidRDefault="00C46EAF" w:rsidP="00A96E63">
      <w:pPr>
        <w:pStyle w:val="BodyText"/>
        <w:kinsoku w:val="0"/>
        <w:overflowPunct w:val="0"/>
        <w:ind w:left="120"/>
        <w:jc w:val="center"/>
        <w:rPr>
          <w:b/>
          <w:spacing w:val="-1"/>
        </w:rPr>
      </w:pPr>
      <w:r w:rsidRPr="00252C30">
        <w:rPr>
          <w:b/>
          <w:spacing w:val="-1"/>
        </w:rPr>
        <w:t>PERFORMANC</w:t>
      </w:r>
      <w:r w:rsidR="00400676" w:rsidRPr="00252C30">
        <w:rPr>
          <w:b/>
          <w:spacing w:val="-1"/>
        </w:rPr>
        <w:t xml:space="preserve">E </w:t>
      </w:r>
      <w:r w:rsidRPr="00252C30">
        <w:rPr>
          <w:b/>
          <w:spacing w:val="-1"/>
        </w:rPr>
        <w:t>WORK</w:t>
      </w:r>
      <w:r w:rsidRPr="00252C30">
        <w:rPr>
          <w:b/>
        </w:rPr>
        <w:t xml:space="preserve"> </w:t>
      </w:r>
      <w:r w:rsidRPr="00252C30">
        <w:rPr>
          <w:b/>
          <w:spacing w:val="-1"/>
        </w:rPr>
        <w:t>STATEMENT</w:t>
      </w:r>
    </w:p>
    <w:p w14:paraId="1F321032" w14:textId="77777777" w:rsidR="00A96E63" w:rsidRDefault="00A96E63" w:rsidP="00A96E63">
      <w:pPr>
        <w:pStyle w:val="BodyText"/>
        <w:kinsoku w:val="0"/>
        <w:overflowPunct w:val="0"/>
        <w:ind w:left="120"/>
        <w:jc w:val="center"/>
      </w:pPr>
    </w:p>
    <w:p w14:paraId="1F321033" w14:textId="77777777" w:rsidR="009E70DF" w:rsidRDefault="00C46EAF" w:rsidP="009B782B">
      <w:pPr>
        <w:pStyle w:val="BodyText"/>
        <w:numPr>
          <w:ilvl w:val="1"/>
          <w:numId w:val="39"/>
        </w:numPr>
        <w:tabs>
          <w:tab w:val="left" w:pos="720"/>
          <w:tab w:val="left" w:pos="9450"/>
        </w:tabs>
        <w:kinsoku w:val="0"/>
        <w:overflowPunct w:val="0"/>
        <w:ind w:left="360" w:right="196" w:hanging="360"/>
        <w:jc w:val="both"/>
        <w:rPr>
          <w:spacing w:val="-1"/>
        </w:rPr>
      </w:pPr>
      <w:r w:rsidRPr="002360CD">
        <w:rPr>
          <w:b/>
          <w:spacing w:val="-1"/>
        </w:rPr>
        <w:t>INTRODUCTION.</w:t>
      </w:r>
      <w:r>
        <w:rPr>
          <w:spacing w:val="49"/>
        </w:rPr>
        <w:t xml:space="preserve"> </w:t>
      </w:r>
      <w:r>
        <w:rPr>
          <w:spacing w:val="-1"/>
        </w:rPr>
        <w:t>This contract</w:t>
      </w:r>
      <w:r w:rsidRPr="002360CD">
        <w:rPr>
          <w:spacing w:val="-1"/>
        </w:rPr>
        <w:t xml:space="preserve"> </w:t>
      </w:r>
      <w:r>
        <w:rPr>
          <w:spacing w:val="-1"/>
        </w:rPr>
        <w:t>is</w:t>
      </w:r>
      <w:r w:rsidRPr="002360CD">
        <w:rPr>
          <w:spacing w:val="-1"/>
        </w:rPr>
        <w:t xml:space="preserve"> </w:t>
      </w:r>
      <w:r>
        <w:rPr>
          <w:spacing w:val="-1"/>
        </w:rPr>
        <w:t>for</w:t>
      </w:r>
      <w:r w:rsidRPr="002360CD">
        <w:rPr>
          <w:spacing w:val="-1"/>
        </w:rPr>
        <w:t xml:space="preserve"> </w:t>
      </w:r>
      <w:r>
        <w:rPr>
          <w:spacing w:val="-1"/>
        </w:rPr>
        <w:t>the</w:t>
      </w:r>
      <w:r w:rsidRPr="002360CD">
        <w:rPr>
          <w:spacing w:val="-1"/>
        </w:rPr>
        <w:t xml:space="preserve"> </w:t>
      </w:r>
      <w:r>
        <w:rPr>
          <w:spacing w:val="-1"/>
        </w:rPr>
        <w:t>operation,</w:t>
      </w:r>
      <w:r w:rsidRPr="002360CD">
        <w:rPr>
          <w:spacing w:val="-1"/>
        </w:rPr>
        <w:t xml:space="preserve"> </w:t>
      </w:r>
      <w:r>
        <w:rPr>
          <w:spacing w:val="-1"/>
        </w:rPr>
        <w:t>maintenance</w:t>
      </w:r>
      <w:r w:rsidRPr="002360CD">
        <w:rPr>
          <w:spacing w:val="-1"/>
        </w:rPr>
        <w:t xml:space="preserve"> </w:t>
      </w:r>
      <w:r>
        <w:rPr>
          <w:spacing w:val="-1"/>
        </w:rPr>
        <w:t>and</w:t>
      </w:r>
      <w:r w:rsidRPr="002360CD">
        <w:rPr>
          <w:spacing w:val="-1"/>
        </w:rPr>
        <w:t xml:space="preserve"> </w:t>
      </w:r>
      <w:r>
        <w:rPr>
          <w:spacing w:val="-1"/>
        </w:rPr>
        <w:t>repair</w:t>
      </w:r>
      <w:r w:rsidRPr="002360CD">
        <w:rPr>
          <w:spacing w:val="-1"/>
        </w:rPr>
        <w:t xml:space="preserve"> </w:t>
      </w:r>
      <w:r>
        <w:rPr>
          <w:spacing w:val="-1"/>
        </w:rPr>
        <w:t>of</w:t>
      </w:r>
      <w:r w:rsidRPr="002360CD">
        <w:rPr>
          <w:spacing w:val="-1"/>
        </w:rPr>
        <w:t xml:space="preserve"> </w:t>
      </w:r>
      <w:r>
        <w:rPr>
          <w:spacing w:val="-1"/>
        </w:rPr>
        <w:t>the</w:t>
      </w:r>
      <w:r w:rsidRPr="002360CD">
        <w:rPr>
          <w:spacing w:val="-1"/>
        </w:rPr>
        <w:t xml:space="preserve"> </w:t>
      </w:r>
      <w:r>
        <w:rPr>
          <w:spacing w:val="-1"/>
        </w:rPr>
        <w:t>M</w:t>
      </w:r>
      <w:r w:rsidR="00A96E63">
        <w:rPr>
          <w:spacing w:val="-1"/>
        </w:rPr>
        <w:t xml:space="preserve">otor Vessel </w:t>
      </w:r>
      <w:r w:rsidR="00A96E63" w:rsidRPr="002360CD">
        <w:rPr>
          <w:spacing w:val="-1"/>
        </w:rPr>
        <w:t>INDEPENDENCE</w:t>
      </w:r>
      <w:r w:rsidRPr="002360CD">
        <w:rPr>
          <w:spacing w:val="-1"/>
        </w:rPr>
        <w:t xml:space="preserve"> </w:t>
      </w:r>
      <w:r w:rsidR="00A96E63" w:rsidRPr="002360CD">
        <w:rPr>
          <w:spacing w:val="-1"/>
        </w:rPr>
        <w:t>(MVI)</w:t>
      </w:r>
      <w:r w:rsidR="002360CD">
        <w:rPr>
          <w:spacing w:val="-1"/>
        </w:rPr>
        <w:t xml:space="preserve"> </w:t>
      </w:r>
      <w:r>
        <w:rPr>
          <w:spacing w:val="-1"/>
        </w:rPr>
        <w:t>which</w:t>
      </w:r>
      <w:r w:rsidRPr="002360CD">
        <w:rPr>
          <w:spacing w:val="-1"/>
        </w:rPr>
        <w:t xml:space="preserve"> </w:t>
      </w:r>
      <w:r>
        <w:rPr>
          <w:spacing w:val="-1"/>
        </w:rPr>
        <w:t>is</w:t>
      </w:r>
      <w:r w:rsidRPr="002360CD">
        <w:rPr>
          <w:spacing w:val="-1"/>
        </w:rPr>
        <w:t xml:space="preserve"> </w:t>
      </w:r>
      <w:r>
        <w:rPr>
          <w:spacing w:val="-1"/>
        </w:rPr>
        <w:t xml:space="preserve">owned </w:t>
      </w:r>
      <w:r w:rsidRPr="002360CD">
        <w:rPr>
          <w:spacing w:val="-1"/>
        </w:rPr>
        <w:t>by</w:t>
      </w:r>
      <w:r>
        <w:rPr>
          <w:spacing w:val="-1"/>
        </w:rPr>
        <w:t xml:space="preserve"> the</w:t>
      </w:r>
      <w:r w:rsidRPr="002360CD">
        <w:rPr>
          <w:spacing w:val="-1"/>
        </w:rPr>
        <w:t xml:space="preserve"> </w:t>
      </w:r>
      <w:r>
        <w:rPr>
          <w:spacing w:val="-1"/>
        </w:rPr>
        <w:t>Naval</w:t>
      </w:r>
      <w:r w:rsidRPr="002360CD">
        <w:rPr>
          <w:spacing w:val="-1"/>
        </w:rPr>
        <w:t xml:space="preserve"> </w:t>
      </w:r>
      <w:r>
        <w:rPr>
          <w:spacing w:val="-1"/>
        </w:rPr>
        <w:t>Facilities</w:t>
      </w:r>
      <w:r w:rsidRPr="002360CD">
        <w:rPr>
          <w:spacing w:val="-1"/>
        </w:rPr>
        <w:t xml:space="preserve"> </w:t>
      </w:r>
      <w:r>
        <w:rPr>
          <w:spacing w:val="-1"/>
        </w:rPr>
        <w:t>Command</w:t>
      </w:r>
      <w:r w:rsidRPr="002360CD">
        <w:rPr>
          <w:spacing w:val="-1"/>
        </w:rPr>
        <w:t xml:space="preserve"> </w:t>
      </w:r>
      <w:r>
        <w:rPr>
          <w:spacing w:val="-1"/>
        </w:rPr>
        <w:t>Engineering</w:t>
      </w:r>
      <w:r w:rsidRPr="002360CD">
        <w:rPr>
          <w:spacing w:val="-1"/>
        </w:rPr>
        <w:t xml:space="preserve"> </w:t>
      </w:r>
      <w:r>
        <w:rPr>
          <w:spacing w:val="-1"/>
        </w:rPr>
        <w:t>and</w:t>
      </w:r>
      <w:r w:rsidRPr="002360CD">
        <w:rPr>
          <w:spacing w:val="-1"/>
        </w:rPr>
        <w:t xml:space="preserve"> </w:t>
      </w:r>
      <w:r>
        <w:rPr>
          <w:spacing w:val="-1"/>
        </w:rPr>
        <w:t>Expeditionary</w:t>
      </w:r>
      <w:r w:rsidRPr="002360CD">
        <w:rPr>
          <w:spacing w:val="-1"/>
        </w:rPr>
        <w:t xml:space="preserve"> </w:t>
      </w:r>
      <w:r>
        <w:rPr>
          <w:spacing w:val="-1"/>
        </w:rPr>
        <w:t>Warfare Center</w:t>
      </w:r>
      <w:r w:rsidRPr="002360CD">
        <w:rPr>
          <w:spacing w:val="-1"/>
        </w:rPr>
        <w:t xml:space="preserve"> </w:t>
      </w:r>
      <w:r>
        <w:rPr>
          <w:spacing w:val="-1"/>
        </w:rPr>
        <w:t>(NAVFAC</w:t>
      </w:r>
      <w:r w:rsidRPr="002360CD">
        <w:rPr>
          <w:spacing w:val="-1"/>
        </w:rPr>
        <w:t xml:space="preserve"> </w:t>
      </w:r>
      <w:r>
        <w:rPr>
          <w:spacing w:val="-1"/>
        </w:rPr>
        <w:t>EXWC).</w:t>
      </w:r>
      <w:r w:rsidRPr="002360CD">
        <w:rPr>
          <w:spacing w:val="-1"/>
        </w:rPr>
        <w:t xml:space="preserve"> </w:t>
      </w:r>
      <w:r>
        <w:rPr>
          <w:spacing w:val="-1"/>
        </w:rPr>
        <w:t>NAVFAC EXWC</w:t>
      </w:r>
      <w:r w:rsidRPr="002360CD">
        <w:rPr>
          <w:spacing w:val="-1"/>
        </w:rPr>
        <w:t xml:space="preserve"> </w:t>
      </w:r>
      <w:r>
        <w:rPr>
          <w:spacing w:val="-1"/>
        </w:rPr>
        <w:t>is responsible</w:t>
      </w:r>
      <w:r w:rsidRPr="002360CD">
        <w:rPr>
          <w:spacing w:val="-1"/>
        </w:rPr>
        <w:t xml:space="preserve"> </w:t>
      </w:r>
      <w:r>
        <w:rPr>
          <w:spacing w:val="-1"/>
        </w:rPr>
        <w:t>for providing research, development,</w:t>
      </w:r>
      <w:r w:rsidRPr="002360CD">
        <w:rPr>
          <w:spacing w:val="-1"/>
        </w:rPr>
        <w:t xml:space="preserve"> testing</w:t>
      </w:r>
      <w:r>
        <w:rPr>
          <w:spacing w:val="-1"/>
        </w:rPr>
        <w:t xml:space="preserve"> </w:t>
      </w:r>
      <w:r w:rsidRPr="002360CD">
        <w:rPr>
          <w:spacing w:val="-1"/>
        </w:rPr>
        <w:t xml:space="preserve">and </w:t>
      </w:r>
      <w:r>
        <w:rPr>
          <w:spacing w:val="-1"/>
        </w:rPr>
        <w:t>evaluation (RDT&amp;E)</w:t>
      </w:r>
      <w:r w:rsidRPr="002360CD">
        <w:rPr>
          <w:spacing w:val="-1"/>
        </w:rPr>
        <w:t xml:space="preserve"> of </w:t>
      </w:r>
      <w:r>
        <w:rPr>
          <w:spacing w:val="-1"/>
        </w:rPr>
        <w:t>undersea</w:t>
      </w:r>
      <w:r w:rsidRPr="002360CD">
        <w:rPr>
          <w:spacing w:val="-1"/>
        </w:rPr>
        <w:t xml:space="preserve"> </w:t>
      </w:r>
      <w:r>
        <w:rPr>
          <w:spacing w:val="-1"/>
        </w:rPr>
        <w:t>surveillance</w:t>
      </w:r>
      <w:r w:rsidRPr="002360CD">
        <w:rPr>
          <w:spacing w:val="-1"/>
        </w:rPr>
        <w:t xml:space="preserve"> </w:t>
      </w:r>
      <w:r>
        <w:rPr>
          <w:spacing w:val="-1"/>
        </w:rPr>
        <w:t>systems,</w:t>
      </w:r>
      <w:r w:rsidRPr="002360CD">
        <w:rPr>
          <w:spacing w:val="-1"/>
        </w:rPr>
        <w:t xml:space="preserve"> </w:t>
      </w:r>
      <w:r>
        <w:rPr>
          <w:spacing w:val="-1"/>
        </w:rPr>
        <w:t>load handling</w:t>
      </w:r>
      <w:r w:rsidRPr="002360CD">
        <w:rPr>
          <w:spacing w:val="-1"/>
        </w:rPr>
        <w:t xml:space="preserve"> systems, acoustic </w:t>
      </w:r>
      <w:r>
        <w:rPr>
          <w:spacing w:val="-1"/>
        </w:rPr>
        <w:t>array</w:t>
      </w:r>
      <w:r w:rsidRPr="002360CD">
        <w:rPr>
          <w:spacing w:val="-1"/>
        </w:rPr>
        <w:t xml:space="preserve"> systems, </w:t>
      </w:r>
      <w:r>
        <w:rPr>
          <w:spacing w:val="-1"/>
        </w:rPr>
        <w:t>cable</w:t>
      </w:r>
      <w:r w:rsidRPr="002360CD">
        <w:rPr>
          <w:spacing w:val="-1"/>
        </w:rPr>
        <w:t xml:space="preserve"> </w:t>
      </w:r>
      <w:r>
        <w:rPr>
          <w:spacing w:val="-1"/>
        </w:rPr>
        <w:t>system</w:t>
      </w:r>
      <w:r w:rsidRPr="002360CD">
        <w:rPr>
          <w:spacing w:val="-1"/>
        </w:rPr>
        <w:t xml:space="preserve"> </w:t>
      </w:r>
      <w:r>
        <w:rPr>
          <w:spacing w:val="-1"/>
        </w:rPr>
        <w:t>components, cable</w:t>
      </w:r>
      <w:r w:rsidRPr="002360CD">
        <w:rPr>
          <w:spacing w:val="-1"/>
        </w:rPr>
        <w:t xml:space="preserve"> </w:t>
      </w:r>
      <w:r>
        <w:rPr>
          <w:spacing w:val="-1"/>
        </w:rPr>
        <w:t>and</w:t>
      </w:r>
      <w:r w:rsidRPr="002360CD">
        <w:rPr>
          <w:spacing w:val="-1"/>
        </w:rPr>
        <w:t xml:space="preserve"> </w:t>
      </w:r>
      <w:r>
        <w:rPr>
          <w:spacing w:val="-1"/>
        </w:rPr>
        <w:t>system</w:t>
      </w:r>
      <w:r w:rsidRPr="002360CD">
        <w:rPr>
          <w:spacing w:val="-1"/>
        </w:rPr>
        <w:t xml:space="preserve"> </w:t>
      </w:r>
      <w:r>
        <w:rPr>
          <w:spacing w:val="-1"/>
        </w:rPr>
        <w:t>survivability</w:t>
      </w:r>
      <w:r w:rsidRPr="002360CD">
        <w:rPr>
          <w:spacing w:val="-1"/>
        </w:rPr>
        <w:t xml:space="preserve"> </w:t>
      </w:r>
      <w:r>
        <w:rPr>
          <w:spacing w:val="-1"/>
        </w:rPr>
        <w:t>studies,</w:t>
      </w:r>
      <w:r w:rsidRPr="002360CD">
        <w:rPr>
          <w:spacing w:val="-1"/>
        </w:rPr>
        <w:t xml:space="preserve"> </w:t>
      </w:r>
      <w:r>
        <w:rPr>
          <w:spacing w:val="-1"/>
        </w:rPr>
        <w:t>installation</w:t>
      </w:r>
      <w:r w:rsidRPr="002360CD">
        <w:rPr>
          <w:spacing w:val="-1"/>
        </w:rPr>
        <w:t xml:space="preserve"> </w:t>
      </w:r>
      <w:r>
        <w:rPr>
          <w:spacing w:val="-1"/>
        </w:rPr>
        <w:t>methods,</w:t>
      </w:r>
      <w:r w:rsidRPr="002360CD">
        <w:rPr>
          <w:spacing w:val="-1"/>
        </w:rPr>
        <w:t xml:space="preserve"> </w:t>
      </w:r>
      <w:r>
        <w:rPr>
          <w:spacing w:val="-1"/>
        </w:rPr>
        <w:t>test</w:t>
      </w:r>
      <w:r w:rsidRPr="002360CD">
        <w:rPr>
          <w:spacing w:val="-1"/>
        </w:rPr>
        <w:t xml:space="preserve"> </w:t>
      </w:r>
      <w:r>
        <w:rPr>
          <w:spacing w:val="-1"/>
        </w:rPr>
        <w:t>vessel</w:t>
      </w:r>
      <w:r w:rsidRPr="002360CD">
        <w:rPr>
          <w:spacing w:val="-1"/>
        </w:rPr>
        <w:t xml:space="preserve"> </w:t>
      </w:r>
      <w:r>
        <w:rPr>
          <w:spacing w:val="-1"/>
        </w:rPr>
        <w:t>support,</w:t>
      </w:r>
      <w:r w:rsidRPr="002360CD">
        <w:rPr>
          <w:spacing w:val="-1"/>
        </w:rPr>
        <w:t xml:space="preserve"> </w:t>
      </w:r>
      <w:r>
        <w:rPr>
          <w:spacing w:val="-1"/>
        </w:rPr>
        <w:t>and</w:t>
      </w:r>
      <w:r w:rsidRPr="002360CD">
        <w:rPr>
          <w:spacing w:val="-1"/>
        </w:rPr>
        <w:t xml:space="preserve"> </w:t>
      </w:r>
      <w:r>
        <w:rPr>
          <w:spacing w:val="-1"/>
        </w:rPr>
        <w:t>training range</w:t>
      </w:r>
      <w:r w:rsidRPr="002360CD">
        <w:rPr>
          <w:spacing w:val="-1"/>
        </w:rPr>
        <w:t xml:space="preserve"> </w:t>
      </w:r>
      <w:r>
        <w:rPr>
          <w:spacing w:val="-1"/>
        </w:rPr>
        <w:t>establishment</w:t>
      </w:r>
      <w:r w:rsidRPr="002360CD">
        <w:rPr>
          <w:spacing w:val="-1"/>
        </w:rPr>
        <w:t xml:space="preserve"> and maintenance. NAVFAC EXWC is also tasked with assisting other Government agencies with ocean vessel support, oceanographic surveys, environmental data collection, naval exercises, tests, range area support, and Remotely Operated Vehicle (ROV) operations.  M/V INDEPENDENCE is the primary vessel used</w:t>
      </w:r>
      <w:r w:rsidR="00136148">
        <w:rPr>
          <w:spacing w:val="-1"/>
        </w:rPr>
        <w:t xml:space="preserve"> in support of these operations and is typically berthed at Naval Base Ventura County, Port Hueneme CA.</w:t>
      </w:r>
    </w:p>
    <w:p w14:paraId="1F321034" w14:textId="77777777" w:rsidR="009E70DF" w:rsidRDefault="009E70DF" w:rsidP="009E70DF">
      <w:pPr>
        <w:pStyle w:val="BodyText"/>
        <w:tabs>
          <w:tab w:val="left" w:pos="720"/>
          <w:tab w:val="left" w:pos="9450"/>
        </w:tabs>
        <w:kinsoku w:val="0"/>
        <w:overflowPunct w:val="0"/>
        <w:ind w:left="120" w:right="196"/>
        <w:jc w:val="both"/>
        <w:rPr>
          <w:spacing w:val="-1"/>
        </w:rPr>
      </w:pPr>
    </w:p>
    <w:p w14:paraId="1F321035" w14:textId="61E6E022" w:rsidR="00C46EAF" w:rsidRPr="009E70DF" w:rsidRDefault="00C46EAF" w:rsidP="00A55588">
      <w:pPr>
        <w:pStyle w:val="BodyText"/>
        <w:numPr>
          <w:ilvl w:val="2"/>
          <w:numId w:val="39"/>
        </w:numPr>
        <w:tabs>
          <w:tab w:val="left" w:pos="990"/>
          <w:tab w:val="left" w:pos="9450"/>
        </w:tabs>
        <w:kinsoku w:val="0"/>
        <w:overflowPunct w:val="0"/>
        <w:ind w:left="360" w:right="196" w:firstLine="0"/>
        <w:jc w:val="both"/>
        <w:rPr>
          <w:spacing w:val="-1"/>
        </w:rPr>
      </w:pPr>
      <w:r w:rsidRPr="009E70DF">
        <w:rPr>
          <w:b/>
        </w:rPr>
        <w:t>Vessel</w:t>
      </w:r>
      <w:r w:rsidRPr="009E70DF">
        <w:rPr>
          <w:b/>
          <w:spacing w:val="-2"/>
        </w:rPr>
        <w:t xml:space="preserve"> </w:t>
      </w:r>
      <w:r w:rsidRPr="009E70DF">
        <w:rPr>
          <w:b/>
          <w:spacing w:val="-1"/>
        </w:rPr>
        <w:t>Description.</w:t>
      </w:r>
      <w:r w:rsidRPr="009E70DF">
        <w:rPr>
          <w:spacing w:val="49"/>
        </w:rPr>
        <w:t xml:space="preserve"> </w:t>
      </w:r>
      <w:r w:rsidRPr="009E70DF">
        <w:rPr>
          <w:spacing w:val="-1"/>
        </w:rPr>
        <w:t>The</w:t>
      </w:r>
      <w:r>
        <w:t xml:space="preserve"> </w:t>
      </w:r>
      <w:r w:rsidRPr="009E70DF">
        <w:rPr>
          <w:spacing w:val="-1"/>
        </w:rPr>
        <w:t>M/V INDEPENDENCE</w:t>
      </w:r>
      <w:r>
        <w:t xml:space="preserve"> </w:t>
      </w:r>
      <w:r w:rsidRPr="009E70DF">
        <w:rPr>
          <w:spacing w:val="-1"/>
        </w:rPr>
        <w:t xml:space="preserve">is </w:t>
      </w:r>
      <w:r>
        <w:t xml:space="preserve">a </w:t>
      </w:r>
      <w:r w:rsidRPr="009E70DF">
        <w:rPr>
          <w:spacing w:val="-1"/>
        </w:rPr>
        <w:t>non-inspected, public owned, 500 gross</w:t>
      </w:r>
      <w:r>
        <w:t xml:space="preserve"> </w:t>
      </w:r>
      <w:r w:rsidR="002360CD" w:rsidRPr="009E70DF">
        <w:rPr>
          <w:spacing w:val="-1"/>
        </w:rPr>
        <w:t>ton</w:t>
      </w:r>
      <w:r w:rsidR="002360CD">
        <w:t xml:space="preserve"> </w:t>
      </w:r>
      <w:r w:rsidR="002360CD" w:rsidRPr="009E70DF">
        <w:rPr>
          <w:spacing w:val="-1"/>
        </w:rPr>
        <w:t>tug</w:t>
      </w:r>
      <w:r w:rsidRPr="009E70DF">
        <w:rPr>
          <w:spacing w:val="-1"/>
        </w:rPr>
        <w:t>/supply vessel,</w:t>
      </w:r>
      <w:r>
        <w:t xml:space="preserve"> </w:t>
      </w:r>
      <w:r w:rsidRPr="009E70DF">
        <w:rPr>
          <w:spacing w:val="-1"/>
        </w:rPr>
        <w:t xml:space="preserve">with </w:t>
      </w:r>
      <w:r>
        <w:t xml:space="preserve">a </w:t>
      </w:r>
      <w:r w:rsidRPr="009E70DF">
        <w:rPr>
          <w:spacing w:val="-1"/>
        </w:rPr>
        <w:t xml:space="preserve">Length-Over-All of 200 </w:t>
      </w:r>
      <w:r>
        <w:t>feet</w:t>
      </w:r>
      <w:r w:rsidRPr="009E70DF">
        <w:rPr>
          <w:spacing w:val="-1"/>
        </w:rPr>
        <w:t xml:space="preserve"> and</w:t>
      </w:r>
      <w:r w:rsidRPr="009E70DF">
        <w:rPr>
          <w:spacing w:val="-3"/>
        </w:rPr>
        <w:t xml:space="preserve"> </w:t>
      </w:r>
      <w:r>
        <w:t xml:space="preserve">a </w:t>
      </w:r>
      <w:r w:rsidRPr="009E70DF">
        <w:rPr>
          <w:spacing w:val="-1"/>
        </w:rPr>
        <w:t>40-foot beam.</w:t>
      </w:r>
      <w:r w:rsidRPr="009E70DF">
        <w:rPr>
          <w:spacing w:val="50"/>
        </w:rPr>
        <w:t xml:space="preserve"> </w:t>
      </w:r>
      <w:r w:rsidRPr="009E70DF">
        <w:rPr>
          <w:spacing w:val="-1"/>
        </w:rPr>
        <w:t xml:space="preserve">The </w:t>
      </w:r>
      <w:r>
        <w:t>vessel</w:t>
      </w:r>
      <w:r w:rsidRPr="009E70DF">
        <w:rPr>
          <w:spacing w:val="-2"/>
        </w:rPr>
        <w:t xml:space="preserve"> </w:t>
      </w:r>
      <w:r w:rsidRPr="009E70DF">
        <w:rPr>
          <w:spacing w:val="-1"/>
        </w:rPr>
        <w:t>maintains</w:t>
      </w:r>
      <w:r>
        <w:t xml:space="preserve"> </w:t>
      </w:r>
      <w:r w:rsidRPr="009E70DF">
        <w:rPr>
          <w:spacing w:val="-1"/>
        </w:rPr>
        <w:t>compliance with</w:t>
      </w:r>
      <w:r w:rsidRPr="009E70DF">
        <w:rPr>
          <w:spacing w:val="75"/>
        </w:rPr>
        <w:t xml:space="preserve"> </w:t>
      </w:r>
      <w:r w:rsidRPr="009E70DF">
        <w:rPr>
          <w:spacing w:val="-1"/>
        </w:rPr>
        <w:t>requirements</w:t>
      </w:r>
      <w:r>
        <w:t xml:space="preserve"> </w:t>
      </w:r>
      <w:r w:rsidRPr="009E70DF">
        <w:rPr>
          <w:spacing w:val="-1"/>
        </w:rPr>
        <w:t>of</w:t>
      </w:r>
      <w:r>
        <w:t xml:space="preserve"> </w:t>
      </w:r>
      <w:r w:rsidRPr="009E70DF">
        <w:rPr>
          <w:spacing w:val="-1"/>
        </w:rPr>
        <w:t>the</w:t>
      </w:r>
      <w:r>
        <w:t xml:space="preserve"> </w:t>
      </w:r>
      <w:r w:rsidR="00A96E63">
        <w:t xml:space="preserve">American Bureau of Shipping (ABS), </w:t>
      </w:r>
      <w:r w:rsidRPr="0070708C">
        <w:rPr>
          <w:spacing w:val="-1"/>
        </w:rPr>
        <w:t>International</w:t>
      </w:r>
      <w:r w:rsidRPr="0070708C">
        <w:t xml:space="preserve"> </w:t>
      </w:r>
      <w:r w:rsidRPr="0070708C">
        <w:rPr>
          <w:spacing w:val="-2"/>
        </w:rPr>
        <w:t>Maritime</w:t>
      </w:r>
      <w:r w:rsidRPr="0070708C">
        <w:rPr>
          <w:spacing w:val="1"/>
        </w:rPr>
        <w:t xml:space="preserve"> </w:t>
      </w:r>
      <w:r w:rsidRPr="0070708C">
        <w:rPr>
          <w:spacing w:val="-1"/>
        </w:rPr>
        <w:t>Organization</w:t>
      </w:r>
      <w:r w:rsidR="00A96E63" w:rsidRPr="0070708C">
        <w:rPr>
          <w:spacing w:val="-1"/>
        </w:rPr>
        <w:t xml:space="preserve"> (IMO)</w:t>
      </w:r>
      <w:r w:rsidRPr="0070708C">
        <w:rPr>
          <w:spacing w:val="-1"/>
        </w:rPr>
        <w:t>,</w:t>
      </w:r>
      <w:r w:rsidRPr="0070708C">
        <w:rPr>
          <w:spacing w:val="-2"/>
        </w:rPr>
        <w:t xml:space="preserve"> </w:t>
      </w:r>
      <w:r w:rsidRPr="0070708C">
        <w:rPr>
          <w:spacing w:val="-1"/>
        </w:rPr>
        <w:t>Global</w:t>
      </w:r>
      <w:r w:rsidRPr="0070708C">
        <w:t xml:space="preserve"> </w:t>
      </w:r>
      <w:r w:rsidRPr="0070708C">
        <w:rPr>
          <w:spacing w:val="-1"/>
        </w:rPr>
        <w:t>Maritime</w:t>
      </w:r>
      <w:r w:rsidRPr="0070708C">
        <w:t xml:space="preserve"> </w:t>
      </w:r>
      <w:r w:rsidRPr="0070708C">
        <w:rPr>
          <w:spacing w:val="-1"/>
        </w:rPr>
        <w:t>Distress</w:t>
      </w:r>
      <w:r w:rsidRPr="0070708C">
        <w:t xml:space="preserve"> </w:t>
      </w:r>
      <w:r w:rsidRPr="0070708C">
        <w:rPr>
          <w:spacing w:val="-1"/>
        </w:rPr>
        <w:t>and</w:t>
      </w:r>
      <w:r w:rsidRPr="0070708C">
        <w:rPr>
          <w:spacing w:val="1"/>
        </w:rPr>
        <w:t xml:space="preserve"> </w:t>
      </w:r>
      <w:r w:rsidRPr="0070708C">
        <w:rPr>
          <w:spacing w:val="-1"/>
        </w:rPr>
        <w:t>Safety</w:t>
      </w:r>
      <w:r w:rsidRPr="0070708C">
        <w:t xml:space="preserve"> </w:t>
      </w:r>
      <w:r w:rsidRPr="0070708C">
        <w:rPr>
          <w:spacing w:val="-1"/>
        </w:rPr>
        <w:t>System</w:t>
      </w:r>
      <w:r w:rsidRPr="0070708C">
        <w:rPr>
          <w:spacing w:val="-2"/>
        </w:rPr>
        <w:t xml:space="preserve"> </w:t>
      </w:r>
      <w:r w:rsidR="00A96E63" w:rsidRPr="0070708C">
        <w:rPr>
          <w:spacing w:val="-2"/>
        </w:rPr>
        <w:t xml:space="preserve">(GMDSS) </w:t>
      </w:r>
      <w:r w:rsidRPr="0070708C">
        <w:rPr>
          <w:spacing w:val="-1"/>
        </w:rPr>
        <w:t>and</w:t>
      </w:r>
      <w:r w:rsidRPr="0070708C">
        <w:rPr>
          <w:spacing w:val="1"/>
        </w:rPr>
        <w:t xml:space="preserve"> </w:t>
      </w:r>
      <w:r w:rsidRPr="0070708C">
        <w:rPr>
          <w:spacing w:val="-1"/>
        </w:rPr>
        <w:t>Safety of</w:t>
      </w:r>
      <w:r w:rsidRPr="0070708C">
        <w:rPr>
          <w:spacing w:val="56"/>
        </w:rPr>
        <w:t xml:space="preserve"> </w:t>
      </w:r>
      <w:r w:rsidRPr="0070708C">
        <w:rPr>
          <w:spacing w:val="-1"/>
        </w:rPr>
        <w:t>Life</w:t>
      </w:r>
      <w:r w:rsidRPr="0070708C">
        <w:t xml:space="preserve"> </w:t>
      </w:r>
      <w:r w:rsidRPr="0070708C">
        <w:rPr>
          <w:spacing w:val="-1"/>
        </w:rPr>
        <w:t>at</w:t>
      </w:r>
      <w:r w:rsidRPr="0070708C">
        <w:t xml:space="preserve"> </w:t>
      </w:r>
      <w:r w:rsidRPr="0070708C">
        <w:rPr>
          <w:spacing w:val="-1"/>
        </w:rPr>
        <w:t>Sea</w:t>
      </w:r>
      <w:r w:rsidRPr="0070708C">
        <w:t xml:space="preserve"> </w:t>
      </w:r>
      <w:r w:rsidR="00A96E63" w:rsidRPr="0070708C">
        <w:t xml:space="preserve">(SOLAS) </w:t>
      </w:r>
      <w:r w:rsidRPr="0070708C">
        <w:rPr>
          <w:spacing w:val="-1"/>
        </w:rPr>
        <w:t>convention</w:t>
      </w:r>
      <w:r w:rsidRPr="0070708C">
        <w:rPr>
          <w:spacing w:val="1"/>
        </w:rPr>
        <w:t xml:space="preserve"> </w:t>
      </w:r>
      <w:r w:rsidRPr="0070708C">
        <w:rPr>
          <w:spacing w:val="-1"/>
        </w:rPr>
        <w:t>as</w:t>
      </w:r>
      <w:r w:rsidRPr="0070708C">
        <w:t xml:space="preserve"> </w:t>
      </w:r>
      <w:r w:rsidRPr="0070708C">
        <w:rPr>
          <w:spacing w:val="-1"/>
        </w:rPr>
        <w:t>applic</w:t>
      </w:r>
      <w:r w:rsidR="006D534E" w:rsidRPr="0070708C">
        <w:rPr>
          <w:spacing w:val="-1"/>
        </w:rPr>
        <w:t xml:space="preserve">able and must comply with </w:t>
      </w:r>
      <w:r w:rsidR="00136148" w:rsidRPr="0070708C">
        <w:rPr>
          <w:spacing w:val="-1"/>
        </w:rPr>
        <w:t xml:space="preserve">all Navy, federal and state </w:t>
      </w:r>
      <w:r w:rsidR="006D534E" w:rsidRPr="0070708C">
        <w:rPr>
          <w:spacing w:val="-1"/>
        </w:rPr>
        <w:t xml:space="preserve">rules and regulations </w:t>
      </w:r>
      <w:r w:rsidR="00136148" w:rsidRPr="0070708C">
        <w:rPr>
          <w:spacing w:val="-1"/>
        </w:rPr>
        <w:t>established by the Port the vessel is berthed at</w:t>
      </w:r>
      <w:r w:rsidR="00012515" w:rsidRPr="0070708C">
        <w:rPr>
          <w:spacing w:val="-1"/>
        </w:rPr>
        <w:t xml:space="preserve"> or the geographical areas the vessel is operating in. </w:t>
      </w:r>
      <w:r w:rsidRPr="0070708C">
        <w:rPr>
          <w:spacing w:val="-1"/>
        </w:rPr>
        <w:t>The</w:t>
      </w:r>
      <w:r w:rsidRPr="0070708C">
        <w:t xml:space="preserve"> </w:t>
      </w:r>
      <w:r w:rsidRPr="0070708C">
        <w:rPr>
          <w:spacing w:val="-1"/>
        </w:rPr>
        <w:t>M/V</w:t>
      </w:r>
      <w:r w:rsidRPr="0070708C">
        <w:t xml:space="preserve"> </w:t>
      </w:r>
      <w:r w:rsidRPr="0070708C">
        <w:rPr>
          <w:spacing w:val="-2"/>
        </w:rPr>
        <w:t>INDEPENDENCE</w:t>
      </w:r>
      <w:r w:rsidRPr="0070708C">
        <w:t xml:space="preserve"> </w:t>
      </w:r>
      <w:r w:rsidRPr="0070708C">
        <w:rPr>
          <w:spacing w:val="-1"/>
        </w:rPr>
        <w:t>is</w:t>
      </w:r>
      <w:r w:rsidRPr="0070708C">
        <w:rPr>
          <w:spacing w:val="-2"/>
        </w:rPr>
        <w:t xml:space="preserve"> </w:t>
      </w:r>
      <w:r w:rsidRPr="0070708C">
        <w:rPr>
          <w:spacing w:val="-1"/>
        </w:rPr>
        <w:t>fitted with</w:t>
      </w:r>
      <w:r w:rsidRPr="0070708C">
        <w:rPr>
          <w:spacing w:val="1"/>
        </w:rPr>
        <w:t xml:space="preserve"> </w:t>
      </w:r>
      <w:r w:rsidRPr="0070708C">
        <w:t>a</w:t>
      </w:r>
      <w:r w:rsidRPr="0070708C">
        <w:rPr>
          <w:spacing w:val="-2"/>
        </w:rPr>
        <w:t xml:space="preserve"> </w:t>
      </w:r>
      <w:r w:rsidR="000522D0" w:rsidRPr="0070708C">
        <w:t>5</w:t>
      </w:r>
      <w:r w:rsidR="000522D0" w:rsidRPr="0070708C">
        <w:rPr>
          <w:spacing w:val="1"/>
        </w:rPr>
        <w:t>-ton</w:t>
      </w:r>
      <w:r w:rsidRPr="0070708C">
        <w:t xml:space="preserve"> </w:t>
      </w:r>
      <w:r w:rsidRPr="0070708C">
        <w:rPr>
          <w:spacing w:val="-1"/>
        </w:rPr>
        <w:t>telescoping</w:t>
      </w:r>
      <w:r w:rsidRPr="0070708C">
        <w:rPr>
          <w:spacing w:val="1"/>
        </w:rPr>
        <w:t xml:space="preserve"> </w:t>
      </w:r>
      <w:r w:rsidRPr="0070708C">
        <w:rPr>
          <w:spacing w:val="-1"/>
        </w:rPr>
        <w:t>crane</w:t>
      </w:r>
      <w:r w:rsidRPr="0070708C">
        <w:t xml:space="preserve"> </w:t>
      </w:r>
      <w:r w:rsidRPr="0070708C">
        <w:rPr>
          <w:spacing w:val="-1"/>
        </w:rPr>
        <w:t>and</w:t>
      </w:r>
      <w:r w:rsidRPr="0070708C">
        <w:rPr>
          <w:spacing w:val="1"/>
        </w:rPr>
        <w:t xml:space="preserve"> </w:t>
      </w:r>
      <w:r w:rsidRPr="0070708C">
        <w:t>a</w:t>
      </w:r>
      <w:r w:rsidRPr="0070708C">
        <w:rPr>
          <w:spacing w:val="-2"/>
        </w:rPr>
        <w:t xml:space="preserve"> </w:t>
      </w:r>
      <w:r w:rsidR="00561877" w:rsidRPr="0070708C">
        <w:rPr>
          <w:spacing w:val="-1"/>
        </w:rPr>
        <w:t>30</w:t>
      </w:r>
      <w:r w:rsidR="00A96E63" w:rsidRPr="0070708C">
        <w:rPr>
          <w:spacing w:val="-1"/>
        </w:rPr>
        <w:t xml:space="preserve"> </w:t>
      </w:r>
      <w:r w:rsidRPr="0070708C">
        <w:rPr>
          <w:spacing w:val="-1"/>
        </w:rPr>
        <w:t>-</w:t>
      </w:r>
      <w:r w:rsidR="00A96E63" w:rsidRPr="0070708C">
        <w:rPr>
          <w:spacing w:val="69"/>
        </w:rPr>
        <w:t xml:space="preserve"> </w:t>
      </w:r>
      <w:r w:rsidRPr="0070708C">
        <w:rPr>
          <w:spacing w:val="-1"/>
        </w:rPr>
        <w:t>ton</w:t>
      </w:r>
      <w:r w:rsidRPr="0070708C">
        <w:t xml:space="preserve"> </w:t>
      </w:r>
      <w:r w:rsidRPr="0070708C">
        <w:rPr>
          <w:spacing w:val="-1"/>
        </w:rPr>
        <w:t xml:space="preserve">articulating </w:t>
      </w:r>
      <w:r w:rsidR="00202104" w:rsidRPr="0070708C">
        <w:rPr>
          <w:spacing w:val="-1"/>
        </w:rPr>
        <w:t xml:space="preserve">Heavy Lift </w:t>
      </w:r>
      <w:r w:rsidRPr="0070708C">
        <w:rPr>
          <w:spacing w:val="-1"/>
        </w:rPr>
        <w:t>A-Frame</w:t>
      </w:r>
      <w:r w:rsidRPr="0070708C">
        <w:t xml:space="preserve"> </w:t>
      </w:r>
      <w:r w:rsidRPr="0070708C">
        <w:rPr>
          <w:spacing w:val="-1"/>
        </w:rPr>
        <w:t xml:space="preserve">for over-boarding </w:t>
      </w:r>
      <w:r w:rsidR="002360CD" w:rsidRPr="0070708C">
        <w:rPr>
          <w:spacing w:val="-1"/>
        </w:rPr>
        <w:t xml:space="preserve">and recovering </w:t>
      </w:r>
      <w:r w:rsidRPr="0070708C">
        <w:rPr>
          <w:spacing w:val="-1"/>
        </w:rPr>
        <w:t>project equipment</w:t>
      </w:r>
      <w:r w:rsidRPr="0070708C">
        <w:t xml:space="preserve"> </w:t>
      </w:r>
      <w:r w:rsidRPr="0070708C">
        <w:rPr>
          <w:spacing w:val="-1"/>
        </w:rPr>
        <w:t>and</w:t>
      </w:r>
      <w:r w:rsidRPr="0070708C">
        <w:t xml:space="preserve"> </w:t>
      </w:r>
      <w:r w:rsidRPr="0070708C">
        <w:rPr>
          <w:spacing w:val="-2"/>
        </w:rPr>
        <w:t>materials</w:t>
      </w:r>
      <w:r w:rsidRPr="0070708C">
        <w:t xml:space="preserve"> </w:t>
      </w:r>
      <w:r w:rsidRPr="0070708C">
        <w:rPr>
          <w:spacing w:val="-1"/>
        </w:rPr>
        <w:t>at</w:t>
      </w:r>
      <w:r w:rsidRPr="0070708C">
        <w:t xml:space="preserve"> </w:t>
      </w:r>
      <w:r w:rsidRPr="0070708C">
        <w:rPr>
          <w:spacing w:val="-1"/>
        </w:rPr>
        <w:t>sea. NAVFAC</w:t>
      </w:r>
      <w:r w:rsidRPr="0070708C">
        <w:t xml:space="preserve"> </w:t>
      </w:r>
      <w:r w:rsidRPr="0070708C">
        <w:rPr>
          <w:spacing w:val="-1"/>
        </w:rPr>
        <w:t>EXWC</w:t>
      </w:r>
      <w:r w:rsidRPr="0070708C">
        <w:rPr>
          <w:spacing w:val="-2"/>
        </w:rPr>
        <w:t xml:space="preserve"> </w:t>
      </w:r>
      <w:r w:rsidRPr="0070708C">
        <w:rPr>
          <w:spacing w:val="-1"/>
        </w:rPr>
        <w:t>maintains</w:t>
      </w:r>
      <w:r w:rsidRPr="0070708C">
        <w:t xml:space="preserve"> a</w:t>
      </w:r>
      <w:r w:rsidRPr="0070708C">
        <w:rPr>
          <w:spacing w:val="81"/>
        </w:rPr>
        <w:t xml:space="preserve"> </w:t>
      </w:r>
      <w:r w:rsidR="000522D0" w:rsidRPr="0070708C">
        <w:t>3000-meter</w:t>
      </w:r>
      <w:r w:rsidRPr="0070708C">
        <w:t xml:space="preserve"> capable </w:t>
      </w:r>
      <w:r w:rsidRPr="0070708C">
        <w:rPr>
          <w:spacing w:val="-1"/>
        </w:rPr>
        <w:t xml:space="preserve">ROV </w:t>
      </w:r>
      <w:r w:rsidRPr="0070708C">
        <w:t>with a</w:t>
      </w:r>
      <w:r w:rsidRPr="0070708C">
        <w:rPr>
          <w:spacing w:val="-1"/>
        </w:rPr>
        <w:t xml:space="preserve"> dedicated</w:t>
      </w:r>
      <w:r w:rsidRPr="0070708C">
        <w:t xml:space="preserve"> </w:t>
      </w:r>
      <w:r w:rsidRPr="0070708C">
        <w:rPr>
          <w:spacing w:val="-1"/>
        </w:rPr>
        <w:t>launch</w:t>
      </w:r>
      <w:r w:rsidRPr="0070708C">
        <w:t xml:space="preserve"> </w:t>
      </w:r>
      <w:r w:rsidRPr="0070708C">
        <w:rPr>
          <w:spacing w:val="-1"/>
        </w:rPr>
        <w:t>and recover</w:t>
      </w:r>
      <w:r w:rsidR="009C4CAD" w:rsidRPr="0070708C">
        <w:rPr>
          <w:spacing w:val="-1"/>
        </w:rPr>
        <w:t>y</w:t>
      </w:r>
      <w:r w:rsidRPr="0070708C">
        <w:rPr>
          <w:spacing w:val="-1"/>
        </w:rPr>
        <w:t xml:space="preserve"> system,</w:t>
      </w:r>
      <w:r w:rsidRPr="0070708C">
        <w:t xml:space="preserve"> and</w:t>
      </w:r>
      <w:r w:rsidRPr="0070708C">
        <w:rPr>
          <w:spacing w:val="-1"/>
        </w:rPr>
        <w:t xml:space="preserve"> other</w:t>
      </w:r>
      <w:r w:rsidRPr="0070708C">
        <w:t xml:space="preserve"> </w:t>
      </w:r>
      <w:r w:rsidRPr="0070708C">
        <w:rPr>
          <w:spacing w:val="-1"/>
        </w:rPr>
        <w:t>specialized handling</w:t>
      </w:r>
      <w:r w:rsidRPr="0070708C">
        <w:t xml:space="preserve"> </w:t>
      </w:r>
      <w:r w:rsidRPr="0070708C">
        <w:rPr>
          <w:spacing w:val="-1"/>
        </w:rPr>
        <w:t>systems</w:t>
      </w:r>
      <w:r w:rsidRPr="0070708C">
        <w:t xml:space="preserve"> </w:t>
      </w:r>
      <w:r w:rsidRPr="0070708C">
        <w:rPr>
          <w:spacing w:val="-1"/>
        </w:rPr>
        <w:t>that</w:t>
      </w:r>
      <w:r w:rsidRPr="0070708C">
        <w:rPr>
          <w:spacing w:val="59"/>
        </w:rPr>
        <w:t xml:space="preserve"> </w:t>
      </w:r>
      <w:r w:rsidRPr="0070708C">
        <w:t>ha</w:t>
      </w:r>
      <w:r w:rsidR="00DF3738" w:rsidRPr="0070708C">
        <w:t>s</w:t>
      </w:r>
      <w:r w:rsidRPr="0070708C">
        <w:rPr>
          <w:spacing w:val="-1"/>
        </w:rPr>
        <w:t xml:space="preserve"> been</w:t>
      </w:r>
      <w:r w:rsidRPr="0070708C">
        <w:rPr>
          <w:spacing w:val="1"/>
        </w:rPr>
        <w:t xml:space="preserve"> </w:t>
      </w:r>
      <w:r w:rsidR="00DF3738" w:rsidRPr="0070708C">
        <w:rPr>
          <w:spacing w:val="-1"/>
        </w:rPr>
        <w:t xml:space="preserve">integrated into the </w:t>
      </w:r>
      <w:r w:rsidRPr="0070708C">
        <w:rPr>
          <w:spacing w:val="-1"/>
        </w:rPr>
        <w:t>M/V</w:t>
      </w:r>
      <w:r w:rsidRPr="0070708C">
        <w:t xml:space="preserve"> </w:t>
      </w:r>
      <w:r w:rsidR="002360CD" w:rsidRPr="0070708C">
        <w:rPr>
          <w:spacing w:val="-1"/>
        </w:rPr>
        <w:t>INDEPENDENCE</w:t>
      </w:r>
      <w:r w:rsidR="00DF3738" w:rsidRPr="0070708C">
        <w:rPr>
          <w:spacing w:val="-1"/>
        </w:rPr>
        <w:t xml:space="preserve"> including </w:t>
      </w:r>
      <w:r w:rsidR="002360CD" w:rsidRPr="0070708C">
        <w:rPr>
          <w:spacing w:val="-1"/>
        </w:rPr>
        <w:t>permanently installed ROV operator consoles</w:t>
      </w:r>
      <w:r w:rsidR="00972C5E" w:rsidRPr="0070708C">
        <w:rPr>
          <w:spacing w:val="-1"/>
        </w:rPr>
        <w:t xml:space="preserve"> and/or flyaway capable </w:t>
      </w:r>
      <w:r w:rsidR="00F41CA1" w:rsidRPr="0070708C">
        <w:rPr>
          <w:spacing w:val="-1"/>
        </w:rPr>
        <w:t>operations van</w:t>
      </w:r>
      <w:r w:rsidR="002360CD" w:rsidRPr="0070708C">
        <w:rPr>
          <w:spacing w:val="-1"/>
        </w:rPr>
        <w:t xml:space="preserve"> and a through hull deployable tracking system transducer to provide precision subsea navigation. </w:t>
      </w:r>
      <w:r w:rsidR="00A55588" w:rsidRPr="0070708C">
        <w:rPr>
          <w:spacing w:val="-1"/>
        </w:rPr>
        <w:t>A Kongsberg Dynamic Positioning System is integrated with the ships main engines, and bow and stern thrusters and</w:t>
      </w:r>
      <w:r w:rsidR="009B2473" w:rsidRPr="0070708C">
        <w:rPr>
          <w:spacing w:val="-1"/>
        </w:rPr>
        <w:t xml:space="preserve"> </w:t>
      </w:r>
      <w:r w:rsidR="00A55588" w:rsidRPr="0070708C">
        <w:rPr>
          <w:spacing w:val="-1"/>
        </w:rPr>
        <w:t xml:space="preserve">integrated to the </w:t>
      </w:r>
      <w:r w:rsidR="00436118" w:rsidRPr="0070708C">
        <w:rPr>
          <w:spacing w:val="-1"/>
        </w:rPr>
        <w:t>Remote Operated Vehicle (</w:t>
      </w:r>
      <w:r w:rsidR="00A55588" w:rsidRPr="0070708C">
        <w:rPr>
          <w:spacing w:val="-1"/>
        </w:rPr>
        <w:t>ROV</w:t>
      </w:r>
      <w:r w:rsidR="00436118" w:rsidRPr="0070708C">
        <w:rPr>
          <w:spacing w:val="-1"/>
        </w:rPr>
        <w:t>)</w:t>
      </w:r>
      <w:r w:rsidR="00A55588" w:rsidRPr="0070708C">
        <w:rPr>
          <w:spacing w:val="-1"/>
        </w:rPr>
        <w:t xml:space="preserve">. </w:t>
      </w:r>
      <w:r w:rsidRPr="0070708C">
        <w:t>The</w:t>
      </w:r>
      <w:r w:rsidRPr="0070708C">
        <w:rPr>
          <w:spacing w:val="-1"/>
        </w:rPr>
        <w:t xml:space="preserve"> M/V</w:t>
      </w:r>
      <w:r w:rsidRPr="0070708C">
        <w:rPr>
          <w:spacing w:val="73"/>
        </w:rPr>
        <w:t xml:space="preserve"> </w:t>
      </w:r>
      <w:r w:rsidRPr="0070708C">
        <w:rPr>
          <w:spacing w:val="-1"/>
        </w:rPr>
        <w:t>INDEPENDENCE</w:t>
      </w:r>
      <w:r w:rsidRPr="0070708C">
        <w:t xml:space="preserve"> </w:t>
      </w:r>
      <w:r w:rsidRPr="0070708C">
        <w:rPr>
          <w:spacing w:val="-1"/>
        </w:rPr>
        <w:t>is</w:t>
      </w:r>
      <w:r w:rsidRPr="0070708C">
        <w:t xml:space="preserve"> </w:t>
      </w:r>
      <w:r w:rsidRPr="0070708C">
        <w:rPr>
          <w:spacing w:val="-1"/>
        </w:rPr>
        <w:t xml:space="preserve">manned </w:t>
      </w:r>
      <w:r w:rsidRPr="0070708C">
        <w:t>by</w:t>
      </w:r>
      <w:r w:rsidRPr="0070708C">
        <w:rPr>
          <w:spacing w:val="-1"/>
        </w:rPr>
        <w:t xml:space="preserve"> </w:t>
      </w:r>
      <w:r w:rsidRPr="0070708C">
        <w:t>a</w:t>
      </w:r>
      <w:r w:rsidRPr="0070708C">
        <w:rPr>
          <w:spacing w:val="-1"/>
        </w:rPr>
        <w:t xml:space="preserve"> United</w:t>
      </w:r>
      <w:r w:rsidRPr="0070708C">
        <w:rPr>
          <w:spacing w:val="-2"/>
        </w:rPr>
        <w:t xml:space="preserve"> </w:t>
      </w:r>
      <w:r w:rsidRPr="0070708C">
        <w:rPr>
          <w:spacing w:val="-1"/>
        </w:rPr>
        <w:t>States</w:t>
      </w:r>
      <w:r w:rsidRPr="0070708C">
        <w:t xml:space="preserve"> </w:t>
      </w:r>
      <w:r w:rsidRPr="0070708C">
        <w:rPr>
          <w:spacing w:val="-1"/>
        </w:rPr>
        <w:t>Coast</w:t>
      </w:r>
      <w:r w:rsidRPr="0070708C">
        <w:rPr>
          <w:spacing w:val="-2"/>
        </w:rPr>
        <w:t xml:space="preserve"> </w:t>
      </w:r>
      <w:r w:rsidRPr="0070708C">
        <w:rPr>
          <w:spacing w:val="-1"/>
        </w:rPr>
        <w:t>Guard (USCG)</w:t>
      </w:r>
      <w:r w:rsidRPr="0070708C">
        <w:t xml:space="preserve"> </w:t>
      </w:r>
      <w:r w:rsidR="002360CD" w:rsidRPr="0070708C">
        <w:rPr>
          <w:spacing w:val="-1"/>
        </w:rPr>
        <w:t>credentialed 11</w:t>
      </w:r>
      <w:r w:rsidR="002360CD" w:rsidRPr="0070708C">
        <w:rPr>
          <w:spacing w:val="1"/>
        </w:rPr>
        <w:t>-person</w:t>
      </w:r>
      <w:r w:rsidRPr="0070708C">
        <w:t xml:space="preserve"> </w:t>
      </w:r>
      <w:r w:rsidRPr="0070708C">
        <w:rPr>
          <w:spacing w:val="-1"/>
        </w:rPr>
        <w:t>crew,</w:t>
      </w:r>
      <w:r w:rsidRPr="0070708C">
        <w:t xml:space="preserve"> </w:t>
      </w:r>
      <w:r w:rsidRPr="0070708C">
        <w:rPr>
          <w:spacing w:val="-1"/>
        </w:rPr>
        <w:t xml:space="preserve">consisting of </w:t>
      </w:r>
      <w:r w:rsidRPr="0070708C">
        <w:t>one</w:t>
      </w:r>
      <w:r w:rsidRPr="0070708C">
        <w:rPr>
          <w:spacing w:val="-1"/>
        </w:rPr>
        <w:t xml:space="preserve"> (1)</w:t>
      </w:r>
      <w:r w:rsidRPr="0070708C">
        <w:rPr>
          <w:spacing w:val="81"/>
        </w:rPr>
        <w:t xml:space="preserve"> </w:t>
      </w:r>
      <w:r w:rsidRPr="0070708C">
        <w:rPr>
          <w:spacing w:val="-1"/>
        </w:rPr>
        <w:t xml:space="preserve">Master, </w:t>
      </w:r>
      <w:r w:rsidR="002F624B" w:rsidRPr="0070708C">
        <w:t>two</w:t>
      </w:r>
      <w:r w:rsidRPr="0070708C">
        <w:rPr>
          <w:spacing w:val="-1"/>
        </w:rPr>
        <w:t xml:space="preserve"> (</w:t>
      </w:r>
      <w:r w:rsidR="008C184F" w:rsidRPr="0070708C">
        <w:rPr>
          <w:spacing w:val="-1"/>
        </w:rPr>
        <w:t>2</w:t>
      </w:r>
      <w:r w:rsidRPr="0070708C">
        <w:rPr>
          <w:spacing w:val="-1"/>
        </w:rPr>
        <w:t xml:space="preserve">) </w:t>
      </w:r>
      <w:r w:rsidR="008C184F" w:rsidRPr="0070708C">
        <w:rPr>
          <w:spacing w:val="-1"/>
        </w:rPr>
        <w:t>Second/Third</w:t>
      </w:r>
      <w:r w:rsidR="00256BEB" w:rsidRPr="0070708C">
        <w:rPr>
          <w:spacing w:val="-1"/>
        </w:rPr>
        <w:t xml:space="preserve"> </w:t>
      </w:r>
      <w:r w:rsidRPr="0070708C">
        <w:rPr>
          <w:spacing w:val="-1"/>
        </w:rPr>
        <w:t>Mate,</w:t>
      </w:r>
      <w:r w:rsidRPr="0070708C">
        <w:t xml:space="preserve"> one</w:t>
      </w:r>
      <w:r w:rsidRPr="0070708C">
        <w:rPr>
          <w:spacing w:val="-1"/>
        </w:rPr>
        <w:t xml:space="preserve"> (1) Chief</w:t>
      </w:r>
      <w:r w:rsidRPr="0070708C">
        <w:rPr>
          <w:spacing w:val="-2"/>
        </w:rPr>
        <w:t xml:space="preserve"> </w:t>
      </w:r>
      <w:r w:rsidRPr="0070708C">
        <w:rPr>
          <w:spacing w:val="-1"/>
        </w:rPr>
        <w:t>Engineer</w:t>
      </w:r>
      <w:r w:rsidRPr="009E70DF">
        <w:rPr>
          <w:spacing w:val="-1"/>
        </w:rPr>
        <w:t>,</w:t>
      </w:r>
      <w:r>
        <w:t xml:space="preserve"> </w:t>
      </w:r>
      <w:r w:rsidRPr="009E70DF">
        <w:rPr>
          <w:spacing w:val="-1"/>
        </w:rPr>
        <w:t xml:space="preserve">two (2) Assistant Engineers, </w:t>
      </w:r>
      <w:r>
        <w:t>one</w:t>
      </w:r>
      <w:r w:rsidRPr="009E70DF">
        <w:rPr>
          <w:spacing w:val="-1"/>
        </w:rPr>
        <w:t xml:space="preserve"> (1) </w:t>
      </w:r>
      <w:r>
        <w:t>Lead</w:t>
      </w:r>
      <w:r w:rsidRPr="009E70DF">
        <w:rPr>
          <w:spacing w:val="-1"/>
        </w:rPr>
        <w:t xml:space="preserve"> Able</w:t>
      </w:r>
      <w:r w:rsidRPr="009E70DF">
        <w:rPr>
          <w:spacing w:val="87"/>
        </w:rPr>
        <w:t xml:space="preserve"> </w:t>
      </w:r>
      <w:r w:rsidRPr="009E70DF">
        <w:rPr>
          <w:spacing w:val="-1"/>
        </w:rPr>
        <w:t>Body Seaman,</w:t>
      </w:r>
      <w:r>
        <w:t xml:space="preserve"> one</w:t>
      </w:r>
      <w:r w:rsidRPr="009E70DF">
        <w:rPr>
          <w:spacing w:val="-1"/>
        </w:rPr>
        <w:t xml:space="preserve"> (1) Able</w:t>
      </w:r>
      <w:r>
        <w:t xml:space="preserve"> </w:t>
      </w:r>
      <w:r w:rsidRPr="009E70DF">
        <w:rPr>
          <w:spacing w:val="-1"/>
        </w:rPr>
        <w:t>Body</w:t>
      </w:r>
      <w:r w:rsidRPr="009E70DF">
        <w:rPr>
          <w:spacing w:val="-2"/>
        </w:rPr>
        <w:t xml:space="preserve"> </w:t>
      </w:r>
      <w:r w:rsidRPr="009E70DF">
        <w:rPr>
          <w:spacing w:val="-1"/>
        </w:rPr>
        <w:t>Seamen,</w:t>
      </w:r>
      <w:r>
        <w:t xml:space="preserve"> </w:t>
      </w:r>
      <w:r w:rsidRPr="009E70DF">
        <w:rPr>
          <w:spacing w:val="-1"/>
        </w:rPr>
        <w:t>two (2) Able</w:t>
      </w:r>
      <w:r>
        <w:t xml:space="preserve"> </w:t>
      </w:r>
      <w:r w:rsidRPr="009E70DF">
        <w:rPr>
          <w:spacing w:val="-1"/>
        </w:rPr>
        <w:t>Body</w:t>
      </w:r>
      <w:r w:rsidRPr="009E70DF">
        <w:rPr>
          <w:spacing w:val="-2"/>
        </w:rPr>
        <w:t xml:space="preserve"> </w:t>
      </w:r>
      <w:r w:rsidRPr="009E70DF">
        <w:rPr>
          <w:spacing w:val="-1"/>
        </w:rPr>
        <w:t>or</w:t>
      </w:r>
      <w:r>
        <w:t xml:space="preserve"> </w:t>
      </w:r>
      <w:r w:rsidRPr="009E70DF">
        <w:rPr>
          <w:spacing w:val="-1"/>
        </w:rPr>
        <w:t>Ordinary Seamen,</w:t>
      </w:r>
      <w:r>
        <w:t xml:space="preserve"> and</w:t>
      </w:r>
      <w:r w:rsidRPr="009E70DF">
        <w:rPr>
          <w:spacing w:val="-2"/>
        </w:rPr>
        <w:t xml:space="preserve"> </w:t>
      </w:r>
      <w:r>
        <w:t>one</w:t>
      </w:r>
      <w:r w:rsidRPr="009E70DF">
        <w:rPr>
          <w:spacing w:val="-1"/>
        </w:rPr>
        <w:t xml:space="preserve"> (1) Cook.</w:t>
      </w:r>
    </w:p>
    <w:p w14:paraId="1F321036" w14:textId="77777777" w:rsidR="00FE2451" w:rsidRPr="003F6BEE" w:rsidRDefault="00FE2451" w:rsidP="00FE2451">
      <w:pPr>
        <w:pStyle w:val="BodyText"/>
        <w:tabs>
          <w:tab w:val="left" w:pos="630"/>
        </w:tabs>
        <w:kinsoku w:val="0"/>
        <w:overflowPunct w:val="0"/>
        <w:ind w:left="120" w:right="196"/>
        <w:jc w:val="both"/>
        <w:rPr>
          <w:spacing w:val="-1"/>
        </w:rPr>
      </w:pPr>
    </w:p>
    <w:p w14:paraId="1F321037" w14:textId="77777777" w:rsidR="009E70DF" w:rsidRDefault="00C46EAF" w:rsidP="009E70DF">
      <w:pPr>
        <w:pStyle w:val="BodyText"/>
        <w:numPr>
          <w:ilvl w:val="2"/>
          <w:numId w:val="39"/>
        </w:numPr>
        <w:tabs>
          <w:tab w:val="left" w:pos="990"/>
          <w:tab w:val="left" w:pos="9450"/>
        </w:tabs>
        <w:kinsoku w:val="0"/>
        <w:overflowPunct w:val="0"/>
        <w:ind w:left="360" w:right="196" w:firstLine="0"/>
        <w:jc w:val="both"/>
        <w:rPr>
          <w:b/>
        </w:rPr>
      </w:pPr>
      <w:r w:rsidRPr="003F6BEE">
        <w:rPr>
          <w:b/>
        </w:rPr>
        <w:t>Capability.</w:t>
      </w:r>
      <w:r w:rsidRPr="009E70DF">
        <w:rPr>
          <w:b/>
        </w:rPr>
        <w:t xml:space="preserve">  </w:t>
      </w:r>
      <w:r w:rsidRPr="009E70DF">
        <w:t>The M/V INDEPENDENCE provides a</w:t>
      </w:r>
      <w:r w:rsidR="003F6BEE" w:rsidRPr="009E70DF">
        <w:t xml:space="preserve">n extremely </w:t>
      </w:r>
      <w:r w:rsidRPr="009E70DF">
        <w:t xml:space="preserve">capable, one-of-a-kind, ocean work vessel from which to conduct the ocean related </w:t>
      </w:r>
      <w:r w:rsidR="003F6BEE" w:rsidRPr="009E70DF">
        <w:t>R</w:t>
      </w:r>
      <w:r w:rsidRPr="009E70DF">
        <w:t xml:space="preserve">esearch, </w:t>
      </w:r>
      <w:r w:rsidR="003F6BEE" w:rsidRPr="009E70DF">
        <w:t>D</w:t>
      </w:r>
      <w:r w:rsidRPr="009E70DF">
        <w:t xml:space="preserve">evelopment, </w:t>
      </w:r>
      <w:r w:rsidR="003F6BEE" w:rsidRPr="009E70DF">
        <w:t>T</w:t>
      </w:r>
      <w:r w:rsidRPr="009E70DF">
        <w:t xml:space="preserve">ests and </w:t>
      </w:r>
      <w:r w:rsidR="003F6BEE" w:rsidRPr="009E70DF">
        <w:t>E</w:t>
      </w:r>
      <w:r w:rsidRPr="009E70DF">
        <w:t>valuations</w:t>
      </w:r>
      <w:r w:rsidR="003F6BEE" w:rsidRPr="009E70DF">
        <w:t xml:space="preserve"> (RDT&amp;E)</w:t>
      </w:r>
      <w:r w:rsidRPr="009E70DF">
        <w:t xml:space="preserve">. The capabilities of the M/V INDEPENDENCE have become widely known throughout Department of Defense (DoD) because of its successful employment </w:t>
      </w:r>
      <w:r w:rsidR="003F6BEE" w:rsidRPr="009E70DF">
        <w:t>for</w:t>
      </w:r>
      <w:r w:rsidRPr="009E70DF">
        <w:t xml:space="preserve"> at sea ocean engineering projects. The M/V INDEPENDENCE has a worldwide operating capabilit</w:t>
      </w:r>
      <w:r w:rsidR="003F6BEE" w:rsidRPr="009E70DF">
        <w:t>y therefore s</w:t>
      </w:r>
      <w:r w:rsidRPr="009E70DF">
        <w:t>elf-sufficiency in operations and maintenance is an important objective of NAVFAC EXWC in operating the M/V INDEPENDENCE.</w:t>
      </w:r>
    </w:p>
    <w:p w14:paraId="1F321038" w14:textId="77777777" w:rsidR="009E70DF" w:rsidRDefault="009E70DF" w:rsidP="009E70DF">
      <w:pPr>
        <w:pStyle w:val="ListParagraph"/>
        <w:rPr>
          <w:b/>
        </w:rPr>
      </w:pPr>
    </w:p>
    <w:p w14:paraId="1F321039" w14:textId="671EA60C" w:rsidR="009E70DF" w:rsidRDefault="00C46EAF" w:rsidP="009E70DF">
      <w:pPr>
        <w:pStyle w:val="BodyText"/>
        <w:numPr>
          <w:ilvl w:val="2"/>
          <w:numId w:val="39"/>
        </w:numPr>
        <w:tabs>
          <w:tab w:val="left" w:pos="990"/>
          <w:tab w:val="left" w:pos="9450"/>
        </w:tabs>
        <w:kinsoku w:val="0"/>
        <w:overflowPunct w:val="0"/>
        <w:ind w:left="360" w:right="196" w:firstLine="0"/>
        <w:jc w:val="both"/>
        <w:rPr>
          <w:b/>
        </w:rPr>
      </w:pPr>
      <w:r w:rsidRPr="009E70DF">
        <w:rPr>
          <w:b/>
        </w:rPr>
        <w:t>S</w:t>
      </w:r>
      <w:r w:rsidR="009E70DF">
        <w:rPr>
          <w:b/>
        </w:rPr>
        <w:t>cope</w:t>
      </w:r>
      <w:r w:rsidRPr="00164375">
        <w:t xml:space="preserve">. </w:t>
      </w:r>
      <w:r w:rsidR="009E70DF">
        <w:t xml:space="preserve"> </w:t>
      </w:r>
      <w:r w:rsidRPr="00164375">
        <w:t xml:space="preserve">The contractor shall provide crewing and engineering services necessary for NAVFAC EXWC to support its offshore missions from the M/V INDEPENDENCE.  The contractor’s primary effort is to operate the M/V INDEPENDENCE and maintain the vessel’s mission readiness, as specified under individual </w:t>
      </w:r>
      <w:r w:rsidR="00DF3738">
        <w:t>Task O</w:t>
      </w:r>
      <w:r w:rsidRPr="00164375">
        <w:t xml:space="preserve">rders issued during the ordering period. The contractor shall provide a properly </w:t>
      </w:r>
      <w:r w:rsidR="00164375" w:rsidRPr="00164375">
        <w:t>credentialed</w:t>
      </w:r>
      <w:r w:rsidRPr="00164375">
        <w:t xml:space="preserve"> crew, support personnel, facilities, and appropriate supervision to perform support services including navigation, operation, management, long</w:t>
      </w:r>
      <w:r w:rsidR="00164375" w:rsidRPr="00164375">
        <w:t>-</w:t>
      </w:r>
      <w:r w:rsidRPr="00164375">
        <w:t xml:space="preserve">shoring, marine equipment </w:t>
      </w:r>
      <w:r w:rsidRPr="0070708C">
        <w:t>design</w:t>
      </w:r>
      <w:r w:rsidR="000E21C2" w:rsidRPr="0070708C">
        <w:t>, mission support equipment maintenance</w:t>
      </w:r>
      <w:r w:rsidRPr="0070708C">
        <w:t xml:space="preserve"> and fabrication</w:t>
      </w:r>
      <w:r w:rsidRPr="00164375">
        <w:t xml:space="preserve">, logistics, alterations, and dry-docking to the M/V INDEPENDENCE. The contractor shall also </w:t>
      </w:r>
      <w:r w:rsidR="00164375" w:rsidRPr="00164375">
        <w:t xml:space="preserve">at times </w:t>
      </w:r>
      <w:r w:rsidRPr="00164375">
        <w:t>provide alternate or additional vessels and crews to support an offshore mission should the M/V INDEPENDENCE not be able to support the mission due to schedule conflicts, mechanical probl</w:t>
      </w:r>
      <w:r w:rsidR="008E49A3">
        <w:t>e</w:t>
      </w:r>
      <w:r w:rsidRPr="00164375">
        <w:t>ms, or when</w:t>
      </w:r>
      <w:r w:rsidR="00DF3738">
        <w:t>ever</w:t>
      </w:r>
      <w:r w:rsidRPr="00164375">
        <w:t xml:space="preserve"> an additional vessel is required for the mission. Th</w:t>
      </w:r>
      <w:r w:rsidR="00DF3738">
        <w:t>ese</w:t>
      </w:r>
      <w:r w:rsidRPr="00164375">
        <w:t xml:space="preserve"> requirement</w:t>
      </w:r>
      <w:r w:rsidR="00DF3738">
        <w:t>s</w:t>
      </w:r>
      <w:r w:rsidRPr="00164375">
        <w:t xml:space="preserve"> will be specified under </w:t>
      </w:r>
      <w:r w:rsidR="00DF3738">
        <w:t>the T</w:t>
      </w:r>
      <w:r w:rsidRPr="00164375">
        <w:t xml:space="preserve">ask </w:t>
      </w:r>
      <w:r w:rsidR="00DF3738">
        <w:t>O</w:t>
      </w:r>
      <w:r w:rsidRPr="00164375">
        <w:t>rders.</w:t>
      </w:r>
    </w:p>
    <w:p w14:paraId="1F32103A" w14:textId="77777777" w:rsidR="009E70DF" w:rsidRDefault="009E70DF" w:rsidP="009E70DF">
      <w:pPr>
        <w:pStyle w:val="ListParagraph"/>
        <w:rPr>
          <w:b/>
        </w:rPr>
      </w:pPr>
    </w:p>
    <w:p w14:paraId="1F32103B" w14:textId="77777777" w:rsidR="00C46EAF" w:rsidRPr="009E70DF" w:rsidRDefault="00A27992" w:rsidP="009E70DF">
      <w:pPr>
        <w:pStyle w:val="BodyText"/>
        <w:numPr>
          <w:ilvl w:val="2"/>
          <w:numId w:val="39"/>
        </w:numPr>
        <w:tabs>
          <w:tab w:val="left" w:pos="990"/>
          <w:tab w:val="left" w:pos="9450"/>
        </w:tabs>
        <w:kinsoku w:val="0"/>
        <w:overflowPunct w:val="0"/>
        <w:ind w:left="360" w:right="196" w:firstLine="0"/>
        <w:jc w:val="both"/>
        <w:rPr>
          <w:b/>
        </w:rPr>
      </w:pPr>
      <w:r w:rsidRPr="009E70DF">
        <w:rPr>
          <w:b/>
        </w:rPr>
        <w:t>L</w:t>
      </w:r>
      <w:r w:rsidR="00C46EAF" w:rsidRPr="009E70DF">
        <w:rPr>
          <w:b/>
        </w:rPr>
        <w:t xml:space="preserve">evel </w:t>
      </w:r>
      <w:r w:rsidR="00530C98" w:rsidRPr="009E70DF">
        <w:rPr>
          <w:b/>
        </w:rPr>
        <w:t xml:space="preserve">of </w:t>
      </w:r>
      <w:r w:rsidR="00C46EAF" w:rsidRPr="009E70DF">
        <w:rPr>
          <w:b/>
        </w:rPr>
        <w:t>Effort.</w:t>
      </w:r>
      <w:r w:rsidR="00C46EAF" w:rsidRPr="00164375">
        <w:t xml:space="preserve"> The level of effort for this task will cover </w:t>
      </w:r>
      <w:r w:rsidR="00164375">
        <w:t xml:space="preserve">a </w:t>
      </w:r>
      <w:r w:rsidR="00AD5FD4">
        <w:t>5-year</w:t>
      </w:r>
      <w:r w:rsidR="00164375">
        <w:t xml:space="preserve"> period </w:t>
      </w:r>
      <w:r w:rsidR="00C46EAF" w:rsidRPr="00164375">
        <w:t>(</w:t>
      </w:r>
      <w:r w:rsidR="00164375">
        <w:t>1825</w:t>
      </w:r>
      <w:r w:rsidR="00C46EAF" w:rsidRPr="00164375">
        <w:t xml:space="preserve"> days). The M/V INDEPENDENCE could have tasking that would require full manning for </w:t>
      </w:r>
      <w:r w:rsidR="00164375">
        <w:t>an</w:t>
      </w:r>
      <w:r w:rsidR="00C46EAF" w:rsidRPr="00164375">
        <w:t xml:space="preserve"> entire 365 days</w:t>
      </w:r>
      <w:r w:rsidR="00164375">
        <w:t>, h</w:t>
      </w:r>
      <w:r w:rsidR="00C46EAF" w:rsidRPr="00164375">
        <w:t xml:space="preserve">owever a typical operational year can be considered as approximately 145 </w:t>
      </w:r>
      <w:r w:rsidR="00AD5FD4">
        <w:t xml:space="preserve">days </w:t>
      </w:r>
      <w:r w:rsidR="00C46EAF" w:rsidRPr="00164375">
        <w:t xml:space="preserve">in-port and 220 </w:t>
      </w:r>
      <w:r w:rsidR="00AD5FD4">
        <w:t xml:space="preserve">days </w:t>
      </w:r>
      <w:r w:rsidR="00C46EAF" w:rsidRPr="00164375">
        <w:t>at-sea</w:t>
      </w:r>
      <w:r w:rsidR="00AD5FD4">
        <w:t xml:space="preserve">. </w:t>
      </w:r>
      <w:r w:rsidR="00C46EAF" w:rsidRPr="00164375">
        <w:t xml:space="preserve">The 145 in-port days include </w:t>
      </w:r>
      <w:r w:rsidR="00164375">
        <w:t xml:space="preserve">approximately </w:t>
      </w:r>
      <w:r w:rsidR="00C46EAF" w:rsidRPr="00164375">
        <w:t xml:space="preserve">60 weekend days, 6 holidays when only a watch stander </w:t>
      </w:r>
      <w:r w:rsidR="00DF3738">
        <w:t xml:space="preserve">may be </w:t>
      </w:r>
      <w:r w:rsidR="00C46EAF" w:rsidRPr="00164375">
        <w:t xml:space="preserve">required onboard, and 79 in-port maintenance days considered Monday through Friday </w:t>
      </w:r>
      <w:r w:rsidR="00DF3738">
        <w:t xml:space="preserve">as </w:t>
      </w:r>
      <w:r w:rsidR="00C46EAF" w:rsidRPr="00164375">
        <w:t xml:space="preserve">standard </w:t>
      </w:r>
      <w:proofErr w:type="gramStart"/>
      <w:r w:rsidR="00C46EAF" w:rsidRPr="00164375">
        <w:t>work days</w:t>
      </w:r>
      <w:proofErr w:type="gramEnd"/>
      <w:r w:rsidR="00C46EAF" w:rsidRPr="00164375">
        <w:t xml:space="preserve"> for the crew. At-sea days are 24-hour days timed from midnight to midnight, which requires the crew to work in shifts</w:t>
      </w:r>
      <w:r w:rsidR="00DF3738">
        <w:t xml:space="preserve"> as assigned by the vessel Master</w:t>
      </w:r>
      <w:r w:rsidR="00C46EAF" w:rsidRPr="00164375">
        <w:t xml:space="preserve">. The number of at-sea days (duration of voyages) required to conduct a task is indeterminate.  The number of at-sea days required to conduct a task are counted as the number of days away from the homeport of Port Hueneme and not necessarily the number of days underway.  This means that days spent at ports-of-call during a voyage are considered at-sea days. The contract option years will have the same estimated in-port and at-sea days </w:t>
      </w:r>
      <w:r w:rsidR="00C46EAF" w:rsidRPr="00164375">
        <w:lastRenderedPageBreak/>
        <w:t xml:space="preserve">as the basic contract. Exceptions to this are days spent in </w:t>
      </w:r>
      <w:r w:rsidR="00AD5FD4">
        <w:t xml:space="preserve">a </w:t>
      </w:r>
      <w:proofErr w:type="gramStart"/>
      <w:r w:rsidR="00C46EAF" w:rsidRPr="00164375">
        <w:t>ship yard</w:t>
      </w:r>
      <w:proofErr w:type="gramEnd"/>
      <w:r w:rsidR="00C46EAF" w:rsidRPr="00164375">
        <w:t xml:space="preserve"> that will be in-port days and not at-sea days</w:t>
      </w:r>
      <w:r w:rsidR="00AD5FD4">
        <w:t xml:space="preserve"> regardless of location</w:t>
      </w:r>
      <w:r w:rsidR="00C46EAF" w:rsidRPr="00164375">
        <w:t>.</w:t>
      </w:r>
    </w:p>
    <w:p w14:paraId="1F32103C" w14:textId="77777777" w:rsidR="00AD5FD4" w:rsidRDefault="00AD5FD4" w:rsidP="00AD5FD4">
      <w:pPr>
        <w:pStyle w:val="BodyText"/>
        <w:tabs>
          <w:tab w:val="left" w:pos="630"/>
        </w:tabs>
        <w:kinsoku w:val="0"/>
        <w:overflowPunct w:val="0"/>
        <w:ind w:left="120" w:right="196"/>
        <w:jc w:val="both"/>
        <w:rPr>
          <w:b/>
        </w:rPr>
      </w:pPr>
    </w:p>
    <w:p w14:paraId="1F32103D" w14:textId="77777777" w:rsidR="00C46EAF" w:rsidRPr="00AD5FD4" w:rsidRDefault="00C46EAF" w:rsidP="008476CD">
      <w:pPr>
        <w:pStyle w:val="BodyText"/>
        <w:numPr>
          <w:ilvl w:val="1"/>
          <w:numId w:val="39"/>
        </w:numPr>
        <w:tabs>
          <w:tab w:val="left" w:pos="720"/>
        </w:tabs>
        <w:kinsoku w:val="0"/>
        <w:overflowPunct w:val="0"/>
        <w:ind w:left="454" w:hanging="334"/>
        <w:rPr>
          <w:b/>
        </w:rPr>
      </w:pPr>
      <w:r w:rsidRPr="00AD5FD4">
        <w:rPr>
          <w:b/>
          <w:spacing w:val="-1"/>
        </w:rPr>
        <w:t>SPECIFIC</w:t>
      </w:r>
      <w:r w:rsidRPr="00AD5FD4">
        <w:rPr>
          <w:b/>
          <w:spacing w:val="-2"/>
        </w:rPr>
        <w:t xml:space="preserve"> </w:t>
      </w:r>
      <w:r w:rsidRPr="00AD5FD4">
        <w:rPr>
          <w:b/>
          <w:spacing w:val="-1"/>
        </w:rPr>
        <w:t>SERVICES</w:t>
      </w:r>
    </w:p>
    <w:p w14:paraId="1F32103E" w14:textId="77777777" w:rsidR="00C46EAF" w:rsidRPr="009E70DF" w:rsidRDefault="00C46EAF" w:rsidP="009E70DF">
      <w:pPr>
        <w:pStyle w:val="BodyText"/>
        <w:tabs>
          <w:tab w:val="left" w:pos="990"/>
          <w:tab w:val="left" w:pos="9450"/>
        </w:tabs>
        <w:kinsoku w:val="0"/>
        <w:overflowPunct w:val="0"/>
        <w:ind w:left="360" w:right="196"/>
        <w:jc w:val="both"/>
        <w:rPr>
          <w:b/>
        </w:rPr>
      </w:pPr>
    </w:p>
    <w:p w14:paraId="1F32103F" w14:textId="77777777" w:rsidR="00C46EAF" w:rsidRPr="009E70DF" w:rsidRDefault="00C46EAF" w:rsidP="009E70DF">
      <w:pPr>
        <w:pStyle w:val="BodyText"/>
        <w:numPr>
          <w:ilvl w:val="2"/>
          <w:numId w:val="39"/>
        </w:numPr>
        <w:tabs>
          <w:tab w:val="left" w:pos="990"/>
          <w:tab w:val="left" w:pos="9450"/>
        </w:tabs>
        <w:kinsoku w:val="0"/>
        <w:overflowPunct w:val="0"/>
        <w:ind w:left="360" w:right="196" w:firstLine="0"/>
        <w:jc w:val="both"/>
        <w:rPr>
          <w:b/>
        </w:rPr>
      </w:pPr>
      <w:r w:rsidRPr="009E70DF">
        <w:rPr>
          <w:b/>
        </w:rPr>
        <w:t xml:space="preserve">Operational Support. </w:t>
      </w:r>
      <w:r w:rsidRPr="009E70DF">
        <w:t xml:space="preserve">The contractor, through his representative, the Master, shall operate the M/V INDEPENDENCE in accordance with USCG regulations, operational area regulations, and other maritime regulations that the Government recognizes. While operating from any Government port or test range, </w:t>
      </w:r>
      <w:r w:rsidR="00EA0704" w:rsidRPr="009E70DF">
        <w:t>the contractor</w:t>
      </w:r>
      <w:r w:rsidRPr="009E70DF">
        <w:t xml:space="preserve"> shall comply with that facility's procedures and instructions as they may apply to a ship not in commission or manned by a Navy crew. The Master and crew shall additionally comply with relevant and applicable statutes and regulations.</w:t>
      </w:r>
    </w:p>
    <w:p w14:paraId="1F321040" w14:textId="77777777" w:rsidR="00AD5FD4" w:rsidRDefault="00AD5FD4" w:rsidP="00AD5FD4">
      <w:pPr>
        <w:pStyle w:val="BodyText"/>
        <w:tabs>
          <w:tab w:val="left" w:pos="753"/>
        </w:tabs>
        <w:kinsoku w:val="0"/>
        <w:overflowPunct w:val="0"/>
        <w:ind w:left="220" w:right="150"/>
        <w:rPr>
          <w:spacing w:val="-1"/>
        </w:rPr>
      </w:pPr>
    </w:p>
    <w:p w14:paraId="1F321041" w14:textId="28A79202" w:rsidR="00AD5FD4" w:rsidRPr="00456FCD" w:rsidRDefault="00C46EAF" w:rsidP="00991A41">
      <w:pPr>
        <w:pStyle w:val="BodyText"/>
        <w:numPr>
          <w:ilvl w:val="2"/>
          <w:numId w:val="39"/>
        </w:numPr>
        <w:tabs>
          <w:tab w:val="left" w:pos="990"/>
          <w:tab w:val="left" w:pos="9450"/>
        </w:tabs>
        <w:kinsoku w:val="0"/>
        <w:overflowPunct w:val="0"/>
        <w:ind w:left="360" w:right="196" w:firstLine="0"/>
        <w:jc w:val="both"/>
        <w:rPr>
          <w:b/>
        </w:rPr>
      </w:pPr>
      <w:r w:rsidRPr="0070708C">
        <w:rPr>
          <w:b/>
        </w:rPr>
        <w:t xml:space="preserve">Manning. </w:t>
      </w:r>
      <w:r w:rsidRPr="0070708C">
        <w:t xml:space="preserve">The M/V INDEPENDENCE is manned by a USCG </w:t>
      </w:r>
      <w:r w:rsidR="00AD5FD4" w:rsidRPr="0070708C">
        <w:t>credentialed</w:t>
      </w:r>
      <w:r w:rsidRPr="0070708C">
        <w:t xml:space="preserve"> </w:t>
      </w:r>
      <w:r w:rsidR="00AD5FD4" w:rsidRPr="0070708C">
        <w:t>11-person</w:t>
      </w:r>
      <w:r w:rsidRPr="0070708C">
        <w:t xml:space="preserve"> crew, consisting of one</w:t>
      </w:r>
      <w:r w:rsidR="00456FCD" w:rsidRPr="0070708C">
        <w:t xml:space="preserve"> </w:t>
      </w:r>
      <w:r w:rsidRPr="0070708C">
        <w:t>Master, one (1) Master/</w:t>
      </w:r>
      <w:r w:rsidR="00CF723C" w:rsidRPr="0070708C">
        <w:t xml:space="preserve">Chief </w:t>
      </w:r>
      <w:r w:rsidRPr="0070708C">
        <w:t xml:space="preserve">Mate, </w:t>
      </w:r>
      <w:r w:rsidR="003045E0" w:rsidRPr="0070708C">
        <w:t>two</w:t>
      </w:r>
      <w:r w:rsidRPr="0070708C">
        <w:t xml:space="preserve"> (</w:t>
      </w:r>
      <w:r w:rsidR="00A17AE4" w:rsidRPr="0070708C">
        <w:t>2</w:t>
      </w:r>
      <w:r w:rsidRPr="0070708C">
        <w:t xml:space="preserve">) </w:t>
      </w:r>
      <w:r w:rsidR="00CF723C" w:rsidRPr="0070708C">
        <w:t>Second</w:t>
      </w:r>
      <w:r w:rsidR="003045E0" w:rsidRPr="0070708C">
        <w:t>/</w:t>
      </w:r>
      <w:r w:rsidR="00CF723C" w:rsidRPr="0070708C">
        <w:t>Third</w:t>
      </w:r>
      <w:r w:rsidR="003045E0" w:rsidRPr="0070708C">
        <w:t xml:space="preserve"> </w:t>
      </w:r>
      <w:r w:rsidRPr="0070708C">
        <w:t>Mate, one (1) Chief Engineer, two (2) Assistant Engineers, one (1) Lead Able Body Seaman, one (1) Able Body Seamen, two (2) Able Body or Ordinary Seamen, and one (1) Cook. The contractor shall furnish complete or partial operating crews or other personnel as required.  The crew of the M/V INDEPENDENCE is intended to be a team with experience</w:t>
      </w:r>
      <w:r w:rsidRPr="00456FCD">
        <w:t xml:space="preserve"> in performing </w:t>
      </w:r>
      <w:r w:rsidR="00AD5FD4" w:rsidRPr="00456FCD">
        <w:t xml:space="preserve">technically </w:t>
      </w:r>
      <w:r w:rsidRPr="00456FCD">
        <w:t xml:space="preserve">complex and high priority RDT&amp;E experiments at sea.  The team, led by the Master, shall be responsible for the bridge operations, shall assist project personnel in project specific deck operations, shall </w:t>
      </w:r>
      <w:r w:rsidR="00AD5FD4" w:rsidRPr="00456FCD">
        <w:t xml:space="preserve">at times </w:t>
      </w:r>
      <w:r w:rsidRPr="00456FCD">
        <w:t>perform at sea operations without project personnel onboard, and shall be responsible for training crewmembers to be part of the operations team</w:t>
      </w:r>
      <w:r w:rsidR="00AD5FD4" w:rsidRPr="00456FCD">
        <w:t xml:space="preserve"> and maintaining their required qualifications</w:t>
      </w:r>
      <w:r w:rsidRPr="00456FCD">
        <w:t>.</w:t>
      </w:r>
      <w:r w:rsidR="00FE2451" w:rsidRPr="00456FCD">
        <w:t xml:space="preserve"> While in port a qualified crew member is to maintain a security presence during non-working hours to provide security and safety for the vessel.  This typical 12-hour shift is considered that </w:t>
      </w:r>
      <w:proofErr w:type="gramStart"/>
      <w:r w:rsidR="00FE2451" w:rsidRPr="00456FCD">
        <w:t>persons</w:t>
      </w:r>
      <w:proofErr w:type="gramEnd"/>
      <w:r w:rsidR="00FE2451" w:rsidRPr="00456FCD">
        <w:t xml:space="preserve"> normal work shift</w:t>
      </w:r>
      <w:r w:rsidR="00FE2451" w:rsidRPr="00456FCD">
        <w:rPr>
          <w:b/>
        </w:rPr>
        <w:t>.</w:t>
      </w:r>
    </w:p>
    <w:p w14:paraId="1F321042" w14:textId="77777777" w:rsidR="00AD5FD4" w:rsidRDefault="00AD5FD4" w:rsidP="00AD5FD4">
      <w:pPr>
        <w:pStyle w:val="BodyText"/>
        <w:tabs>
          <w:tab w:val="left" w:pos="630"/>
        </w:tabs>
        <w:kinsoku w:val="0"/>
        <w:overflowPunct w:val="0"/>
        <w:ind w:left="120" w:right="196"/>
        <w:jc w:val="both"/>
        <w:rPr>
          <w:spacing w:val="-1"/>
        </w:rPr>
      </w:pPr>
    </w:p>
    <w:p w14:paraId="1F321043" w14:textId="77777777" w:rsidR="00166714" w:rsidRPr="00AD5FD4" w:rsidRDefault="00C46EAF" w:rsidP="00456FCD">
      <w:pPr>
        <w:pStyle w:val="BodyText"/>
        <w:numPr>
          <w:ilvl w:val="2"/>
          <w:numId w:val="39"/>
        </w:numPr>
        <w:tabs>
          <w:tab w:val="left" w:pos="990"/>
        </w:tabs>
        <w:ind w:left="360" w:right="196" w:firstLine="0"/>
        <w:jc w:val="both"/>
      </w:pPr>
      <w:r w:rsidRPr="00AD5FD4">
        <w:rPr>
          <w:b/>
        </w:rPr>
        <w:t xml:space="preserve">Master Responsibilities. </w:t>
      </w:r>
      <w:r w:rsidRPr="00AD5FD4">
        <w:t xml:space="preserve">The Master ultimately retains authority to control the movements of the M/V INDEPENDENCE in carrying out his primary responsibility for compliance with Government </w:t>
      </w:r>
      <w:r w:rsidR="00FE2451">
        <w:t>T</w:t>
      </w:r>
      <w:r w:rsidRPr="00AD5FD4">
        <w:t xml:space="preserve">ask </w:t>
      </w:r>
      <w:r w:rsidR="00FE2451">
        <w:t>O</w:t>
      </w:r>
      <w:r w:rsidRPr="00AD5FD4">
        <w:t xml:space="preserve">rders as well as the safety of the vessel and all personnel embarked. The Master shall enforce laws of the United States, which are those of a ship’s Master to enforce, and all applicable rules and regulations of the U.S. Navy, U.S. Coast Guard, Department of Homeland Security, and applicable international regulations when out of the United States. In </w:t>
      </w:r>
      <w:r w:rsidR="00AD5FD4">
        <w:t xml:space="preserve">the </w:t>
      </w:r>
      <w:r w:rsidR="00166714" w:rsidRPr="00AD5FD4">
        <w:rPr>
          <w:spacing w:val="-1"/>
        </w:rPr>
        <w:t xml:space="preserve">case of an emergency, nothing in this contract shall be construed as preventing the Master from taking the most effective action, which in his judgment, will rectify the situation causing the emergency, and thereby safeguard life, property and the vessel. The Master will have the authority to abort operations, temporarily, on the basis of clear and present danger to life and property at </w:t>
      </w:r>
      <w:proofErr w:type="gramStart"/>
      <w:r w:rsidR="00166714" w:rsidRPr="00AD5FD4">
        <w:rPr>
          <w:spacing w:val="-1"/>
        </w:rPr>
        <w:t>sea, and</w:t>
      </w:r>
      <w:proofErr w:type="gramEnd"/>
      <w:r w:rsidR="00166714" w:rsidRPr="00AD5FD4">
        <w:rPr>
          <w:spacing w:val="-1"/>
        </w:rPr>
        <w:t xml:space="preserve"> will inform the Contracting Officer and NAVFAC EXWC M/V INDEPENDENCE </w:t>
      </w:r>
      <w:r w:rsidR="00FE2451">
        <w:rPr>
          <w:spacing w:val="-1"/>
        </w:rPr>
        <w:t xml:space="preserve">Program Manager or </w:t>
      </w:r>
      <w:r w:rsidR="00166714" w:rsidRPr="00AD5FD4">
        <w:rPr>
          <w:spacing w:val="-1"/>
        </w:rPr>
        <w:t xml:space="preserve">Contract Officer’s Representative (COR) as soon as safe conditions permit. Full details of the action taken, rationale, and recommendations shall be provided at the earliest opportunity. Under normal operation conditions the Master shall not take any mission aborting action without consultation with the </w:t>
      </w:r>
      <w:r w:rsidR="00FE2451">
        <w:rPr>
          <w:spacing w:val="-1"/>
        </w:rPr>
        <w:t>Lead P</w:t>
      </w:r>
      <w:r w:rsidR="00166714" w:rsidRPr="00AD5FD4">
        <w:rPr>
          <w:spacing w:val="-1"/>
        </w:rPr>
        <w:t xml:space="preserve">roject </w:t>
      </w:r>
      <w:r w:rsidR="00FE2451">
        <w:rPr>
          <w:spacing w:val="-1"/>
        </w:rPr>
        <w:t>Manager</w:t>
      </w:r>
      <w:r w:rsidR="00166714" w:rsidRPr="00AD5FD4">
        <w:rPr>
          <w:spacing w:val="-1"/>
        </w:rPr>
        <w:t xml:space="preserve"> onboard or the </w:t>
      </w:r>
      <w:r w:rsidR="00FE2451">
        <w:rPr>
          <w:spacing w:val="-1"/>
        </w:rPr>
        <w:t>MVI Program Manager</w:t>
      </w:r>
      <w:r w:rsidR="00166714" w:rsidRPr="00AD5FD4">
        <w:rPr>
          <w:spacing w:val="-1"/>
        </w:rPr>
        <w:t>, or COR.</w:t>
      </w:r>
    </w:p>
    <w:p w14:paraId="1F321044" w14:textId="77777777" w:rsidR="00C46EAF" w:rsidRDefault="00C46EAF">
      <w:pPr>
        <w:pStyle w:val="BodyText"/>
        <w:kinsoku w:val="0"/>
        <w:overflowPunct w:val="0"/>
        <w:spacing w:before="11"/>
        <w:ind w:left="0"/>
        <w:rPr>
          <w:sz w:val="19"/>
          <w:szCs w:val="19"/>
        </w:rPr>
      </w:pPr>
    </w:p>
    <w:p w14:paraId="1F321045" w14:textId="58CFFEFF" w:rsidR="00C46EAF" w:rsidRPr="0070708C" w:rsidRDefault="00A27992" w:rsidP="00456FCD">
      <w:pPr>
        <w:pStyle w:val="BodyText"/>
        <w:numPr>
          <w:ilvl w:val="2"/>
          <w:numId w:val="39"/>
        </w:numPr>
        <w:tabs>
          <w:tab w:val="left" w:pos="990"/>
        </w:tabs>
        <w:ind w:left="360" w:right="196" w:hanging="30"/>
        <w:jc w:val="both"/>
      </w:pPr>
      <w:r w:rsidRPr="0070708C">
        <w:rPr>
          <w:b/>
        </w:rPr>
        <w:t>Se</w:t>
      </w:r>
      <w:r w:rsidR="00C46EAF" w:rsidRPr="0070708C">
        <w:rPr>
          <w:b/>
        </w:rPr>
        <w:t>curity and Safety</w:t>
      </w:r>
      <w:r w:rsidR="00C46EAF" w:rsidRPr="0070708C">
        <w:t>.</w:t>
      </w:r>
      <w:r w:rsidR="00037B81" w:rsidRPr="0070708C">
        <w:t xml:space="preserve"> </w:t>
      </w:r>
      <w:r w:rsidR="00C46EAF" w:rsidRPr="0070708C">
        <w:t>The M/V INDEPENDENCE shall be manned as stated in section C.</w:t>
      </w:r>
      <w:r w:rsidR="00037B81" w:rsidRPr="0070708C">
        <w:t>2.</w:t>
      </w:r>
      <w:r w:rsidR="00093CCF" w:rsidRPr="0070708C">
        <w:t>2</w:t>
      </w:r>
      <w:r w:rsidR="00C46EAF" w:rsidRPr="0070708C">
        <w:t xml:space="preserve"> of this statement of work to provide proper security, to maintain the highest attainable level of material condition, and to provide personnel </w:t>
      </w:r>
      <w:r w:rsidRPr="0070708C">
        <w:t>r</w:t>
      </w:r>
      <w:r w:rsidR="00C46EAF" w:rsidRPr="0070708C">
        <w:t>equired for safety while underway and during mission operations. Personnel assigned to the vessel shall be qualified to perform assigned duties in accordance with the personnel requirements.</w:t>
      </w:r>
    </w:p>
    <w:p w14:paraId="1F321046" w14:textId="77777777" w:rsidR="00C46EAF" w:rsidRPr="0070708C" w:rsidRDefault="00C46EAF">
      <w:pPr>
        <w:pStyle w:val="BodyText"/>
        <w:kinsoku w:val="0"/>
        <w:overflowPunct w:val="0"/>
        <w:spacing w:before="1"/>
        <w:ind w:left="0"/>
      </w:pPr>
    </w:p>
    <w:p w14:paraId="1F321047" w14:textId="77777777" w:rsidR="00C46EAF" w:rsidRPr="0070708C" w:rsidRDefault="00C46EAF" w:rsidP="00456FCD">
      <w:pPr>
        <w:pStyle w:val="BodyText"/>
        <w:numPr>
          <w:ilvl w:val="2"/>
          <w:numId w:val="39"/>
        </w:numPr>
        <w:tabs>
          <w:tab w:val="left" w:pos="990"/>
        </w:tabs>
        <w:ind w:left="360" w:right="196" w:hanging="30"/>
        <w:jc w:val="both"/>
        <w:rPr>
          <w:b/>
        </w:rPr>
      </w:pPr>
      <w:r w:rsidRPr="0070708C">
        <w:rPr>
          <w:b/>
        </w:rPr>
        <w:t xml:space="preserve">Additional Services.  </w:t>
      </w:r>
      <w:r w:rsidRPr="0070708C">
        <w:t xml:space="preserve">The contractor shall, when so directed by </w:t>
      </w:r>
      <w:r w:rsidR="00037B81" w:rsidRPr="0070708C">
        <w:t>Task O</w:t>
      </w:r>
      <w:r w:rsidRPr="0070708C">
        <w:t>rder, perform other services, i.e.:</w:t>
      </w:r>
    </w:p>
    <w:p w14:paraId="1F321048" w14:textId="77777777" w:rsidR="00C46EAF" w:rsidRPr="0070708C" w:rsidRDefault="00C46EAF">
      <w:pPr>
        <w:pStyle w:val="BodyText"/>
        <w:kinsoku w:val="0"/>
        <w:overflowPunct w:val="0"/>
        <w:spacing w:before="11"/>
        <w:ind w:left="0"/>
        <w:rPr>
          <w:sz w:val="19"/>
          <w:szCs w:val="19"/>
        </w:rPr>
      </w:pPr>
    </w:p>
    <w:p w14:paraId="1F321049" w14:textId="77777777" w:rsidR="00C46EAF" w:rsidRPr="0070708C" w:rsidRDefault="00C46EAF" w:rsidP="00456FCD">
      <w:pPr>
        <w:pStyle w:val="BodyText"/>
        <w:numPr>
          <w:ilvl w:val="4"/>
          <w:numId w:val="49"/>
        </w:numPr>
        <w:tabs>
          <w:tab w:val="left" w:pos="1170"/>
        </w:tabs>
        <w:kinsoku w:val="0"/>
        <w:overflowPunct w:val="0"/>
        <w:ind w:left="1170" w:right="980" w:hanging="270"/>
        <w:rPr>
          <w:spacing w:val="-1"/>
        </w:rPr>
      </w:pPr>
      <w:r w:rsidRPr="0070708C">
        <w:rPr>
          <w:spacing w:val="-1"/>
        </w:rPr>
        <w:t xml:space="preserve">Operation </w:t>
      </w:r>
      <w:r w:rsidRPr="0070708C">
        <w:t>of</w:t>
      </w:r>
      <w:r w:rsidRPr="0070708C">
        <w:rPr>
          <w:spacing w:val="-1"/>
        </w:rPr>
        <w:t xml:space="preserve"> </w:t>
      </w:r>
      <w:r w:rsidR="00037B81" w:rsidRPr="0070708C">
        <w:rPr>
          <w:spacing w:val="-1"/>
        </w:rPr>
        <w:t>Government Furnished Equipment (</w:t>
      </w:r>
      <w:r w:rsidRPr="0070708C">
        <w:rPr>
          <w:spacing w:val="-1"/>
        </w:rPr>
        <w:t>GFE</w:t>
      </w:r>
      <w:r w:rsidR="00037B81" w:rsidRPr="0070708C">
        <w:rPr>
          <w:spacing w:val="-1"/>
        </w:rPr>
        <w:t>)</w:t>
      </w:r>
      <w:r w:rsidRPr="0070708C">
        <w:t xml:space="preserve"> </w:t>
      </w:r>
      <w:r w:rsidRPr="0070708C">
        <w:rPr>
          <w:spacing w:val="-1"/>
        </w:rPr>
        <w:t>and other contractor's</w:t>
      </w:r>
      <w:r w:rsidR="00456FCD" w:rsidRPr="0070708C">
        <w:t xml:space="preserve"> </w:t>
      </w:r>
      <w:r w:rsidR="00037B81" w:rsidRPr="0070708C">
        <w:t xml:space="preserve">owned </w:t>
      </w:r>
      <w:r w:rsidRPr="0070708C">
        <w:rPr>
          <w:spacing w:val="-1"/>
        </w:rPr>
        <w:t>equipment in support</w:t>
      </w:r>
      <w:r w:rsidRPr="0070708C">
        <w:rPr>
          <w:spacing w:val="-2"/>
        </w:rPr>
        <w:t xml:space="preserve"> </w:t>
      </w:r>
      <w:r w:rsidRPr="0070708C">
        <w:rPr>
          <w:spacing w:val="-1"/>
        </w:rPr>
        <w:t>of ocean</w:t>
      </w:r>
      <w:r w:rsidRPr="0070708C">
        <w:rPr>
          <w:spacing w:val="57"/>
        </w:rPr>
        <w:t xml:space="preserve"> </w:t>
      </w:r>
      <w:proofErr w:type="gramStart"/>
      <w:r w:rsidRPr="0070708C">
        <w:rPr>
          <w:spacing w:val="-1"/>
        </w:rPr>
        <w:t>projects;</w:t>
      </w:r>
      <w:proofErr w:type="gramEnd"/>
    </w:p>
    <w:p w14:paraId="1F32104A" w14:textId="77777777" w:rsidR="00C46EAF" w:rsidRPr="0070708C" w:rsidRDefault="00C46EAF" w:rsidP="00456FCD">
      <w:pPr>
        <w:pStyle w:val="BodyText"/>
        <w:numPr>
          <w:ilvl w:val="4"/>
          <w:numId w:val="49"/>
        </w:numPr>
        <w:tabs>
          <w:tab w:val="left" w:pos="1170"/>
        </w:tabs>
        <w:kinsoku w:val="0"/>
        <w:overflowPunct w:val="0"/>
        <w:ind w:left="1170" w:right="980" w:hanging="270"/>
        <w:rPr>
          <w:spacing w:val="-1"/>
        </w:rPr>
      </w:pPr>
      <w:r w:rsidRPr="0070708C">
        <w:rPr>
          <w:spacing w:val="-1"/>
        </w:rPr>
        <w:t xml:space="preserve">Data acquisition, reduction, and </w:t>
      </w:r>
      <w:proofErr w:type="gramStart"/>
      <w:r w:rsidRPr="0070708C">
        <w:rPr>
          <w:spacing w:val="-1"/>
        </w:rPr>
        <w:t>reporting;</w:t>
      </w:r>
      <w:proofErr w:type="gramEnd"/>
    </w:p>
    <w:p w14:paraId="1F32104B" w14:textId="77777777" w:rsidR="00C46EAF" w:rsidRPr="0070708C" w:rsidRDefault="00C46EAF" w:rsidP="00456FCD">
      <w:pPr>
        <w:pStyle w:val="BodyText"/>
        <w:numPr>
          <w:ilvl w:val="4"/>
          <w:numId w:val="49"/>
        </w:numPr>
        <w:tabs>
          <w:tab w:val="left" w:pos="1170"/>
        </w:tabs>
        <w:kinsoku w:val="0"/>
        <w:overflowPunct w:val="0"/>
        <w:ind w:left="1170" w:right="980" w:hanging="270"/>
        <w:rPr>
          <w:spacing w:val="-1"/>
        </w:rPr>
      </w:pPr>
      <w:r w:rsidRPr="0070708C">
        <w:rPr>
          <w:spacing w:val="-1"/>
        </w:rPr>
        <w:t xml:space="preserve">Equipment field maintenance, preventative maintenance, and </w:t>
      </w:r>
      <w:proofErr w:type="gramStart"/>
      <w:r w:rsidRPr="0070708C">
        <w:rPr>
          <w:spacing w:val="-1"/>
        </w:rPr>
        <w:t>repair</w:t>
      </w:r>
      <w:r w:rsidR="00037B81" w:rsidRPr="0070708C">
        <w:rPr>
          <w:spacing w:val="-1"/>
        </w:rPr>
        <w:t>s</w:t>
      </w:r>
      <w:r w:rsidRPr="0070708C">
        <w:rPr>
          <w:spacing w:val="-1"/>
        </w:rPr>
        <w:t>;</w:t>
      </w:r>
      <w:proofErr w:type="gramEnd"/>
    </w:p>
    <w:p w14:paraId="1F32104C" w14:textId="77777777" w:rsidR="00C46EAF" w:rsidRPr="0070708C" w:rsidRDefault="00C46EAF" w:rsidP="00456FCD">
      <w:pPr>
        <w:pStyle w:val="BodyText"/>
        <w:numPr>
          <w:ilvl w:val="4"/>
          <w:numId w:val="49"/>
        </w:numPr>
        <w:tabs>
          <w:tab w:val="left" w:pos="1170"/>
        </w:tabs>
        <w:kinsoku w:val="0"/>
        <w:overflowPunct w:val="0"/>
        <w:ind w:left="1170" w:right="980" w:hanging="270"/>
        <w:rPr>
          <w:spacing w:val="-1"/>
        </w:rPr>
      </w:pPr>
      <w:r w:rsidRPr="0070708C">
        <w:rPr>
          <w:spacing w:val="-1"/>
        </w:rPr>
        <w:t xml:space="preserve">Parts replacement when consumed during operational </w:t>
      </w:r>
      <w:proofErr w:type="gramStart"/>
      <w:r w:rsidRPr="0070708C">
        <w:rPr>
          <w:spacing w:val="-1"/>
        </w:rPr>
        <w:t>requirements;</w:t>
      </w:r>
      <w:proofErr w:type="gramEnd"/>
    </w:p>
    <w:p w14:paraId="1F32104D" w14:textId="77777777" w:rsidR="00C46EAF" w:rsidRPr="0070708C" w:rsidRDefault="00C46EAF" w:rsidP="00456FCD">
      <w:pPr>
        <w:pStyle w:val="BodyText"/>
        <w:numPr>
          <w:ilvl w:val="4"/>
          <w:numId w:val="49"/>
        </w:numPr>
        <w:tabs>
          <w:tab w:val="left" w:pos="1170"/>
        </w:tabs>
        <w:kinsoku w:val="0"/>
        <w:overflowPunct w:val="0"/>
        <w:ind w:left="1170" w:right="980" w:hanging="270"/>
        <w:rPr>
          <w:spacing w:val="-1"/>
        </w:rPr>
      </w:pPr>
      <w:r w:rsidRPr="0070708C">
        <w:rPr>
          <w:spacing w:val="-1"/>
        </w:rPr>
        <w:t xml:space="preserve">Vessel </w:t>
      </w:r>
      <w:r w:rsidR="00037B81" w:rsidRPr="0070708C">
        <w:rPr>
          <w:spacing w:val="-1"/>
        </w:rPr>
        <w:t xml:space="preserve">and supporting systems </w:t>
      </w:r>
      <w:r w:rsidRPr="0070708C">
        <w:rPr>
          <w:spacing w:val="-1"/>
        </w:rPr>
        <w:t xml:space="preserve">alterations to support project </w:t>
      </w:r>
      <w:proofErr w:type="gramStart"/>
      <w:r w:rsidRPr="0070708C">
        <w:rPr>
          <w:spacing w:val="-1"/>
        </w:rPr>
        <w:t>missions;</w:t>
      </w:r>
      <w:proofErr w:type="gramEnd"/>
      <w:r w:rsidRPr="0070708C">
        <w:rPr>
          <w:spacing w:val="-1"/>
        </w:rPr>
        <w:t xml:space="preserve"> </w:t>
      </w:r>
    </w:p>
    <w:p w14:paraId="1F32104E" w14:textId="608BDCBB" w:rsidR="00C46EAF" w:rsidRPr="0070708C" w:rsidRDefault="00C46EAF" w:rsidP="00456FCD">
      <w:pPr>
        <w:pStyle w:val="BodyText"/>
        <w:numPr>
          <w:ilvl w:val="4"/>
          <w:numId w:val="49"/>
        </w:numPr>
        <w:tabs>
          <w:tab w:val="left" w:pos="1170"/>
        </w:tabs>
        <w:kinsoku w:val="0"/>
        <w:overflowPunct w:val="0"/>
        <w:ind w:left="1170" w:right="980" w:hanging="270"/>
        <w:rPr>
          <w:spacing w:val="-1"/>
        </w:rPr>
      </w:pPr>
      <w:r w:rsidRPr="0070708C">
        <w:rPr>
          <w:spacing w:val="-1"/>
        </w:rPr>
        <w:t xml:space="preserve">Design, fabrication, or alterations of project equipment for shipboard and ocean </w:t>
      </w:r>
      <w:proofErr w:type="gramStart"/>
      <w:r w:rsidR="00A27992" w:rsidRPr="0070708C">
        <w:rPr>
          <w:spacing w:val="-1"/>
        </w:rPr>
        <w:t>applications;</w:t>
      </w:r>
      <w:proofErr w:type="gramEnd"/>
    </w:p>
    <w:p w14:paraId="1F32104F" w14:textId="77777777" w:rsidR="00C46EAF" w:rsidRDefault="00C46EAF" w:rsidP="00456FCD">
      <w:pPr>
        <w:pStyle w:val="BodyText"/>
        <w:numPr>
          <w:ilvl w:val="4"/>
          <w:numId w:val="49"/>
        </w:numPr>
        <w:tabs>
          <w:tab w:val="left" w:pos="1170"/>
        </w:tabs>
        <w:kinsoku w:val="0"/>
        <w:overflowPunct w:val="0"/>
        <w:ind w:left="1170" w:right="980" w:hanging="270"/>
        <w:rPr>
          <w:spacing w:val="-1"/>
        </w:rPr>
      </w:pPr>
      <w:r w:rsidRPr="0070708C">
        <w:rPr>
          <w:spacing w:val="-1"/>
        </w:rPr>
        <w:t xml:space="preserve">Provide commercial vessels through charters. Charter instructions will be provided </w:t>
      </w:r>
      <w:r w:rsidR="00037B81" w:rsidRPr="0070708C">
        <w:rPr>
          <w:spacing w:val="-1"/>
        </w:rPr>
        <w:t>by specific</w:t>
      </w:r>
      <w:r w:rsidR="00037B81">
        <w:rPr>
          <w:spacing w:val="-1"/>
        </w:rPr>
        <w:t xml:space="preserve"> T</w:t>
      </w:r>
      <w:r>
        <w:rPr>
          <w:spacing w:val="-1"/>
        </w:rPr>
        <w:t>ask</w:t>
      </w:r>
      <w:r w:rsidRPr="00456FCD">
        <w:rPr>
          <w:spacing w:val="-1"/>
        </w:rPr>
        <w:t xml:space="preserve"> </w:t>
      </w:r>
      <w:r w:rsidR="00037B81">
        <w:rPr>
          <w:spacing w:val="-1"/>
        </w:rPr>
        <w:t>O</w:t>
      </w:r>
      <w:r>
        <w:rPr>
          <w:spacing w:val="-1"/>
        </w:rPr>
        <w:t>rder</w:t>
      </w:r>
      <w:r w:rsidR="00037B81">
        <w:rPr>
          <w:spacing w:val="-1"/>
        </w:rPr>
        <w:t xml:space="preserve"> requirements </w:t>
      </w:r>
      <w:r>
        <w:rPr>
          <w:spacing w:val="-1"/>
        </w:rPr>
        <w:t>and</w:t>
      </w:r>
      <w:r w:rsidRPr="00456FCD">
        <w:rPr>
          <w:spacing w:val="-1"/>
        </w:rPr>
        <w:t xml:space="preserve"> </w:t>
      </w:r>
      <w:r>
        <w:rPr>
          <w:spacing w:val="-1"/>
        </w:rPr>
        <w:t xml:space="preserve">shall </w:t>
      </w:r>
      <w:r w:rsidRPr="00456FCD">
        <w:rPr>
          <w:spacing w:val="-1"/>
        </w:rPr>
        <w:t>be</w:t>
      </w:r>
      <w:r>
        <w:rPr>
          <w:spacing w:val="-1"/>
        </w:rPr>
        <w:t xml:space="preserve"> </w:t>
      </w:r>
      <w:r w:rsidRPr="00FB60B8">
        <w:rPr>
          <w:spacing w:val="-1"/>
        </w:rPr>
        <w:t>in</w:t>
      </w:r>
      <w:r w:rsidRPr="00456FCD">
        <w:rPr>
          <w:spacing w:val="-1"/>
        </w:rPr>
        <w:t xml:space="preserve"> </w:t>
      </w:r>
      <w:r w:rsidRPr="00FB60B8">
        <w:rPr>
          <w:spacing w:val="-1"/>
        </w:rPr>
        <w:t>accordance with MSC charter vessel</w:t>
      </w:r>
      <w:r>
        <w:rPr>
          <w:spacing w:val="-1"/>
        </w:rPr>
        <w:t xml:space="preserve"> requirements</w:t>
      </w:r>
      <w:r w:rsidRPr="00456FCD">
        <w:rPr>
          <w:spacing w:val="-1"/>
        </w:rPr>
        <w:t xml:space="preserve"> </w:t>
      </w:r>
      <w:r>
        <w:rPr>
          <w:spacing w:val="-1"/>
        </w:rPr>
        <w:t>for</w:t>
      </w:r>
      <w:r w:rsidR="00FB60B8" w:rsidRPr="00456FCD">
        <w:rPr>
          <w:spacing w:val="-1"/>
        </w:rPr>
        <w:t xml:space="preserve"> </w:t>
      </w:r>
      <w:r>
        <w:rPr>
          <w:spacing w:val="-1"/>
        </w:rPr>
        <w:t>contractor operators</w:t>
      </w:r>
      <w:r w:rsidR="00456FCD">
        <w:rPr>
          <w:spacing w:val="-1"/>
        </w:rPr>
        <w:t xml:space="preserve"> if applicable</w:t>
      </w:r>
      <w:r>
        <w:rPr>
          <w:spacing w:val="-1"/>
        </w:rPr>
        <w:t>.</w:t>
      </w:r>
    </w:p>
    <w:p w14:paraId="1F321050" w14:textId="77777777" w:rsidR="00C46EAF" w:rsidRDefault="00C46EAF">
      <w:pPr>
        <w:pStyle w:val="BodyText"/>
        <w:kinsoku w:val="0"/>
        <w:overflowPunct w:val="0"/>
        <w:spacing w:before="11"/>
        <w:ind w:left="0"/>
        <w:rPr>
          <w:sz w:val="19"/>
          <w:szCs w:val="19"/>
        </w:rPr>
      </w:pPr>
    </w:p>
    <w:p w14:paraId="020D59BA" w14:textId="77777777" w:rsidR="00832E65" w:rsidRDefault="00832E65">
      <w:pPr>
        <w:pStyle w:val="BodyText"/>
        <w:kinsoku w:val="0"/>
        <w:overflowPunct w:val="0"/>
        <w:spacing w:before="11"/>
        <w:ind w:left="0"/>
        <w:rPr>
          <w:sz w:val="19"/>
          <w:szCs w:val="19"/>
        </w:rPr>
      </w:pPr>
    </w:p>
    <w:p w14:paraId="5AFF1ADB" w14:textId="77777777" w:rsidR="00832E65" w:rsidRDefault="00832E65">
      <w:pPr>
        <w:pStyle w:val="BodyText"/>
        <w:kinsoku w:val="0"/>
        <w:overflowPunct w:val="0"/>
        <w:spacing w:before="11"/>
        <w:ind w:left="0"/>
        <w:rPr>
          <w:sz w:val="19"/>
          <w:szCs w:val="19"/>
        </w:rPr>
      </w:pPr>
    </w:p>
    <w:p w14:paraId="1F321051" w14:textId="77777777" w:rsidR="00C46EAF" w:rsidRPr="00037B81" w:rsidRDefault="00C46EAF" w:rsidP="00456FCD">
      <w:pPr>
        <w:pStyle w:val="BodyText"/>
        <w:numPr>
          <w:ilvl w:val="2"/>
          <w:numId w:val="39"/>
        </w:numPr>
        <w:tabs>
          <w:tab w:val="left" w:pos="990"/>
        </w:tabs>
        <w:ind w:left="270" w:right="196" w:hanging="30"/>
        <w:jc w:val="both"/>
      </w:pPr>
      <w:r w:rsidRPr="00037B81">
        <w:rPr>
          <w:b/>
        </w:rPr>
        <w:t>Pre-Mission and Post-Mission Preparation.</w:t>
      </w:r>
      <w:r w:rsidRPr="00037B81">
        <w:t xml:space="preserve"> During mobilization and demobilization, the contractor shall provide the necessary </w:t>
      </w:r>
      <w:proofErr w:type="gramStart"/>
      <w:r w:rsidRPr="00037B81">
        <w:t>long-shoring</w:t>
      </w:r>
      <w:proofErr w:type="gramEnd"/>
      <w:r w:rsidRPr="00037B81">
        <w:t xml:space="preserve"> and technical services to install, interface and test roll-on equipment for operational missions. Upon completion of the operational mission and returning to homeport, the contractor shall remove designated systems and equipment used during the operational period and restore the vessel to pre-cruise condition. In addition, the off-loaded equipment shall be prepared for shipment and shipped as directed</w:t>
      </w:r>
      <w:r w:rsidR="00037B81">
        <w:t xml:space="preserve"> in the project specific Task Order</w:t>
      </w:r>
      <w:r w:rsidRPr="00037B81">
        <w:t>. The contractor shall normally be required to provide commercial crane</w:t>
      </w:r>
      <w:r w:rsidR="00037B81">
        <w:t>, truck/trailer</w:t>
      </w:r>
      <w:r w:rsidRPr="00037B81">
        <w:t xml:space="preserve"> and welding services for the mobilizations and demobilizations.</w:t>
      </w:r>
      <w:r w:rsidR="00533E12">
        <w:t xml:space="preserve"> The contractor shall also at time</w:t>
      </w:r>
      <w:r w:rsidR="00FB60B8">
        <w:t>s</w:t>
      </w:r>
      <w:r w:rsidR="00533E12">
        <w:t xml:space="preserve"> assist the Government in the development or review of Project Cruise/Safety Plans, Deck Layouts and Stability and Loading calculations and general mission planning.</w:t>
      </w:r>
    </w:p>
    <w:p w14:paraId="1F321052" w14:textId="77777777" w:rsidR="00C46EAF" w:rsidRDefault="00C46EAF">
      <w:pPr>
        <w:pStyle w:val="BodyText"/>
        <w:kinsoku w:val="0"/>
        <w:overflowPunct w:val="0"/>
        <w:spacing w:before="11"/>
        <w:ind w:left="0"/>
        <w:rPr>
          <w:sz w:val="19"/>
          <w:szCs w:val="19"/>
        </w:rPr>
      </w:pPr>
    </w:p>
    <w:p w14:paraId="1F321053" w14:textId="77777777" w:rsidR="00C46EAF" w:rsidRPr="00037B81" w:rsidRDefault="00C46EAF" w:rsidP="00456FCD">
      <w:pPr>
        <w:pStyle w:val="BodyText"/>
        <w:numPr>
          <w:ilvl w:val="2"/>
          <w:numId w:val="39"/>
        </w:numPr>
        <w:tabs>
          <w:tab w:val="center" w:pos="270"/>
          <w:tab w:val="left" w:pos="990"/>
        </w:tabs>
        <w:ind w:left="270" w:right="196" w:hanging="30"/>
        <w:jc w:val="both"/>
      </w:pPr>
      <w:r w:rsidRPr="00037B81">
        <w:rPr>
          <w:b/>
        </w:rPr>
        <w:t>Mission Maintenance</w:t>
      </w:r>
      <w:r w:rsidRPr="00037B81">
        <w:t>. During operational missions, the contractor shall be required to operate the vessel and/or its equipment, provide logistic support for operations, acquire/reduce/report data, and perform all required preventative/corrective maintenance to both the vessel and the mission equipment as directed.</w:t>
      </w:r>
      <w:r w:rsidR="00037B81">
        <w:t xml:space="preserve"> Scheduled maintenance is to continue as planned to the maximum extent possible without impacting mission execution.  Corrective maintenance is to be performed in the most efficient yet safe manner possible to maintain mission schedule.  Rescheduling/deferring maintenance actions is the responsibility of the Vessel Master with notification to the Vessel Program Manager/COR at the earliest convenience.</w:t>
      </w:r>
    </w:p>
    <w:p w14:paraId="1F321054" w14:textId="77777777" w:rsidR="00166714" w:rsidRPr="00533E12" w:rsidRDefault="00166714" w:rsidP="00533E12">
      <w:pPr>
        <w:pStyle w:val="BodyText"/>
        <w:tabs>
          <w:tab w:val="left" w:pos="630"/>
        </w:tabs>
        <w:ind w:left="0" w:right="196"/>
        <w:jc w:val="both"/>
        <w:rPr>
          <w:b/>
        </w:rPr>
      </w:pPr>
    </w:p>
    <w:p w14:paraId="1F321055" w14:textId="77777777" w:rsidR="00C46EAF" w:rsidRPr="00533E12" w:rsidRDefault="00C46EAF" w:rsidP="00456FCD">
      <w:pPr>
        <w:pStyle w:val="BodyText"/>
        <w:numPr>
          <w:ilvl w:val="2"/>
          <w:numId w:val="39"/>
        </w:numPr>
        <w:tabs>
          <w:tab w:val="left" w:pos="990"/>
        </w:tabs>
        <w:ind w:left="270" w:right="196" w:hanging="30"/>
        <w:jc w:val="both"/>
        <w:rPr>
          <w:b/>
        </w:rPr>
      </w:pPr>
      <w:r w:rsidRPr="00533E12">
        <w:rPr>
          <w:b/>
        </w:rPr>
        <w:t xml:space="preserve">Berthing and </w:t>
      </w:r>
      <w:proofErr w:type="gramStart"/>
      <w:r w:rsidRPr="00533E12">
        <w:rPr>
          <w:b/>
        </w:rPr>
        <w:t>Messing</w:t>
      </w:r>
      <w:proofErr w:type="gramEnd"/>
      <w:r w:rsidRPr="00533E12">
        <w:rPr>
          <w:b/>
        </w:rPr>
        <w:t xml:space="preserve">. </w:t>
      </w:r>
      <w:r w:rsidRPr="00533E12">
        <w:t>Meals shall be prepared and served by the contractor during the following periods onboard the M/V INDEPENDENCE:</w:t>
      </w:r>
    </w:p>
    <w:p w14:paraId="1F321056" w14:textId="3AE8AE90" w:rsidR="00C46EAF" w:rsidRDefault="00C46EAF" w:rsidP="00A27992">
      <w:pPr>
        <w:pStyle w:val="BodyText"/>
        <w:numPr>
          <w:ilvl w:val="3"/>
          <w:numId w:val="36"/>
        </w:numPr>
        <w:tabs>
          <w:tab w:val="left" w:pos="1123"/>
        </w:tabs>
        <w:kinsoku w:val="0"/>
        <w:overflowPunct w:val="0"/>
        <w:ind w:left="1170" w:hanging="450"/>
        <w:rPr>
          <w:spacing w:val="-1"/>
        </w:rPr>
      </w:pPr>
      <w:r>
        <w:rPr>
          <w:spacing w:val="-1"/>
        </w:rPr>
        <w:t>for days</w:t>
      </w:r>
      <w:r>
        <w:t xml:space="preserve"> </w:t>
      </w:r>
      <w:r>
        <w:rPr>
          <w:spacing w:val="-1"/>
        </w:rPr>
        <w:t>in</w:t>
      </w:r>
      <w:r>
        <w:rPr>
          <w:spacing w:val="-2"/>
        </w:rPr>
        <w:t xml:space="preserve"> </w:t>
      </w:r>
      <w:r>
        <w:rPr>
          <w:spacing w:val="-1"/>
        </w:rPr>
        <w:t>port,</w:t>
      </w:r>
      <w:r>
        <w:t xml:space="preserve"> </w:t>
      </w:r>
      <w:r>
        <w:rPr>
          <w:spacing w:val="-1"/>
        </w:rPr>
        <w:t>the</w:t>
      </w:r>
      <w:r>
        <w:t xml:space="preserve"> </w:t>
      </w:r>
      <w:r>
        <w:rPr>
          <w:spacing w:val="-1"/>
        </w:rPr>
        <w:t>contractor</w:t>
      </w:r>
      <w:r>
        <w:t xml:space="preserve"> </w:t>
      </w:r>
      <w:r>
        <w:rPr>
          <w:spacing w:val="-1"/>
        </w:rPr>
        <w:t xml:space="preserve">shall furnish </w:t>
      </w:r>
      <w:r w:rsidR="00801954">
        <w:t>3</w:t>
      </w:r>
      <w:r>
        <w:t xml:space="preserve"> </w:t>
      </w:r>
      <w:r>
        <w:rPr>
          <w:spacing w:val="-1"/>
        </w:rPr>
        <w:t>meals</w:t>
      </w:r>
      <w:r>
        <w:t xml:space="preserve"> per</w:t>
      </w:r>
      <w:r>
        <w:rPr>
          <w:spacing w:val="-1"/>
        </w:rPr>
        <w:t xml:space="preserve"> </w:t>
      </w:r>
      <w:r>
        <w:t>day</w:t>
      </w:r>
      <w:r>
        <w:rPr>
          <w:spacing w:val="-1"/>
        </w:rPr>
        <w:t xml:space="preserve"> for the</w:t>
      </w:r>
      <w:r>
        <w:t xml:space="preserve"> </w:t>
      </w:r>
      <w:proofErr w:type="gramStart"/>
      <w:r>
        <w:rPr>
          <w:spacing w:val="-1"/>
        </w:rPr>
        <w:t>crew;</w:t>
      </w:r>
      <w:proofErr w:type="gramEnd"/>
    </w:p>
    <w:p w14:paraId="1F321057" w14:textId="77777777" w:rsidR="00C46EAF" w:rsidRDefault="00C46EAF" w:rsidP="00A27992">
      <w:pPr>
        <w:pStyle w:val="BodyText"/>
        <w:numPr>
          <w:ilvl w:val="3"/>
          <w:numId w:val="36"/>
        </w:numPr>
        <w:tabs>
          <w:tab w:val="left" w:pos="1123"/>
          <w:tab w:val="left" w:pos="1170"/>
        </w:tabs>
        <w:kinsoku w:val="0"/>
        <w:overflowPunct w:val="0"/>
        <w:ind w:left="1170" w:right="236" w:hanging="450"/>
      </w:pPr>
      <w:r>
        <w:rPr>
          <w:spacing w:val="-1"/>
        </w:rPr>
        <w:t>for days</w:t>
      </w:r>
      <w:r>
        <w:t xml:space="preserve"> at</w:t>
      </w:r>
      <w:r>
        <w:rPr>
          <w:spacing w:val="-2"/>
        </w:rPr>
        <w:t xml:space="preserve"> </w:t>
      </w:r>
      <w:r>
        <w:t xml:space="preserve">sea, </w:t>
      </w:r>
      <w:r>
        <w:rPr>
          <w:spacing w:val="-1"/>
        </w:rPr>
        <w:t>the contractor</w:t>
      </w:r>
      <w:r>
        <w:t xml:space="preserve"> </w:t>
      </w:r>
      <w:r>
        <w:rPr>
          <w:spacing w:val="-1"/>
        </w:rPr>
        <w:t xml:space="preserve">shall furnish </w:t>
      </w:r>
      <w:r>
        <w:t xml:space="preserve">3 </w:t>
      </w:r>
      <w:r>
        <w:rPr>
          <w:spacing w:val="-1"/>
        </w:rPr>
        <w:t>meals</w:t>
      </w:r>
      <w:r>
        <w:t xml:space="preserve"> per</w:t>
      </w:r>
      <w:r>
        <w:rPr>
          <w:spacing w:val="-1"/>
        </w:rPr>
        <w:t xml:space="preserve"> day, berthing, </w:t>
      </w:r>
      <w:r>
        <w:t>and</w:t>
      </w:r>
      <w:r>
        <w:rPr>
          <w:spacing w:val="-1"/>
        </w:rPr>
        <w:t xml:space="preserve"> sanitary accommodations for</w:t>
      </w:r>
      <w:r>
        <w:rPr>
          <w:spacing w:val="73"/>
        </w:rPr>
        <w:t xml:space="preserve"> </w:t>
      </w:r>
      <w:r>
        <w:rPr>
          <w:spacing w:val="-1"/>
        </w:rPr>
        <w:t>project</w:t>
      </w:r>
      <w:r>
        <w:t xml:space="preserve"> </w:t>
      </w:r>
      <w:r>
        <w:rPr>
          <w:spacing w:val="-1"/>
        </w:rPr>
        <w:t>personnel</w:t>
      </w:r>
      <w:r>
        <w:t xml:space="preserve"> </w:t>
      </w:r>
      <w:r>
        <w:rPr>
          <w:spacing w:val="-1"/>
        </w:rPr>
        <w:t>in</w:t>
      </w:r>
      <w:r>
        <w:rPr>
          <w:spacing w:val="1"/>
        </w:rPr>
        <w:t xml:space="preserve"> </w:t>
      </w:r>
      <w:r>
        <w:rPr>
          <w:spacing w:val="-1"/>
        </w:rPr>
        <w:t>addition</w:t>
      </w:r>
      <w:r>
        <w:rPr>
          <w:spacing w:val="-2"/>
        </w:rPr>
        <w:t xml:space="preserve"> </w:t>
      </w:r>
      <w:r>
        <w:rPr>
          <w:spacing w:val="-1"/>
        </w:rPr>
        <w:t>to</w:t>
      </w:r>
      <w:r>
        <w:rPr>
          <w:spacing w:val="1"/>
        </w:rPr>
        <w:t xml:space="preserve"> </w:t>
      </w:r>
      <w:r>
        <w:rPr>
          <w:spacing w:val="-1"/>
        </w:rPr>
        <w:t>the</w:t>
      </w:r>
      <w:r>
        <w:t xml:space="preserve"> </w:t>
      </w:r>
      <w:proofErr w:type="gramStart"/>
      <w:r>
        <w:rPr>
          <w:spacing w:val="-1"/>
        </w:rPr>
        <w:t>crew;</w:t>
      </w:r>
      <w:proofErr w:type="gramEnd"/>
    </w:p>
    <w:p w14:paraId="1F321058" w14:textId="77777777" w:rsidR="00C46EAF" w:rsidRDefault="00C46EAF" w:rsidP="00A27992">
      <w:pPr>
        <w:pStyle w:val="BodyText"/>
        <w:numPr>
          <w:ilvl w:val="3"/>
          <w:numId w:val="36"/>
        </w:numPr>
        <w:tabs>
          <w:tab w:val="left" w:pos="1123"/>
          <w:tab w:val="left" w:pos="1170"/>
        </w:tabs>
        <w:kinsoku w:val="0"/>
        <w:overflowPunct w:val="0"/>
        <w:ind w:left="1170" w:right="363" w:hanging="450"/>
      </w:pPr>
      <w:r>
        <w:rPr>
          <w:spacing w:val="-1"/>
        </w:rPr>
        <w:t>non-standard</w:t>
      </w:r>
      <w:r>
        <w:rPr>
          <w:spacing w:val="1"/>
        </w:rPr>
        <w:t xml:space="preserve"> </w:t>
      </w:r>
      <w:r>
        <w:rPr>
          <w:spacing w:val="-2"/>
        </w:rPr>
        <w:t>meal</w:t>
      </w:r>
      <w:r>
        <w:t xml:space="preserve"> </w:t>
      </w:r>
      <w:r>
        <w:rPr>
          <w:spacing w:val="-1"/>
        </w:rPr>
        <w:t>schedules</w:t>
      </w:r>
      <w:r>
        <w:t xml:space="preserve"> </w:t>
      </w:r>
      <w:r>
        <w:rPr>
          <w:spacing w:val="-1"/>
        </w:rPr>
        <w:t>if</w:t>
      </w:r>
      <w:r>
        <w:rPr>
          <w:spacing w:val="-2"/>
        </w:rPr>
        <w:t xml:space="preserve"> </w:t>
      </w:r>
      <w:r>
        <w:rPr>
          <w:spacing w:val="-1"/>
        </w:rPr>
        <w:t>required,</w:t>
      </w:r>
      <w:r>
        <w:rPr>
          <w:spacing w:val="-2"/>
        </w:rPr>
        <w:t xml:space="preserve"> </w:t>
      </w:r>
      <w:r>
        <w:rPr>
          <w:spacing w:val="-1"/>
        </w:rPr>
        <w:t>will</w:t>
      </w:r>
      <w:r>
        <w:t xml:space="preserve"> be </w:t>
      </w:r>
      <w:r>
        <w:rPr>
          <w:spacing w:val="-1"/>
        </w:rPr>
        <w:t>established</w:t>
      </w:r>
      <w:r>
        <w:t xml:space="preserve"> by</w:t>
      </w:r>
      <w:r>
        <w:rPr>
          <w:spacing w:val="-1"/>
        </w:rPr>
        <w:t xml:space="preserve"> the</w:t>
      </w:r>
      <w:r>
        <w:rPr>
          <w:spacing w:val="-2"/>
        </w:rPr>
        <w:t xml:space="preserve"> </w:t>
      </w:r>
      <w:r>
        <w:rPr>
          <w:spacing w:val="-1"/>
        </w:rPr>
        <w:t>Government when</w:t>
      </w:r>
      <w:r>
        <w:rPr>
          <w:spacing w:val="-2"/>
        </w:rPr>
        <w:t xml:space="preserve"> </w:t>
      </w:r>
      <w:r>
        <w:rPr>
          <w:spacing w:val="-1"/>
        </w:rPr>
        <w:t>issuing</w:t>
      </w:r>
      <w:r>
        <w:rPr>
          <w:spacing w:val="1"/>
        </w:rPr>
        <w:t xml:space="preserve"> </w:t>
      </w:r>
      <w:r>
        <w:rPr>
          <w:spacing w:val="-1"/>
        </w:rPr>
        <w:t>specific</w:t>
      </w:r>
      <w:r w:rsidR="00A27992">
        <w:rPr>
          <w:spacing w:val="49"/>
        </w:rPr>
        <w:t xml:space="preserve"> </w:t>
      </w:r>
      <w:r w:rsidR="00533E12">
        <w:rPr>
          <w:spacing w:val="-1"/>
        </w:rPr>
        <w:t>Task O</w:t>
      </w:r>
      <w:r>
        <w:rPr>
          <w:spacing w:val="-1"/>
        </w:rPr>
        <w:t>rders for these</w:t>
      </w:r>
      <w:r>
        <w:t xml:space="preserve"> </w:t>
      </w:r>
      <w:r>
        <w:rPr>
          <w:spacing w:val="-1"/>
        </w:rPr>
        <w:t>services; and</w:t>
      </w:r>
    </w:p>
    <w:p w14:paraId="1F321059" w14:textId="77777777" w:rsidR="00533E12" w:rsidRDefault="00C46EAF" w:rsidP="00A27992">
      <w:pPr>
        <w:pStyle w:val="BodyText"/>
        <w:numPr>
          <w:ilvl w:val="3"/>
          <w:numId w:val="36"/>
        </w:numPr>
        <w:tabs>
          <w:tab w:val="left" w:pos="1123"/>
        </w:tabs>
        <w:kinsoku w:val="0"/>
        <w:overflowPunct w:val="0"/>
        <w:ind w:left="1170" w:right="513" w:hanging="450"/>
        <w:rPr>
          <w:spacing w:val="-1"/>
        </w:rPr>
      </w:pPr>
      <w:r>
        <w:rPr>
          <w:spacing w:val="-1"/>
        </w:rPr>
        <w:t>lunch</w:t>
      </w:r>
      <w:r>
        <w:t xml:space="preserve"> </w:t>
      </w:r>
      <w:r>
        <w:rPr>
          <w:spacing w:val="-1"/>
        </w:rPr>
        <w:t>meals</w:t>
      </w:r>
      <w:r>
        <w:t xml:space="preserve"> </w:t>
      </w:r>
      <w:r>
        <w:rPr>
          <w:spacing w:val="-1"/>
        </w:rPr>
        <w:t>shall</w:t>
      </w:r>
      <w:r>
        <w:rPr>
          <w:spacing w:val="-2"/>
        </w:rPr>
        <w:t xml:space="preserve"> </w:t>
      </w:r>
      <w:r>
        <w:t>be</w:t>
      </w:r>
      <w:r>
        <w:rPr>
          <w:spacing w:val="-1"/>
        </w:rPr>
        <w:t xml:space="preserve"> provided </w:t>
      </w:r>
      <w:r>
        <w:t>by</w:t>
      </w:r>
      <w:r>
        <w:rPr>
          <w:spacing w:val="-1"/>
        </w:rPr>
        <w:t xml:space="preserve"> the</w:t>
      </w:r>
      <w:r>
        <w:t xml:space="preserve"> </w:t>
      </w:r>
      <w:r>
        <w:rPr>
          <w:spacing w:val="-1"/>
        </w:rPr>
        <w:t>contractor during mobilization</w:t>
      </w:r>
      <w:r>
        <w:t xml:space="preserve"> </w:t>
      </w:r>
      <w:r>
        <w:rPr>
          <w:spacing w:val="-1"/>
        </w:rPr>
        <w:t>and demobilization for only the</w:t>
      </w:r>
      <w:r>
        <w:rPr>
          <w:spacing w:val="75"/>
        </w:rPr>
        <w:t xml:space="preserve"> </w:t>
      </w:r>
      <w:r>
        <w:rPr>
          <w:spacing w:val="-1"/>
        </w:rPr>
        <w:t>crewmembers and</w:t>
      </w:r>
      <w:r>
        <w:t xml:space="preserve"> </w:t>
      </w:r>
      <w:r>
        <w:rPr>
          <w:spacing w:val="-1"/>
        </w:rPr>
        <w:t>the number</w:t>
      </w:r>
      <w:r>
        <w:t xml:space="preserve"> of</w:t>
      </w:r>
      <w:r>
        <w:rPr>
          <w:spacing w:val="-1"/>
        </w:rPr>
        <w:t xml:space="preserve"> project</w:t>
      </w:r>
      <w:r>
        <w:rPr>
          <w:spacing w:val="-2"/>
        </w:rPr>
        <w:t xml:space="preserve"> </w:t>
      </w:r>
      <w:r>
        <w:rPr>
          <w:spacing w:val="-1"/>
        </w:rPr>
        <w:t>personnel specified</w:t>
      </w:r>
      <w:r>
        <w:rPr>
          <w:spacing w:val="1"/>
        </w:rPr>
        <w:t xml:space="preserve"> </w:t>
      </w:r>
      <w:r>
        <w:rPr>
          <w:spacing w:val="-1"/>
        </w:rPr>
        <w:t>in the</w:t>
      </w:r>
      <w:r>
        <w:t xml:space="preserve"> </w:t>
      </w:r>
      <w:r w:rsidR="00533E12">
        <w:rPr>
          <w:spacing w:val="-1"/>
        </w:rPr>
        <w:t>supporting Task Orders.</w:t>
      </w:r>
    </w:p>
    <w:p w14:paraId="1F32105A" w14:textId="77777777" w:rsidR="00C46EAF" w:rsidRDefault="00533E12" w:rsidP="00A27992">
      <w:pPr>
        <w:pStyle w:val="BodyText"/>
        <w:numPr>
          <w:ilvl w:val="3"/>
          <w:numId w:val="36"/>
        </w:numPr>
        <w:tabs>
          <w:tab w:val="left" w:pos="1123"/>
        </w:tabs>
        <w:kinsoku w:val="0"/>
        <w:overflowPunct w:val="0"/>
        <w:ind w:left="1170" w:right="513" w:hanging="450"/>
        <w:rPr>
          <w:spacing w:val="-1"/>
        </w:rPr>
      </w:pPr>
      <w:r>
        <w:rPr>
          <w:spacing w:val="-1"/>
        </w:rPr>
        <w:t>provisioning is to be managed by the vessel food service manager/cook to plan meal content and quantity.  Ship crew is responsible for loading all provisions onboard to safe storage as applicable.</w:t>
      </w:r>
    </w:p>
    <w:p w14:paraId="1F32105B" w14:textId="77777777" w:rsidR="00C46EAF" w:rsidRDefault="00C46EAF">
      <w:pPr>
        <w:pStyle w:val="BodyText"/>
        <w:kinsoku w:val="0"/>
        <w:overflowPunct w:val="0"/>
        <w:spacing w:before="11"/>
        <w:ind w:left="0"/>
        <w:rPr>
          <w:sz w:val="19"/>
          <w:szCs w:val="19"/>
        </w:rPr>
      </w:pPr>
    </w:p>
    <w:p w14:paraId="1F32105C" w14:textId="51552F82" w:rsidR="00C46EAF" w:rsidRPr="00533E12" w:rsidRDefault="00456FCD" w:rsidP="00456FCD">
      <w:pPr>
        <w:pStyle w:val="BodyText"/>
        <w:numPr>
          <w:ilvl w:val="2"/>
          <w:numId w:val="39"/>
        </w:numPr>
        <w:tabs>
          <w:tab w:val="left" w:pos="990"/>
        </w:tabs>
        <w:ind w:left="270" w:right="196" w:hanging="30"/>
        <w:jc w:val="both"/>
      </w:pPr>
      <w:r>
        <w:rPr>
          <w:b/>
        </w:rPr>
        <w:t xml:space="preserve">Engineering </w:t>
      </w:r>
      <w:r w:rsidR="00C46EAF" w:rsidRPr="00456FCD">
        <w:rPr>
          <w:b/>
        </w:rPr>
        <w:t>Services</w:t>
      </w:r>
      <w:r w:rsidR="00C46EAF" w:rsidRPr="00533E12">
        <w:rPr>
          <w:b/>
        </w:rPr>
        <w:t>.</w:t>
      </w:r>
      <w:r w:rsidR="00C46EAF" w:rsidRPr="00533E12">
        <w:t xml:space="preserve"> The primary objective of at-sea operations conducted from the M/V INDEPENDENCE is to support RDT&amp;E for critical Navy programs.  Offshore operations are typically experiments to obtain critical data to develop a technology, hardware, or validate numerical models. Many unique pieces of hardware are developed </w:t>
      </w:r>
      <w:proofErr w:type="gramStart"/>
      <w:r w:rsidR="00C46EAF" w:rsidRPr="00533E12">
        <w:t>in order to</w:t>
      </w:r>
      <w:proofErr w:type="gramEnd"/>
      <w:r w:rsidR="00C46EAF" w:rsidRPr="00533E12">
        <w:t xml:space="preserve"> conduct these experiments from the vessel. The hardware must fit within the confines of the vessel's deck, interface with the on-board electrical, hydraulics, firefighting, and pneumatic syste</w:t>
      </w:r>
      <w:r w:rsidR="00166714" w:rsidRPr="00533E12">
        <w:t>m</w:t>
      </w:r>
      <w:r w:rsidR="00141455">
        <w:t xml:space="preserve"> and be able to operate onboard in a</w:t>
      </w:r>
      <w:r w:rsidR="00D0064D">
        <w:t>n efficient</w:t>
      </w:r>
      <w:r w:rsidR="00141455">
        <w:t xml:space="preserve"> manner</w:t>
      </w:r>
      <w:r w:rsidR="00166714" w:rsidRPr="00533E12">
        <w:t xml:space="preserve">. In some cases, alterations to the deck or onboard systems shall be performed to accommodate test hardware. Analysis on vessel loading, stability, and </w:t>
      </w:r>
      <w:r w:rsidR="00B37230">
        <w:t>risk</w:t>
      </w:r>
      <w:r w:rsidR="00166714" w:rsidRPr="00533E12">
        <w:t xml:space="preserve"> shall be conducted on large or heavy hardware items placed on the deck. The hardware shall be engineered and secured to withstand the dynamic forces encountered at sea. The engineering analyses shall be performed in accordance with applicable Mil</w:t>
      </w:r>
      <w:r w:rsidR="00533E12">
        <w:t>itary</w:t>
      </w:r>
      <w:r w:rsidR="00F1241B">
        <w:t>/Industry</w:t>
      </w:r>
      <w:r w:rsidR="00166714" w:rsidRPr="00533E12">
        <w:t xml:space="preserve"> Standards, ABS Standards, or other Government recognized marine industry standards. Deck loads, project deck hardware, rigging, and alterations, etc. shall meet or exceed the applicable standard. These engineering efforts require primarily ocean, mechanical, electrical, structural, and marine engineering disciplines. The disciplines of nautical science and naval architecture are also </w:t>
      </w:r>
      <w:r w:rsidR="00533E12">
        <w:t xml:space="preserve">often </w:t>
      </w:r>
      <w:r w:rsidR="00166714" w:rsidRPr="00533E12">
        <w:t xml:space="preserve">used. Engineering services shall be provided, when specified in the </w:t>
      </w:r>
      <w:r w:rsidR="00533E12">
        <w:t>T</w:t>
      </w:r>
      <w:r w:rsidR="00166714" w:rsidRPr="00533E12">
        <w:t xml:space="preserve">ask </w:t>
      </w:r>
      <w:r w:rsidR="00533E12">
        <w:t>O</w:t>
      </w:r>
      <w:r w:rsidR="00166714" w:rsidRPr="00533E12">
        <w:t>rder, to primarily perform vessel alterations for project equipment. The alterations, as stated above, usually will involve the vessel’s structural, mechanical, electrical, and instrumentation systems.</w:t>
      </w:r>
    </w:p>
    <w:p w14:paraId="1F32105D" w14:textId="77777777" w:rsidR="00166714" w:rsidRPr="00EA0410" w:rsidRDefault="00166714" w:rsidP="009C4CAD">
      <w:pPr>
        <w:pStyle w:val="BodyText"/>
        <w:tabs>
          <w:tab w:val="left" w:pos="755"/>
        </w:tabs>
        <w:kinsoku w:val="0"/>
        <w:overflowPunct w:val="0"/>
        <w:ind w:left="220" w:right="194"/>
      </w:pPr>
    </w:p>
    <w:p w14:paraId="1F32105E" w14:textId="77777777" w:rsidR="00456FCD" w:rsidRPr="00456FCD" w:rsidRDefault="00C46EAF" w:rsidP="00066D2F">
      <w:pPr>
        <w:pStyle w:val="BodyText"/>
        <w:numPr>
          <w:ilvl w:val="1"/>
          <w:numId w:val="35"/>
        </w:numPr>
        <w:tabs>
          <w:tab w:val="left" w:pos="540"/>
        </w:tabs>
        <w:ind w:right="196" w:hanging="120"/>
        <w:jc w:val="both"/>
        <w:rPr>
          <w:b/>
        </w:rPr>
      </w:pPr>
      <w:r w:rsidRPr="008476CD">
        <w:rPr>
          <w:b/>
          <w:caps/>
        </w:rPr>
        <w:t>Mission Readiness Sustainment</w:t>
      </w:r>
      <w:r w:rsidRPr="00D8053E">
        <w:t xml:space="preserve">.  </w:t>
      </w:r>
    </w:p>
    <w:p w14:paraId="1F32105F" w14:textId="77777777" w:rsidR="00D8053E" w:rsidRPr="00D8053E" w:rsidRDefault="00A55588" w:rsidP="00066D2F">
      <w:pPr>
        <w:pStyle w:val="BodyText"/>
        <w:tabs>
          <w:tab w:val="left" w:pos="630"/>
        </w:tabs>
        <w:ind w:left="540" w:right="196"/>
        <w:jc w:val="both"/>
        <w:rPr>
          <w:b/>
        </w:rPr>
      </w:pPr>
      <w:r>
        <w:t>During the in-</w:t>
      </w:r>
      <w:r w:rsidR="00C46EAF" w:rsidRPr="00D8053E">
        <w:t xml:space="preserve">port </w:t>
      </w:r>
      <w:r w:rsidR="00D8053E">
        <w:t>days</w:t>
      </w:r>
      <w:r w:rsidR="00C46EAF" w:rsidRPr="00D8053E">
        <w:t xml:space="preserve"> between cruises the M/V INDEPENDENCE requires daily maintenance and staffing to maintain operational readiness, security, and seaworthiness as required to support the NAVFAC EXWC missions. The contractor shall provide management control, preventive maintenance (PM), corrective maintenance, and security (watch</w:t>
      </w:r>
      <w:r w:rsidR="00533E12" w:rsidRPr="00D8053E">
        <w:t>-</w:t>
      </w:r>
      <w:r w:rsidR="00C46EAF" w:rsidRPr="00D8053E">
        <w:t xml:space="preserve">standing) </w:t>
      </w:r>
      <w:r w:rsidR="00D8053E">
        <w:t>for</w:t>
      </w:r>
      <w:r w:rsidR="00C46EAF" w:rsidRPr="00D8053E">
        <w:t xml:space="preserve"> the M/V INDEPENDENCE and Government Furnished Equipment (GFE) connected with the vessel. A GFE inventory list will be attached to the basic contract</w:t>
      </w:r>
      <w:r w:rsidR="00D8053E">
        <w:t xml:space="preserve"> and inventoried on a</w:t>
      </w:r>
      <w:r w:rsidR="00456FCD">
        <w:t>n annual basis or as directed by the Government</w:t>
      </w:r>
      <w:r w:rsidR="00C46EAF" w:rsidRPr="00D8053E">
        <w:t>.</w:t>
      </w:r>
    </w:p>
    <w:p w14:paraId="1F321060" w14:textId="77777777" w:rsidR="00D8053E" w:rsidRDefault="00D8053E" w:rsidP="00456FCD">
      <w:pPr>
        <w:pStyle w:val="BodyText"/>
        <w:tabs>
          <w:tab w:val="left" w:pos="990"/>
        </w:tabs>
        <w:ind w:left="270" w:right="196"/>
        <w:jc w:val="both"/>
        <w:rPr>
          <w:b/>
        </w:rPr>
      </w:pPr>
    </w:p>
    <w:p w14:paraId="6FE62B7C" w14:textId="77777777" w:rsidR="00832E65" w:rsidRDefault="00832E65" w:rsidP="00456FCD">
      <w:pPr>
        <w:pStyle w:val="BodyText"/>
        <w:tabs>
          <w:tab w:val="left" w:pos="990"/>
        </w:tabs>
        <w:ind w:left="270" w:right="196"/>
        <w:jc w:val="both"/>
        <w:rPr>
          <w:b/>
        </w:rPr>
      </w:pPr>
    </w:p>
    <w:p w14:paraId="00E2B281" w14:textId="77777777" w:rsidR="00832E65" w:rsidRDefault="00832E65" w:rsidP="00456FCD">
      <w:pPr>
        <w:pStyle w:val="BodyText"/>
        <w:tabs>
          <w:tab w:val="left" w:pos="990"/>
        </w:tabs>
        <w:ind w:left="270" w:right="196"/>
        <w:jc w:val="both"/>
        <w:rPr>
          <w:b/>
        </w:rPr>
      </w:pPr>
    </w:p>
    <w:p w14:paraId="1F321061" w14:textId="77777777" w:rsidR="00C46EAF" w:rsidRPr="00D8053E" w:rsidRDefault="00C46EAF" w:rsidP="00456FCD">
      <w:pPr>
        <w:pStyle w:val="BodyText"/>
        <w:numPr>
          <w:ilvl w:val="2"/>
          <w:numId w:val="50"/>
        </w:numPr>
        <w:tabs>
          <w:tab w:val="left" w:pos="990"/>
        </w:tabs>
        <w:ind w:left="270" w:right="196" w:firstLine="0"/>
        <w:jc w:val="both"/>
        <w:rPr>
          <w:b/>
        </w:rPr>
      </w:pPr>
      <w:r w:rsidRPr="00D8053E">
        <w:rPr>
          <w:b/>
        </w:rPr>
        <w:lastRenderedPageBreak/>
        <w:t xml:space="preserve">Maintenance. </w:t>
      </w:r>
      <w:r w:rsidRPr="00D8053E">
        <w:t>The contractor shall perform predictive, preventive, and corrective maintenance as required to maintain the vessel's equipment and systems in a high state of readines</w:t>
      </w:r>
      <w:r w:rsidR="00141455">
        <w:t>s, as defined in paragraph C.3</w:t>
      </w:r>
      <w:r w:rsidRPr="00D8053E">
        <w:t>.5 below, and to such extent and manner as to provide continuing operation, prolong the life of machinery, and to preclude breakdown of machinery, undue overhaul of major equipment, and excessive corrective maintenance. Maintenance shall be performed in accordance with the USCG regulations, ABS standards, OEM requirements and standard commercial practice, and the on-board Preventive Maintenance (PM) database. The PM database describes all components and frequencies for equipment requiring preventive maintenance.</w:t>
      </w:r>
    </w:p>
    <w:p w14:paraId="1F321062" w14:textId="77777777" w:rsidR="00D8053E" w:rsidRPr="00D8053E" w:rsidRDefault="00D8053E" w:rsidP="00456FCD">
      <w:pPr>
        <w:pStyle w:val="BodyText"/>
        <w:tabs>
          <w:tab w:val="left" w:pos="990"/>
        </w:tabs>
        <w:ind w:left="270" w:right="196"/>
        <w:jc w:val="both"/>
        <w:rPr>
          <w:b/>
        </w:rPr>
      </w:pPr>
    </w:p>
    <w:p w14:paraId="1F321063" w14:textId="77777777" w:rsidR="00D8053E" w:rsidRPr="00456FCD" w:rsidRDefault="00D8053E" w:rsidP="00456FCD">
      <w:pPr>
        <w:pStyle w:val="BodyText"/>
        <w:numPr>
          <w:ilvl w:val="2"/>
          <w:numId w:val="50"/>
        </w:numPr>
        <w:tabs>
          <w:tab w:val="left" w:pos="990"/>
        </w:tabs>
        <w:ind w:left="270" w:right="196" w:firstLine="0"/>
        <w:jc w:val="both"/>
      </w:pPr>
      <w:r w:rsidRPr="00456FCD">
        <w:rPr>
          <w:b/>
        </w:rPr>
        <w:t xml:space="preserve">Preventive Maintenance (PM) </w:t>
      </w:r>
      <w:r w:rsidR="00C46EAF" w:rsidRPr="00456FCD">
        <w:rPr>
          <w:b/>
        </w:rPr>
        <w:t xml:space="preserve">Database.  </w:t>
      </w:r>
      <w:r w:rsidR="00C46EAF" w:rsidRPr="00456FCD">
        <w:t>The contractor shall utilize the on-board PM database as necessary to schedule and document maintenance actions and to maintain the vessel's equipment inventory. The PM database shall be updated as necessary as a record of maintenance performed, and when new equipment is added to the vessel's inventory.</w:t>
      </w:r>
    </w:p>
    <w:p w14:paraId="1F321064" w14:textId="77777777" w:rsidR="00D8053E" w:rsidRDefault="00D8053E" w:rsidP="00D8053E">
      <w:pPr>
        <w:pStyle w:val="ListParagraph"/>
        <w:rPr>
          <w:spacing w:val="-1"/>
        </w:rPr>
      </w:pPr>
    </w:p>
    <w:p w14:paraId="1F321065" w14:textId="77777777" w:rsidR="00C46EAF" w:rsidRPr="00B52B43" w:rsidRDefault="00C46EAF" w:rsidP="00456FCD">
      <w:pPr>
        <w:pStyle w:val="BodyText"/>
        <w:numPr>
          <w:ilvl w:val="2"/>
          <w:numId w:val="50"/>
        </w:numPr>
        <w:tabs>
          <w:tab w:val="left" w:pos="990"/>
        </w:tabs>
        <w:ind w:left="270" w:right="196" w:firstLine="0"/>
        <w:jc w:val="both"/>
        <w:rPr>
          <w:b/>
        </w:rPr>
      </w:pPr>
      <w:r w:rsidRPr="00456FCD">
        <w:rPr>
          <w:b/>
        </w:rPr>
        <w:t>Minor</w:t>
      </w:r>
      <w:r w:rsidRPr="00D8053E">
        <w:rPr>
          <w:b/>
        </w:rPr>
        <w:t xml:space="preserve"> </w:t>
      </w:r>
      <w:r w:rsidRPr="00456FCD">
        <w:rPr>
          <w:b/>
        </w:rPr>
        <w:t xml:space="preserve">Repairs. </w:t>
      </w:r>
      <w:r w:rsidRPr="00456FCD">
        <w:t>The contractor shall make minor repairs (</w:t>
      </w:r>
      <w:r w:rsidR="00141455">
        <w:t>defined in</w:t>
      </w:r>
      <w:r w:rsidRPr="00456FCD">
        <w:t xml:space="preserve"> Attachment 2) that are required as part of equipment and vessel maintenance.</w:t>
      </w:r>
    </w:p>
    <w:p w14:paraId="1F321066" w14:textId="77777777" w:rsidR="00B52B43" w:rsidRPr="00D8053E" w:rsidRDefault="00B52B43" w:rsidP="00456FCD">
      <w:pPr>
        <w:pStyle w:val="BodyText"/>
        <w:tabs>
          <w:tab w:val="left" w:pos="990"/>
        </w:tabs>
        <w:ind w:left="270" w:right="196"/>
        <w:jc w:val="both"/>
        <w:rPr>
          <w:b/>
        </w:rPr>
      </w:pPr>
    </w:p>
    <w:p w14:paraId="1F321067" w14:textId="5E101FFC" w:rsidR="00C46EAF" w:rsidRPr="00D8053E" w:rsidRDefault="00C46EAF" w:rsidP="00456FCD">
      <w:pPr>
        <w:pStyle w:val="BodyText"/>
        <w:numPr>
          <w:ilvl w:val="2"/>
          <w:numId w:val="50"/>
        </w:numPr>
        <w:tabs>
          <w:tab w:val="left" w:pos="990"/>
        </w:tabs>
        <w:ind w:left="270" w:right="196" w:firstLine="0"/>
        <w:jc w:val="both"/>
        <w:rPr>
          <w:b/>
        </w:rPr>
      </w:pPr>
      <w:r w:rsidRPr="00456FCD">
        <w:rPr>
          <w:b/>
        </w:rPr>
        <w:t>Major</w:t>
      </w:r>
      <w:r w:rsidRPr="00D8053E">
        <w:rPr>
          <w:b/>
        </w:rPr>
        <w:t xml:space="preserve"> </w:t>
      </w:r>
      <w:r w:rsidRPr="00456FCD">
        <w:rPr>
          <w:b/>
        </w:rPr>
        <w:t xml:space="preserve">Repairs. </w:t>
      </w:r>
      <w:r w:rsidRPr="00456FCD">
        <w:t xml:space="preserve">The contractor shall make major repairs to the vessel and its associated </w:t>
      </w:r>
      <w:r w:rsidR="006D7A80" w:rsidRPr="00456FCD">
        <w:t>equipment but</w:t>
      </w:r>
      <w:r w:rsidRPr="00456FCD">
        <w:t xml:space="preserve"> shall provide the Government with written notification and cost estimate for major repairs (</w:t>
      </w:r>
      <w:r w:rsidR="00141455">
        <w:t xml:space="preserve">defined in </w:t>
      </w:r>
      <w:r w:rsidRPr="00456FCD">
        <w:t xml:space="preserve">attachment 2) and must receive Government approval before major repairs can be </w:t>
      </w:r>
      <w:r w:rsidR="00B52B43" w:rsidRPr="00456FCD">
        <w:t>initiated/</w:t>
      </w:r>
      <w:r w:rsidRPr="00456FCD">
        <w:t>accomplished.</w:t>
      </w:r>
    </w:p>
    <w:p w14:paraId="1F321068" w14:textId="77777777" w:rsidR="00C46EAF" w:rsidRPr="00456FCD" w:rsidRDefault="00C46EAF" w:rsidP="00456FCD">
      <w:pPr>
        <w:pStyle w:val="BodyText"/>
        <w:tabs>
          <w:tab w:val="left" w:pos="990"/>
        </w:tabs>
        <w:ind w:left="270" w:right="196"/>
        <w:jc w:val="both"/>
        <w:rPr>
          <w:b/>
        </w:rPr>
      </w:pPr>
    </w:p>
    <w:p w14:paraId="1F321069" w14:textId="77777777" w:rsidR="00C46EAF" w:rsidRPr="00456FCD" w:rsidRDefault="00C46EAF" w:rsidP="00456FCD">
      <w:pPr>
        <w:pStyle w:val="BodyText"/>
        <w:numPr>
          <w:ilvl w:val="2"/>
          <w:numId w:val="50"/>
        </w:numPr>
        <w:tabs>
          <w:tab w:val="left" w:pos="990"/>
        </w:tabs>
        <w:ind w:left="270" w:right="196" w:firstLine="0"/>
        <w:jc w:val="both"/>
      </w:pPr>
      <w:r w:rsidRPr="00456FCD">
        <w:rPr>
          <w:b/>
        </w:rPr>
        <w:t xml:space="preserve">Operational Readiness. </w:t>
      </w:r>
      <w:r w:rsidRPr="00456FCD">
        <w:t xml:space="preserve">The contractor shall maintain the GFE in such a manner and condition that the M/V INDEPENDENCE shall be ready to go to sea within 48 hours’ notice for cruises with a planned duration of five (5) days or less. For cruises with planned durations greater than five (5) days the Government will provide the contractor with five (5) days advance notice in which to prepare the GFE to go to sea.  The contractor shall notify the Government’s Operations Director whenever the M/V INDEPENDENCE cannot meet the readiness requirement of this paragraph. NAVFAC EXWC will typically provide an operational schedule of missions that are being planned for the year and update the schedule </w:t>
      </w:r>
      <w:r w:rsidR="00FB60B8" w:rsidRPr="00456FCD">
        <w:t>as</w:t>
      </w:r>
      <w:r w:rsidRPr="00456FCD">
        <w:t xml:space="preserve"> changes occur.</w:t>
      </w:r>
    </w:p>
    <w:p w14:paraId="1F32106A" w14:textId="77777777" w:rsidR="00166714" w:rsidRDefault="00166714" w:rsidP="009C4CAD">
      <w:pPr>
        <w:pStyle w:val="ListParagraph"/>
        <w:rPr>
          <w:spacing w:val="-1"/>
        </w:rPr>
      </w:pPr>
    </w:p>
    <w:p w14:paraId="1F32106B" w14:textId="386453BE" w:rsidR="00380938" w:rsidRPr="00141455" w:rsidRDefault="00C46EAF" w:rsidP="00141455">
      <w:pPr>
        <w:pStyle w:val="BodyText"/>
        <w:numPr>
          <w:ilvl w:val="2"/>
          <w:numId w:val="50"/>
        </w:numPr>
        <w:tabs>
          <w:tab w:val="left" w:pos="1005"/>
        </w:tabs>
        <w:ind w:left="270" w:right="196" w:firstLine="0"/>
        <w:jc w:val="both"/>
        <w:rPr>
          <w:b/>
        </w:rPr>
      </w:pPr>
      <w:r w:rsidRPr="00380938">
        <w:rPr>
          <w:b/>
        </w:rPr>
        <w:t>Normal</w:t>
      </w:r>
      <w:r w:rsidRPr="00B52B43">
        <w:rPr>
          <w:b/>
        </w:rPr>
        <w:t xml:space="preserve"> </w:t>
      </w:r>
      <w:r w:rsidRPr="00380938">
        <w:rPr>
          <w:b/>
        </w:rPr>
        <w:t xml:space="preserve">Security. </w:t>
      </w:r>
      <w:r w:rsidRPr="00380938">
        <w:t>The contractor shall maintain security aboard the M/V INDEPENDENCE, during the normal workweek</w:t>
      </w:r>
      <w:r w:rsidR="00B52B43" w:rsidRPr="00380938">
        <w:t xml:space="preserve"> </w:t>
      </w:r>
      <w:r w:rsidRPr="00380938">
        <w:t xml:space="preserve">by providing a watch-stander </w:t>
      </w:r>
      <w:r w:rsidR="00B52B43" w:rsidRPr="00380938">
        <w:t xml:space="preserve">capability </w:t>
      </w:r>
      <w:r w:rsidRPr="00380938">
        <w:t>5 days a week</w:t>
      </w:r>
      <w:r w:rsidR="00B52B43" w:rsidRPr="00380938">
        <w:t xml:space="preserve"> by the working crew members during the day and a minimum of 1 crewmember for the evening hours (Typically 12 Hour Shift)</w:t>
      </w:r>
      <w:r w:rsidRPr="00380938">
        <w:t>, 24 hours per day.  The contractor shall maintain</w:t>
      </w:r>
      <w:r w:rsidR="00B52B43" w:rsidRPr="00380938">
        <w:t xml:space="preserve"> </w:t>
      </w:r>
      <w:r w:rsidRPr="00380938">
        <w:t xml:space="preserve">security aboard the M/V INDEPENDENCE during weekends and holidays by providing one watch-stander for </w:t>
      </w:r>
      <w:r w:rsidR="00B52B43" w:rsidRPr="00380938">
        <w:t>24 hours (typically 12 Hour shifts)</w:t>
      </w:r>
      <w:r w:rsidRPr="00380938">
        <w:t>. The watch-stander may be a crewmember or member of a subcontracted security firm so long as the watch-stander is qualified to perform the duties</w:t>
      </w:r>
      <w:r w:rsidR="00B52B43" w:rsidRPr="00380938">
        <w:t xml:space="preserve"> and is awake for the entire watch timeframe</w:t>
      </w:r>
      <w:r w:rsidRPr="00380938">
        <w:t xml:space="preserve">. The contractor is responsible for </w:t>
      </w:r>
      <w:r w:rsidR="00141455">
        <w:t xml:space="preserve">watch </w:t>
      </w:r>
      <w:r w:rsidR="00B52B43" w:rsidRPr="00380938">
        <w:t xml:space="preserve">schedules, </w:t>
      </w:r>
      <w:r w:rsidRPr="00380938">
        <w:t>qualifying, assigning duties, and training the watch-stander</w:t>
      </w:r>
      <w:r w:rsidR="00B52B43" w:rsidRPr="00380938">
        <w:t>s</w:t>
      </w:r>
      <w:r w:rsidRPr="00380938">
        <w:t xml:space="preserve">. The purpose of the watch-stander is to </w:t>
      </w:r>
      <w:r w:rsidR="006D7A80" w:rsidRPr="00380938">
        <w:t>ensure</w:t>
      </w:r>
      <w:r w:rsidRPr="00380938">
        <w:t xml:space="preserve"> the security of the vessel by conducting scheduled rounds to check </w:t>
      </w:r>
      <w:r w:rsidR="00B52B43" w:rsidRPr="00380938">
        <w:t xml:space="preserve">mooring </w:t>
      </w:r>
      <w:r w:rsidRPr="00380938">
        <w:t>lines</w:t>
      </w:r>
      <w:r w:rsidR="00B52B43" w:rsidRPr="00380938">
        <w:t xml:space="preserve">, refrigerator/freezer temperatures, </w:t>
      </w:r>
      <w:r w:rsidR="00A0475E" w:rsidRPr="00380938">
        <w:t xml:space="preserve">vessel space inspections and monitor persons seeking access to the vessel.  </w:t>
      </w:r>
      <w:r w:rsidRPr="00380938">
        <w:t xml:space="preserve">The watch-stander will not make any adjustments to systems or lines unless qualified and authorized to do so. The watch-stander shall check identification and log authorized persons that </w:t>
      </w:r>
      <w:r w:rsidR="00B52B43" w:rsidRPr="00380938">
        <w:t xml:space="preserve">access </w:t>
      </w:r>
      <w:r w:rsidRPr="00380938">
        <w:t xml:space="preserve">the vessel after-hours. The contractor shall provide the watch-stander procedures, phone numbers of emergency services, necessary contractor and Government personnel and an access list of personnel authorized to </w:t>
      </w:r>
      <w:r w:rsidR="00A0475E" w:rsidRPr="00380938">
        <w:t>access</w:t>
      </w:r>
      <w:r w:rsidRPr="00380938">
        <w:t xml:space="preserve"> the vessel.</w:t>
      </w:r>
      <w:r w:rsidR="00141455">
        <w:rPr>
          <w:b/>
        </w:rPr>
        <w:t xml:space="preserve"> </w:t>
      </w:r>
      <w:r w:rsidR="00141455" w:rsidRPr="00141455">
        <w:t>Should</w:t>
      </w:r>
      <w:r w:rsidR="00141455">
        <w:rPr>
          <w:b/>
        </w:rPr>
        <w:t xml:space="preserve"> </w:t>
      </w:r>
      <w:r w:rsidRPr="00141455">
        <w:rPr>
          <w:spacing w:val="-1"/>
        </w:rPr>
        <w:t>mission</w:t>
      </w:r>
      <w:r w:rsidRPr="00141455">
        <w:rPr>
          <w:spacing w:val="1"/>
        </w:rPr>
        <w:t xml:space="preserve"> </w:t>
      </w:r>
      <w:r w:rsidRPr="00141455">
        <w:rPr>
          <w:spacing w:val="-1"/>
        </w:rPr>
        <w:t>requirements and/or</w:t>
      </w:r>
      <w:r w:rsidRPr="00141455">
        <w:rPr>
          <w:spacing w:val="-2"/>
        </w:rPr>
        <w:t xml:space="preserve"> </w:t>
      </w:r>
      <w:r w:rsidRPr="00141455">
        <w:rPr>
          <w:spacing w:val="-1"/>
        </w:rPr>
        <w:t>personnel</w:t>
      </w:r>
      <w:r w:rsidRPr="00141455">
        <w:rPr>
          <w:spacing w:val="-2"/>
        </w:rPr>
        <w:t xml:space="preserve"> </w:t>
      </w:r>
      <w:r w:rsidRPr="00141455">
        <w:rPr>
          <w:spacing w:val="-1"/>
        </w:rPr>
        <w:t>conflicts</w:t>
      </w:r>
      <w:r>
        <w:t xml:space="preserve"> </w:t>
      </w:r>
      <w:r w:rsidRPr="00141455">
        <w:rPr>
          <w:spacing w:val="-1"/>
        </w:rPr>
        <w:t>hinder</w:t>
      </w:r>
      <w:r>
        <w:t xml:space="preserve"> </w:t>
      </w:r>
      <w:r w:rsidRPr="00141455">
        <w:rPr>
          <w:spacing w:val="-1"/>
        </w:rPr>
        <w:t>the</w:t>
      </w:r>
      <w:r>
        <w:t xml:space="preserve"> </w:t>
      </w:r>
      <w:r w:rsidRPr="00141455">
        <w:rPr>
          <w:spacing w:val="-1"/>
        </w:rPr>
        <w:t>contractor's</w:t>
      </w:r>
      <w:r>
        <w:t xml:space="preserve"> </w:t>
      </w:r>
      <w:r w:rsidRPr="00141455">
        <w:rPr>
          <w:spacing w:val="-1"/>
        </w:rPr>
        <w:t>ability</w:t>
      </w:r>
      <w:r>
        <w:t xml:space="preserve"> </w:t>
      </w:r>
      <w:r w:rsidRPr="00141455">
        <w:rPr>
          <w:spacing w:val="-1"/>
        </w:rPr>
        <w:t>to</w:t>
      </w:r>
      <w:r w:rsidRPr="00141455">
        <w:rPr>
          <w:spacing w:val="44"/>
        </w:rPr>
        <w:t xml:space="preserve"> </w:t>
      </w:r>
      <w:r w:rsidRPr="00141455">
        <w:rPr>
          <w:spacing w:val="-1"/>
        </w:rPr>
        <w:t>provide</w:t>
      </w:r>
      <w:r>
        <w:t xml:space="preserve"> </w:t>
      </w:r>
      <w:r w:rsidRPr="00141455">
        <w:rPr>
          <w:spacing w:val="-1"/>
        </w:rPr>
        <w:t>security</w:t>
      </w:r>
      <w:r>
        <w:t xml:space="preserve"> </w:t>
      </w:r>
      <w:r w:rsidRPr="00141455">
        <w:rPr>
          <w:spacing w:val="-1"/>
        </w:rPr>
        <w:t>at</w:t>
      </w:r>
      <w:r>
        <w:t xml:space="preserve"> </w:t>
      </w:r>
      <w:r w:rsidRPr="00141455">
        <w:rPr>
          <w:spacing w:val="-1"/>
        </w:rPr>
        <w:t>any</w:t>
      </w:r>
      <w:r>
        <w:t xml:space="preserve"> </w:t>
      </w:r>
      <w:r w:rsidRPr="00141455">
        <w:rPr>
          <w:spacing w:val="-2"/>
        </w:rPr>
        <w:t>time,</w:t>
      </w:r>
      <w:r>
        <w:t xml:space="preserve"> </w:t>
      </w:r>
      <w:r w:rsidRPr="00141455">
        <w:rPr>
          <w:spacing w:val="-1"/>
        </w:rPr>
        <w:t>the</w:t>
      </w:r>
      <w:r>
        <w:t xml:space="preserve"> </w:t>
      </w:r>
      <w:r w:rsidRPr="00141455">
        <w:rPr>
          <w:spacing w:val="-2"/>
        </w:rPr>
        <w:t>contractor</w:t>
      </w:r>
      <w:r>
        <w:t xml:space="preserve"> </w:t>
      </w:r>
      <w:r w:rsidRPr="00141455">
        <w:rPr>
          <w:spacing w:val="-1"/>
        </w:rPr>
        <w:t>shall</w:t>
      </w:r>
      <w:r>
        <w:t xml:space="preserve"> </w:t>
      </w:r>
      <w:r w:rsidRPr="00141455">
        <w:rPr>
          <w:spacing w:val="-1"/>
        </w:rPr>
        <w:t>submit</w:t>
      </w:r>
      <w:r>
        <w:t xml:space="preserve"> </w:t>
      </w:r>
      <w:r w:rsidRPr="00141455">
        <w:rPr>
          <w:spacing w:val="-1"/>
        </w:rPr>
        <w:t>to</w:t>
      </w:r>
      <w:r w:rsidRPr="00141455">
        <w:rPr>
          <w:spacing w:val="1"/>
        </w:rPr>
        <w:t xml:space="preserve"> </w:t>
      </w:r>
      <w:r>
        <w:t xml:space="preserve">the </w:t>
      </w:r>
      <w:r w:rsidRPr="00141455">
        <w:rPr>
          <w:spacing w:val="-1"/>
        </w:rPr>
        <w:t>Contracting</w:t>
      </w:r>
      <w:r>
        <w:t xml:space="preserve"> </w:t>
      </w:r>
      <w:r w:rsidRPr="00141455">
        <w:rPr>
          <w:spacing w:val="-1"/>
        </w:rPr>
        <w:t>Officer,</w:t>
      </w:r>
      <w:r>
        <w:t xml:space="preserve"> </w:t>
      </w:r>
      <w:r w:rsidRPr="00141455">
        <w:rPr>
          <w:spacing w:val="-1"/>
        </w:rPr>
        <w:t>in</w:t>
      </w:r>
      <w:r>
        <w:t xml:space="preserve"> </w:t>
      </w:r>
      <w:r w:rsidRPr="00141455">
        <w:rPr>
          <w:spacing w:val="-1"/>
        </w:rPr>
        <w:t>writing,</w:t>
      </w:r>
      <w:r>
        <w:t xml:space="preserve"> </w:t>
      </w:r>
      <w:r w:rsidRPr="00141455">
        <w:rPr>
          <w:spacing w:val="-1"/>
        </w:rPr>
        <w:t>an</w:t>
      </w:r>
      <w:r w:rsidRPr="00141455">
        <w:rPr>
          <w:spacing w:val="1"/>
        </w:rPr>
        <w:t xml:space="preserve"> </w:t>
      </w:r>
      <w:r w:rsidRPr="00141455">
        <w:rPr>
          <w:spacing w:val="-1"/>
        </w:rPr>
        <w:t>alternative</w:t>
      </w:r>
      <w:r w:rsidRPr="00141455">
        <w:rPr>
          <w:spacing w:val="61"/>
        </w:rPr>
        <w:t xml:space="preserve"> </w:t>
      </w:r>
      <w:r w:rsidRPr="00141455">
        <w:rPr>
          <w:spacing w:val="-1"/>
        </w:rPr>
        <w:t>proposal to</w:t>
      </w:r>
      <w:r w:rsidRPr="00141455">
        <w:rPr>
          <w:spacing w:val="1"/>
        </w:rPr>
        <w:t xml:space="preserve"> </w:t>
      </w:r>
      <w:r w:rsidRPr="00141455">
        <w:rPr>
          <w:spacing w:val="-1"/>
        </w:rPr>
        <w:t xml:space="preserve">the Government </w:t>
      </w:r>
      <w:r>
        <w:t>for</w:t>
      </w:r>
      <w:r w:rsidRPr="00141455">
        <w:rPr>
          <w:spacing w:val="-1"/>
        </w:rPr>
        <w:t xml:space="preserve"> approval five</w:t>
      </w:r>
      <w:r>
        <w:t xml:space="preserve"> </w:t>
      </w:r>
      <w:r w:rsidRPr="00141455">
        <w:rPr>
          <w:spacing w:val="-1"/>
        </w:rPr>
        <w:t>(5) working days prior</w:t>
      </w:r>
      <w:r>
        <w:t xml:space="preserve"> </w:t>
      </w:r>
      <w:r w:rsidRPr="00141455">
        <w:rPr>
          <w:spacing w:val="-1"/>
        </w:rPr>
        <w:t>to</w:t>
      </w:r>
      <w:r w:rsidRPr="00141455">
        <w:rPr>
          <w:spacing w:val="1"/>
        </w:rPr>
        <w:t xml:space="preserve"> </w:t>
      </w:r>
      <w:r w:rsidRPr="00141455">
        <w:rPr>
          <w:spacing w:val="-1"/>
        </w:rPr>
        <w:t>the</w:t>
      </w:r>
      <w:r>
        <w:t xml:space="preserve"> </w:t>
      </w:r>
      <w:r w:rsidRPr="00141455">
        <w:rPr>
          <w:spacing w:val="-1"/>
        </w:rPr>
        <w:t>conflict.</w:t>
      </w:r>
    </w:p>
    <w:p w14:paraId="1F32106C" w14:textId="77777777" w:rsidR="00380938" w:rsidRDefault="00380938" w:rsidP="00380938">
      <w:pPr>
        <w:pStyle w:val="BodyText"/>
        <w:tabs>
          <w:tab w:val="left" w:pos="1080"/>
        </w:tabs>
        <w:kinsoku w:val="0"/>
        <w:overflowPunct w:val="0"/>
        <w:spacing w:before="74"/>
        <w:ind w:left="360" w:right="194"/>
        <w:rPr>
          <w:spacing w:val="-1"/>
        </w:rPr>
      </w:pPr>
    </w:p>
    <w:p w14:paraId="1F32106D" w14:textId="77777777" w:rsidR="00380938" w:rsidRDefault="00C46EAF" w:rsidP="00380938">
      <w:pPr>
        <w:pStyle w:val="BodyText"/>
        <w:numPr>
          <w:ilvl w:val="2"/>
          <w:numId w:val="50"/>
        </w:numPr>
        <w:tabs>
          <w:tab w:val="left" w:pos="1080"/>
        </w:tabs>
        <w:kinsoku w:val="0"/>
        <w:overflowPunct w:val="0"/>
        <w:spacing w:before="74"/>
        <w:ind w:left="270" w:right="194" w:firstLine="0"/>
        <w:rPr>
          <w:spacing w:val="-1"/>
        </w:rPr>
      </w:pPr>
      <w:r w:rsidRPr="00380938">
        <w:rPr>
          <w:b/>
          <w:spacing w:val="-1"/>
        </w:rPr>
        <w:t>Dry-docking.</w:t>
      </w:r>
      <w:r w:rsidRPr="00380938">
        <w:rPr>
          <w:spacing w:val="49"/>
        </w:rPr>
        <w:t xml:space="preserve"> </w:t>
      </w:r>
      <w:r w:rsidRPr="00380938">
        <w:rPr>
          <w:spacing w:val="-1"/>
        </w:rPr>
        <w:t>The</w:t>
      </w:r>
      <w:r w:rsidRPr="00380938">
        <w:rPr>
          <w:spacing w:val="-2"/>
        </w:rPr>
        <w:t xml:space="preserve"> </w:t>
      </w:r>
      <w:r w:rsidRPr="00380938">
        <w:rPr>
          <w:spacing w:val="-1"/>
        </w:rPr>
        <w:t>contractor shall perform</w:t>
      </w:r>
      <w:r w:rsidRPr="00380938">
        <w:rPr>
          <w:spacing w:val="-2"/>
        </w:rPr>
        <w:t xml:space="preserve"> </w:t>
      </w:r>
      <w:r w:rsidRPr="00380938">
        <w:rPr>
          <w:spacing w:val="-1"/>
        </w:rPr>
        <w:t>dry-docking</w:t>
      </w:r>
      <w:r w:rsidRPr="00380938">
        <w:rPr>
          <w:spacing w:val="1"/>
        </w:rPr>
        <w:t xml:space="preserve"> </w:t>
      </w:r>
      <w:r w:rsidRPr="00380938">
        <w:rPr>
          <w:spacing w:val="-1"/>
        </w:rPr>
        <w:t>and</w:t>
      </w:r>
      <w:r w:rsidRPr="00380938">
        <w:rPr>
          <w:spacing w:val="1"/>
        </w:rPr>
        <w:t xml:space="preserve"> </w:t>
      </w:r>
      <w:r w:rsidRPr="00380938">
        <w:rPr>
          <w:spacing w:val="-1"/>
        </w:rPr>
        <w:t>maintenance</w:t>
      </w:r>
      <w:r>
        <w:t xml:space="preserve"> </w:t>
      </w:r>
      <w:r w:rsidRPr="00380938">
        <w:rPr>
          <w:spacing w:val="-1"/>
        </w:rPr>
        <w:t>to</w:t>
      </w:r>
      <w:r w:rsidRPr="00380938">
        <w:rPr>
          <w:spacing w:val="-2"/>
        </w:rPr>
        <w:t xml:space="preserve"> </w:t>
      </w:r>
      <w:r w:rsidRPr="00380938">
        <w:rPr>
          <w:spacing w:val="-1"/>
        </w:rPr>
        <w:t>maintain</w:t>
      </w:r>
      <w:r w:rsidRPr="00380938">
        <w:rPr>
          <w:spacing w:val="1"/>
        </w:rPr>
        <w:t xml:space="preserve"> </w:t>
      </w:r>
      <w:r w:rsidRPr="00380938">
        <w:rPr>
          <w:spacing w:val="-1"/>
        </w:rPr>
        <w:t>ABS</w:t>
      </w:r>
      <w:r w:rsidRPr="00380938">
        <w:rPr>
          <w:spacing w:val="-2"/>
        </w:rPr>
        <w:t xml:space="preserve"> </w:t>
      </w:r>
      <w:r w:rsidRPr="00380938">
        <w:rPr>
          <w:spacing w:val="-1"/>
        </w:rPr>
        <w:t>certification</w:t>
      </w:r>
      <w:r w:rsidRPr="00380938">
        <w:rPr>
          <w:spacing w:val="65"/>
        </w:rPr>
        <w:t xml:space="preserve"> </w:t>
      </w:r>
      <w:r>
        <w:t xml:space="preserve">as </w:t>
      </w:r>
      <w:r w:rsidRPr="00380938">
        <w:rPr>
          <w:spacing w:val="-1"/>
        </w:rPr>
        <w:t>defined</w:t>
      </w:r>
      <w:r>
        <w:t xml:space="preserve"> </w:t>
      </w:r>
      <w:r w:rsidRPr="00380938">
        <w:rPr>
          <w:spacing w:val="-1"/>
        </w:rPr>
        <w:t>in 46</w:t>
      </w:r>
      <w:r w:rsidRPr="00380938">
        <w:rPr>
          <w:spacing w:val="1"/>
        </w:rPr>
        <w:t xml:space="preserve"> </w:t>
      </w:r>
      <w:r w:rsidRPr="00380938">
        <w:rPr>
          <w:spacing w:val="-1"/>
        </w:rPr>
        <w:t>CFR, and whenever deemed</w:t>
      </w:r>
      <w:r>
        <w:t xml:space="preserve"> </w:t>
      </w:r>
      <w:r w:rsidRPr="00380938">
        <w:rPr>
          <w:spacing w:val="-1"/>
        </w:rPr>
        <w:t xml:space="preserve">necessary </w:t>
      </w:r>
      <w:r>
        <w:t>by the</w:t>
      </w:r>
      <w:r w:rsidRPr="00380938">
        <w:rPr>
          <w:spacing w:val="-1"/>
        </w:rPr>
        <w:t xml:space="preserve"> Government,</w:t>
      </w:r>
      <w:r>
        <w:t xml:space="preserve"> as </w:t>
      </w:r>
      <w:r w:rsidRPr="00380938">
        <w:rPr>
          <w:spacing w:val="-1"/>
        </w:rPr>
        <w:t>specified</w:t>
      </w:r>
      <w:r w:rsidRPr="00380938">
        <w:rPr>
          <w:spacing w:val="-2"/>
        </w:rPr>
        <w:t xml:space="preserve"> </w:t>
      </w:r>
      <w:r>
        <w:t>by</w:t>
      </w:r>
      <w:r w:rsidR="00A0475E" w:rsidRPr="00380938">
        <w:rPr>
          <w:spacing w:val="-1"/>
        </w:rPr>
        <w:t xml:space="preserve"> individual Task O</w:t>
      </w:r>
      <w:r w:rsidRPr="00380938">
        <w:rPr>
          <w:spacing w:val="-1"/>
        </w:rPr>
        <w:t>rders.</w:t>
      </w:r>
      <w:r w:rsidRPr="00380938">
        <w:rPr>
          <w:spacing w:val="83"/>
        </w:rPr>
        <w:t xml:space="preserve"> </w:t>
      </w:r>
      <w:r w:rsidRPr="00380938">
        <w:rPr>
          <w:spacing w:val="-1"/>
        </w:rPr>
        <w:t>The</w:t>
      </w:r>
      <w:r>
        <w:t xml:space="preserve"> </w:t>
      </w:r>
      <w:r w:rsidRPr="00380938">
        <w:rPr>
          <w:spacing w:val="-1"/>
        </w:rPr>
        <w:t>contractor shall</w:t>
      </w:r>
      <w:r>
        <w:t xml:space="preserve"> </w:t>
      </w:r>
      <w:r w:rsidRPr="00380938">
        <w:rPr>
          <w:spacing w:val="-1"/>
        </w:rPr>
        <w:t>prepare</w:t>
      </w:r>
      <w:r>
        <w:t xml:space="preserve"> </w:t>
      </w:r>
      <w:r w:rsidRPr="00380938">
        <w:rPr>
          <w:spacing w:val="-1"/>
        </w:rPr>
        <w:t>the</w:t>
      </w:r>
      <w:r>
        <w:t xml:space="preserve"> </w:t>
      </w:r>
      <w:r w:rsidRPr="00380938">
        <w:rPr>
          <w:spacing w:val="-1"/>
        </w:rPr>
        <w:t xml:space="preserve">statement </w:t>
      </w:r>
      <w:r>
        <w:t>of</w:t>
      </w:r>
      <w:r w:rsidRPr="00380938">
        <w:rPr>
          <w:spacing w:val="-1"/>
        </w:rPr>
        <w:t xml:space="preserve"> work for</w:t>
      </w:r>
      <w:r>
        <w:t xml:space="preserve"> </w:t>
      </w:r>
      <w:r w:rsidRPr="00380938">
        <w:rPr>
          <w:spacing w:val="-1"/>
        </w:rPr>
        <w:t>the shipyard, sub-contract for the</w:t>
      </w:r>
      <w:r w:rsidRPr="00380938">
        <w:rPr>
          <w:spacing w:val="-2"/>
        </w:rPr>
        <w:t xml:space="preserve"> </w:t>
      </w:r>
      <w:r w:rsidRPr="00380938">
        <w:rPr>
          <w:spacing w:val="-1"/>
        </w:rPr>
        <w:t>shipyard, transit the vessel to and from</w:t>
      </w:r>
      <w:r w:rsidRPr="00380938">
        <w:rPr>
          <w:spacing w:val="-2"/>
        </w:rPr>
        <w:t xml:space="preserve"> </w:t>
      </w:r>
      <w:r w:rsidRPr="00380938">
        <w:rPr>
          <w:spacing w:val="-1"/>
        </w:rPr>
        <w:t>the</w:t>
      </w:r>
      <w:r>
        <w:t xml:space="preserve"> </w:t>
      </w:r>
      <w:r w:rsidRPr="00380938">
        <w:rPr>
          <w:spacing w:val="-1"/>
        </w:rPr>
        <w:t>shipyard,</w:t>
      </w:r>
      <w:r>
        <w:t xml:space="preserve"> </w:t>
      </w:r>
      <w:r w:rsidRPr="00380938">
        <w:rPr>
          <w:spacing w:val="-1"/>
        </w:rPr>
        <w:t>support and</w:t>
      </w:r>
      <w:r>
        <w:t xml:space="preserve"> </w:t>
      </w:r>
      <w:r w:rsidRPr="00380938">
        <w:rPr>
          <w:spacing w:val="-1"/>
        </w:rPr>
        <w:t>supervise</w:t>
      </w:r>
      <w:r>
        <w:t xml:space="preserve"> </w:t>
      </w:r>
      <w:r w:rsidRPr="00380938">
        <w:rPr>
          <w:spacing w:val="-1"/>
        </w:rPr>
        <w:t>the</w:t>
      </w:r>
      <w:r>
        <w:t xml:space="preserve"> </w:t>
      </w:r>
      <w:r w:rsidRPr="00380938">
        <w:rPr>
          <w:spacing w:val="-1"/>
        </w:rPr>
        <w:t>shipyard work</w:t>
      </w:r>
      <w:r w:rsidRPr="00380938">
        <w:rPr>
          <w:spacing w:val="1"/>
        </w:rPr>
        <w:t xml:space="preserve"> </w:t>
      </w:r>
      <w:r w:rsidRPr="00380938">
        <w:rPr>
          <w:spacing w:val="-1"/>
        </w:rPr>
        <w:t>in</w:t>
      </w:r>
      <w:r w:rsidRPr="00380938">
        <w:rPr>
          <w:spacing w:val="1"/>
        </w:rPr>
        <w:t xml:space="preserve"> </w:t>
      </w:r>
      <w:r w:rsidR="00A0475E" w:rsidRPr="00380938">
        <w:rPr>
          <w:spacing w:val="-1"/>
        </w:rPr>
        <w:t>accordance with Task O</w:t>
      </w:r>
      <w:r w:rsidRPr="00380938">
        <w:rPr>
          <w:spacing w:val="-1"/>
        </w:rPr>
        <w:t xml:space="preserve">rder statements </w:t>
      </w:r>
      <w:r>
        <w:t>of</w:t>
      </w:r>
      <w:r w:rsidRPr="00380938">
        <w:rPr>
          <w:spacing w:val="-1"/>
        </w:rPr>
        <w:t xml:space="preserve"> work.</w:t>
      </w:r>
    </w:p>
    <w:p w14:paraId="26D29413" w14:textId="77777777" w:rsidR="00CE66EC" w:rsidRDefault="00CE66EC" w:rsidP="00CE66EC">
      <w:pPr>
        <w:pStyle w:val="ListParagraph"/>
        <w:rPr>
          <w:spacing w:val="-1"/>
        </w:rPr>
      </w:pPr>
    </w:p>
    <w:p w14:paraId="1631AFD0" w14:textId="77777777" w:rsidR="00832E65" w:rsidRDefault="00832E65" w:rsidP="00CE66EC">
      <w:pPr>
        <w:pStyle w:val="ListParagraph"/>
        <w:rPr>
          <w:spacing w:val="-1"/>
        </w:rPr>
      </w:pPr>
    </w:p>
    <w:p w14:paraId="2BECED1C" w14:textId="77777777" w:rsidR="00832E65" w:rsidRDefault="00832E65" w:rsidP="00CE66EC">
      <w:pPr>
        <w:pStyle w:val="ListParagraph"/>
        <w:rPr>
          <w:spacing w:val="-1"/>
        </w:rPr>
      </w:pPr>
    </w:p>
    <w:p w14:paraId="2F9A6D25" w14:textId="77777777" w:rsidR="00832E65" w:rsidRDefault="00832E65" w:rsidP="00CE66EC">
      <w:pPr>
        <w:pStyle w:val="ListParagraph"/>
        <w:rPr>
          <w:spacing w:val="-1"/>
        </w:rPr>
      </w:pPr>
    </w:p>
    <w:p w14:paraId="5CDF76FB" w14:textId="77777777" w:rsidR="00832E65" w:rsidRDefault="00832E65" w:rsidP="00CE66EC">
      <w:pPr>
        <w:pStyle w:val="ListParagraph"/>
        <w:rPr>
          <w:spacing w:val="-1"/>
        </w:rPr>
      </w:pPr>
    </w:p>
    <w:p w14:paraId="5DB5E9AE" w14:textId="05E68B01" w:rsidR="00CE66EC" w:rsidRPr="006D7A80" w:rsidRDefault="00F7512A" w:rsidP="00380938">
      <w:pPr>
        <w:pStyle w:val="BodyText"/>
        <w:numPr>
          <w:ilvl w:val="2"/>
          <w:numId w:val="50"/>
        </w:numPr>
        <w:tabs>
          <w:tab w:val="left" w:pos="1080"/>
        </w:tabs>
        <w:kinsoku w:val="0"/>
        <w:overflowPunct w:val="0"/>
        <w:spacing w:before="74"/>
        <w:ind w:left="270" w:right="194" w:firstLine="0"/>
        <w:rPr>
          <w:spacing w:val="-1"/>
        </w:rPr>
      </w:pPr>
      <w:r w:rsidRPr="006D7A80">
        <w:rPr>
          <w:b/>
          <w:bCs/>
          <w:spacing w:val="-1"/>
        </w:rPr>
        <w:lastRenderedPageBreak/>
        <w:t>INSURV</w:t>
      </w:r>
      <w:r w:rsidRPr="006D7A80">
        <w:rPr>
          <w:spacing w:val="-1"/>
        </w:rPr>
        <w:t xml:space="preserve">. </w:t>
      </w:r>
      <w:r w:rsidR="004523D2" w:rsidRPr="006D7A80">
        <w:rPr>
          <w:spacing w:val="-1"/>
        </w:rPr>
        <w:t>Support and correct findings per the</w:t>
      </w:r>
      <w:r w:rsidR="00B147FF" w:rsidRPr="006D7A80">
        <w:rPr>
          <w:spacing w:val="-1"/>
        </w:rPr>
        <w:t xml:space="preserve"> Department of the Navy</w:t>
      </w:r>
      <w:r w:rsidR="00502DFC" w:rsidRPr="006D7A80">
        <w:rPr>
          <w:spacing w:val="-1"/>
        </w:rPr>
        <w:t xml:space="preserve">, Board of Inspection and Survey (INSURV) </w:t>
      </w:r>
      <w:r w:rsidR="000C1A71" w:rsidRPr="006D7A80">
        <w:rPr>
          <w:spacing w:val="-1"/>
        </w:rPr>
        <w:t>inspections.  They conduct material inspections of all Nav</w:t>
      </w:r>
      <w:r w:rsidR="00E86496" w:rsidRPr="006D7A80">
        <w:rPr>
          <w:spacing w:val="-1"/>
        </w:rPr>
        <w:t>al Ships at least once every three years if practical, for the purpose of determining and reporting</w:t>
      </w:r>
      <w:r w:rsidR="00C26C47" w:rsidRPr="006D7A80">
        <w:rPr>
          <w:spacing w:val="-1"/>
        </w:rPr>
        <w:t xml:space="preserve"> upon a ship’s fitness for further service and material conditions which limits its ability to carry out assignment missions. The Board cond</w:t>
      </w:r>
      <w:r w:rsidR="005E4302" w:rsidRPr="006D7A80">
        <w:rPr>
          <w:spacing w:val="-1"/>
        </w:rPr>
        <w:t xml:space="preserve">ucts surveys when directed by the CNO, for the purpose of determining and documenting the material </w:t>
      </w:r>
      <w:r w:rsidR="00E96639" w:rsidRPr="006D7A80">
        <w:rPr>
          <w:spacing w:val="-1"/>
        </w:rPr>
        <w:t xml:space="preserve">condition </w:t>
      </w:r>
      <w:r w:rsidR="005E4302" w:rsidRPr="006D7A80">
        <w:rPr>
          <w:spacing w:val="-1"/>
        </w:rPr>
        <w:t>of the ship in conjunction with their inactivation. They periodically ascert</w:t>
      </w:r>
      <w:r w:rsidR="00490051" w:rsidRPr="006D7A80">
        <w:rPr>
          <w:spacing w:val="-1"/>
        </w:rPr>
        <w:t xml:space="preserve">ain and report of the material condition and performance capabilities or limitations, that status of fleet operations safety and health and of the status of fleet environmental protection program compliance.  </w:t>
      </w:r>
    </w:p>
    <w:p w14:paraId="1F32106E" w14:textId="77777777" w:rsidR="00066D2F" w:rsidRDefault="00066D2F" w:rsidP="00066D2F">
      <w:pPr>
        <w:pStyle w:val="BodyText"/>
        <w:tabs>
          <w:tab w:val="left" w:pos="1080"/>
        </w:tabs>
        <w:kinsoku w:val="0"/>
        <w:overflowPunct w:val="0"/>
        <w:spacing w:before="74"/>
        <w:ind w:left="0" w:right="194"/>
        <w:rPr>
          <w:spacing w:val="-1"/>
        </w:rPr>
      </w:pPr>
    </w:p>
    <w:p w14:paraId="1F32106F" w14:textId="77777777" w:rsidR="008476CD" w:rsidRDefault="00C46EAF" w:rsidP="00380938">
      <w:pPr>
        <w:pStyle w:val="BodyText"/>
        <w:numPr>
          <w:ilvl w:val="2"/>
          <w:numId w:val="50"/>
        </w:numPr>
        <w:tabs>
          <w:tab w:val="left" w:pos="1080"/>
        </w:tabs>
        <w:kinsoku w:val="0"/>
        <w:overflowPunct w:val="0"/>
        <w:spacing w:before="74"/>
        <w:ind w:left="270" w:right="194" w:firstLine="0"/>
        <w:rPr>
          <w:spacing w:val="-1"/>
        </w:rPr>
      </w:pPr>
      <w:r w:rsidRPr="00380938">
        <w:rPr>
          <w:b/>
          <w:spacing w:val="-1"/>
        </w:rPr>
        <w:t>Verification.</w:t>
      </w:r>
      <w:r w:rsidRPr="00380938">
        <w:rPr>
          <w:spacing w:val="49"/>
        </w:rPr>
        <w:t xml:space="preserve"> </w:t>
      </w:r>
      <w:r w:rsidRPr="00380938">
        <w:rPr>
          <w:spacing w:val="-1"/>
        </w:rPr>
        <w:t>NAVFAC</w:t>
      </w:r>
      <w:r>
        <w:t xml:space="preserve"> </w:t>
      </w:r>
      <w:r w:rsidRPr="00380938">
        <w:rPr>
          <w:spacing w:val="-1"/>
        </w:rPr>
        <w:t>EXWC, USCG,</w:t>
      </w:r>
      <w:r>
        <w:t xml:space="preserve"> </w:t>
      </w:r>
      <w:r w:rsidRPr="00380938">
        <w:rPr>
          <w:spacing w:val="-1"/>
        </w:rPr>
        <w:t>and</w:t>
      </w:r>
      <w:r w:rsidRPr="00380938">
        <w:rPr>
          <w:spacing w:val="-2"/>
        </w:rPr>
        <w:t xml:space="preserve"> </w:t>
      </w:r>
      <w:r w:rsidRPr="00380938">
        <w:rPr>
          <w:spacing w:val="-1"/>
        </w:rPr>
        <w:t>ABS</w:t>
      </w:r>
      <w:r>
        <w:t xml:space="preserve"> </w:t>
      </w:r>
      <w:r w:rsidRPr="00380938">
        <w:rPr>
          <w:spacing w:val="-1"/>
        </w:rPr>
        <w:t xml:space="preserve">inspections as </w:t>
      </w:r>
      <w:r w:rsidRPr="00380938">
        <w:rPr>
          <w:spacing w:val="-2"/>
        </w:rPr>
        <w:t>deemed</w:t>
      </w:r>
      <w:r>
        <w:t xml:space="preserve"> </w:t>
      </w:r>
      <w:r w:rsidRPr="00380938">
        <w:rPr>
          <w:spacing w:val="-1"/>
        </w:rPr>
        <w:t>necessary</w:t>
      </w:r>
      <w:r w:rsidRPr="00380938">
        <w:rPr>
          <w:spacing w:val="-2"/>
        </w:rPr>
        <w:t xml:space="preserve"> </w:t>
      </w:r>
      <w:r>
        <w:t>by</w:t>
      </w:r>
      <w:r w:rsidRPr="00380938">
        <w:rPr>
          <w:spacing w:val="-1"/>
        </w:rPr>
        <w:t xml:space="preserve"> NAVFAC EXWC</w:t>
      </w:r>
      <w:r w:rsidRPr="00380938">
        <w:rPr>
          <w:spacing w:val="73"/>
        </w:rPr>
        <w:t xml:space="preserve"> </w:t>
      </w:r>
      <w:r w:rsidRPr="00380938">
        <w:rPr>
          <w:spacing w:val="-1"/>
        </w:rPr>
        <w:t>will</w:t>
      </w:r>
      <w:r>
        <w:t xml:space="preserve"> </w:t>
      </w:r>
      <w:r w:rsidRPr="00380938">
        <w:rPr>
          <w:spacing w:val="-1"/>
        </w:rPr>
        <w:t>provide</w:t>
      </w:r>
      <w:r w:rsidRPr="00380938">
        <w:rPr>
          <w:spacing w:val="-2"/>
        </w:rPr>
        <w:t xml:space="preserve"> </w:t>
      </w:r>
      <w:r w:rsidRPr="00380938">
        <w:rPr>
          <w:spacing w:val="-1"/>
        </w:rPr>
        <w:t xml:space="preserve">Government verification </w:t>
      </w:r>
      <w:r>
        <w:t>of</w:t>
      </w:r>
      <w:r w:rsidRPr="00380938">
        <w:rPr>
          <w:spacing w:val="-1"/>
        </w:rPr>
        <w:t xml:space="preserve"> security,</w:t>
      </w:r>
      <w:r>
        <w:t xml:space="preserve"> </w:t>
      </w:r>
      <w:r w:rsidRPr="00380938">
        <w:rPr>
          <w:spacing w:val="-1"/>
        </w:rPr>
        <w:t>maintenance,</w:t>
      </w:r>
      <w:r>
        <w:t xml:space="preserve"> </w:t>
      </w:r>
      <w:r w:rsidRPr="00380938">
        <w:rPr>
          <w:spacing w:val="-1"/>
        </w:rPr>
        <w:t>and operational</w:t>
      </w:r>
      <w:r w:rsidRPr="00380938">
        <w:rPr>
          <w:spacing w:val="-2"/>
        </w:rPr>
        <w:t xml:space="preserve"> </w:t>
      </w:r>
      <w:r w:rsidR="00066D2F">
        <w:rPr>
          <w:spacing w:val="-1"/>
        </w:rPr>
        <w:t>readiness.</w:t>
      </w:r>
    </w:p>
    <w:p w14:paraId="1F321070" w14:textId="77777777" w:rsidR="00066D2F" w:rsidRPr="00380938" w:rsidRDefault="00066D2F" w:rsidP="00066D2F">
      <w:pPr>
        <w:pStyle w:val="BodyText"/>
        <w:tabs>
          <w:tab w:val="left" w:pos="1080"/>
        </w:tabs>
        <w:kinsoku w:val="0"/>
        <w:overflowPunct w:val="0"/>
        <w:spacing w:before="74"/>
        <w:ind w:left="0" w:right="194"/>
        <w:rPr>
          <w:spacing w:val="-1"/>
        </w:rPr>
      </w:pPr>
    </w:p>
    <w:p w14:paraId="1F321071" w14:textId="77777777" w:rsidR="008476CD" w:rsidRPr="00066D2F" w:rsidRDefault="00C46EAF" w:rsidP="00380938">
      <w:pPr>
        <w:pStyle w:val="BodyText"/>
        <w:numPr>
          <w:ilvl w:val="2"/>
          <w:numId w:val="50"/>
        </w:numPr>
        <w:tabs>
          <w:tab w:val="left" w:pos="1080"/>
        </w:tabs>
        <w:kinsoku w:val="0"/>
        <w:overflowPunct w:val="0"/>
        <w:spacing w:before="74"/>
        <w:ind w:left="270" w:right="194" w:firstLine="0"/>
        <w:rPr>
          <w:b/>
          <w:spacing w:val="-1"/>
        </w:rPr>
      </w:pPr>
      <w:r w:rsidRPr="008476CD">
        <w:rPr>
          <w:b/>
          <w:spacing w:val="-1"/>
        </w:rPr>
        <w:t>Management.</w:t>
      </w:r>
      <w:r w:rsidRPr="00380938">
        <w:rPr>
          <w:b/>
          <w:spacing w:val="-1"/>
        </w:rPr>
        <w:t xml:space="preserve">  </w:t>
      </w:r>
      <w:r w:rsidRPr="00380938">
        <w:rPr>
          <w:spacing w:val="-1"/>
        </w:rPr>
        <w:t>The contractor shall furnish the administrative and managerial services necessary to conduct the administration of the M/V INDEPENDENCE</w:t>
      </w:r>
      <w:r w:rsidR="00A0475E" w:rsidRPr="00380938">
        <w:rPr>
          <w:spacing w:val="-1"/>
        </w:rPr>
        <w:t xml:space="preserve"> in the performance of the specified tasking.</w:t>
      </w:r>
    </w:p>
    <w:p w14:paraId="1F321072" w14:textId="77777777" w:rsidR="00066D2F" w:rsidRPr="00380938" w:rsidRDefault="00066D2F" w:rsidP="00066D2F">
      <w:pPr>
        <w:pStyle w:val="BodyText"/>
        <w:tabs>
          <w:tab w:val="left" w:pos="1080"/>
        </w:tabs>
        <w:kinsoku w:val="0"/>
        <w:overflowPunct w:val="0"/>
        <w:spacing w:before="74"/>
        <w:ind w:left="0" w:right="194"/>
        <w:rPr>
          <w:b/>
          <w:spacing w:val="-1"/>
        </w:rPr>
      </w:pPr>
    </w:p>
    <w:p w14:paraId="1F321073" w14:textId="77777777" w:rsidR="00380938" w:rsidRDefault="00C46EAF" w:rsidP="001800F5">
      <w:pPr>
        <w:pStyle w:val="BodyText"/>
        <w:numPr>
          <w:ilvl w:val="3"/>
          <w:numId w:val="50"/>
        </w:numPr>
        <w:tabs>
          <w:tab w:val="left" w:pos="1080"/>
        </w:tabs>
        <w:kinsoku w:val="0"/>
        <w:overflowPunct w:val="0"/>
        <w:spacing w:before="74"/>
        <w:ind w:right="194"/>
        <w:rPr>
          <w:spacing w:val="-1"/>
        </w:rPr>
      </w:pPr>
      <w:r w:rsidRPr="008476CD">
        <w:rPr>
          <w:b/>
          <w:spacing w:val="-1"/>
        </w:rPr>
        <w:t>Liaison</w:t>
      </w:r>
      <w:r w:rsidRPr="00380938">
        <w:rPr>
          <w:b/>
          <w:spacing w:val="-1"/>
        </w:rPr>
        <w:t xml:space="preserve">. </w:t>
      </w:r>
      <w:r w:rsidRPr="00380938">
        <w:rPr>
          <w:spacing w:val="-1"/>
        </w:rPr>
        <w:t xml:space="preserve">The contractor shall maintain liaison and coordination of contractor operations with the Government M/V INDEPENDENCE </w:t>
      </w:r>
      <w:r w:rsidR="00A0475E" w:rsidRPr="00380938">
        <w:rPr>
          <w:spacing w:val="-1"/>
        </w:rPr>
        <w:t>Program Management</w:t>
      </w:r>
      <w:r w:rsidRPr="00380938">
        <w:rPr>
          <w:spacing w:val="-1"/>
        </w:rPr>
        <w:t>, project personnel and the Contracting Officer's Representative (COR) to ensure proper implementation and continuity of operations involved in this contract. The contractor shall provide engineering and administrative services in the formulation of plans for specific program/project operation of the M/V INDEPENDENCE. Such services may include, but are not limited to: cruise planning; overhaul planning for M/V INDEPENDENCE and associated equipment; maintenance analysis and planning; technical planning; long-lead procurement planning; estimates of contractor manpower; assessment of equipment  and instrumentation requirements; specification preparation; repair cost estimating; logistic support, including inventory planning and administrative issues concerning spare parts and repair procurements; selection of operating area</w:t>
      </w:r>
      <w:r w:rsidR="00A0475E" w:rsidRPr="00380938">
        <w:rPr>
          <w:spacing w:val="-1"/>
        </w:rPr>
        <w:t xml:space="preserve"> and vessel clearances</w:t>
      </w:r>
      <w:r w:rsidRPr="00380938">
        <w:rPr>
          <w:spacing w:val="-1"/>
        </w:rPr>
        <w:t>; and vessel routing.</w:t>
      </w:r>
    </w:p>
    <w:p w14:paraId="1F321074" w14:textId="77777777" w:rsidR="00066D2F" w:rsidRDefault="00066D2F" w:rsidP="00066D2F">
      <w:pPr>
        <w:pStyle w:val="BodyText"/>
        <w:tabs>
          <w:tab w:val="left" w:pos="1080"/>
        </w:tabs>
        <w:kinsoku w:val="0"/>
        <w:overflowPunct w:val="0"/>
        <w:spacing w:before="74"/>
        <w:ind w:left="1443" w:right="194"/>
        <w:rPr>
          <w:spacing w:val="-1"/>
        </w:rPr>
      </w:pPr>
    </w:p>
    <w:p w14:paraId="1F321075" w14:textId="77777777" w:rsidR="00380938" w:rsidRDefault="00C46EAF" w:rsidP="00066D2F">
      <w:pPr>
        <w:pStyle w:val="BodyText"/>
        <w:numPr>
          <w:ilvl w:val="3"/>
          <w:numId w:val="50"/>
        </w:numPr>
        <w:tabs>
          <w:tab w:val="left" w:pos="1080"/>
        </w:tabs>
        <w:kinsoku w:val="0"/>
        <w:overflowPunct w:val="0"/>
        <w:spacing w:before="74"/>
        <w:ind w:left="1440" w:right="194" w:hanging="630"/>
        <w:rPr>
          <w:spacing w:val="-1"/>
        </w:rPr>
      </w:pPr>
      <w:r w:rsidRPr="001800F5">
        <w:rPr>
          <w:b/>
          <w:spacing w:val="-1"/>
        </w:rPr>
        <w:t>Logistics Services.</w:t>
      </w:r>
      <w:r w:rsidRPr="001800F5">
        <w:rPr>
          <w:spacing w:val="-1"/>
        </w:rPr>
        <w:t xml:space="preserve"> Arrangements for all logistic services necessary for both at-sea and port operations, and for deployed electronics and mechanical equipment, shall be the responsibility of the contractor, if not provided as GFE by specific </w:t>
      </w:r>
      <w:r w:rsidR="00A0475E" w:rsidRPr="001800F5">
        <w:rPr>
          <w:spacing w:val="-1"/>
        </w:rPr>
        <w:t>Task O</w:t>
      </w:r>
      <w:r w:rsidRPr="001800F5">
        <w:rPr>
          <w:spacing w:val="-1"/>
        </w:rPr>
        <w:t xml:space="preserve">rder.  Liaison with the M/V INDEPENDENCE </w:t>
      </w:r>
      <w:r w:rsidR="00A0475E" w:rsidRPr="001800F5">
        <w:rPr>
          <w:spacing w:val="-1"/>
        </w:rPr>
        <w:t>Program Manager</w:t>
      </w:r>
      <w:r w:rsidRPr="001800F5">
        <w:rPr>
          <w:spacing w:val="-1"/>
        </w:rPr>
        <w:t xml:space="preserve"> and/or COR should be used in determining the extent required services or materials are available from Government sources to satisfy a particular operational need. When berthed at, or operating from, a Government facility, the contractor shall, to the extent practicable, request equipment, materials, or supplies in stock at the facility, or shore-side services available therein. Items not practically available from the sources shall be provided from customary commercial sources. </w:t>
      </w:r>
    </w:p>
    <w:p w14:paraId="1F321076" w14:textId="77777777" w:rsidR="00066D2F" w:rsidRPr="001800F5" w:rsidRDefault="00066D2F" w:rsidP="00066D2F">
      <w:pPr>
        <w:pStyle w:val="BodyText"/>
        <w:tabs>
          <w:tab w:val="left" w:pos="1080"/>
        </w:tabs>
        <w:kinsoku w:val="0"/>
        <w:overflowPunct w:val="0"/>
        <w:spacing w:before="74"/>
        <w:ind w:left="0" w:right="194"/>
        <w:rPr>
          <w:spacing w:val="-1"/>
        </w:rPr>
      </w:pPr>
    </w:p>
    <w:p w14:paraId="1F321077" w14:textId="77777777" w:rsidR="00C46EAF" w:rsidRPr="00380938" w:rsidRDefault="00C46EAF" w:rsidP="001800F5">
      <w:pPr>
        <w:pStyle w:val="BodyText"/>
        <w:numPr>
          <w:ilvl w:val="3"/>
          <w:numId w:val="50"/>
        </w:numPr>
        <w:tabs>
          <w:tab w:val="left" w:pos="1440"/>
        </w:tabs>
        <w:kinsoku w:val="0"/>
        <w:overflowPunct w:val="0"/>
        <w:spacing w:before="74"/>
        <w:ind w:left="1440" w:right="194" w:hanging="630"/>
        <w:rPr>
          <w:spacing w:val="-1"/>
        </w:rPr>
      </w:pPr>
      <w:r w:rsidRPr="00380938">
        <w:rPr>
          <w:b/>
          <w:spacing w:val="-1"/>
        </w:rPr>
        <w:t xml:space="preserve">Port Services. </w:t>
      </w:r>
      <w:r w:rsidRPr="00380938">
        <w:rPr>
          <w:spacing w:val="-1"/>
        </w:rPr>
        <w:t xml:space="preserve">When berthed at a Government facility, the listed services are examples of services </w:t>
      </w:r>
      <w:r w:rsidR="00D66BB0" w:rsidRPr="00380938">
        <w:rPr>
          <w:spacing w:val="-1"/>
        </w:rPr>
        <w:t>typically</w:t>
      </w:r>
      <w:r w:rsidRPr="00380938">
        <w:rPr>
          <w:spacing w:val="-1"/>
        </w:rPr>
        <w:t xml:space="preserve"> available within the Government, and when practical shall be provided by arrangement between NAVFAC EXWC </w:t>
      </w:r>
      <w:r w:rsidR="00A0475E" w:rsidRPr="00380938">
        <w:rPr>
          <w:spacing w:val="-1"/>
        </w:rPr>
        <w:t xml:space="preserve">COR </w:t>
      </w:r>
      <w:r w:rsidRPr="00380938">
        <w:rPr>
          <w:spacing w:val="-1"/>
        </w:rPr>
        <w:t>and that facility</w:t>
      </w:r>
      <w:r w:rsidRPr="00380938">
        <w:rPr>
          <w:b/>
          <w:spacing w:val="-1"/>
        </w:rPr>
        <w:t>:</w:t>
      </w:r>
    </w:p>
    <w:p w14:paraId="1F321078" w14:textId="77777777" w:rsidR="008476CD" w:rsidRDefault="008476CD" w:rsidP="008476CD">
      <w:pPr>
        <w:pStyle w:val="BodyText"/>
        <w:tabs>
          <w:tab w:val="left" w:pos="1125"/>
        </w:tabs>
        <w:kinsoku w:val="0"/>
        <w:overflowPunct w:val="0"/>
        <w:spacing w:line="229" w:lineRule="exact"/>
        <w:ind w:left="810"/>
        <w:rPr>
          <w:spacing w:val="-1"/>
        </w:rPr>
      </w:pPr>
    </w:p>
    <w:p w14:paraId="1F321079" w14:textId="77777777" w:rsidR="00C46EAF" w:rsidRDefault="00C46EAF" w:rsidP="00A55588">
      <w:pPr>
        <w:pStyle w:val="BodyText"/>
        <w:numPr>
          <w:ilvl w:val="5"/>
          <w:numId w:val="34"/>
        </w:numPr>
        <w:tabs>
          <w:tab w:val="left" w:pos="1125"/>
        </w:tabs>
        <w:kinsoku w:val="0"/>
        <w:overflowPunct w:val="0"/>
        <w:spacing w:line="229" w:lineRule="exact"/>
        <w:ind w:firstLine="1950"/>
        <w:rPr>
          <w:spacing w:val="-1"/>
        </w:rPr>
      </w:pPr>
      <w:r>
        <w:rPr>
          <w:spacing w:val="-1"/>
        </w:rPr>
        <w:t xml:space="preserve">local </w:t>
      </w:r>
      <w:proofErr w:type="gramStart"/>
      <w:r>
        <w:rPr>
          <w:spacing w:val="-1"/>
        </w:rPr>
        <w:t>trucking;</w:t>
      </w:r>
      <w:proofErr w:type="gramEnd"/>
    </w:p>
    <w:p w14:paraId="1F32107A" w14:textId="77777777" w:rsidR="00C46EAF" w:rsidRDefault="00C46EAF" w:rsidP="00A55588">
      <w:pPr>
        <w:pStyle w:val="BodyText"/>
        <w:numPr>
          <w:ilvl w:val="5"/>
          <w:numId w:val="34"/>
        </w:numPr>
        <w:tabs>
          <w:tab w:val="left" w:pos="1125"/>
        </w:tabs>
        <w:kinsoku w:val="0"/>
        <w:overflowPunct w:val="0"/>
        <w:ind w:left="1124" w:firstLine="960"/>
        <w:rPr>
          <w:spacing w:val="-1"/>
        </w:rPr>
      </w:pPr>
      <w:proofErr w:type="gramStart"/>
      <w:r>
        <w:rPr>
          <w:spacing w:val="-1"/>
        </w:rPr>
        <w:t>cranes;</w:t>
      </w:r>
      <w:proofErr w:type="gramEnd"/>
    </w:p>
    <w:p w14:paraId="1F32107B" w14:textId="77777777" w:rsidR="00C46EAF" w:rsidRDefault="00C46EAF" w:rsidP="00A55588">
      <w:pPr>
        <w:pStyle w:val="BodyText"/>
        <w:numPr>
          <w:ilvl w:val="5"/>
          <w:numId w:val="34"/>
        </w:numPr>
        <w:tabs>
          <w:tab w:val="left" w:pos="1123"/>
        </w:tabs>
        <w:kinsoku w:val="0"/>
        <w:overflowPunct w:val="0"/>
        <w:spacing w:line="230" w:lineRule="exact"/>
        <w:ind w:left="1122" w:firstLine="960"/>
        <w:rPr>
          <w:spacing w:val="-1"/>
        </w:rPr>
      </w:pPr>
      <w:r>
        <w:rPr>
          <w:spacing w:val="-1"/>
        </w:rPr>
        <w:t>rigging</w:t>
      </w:r>
      <w:r>
        <w:t xml:space="preserve"> </w:t>
      </w:r>
      <w:proofErr w:type="gramStart"/>
      <w:r>
        <w:rPr>
          <w:spacing w:val="-1"/>
        </w:rPr>
        <w:t>services;</w:t>
      </w:r>
      <w:proofErr w:type="gramEnd"/>
    </w:p>
    <w:p w14:paraId="1F32107C" w14:textId="77777777" w:rsidR="00C46EAF" w:rsidRDefault="00C46EAF" w:rsidP="00A55588">
      <w:pPr>
        <w:pStyle w:val="BodyText"/>
        <w:numPr>
          <w:ilvl w:val="5"/>
          <w:numId w:val="34"/>
        </w:numPr>
        <w:tabs>
          <w:tab w:val="left" w:pos="1124"/>
        </w:tabs>
        <w:kinsoku w:val="0"/>
        <w:overflowPunct w:val="0"/>
        <w:spacing w:line="230" w:lineRule="exact"/>
        <w:ind w:left="1123" w:firstLine="960"/>
      </w:pPr>
      <w:r>
        <w:rPr>
          <w:spacing w:val="-1"/>
        </w:rPr>
        <w:t xml:space="preserve">shop </w:t>
      </w:r>
      <w:proofErr w:type="gramStart"/>
      <w:r>
        <w:rPr>
          <w:spacing w:val="-1"/>
        </w:rPr>
        <w:t>services;</w:t>
      </w:r>
      <w:proofErr w:type="gramEnd"/>
    </w:p>
    <w:p w14:paraId="1F32107D" w14:textId="77777777" w:rsidR="00C46EAF" w:rsidRDefault="00C46EAF" w:rsidP="00A55588">
      <w:pPr>
        <w:pStyle w:val="BodyText"/>
        <w:numPr>
          <w:ilvl w:val="5"/>
          <w:numId w:val="34"/>
        </w:numPr>
        <w:tabs>
          <w:tab w:val="left" w:pos="1124"/>
        </w:tabs>
        <w:kinsoku w:val="0"/>
        <w:overflowPunct w:val="0"/>
        <w:ind w:left="1123" w:firstLine="960"/>
        <w:rPr>
          <w:spacing w:val="-1"/>
        </w:rPr>
      </w:pPr>
      <w:r>
        <w:rPr>
          <w:spacing w:val="-1"/>
        </w:rPr>
        <w:t>staging</w:t>
      </w:r>
      <w:r>
        <w:t xml:space="preserve"> </w:t>
      </w:r>
      <w:proofErr w:type="gramStart"/>
      <w:r>
        <w:rPr>
          <w:spacing w:val="-1"/>
        </w:rPr>
        <w:t>area;</w:t>
      </w:r>
      <w:proofErr w:type="gramEnd"/>
    </w:p>
    <w:p w14:paraId="1F32107E" w14:textId="77777777" w:rsidR="00C46EAF" w:rsidRDefault="00C46EAF" w:rsidP="00A55588">
      <w:pPr>
        <w:pStyle w:val="BodyText"/>
        <w:numPr>
          <w:ilvl w:val="5"/>
          <w:numId w:val="34"/>
        </w:numPr>
        <w:tabs>
          <w:tab w:val="left" w:pos="1123"/>
        </w:tabs>
        <w:kinsoku w:val="0"/>
        <w:overflowPunct w:val="0"/>
        <w:spacing w:line="230" w:lineRule="exact"/>
        <w:ind w:left="1122" w:firstLine="960"/>
        <w:rPr>
          <w:spacing w:val="-1"/>
        </w:rPr>
      </w:pPr>
      <w:r>
        <w:rPr>
          <w:spacing w:val="-1"/>
        </w:rPr>
        <w:t>warehousing</w:t>
      </w:r>
      <w:r>
        <w:t xml:space="preserve"> </w:t>
      </w:r>
      <w:r>
        <w:rPr>
          <w:spacing w:val="-1"/>
        </w:rPr>
        <w:t>and open</w:t>
      </w:r>
      <w:r>
        <w:rPr>
          <w:spacing w:val="1"/>
        </w:rPr>
        <w:t xml:space="preserve"> </w:t>
      </w:r>
      <w:proofErr w:type="gramStart"/>
      <w:r>
        <w:rPr>
          <w:spacing w:val="-1"/>
        </w:rPr>
        <w:t>storage;</w:t>
      </w:r>
      <w:proofErr w:type="gramEnd"/>
    </w:p>
    <w:p w14:paraId="1F32107F" w14:textId="77777777" w:rsidR="00C46EAF" w:rsidRDefault="00C46EAF" w:rsidP="00A55588">
      <w:pPr>
        <w:pStyle w:val="BodyText"/>
        <w:numPr>
          <w:ilvl w:val="5"/>
          <w:numId w:val="34"/>
        </w:numPr>
        <w:tabs>
          <w:tab w:val="left" w:pos="2880"/>
        </w:tabs>
        <w:kinsoku w:val="0"/>
        <w:overflowPunct w:val="0"/>
        <w:spacing w:line="230" w:lineRule="exact"/>
        <w:ind w:left="2880" w:hanging="810"/>
        <w:rPr>
          <w:spacing w:val="-1"/>
        </w:rPr>
      </w:pPr>
      <w:r w:rsidRPr="00C46EAF">
        <w:rPr>
          <w:spacing w:val="-1"/>
        </w:rPr>
        <w:t>assistance</w:t>
      </w:r>
      <w:r>
        <w:t xml:space="preserve"> </w:t>
      </w:r>
      <w:r w:rsidRPr="00C46EAF">
        <w:rPr>
          <w:spacing w:val="-1"/>
        </w:rPr>
        <w:t>in</w:t>
      </w:r>
      <w:r w:rsidRPr="00C46EAF">
        <w:rPr>
          <w:spacing w:val="1"/>
        </w:rPr>
        <w:t xml:space="preserve"> </w:t>
      </w:r>
      <w:r w:rsidRPr="00C46EAF">
        <w:rPr>
          <w:spacing w:val="-1"/>
        </w:rPr>
        <w:t>shipping</w:t>
      </w:r>
      <w:r>
        <w:t xml:space="preserve"> </w:t>
      </w:r>
      <w:r w:rsidRPr="00C46EAF">
        <w:rPr>
          <w:spacing w:val="-1"/>
        </w:rPr>
        <w:t>and receiving</w:t>
      </w:r>
      <w:r>
        <w:t xml:space="preserve"> </w:t>
      </w:r>
      <w:r w:rsidRPr="00C46EAF">
        <w:rPr>
          <w:spacing w:val="-1"/>
        </w:rPr>
        <w:t>equipment</w:t>
      </w:r>
      <w:r>
        <w:t xml:space="preserve"> that the</w:t>
      </w:r>
      <w:r w:rsidRPr="00C46EAF">
        <w:rPr>
          <w:spacing w:val="-1"/>
        </w:rPr>
        <w:t xml:space="preserve"> Government</w:t>
      </w:r>
      <w:r w:rsidRPr="00C46EAF">
        <w:rPr>
          <w:spacing w:val="1"/>
        </w:rPr>
        <w:t xml:space="preserve"> </w:t>
      </w:r>
      <w:r w:rsidRPr="00C46EAF">
        <w:rPr>
          <w:spacing w:val="-2"/>
        </w:rPr>
        <w:t>may</w:t>
      </w:r>
      <w:r>
        <w:t xml:space="preserve"> </w:t>
      </w:r>
      <w:r w:rsidRPr="00C46EAF">
        <w:rPr>
          <w:spacing w:val="-1"/>
        </w:rPr>
        <w:t>require</w:t>
      </w:r>
      <w:r>
        <w:t xml:space="preserve"> </w:t>
      </w:r>
      <w:r w:rsidRPr="00C46EAF">
        <w:rPr>
          <w:spacing w:val="-1"/>
        </w:rPr>
        <w:t>to be</w:t>
      </w:r>
      <w:r>
        <w:t xml:space="preserve"> </w:t>
      </w:r>
      <w:r w:rsidRPr="00C46EAF">
        <w:rPr>
          <w:spacing w:val="-1"/>
        </w:rPr>
        <w:t>installed</w:t>
      </w:r>
      <w:r w:rsidRPr="00C46EAF">
        <w:rPr>
          <w:spacing w:val="54"/>
        </w:rPr>
        <w:t xml:space="preserve"> </w:t>
      </w:r>
      <w:r w:rsidRPr="00C46EAF">
        <w:rPr>
          <w:spacing w:val="-1"/>
        </w:rPr>
        <w:t>aboard</w:t>
      </w:r>
      <w:r w:rsidRPr="00C46EAF">
        <w:rPr>
          <w:spacing w:val="1"/>
        </w:rPr>
        <w:t xml:space="preserve"> </w:t>
      </w:r>
      <w:r w:rsidRPr="00C46EAF">
        <w:rPr>
          <w:spacing w:val="-1"/>
        </w:rPr>
        <w:t>the M/V</w:t>
      </w:r>
      <w:r>
        <w:t xml:space="preserve"> </w:t>
      </w:r>
      <w:r w:rsidRPr="00C46EAF">
        <w:rPr>
          <w:spacing w:val="-1"/>
        </w:rPr>
        <w:t>INDEPENDENCE</w:t>
      </w:r>
      <w:r>
        <w:t xml:space="preserve"> </w:t>
      </w:r>
      <w:r w:rsidRPr="00C46EAF">
        <w:rPr>
          <w:spacing w:val="-1"/>
        </w:rPr>
        <w:t>to perform</w:t>
      </w:r>
      <w:r w:rsidRPr="00C46EAF">
        <w:rPr>
          <w:spacing w:val="-2"/>
        </w:rPr>
        <w:t xml:space="preserve"> </w:t>
      </w:r>
      <w:r w:rsidRPr="00C46EAF">
        <w:rPr>
          <w:spacing w:val="-1"/>
        </w:rPr>
        <w:t>its</w:t>
      </w:r>
      <w:r w:rsidRPr="00C46EAF">
        <w:rPr>
          <w:spacing w:val="1"/>
        </w:rPr>
        <w:t xml:space="preserve"> </w:t>
      </w:r>
      <w:r w:rsidRPr="00C46EAF">
        <w:rPr>
          <w:spacing w:val="-1"/>
        </w:rPr>
        <w:t>mission, including</w:t>
      </w:r>
      <w:r>
        <w:t xml:space="preserve"> </w:t>
      </w:r>
      <w:r w:rsidRPr="00C46EAF">
        <w:rPr>
          <w:spacing w:val="-1"/>
        </w:rPr>
        <w:t>loading, securing,</w:t>
      </w:r>
      <w:r w:rsidRPr="00C46EAF">
        <w:rPr>
          <w:spacing w:val="-2"/>
        </w:rPr>
        <w:t xml:space="preserve"> </w:t>
      </w:r>
      <w:r w:rsidRPr="00C46EAF">
        <w:rPr>
          <w:spacing w:val="-1"/>
        </w:rPr>
        <w:t>discharging, packing,</w:t>
      </w:r>
      <w:r w:rsidRPr="00C46EAF">
        <w:rPr>
          <w:spacing w:val="87"/>
        </w:rPr>
        <w:t xml:space="preserve"> </w:t>
      </w:r>
      <w:r w:rsidRPr="00C46EAF">
        <w:rPr>
          <w:spacing w:val="-1"/>
        </w:rPr>
        <w:t xml:space="preserve">crating, and bills </w:t>
      </w:r>
      <w:r>
        <w:t>of</w:t>
      </w:r>
      <w:r w:rsidRPr="00C46EAF">
        <w:rPr>
          <w:spacing w:val="-1"/>
        </w:rPr>
        <w:t xml:space="preserve"> Laden </w:t>
      </w:r>
      <w:proofErr w:type="gramStart"/>
      <w:r w:rsidRPr="00C46EAF">
        <w:rPr>
          <w:spacing w:val="-1"/>
        </w:rPr>
        <w:t>preparations;</w:t>
      </w:r>
      <w:proofErr w:type="gramEnd"/>
    </w:p>
    <w:p w14:paraId="1F321080" w14:textId="77777777" w:rsidR="00C46EAF" w:rsidRPr="006D7A80" w:rsidRDefault="00C46EAF" w:rsidP="00A55588">
      <w:pPr>
        <w:pStyle w:val="BodyText"/>
        <w:numPr>
          <w:ilvl w:val="5"/>
          <w:numId w:val="34"/>
        </w:numPr>
        <w:tabs>
          <w:tab w:val="left" w:pos="1123"/>
        </w:tabs>
        <w:kinsoku w:val="0"/>
        <w:overflowPunct w:val="0"/>
        <w:spacing w:line="230" w:lineRule="exact"/>
        <w:ind w:left="1122" w:firstLine="960"/>
        <w:rPr>
          <w:spacing w:val="-1"/>
        </w:rPr>
      </w:pPr>
      <w:r w:rsidRPr="006D7A80">
        <w:rPr>
          <w:spacing w:val="-1"/>
        </w:rPr>
        <w:t>electricity,</w:t>
      </w:r>
      <w:r w:rsidRPr="006D7A80">
        <w:t xml:space="preserve"> </w:t>
      </w:r>
      <w:r w:rsidR="00D66BB0" w:rsidRPr="006D7A80">
        <w:t xml:space="preserve">potable </w:t>
      </w:r>
      <w:r w:rsidRPr="006D7A80">
        <w:rPr>
          <w:spacing w:val="-1"/>
        </w:rPr>
        <w:t>water,</w:t>
      </w:r>
      <w:r w:rsidRPr="006D7A80">
        <w:t xml:space="preserve"> </w:t>
      </w:r>
      <w:r w:rsidR="00D66BB0" w:rsidRPr="006D7A80">
        <w:t xml:space="preserve">waste services </w:t>
      </w:r>
      <w:r w:rsidRPr="006D7A80">
        <w:rPr>
          <w:spacing w:val="-1"/>
        </w:rPr>
        <w:t>and</w:t>
      </w:r>
      <w:r w:rsidRPr="006D7A80">
        <w:rPr>
          <w:spacing w:val="1"/>
        </w:rPr>
        <w:t xml:space="preserve"> </w:t>
      </w:r>
      <w:r w:rsidRPr="006D7A80">
        <w:rPr>
          <w:spacing w:val="-2"/>
        </w:rPr>
        <w:t>telephone</w:t>
      </w:r>
      <w:r w:rsidRPr="006D7A80">
        <w:t xml:space="preserve"> </w:t>
      </w:r>
      <w:r w:rsidRPr="006D7A80">
        <w:rPr>
          <w:spacing w:val="-1"/>
        </w:rPr>
        <w:t>pier-</w:t>
      </w:r>
      <w:proofErr w:type="gramStart"/>
      <w:r w:rsidRPr="006D7A80">
        <w:rPr>
          <w:spacing w:val="-1"/>
        </w:rPr>
        <w:t>side;</w:t>
      </w:r>
      <w:proofErr w:type="gramEnd"/>
      <w:r w:rsidRPr="006D7A80">
        <w:t xml:space="preserve"> </w:t>
      </w:r>
    </w:p>
    <w:p w14:paraId="1F321081" w14:textId="77777777" w:rsidR="00C46EAF" w:rsidRDefault="00C46EAF" w:rsidP="00A55588">
      <w:pPr>
        <w:pStyle w:val="BodyText"/>
        <w:numPr>
          <w:ilvl w:val="5"/>
          <w:numId w:val="34"/>
        </w:numPr>
        <w:tabs>
          <w:tab w:val="left" w:pos="1123"/>
        </w:tabs>
        <w:kinsoku w:val="0"/>
        <w:overflowPunct w:val="0"/>
        <w:spacing w:line="230" w:lineRule="exact"/>
        <w:ind w:left="1122" w:firstLine="960"/>
        <w:rPr>
          <w:spacing w:val="-1"/>
        </w:rPr>
      </w:pPr>
      <w:r w:rsidRPr="00C46EAF">
        <w:rPr>
          <w:spacing w:val="-1"/>
        </w:rPr>
        <w:t>limited</w:t>
      </w:r>
      <w:r w:rsidRPr="00C46EAF">
        <w:rPr>
          <w:spacing w:val="1"/>
        </w:rPr>
        <w:t xml:space="preserve"> </w:t>
      </w:r>
      <w:r w:rsidRPr="00C46EAF">
        <w:rPr>
          <w:spacing w:val="-1"/>
        </w:rPr>
        <w:t>parking</w:t>
      </w:r>
      <w:r w:rsidRPr="00C46EAF">
        <w:rPr>
          <w:spacing w:val="1"/>
        </w:rPr>
        <w:t xml:space="preserve"> </w:t>
      </w:r>
      <w:r w:rsidRPr="00C46EAF">
        <w:rPr>
          <w:spacing w:val="-1"/>
        </w:rPr>
        <w:t>at</w:t>
      </w:r>
      <w:r w:rsidRPr="00C46EAF">
        <w:rPr>
          <w:spacing w:val="-2"/>
        </w:rPr>
        <w:t xml:space="preserve"> </w:t>
      </w:r>
      <w:r w:rsidRPr="00C46EAF">
        <w:rPr>
          <w:spacing w:val="-1"/>
        </w:rPr>
        <w:t>pier-side</w:t>
      </w:r>
      <w:r>
        <w:t xml:space="preserve"> </w:t>
      </w:r>
      <w:r w:rsidRPr="00C46EAF">
        <w:rPr>
          <w:spacing w:val="-1"/>
        </w:rPr>
        <w:t>and</w:t>
      </w:r>
      <w:r w:rsidRPr="00C46EAF">
        <w:rPr>
          <w:spacing w:val="1"/>
        </w:rPr>
        <w:t xml:space="preserve"> </w:t>
      </w:r>
      <w:r w:rsidRPr="00C46EAF">
        <w:rPr>
          <w:spacing w:val="-1"/>
        </w:rPr>
        <w:t>additional</w:t>
      </w:r>
      <w:r>
        <w:t xml:space="preserve"> </w:t>
      </w:r>
      <w:r w:rsidRPr="00C46EAF">
        <w:rPr>
          <w:spacing w:val="-1"/>
        </w:rPr>
        <w:t>parking</w:t>
      </w:r>
      <w:r w:rsidRPr="00C46EAF">
        <w:rPr>
          <w:spacing w:val="1"/>
        </w:rPr>
        <w:t xml:space="preserve"> </w:t>
      </w:r>
      <w:r w:rsidRPr="00C46EAF">
        <w:rPr>
          <w:spacing w:val="-1"/>
        </w:rPr>
        <w:t>in</w:t>
      </w:r>
      <w:r w:rsidRPr="00C46EAF">
        <w:rPr>
          <w:spacing w:val="1"/>
        </w:rPr>
        <w:t xml:space="preserve"> </w:t>
      </w:r>
      <w:r>
        <w:t>a</w:t>
      </w:r>
      <w:r w:rsidRPr="00C46EAF">
        <w:rPr>
          <w:spacing w:val="-2"/>
        </w:rPr>
        <w:t xml:space="preserve"> </w:t>
      </w:r>
      <w:r w:rsidRPr="00C46EAF">
        <w:rPr>
          <w:spacing w:val="-1"/>
        </w:rPr>
        <w:t>nearby lot;</w:t>
      </w:r>
      <w:r>
        <w:t xml:space="preserve"> </w:t>
      </w:r>
      <w:r w:rsidRPr="00C46EAF">
        <w:rPr>
          <w:spacing w:val="-1"/>
        </w:rPr>
        <w:t>and</w:t>
      </w:r>
      <w:r>
        <w:rPr>
          <w:spacing w:val="-1"/>
        </w:rPr>
        <w:t xml:space="preserve"> </w:t>
      </w:r>
    </w:p>
    <w:p w14:paraId="4F6D9ECF" w14:textId="1B965C0D" w:rsidR="003D055E" w:rsidRDefault="00D66BB0" w:rsidP="003D055E">
      <w:pPr>
        <w:pStyle w:val="BodyText"/>
        <w:numPr>
          <w:ilvl w:val="5"/>
          <w:numId w:val="34"/>
        </w:numPr>
        <w:tabs>
          <w:tab w:val="left" w:pos="1123"/>
        </w:tabs>
        <w:kinsoku w:val="0"/>
        <w:overflowPunct w:val="0"/>
        <w:spacing w:line="230" w:lineRule="exact"/>
        <w:ind w:left="1122" w:firstLine="960"/>
        <w:rPr>
          <w:spacing w:val="-1"/>
        </w:rPr>
      </w:pPr>
      <w:r w:rsidRPr="003D055E">
        <w:rPr>
          <w:spacing w:val="-1"/>
        </w:rPr>
        <w:t>Local site coordinator/representative</w:t>
      </w:r>
      <w:r w:rsidR="003D055E">
        <w:rPr>
          <w:spacing w:val="-1"/>
        </w:rPr>
        <w:t>.</w:t>
      </w:r>
    </w:p>
    <w:p w14:paraId="77B7DBB6" w14:textId="77777777" w:rsidR="007D403B" w:rsidRPr="003D055E" w:rsidRDefault="007D403B" w:rsidP="007D403B">
      <w:pPr>
        <w:pStyle w:val="BodyText"/>
        <w:tabs>
          <w:tab w:val="left" w:pos="1123"/>
        </w:tabs>
        <w:kinsoku w:val="0"/>
        <w:overflowPunct w:val="0"/>
        <w:spacing w:line="230" w:lineRule="exact"/>
        <w:rPr>
          <w:spacing w:val="-1"/>
        </w:rPr>
      </w:pPr>
    </w:p>
    <w:p w14:paraId="1F321084" w14:textId="77777777" w:rsidR="008476CD" w:rsidRDefault="00C46EAF" w:rsidP="001800F5">
      <w:pPr>
        <w:pStyle w:val="BodyText"/>
        <w:kinsoku w:val="0"/>
        <w:overflowPunct w:val="0"/>
        <w:ind w:left="1530" w:right="228"/>
      </w:pPr>
      <w:r>
        <w:rPr>
          <w:spacing w:val="-1"/>
        </w:rPr>
        <w:lastRenderedPageBreak/>
        <w:t>Should</w:t>
      </w:r>
      <w:r>
        <w:t xml:space="preserve"> </w:t>
      </w:r>
      <w:r>
        <w:rPr>
          <w:spacing w:val="-1"/>
        </w:rPr>
        <w:t>the</w:t>
      </w:r>
      <w:r>
        <w:t xml:space="preserve"> </w:t>
      </w:r>
      <w:r>
        <w:rPr>
          <w:spacing w:val="-1"/>
        </w:rPr>
        <w:t>listed</w:t>
      </w:r>
      <w:r>
        <w:rPr>
          <w:spacing w:val="1"/>
        </w:rPr>
        <w:t xml:space="preserve"> </w:t>
      </w:r>
      <w:r>
        <w:rPr>
          <w:spacing w:val="-1"/>
        </w:rPr>
        <w:t>services</w:t>
      </w:r>
      <w:r>
        <w:rPr>
          <w:spacing w:val="-2"/>
        </w:rPr>
        <w:t xml:space="preserve"> </w:t>
      </w:r>
      <w:r>
        <w:rPr>
          <w:spacing w:val="-1"/>
        </w:rPr>
        <w:t>not</w:t>
      </w:r>
      <w:r>
        <w:t xml:space="preserve"> be </w:t>
      </w:r>
      <w:r>
        <w:rPr>
          <w:spacing w:val="-1"/>
        </w:rPr>
        <w:t>available</w:t>
      </w:r>
      <w:r>
        <w:rPr>
          <w:spacing w:val="-2"/>
        </w:rPr>
        <w:t xml:space="preserve"> </w:t>
      </w:r>
      <w:r>
        <w:rPr>
          <w:spacing w:val="-1"/>
        </w:rPr>
        <w:t>within</w:t>
      </w:r>
      <w:r>
        <w:rPr>
          <w:spacing w:val="1"/>
        </w:rPr>
        <w:t xml:space="preserve"> </w:t>
      </w:r>
      <w:r>
        <w:rPr>
          <w:spacing w:val="-1"/>
        </w:rPr>
        <w:t>the</w:t>
      </w:r>
      <w:r>
        <w:rPr>
          <w:spacing w:val="-2"/>
        </w:rPr>
        <w:t xml:space="preserve"> Government</w:t>
      </w:r>
      <w:r>
        <w:rPr>
          <w:spacing w:val="-1"/>
        </w:rPr>
        <w:t xml:space="preserve"> the</w:t>
      </w:r>
      <w:r>
        <w:t xml:space="preserve"> </w:t>
      </w:r>
      <w:r>
        <w:rPr>
          <w:spacing w:val="-1"/>
        </w:rPr>
        <w:t>contractor</w:t>
      </w:r>
      <w:r>
        <w:t xml:space="preserve"> </w:t>
      </w:r>
      <w:r>
        <w:rPr>
          <w:spacing w:val="-1"/>
        </w:rPr>
        <w:t>shall</w:t>
      </w:r>
      <w:r>
        <w:t xml:space="preserve"> </w:t>
      </w:r>
      <w:r>
        <w:rPr>
          <w:spacing w:val="-1"/>
        </w:rPr>
        <w:t>provide</w:t>
      </w:r>
      <w:r>
        <w:t xml:space="preserve"> </w:t>
      </w:r>
      <w:r>
        <w:rPr>
          <w:spacing w:val="-1"/>
        </w:rPr>
        <w:t>the</w:t>
      </w:r>
      <w:r>
        <w:t xml:space="preserve"> </w:t>
      </w:r>
      <w:r>
        <w:rPr>
          <w:spacing w:val="-1"/>
        </w:rPr>
        <w:t>services</w:t>
      </w:r>
      <w:r>
        <w:t xml:space="preserve"> </w:t>
      </w:r>
      <w:r>
        <w:rPr>
          <w:spacing w:val="-1"/>
        </w:rPr>
        <w:t>through</w:t>
      </w:r>
      <w:r>
        <w:rPr>
          <w:spacing w:val="76"/>
        </w:rPr>
        <w:t xml:space="preserve"> </w:t>
      </w:r>
      <w:r>
        <w:rPr>
          <w:spacing w:val="-1"/>
        </w:rPr>
        <w:t>commercial</w:t>
      </w:r>
      <w:r>
        <w:t xml:space="preserve"> </w:t>
      </w:r>
      <w:r>
        <w:rPr>
          <w:spacing w:val="-1"/>
        </w:rPr>
        <w:t>sources</w:t>
      </w:r>
      <w:r w:rsidR="00D66BB0">
        <w:rPr>
          <w:spacing w:val="-1"/>
        </w:rPr>
        <w:t xml:space="preserve"> such as a commercial ships agent</w:t>
      </w:r>
      <w:r>
        <w:rPr>
          <w:spacing w:val="-1"/>
        </w:rPr>
        <w:t>.</w:t>
      </w:r>
      <w:r>
        <w:rPr>
          <w:spacing w:val="49"/>
        </w:rPr>
        <w:t xml:space="preserve"> </w:t>
      </w:r>
      <w:r>
        <w:rPr>
          <w:spacing w:val="-1"/>
        </w:rPr>
        <w:t>The contractor</w:t>
      </w:r>
      <w:r>
        <w:t xml:space="preserve"> </w:t>
      </w:r>
      <w:r>
        <w:rPr>
          <w:spacing w:val="-2"/>
        </w:rPr>
        <w:t>may</w:t>
      </w:r>
      <w:r>
        <w:t xml:space="preserve"> </w:t>
      </w:r>
      <w:r>
        <w:rPr>
          <w:spacing w:val="-1"/>
        </w:rPr>
        <w:t>additionally</w:t>
      </w:r>
      <w:r>
        <w:t xml:space="preserve"> </w:t>
      </w:r>
      <w:r>
        <w:rPr>
          <w:spacing w:val="-1"/>
        </w:rPr>
        <w:t>arrange for pilotage, dockage, tugs, customs,</w:t>
      </w:r>
      <w:r>
        <w:t xml:space="preserve"> and</w:t>
      </w:r>
      <w:r>
        <w:rPr>
          <w:spacing w:val="-1"/>
        </w:rPr>
        <w:t xml:space="preserve"> other</w:t>
      </w:r>
      <w:r>
        <w:rPr>
          <w:spacing w:val="51"/>
        </w:rPr>
        <w:t xml:space="preserve"> </w:t>
      </w:r>
      <w:r>
        <w:rPr>
          <w:spacing w:val="-1"/>
        </w:rPr>
        <w:t>provisions</w:t>
      </w:r>
      <w:r>
        <w:rPr>
          <w:spacing w:val="-2"/>
        </w:rPr>
        <w:t xml:space="preserve"> </w:t>
      </w:r>
      <w:r>
        <w:rPr>
          <w:spacing w:val="-1"/>
        </w:rPr>
        <w:t>necessary</w:t>
      </w:r>
      <w:r>
        <w:t xml:space="preserve"> </w:t>
      </w:r>
      <w:r>
        <w:rPr>
          <w:spacing w:val="-1"/>
        </w:rPr>
        <w:t>for</w:t>
      </w:r>
      <w:r>
        <w:t xml:space="preserve"> </w:t>
      </w:r>
      <w:r>
        <w:rPr>
          <w:spacing w:val="-1"/>
        </w:rPr>
        <w:t>entering,</w:t>
      </w:r>
      <w:r>
        <w:rPr>
          <w:spacing w:val="-2"/>
        </w:rPr>
        <w:t xml:space="preserve"> </w:t>
      </w:r>
      <w:r>
        <w:rPr>
          <w:spacing w:val="-1"/>
        </w:rPr>
        <w:t>operating from,</w:t>
      </w:r>
      <w:r>
        <w:t xml:space="preserve"> or </w:t>
      </w:r>
      <w:r>
        <w:rPr>
          <w:spacing w:val="-1"/>
        </w:rPr>
        <w:t>leaving</w:t>
      </w:r>
      <w:r>
        <w:rPr>
          <w:spacing w:val="1"/>
        </w:rPr>
        <w:t xml:space="preserve"> </w:t>
      </w:r>
      <w:r>
        <w:rPr>
          <w:spacing w:val="-1"/>
        </w:rPr>
        <w:t>such</w:t>
      </w:r>
      <w:r>
        <w:rPr>
          <w:spacing w:val="1"/>
        </w:rPr>
        <w:t xml:space="preserve"> </w:t>
      </w:r>
      <w:r>
        <w:rPr>
          <w:spacing w:val="-1"/>
        </w:rPr>
        <w:t>locations.</w:t>
      </w:r>
    </w:p>
    <w:p w14:paraId="1F321085" w14:textId="77777777" w:rsidR="008476CD" w:rsidRDefault="008476CD" w:rsidP="008476CD">
      <w:pPr>
        <w:pStyle w:val="BodyText"/>
        <w:kinsoku w:val="0"/>
        <w:overflowPunct w:val="0"/>
        <w:ind w:left="90" w:right="228"/>
      </w:pPr>
    </w:p>
    <w:p w14:paraId="1F321086" w14:textId="77777777" w:rsidR="00066D2F" w:rsidRDefault="00C46EAF" w:rsidP="00BA373B">
      <w:pPr>
        <w:pStyle w:val="BodyText"/>
        <w:numPr>
          <w:ilvl w:val="2"/>
          <w:numId w:val="50"/>
        </w:numPr>
        <w:kinsoku w:val="0"/>
        <w:overflowPunct w:val="0"/>
        <w:spacing w:before="74"/>
        <w:ind w:left="900" w:right="194" w:hanging="630"/>
        <w:rPr>
          <w:spacing w:val="-1"/>
        </w:rPr>
      </w:pPr>
      <w:r w:rsidRPr="00D66BB0">
        <w:rPr>
          <w:b/>
          <w:spacing w:val="-1"/>
        </w:rPr>
        <w:t>Acquisition</w:t>
      </w:r>
      <w:r w:rsidRPr="00D66BB0">
        <w:rPr>
          <w:b/>
        </w:rPr>
        <w:t xml:space="preserve"> </w:t>
      </w:r>
      <w:r w:rsidRPr="00D66BB0">
        <w:rPr>
          <w:b/>
          <w:spacing w:val="-1"/>
        </w:rPr>
        <w:t>of</w:t>
      </w:r>
      <w:r w:rsidRPr="00D66BB0">
        <w:rPr>
          <w:b/>
          <w:spacing w:val="-2"/>
        </w:rPr>
        <w:t xml:space="preserve"> </w:t>
      </w:r>
      <w:r w:rsidRPr="00D66BB0">
        <w:rPr>
          <w:b/>
          <w:spacing w:val="-1"/>
        </w:rPr>
        <w:t>Expendables,</w:t>
      </w:r>
      <w:r w:rsidRPr="00D66BB0">
        <w:rPr>
          <w:b/>
          <w:spacing w:val="-2"/>
        </w:rPr>
        <w:t xml:space="preserve"> </w:t>
      </w:r>
      <w:r w:rsidRPr="00D66BB0">
        <w:rPr>
          <w:b/>
          <w:spacing w:val="-1"/>
        </w:rPr>
        <w:t>Consumables,</w:t>
      </w:r>
      <w:r w:rsidRPr="00D66BB0">
        <w:rPr>
          <w:b/>
          <w:spacing w:val="-2"/>
        </w:rPr>
        <w:t xml:space="preserve"> </w:t>
      </w:r>
      <w:r w:rsidRPr="00D66BB0">
        <w:rPr>
          <w:b/>
          <w:spacing w:val="-1"/>
        </w:rPr>
        <w:t>and</w:t>
      </w:r>
      <w:r w:rsidRPr="00D66BB0">
        <w:rPr>
          <w:b/>
        </w:rPr>
        <w:t xml:space="preserve"> </w:t>
      </w:r>
      <w:r w:rsidRPr="00D66BB0">
        <w:rPr>
          <w:b/>
          <w:spacing w:val="-1"/>
        </w:rPr>
        <w:t>Hardware.</w:t>
      </w:r>
      <w:r w:rsidRPr="00995F2A">
        <w:rPr>
          <w:spacing w:val="49"/>
        </w:rPr>
        <w:t xml:space="preserve"> </w:t>
      </w:r>
      <w:r w:rsidRPr="00995F2A">
        <w:rPr>
          <w:spacing w:val="-1"/>
        </w:rPr>
        <w:t>Expendable,</w:t>
      </w:r>
      <w:r>
        <w:t xml:space="preserve"> </w:t>
      </w:r>
      <w:r w:rsidRPr="00995F2A">
        <w:rPr>
          <w:spacing w:val="-1"/>
        </w:rPr>
        <w:t>consumable,</w:t>
      </w:r>
      <w:r>
        <w:t xml:space="preserve"> </w:t>
      </w:r>
      <w:r w:rsidRPr="00995F2A">
        <w:rPr>
          <w:spacing w:val="-1"/>
        </w:rPr>
        <w:t>and hardware</w:t>
      </w:r>
      <w:r w:rsidRPr="00995F2A">
        <w:rPr>
          <w:spacing w:val="42"/>
        </w:rPr>
        <w:t xml:space="preserve"> </w:t>
      </w:r>
      <w:r w:rsidRPr="00995F2A">
        <w:rPr>
          <w:spacing w:val="-1"/>
        </w:rPr>
        <w:t>items</w:t>
      </w:r>
      <w:r>
        <w:t xml:space="preserve"> used </w:t>
      </w:r>
      <w:r w:rsidRPr="00995F2A">
        <w:rPr>
          <w:spacing w:val="-1"/>
        </w:rPr>
        <w:t>aboard the</w:t>
      </w:r>
      <w:r>
        <w:t xml:space="preserve"> </w:t>
      </w:r>
      <w:r w:rsidRPr="00995F2A">
        <w:rPr>
          <w:spacing w:val="-1"/>
        </w:rPr>
        <w:t>M/V INDEPENDENCE</w:t>
      </w:r>
      <w:r>
        <w:t xml:space="preserve"> </w:t>
      </w:r>
      <w:r w:rsidRPr="00995F2A">
        <w:rPr>
          <w:spacing w:val="-1"/>
        </w:rPr>
        <w:t>in</w:t>
      </w:r>
      <w:r w:rsidRPr="00995F2A">
        <w:rPr>
          <w:spacing w:val="1"/>
        </w:rPr>
        <w:t xml:space="preserve"> </w:t>
      </w:r>
      <w:r w:rsidRPr="00995F2A">
        <w:rPr>
          <w:spacing w:val="-1"/>
        </w:rPr>
        <w:t>support</w:t>
      </w:r>
      <w:r w:rsidRPr="00995F2A">
        <w:rPr>
          <w:spacing w:val="-2"/>
        </w:rPr>
        <w:t xml:space="preserve"> </w:t>
      </w:r>
      <w:r>
        <w:t>of</w:t>
      </w:r>
      <w:r w:rsidRPr="00995F2A">
        <w:rPr>
          <w:spacing w:val="-1"/>
        </w:rPr>
        <w:t xml:space="preserve"> marine</w:t>
      </w:r>
      <w:r>
        <w:t xml:space="preserve"> </w:t>
      </w:r>
      <w:r w:rsidRPr="00995F2A">
        <w:rPr>
          <w:spacing w:val="-1"/>
        </w:rPr>
        <w:t xml:space="preserve">operations </w:t>
      </w:r>
      <w:r>
        <w:t>or</w:t>
      </w:r>
      <w:r w:rsidRPr="00995F2A">
        <w:rPr>
          <w:spacing w:val="-1"/>
        </w:rPr>
        <w:t xml:space="preserve"> maintenance shall </w:t>
      </w:r>
      <w:r>
        <w:t>be</w:t>
      </w:r>
      <w:r w:rsidRPr="00995F2A">
        <w:rPr>
          <w:spacing w:val="-1"/>
        </w:rPr>
        <w:t xml:space="preserve"> the</w:t>
      </w:r>
      <w:r w:rsidRPr="00995F2A">
        <w:rPr>
          <w:spacing w:val="57"/>
        </w:rPr>
        <w:t xml:space="preserve"> </w:t>
      </w:r>
      <w:r w:rsidRPr="00995F2A">
        <w:rPr>
          <w:spacing w:val="-1"/>
        </w:rPr>
        <w:t>responsibility</w:t>
      </w:r>
      <w:r>
        <w:t xml:space="preserve"> of</w:t>
      </w:r>
      <w:r w:rsidRPr="00995F2A">
        <w:rPr>
          <w:spacing w:val="-1"/>
        </w:rPr>
        <w:t xml:space="preserve"> the</w:t>
      </w:r>
      <w:r>
        <w:t xml:space="preserve"> </w:t>
      </w:r>
      <w:r w:rsidRPr="00995F2A">
        <w:rPr>
          <w:spacing w:val="-1"/>
        </w:rPr>
        <w:t>contractor as</w:t>
      </w:r>
      <w:r w:rsidRPr="00995F2A">
        <w:rPr>
          <w:spacing w:val="-2"/>
        </w:rPr>
        <w:t xml:space="preserve"> </w:t>
      </w:r>
      <w:r w:rsidRPr="00995F2A">
        <w:rPr>
          <w:spacing w:val="-1"/>
        </w:rPr>
        <w:t>required</w:t>
      </w:r>
      <w:r w:rsidRPr="00995F2A">
        <w:rPr>
          <w:spacing w:val="1"/>
        </w:rPr>
        <w:t xml:space="preserve"> </w:t>
      </w:r>
      <w:r w:rsidRPr="00995F2A">
        <w:rPr>
          <w:spacing w:val="-1"/>
        </w:rPr>
        <w:t>in</w:t>
      </w:r>
      <w:r w:rsidRPr="00995F2A">
        <w:rPr>
          <w:spacing w:val="1"/>
        </w:rPr>
        <w:t xml:space="preserve"> </w:t>
      </w:r>
      <w:r w:rsidRPr="00995F2A">
        <w:rPr>
          <w:spacing w:val="-1"/>
        </w:rPr>
        <w:t>the</w:t>
      </w:r>
      <w:r>
        <w:t xml:space="preserve"> </w:t>
      </w:r>
      <w:r w:rsidRPr="00995F2A">
        <w:rPr>
          <w:spacing w:val="-1"/>
        </w:rPr>
        <w:t>performance</w:t>
      </w:r>
      <w:r w:rsidRPr="00995F2A">
        <w:rPr>
          <w:spacing w:val="-2"/>
        </w:rPr>
        <w:t xml:space="preserve"> </w:t>
      </w:r>
      <w:r>
        <w:t>of</w:t>
      </w:r>
      <w:r w:rsidRPr="00995F2A">
        <w:rPr>
          <w:spacing w:val="-1"/>
        </w:rPr>
        <w:t xml:space="preserve"> work under</w:t>
      </w:r>
      <w:r>
        <w:t xml:space="preserve"> </w:t>
      </w:r>
      <w:r w:rsidRPr="00995F2A">
        <w:rPr>
          <w:spacing w:val="-1"/>
        </w:rPr>
        <w:t>individual</w:t>
      </w:r>
      <w:r>
        <w:t xml:space="preserve"> </w:t>
      </w:r>
      <w:r w:rsidRPr="00995F2A">
        <w:rPr>
          <w:spacing w:val="-1"/>
        </w:rPr>
        <w:t>task orders.</w:t>
      </w:r>
      <w:r w:rsidRPr="00995F2A">
        <w:rPr>
          <w:spacing w:val="49"/>
        </w:rPr>
        <w:t xml:space="preserve"> </w:t>
      </w:r>
      <w:r w:rsidRPr="00995F2A">
        <w:rPr>
          <w:spacing w:val="-1"/>
        </w:rPr>
        <w:t>Expendables</w:t>
      </w:r>
      <w:r w:rsidRPr="00995F2A">
        <w:rPr>
          <w:spacing w:val="56"/>
        </w:rPr>
        <w:t xml:space="preserve"> </w:t>
      </w:r>
      <w:r w:rsidRPr="00995F2A">
        <w:rPr>
          <w:spacing w:val="-1"/>
        </w:rPr>
        <w:t>and</w:t>
      </w:r>
      <w:r>
        <w:t xml:space="preserve"> </w:t>
      </w:r>
      <w:r w:rsidRPr="00995F2A">
        <w:rPr>
          <w:spacing w:val="-2"/>
        </w:rPr>
        <w:t>consumables</w:t>
      </w:r>
      <w:r>
        <w:t xml:space="preserve"> </w:t>
      </w:r>
      <w:r w:rsidRPr="00995F2A">
        <w:rPr>
          <w:spacing w:val="-1"/>
        </w:rPr>
        <w:t>include,</w:t>
      </w:r>
      <w:r>
        <w:t xml:space="preserve"> </w:t>
      </w:r>
      <w:r w:rsidRPr="00995F2A">
        <w:rPr>
          <w:spacing w:val="-1"/>
        </w:rPr>
        <w:t>but are not</w:t>
      </w:r>
      <w:r>
        <w:t xml:space="preserve"> </w:t>
      </w:r>
      <w:r w:rsidRPr="00995F2A">
        <w:rPr>
          <w:spacing w:val="-2"/>
        </w:rPr>
        <w:t>limited</w:t>
      </w:r>
      <w:r>
        <w:t xml:space="preserve"> </w:t>
      </w:r>
      <w:r w:rsidRPr="00995F2A">
        <w:rPr>
          <w:spacing w:val="-1"/>
        </w:rPr>
        <w:t>to,</w:t>
      </w:r>
      <w:r>
        <w:t xml:space="preserve"> </w:t>
      </w:r>
      <w:r w:rsidRPr="00995F2A">
        <w:rPr>
          <w:spacing w:val="-2"/>
        </w:rPr>
        <w:t>items</w:t>
      </w:r>
      <w:r>
        <w:t xml:space="preserve"> </w:t>
      </w:r>
      <w:r w:rsidRPr="00995F2A">
        <w:rPr>
          <w:spacing w:val="-1"/>
        </w:rPr>
        <w:t>such as:</w:t>
      </w:r>
      <w:r>
        <w:t xml:space="preserve"> </w:t>
      </w:r>
      <w:r w:rsidRPr="00995F2A">
        <w:rPr>
          <w:spacing w:val="-1"/>
        </w:rPr>
        <w:t>office</w:t>
      </w:r>
      <w:r>
        <w:t xml:space="preserve"> </w:t>
      </w:r>
      <w:r w:rsidRPr="00995F2A">
        <w:rPr>
          <w:spacing w:val="-1"/>
        </w:rPr>
        <w:t>supplies,</w:t>
      </w:r>
      <w:r>
        <w:t xml:space="preserve"> </w:t>
      </w:r>
      <w:r w:rsidRPr="00995F2A">
        <w:rPr>
          <w:spacing w:val="-1"/>
        </w:rPr>
        <w:t>lumber,</w:t>
      </w:r>
      <w:r>
        <w:t xml:space="preserve"> </w:t>
      </w:r>
      <w:r w:rsidRPr="00995F2A">
        <w:rPr>
          <w:spacing w:val="-2"/>
        </w:rPr>
        <w:t>metal,</w:t>
      </w:r>
      <w:r>
        <w:t xml:space="preserve"> </w:t>
      </w:r>
      <w:r w:rsidRPr="00995F2A">
        <w:rPr>
          <w:spacing w:val="-1"/>
        </w:rPr>
        <w:t>wire rope,</w:t>
      </w:r>
      <w:r>
        <w:t xml:space="preserve"> </w:t>
      </w:r>
      <w:r w:rsidRPr="00995F2A">
        <w:rPr>
          <w:spacing w:val="-1"/>
        </w:rPr>
        <w:t>cable,</w:t>
      </w:r>
      <w:r w:rsidRPr="00995F2A">
        <w:rPr>
          <w:spacing w:val="72"/>
        </w:rPr>
        <w:t xml:space="preserve"> </w:t>
      </w:r>
      <w:r w:rsidRPr="00995F2A">
        <w:rPr>
          <w:spacing w:val="-1"/>
        </w:rPr>
        <w:t>nylon,</w:t>
      </w:r>
      <w:r w:rsidRPr="00995F2A">
        <w:rPr>
          <w:spacing w:val="-2"/>
        </w:rPr>
        <w:t xml:space="preserve"> </w:t>
      </w:r>
      <w:r w:rsidRPr="00995F2A">
        <w:rPr>
          <w:spacing w:val="-1"/>
        </w:rPr>
        <w:t>rigging materials,</w:t>
      </w:r>
      <w:r>
        <w:t xml:space="preserve"> </w:t>
      </w:r>
      <w:r w:rsidRPr="00995F2A">
        <w:rPr>
          <w:spacing w:val="-1"/>
        </w:rPr>
        <w:t>polypropylene,</w:t>
      </w:r>
      <w:r>
        <w:t xml:space="preserve"> </w:t>
      </w:r>
      <w:r w:rsidRPr="00995F2A">
        <w:rPr>
          <w:spacing w:val="-1"/>
        </w:rPr>
        <w:t>manila</w:t>
      </w:r>
      <w:r>
        <w:t xml:space="preserve"> </w:t>
      </w:r>
      <w:r w:rsidRPr="00995F2A">
        <w:rPr>
          <w:spacing w:val="-1"/>
        </w:rPr>
        <w:t>line,</w:t>
      </w:r>
      <w:r w:rsidRPr="00995F2A">
        <w:rPr>
          <w:spacing w:val="-2"/>
        </w:rPr>
        <w:t xml:space="preserve"> </w:t>
      </w:r>
      <w:r w:rsidRPr="00995F2A">
        <w:rPr>
          <w:spacing w:val="-1"/>
        </w:rPr>
        <w:t>batteries,</w:t>
      </w:r>
      <w:r>
        <w:t xml:space="preserve"> </w:t>
      </w:r>
      <w:r w:rsidRPr="00995F2A">
        <w:rPr>
          <w:spacing w:val="-1"/>
        </w:rPr>
        <w:t>paint</w:t>
      </w:r>
      <w:r>
        <w:t xml:space="preserve"> </w:t>
      </w:r>
      <w:r w:rsidRPr="00995F2A">
        <w:rPr>
          <w:spacing w:val="-1"/>
        </w:rPr>
        <w:t>and paintbrushes,</w:t>
      </w:r>
      <w:r>
        <w:t xml:space="preserve"> </w:t>
      </w:r>
      <w:r w:rsidRPr="00995F2A">
        <w:rPr>
          <w:spacing w:val="-1"/>
        </w:rPr>
        <w:t>electrical</w:t>
      </w:r>
      <w:r>
        <w:t xml:space="preserve"> </w:t>
      </w:r>
      <w:r w:rsidRPr="00995F2A">
        <w:rPr>
          <w:spacing w:val="-1"/>
        </w:rPr>
        <w:t>items,</w:t>
      </w:r>
      <w:r>
        <w:t xml:space="preserve"> </w:t>
      </w:r>
      <w:r w:rsidRPr="00995F2A">
        <w:rPr>
          <w:spacing w:val="-1"/>
        </w:rPr>
        <w:t>hand</w:t>
      </w:r>
      <w:r>
        <w:t xml:space="preserve"> </w:t>
      </w:r>
      <w:r w:rsidRPr="00995F2A">
        <w:rPr>
          <w:spacing w:val="-2"/>
        </w:rPr>
        <w:t>tools,</w:t>
      </w:r>
      <w:r w:rsidRPr="00995F2A">
        <w:rPr>
          <w:spacing w:val="55"/>
        </w:rPr>
        <w:t xml:space="preserve"> </w:t>
      </w:r>
      <w:r w:rsidRPr="00995F2A">
        <w:rPr>
          <w:spacing w:val="-1"/>
        </w:rPr>
        <w:t>cleaning solutions,</w:t>
      </w:r>
      <w:r>
        <w:t xml:space="preserve"> </w:t>
      </w:r>
      <w:r w:rsidRPr="00995F2A">
        <w:rPr>
          <w:spacing w:val="-1"/>
        </w:rPr>
        <w:t>shackles,</w:t>
      </w:r>
      <w:r>
        <w:t xml:space="preserve"> </w:t>
      </w:r>
      <w:r w:rsidRPr="00995F2A">
        <w:rPr>
          <w:spacing w:val="-1"/>
        </w:rPr>
        <w:t>turnbuckles,</w:t>
      </w:r>
      <w:r>
        <w:t xml:space="preserve"> </w:t>
      </w:r>
      <w:r w:rsidRPr="00995F2A">
        <w:rPr>
          <w:spacing w:val="-1"/>
        </w:rPr>
        <w:t>cable</w:t>
      </w:r>
      <w:r>
        <w:t xml:space="preserve"> </w:t>
      </w:r>
      <w:r w:rsidRPr="00995F2A">
        <w:rPr>
          <w:spacing w:val="-1"/>
        </w:rPr>
        <w:t>clamps,</w:t>
      </w:r>
      <w:r>
        <w:t xml:space="preserve"> </w:t>
      </w:r>
      <w:r w:rsidRPr="00995F2A">
        <w:rPr>
          <w:spacing w:val="-1"/>
        </w:rPr>
        <w:t>and other</w:t>
      </w:r>
      <w:r>
        <w:t xml:space="preserve"> </w:t>
      </w:r>
      <w:r w:rsidRPr="00995F2A">
        <w:rPr>
          <w:spacing w:val="-1"/>
        </w:rPr>
        <w:t>marine hardware.</w:t>
      </w:r>
    </w:p>
    <w:p w14:paraId="1F321087" w14:textId="77777777" w:rsidR="00380938" w:rsidRDefault="00995F2A" w:rsidP="00066D2F">
      <w:pPr>
        <w:pStyle w:val="BodyText"/>
        <w:kinsoku w:val="0"/>
        <w:overflowPunct w:val="0"/>
        <w:spacing w:before="74"/>
        <w:ind w:left="900" w:right="194"/>
        <w:rPr>
          <w:spacing w:val="-1"/>
        </w:rPr>
      </w:pPr>
      <w:r w:rsidRPr="00995F2A">
        <w:rPr>
          <w:spacing w:val="-1"/>
        </w:rPr>
        <w:t xml:space="preserve"> </w:t>
      </w:r>
    </w:p>
    <w:p w14:paraId="1F321088" w14:textId="77777777" w:rsidR="001800F5" w:rsidRPr="00BA373B" w:rsidRDefault="00C46EAF" w:rsidP="00BA373B">
      <w:pPr>
        <w:pStyle w:val="BodyText"/>
        <w:numPr>
          <w:ilvl w:val="2"/>
          <w:numId w:val="50"/>
        </w:numPr>
        <w:kinsoku w:val="0"/>
        <w:overflowPunct w:val="0"/>
        <w:spacing w:before="74"/>
        <w:ind w:left="900" w:right="194" w:hanging="630"/>
        <w:rPr>
          <w:spacing w:val="-1"/>
        </w:rPr>
      </w:pPr>
      <w:r w:rsidRPr="00BA373B">
        <w:rPr>
          <w:b/>
          <w:spacing w:val="-1"/>
        </w:rPr>
        <w:t>Government Sources.</w:t>
      </w:r>
      <w:r w:rsidRPr="00BA373B">
        <w:rPr>
          <w:spacing w:val="-1"/>
        </w:rPr>
        <w:t xml:space="preserve"> When the contractor is required to make procurements, under this contract, the M/V INDEPENDENCE COR shall be notified </w:t>
      </w:r>
      <w:proofErr w:type="gramStart"/>
      <w:r w:rsidRPr="00BA373B">
        <w:rPr>
          <w:spacing w:val="-1"/>
        </w:rPr>
        <w:t>in order to</w:t>
      </w:r>
      <w:proofErr w:type="gramEnd"/>
      <w:r w:rsidRPr="00BA373B">
        <w:rPr>
          <w:spacing w:val="-1"/>
        </w:rPr>
        <w:t xml:space="preserve"> determine the availability of the item/items through Government sources. The Government will then procure the item/items or refer the procurement back to the contractor. In procurement actions, the contractor shall engage in competitive acquisition in accordance with the Federal Acquisition Regulations. The contractor </w:t>
      </w:r>
      <w:r w:rsidR="00D66BB0" w:rsidRPr="00BA373B">
        <w:rPr>
          <w:spacing w:val="-1"/>
        </w:rPr>
        <w:t xml:space="preserve">is provided </w:t>
      </w:r>
      <w:r w:rsidRPr="00BA373B">
        <w:rPr>
          <w:spacing w:val="-1"/>
        </w:rPr>
        <w:t>the authority to make procurements of GSA items under this contract.</w:t>
      </w:r>
    </w:p>
    <w:p w14:paraId="1F321089" w14:textId="77777777" w:rsidR="001800F5" w:rsidRDefault="00C46EAF" w:rsidP="00BA373B">
      <w:pPr>
        <w:pStyle w:val="BodyText"/>
        <w:numPr>
          <w:ilvl w:val="2"/>
          <w:numId w:val="50"/>
        </w:numPr>
        <w:kinsoku w:val="0"/>
        <w:overflowPunct w:val="0"/>
        <w:spacing w:before="74"/>
        <w:ind w:left="900" w:right="194" w:hanging="630"/>
        <w:rPr>
          <w:spacing w:val="-1"/>
        </w:rPr>
      </w:pPr>
      <w:r w:rsidRPr="00BA373B">
        <w:rPr>
          <w:b/>
          <w:spacing w:val="-1"/>
        </w:rPr>
        <w:t>Mess Provisions.</w:t>
      </w:r>
      <w:r w:rsidRPr="00BA373B">
        <w:rPr>
          <w:spacing w:val="-1"/>
        </w:rPr>
        <w:t xml:space="preserve">  The contractor shall furnish messing provisions from commercial sources within CONUS. The Government may furnish provisions outside CONUS depending upon location and availability. The contractor shall provide provisions from commercial sources outside CONUS should Government sources not be</w:t>
      </w:r>
      <w:r w:rsidR="00F973F9" w:rsidRPr="00BA373B">
        <w:rPr>
          <w:spacing w:val="-1"/>
        </w:rPr>
        <w:t xml:space="preserve"> </w:t>
      </w:r>
      <w:r w:rsidRPr="00BA373B">
        <w:rPr>
          <w:spacing w:val="-1"/>
        </w:rPr>
        <w:t>available.</w:t>
      </w:r>
    </w:p>
    <w:p w14:paraId="1F32108A" w14:textId="77777777" w:rsidR="00066D2F" w:rsidRDefault="00066D2F" w:rsidP="00066D2F">
      <w:pPr>
        <w:pStyle w:val="BodyText"/>
        <w:kinsoku w:val="0"/>
        <w:overflowPunct w:val="0"/>
        <w:spacing w:before="74"/>
        <w:ind w:left="900" w:right="194"/>
        <w:rPr>
          <w:spacing w:val="-1"/>
        </w:rPr>
      </w:pPr>
    </w:p>
    <w:p w14:paraId="1F32108B" w14:textId="77777777" w:rsidR="00066D2F" w:rsidRPr="006D7A80" w:rsidRDefault="00C46EAF" w:rsidP="00BA373B">
      <w:pPr>
        <w:pStyle w:val="BodyText"/>
        <w:numPr>
          <w:ilvl w:val="2"/>
          <w:numId w:val="50"/>
        </w:numPr>
        <w:kinsoku w:val="0"/>
        <w:overflowPunct w:val="0"/>
        <w:spacing w:before="74"/>
        <w:ind w:left="900" w:right="194" w:hanging="630"/>
        <w:rPr>
          <w:b/>
          <w:spacing w:val="-1"/>
        </w:rPr>
      </w:pPr>
      <w:r w:rsidRPr="006D7A80">
        <w:rPr>
          <w:b/>
          <w:spacing w:val="-1"/>
        </w:rPr>
        <w:t>Fuel and Lubricants.</w:t>
      </w:r>
      <w:r w:rsidRPr="006D7A80">
        <w:rPr>
          <w:spacing w:val="-1"/>
        </w:rPr>
        <w:t xml:space="preserve"> Diesel fuel will normally be furnished by the </w:t>
      </w:r>
      <w:r w:rsidR="00BA373B" w:rsidRPr="006D7A80">
        <w:rPr>
          <w:spacing w:val="-1"/>
        </w:rPr>
        <w:t xml:space="preserve">Government however in </w:t>
      </w:r>
      <w:r w:rsidRPr="006D7A80">
        <w:rPr>
          <w:spacing w:val="-1"/>
        </w:rPr>
        <w:t>some instances the contractor may be required to purchase fuel on a reimbursable basis</w:t>
      </w:r>
      <w:r w:rsidR="00BA373B" w:rsidRPr="006D7A80">
        <w:rPr>
          <w:spacing w:val="-1"/>
        </w:rPr>
        <w:t xml:space="preserve">. This requirement will be specified </w:t>
      </w:r>
      <w:r w:rsidRPr="006D7A80">
        <w:rPr>
          <w:spacing w:val="-1"/>
        </w:rPr>
        <w:t xml:space="preserve">by individual </w:t>
      </w:r>
      <w:r w:rsidR="00D66BB0" w:rsidRPr="006D7A80">
        <w:rPr>
          <w:spacing w:val="-1"/>
        </w:rPr>
        <w:t>T</w:t>
      </w:r>
      <w:r w:rsidRPr="006D7A80">
        <w:rPr>
          <w:spacing w:val="-1"/>
        </w:rPr>
        <w:t>ask</w:t>
      </w:r>
      <w:r w:rsidR="00F973F9" w:rsidRPr="006D7A80">
        <w:rPr>
          <w:spacing w:val="-1"/>
        </w:rPr>
        <w:t xml:space="preserve"> </w:t>
      </w:r>
      <w:r w:rsidR="00D66BB0" w:rsidRPr="006D7A80">
        <w:rPr>
          <w:spacing w:val="-1"/>
        </w:rPr>
        <w:t>O</w:t>
      </w:r>
      <w:r w:rsidRPr="006D7A80">
        <w:rPr>
          <w:spacing w:val="-1"/>
        </w:rPr>
        <w:t xml:space="preserve">rders. The contractor will procure </w:t>
      </w:r>
      <w:r w:rsidR="00D66BB0" w:rsidRPr="006D7A80">
        <w:rPr>
          <w:spacing w:val="-1"/>
        </w:rPr>
        <w:t xml:space="preserve">all </w:t>
      </w:r>
      <w:r w:rsidRPr="006D7A80">
        <w:rPr>
          <w:spacing w:val="-1"/>
        </w:rPr>
        <w:t>required lubricants for the vessel</w:t>
      </w:r>
      <w:r w:rsidR="00D66BB0" w:rsidRPr="006D7A80">
        <w:rPr>
          <w:b/>
          <w:spacing w:val="-1"/>
        </w:rPr>
        <w:t>.</w:t>
      </w:r>
    </w:p>
    <w:p w14:paraId="1F32108C" w14:textId="77777777" w:rsidR="001800F5" w:rsidRPr="00BA373B" w:rsidRDefault="00D66BB0" w:rsidP="00066D2F">
      <w:pPr>
        <w:pStyle w:val="BodyText"/>
        <w:kinsoku w:val="0"/>
        <w:overflowPunct w:val="0"/>
        <w:spacing w:before="74"/>
        <w:ind w:left="0" w:right="194"/>
        <w:rPr>
          <w:b/>
          <w:spacing w:val="-1"/>
        </w:rPr>
      </w:pPr>
      <w:r w:rsidRPr="00BA373B">
        <w:rPr>
          <w:b/>
          <w:spacing w:val="-1"/>
        </w:rPr>
        <w:t xml:space="preserve"> </w:t>
      </w:r>
    </w:p>
    <w:p w14:paraId="1F32108D" w14:textId="77777777" w:rsidR="00C46EAF" w:rsidRPr="00991A41" w:rsidRDefault="00C46EAF" w:rsidP="00BA373B">
      <w:pPr>
        <w:pStyle w:val="BodyText"/>
        <w:numPr>
          <w:ilvl w:val="2"/>
          <w:numId w:val="50"/>
        </w:numPr>
        <w:tabs>
          <w:tab w:val="left" w:pos="990"/>
        </w:tabs>
        <w:kinsoku w:val="0"/>
        <w:overflowPunct w:val="0"/>
        <w:spacing w:before="74"/>
        <w:ind w:right="194" w:firstLine="150"/>
      </w:pPr>
      <w:r w:rsidRPr="001800F5">
        <w:rPr>
          <w:b/>
          <w:spacing w:val="-1"/>
        </w:rPr>
        <w:t>Other</w:t>
      </w:r>
      <w:r w:rsidRPr="00BA373B">
        <w:rPr>
          <w:b/>
          <w:spacing w:val="-1"/>
        </w:rPr>
        <w:t xml:space="preserve"> </w:t>
      </w:r>
      <w:r w:rsidRPr="001800F5">
        <w:rPr>
          <w:b/>
          <w:spacing w:val="-1"/>
        </w:rPr>
        <w:t>Logistics</w:t>
      </w:r>
      <w:r w:rsidRPr="00BA373B">
        <w:rPr>
          <w:b/>
          <w:spacing w:val="-1"/>
        </w:rPr>
        <w:t xml:space="preserve"> </w:t>
      </w:r>
      <w:r w:rsidRPr="001800F5">
        <w:rPr>
          <w:b/>
          <w:spacing w:val="-1"/>
        </w:rPr>
        <w:t>Services.</w:t>
      </w:r>
      <w:r w:rsidRPr="001800F5">
        <w:rPr>
          <w:spacing w:val="49"/>
        </w:rPr>
        <w:t xml:space="preserve"> </w:t>
      </w:r>
      <w:r w:rsidRPr="001800F5">
        <w:rPr>
          <w:spacing w:val="-1"/>
        </w:rPr>
        <w:t>As</w:t>
      </w:r>
      <w:r w:rsidRPr="001800F5">
        <w:rPr>
          <w:spacing w:val="-2"/>
        </w:rPr>
        <w:t xml:space="preserve"> </w:t>
      </w:r>
      <w:r w:rsidRPr="001800F5">
        <w:rPr>
          <w:spacing w:val="-1"/>
        </w:rPr>
        <w:t>required for</w:t>
      </w:r>
      <w:r w:rsidRPr="00991A41">
        <w:t xml:space="preserve"> </w:t>
      </w:r>
      <w:r w:rsidRPr="001800F5">
        <w:rPr>
          <w:spacing w:val="-1"/>
        </w:rPr>
        <w:t>specific</w:t>
      </w:r>
      <w:r w:rsidRPr="00991A41">
        <w:t xml:space="preserve"> </w:t>
      </w:r>
      <w:r w:rsidR="00D66BB0" w:rsidRPr="001800F5">
        <w:rPr>
          <w:spacing w:val="-1"/>
        </w:rPr>
        <w:t>Task O</w:t>
      </w:r>
      <w:r w:rsidRPr="001800F5">
        <w:rPr>
          <w:spacing w:val="-1"/>
        </w:rPr>
        <w:t>rders,</w:t>
      </w:r>
      <w:r w:rsidRPr="00991A41">
        <w:t xml:space="preserve"> </w:t>
      </w:r>
      <w:r w:rsidRPr="001800F5">
        <w:rPr>
          <w:spacing w:val="-1"/>
        </w:rPr>
        <w:t>the</w:t>
      </w:r>
      <w:r w:rsidRPr="00991A41">
        <w:t xml:space="preserve"> </w:t>
      </w:r>
      <w:r w:rsidRPr="001800F5">
        <w:rPr>
          <w:spacing w:val="-1"/>
        </w:rPr>
        <w:t>contractor shall:</w:t>
      </w:r>
    </w:p>
    <w:p w14:paraId="1F32108E" w14:textId="77777777" w:rsidR="00C46EAF" w:rsidRPr="00991A41" w:rsidRDefault="00380938" w:rsidP="00066D2F">
      <w:pPr>
        <w:pStyle w:val="BodyText"/>
        <w:numPr>
          <w:ilvl w:val="5"/>
          <w:numId w:val="32"/>
        </w:numPr>
        <w:kinsoku w:val="0"/>
        <w:overflowPunct w:val="0"/>
        <w:ind w:left="1440" w:right="-30" w:hanging="540"/>
        <w:rPr>
          <w:spacing w:val="-1"/>
        </w:rPr>
      </w:pPr>
      <w:r w:rsidRPr="00991A41">
        <w:rPr>
          <w:spacing w:val="-1"/>
        </w:rPr>
        <w:t>P</w:t>
      </w:r>
      <w:r w:rsidR="00C46EAF" w:rsidRPr="00991A41">
        <w:rPr>
          <w:spacing w:val="-1"/>
        </w:rPr>
        <w:t>rovide</w:t>
      </w:r>
      <w:r w:rsidR="00C46EAF" w:rsidRPr="00991A41">
        <w:t xml:space="preserve"> </w:t>
      </w:r>
      <w:r w:rsidR="00C46EAF" w:rsidRPr="00991A41">
        <w:rPr>
          <w:spacing w:val="-1"/>
        </w:rPr>
        <w:t>technical</w:t>
      </w:r>
      <w:r w:rsidR="00C46EAF" w:rsidRPr="00991A41">
        <w:rPr>
          <w:spacing w:val="-2"/>
        </w:rPr>
        <w:t xml:space="preserve"> </w:t>
      </w:r>
      <w:r w:rsidR="00C46EAF" w:rsidRPr="00991A41">
        <w:rPr>
          <w:spacing w:val="-1"/>
        </w:rPr>
        <w:t>writing, graphics,</w:t>
      </w:r>
      <w:r w:rsidR="00C46EAF" w:rsidRPr="00991A41">
        <w:t xml:space="preserve"> </w:t>
      </w:r>
      <w:r w:rsidR="00C46EAF" w:rsidRPr="00991A41">
        <w:rPr>
          <w:spacing w:val="-1"/>
        </w:rPr>
        <w:t>and</w:t>
      </w:r>
      <w:r w:rsidR="00C46EAF" w:rsidRPr="00991A41">
        <w:t xml:space="preserve"> </w:t>
      </w:r>
      <w:r w:rsidR="00C46EAF" w:rsidRPr="00991A41">
        <w:rPr>
          <w:spacing w:val="-1"/>
        </w:rPr>
        <w:t>reproduction</w:t>
      </w:r>
      <w:r w:rsidR="00C46EAF" w:rsidRPr="00991A41">
        <w:rPr>
          <w:spacing w:val="1"/>
        </w:rPr>
        <w:t xml:space="preserve"> </w:t>
      </w:r>
      <w:r w:rsidR="00C46EAF" w:rsidRPr="00991A41">
        <w:rPr>
          <w:spacing w:val="-1"/>
        </w:rPr>
        <w:t>services</w:t>
      </w:r>
      <w:r w:rsidR="00C46EAF" w:rsidRPr="00991A41">
        <w:t xml:space="preserve"> </w:t>
      </w:r>
      <w:r w:rsidR="00C46EAF" w:rsidRPr="00991A41">
        <w:rPr>
          <w:spacing w:val="-1"/>
        </w:rPr>
        <w:t>to prepare</w:t>
      </w:r>
      <w:r w:rsidR="00C46EAF" w:rsidRPr="00991A41">
        <w:t xml:space="preserve"> </w:t>
      </w:r>
      <w:r w:rsidR="00C46EAF" w:rsidRPr="00991A41">
        <w:rPr>
          <w:spacing w:val="-1"/>
        </w:rPr>
        <w:t>reports,</w:t>
      </w:r>
      <w:r w:rsidR="00C46EAF" w:rsidRPr="00991A41">
        <w:t xml:space="preserve"> </w:t>
      </w:r>
      <w:r w:rsidR="00C46EAF" w:rsidRPr="00991A41">
        <w:rPr>
          <w:spacing w:val="-1"/>
        </w:rPr>
        <w:t>inventory,</w:t>
      </w:r>
      <w:r w:rsidR="00C46EAF" w:rsidRPr="00991A41">
        <w:t xml:space="preserve"> </w:t>
      </w:r>
      <w:r w:rsidR="00C46EAF" w:rsidRPr="00991A41">
        <w:rPr>
          <w:spacing w:val="-1"/>
        </w:rPr>
        <w:t>and</w:t>
      </w:r>
      <w:r w:rsidR="00C46EAF" w:rsidRPr="00991A41">
        <w:rPr>
          <w:spacing w:val="65"/>
        </w:rPr>
        <w:t xml:space="preserve"> </w:t>
      </w:r>
      <w:r w:rsidR="00C46EAF" w:rsidRPr="00991A41">
        <w:rPr>
          <w:spacing w:val="-1"/>
        </w:rPr>
        <w:t>validation</w:t>
      </w:r>
      <w:r w:rsidR="00C46EAF" w:rsidRPr="00991A41">
        <w:t xml:space="preserve"> </w:t>
      </w:r>
      <w:r w:rsidR="00C46EAF" w:rsidRPr="00991A41">
        <w:rPr>
          <w:spacing w:val="-1"/>
        </w:rPr>
        <w:t xml:space="preserve">listings and other documentation </w:t>
      </w:r>
      <w:r w:rsidR="00C46EAF" w:rsidRPr="00991A41">
        <w:t>or</w:t>
      </w:r>
      <w:r w:rsidR="00C46EAF" w:rsidRPr="00991A41">
        <w:rPr>
          <w:spacing w:val="-1"/>
        </w:rPr>
        <w:t xml:space="preserve"> displays,</w:t>
      </w:r>
      <w:r w:rsidR="00C46EAF" w:rsidRPr="00991A41">
        <w:t xml:space="preserve"> as</w:t>
      </w:r>
      <w:r w:rsidR="00C46EAF" w:rsidRPr="00991A41">
        <w:rPr>
          <w:spacing w:val="-1"/>
        </w:rPr>
        <w:t xml:space="preserve"> </w:t>
      </w:r>
      <w:proofErr w:type="gramStart"/>
      <w:r w:rsidR="00C46EAF" w:rsidRPr="00991A41">
        <w:rPr>
          <w:spacing w:val="-1"/>
        </w:rPr>
        <w:t>required;</w:t>
      </w:r>
      <w:proofErr w:type="gramEnd"/>
    </w:p>
    <w:p w14:paraId="1F32108F" w14:textId="77777777" w:rsidR="00C46EAF" w:rsidRPr="00991A41" w:rsidRDefault="00380938" w:rsidP="00066D2F">
      <w:pPr>
        <w:pStyle w:val="BodyText"/>
        <w:numPr>
          <w:ilvl w:val="5"/>
          <w:numId w:val="32"/>
        </w:numPr>
        <w:kinsoku w:val="0"/>
        <w:overflowPunct w:val="0"/>
        <w:spacing w:line="230" w:lineRule="exact"/>
        <w:ind w:left="900" w:right="-30" w:firstLine="0"/>
        <w:rPr>
          <w:spacing w:val="-1"/>
        </w:rPr>
      </w:pPr>
      <w:r w:rsidRPr="00991A41">
        <w:rPr>
          <w:spacing w:val="-1"/>
        </w:rPr>
        <w:t>M</w:t>
      </w:r>
      <w:r w:rsidR="00C46EAF" w:rsidRPr="00991A41">
        <w:rPr>
          <w:spacing w:val="-1"/>
        </w:rPr>
        <w:t>aintain</w:t>
      </w:r>
      <w:r w:rsidR="00C46EAF" w:rsidRPr="00991A41">
        <w:rPr>
          <w:spacing w:val="1"/>
        </w:rPr>
        <w:t xml:space="preserve"> </w:t>
      </w:r>
      <w:r w:rsidR="00C46EAF" w:rsidRPr="00991A41">
        <w:rPr>
          <w:spacing w:val="-1"/>
        </w:rPr>
        <w:t>records,</w:t>
      </w:r>
      <w:r w:rsidR="00C46EAF" w:rsidRPr="00991A41">
        <w:t xml:space="preserve"> </w:t>
      </w:r>
      <w:r w:rsidR="00C46EAF" w:rsidRPr="00991A41">
        <w:rPr>
          <w:spacing w:val="-1"/>
        </w:rPr>
        <w:t>documentation, and</w:t>
      </w:r>
      <w:r w:rsidR="00C46EAF" w:rsidRPr="00991A41">
        <w:t xml:space="preserve"> </w:t>
      </w:r>
      <w:r w:rsidR="00C46EAF" w:rsidRPr="00991A41">
        <w:rPr>
          <w:spacing w:val="-1"/>
        </w:rPr>
        <w:t>other</w:t>
      </w:r>
      <w:r w:rsidR="00C46EAF" w:rsidRPr="00991A41">
        <w:t xml:space="preserve"> </w:t>
      </w:r>
      <w:r w:rsidR="00C46EAF" w:rsidRPr="00991A41">
        <w:rPr>
          <w:spacing w:val="-1"/>
        </w:rPr>
        <w:t>technical</w:t>
      </w:r>
      <w:r w:rsidR="00C46EAF" w:rsidRPr="00991A41">
        <w:rPr>
          <w:spacing w:val="-2"/>
        </w:rPr>
        <w:t xml:space="preserve"> </w:t>
      </w:r>
      <w:r w:rsidR="00C46EAF" w:rsidRPr="00991A41">
        <w:rPr>
          <w:spacing w:val="-1"/>
        </w:rPr>
        <w:t>data</w:t>
      </w:r>
      <w:r w:rsidR="00C46EAF" w:rsidRPr="00991A41">
        <w:t xml:space="preserve"> </w:t>
      </w:r>
      <w:r w:rsidR="00C46EAF" w:rsidRPr="00991A41">
        <w:rPr>
          <w:spacing w:val="-1"/>
        </w:rPr>
        <w:t>on</w:t>
      </w:r>
      <w:r w:rsidR="00C46EAF" w:rsidRPr="00991A41">
        <w:rPr>
          <w:spacing w:val="1"/>
        </w:rPr>
        <w:t xml:space="preserve"> </w:t>
      </w:r>
      <w:r w:rsidR="00C46EAF" w:rsidRPr="00991A41">
        <w:rPr>
          <w:spacing w:val="-1"/>
        </w:rPr>
        <w:t>assets</w:t>
      </w:r>
      <w:r w:rsidR="00C46EAF" w:rsidRPr="00991A41">
        <w:rPr>
          <w:spacing w:val="-2"/>
        </w:rPr>
        <w:t xml:space="preserve"> </w:t>
      </w:r>
      <w:r w:rsidR="00C46EAF" w:rsidRPr="00991A41">
        <w:rPr>
          <w:spacing w:val="-1"/>
        </w:rPr>
        <w:t>utilized</w:t>
      </w:r>
      <w:r w:rsidR="00C46EAF" w:rsidRPr="00991A41">
        <w:rPr>
          <w:spacing w:val="1"/>
        </w:rPr>
        <w:t xml:space="preserve"> </w:t>
      </w:r>
      <w:r w:rsidR="00C46EAF" w:rsidRPr="00991A41">
        <w:rPr>
          <w:spacing w:val="-1"/>
        </w:rPr>
        <w:t>in projects;</w:t>
      </w:r>
      <w:r w:rsidR="00C46EAF" w:rsidRPr="00991A41">
        <w:t xml:space="preserve"> </w:t>
      </w:r>
      <w:r w:rsidR="00C46EAF" w:rsidRPr="00991A41">
        <w:rPr>
          <w:spacing w:val="-1"/>
        </w:rPr>
        <w:t>and</w:t>
      </w:r>
    </w:p>
    <w:p w14:paraId="1F321090" w14:textId="77777777" w:rsidR="00C46EAF" w:rsidRPr="00991A41" w:rsidRDefault="00380938" w:rsidP="00066D2F">
      <w:pPr>
        <w:pStyle w:val="BodyText"/>
        <w:numPr>
          <w:ilvl w:val="5"/>
          <w:numId w:val="32"/>
        </w:numPr>
        <w:kinsoku w:val="0"/>
        <w:overflowPunct w:val="0"/>
        <w:spacing w:line="230" w:lineRule="exact"/>
        <w:ind w:left="900" w:right="-30" w:firstLine="0"/>
        <w:rPr>
          <w:spacing w:val="-1"/>
        </w:rPr>
      </w:pPr>
      <w:r w:rsidRPr="00991A41">
        <w:rPr>
          <w:spacing w:val="-2"/>
        </w:rPr>
        <w:t>M</w:t>
      </w:r>
      <w:r w:rsidR="00C46EAF" w:rsidRPr="00991A41">
        <w:rPr>
          <w:spacing w:val="-2"/>
        </w:rPr>
        <w:t>aintain</w:t>
      </w:r>
      <w:r w:rsidR="00C46EAF" w:rsidRPr="00991A41">
        <w:t xml:space="preserve"> </w:t>
      </w:r>
      <w:r w:rsidR="00C46EAF" w:rsidRPr="00991A41">
        <w:rPr>
          <w:spacing w:val="-1"/>
        </w:rPr>
        <w:t>Hazardous</w:t>
      </w:r>
      <w:r w:rsidR="00C46EAF" w:rsidRPr="00991A41">
        <w:t xml:space="preserve"> </w:t>
      </w:r>
      <w:r w:rsidR="00C46EAF" w:rsidRPr="00991A41">
        <w:rPr>
          <w:spacing w:val="-1"/>
        </w:rPr>
        <w:t>Materials</w:t>
      </w:r>
      <w:r w:rsidR="00C46EAF" w:rsidRPr="00991A41">
        <w:t xml:space="preserve"> </w:t>
      </w:r>
      <w:r w:rsidR="00C46EAF" w:rsidRPr="00991A41">
        <w:rPr>
          <w:spacing w:val="-1"/>
        </w:rPr>
        <w:t>Inventory</w:t>
      </w:r>
      <w:r w:rsidR="00C46EAF" w:rsidRPr="00991A41">
        <w:rPr>
          <w:spacing w:val="-3"/>
        </w:rPr>
        <w:t xml:space="preserve"> </w:t>
      </w:r>
      <w:r w:rsidR="00C46EAF" w:rsidRPr="00991A41">
        <w:t xml:space="preserve">and </w:t>
      </w:r>
      <w:r w:rsidR="00C46EAF" w:rsidRPr="00991A41">
        <w:rPr>
          <w:spacing w:val="-1"/>
        </w:rPr>
        <w:t>disposal</w:t>
      </w:r>
      <w:r w:rsidR="00C46EAF" w:rsidRPr="00991A41">
        <w:t xml:space="preserve"> </w:t>
      </w:r>
      <w:r w:rsidR="00C46EAF" w:rsidRPr="00991A41">
        <w:rPr>
          <w:spacing w:val="-1"/>
        </w:rPr>
        <w:t xml:space="preserve">records </w:t>
      </w:r>
      <w:r w:rsidR="00C46EAF" w:rsidRPr="00991A41">
        <w:t>IAW</w:t>
      </w:r>
      <w:r w:rsidR="00C46EAF" w:rsidRPr="00991A41">
        <w:rPr>
          <w:spacing w:val="-1"/>
        </w:rPr>
        <w:t xml:space="preserve"> Navy</w:t>
      </w:r>
      <w:r w:rsidR="00C46EAF" w:rsidRPr="00991A41">
        <w:t xml:space="preserve"> </w:t>
      </w:r>
      <w:r w:rsidR="00995F2A" w:rsidRPr="00991A41">
        <w:rPr>
          <w:spacing w:val="-1"/>
        </w:rPr>
        <w:t>R</w:t>
      </w:r>
      <w:r w:rsidR="00C46EAF" w:rsidRPr="00991A41">
        <w:rPr>
          <w:spacing w:val="-1"/>
        </w:rPr>
        <w:t>egulations.</w:t>
      </w:r>
    </w:p>
    <w:p w14:paraId="1F321091" w14:textId="77777777" w:rsidR="00D66BB0" w:rsidRPr="00991A41" w:rsidRDefault="00380938" w:rsidP="00066D2F">
      <w:pPr>
        <w:pStyle w:val="BodyText"/>
        <w:numPr>
          <w:ilvl w:val="5"/>
          <w:numId w:val="32"/>
        </w:numPr>
        <w:kinsoku w:val="0"/>
        <w:overflowPunct w:val="0"/>
        <w:spacing w:line="230" w:lineRule="exact"/>
        <w:ind w:left="900" w:right="-30" w:firstLine="0"/>
        <w:rPr>
          <w:spacing w:val="-1"/>
        </w:rPr>
      </w:pPr>
      <w:r w:rsidRPr="00991A41">
        <w:rPr>
          <w:spacing w:val="-1"/>
        </w:rPr>
        <w:t>M</w:t>
      </w:r>
      <w:r w:rsidR="00D66BB0" w:rsidRPr="00991A41">
        <w:rPr>
          <w:spacing w:val="-1"/>
        </w:rPr>
        <w:t>aintain ships Weight Handling Equipment inventory and certification records ready for audit.</w:t>
      </w:r>
    </w:p>
    <w:p w14:paraId="1F321092" w14:textId="77777777" w:rsidR="00D66BB0" w:rsidRPr="00991A41" w:rsidRDefault="00D66BB0" w:rsidP="00066D2F">
      <w:pPr>
        <w:pStyle w:val="BodyText"/>
        <w:numPr>
          <w:ilvl w:val="5"/>
          <w:numId w:val="32"/>
        </w:numPr>
        <w:kinsoku w:val="0"/>
        <w:overflowPunct w:val="0"/>
        <w:spacing w:line="230" w:lineRule="exact"/>
        <w:ind w:left="1440" w:right="-30" w:hanging="540"/>
        <w:rPr>
          <w:spacing w:val="-1"/>
        </w:rPr>
      </w:pPr>
      <w:r w:rsidRPr="00991A41">
        <w:rPr>
          <w:spacing w:val="-1"/>
        </w:rPr>
        <w:t>Assist the Government in shipping/receiving materials/equipment required in the execution of the vessel tasking.</w:t>
      </w:r>
    </w:p>
    <w:p w14:paraId="1F321093" w14:textId="77777777" w:rsidR="008476CD" w:rsidRDefault="008476CD" w:rsidP="00EA0704">
      <w:pPr>
        <w:pStyle w:val="BodyText"/>
        <w:kinsoku w:val="0"/>
        <w:overflowPunct w:val="0"/>
        <w:spacing w:before="11"/>
        <w:ind w:left="0" w:right="-30"/>
        <w:rPr>
          <w:sz w:val="19"/>
          <w:szCs w:val="19"/>
        </w:rPr>
      </w:pPr>
    </w:p>
    <w:p w14:paraId="1F321094" w14:textId="77777777" w:rsidR="00BA373B" w:rsidRPr="00BA373B" w:rsidRDefault="008476CD" w:rsidP="00066D2F">
      <w:pPr>
        <w:pStyle w:val="BodyText"/>
        <w:numPr>
          <w:ilvl w:val="1"/>
          <w:numId w:val="30"/>
        </w:numPr>
        <w:tabs>
          <w:tab w:val="left" w:pos="720"/>
        </w:tabs>
        <w:kinsoku w:val="0"/>
        <w:overflowPunct w:val="0"/>
        <w:ind w:left="450" w:right="-30" w:hanging="450"/>
        <w:jc w:val="both"/>
      </w:pPr>
      <w:r w:rsidRPr="00BA373B">
        <w:rPr>
          <w:b/>
          <w:spacing w:val="-2"/>
        </w:rPr>
        <w:t>AREA</w:t>
      </w:r>
      <w:r w:rsidRPr="00BA373B">
        <w:rPr>
          <w:b/>
        </w:rPr>
        <w:t xml:space="preserve"> OF OPERATIONS</w:t>
      </w:r>
      <w:r w:rsidR="00991A41" w:rsidRPr="00BA373B">
        <w:rPr>
          <w:b/>
        </w:rPr>
        <w:t xml:space="preserve">. </w:t>
      </w:r>
    </w:p>
    <w:p w14:paraId="1F321095" w14:textId="77777777" w:rsidR="00991A41" w:rsidRDefault="00C46EAF" w:rsidP="00BA373B">
      <w:pPr>
        <w:pStyle w:val="BodyText"/>
        <w:tabs>
          <w:tab w:val="left" w:pos="720"/>
        </w:tabs>
        <w:kinsoku w:val="0"/>
        <w:overflowPunct w:val="0"/>
        <w:ind w:left="450" w:right="-30"/>
        <w:jc w:val="both"/>
      </w:pPr>
      <w:r w:rsidRPr="00991A41">
        <w:t xml:space="preserve">It is </w:t>
      </w:r>
      <w:r w:rsidR="00D66BB0" w:rsidRPr="00991A41">
        <w:t>expected</w:t>
      </w:r>
      <w:r w:rsidRPr="00991A41">
        <w:t xml:space="preserve"> that the contractor's services will be rendered primarily in the coastal waters of California, Oregon and Washington. However, the foregoing is intended to be construed as descriptive and does not preclude the Government's requiring the prosecution of voyages in other areas, or temporary berthing at other Government and commercial ports, both domestic and foreign.</w:t>
      </w:r>
    </w:p>
    <w:p w14:paraId="1F321096" w14:textId="77777777" w:rsidR="00991A41" w:rsidRDefault="00991A41" w:rsidP="00991A41">
      <w:pPr>
        <w:pStyle w:val="BodyText"/>
        <w:tabs>
          <w:tab w:val="left" w:pos="755"/>
        </w:tabs>
        <w:kinsoku w:val="0"/>
        <w:overflowPunct w:val="0"/>
        <w:ind w:left="180" w:right="-30"/>
        <w:rPr>
          <w:b/>
        </w:rPr>
      </w:pPr>
    </w:p>
    <w:p w14:paraId="1F321097" w14:textId="77777777" w:rsidR="00991A41" w:rsidRPr="00991A41" w:rsidRDefault="00991A41" w:rsidP="00066D2F">
      <w:pPr>
        <w:pStyle w:val="BodyText"/>
        <w:numPr>
          <w:ilvl w:val="1"/>
          <w:numId w:val="30"/>
        </w:numPr>
        <w:tabs>
          <w:tab w:val="left" w:pos="720"/>
        </w:tabs>
        <w:kinsoku w:val="0"/>
        <w:overflowPunct w:val="0"/>
        <w:ind w:left="450" w:right="-30" w:hanging="450"/>
        <w:jc w:val="both"/>
        <w:rPr>
          <w:b/>
        </w:rPr>
      </w:pPr>
      <w:r>
        <w:rPr>
          <w:b/>
          <w:spacing w:val="-2"/>
        </w:rPr>
        <w:t xml:space="preserve">DELIVERABLE </w:t>
      </w:r>
      <w:r w:rsidRPr="008476CD">
        <w:rPr>
          <w:b/>
          <w:caps/>
        </w:rPr>
        <w:t>REQUIREMENTS</w:t>
      </w:r>
      <w:r w:rsidR="00C46EAF" w:rsidRPr="008476CD">
        <w:rPr>
          <w:b/>
          <w:caps/>
        </w:rPr>
        <w:t xml:space="preserve"> </w:t>
      </w:r>
      <w:r w:rsidR="00C46EAF" w:rsidRPr="008476CD">
        <w:rPr>
          <w:b/>
          <w:caps/>
          <w:spacing w:val="-1"/>
        </w:rPr>
        <w:t>List</w:t>
      </w:r>
      <w:r w:rsidR="00C46EAF">
        <w:rPr>
          <w:spacing w:val="-1"/>
        </w:rPr>
        <w:t>.</w:t>
      </w:r>
    </w:p>
    <w:p w14:paraId="1F321098" w14:textId="77777777" w:rsidR="00C46EAF" w:rsidRPr="00991A41" w:rsidRDefault="00C46EAF" w:rsidP="00066D2F">
      <w:pPr>
        <w:pStyle w:val="BodyText"/>
        <w:kinsoku w:val="0"/>
        <w:overflowPunct w:val="0"/>
        <w:ind w:left="450" w:right="-30"/>
      </w:pPr>
      <w:r w:rsidRPr="00991A41">
        <w:t>Further information on the submittals stated above will be provided in their respective Contract Data Requirements List</w:t>
      </w:r>
      <w:r w:rsidR="00991A41">
        <w:t xml:space="preserve"> and </w:t>
      </w:r>
      <w:r w:rsidR="00F973F9">
        <w:t xml:space="preserve">a </w:t>
      </w:r>
      <w:r w:rsidR="00991A41">
        <w:t xml:space="preserve">list of Deliverables </w:t>
      </w:r>
      <w:r w:rsidRPr="00991A41">
        <w:t xml:space="preserve">shall be furnished as an attachment to any request for </w:t>
      </w:r>
      <w:r w:rsidR="00F973F9">
        <w:t>Task O</w:t>
      </w:r>
      <w:r w:rsidRPr="00991A41">
        <w:t>rder</w:t>
      </w:r>
      <w:r w:rsidR="008476CD" w:rsidRPr="00991A41">
        <w:t xml:space="preserve"> </w:t>
      </w:r>
      <w:r w:rsidRPr="00991A41">
        <w:t>award.</w:t>
      </w:r>
    </w:p>
    <w:p w14:paraId="1F321099" w14:textId="77777777" w:rsidR="00C46EAF" w:rsidRDefault="00C46EAF" w:rsidP="00EA0704">
      <w:pPr>
        <w:pStyle w:val="BodyText"/>
        <w:kinsoku w:val="0"/>
        <w:overflowPunct w:val="0"/>
        <w:spacing w:before="11"/>
        <w:ind w:left="0" w:right="-30"/>
        <w:rPr>
          <w:sz w:val="19"/>
          <w:szCs w:val="19"/>
        </w:rPr>
      </w:pPr>
    </w:p>
    <w:p w14:paraId="1F32109A" w14:textId="77777777" w:rsidR="008476CD" w:rsidRPr="008476CD" w:rsidRDefault="008476CD" w:rsidP="00066D2F">
      <w:pPr>
        <w:pStyle w:val="BodyText"/>
        <w:numPr>
          <w:ilvl w:val="1"/>
          <w:numId w:val="30"/>
        </w:numPr>
        <w:tabs>
          <w:tab w:val="left" w:pos="720"/>
        </w:tabs>
        <w:kinsoku w:val="0"/>
        <w:overflowPunct w:val="0"/>
        <w:ind w:left="450" w:right="-30" w:hanging="450"/>
        <w:jc w:val="both"/>
        <w:rPr>
          <w:b/>
        </w:rPr>
      </w:pPr>
      <w:r>
        <w:rPr>
          <w:b/>
          <w:spacing w:val="-2"/>
        </w:rPr>
        <w:t>REQUIREMENTS</w:t>
      </w:r>
    </w:p>
    <w:p w14:paraId="1F32109B" w14:textId="77777777" w:rsidR="00C46EAF" w:rsidRDefault="008476CD" w:rsidP="008476CD">
      <w:pPr>
        <w:pStyle w:val="BodyText"/>
        <w:tabs>
          <w:tab w:val="left" w:pos="720"/>
        </w:tabs>
        <w:kinsoku w:val="0"/>
        <w:overflowPunct w:val="0"/>
        <w:ind w:left="564" w:right="-30"/>
        <w:jc w:val="both"/>
      </w:pPr>
      <w:r>
        <w:rPr>
          <w:spacing w:val="49"/>
        </w:rPr>
        <w:t xml:space="preserve"> </w:t>
      </w:r>
      <w:r w:rsidR="00C46EAF">
        <w:rPr>
          <w:spacing w:val="-1"/>
        </w:rPr>
        <w:t>The</w:t>
      </w:r>
      <w:r w:rsidR="00C46EAF">
        <w:t xml:space="preserve"> </w:t>
      </w:r>
      <w:r w:rsidR="00C46EAF">
        <w:rPr>
          <w:spacing w:val="-1"/>
        </w:rPr>
        <w:t>contractor</w:t>
      </w:r>
      <w:r w:rsidR="00C46EAF">
        <w:t xml:space="preserve"> </w:t>
      </w:r>
      <w:r w:rsidR="00C46EAF">
        <w:rPr>
          <w:spacing w:val="-2"/>
        </w:rPr>
        <w:t>shall:</w:t>
      </w:r>
    </w:p>
    <w:p w14:paraId="1F32109C" w14:textId="77777777" w:rsidR="00C46EAF" w:rsidRDefault="00C46EAF" w:rsidP="00EA0704">
      <w:pPr>
        <w:pStyle w:val="BodyText"/>
        <w:kinsoku w:val="0"/>
        <w:overflowPunct w:val="0"/>
        <w:spacing w:before="1"/>
        <w:ind w:left="0" w:right="-30"/>
      </w:pPr>
    </w:p>
    <w:p w14:paraId="1F32109D" w14:textId="77777777" w:rsidR="00991A41" w:rsidRDefault="00C46EAF" w:rsidP="00991A41">
      <w:pPr>
        <w:pStyle w:val="BodyText"/>
        <w:numPr>
          <w:ilvl w:val="2"/>
          <w:numId w:val="30"/>
        </w:numPr>
        <w:tabs>
          <w:tab w:val="left" w:pos="1350"/>
        </w:tabs>
        <w:kinsoku w:val="0"/>
        <w:overflowPunct w:val="0"/>
        <w:ind w:left="720" w:right="-30" w:firstLine="0"/>
      </w:pPr>
      <w:r>
        <w:rPr>
          <w:spacing w:val="-1"/>
        </w:rPr>
        <w:t>Provide</w:t>
      </w:r>
      <w:r>
        <w:t xml:space="preserve"> </w:t>
      </w:r>
      <w:r>
        <w:rPr>
          <w:spacing w:val="-1"/>
        </w:rPr>
        <w:t>specified</w:t>
      </w:r>
      <w:r>
        <w:rPr>
          <w:spacing w:val="1"/>
        </w:rPr>
        <w:t xml:space="preserve"> </w:t>
      </w:r>
      <w:r>
        <w:rPr>
          <w:spacing w:val="-1"/>
        </w:rPr>
        <w:t xml:space="preserve">services </w:t>
      </w:r>
      <w:r>
        <w:t xml:space="preserve">of </w:t>
      </w:r>
      <w:r>
        <w:rPr>
          <w:spacing w:val="-1"/>
        </w:rPr>
        <w:t>the</w:t>
      </w:r>
      <w:r>
        <w:t xml:space="preserve"> </w:t>
      </w:r>
      <w:r>
        <w:rPr>
          <w:spacing w:val="-1"/>
        </w:rPr>
        <w:t>type</w:t>
      </w:r>
      <w:r>
        <w:t xml:space="preserve"> </w:t>
      </w:r>
      <w:r>
        <w:rPr>
          <w:spacing w:val="-1"/>
        </w:rPr>
        <w:t>identified in</w:t>
      </w:r>
      <w:r>
        <w:rPr>
          <w:spacing w:val="-2"/>
        </w:rPr>
        <w:t xml:space="preserve"> </w:t>
      </w:r>
      <w:r w:rsidRPr="00F973F9">
        <w:rPr>
          <w:spacing w:val="-1"/>
        </w:rPr>
        <w:t>Section 3.0 of</w:t>
      </w:r>
      <w:r w:rsidRPr="00F973F9">
        <w:t xml:space="preserve"> </w:t>
      </w:r>
      <w:r w:rsidRPr="00F973F9">
        <w:rPr>
          <w:spacing w:val="-1"/>
        </w:rPr>
        <w:t>this</w:t>
      </w:r>
      <w:r w:rsidRPr="00F973F9">
        <w:t xml:space="preserve"> </w:t>
      </w:r>
      <w:r w:rsidRPr="00F973F9">
        <w:rPr>
          <w:spacing w:val="-1"/>
        </w:rPr>
        <w:t>Statement</w:t>
      </w:r>
      <w:r>
        <w:t xml:space="preserve"> </w:t>
      </w:r>
      <w:r>
        <w:rPr>
          <w:spacing w:val="-1"/>
        </w:rPr>
        <w:t>of Work,</w:t>
      </w:r>
      <w:r>
        <w:t xml:space="preserve"> </w:t>
      </w:r>
      <w:r>
        <w:rPr>
          <w:spacing w:val="-1"/>
        </w:rPr>
        <w:t>which</w:t>
      </w:r>
      <w:r>
        <w:t xml:space="preserve"> </w:t>
      </w:r>
      <w:r>
        <w:rPr>
          <w:spacing w:val="-2"/>
        </w:rPr>
        <w:t>meet</w:t>
      </w:r>
      <w:r>
        <w:t xml:space="preserve"> </w:t>
      </w:r>
      <w:r>
        <w:rPr>
          <w:spacing w:val="-1"/>
        </w:rPr>
        <w:t>the</w:t>
      </w:r>
      <w:r>
        <w:rPr>
          <w:spacing w:val="70"/>
        </w:rPr>
        <w:t xml:space="preserve"> </w:t>
      </w:r>
      <w:r>
        <w:rPr>
          <w:spacing w:val="-1"/>
        </w:rPr>
        <w:t>requirements</w:t>
      </w:r>
      <w:r>
        <w:t xml:space="preserve"> </w:t>
      </w:r>
      <w:r>
        <w:rPr>
          <w:spacing w:val="-1"/>
        </w:rPr>
        <w:t>of</w:t>
      </w:r>
      <w:r>
        <w:t xml:space="preserve"> </w:t>
      </w:r>
      <w:r>
        <w:rPr>
          <w:spacing w:val="-1"/>
        </w:rPr>
        <w:t>this</w:t>
      </w:r>
      <w:r>
        <w:t xml:space="preserve"> </w:t>
      </w:r>
      <w:proofErr w:type="gramStart"/>
      <w:r>
        <w:rPr>
          <w:spacing w:val="-1"/>
        </w:rPr>
        <w:t>contract</w:t>
      </w:r>
      <w:proofErr w:type="gramEnd"/>
      <w:r>
        <w:rPr>
          <w:spacing w:val="-1"/>
        </w:rPr>
        <w:t xml:space="preserve"> </w:t>
      </w:r>
      <w:r>
        <w:t xml:space="preserve">and the </w:t>
      </w:r>
      <w:r>
        <w:rPr>
          <w:spacing w:val="-1"/>
        </w:rPr>
        <w:t>individual</w:t>
      </w:r>
      <w:r w:rsidR="00F973F9">
        <w:t xml:space="preserve"> T</w:t>
      </w:r>
      <w:r>
        <w:t xml:space="preserve">ask </w:t>
      </w:r>
      <w:r w:rsidR="00F973F9">
        <w:rPr>
          <w:spacing w:val="-1"/>
        </w:rPr>
        <w:t>O</w:t>
      </w:r>
      <w:r>
        <w:rPr>
          <w:spacing w:val="-1"/>
        </w:rPr>
        <w:t xml:space="preserve">rders </w:t>
      </w:r>
      <w:r>
        <w:t xml:space="preserve">issued </w:t>
      </w:r>
      <w:r>
        <w:rPr>
          <w:spacing w:val="-1"/>
        </w:rPr>
        <w:t xml:space="preserve">there </w:t>
      </w:r>
      <w:r>
        <w:t>under;</w:t>
      </w:r>
    </w:p>
    <w:p w14:paraId="1F32109E" w14:textId="77777777" w:rsidR="00991A41" w:rsidRDefault="00991A41" w:rsidP="00991A41">
      <w:pPr>
        <w:pStyle w:val="BodyText"/>
        <w:tabs>
          <w:tab w:val="left" w:pos="1350"/>
        </w:tabs>
        <w:kinsoku w:val="0"/>
        <w:overflowPunct w:val="0"/>
        <w:ind w:left="720" w:right="-30"/>
      </w:pPr>
    </w:p>
    <w:p w14:paraId="1F32109F" w14:textId="77777777" w:rsidR="00991A41" w:rsidRDefault="00C46EAF" w:rsidP="00991A41">
      <w:pPr>
        <w:pStyle w:val="BodyText"/>
        <w:numPr>
          <w:ilvl w:val="2"/>
          <w:numId w:val="30"/>
        </w:numPr>
        <w:tabs>
          <w:tab w:val="left" w:pos="1350"/>
        </w:tabs>
        <w:kinsoku w:val="0"/>
        <w:overflowPunct w:val="0"/>
        <w:ind w:left="720" w:right="-30" w:firstLine="0"/>
      </w:pPr>
      <w:r w:rsidRPr="00991A41">
        <w:t>Apply for</w:t>
      </w:r>
      <w:r>
        <w:t xml:space="preserve"> </w:t>
      </w:r>
      <w:r w:rsidRPr="00991A41">
        <w:t>Common</w:t>
      </w:r>
      <w:r>
        <w:t xml:space="preserve"> </w:t>
      </w:r>
      <w:r w:rsidRPr="00991A41">
        <w:t>Access</w:t>
      </w:r>
      <w:r>
        <w:t xml:space="preserve"> </w:t>
      </w:r>
      <w:r w:rsidRPr="00991A41">
        <w:t>Cards (CACs) for</w:t>
      </w:r>
      <w:r>
        <w:t xml:space="preserve"> </w:t>
      </w:r>
      <w:r w:rsidRPr="00991A41">
        <w:t>M/V INDEPENDENCE</w:t>
      </w:r>
      <w:r>
        <w:t xml:space="preserve"> </w:t>
      </w:r>
      <w:r w:rsidRPr="00991A41">
        <w:t>crew</w:t>
      </w:r>
      <w:r>
        <w:t xml:space="preserve"> </w:t>
      </w:r>
      <w:r w:rsidRPr="00991A41">
        <w:t>members</w:t>
      </w:r>
      <w:r w:rsidR="00064B47" w:rsidRPr="00991A41">
        <w:t xml:space="preserve"> and </w:t>
      </w:r>
      <w:r w:rsidR="00064B47" w:rsidRPr="00991A41">
        <w:lastRenderedPageBreak/>
        <w:t>administrative support personnel deemed necessary by the COR</w:t>
      </w:r>
      <w:r w:rsidRPr="00991A41">
        <w:t>.</w:t>
      </w:r>
      <w:r>
        <w:t xml:space="preserve"> </w:t>
      </w:r>
      <w:r w:rsidRPr="00991A41">
        <w:t>The</w:t>
      </w:r>
      <w:r>
        <w:t xml:space="preserve"> </w:t>
      </w:r>
      <w:r w:rsidRPr="00991A41">
        <w:t>contractor</w:t>
      </w:r>
      <w:r>
        <w:t xml:space="preserve"> </w:t>
      </w:r>
      <w:r w:rsidRPr="00991A41">
        <w:t xml:space="preserve">shall maintain </w:t>
      </w:r>
      <w:r>
        <w:t xml:space="preserve">a </w:t>
      </w:r>
      <w:r w:rsidRPr="00991A41">
        <w:t>list</w:t>
      </w:r>
      <w:r>
        <w:t xml:space="preserve"> of</w:t>
      </w:r>
      <w:r w:rsidRPr="00991A41">
        <w:t xml:space="preserve"> personnel with CACs</w:t>
      </w:r>
      <w:r>
        <w:t xml:space="preserve"> </w:t>
      </w:r>
      <w:r w:rsidRPr="00991A41">
        <w:t>and will</w:t>
      </w:r>
      <w:r>
        <w:t xml:space="preserve"> </w:t>
      </w:r>
      <w:r w:rsidRPr="00991A41">
        <w:t>turn in CACs</w:t>
      </w:r>
      <w:r>
        <w:t xml:space="preserve"> </w:t>
      </w:r>
      <w:r w:rsidRPr="00991A41">
        <w:t>to NAVFAC</w:t>
      </w:r>
      <w:r>
        <w:t xml:space="preserve"> </w:t>
      </w:r>
      <w:r w:rsidRPr="00991A41">
        <w:t>EXWC’s</w:t>
      </w:r>
      <w:r>
        <w:t xml:space="preserve"> </w:t>
      </w:r>
      <w:r w:rsidR="00064B47" w:rsidRPr="00991A41">
        <w:t>S</w:t>
      </w:r>
      <w:r w:rsidRPr="00991A41">
        <w:t>ecurity</w:t>
      </w:r>
      <w:r>
        <w:t xml:space="preserve"> </w:t>
      </w:r>
      <w:r w:rsidR="00064B47" w:rsidRPr="00991A41">
        <w:t>O</w:t>
      </w:r>
      <w:r w:rsidRPr="00991A41">
        <w:t xml:space="preserve">ffice </w:t>
      </w:r>
      <w:r w:rsidR="00064B47" w:rsidRPr="00991A41">
        <w:t xml:space="preserve">or COR </w:t>
      </w:r>
      <w:r w:rsidRPr="00991A41">
        <w:t xml:space="preserve">when </w:t>
      </w:r>
      <w:r>
        <w:t>no</w:t>
      </w:r>
      <w:r w:rsidRPr="00991A41">
        <w:t xml:space="preserve"> longer required; and</w:t>
      </w:r>
    </w:p>
    <w:p w14:paraId="1F3210A0" w14:textId="77777777" w:rsidR="00991A41" w:rsidRDefault="00991A41" w:rsidP="00991A41">
      <w:pPr>
        <w:pStyle w:val="ListParagraph"/>
        <w:rPr>
          <w:spacing w:val="-1"/>
        </w:rPr>
      </w:pPr>
    </w:p>
    <w:p w14:paraId="1F3210A1" w14:textId="77777777" w:rsidR="00991A41" w:rsidRDefault="00C46EAF" w:rsidP="00991A41">
      <w:pPr>
        <w:pStyle w:val="BodyText"/>
        <w:numPr>
          <w:ilvl w:val="2"/>
          <w:numId w:val="30"/>
        </w:numPr>
        <w:tabs>
          <w:tab w:val="left" w:pos="1350"/>
        </w:tabs>
        <w:kinsoku w:val="0"/>
        <w:overflowPunct w:val="0"/>
        <w:ind w:left="720" w:right="-30" w:firstLine="0"/>
      </w:pPr>
      <w:r w:rsidRPr="00991A41">
        <w:rPr>
          <w:spacing w:val="-1"/>
        </w:rPr>
        <w:t>Assume</w:t>
      </w:r>
      <w:r>
        <w:t xml:space="preserve"> </w:t>
      </w:r>
      <w:r w:rsidRPr="00991A41">
        <w:rPr>
          <w:spacing w:val="-1"/>
        </w:rPr>
        <w:t>custody</w:t>
      </w:r>
      <w:r w:rsidRPr="00991A41">
        <w:rPr>
          <w:spacing w:val="-2"/>
        </w:rPr>
        <w:t xml:space="preserve"> </w:t>
      </w:r>
      <w:r>
        <w:t>of</w:t>
      </w:r>
      <w:r w:rsidRPr="00991A41">
        <w:rPr>
          <w:spacing w:val="-1"/>
        </w:rPr>
        <w:t xml:space="preserve"> GFE</w:t>
      </w:r>
      <w:r>
        <w:t xml:space="preserve"> </w:t>
      </w:r>
      <w:r w:rsidRPr="00991A41">
        <w:rPr>
          <w:spacing w:val="-1"/>
        </w:rPr>
        <w:t>and provide</w:t>
      </w:r>
      <w:r>
        <w:t xml:space="preserve"> </w:t>
      </w:r>
      <w:r w:rsidRPr="00991A41">
        <w:rPr>
          <w:spacing w:val="-1"/>
        </w:rPr>
        <w:t>for proper accounting, use, storage,</w:t>
      </w:r>
      <w:r>
        <w:t xml:space="preserve"> </w:t>
      </w:r>
      <w:r w:rsidRPr="00991A41">
        <w:rPr>
          <w:spacing w:val="-1"/>
        </w:rPr>
        <w:t>and</w:t>
      </w:r>
      <w:r>
        <w:t xml:space="preserve"> </w:t>
      </w:r>
      <w:r w:rsidRPr="00991A41">
        <w:rPr>
          <w:spacing w:val="-1"/>
        </w:rPr>
        <w:t xml:space="preserve">maintenance </w:t>
      </w:r>
      <w:r>
        <w:t xml:space="preserve">of </w:t>
      </w:r>
      <w:r w:rsidRPr="00991A41">
        <w:rPr>
          <w:spacing w:val="-1"/>
        </w:rPr>
        <w:t>the</w:t>
      </w:r>
      <w:r>
        <w:t xml:space="preserve"> </w:t>
      </w:r>
      <w:r w:rsidRPr="00991A41">
        <w:rPr>
          <w:spacing w:val="-1"/>
        </w:rPr>
        <w:t>equipment.</w:t>
      </w:r>
      <w:r w:rsidRPr="00991A41">
        <w:rPr>
          <w:spacing w:val="77"/>
        </w:rPr>
        <w:t xml:space="preserve"> </w:t>
      </w:r>
      <w:r w:rsidRPr="00991A41">
        <w:rPr>
          <w:spacing w:val="-1"/>
        </w:rPr>
        <w:t>Return</w:t>
      </w:r>
      <w:r>
        <w:t xml:space="preserve"> </w:t>
      </w:r>
      <w:r w:rsidRPr="00991A41">
        <w:rPr>
          <w:spacing w:val="-1"/>
        </w:rPr>
        <w:t>GFE</w:t>
      </w:r>
      <w:r>
        <w:t xml:space="preserve"> </w:t>
      </w:r>
      <w:r w:rsidRPr="00991A41">
        <w:rPr>
          <w:spacing w:val="-1"/>
        </w:rPr>
        <w:t>as</w:t>
      </w:r>
      <w:r>
        <w:t xml:space="preserve"> </w:t>
      </w:r>
      <w:r w:rsidRPr="00991A41">
        <w:rPr>
          <w:spacing w:val="-1"/>
        </w:rPr>
        <w:t>scheduled</w:t>
      </w:r>
      <w:r w:rsidRPr="00991A41">
        <w:rPr>
          <w:spacing w:val="1"/>
        </w:rPr>
        <w:t xml:space="preserve"> </w:t>
      </w:r>
      <w:r w:rsidRPr="00991A41">
        <w:rPr>
          <w:spacing w:val="-1"/>
        </w:rPr>
        <w:t>and</w:t>
      </w:r>
      <w:r>
        <w:t xml:space="preserve"> </w:t>
      </w:r>
      <w:r w:rsidRPr="00991A41">
        <w:rPr>
          <w:spacing w:val="-1"/>
        </w:rPr>
        <w:t>identify</w:t>
      </w:r>
      <w:r w:rsidRPr="00991A41">
        <w:rPr>
          <w:spacing w:val="-2"/>
        </w:rPr>
        <w:t xml:space="preserve"> </w:t>
      </w:r>
      <w:r w:rsidRPr="00991A41">
        <w:rPr>
          <w:spacing w:val="-1"/>
        </w:rPr>
        <w:t>damaged</w:t>
      </w:r>
      <w:r>
        <w:t xml:space="preserve"> </w:t>
      </w:r>
      <w:r w:rsidRPr="00991A41">
        <w:rPr>
          <w:spacing w:val="-1"/>
        </w:rPr>
        <w:t>or</w:t>
      </w:r>
      <w:r>
        <w:t xml:space="preserve"> </w:t>
      </w:r>
      <w:r w:rsidRPr="00991A41">
        <w:rPr>
          <w:spacing w:val="-1"/>
        </w:rPr>
        <w:t>missing items;</w:t>
      </w:r>
      <w:r>
        <w:t xml:space="preserve"> </w:t>
      </w:r>
      <w:r w:rsidRPr="00991A41">
        <w:rPr>
          <w:spacing w:val="-1"/>
        </w:rPr>
        <w:t>and</w:t>
      </w:r>
    </w:p>
    <w:p w14:paraId="1F3210A2" w14:textId="77777777" w:rsidR="00991A41" w:rsidRDefault="00991A41" w:rsidP="00991A41">
      <w:pPr>
        <w:pStyle w:val="ListParagraph"/>
        <w:rPr>
          <w:spacing w:val="-2"/>
        </w:rPr>
      </w:pPr>
    </w:p>
    <w:p w14:paraId="1F3210A3" w14:textId="77777777" w:rsidR="00991A41" w:rsidRPr="00991A41" w:rsidRDefault="00C46EAF" w:rsidP="00991A41">
      <w:pPr>
        <w:pStyle w:val="BodyText"/>
        <w:numPr>
          <w:ilvl w:val="2"/>
          <w:numId w:val="30"/>
        </w:numPr>
        <w:tabs>
          <w:tab w:val="left" w:pos="1350"/>
        </w:tabs>
        <w:kinsoku w:val="0"/>
        <w:overflowPunct w:val="0"/>
        <w:ind w:left="720" w:right="-30" w:firstLine="0"/>
      </w:pPr>
      <w:r w:rsidRPr="00991A41">
        <w:rPr>
          <w:spacing w:val="-2"/>
        </w:rPr>
        <w:t xml:space="preserve">Provide monthly progress reports which shall include data on the status of funding and expenditures as specified in </w:t>
      </w:r>
      <w:r w:rsidR="00064B47" w:rsidRPr="00991A41">
        <w:rPr>
          <w:spacing w:val="-2"/>
        </w:rPr>
        <w:t>the individual T</w:t>
      </w:r>
      <w:r w:rsidRPr="00991A41">
        <w:rPr>
          <w:spacing w:val="-2"/>
        </w:rPr>
        <w:t xml:space="preserve">ask </w:t>
      </w:r>
      <w:r w:rsidR="00064B47" w:rsidRPr="00991A41">
        <w:rPr>
          <w:spacing w:val="-2"/>
        </w:rPr>
        <w:t>O</w:t>
      </w:r>
      <w:r w:rsidRPr="00991A41">
        <w:rPr>
          <w:spacing w:val="-2"/>
        </w:rPr>
        <w:t>rder</w:t>
      </w:r>
      <w:r w:rsidR="00064B47" w:rsidRPr="00991A41">
        <w:rPr>
          <w:spacing w:val="-2"/>
        </w:rPr>
        <w:t>s</w:t>
      </w:r>
      <w:r w:rsidRPr="00991A41">
        <w:rPr>
          <w:spacing w:val="-2"/>
        </w:rPr>
        <w:t>. As a minimum the monthly reports shall in</w:t>
      </w:r>
      <w:r w:rsidR="00991A41">
        <w:rPr>
          <w:spacing w:val="-2"/>
        </w:rPr>
        <w:t xml:space="preserve">clude the following </w:t>
      </w:r>
      <w:proofErr w:type="gramStart"/>
      <w:r w:rsidR="00991A41">
        <w:rPr>
          <w:spacing w:val="-2"/>
        </w:rPr>
        <w:t>information;</w:t>
      </w:r>
      <w:proofErr w:type="gramEnd"/>
    </w:p>
    <w:p w14:paraId="1F3210A4" w14:textId="77777777" w:rsidR="00991A41" w:rsidRDefault="00991A41" w:rsidP="00991A41">
      <w:pPr>
        <w:pStyle w:val="ListParagraph"/>
        <w:rPr>
          <w:spacing w:val="-1"/>
        </w:rPr>
      </w:pPr>
    </w:p>
    <w:p w14:paraId="1F3210A5" w14:textId="77777777" w:rsidR="00991A41" w:rsidRDefault="00064B47" w:rsidP="00066D2F">
      <w:pPr>
        <w:pStyle w:val="BodyText"/>
        <w:numPr>
          <w:ilvl w:val="3"/>
          <w:numId w:val="30"/>
        </w:numPr>
        <w:tabs>
          <w:tab w:val="left" w:pos="1350"/>
        </w:tabs>
        <w:kinsoku w:val="0"/>
        <w:overflowPunct w:val="0"/>
        <w:ind w:left="2160" w:right="-30" w:hanging="810"/>
      </w:pPr>
      <w:r w:rsidRPr="00991A41">
        <w:rPr>
          <w:spacing w:val="-1"/>
        </w:rPr>
        <w:t>Monthly Financial R</w:t>
      </w:r>
      <w:r w:rsidR="00C46EAF" w:rsidRPr="00991A41">
        <w:rPr>
          <w:spacing w:val="-1"/>
        </w:rPr>
        <w:t>eports</w:t>
      </w:r>
      <w:r w:rsidR="00C46EAF">
        <w:t xml:space="preserve"> </w:t>
      </w:r>
      <w:r w:rsidR="00C46EAF" w:rsidRPr="00991A41">
        <w:rPr>
          <w:spacing w:val="-1"/>
        </w:rPr>
        <w:t>to report</w:t>
      </w:r>
      <w:r w:rsidR="00C46EAF" w:rsidRPr="00991A41">
        <w:rPr>
          <w:spacing w:val="-2"/>
        </w:rPr>
        <w:t xml:space="preserve"> </w:t>
      </w:r>
      <w:r w:rsidR="00C46EAF" w:rsidRPr="00991A41">
        <w:rPr>
          <w:spacing w:val="-1"/>
        </w:rPr>
        <w:t>previous</w:t>
      </w:r>
      <w:r w:rsidR="00C46EAF">
        <w:t xml:space="preserve"> </w:t>
      </w:r>
      <w:r w:rsidR="00C46EAF" w:rsidRPr="00991A41">
        <w:rPr>
          <w:spacing w:val="-1"/>
        </w:rPr>
        <w:t>month's</w:t>
      </w:r>
      <w:r w:rsidR="00C46EAF">
        <w:t xml:space="preserve"> </w:t>
      </w:r>
      <w:r w:rsidR="00C46EAF" w:rsidRPr="00991A41">
        <w:rPr>
          <w:spacing w:val="-1"/>
        </w:rPr>
        <w:t>expenditures</w:t>
      </w:r>
      <w:r w:rsidR="00C46EAF">
        <w:t xml:space="preserve"> </w:t>
      </w:r>
      <w:r w:rsidR="00C46EAF" w:rsidRPr="00991A41">
        <w:rPr>
          <w:spacing w:val="-1"/>
        </w:rPr>
        <w:t>for</w:t>
      </w:r>
      <w:r w:rsidR="00C46EAF">
        <w:t xml:space="preserve"> </w:t>
      </w:r>
      <w:r w:rsidR="00C46EAF" w:rsidRPr="00991A41">
        <w:rPr>
          <w:spacing w:val="-1"/>
        </w:rPr>
        <w:t>labor</w:t>
      </w:r>
      <w:r w:rsidR="00C46EAF">
        <w:t xml:space="preserve"> </w:t>
      </w:r>
      <w:r w:rsidR="00C46EAF" w:rsidRPr="00991A41">
        <w:rPr>
          <w:spacing w:val="-1"/>
        </w:rPr>
        <w:t>and other direct cost and</w:t>
      </w:r>
      <w:r w:rsidR="00C46EAF" w:rsidRPr="00991A41">
        <w:rPr>
          <w:spacing w:val="71"/>
        </w:rPr>
        <w:t xml:space="preserve"> </w:t>
      </w:r>
      <w:r w:rsidR="00C46EAF" w:rsidRPr="00991A41">
        <w:rPr>
          <w:spacing w:val="-1"/>
        </w:rPr>
        <w:t xml:space="preserve">amounts remaining </w:t>
      </w:r>
      <w:r w:rsidR="00C46EAF">
        <w:t xml:space="preserve">on each </w:t>
      </w:r>
      <w:r w:rsidR="00C46EAF" w:rsidRPr="00991A41">
        <w:rPr>
          <w:spacing w:val="-1"/>
        </w:rPr>
        <w:t>task order.</w:t>
      </w:r>
      <w:r w:rsidR="00C46EAF" w:rsidRPr="00991A41">
        <w:rPr>
          <w:spacing w:val="49"/>
        </w:rPr>
        <w:t xml:space="preserve"> </w:t>
      </w:r>
      <w:r w:rsidR="00C46EAF" w:rsidRPr="00991A41">
        <w:rPr>
          <w:spacing w:val="-1"/>
        </w:rPr>
        <w:t>The</w:t>
      </w:r>
      <w:r w:rsidR="00C46EAF" w:rsidRPr="00991A41">
        <w:rPr>
          <w:spacing w:val="-3"/>
        </w:rPr>
        <w:t xml:space="preserve"> </w:t>
      </w:r>
      <w:r w:rsidR="00C46EAF" w:rsidRPr="00991A41">
        <w:rPr>
          <w:spacing w:val="-2"/>
        </w:rPr>
        <w:t>monthly</w:t>
      </w:r>
      <w:r w:rsidR="00C46EAF">
        <w:t xml:space="preserve"> </w:t>
      </w:r>
      <w:r w:rsidR="00C46EAF" w:rsidRPr="00991A41">
        <w:rPr>
          <w:spacing w:val="-1"/>
        </w:rPr>
        <w:t>financial</w:t>
      </w:r>
      <w:r w:rsidR="00C46EAF">
        <w:t xml:space="preserve"> </w:t>
      </w:r>
      <w:r w:rsidR="00C46EAF" w:rsidRPr="00991A41">
        <w:rPr>
          <w:spacing w:val="-1"/>
        </w:rPr>
        <w:t>accounting may</w:t>
      </w:r>
      <w:r w:rsidR="00C46EAF">
        <w:t xml:space="preserve"> </w:t>
      </w:r>
      <w:r w:rsidR="00C46EAF" w:rsidRPr="00991A41">
        <w:rPr>
          <w:spacing w:val="-1"/>
        </w:rPr>
        <w:t xml:space="preserve">coincide </w:t>
      </w:r>
      <w:r w:rsidR="00C46EAF">
        <w:t>with the</w:t>
      </w:r>
      <w:r w:rsidR="00C46EAF" w:rsidRPr="00991A41">
        <w:rPr>
          <w:spacing w:val="-1"/>
        </w:rPr>
        <w:t xml:space="preserve"> contractor's</w:t>
      </w:r>
      <w:r w:rsidR="00C46EAF">
        <w:t xml:space="preserve"> billing</w:t>
      </w:r>
      <w:r w:rsidR="00C46EAF" w:rsidRPr="00991A41">
        <w:rPr>
          <w:spacing w:val="77"/>
        </w:rPr>
        <w:t xml:space="preserve"> </w:t>
      </w:r>
      <w:proofErr w:type="gramStart"/>
      <w:r w:rsidR="00C46EAF" w:rsidRPr="00991A41">
        <w:rPr>
          <w:spacing w:val="-1"/>
        </w:rPr>
        <w:t xml:space="preserve">periods, </w:t>
      </w:r>
      <w:r w:rsidR="00C46EAF">
        <w:t>but</w:t>
      </w:r>
      <w:proofErr w:type="gramEnd"/>
      <w:r w:rsidR="00C46EAF" w:rsidRPr="00991A41">
        <w:rPr>
          <w:spacing w:val="-1"/>
        </w:rPr>
        <w:t xml:space="preserve"> are</w:t>
      </w:r>
      <w:r w:rsidR="00C46EAF">
        <w:t xml:space="preserve"> </w:t>
      </w:r>
      <w:r w:rsidR="00C46EAF" w:rsidRPr="00991A41">
        <w:rPr>
          <w:spacing w:val="-1"/>
        </w:rPr>
        <w:t>due</w:t>
      </w:r>
      <w:r w:rsidR="00C46EAF">
        <w:t xml:space="preserve"> </w:t>
      </w:r>
      <w:r w:rsidR="00C46EAF" w:rsidRPr="00991A41">
        <w:rPr>
          <w:spacing w:val="-1"/>
        </w:rPr>
        <w:t>to NAVFAC EXWC</w:t>
      </w:r>
      <w:r w:rsidR="00C46EAF" w:rsidRPr="00991A41">
        <w:rPr>
          <w:spacing w:val="-2"/>
        </w:rPr>
        <w:t xml:space="preserve"> </w:t>
      </w:r>
      <w:r w:rsidR="00C46EAF" w:rsidRPr="00991A41">
        <w:rPr>
          <w:spacing w:val="-1"/>
        </w:rPr>
        <w:t>on the</w:t>
      </w:r>
      <w:r w:rsidR="00C46EAF">
        <w:t xml:space="preserve"> </w:t>
      </w:r>
      <w:r w:rsidR="00C46EAF" w:rsidRPr="00991A41">
        <w:rPr>
          <w:spacing w:val="-1"/>
        </w:rPr>
        <w:t>15th of</w:t>
      </w:r>
      <w:r w:rsidR="00C46EAF">
        <w:t xml:space="preserve"> </w:t>
      </w:r>
      <w:r w:rsidR="00C46EAF" w:rsidRPr="00991A41">
        <w:rPr>
          <w:spacing w:val="-1"/>
        </w:rPr>
        <w:t>each</w:t>
      </w:r>
      <w:r w:rsidR="00C46EAF">
        <w:t xml:space="preserve"> </w:t>
      </w:r>
      <w:r w:rsidR="00C46EAF" w:rsidRPr="00991A41">
        <w:rPr>
          <w:spacing w:val="-1"/>
        </w:rPr>
        <w:t>month.</w:t>
      </w:r>
    </w:p>
    <w:p w14:paraId="1F3210A6" w14:textId="77777777" w:rsidR="00991A41" w:rsidRDefault="00991A41" w:rsidP="00066D2F">
      <w:pPr>
        <w:pStyle w:val="ListParagraph"/>
        <w:ind w:left="2160" w:hanging="810"/>
        <w:rPr>
          <w:spacing w:val="-1"/>
        </w:rPr>
      </w:pPr>
    </w:p>
    <w:p w14:paraId="1F3210A7" w14:textId="77777777" w:rsidR="00991A41" w:rsidRDefault="00C46EAF" w:rsidP="00066D2F">
      <w:pPr>
        <w:pStyle w:val="BodyText"/>
        <w:numPr>
          <w:ilvl w:val="3"/>
          <w:numId w:val="30"/>
        </w:numPr>
        <w:tabs>
          <w:tab w:val="left" w:pos="1350"/>
        </w:tabs>
        <w:kinsoku w:val="0"/>
        <w:overflowPunct w:val="0"/>
        <w:ind w:left="2160" w:right="-30" w:hanging="810"/>
      </w:pPr>
      <w:r w:rsidRPr="00991A41">
        <w:rPr>
          <w:spacing w:val="-1"/>
        </w:rPr>
        <w:t xml:space="preserve">Monthly </w:t>
      </w:r>
      <w:r w:rsidR="00064B47" w:rsidRPr="00991A41">
        <w:rPr>
          <w:spacing w:val="-1"/>
        </w:rPr>
        <w:t>M</w:t>
      </w:r>
      <w:r w:rsidRPr="00991A41">
        <w:rPr>
          <w:spacing w:val="-1"/>
        </w:rPr>
        <w:t>aintenance</w:t>
      </w:r>
      <w:r>
        <w:t xml:space="preserve"> </w:t>
      </w:r>
      <w:r w:rsidR="00064B47" w:rsidRPr="00991A41">
        <w:rPr>
          <w:spacing w:val="-1"/>
        </w:rPr>
        <w:t>R</w:t>
      </w:r>
      <w:r w:rsidRPr="00991A41">
        <w:rPr>
          <w:spacing w:val="-1"/>
        </w:rPr>
        <w:t>eports</w:t>
      </w:r>
      <w:r>
        <w:t xml:space="preserve"> </w:t>
      </w:r>
      <w:r w:rsidRPr="00991A41">
        <w:rPr>
          <w:spacing w:val="-1"/>
        </w:rPr>
        <w:t>to include</w:t>
      </w:r>
      <w:r>
        <w:t xml:space="preserve"> </w:t>
      </w:r>
      <w:r w:rsidRPr="00991A41">
        <w:rPr>
          <w:spacing w:val="-1"/>
        </w:rPr>
        <w:t>equipment scheduled</w:t>
      </w:r>
      <w:r w:rsidRPr="00991A41">
        <w:rPr>
          <w:spacing w:val="1"/>
        </w:rPr>
        <w:t xml:space="preserve"> </w:t>
      </w:r>
      <w:r w:rsidRPr="00991A41">
        <w:rPr>
          <w:spacing w:val="-1"/>
        </w:rPr>
        <w:t xml:space="preserve">for Preventative </w:t>
      </w:r>
      <w:r w:rsidR="00EA0410" w:rsidRPr="00991A41">
        <w:rPr>
          <w:spacing w:val="-1"/>
        </w:rPr>
        <w:t>M</w:t>
      </w:r>
      <w:r w:rsidRPr="00991A41">
        <w:rPr>
          <w:spacing w:val="-1"/>
        </w:rPr>
        <w:t>aintenance during the</w:t>
      </w:r>
      <w:r w:rsidRPr="00991A41">
        <w:rPr>
          <w:spacing w:val="71"/>
        </w:rPr>
        <w:t xml:space="preserve"> </w:t>
      </w:r>
      <w:r w:rsidRPr="00991A41">
        <w:rPr>
          <w:spacing w:val="-1"/>
        </w:rPr>
        <w:t>month,</w:t>
      </w:r>
      <w:r w:rsidRPr="00474595">
        <w:t xml:space="preserve"> </w:t>
      </w:r>
      <w:r w:rsidRPr="00991A41">
        <w:rPr>
          <w:spacing w:val="-1"/>
        </w:rPr>
        <w:t>maintenance performed during</w:t>
      </w:r>
      <w:r w:rsidRPr="00991A41">
        <w:rPr>
          <w:spacing w:val="1"/>
        </w:rPr>
        <w:t xml:space="preserve"> </w:t>
      </w:r>
      <w:r w:rsidRPr="00991A41">
        <w:rPr>
          <w:spacing w:val="-1"/>
        </w:rPr>
        <w:t>the month,</w:t>
      </w:r>
      <w:r w:rsidRPr="00474595">
        <w:t xml:space="preserve"> </w:t>
      </w:r>
      <w:r w:rsidRPr="00991A41">
        <w:rPr>
          <w:spacing w:val="-1"/>
        </w:rPr>
        <w:t>unscheduled</w:t>
      </w:r>
      <w:r w:rsidRPr="00991A41">
        <w:rPr>
          <w:spacing w:val="1"/>
        </w:rPr>
        <w:t xml:space="preserve"> </w:t>
      </w:r>
      <w:r w:rsidRPr="00991A41">
        <w:rPr>
          <w:spacing w:val="-1"/>
        </w:rPr>
        <w:t>maintenance performed,</w:t>
      </w:r>
      <w:r w:rsidRPr="00474595">
        <w:t xml:space="preserve"> </w:t>
      </w:r>
      <w:r w:rsidRPr="00991A41">
        <w:rPr>
          <w:spacing w:val="-1"/>
        </w:rPr>
        <w:t>number</w:t>
      </w:r>
      <w:r w:rsidRPr="00474595">
        <w:t xml:space="preserve"> </w:t>
      </w:r>
      <w:r w:rsidRPr="00991A41">
        <w:rPr>
          <w:spacing w:val="-1"/>
        </w:rPr>
        <w:t>of days</w:t>
      </w:r>
      <w:r w:rsidRPr="00474595">
        <w:t xml:space="preserve"> </w:t>
      </w:r>
      <w:r w:rsidRPr="00991A41">
        <w:rPr>
          <w:spacing w:val="-1"/>
        </w:rPr>
        <w:t>the</w:t>
      </w:r>
      <w:r w:rsidRPr="00474595">
        <w:t xml:space="preserve"> </w:t>
      </w:r>
      <w:r w:rsidRPr="00991A41">
        <w:rPr>
          <w:spacing w:val="-1"/>
        </w:rPr>
        <w:t>M/V</w:t>
      </w:r>
      <w:r w:rsidRPr="00991A41">
        <w:rPr>
          <w:spacing w:val="73"/>
        </w:rPr>
        <w:t xml:space="preserve"> </w:t>
      </w:r>
      <w:r w:rsidRPr="00991A41">
        <w:rPr>
          <w:spacing w:val="-1"/>
        </w:rPr>
        <w:t>INDEPENDENCE did not meet the</w:t>
      </w:r>
      <w:r w:rsidRPr="00474595">
        <w:t xml:space="preserve"> </w:t>
      </w:r>
      <w:r w:rsidRPr="00991A41">
        <w:rPr>
          <w:spacing w:val="-1"/>
        </w:rPr>
        <w:t>readiness</w:t>
      </w:r>
      <w:r w:rsidRPr="00474595">
        <w:t xml:space="preserve"> </w:t>
      </w:r>
      <w:r w:rsidRPr="00991A41">
        <w:rPr>
          <w:spacing w:val="-1"/>
        </w:rPr>
        <w:t xml:space="preserve">condition of </w:t>
      </w:r>
      <w:r w:rsidRPr="00F973F9">
        <w:rPr>
          <w:spacing w:val="-1"/>
        </w:rPr>
        <w:t>paragraph</w:t>
      </w:r>
      <w:r w:rsidRPr="00F973F9">
        <w:t xml:space="preserve"> </w:t>
      </w:r>
      <w:r w:rsidR="00F16505" w:rsidRPr="00F973F9">
        <w:rPr>
          <w:spacing w:val="-1"/>
        </w:rPr>
        <w:t>C.</w:t>
      </w:r>
      <w:proofErr w:type="gramStart"/>
      <w:r w:rsidR="00F16505" w:rsidRPr="00F973F9">
        <w:rPr>
          <w:spacing w:val="-1"/>
        </w:rPr>
        <w:t>3</w:t>
      </w:r>
      <w:r w:rsidRPr="00F973F9">
        <w:rPr>
          <w:spacing w:val="-1"/>
        </w:rPr>
        <w:t>.5,</w:t>
      </w:r>
      <w:r w:rsidRPr="00F973F9">
        <w:t xml:space="preserve"> </w:t>
      </w:r>
      <w:r w:rsidRPr="00F973F9">
        <w:rPr>
          <w:spacing w:val="-1"/>
        </w:rPr>
        <w:t>and</w:t>
      </w:r>
      <w:proofErr w:type="gramEnd"/>
      <w:r w:rsidRPr="00474595">
        <w:t xml:space="preserve"> </w:t>
      </w:r>
      <w:r w:rsidRPr="00991A41">
        <w:rPr>
          <w:spacing w:val="-1"/>
        </w:rPr>
        <w:t>expected operational</w:t>
      </w:r>
      <w:r w:rsidRPr="00991A41">
        <w:rPr>
          <w:spacing w:val="-2"/>
        </w:rPr>
        <w:t xml:space="preserve"> </w:t>
      </w:r>
      <w:r w:rsidRPr="00991A41">
        <w:rPr>
          <w:spacing w:val="-1"/>
        </w:rPr>
        <w:t>readiness</w:t>
      </w:r>
      <w:r w:rsidRPr="00991A41">
        <w:rPr>
          <w:spacing w:val="93"/>
        </w:rPr>
        <w:t xml:space="preserve"> </w:t>
      </w:r>
      <w:r w:rsidRPr="00991A41">
        <w:rPr>
          <w:spacing w:val="-1"/>
        </w:rPr>
        <w:t>condition</w:t>
      </w:r>
      <w:r w:rsidRPr="00474595">
        <w:t xml:space="preserve"> </w:t>
      </w:r>
      <w:r w:rsidRPr="00991A41">
        <w:rPr>
          <w:spacing w:val="-1"/>
        </w:rPr>
        <w:t>for</w:t>
      </w:r>
      <w:r w:rsidRPr="00474595">
        <w:t xml:space="preserve"> </w:t>
      </w:r>
      <w:r w:rsidRPr="00991A41">
        <w:rPr>
          <w:spacing w:val="-1"/>
        </w:rPr>
        <w:t>the</w:t>
      </w:r>
      <w:r w:rsidRPr="00991A41">
        <w:rPr>
          <w:spacing w:val="-2"/>
        </w:rPr>
        <w:t xml:space="preserve"> </w:t>
      </w:r>
      <w:r w:rsidRPr="00991A41">
        <w:rPr>
          <w:spacing w:val="-1"/>
        </w:rPr>
        <w:t>following</w:t>
      </w:r>
      <w:r w:rsidRPr="00991A41">
        <w:rPr>
          <w:spacing w:val="1"/>
        </w:rPr>
        <w:t xml:space="preserve"> </w:t>
      </w:r>
      <w:r w:rsidRPr="00991A41">
        <w:rPr>
          <w:spacing w:val="-1"/>
        </w:rPr>
        <w:t>month.</w:t>
      </w:r>
      <w:r w:rsidRPr="00991A41">
        <w:rPr>
          <w:spacing w:val="49"/>
        </w:rPr>
        <w:t xml:space="preserve"> </w:t>
      </w:r>
      <w:r w:rsidRPr="00991A41">
        <w:rPr>
          <w:spacing w:val="-1"/>
        </w:rPr>
        <w:t>Monthly</w:t>
      </w:r>
      <w:r w:rsidRPr="00991A41">
        <w:rPr>
          <w:spacing w:val="-2"/>
        </w:rPr>
        <w:t xml:space="preserve"> </w:t>
      </w:r>
      <w:r w:rsidRPr="00991A41">
        <w:rPr>
          <w:spacing w:val="-1"/>
        </w:rPr>
        <w:t>maintenance</w:t>
      </w:r>
      <w:r w:rsidRPr="00474595">
        <w:t xml:space="preserve"> </w:t>
      </w:r>
      <w:r w:rsidRPr="00991A41">
        <w:rPr>
          <w:spacing w:val="-1"/>
        </w:rPr>
        <w:t>reports</w:t>
      </w:r>
      <w:r w:rsidRPr="00474595">
        <w:t xml:space="preserve"> </w:t>
      </w:r>
      <w:r w:rsidRPr="00991A41">
        <w:rPr>
          <w:spacing w:val="-1"/>
        </w:rPr>
        <w:t>are</w:t>
      </w:r>
      <w:r w:rsidRPr="00991A41">
        <w:rPr>
          <w:spacing w:val="-2"/>
        </w:rPr>
        <w:t xml:space="preserve"> </w:t>
      </w:r>
      <w:r w:rsidRPr="00474595">
        <w:t>due</w:t>
      </w:r>
      <w:r w:rsidRPr="00991A41">
        <w:rPr>
          <w:spacing w:val="-1"/>
        </w:rPr>
        <w:t xml:space="preserve"> to NAVFAC</w:t>
      </w:r>
      <w:r w:rsidRPr="00474595">
        <w:t xml:space="preserve"> </w:t>
      </w:r>
      <w:r w:rsidRPr="00991A41">
        <w:rPr>
          <w:spacing w:val="-1"/>
        </w:rPr>
        <w:t>EXWC</w:t>
      </w:r>
      <w:r w:rsidRPr="00991A41">
        <w:rPr>
          <w:spacing w:val="-2"/>
        </w:rPr>
        <w:t xml:space="preserve"> </w:t>
      </w:r>
      <w:r w:rsidRPr="00991A41">
        <w:rPr>
          <w:spacing w:val="-1"/>
        </w:rPr>
        <w:t>on</w:t>
      </w:r>
      <w:r w:rsidRPr="00991A41">
        <w:rPr>
          <w:spacing w:val="1"/>
        </w:rPr>
        <w:t xml:space="preserve"> </w:t>
      </w:r>
      <w:r w:rsidRPr="00991A41">
        <w:rPr>
          <w:spacing w:val="-1"/>
        </w:rPr>
        <w:t>the</w:t>
      </w:r>
      <w:r w:rsidRPr="00991A41">
        <w:rPr>
          <w:spacing w:val="-2"/>
        </w:rPr>
        <w:t xml:space="preserve"> </w:t>
      </w:r>
      <w:r w:rsidRPr="00991A41">
        <w:rPr>
          <w:spacing w:val="-1"/>
        </w:rPr>
        <w:t>15th of</w:t>
      </w:r>
      <w:r w:rsidRPr="00474595">
        <w:t xml:space="preserve"> </w:t>
      </w:r>
      <w:r w:rsidRPr="00991A41">
        <w:rPr>
          <w:spacing w:val="-1"/>
        </w:rPr>
        <w:t>each</w:t>
      </w:r>
      <w:r w:rsidRPr="00991A41">
        <w:rPr>
          <w:spacing w:val="60"/>
        </w:rPr>
        <w:t xml:space="preserve"> </w:t>
      </w:r>
      <w:r w:rsidRPr="00991A41">
        <w:rPr>
          <w:spacing w:val="-1"/>
        </w:rPr>
        <w:t>month.</w:t>
      </w:r>
    </w:p>
    <w:p w14:paraId="1F3210A8" w14:textId="77777777" w:rsidR="00991A41" w:rsidRDefault="00991A41" w:rsidP="00066D2F">
      <w:pPr>
        <w:pStyle w:val="ListParagraph"/>
        <w:ind w:left="2160" w:hanging="810"/>
        <w:rPr>
          <w:spacing w:val="-1"/>
        </w:rPr>
      </w:pPr>
    </w:p>
    <w:p w14:paraId="1F3210A9" w14:textId="77777777" w:rsidR="00C46EAF" w:rsidRPr="00991A41" w:rsidRDefault="00064B47" w:rsidP="00066D2F">
      <w:pPr>
        <w:pStyle w:val="BodyText"/>
        <w:numPr>
          <w:ilvl w:val="3"/>
          <w:numId w:val="30"/>
        </w:numPr>
        <w:tabs>
          <w:tab w:val="left" w:pos="1350"/>
        </w:tabs>
        <w:kinsoku w:val="0"/>
        <w:overflowPunct w:val="0"/>
        <w:ind w:left="2160" w:right="-30" w:hanging="810"/>
      </w:pPr>
      <w:r w:rsidRPr="00991A41">
        <w:rPr>
          <w:spacing w:val="-1"/>
        </w:rPr>
        <w:t>Situational/Special Reports p</w:t>
      </w:r>
      <w:r w:rsidR="00C46EAF" w:rsidRPr="00991A41">
        <w:rPr>
          <w:spacing w:val="-1"/>
        </w:rPr>
        <w:t xml:space="preserve">rovide data of a nature and frequency as specified by individual </w:t>
      </w:r>
      <w:r w:rsidRPr="00991A41">
        <w:rPr>
          <w:spacing w:val="-1"/>
        </w:rPr>
        <w:t>Task O</w:t>
      </w:r>
      <w:r w:rsidR="00C46EAF" w:rsidRPr="00991A41">
        <w:rPr>
          <w:spacing w:val="-1"/>
        </w:rPr>
        <w:t>rders.</w:t>
      </w:r>
    </w:p>
    <w:p w14:paraId="1F3210AA" w14:textId="77777777" w:rsidR="00C46EAF" w:rsidRPr="00474595" w:rsidRDefault="00C46EAF" w:rsidP="00EA0704">
      <w:pPr>
        <w:pStyle w:val="BodyText"/>
        <w:tabs>
          <w:tab w:val="left" w:pos="9360"/>
        </w:tabs>
        <w:kinsoku w:val="0"/>
        <w:overflowPunct w:val="0"/>
        <w:spacing w:before="11"/>
        <w:ind w:left="0"/>
        <w:rPr>
          <w:sz w:val="19"/>
          <w:szCs w:val="19"/>
        </w:rPr>
      </w:pPr>
    </w:p>
    <w:p w14:paraId="1F3210AB" w14:textId="77777777" w:rsidR="00991A41" w:rsidRPr="002F2892" w:rsidRDefault="00C46EAF" w:rsidP="00066D2F">
      <w:pPr>
        <w:pStyle w:val="BodyText"/>
        <w:numPr>
          <w:ilvl w:val="1"/>
          <w:numId w:val="30"/>
        </w:numPr>
        <w:tabs>
          <w:tab w:val="left" w:pos="450"/>
          <w:tab w:val="left" w:pos="9360"/>
        </w:tabs>
        <w:kinsoku w:val="0"/>
        <w:overflowPunct w:val="0"/>
        <w:ind w:hanging="564"/>
        <w:rPr>
          <w:b/>
        </w:rPr>
      </w:pPr>
      <w:r w:rsidRPr="00064B47">
        <w:rPr>
          <w:b/>
          <w:spacing w:val="-1"/>
        </w:rPr>
        <w:t xml:space="preserve">SAFETY </w:t>
      </w:r>
      <w:r w:rsidRPr="00064B47">
        <w:rPr>
          <w:b/>
        </w:rPr>
        <w:t xml:space="preserve">&amp; </w:t>
      </w:r>
      <w:r w:rsidRPr="00064B47">
        <w:rPr>
          <w:b/>
          <w:spacing w:val="-1"/>
        </w:rPr>
        <w:t>EMERGENCIES</w:t>
      </w:r>
    </w:p>
    <w:p w14:paraId="1F3210AC" w14:textId="77777777" w:rsidR="002F2892" w:rsidRDefault="002F2892" w:rsidP="002F2892">
      <w:pPr>
        <w:pStyle w:val="BodyText"/>
        <w:tabs>
          <w:tab w:val="left" w:pos="544"/>
          <w:tab w:val="left" w:pos="9360"/>
        </w:tabs>
        <w:kinsoku w:val="0"/>
        <w:overflowPunct w:val="0"/>
        <w:ind w:left="564"/>
        <w:rPr>
          <w:b/>
        </w:rPr>
      </w:pPr>
    </w:p>
    <w:p w14:paraId="1F3210AD" w14:textId="77777777" w:rsidR="002F2892" w:rsidRDefault="00F717CE" w:rsidP="002F2892">
      <w:pPr>
        <w:pStyle w:val="BodyText"/>
        <w:numPr>
          <w:ilvl w:val="2"/>
          <w:numId w:val="30"/>
        </w:numPr>
        <w:tabs>
          <w:tab w:val="left" w:pos="1440"/>
          <w:tab w:val="left" w:pos="9360"/>
        </w:tabs>
        <w:kinsoku w:val="0"/>
        <w:overflowPunct w:val="0"/>
        <w:ind w:left="720" w:hanging="29"/>
        <w:rPr>
          <w:b/>
        </w:rPr>
      </w:pPr>
      <w:r w:rsidRPr="00991A41">
        <w:rPr>
          <w:b/>
          <w:spacing w:val="-1"/>
        </w:rPr>
        <w:t xml:space="preserve">Responsibilities. </w:t>
      </w:r>
      <w:r w:rsidRPr="00991A41">
        <w:rPr>
          <w:spacing w:val="-1"/>
        </w:rPr>
        <w:t xml:space="preserve">The Master ultimately retains authority to control the movements of the M/V INDEPENDENCE in carrying out his primary responsibility for compliance with Government </w:t>
      </w:r>
      <w:r w:rsidR="00F973F9">
        <w:rPr>
          <w:spacing w:val="-1"/>
        </w:rPr>
        <w:t>T</w:t>
      </w:r>
      <w:r w:rsidRPr="00991A41">
        <w:rPr>
          <w:spacing w:val="-1"/>
        </w:rPr>
        <w:t xml:space="preserve">ask </w:t>
      </w:r>
      <w:r w:rsidR="00F973F9">
        <w:rPr>
          <w:spacing w:val="-1"/>
        </w:rPr>
        <w:t>O</w:t>
      </w:r>
      <w:r w:rsidRPr="00991A41">
        <w:rPr>
          <w:spacing w:val="-1"/>
        </w:rPr>
        <w:t xml:space="preserve">rders as well as the safety of the vessel and all personnel embarked. The Master shall enforce laws of the United States, which are those of a ship’s Master to enforce, and all applicable rules and regulations of the U.S. Navy, U.S. Coast Guard, Department of Homeland Security, and applicable international regulations when out of the United States. In the case of an emergency, nothing in this contract shall be construed as preventing the Master from taking the most effective action, which in his judgment, will rectify the situation causing the emergency, and thereby safeguard life, property and the vessel. The Master will have the authority to abort operations, temporarily, on the basis of clear and present danger to life and property at </w:t>
      </w:r>
      <w:proofErr w:type="gramStart"/>
      <w:r w:rsidRPr="00991A41">
        <w:rPr>
          <w:spacing w:val="-1"/>
        </w:rPr>
        <w:t>sea, and</w:t>
      </w:r>
      <w:proofErr w:type="gramEnd"/>
      <w:r w:rsidRPr="00991A41">
        <w:rPr>
          <w:spacing w:val="-1"/>
        </w:rPr>
        <w:t xml:space="preserve"> will inform the Contracting Officer and NAVFAC EXWC M/V INDEPENDENCE </w:t>
      </w:r>
      <w:r w:rsidR="00064B47" w:rsidRPr="00991A41">
        <w:rPr>
          <w:spacing w:val="-1"/>
        </w:rPr>
        <w:t>Program Manager</w:t>
      </w:r>
      <w:r w:rsidRPr="00991A41">
        <w:rPr>
          <w:spacing w:val="-1"/>
        </w:rPr>
        <w:t xml:space="preserve"> and/or Contract Officer’s Representative (COR) as soon as safe conditions permit. Full details of the action taken, rationale, and recommendations shall be provided at the earliest opportunity. Under normal operation</w:t>
      </w:r>
      <w:r w:rsidR="00F973F9">
        <w:rPr>
          <w:spacing w:val="-1"/>
        </w:rPr>
        <w:t>al</w:t>
      </w:r>
      <w:r w:rsidRPr="00991A41">
        <w:rPr>
          <w:spacing w:val="-1"/>
        </w:rPr>
        <w:t xml:space="preserve"> conditions the Master shall not take any mission aborting action without consultation with</w:t>
      </w:r>
      <w:r w:rsidRPr="00991A41">
        <w:t xml:space="preserve"> the </w:t>
      </w:r>
      <w:r w:rsidR="00064B47" w:rsidRPr="00991A41">
        <w:t xml:space="preserve">Project Lead </w:t>
      </w:r>
      <w:r w:rsidRPr="00991A41">
        <w:t>person onboard</w:t>
      </w:r>
      <w:r w:rsidR="00064B47" w:rsidRPr="00991A41">
        <w:t xml:space="preserve">, </w:t>
      </w:r>
      <w:r w:rsidRPr="00991A41">
        <w:t xml:space="preserve">the </w:t>
      </w:r>
      <w:r w:rsidR="00064B47" w:rsidRPr="00991A41">
        <w:t>Program</w:t>
      </w:r>
      <w:r w:rsidRPr="00F717CE">
        <w:t xml:space="preserve"> </w:t>
      </w:r>
      <w:r w:rsidR="00F16505" w:rsidRPr="00F717CE">
        <w:t>Manager</w:t>
      </w:r>
      <w:r w:rsidR="00F16505">
        <w:t xml:space="preserve"> or</w:t>
      </w:r>
      <w:r w:rsidRPr="00F717CE">
        <w:t xml:space="preserve"> COR.</w:t>
      </w:r>
      <w:r w:rsidR="00E806A0">
        <w:t xml:space="preserve"> </w:t>
      </w:r>
    </w:p>
    <w:p w14:paraId="1F3210AE" w14:textId="77777777" w:rsidR="002F2892" w:rsidRPr="002F2892" w:rsidRDefault="002F2892" w:rsidP="002F2892">
      <w:pPr>
        <w:pStyle w:val="BodyText"/>
        <w:tabs>
          <w:tab w:val="left" w:pos="1440"/>
          <w:tab w:val="left" w:pos="9360"/>
        </w:tabs>
        <w:kinsoku w:val="0"/>
        <w:overflowPunct w:val="0"/>
        <w:ind w:left="720"/>
        <w:rPr>
          <w:b/>
          <w:spacing w:val="-1"/>
        </w:rPr>
      </w:pPr>
    </w:p>
    <w:p w14:paraId="1F3210AF" w14:textId="77777777" w:rsidR="002F2892" w:rsidRPr="002F2892" w:rsidRDefault="00C46EAF" w:rsidP="002F2892">
      <w:pPr>
        <w:pStyle w:val="BodyText"/>
        <w:numPr>
          <w:ilvl w:val="2"/>
          <w:numId w:val="30"/>
        </w:numPr>
        <w:tabs>
          <w:tab w:val="left" w:pos="1440"/>
          <w:tab w:val="left" w:pos="9360"/>
        </w:tabs>
        <w:kinsoku w:val="0"/>
        <w:overflowPunct w:val="0"/>
        <w:ind w:left="720" w:hanging="29"/>
        <w:rPr>
          <w:b/>
          <w:spacing w:val="-1"/>
        </w:rPr>
      </w:pPr>
      <w:r w:rsidRPr="002F2892">
        <w:rPr>
          <w:b/>
          <w:spacing w:val="-1"/>
        </w:rPr>
        <w:t xml:space="preserve">Accidents. </w:t>
      </w:r>
      <w:r w:rsidRPr="002F2892">
        <w:rPr>
          <w:spacing w:val="-1"/>
        </w:rPr>
        <w:t xml:space="preserve">All accidents arising out of, or in connection with, performance of services hereunder, and which result in a loss time injury, death, or property damage, shall be reported immediately to the </w:t>
      </w:r>
      <w:r w:rsidR="00064B47" w:rsidRPr="002F2892">
        <w:rPr>
          <w:spacing w:val="-1"/>
        </w:rPr>
        <w:t>KO/</w:t>
      </w:r>
      <w:r w:rsidRPr="002F2892">
        <w:rPr>
          <w:spacing w:val="-1"/>
        </w:rPr>
        <w:t>COR, and confirmed in writing within forty-eight (48) hours after the accident occurs. The reports shall be provide</w:t>
      </w:r>
      <w:r w:rsidR="00F16505" w:rsidRPr="002F2892">
        <w:rPr>
          <w:spacing w:val="-1"/>
        </w:rPr>
        <w:t>d</w:t>
      </w:r>
      <w:r w:rsidRPr="002F2892">
        <w:rPr>
          <w:spacing w:val="-1"/>
        </w:rPr>
        <w:t xml:space="preserve"> to the COR, with a cover letter to the Contracting Officer, on a NAVFAC Contractor Significant Incident Report (CSIR) form giving full details of the accident, including witnesses' statements, and shall be in addition to, not in lieu of, any reports required by local authorities, or other agencies.</w:t>
      </w:r>
      <w:r w:rsidR="008A22BB" w:rsidRPr="002F2892">
        <w:rPr>
          <w:b/>
          <w:spacing w:val="-1"/>
        </w:rPr>
        <w:t xml:space="preserve"> </w:t>
      </w:r>
    </w:p>
    <w:p w14:paraId="1F3210B0" w14:textId="77777777" w:rsidR="002F2892" w:rsidRPr="002F2892" w:rsidRDefault="002F2892" w:rsidP="002F2892">
      <w:pPr>
        <w:pStyle w:val="BodyText"/>
        <w:tabs>
          <w:tab w:val="left" w:pos="1440"/>
          <w:tab w:val="left" w:pos="9360"/>
        </w:tabs>
        <w:kinsoku w:val="0"/>
        <w:overflowPunct w:val="0"/>
        <w:ind w:left="720"/>
        <w:rPr>
          <w:b/>
          <w:spacing w:val="-1"/>
        </w:rPr>
      </w:pPr>
    </w:p>
    <w:p w14:paraId="1F3210B1" w14:textId="77777777" w:rsidR="002F2892" w:rsidRPr="002F2892" w:rsidRDefault="00E806A0" w:rsidP="002F2892">
      <w:pPr>
        <w:pStyle w:val="BodyText"/>
        <w:numPr>
          <w:ilvl w:val="2"/>
          <w:numId w:val="30"/>
        </w:numPr>
        <w:tabs>
          <w:tab w:val="left" w:pos="1440"/>
          <w:tab w:val="left" w:pos="9360"/>
        </w:tabs>
        <w:kinsoku w:val="0"/>
        <w:overflowPunct w:val="0"/>
        <w:ind w:left="720" w:hanging="29"/>
        <w:rPr>
          <w:b/>
          <w:spacing w:val="-1"/>
        </w:rPr>
      </w:pPr>
      <w:r w:rsidRPr="002F2892">
        <w:rPr>
          <w:b/>
          <w:spacing w:val="-1"/>
        </w:rPr>
        <w:t xml:space="preserve"> </w:t>
      </w:r>
      <w:r w:rsidR="00474595" w:rsidRPr="002F2892">
        <w:rPr>
          <w:b/>
          <w:spacing w:val="-1"/>
        </w:rPr>
        <w:t>T</w:t>
      </w:r>
      <w:r w:rsidR="00C46EAF" w:rsidRPr="002F2892">
        <w:rPr>
          <w:b/>
          <w:spacing w:val="-1"/>
        </w:rPr>
        <w:t xml:space="preserve">hird Party Claims. </w:t>
      </w:r>
      <w:r w:rsidR="00C46EAF" w:rsidRPr="002F2892">
        <w:rPr>
          <w:spacing w:val="-1"/>
        </w:rPr>
        <w:t xml:space="preserve">Additionally, the contractor shall report to the Contracting Officer </w:t>
      </w:r>
      <w:r w:rsidR="00A71897" w:rsidRPr="002F2892">
        <w:rPr>
          <w:spacing w:val="-1"/>
        </w:rPr>
        <w:t xml:space="preserve">and COR </w:t>
      </w:r>
      <w:r w:rsidR="00C46EAF" w:rsidRPr="002F2892">
        <w:rPr>
          <w:spacing w:val="-1"/>
        </w:rPr>
        <w:t>within 48 hours, in</w:t>
      </w:r>
      <w:r w:rsidR="00474595" w:rsidRPr="002F2892">
        <w:rPr>
          <w:spacing w:val="-1"/>
        </w:rPr>
        <w:t xml:space="preserve"> </w:t>
      </w:r>
      <w:r w:rsidR="00C46EAF" w:rsidRPr="002F2892">
        <w:rPr>
          <w:spacing w:val="-1"/>
        </w:rPr>
        <w:t xml:space="preserve">writing, a claim made by a third party against the contractor which results from any accident occurring in connection with performance of a </w:t>
      </w:r>
      <w:r w:rsidR="00A71897" w:rsidRPr="002F2892">
        <w:rPr>
          <w:spacing w:val="-1"/>
        </w:rPr>
        <w:t>Task O</w:t>
      </w:r>
      <w:r w:rsidR="00C46EAF" w:rsidRPr="002F2892">
        <w:rPr>
          <w:spacing w:val="-1"/>
        </w:rPr>
        <w:t>rder.</w:t>
      </w:r>
    </w:p>
    <w:p w14:paraId="1F3210B2" w14:textId="77777777" w:rsidR="002F2892" w:rsidRDefault="002F2892" w:rsidP="002F2892">
      <w:pPr>
        <w:pStyle w:val="BodyText"/>
        <w:tabs>
          <w:tab w:val="left" w:pos="1440"/>
          <w:tab w:val="left" w:pos="9360"/>
        </w:tabs>
        <w:kinsoku w:val="0"/>
        <w:overflowPunct w:val="0"/>
        <w:ind w:left="720"/>
        <w:rPr>
          <w:b/>
          <w:spacing w:val="-1"/>
        </w:rPr>
      </w:pPr>
    </w:p>
    <w:p w14:paraId="1F3210B3" w14:textId="77777777" w:rsidR="002F2892" w:rsidRPr="002F2892" w:rsidRDefault="00C46EAF" w:rsidP="002F2892">
      <w:pPr>
        <w:pStyle w:val="BodyText"/>
        <w:numPr>
          <w:ilvl w:val="2"/>
          <w:numId w:val="30"/>
        </w:numPr>
        <w:tabs>
          <w:tab w:val="left" w:pos="1440"/>
          <w:tab w:val="left" w:pos="9360"/>
        </w:tabs>
        <w:kinsoku w:val="0"/>
        <w:overflowPunct w:val="0"/>
        <w:ind w:left="720" w:hanging="29"/>
        <w:rPr>
          <w:b/>
          <w:spacing w:val="-1"/>
        </w:rPr>
      </w:pPr>
      <w:r w:rsidRPr="002F2892">
        <w:rPr>
          <w:b/>
          <w:spacing w:val="-1"/>
        </w:rPr>
        <w:t>Emergency Procedures.</w:t>
      </w:r>
      <w:r w:rsidRPr="002F2892">
        <w:rPr>
          <w:spacing w:val="-1"/>
        </w:rPr>
        <w:t xml:space="preserve"> The contractor's crew or individuals therein shall be trained and drill as required by U.S. Coast Guard procedures to </w:t>
      </w:r>
      <w:proofErr w:type="gramStart"/>
      <w:r w:rsidRPr="002F2892">
        <w:rPr>
          <w:spacing w:val="-1"/>
        </w:rPr>
        <w:t>insure</w:t>
      </w:r>
      <w:proofErr w:type="gramEnd"/>
      <w:r w:rsidRPr="002F2892">
        <w:rPr>
          <w:spacing w:val="-1"/>
        </w:rPr>
        <w:t xml:space="preserve"> their effectiveness in emergencies including, but not limited to, firefighting, man overboard, flooding, abandon ship, </w:t>
      </w:r>
      <w:r w:rsidR="00F973F9">
        <w:rPr>
          <w:spacing w:val="-1"/>
        </w:rPr>
        <w:t>h</w:t>
      </w:r>
      <w:r w:rsidR="00A71897" w:rsidRPr="002F2892">
        <w:rPr>
          <w:spacing w:val="-1"/>
        </w:rPr>
        <w:t xml:space="preserve">azardous material spills, </w:t>
      </w:r>
      <w:r w:rsidRPr="002F2892">
        <w:rPr>
          <w:spacing w:val="-1"/>
        </w:rPr>
        <w:t xml:space="preserve">emergency medical training </w:t>
      </w:r>
      <w:r w:rsidRPr="002F2892">
        <w:rPr>
          <w:spacing w:val="-1"/>
        </w:rPr>
        <w:lastRenderedPageBreak/>
        <w:t>and CPR.</w:t>
      </w:r>
    </w:p>
    <w:p w14:paraId="1F3210B4" w14:textId="77777777" w:rsidR="002F2892" w:rsidRDefault="002F2892" w:rsidP="002F2892">
      <w:pPr>
        <w:pStyle w:val="ListParagraph"/>
        <w:rPr>
          <w:b/>
          <w:spacing w:val="-1"/>
        </w:rPr>
      </w:pPr>
    </w:p>
    <w:p w14:paraId="1F3210B5" w14:textId="77777777" w:rsidR="00C46EAF" w:rsidRPr="002F2892" w:rsidRDefault="00C46EAF" w:rsidP="001201E1">
      <w:pPr>
        <w:pStyle w:val="BodyText"/>
        <w:numPr>
          <w:ilvl w:val="2"/>
          <w:numId w:val="30"/>
        </w:numPr>
        <w:tabs>
          <w:tab w:val="left" w:pos="1440"/>
          <w:tab w:val="left" w:pos="9360"/>
        </w:tabs>
        <w:kinsoku w:val="0"/>
        <w:overflowPunct w:val="0"/>
        <w:ind w:left="720" w:hanging="29"/>
        <w:rPr>
          <w:spacing w:val="-1"/>
        </w:rPr>
      </w:pPr>
      <w:r w:rsidRPr="002F2892">
        <w:rPr>
          <w:b/>
          <w:spacing w:val="-1"/>
        </w:rPr>
        <w:t>Weight</w:t>
      </w:r>
      <w:r w:rsidRPr="002F2892">
        <w:rPr>
          <w:b/>
          <w:spacing w:val="-2"/>
        </w:rPr>
        <w:t xml:space="preserve"> </w:t>
      </w:r>
      <w:r w:rsidRPr="002F2892">
        <w:rPr>
          <w:b/>
          <w:spacing w:val="-1"/>
        </w:rPr>
        <w:t>Handling</w:t>
      </w:r>
      <w:r w:rsidRPr="002F2892">
        <w:rPr>
          <w:b/>
        </w:rPr>
        <w:t xml:space="preserve"> </w:t>
      </w:r>
      <w:r w:rsidRPr="002F2892">
        <w:rPr>
          <w:b/>
          <w:spacing w:val="-1"/>
        </w:rPr>
        <w:t>Equipment</w:t>
      </w:r>
      <w:r w:rsidRPr="002F2892">
        <w:rPr>
          <w:spacing w:val="-1"/>
        </w:rPr>
        <w:t>.</w:t>
      </w:r>
      <w:r>
        <w:t xml:space="preserve"> The</w:t>
      </w:r>
      <w:r w:rsidRPr="002F2892">
        <w:rPr>
          <w:spacing w:val="-1"/>
        </w:rPr>
        <w:t xml:space="preserve"> Weight</w:t>
      </w:r>
      <w:r w:rsidRPr="002F2892">
        <w:rPr>
          <w:spacing w:val="-2"/>
        </w:rPr>
        <w:t xml:space="preserve"> </w:t>
      </w:r>
      <w:r w:rsidRPr="002F2892">
        <w:rPr>
          <w:spacing w:val="-1"/>
        </w:rPr>
        <w:t>Handling Equipment (WHE) program</w:t>
      </w:r>
      <w:r w:rsidRPr="002F2892">
        <w:rPr>
          <w:spacing w:val="-2"/>
        </w:rPr>
        <w:t xml:space="preserve"> </w:t>
      </w:r>
      <w:r>
        <w:t xml:space="preserve">for </w:t>
      </w:r>
      <w:r w:rsidRPr="002F2892">
        <w:rPr>
          <w:spacing w:val="-1"/>
        </w:rPr>
        <w:t xml:space="preserve">NAVFAC </w:t>
      </w:r>
      <w:r w:rsidR="00A71897" w:rsidRPr="002F2892">
        <w:rPr>
          <w:spacing w:val="-1"/>
        </w:rPr>
        <w:t xml:space="preserve">ashore </w:t>
      </w:r>
      <w:r w:rsidRPr="002F2892">
        <w:rPr>
          <w:spacing w:val="-1"/>
        </w:rPr>
        <w:t>is governed</w:t>
      </w:r>
      <w:r w:rsidRPr="002F2892">
        <w:rPr>
          <w:spacing w:val="73"/>
        </w:rPr>
        <w:t xml:space="preserve"> </w:t>
      </w:r>
      <w:r>
        <w:t>by</w:t>
      </w:r>
      <w:r w:rsidRPr="002F2892">
        <w:rPr>
          <w:spacing w:val="-1"/>
        </w:rPr>
        <w:t xml:space="preserve"> the publication NAVFAC</w:t>
      </w:r>
      <w:r w:rsidRPr="002F2892">
        <w:rPr>
          <w:spacing w:val="-2"/>
        </w:rPr>
        <w:t xml:space="preserve"> </w:t>
      </w:r>
      <w:r w:rsidRPr="002F2892">
        <w:rPr>
          <w:spacing w:val="-1"/>
        </w:rPr>
        <w:t>P-307.</w:t>
      </w:r>
      <w:r>
        <w:t xml:space="preserve"> </w:t>
      </w:r>
      <w:r w:rsidRPr="002F2892">
        <w:rPr>
          <w:spacing w:val="49"/>
        </w:rPr>
        <w:t xml:space="preserve"> </w:t>
      </w:r>
      <w:r w:rsidRPr="002F2892">
        <w:rPr>
          <w:spacing w:val="-1"/>
        </w:rPr>
        <w:t>NAVFAC P-307 provides</w:t>
      </w:r>
      <w:r>
        <w:t xml:space="preserve"> </w:t>
      </w:r>
      <w:r w:rsidRPr="002F2892">
        <w:rPr>
          <w:spacing w:val="-1"/>
        </w:rPr>
        <w:t>requirements</w:t>
      </w:r>
      <w:r>
        <w:t xml:space="preserve"> </w:t>
      </w:r>
      <w:r w:rsidRPr="002F2892">
        <w:rPr>
          <w:spacing w:val="-1"/>
        </w:rPr>
        <w:t>for</w:t>
      </w:r>
      <w:r>
        <w:t xml:space="preserve"> </w:t>
      </w:r>
      <w:r w:rsidRPr="002F2892">
        <w:rPr>
          <w:spacing w:val="-1"/>
        </w:rPr>
        <w:t>the management,</w:t>
      </w:r>
      <w:r>
        <w:t xml:space="preserve"> </w:t>
      </w:r>
      <w:r w:rsidRPr="002F2892">
        <w:rPr>
          <w:spacing w:val="-1"/>
        </w:rPr>
        <w:t>maintenance,</w:t>
      </w:r>
      <w:r w:rsidRPr="002F2892">
        <w:rPr>
          <w:spacing w:val="81"/>
        </w:rPr>
        <w:t xml:space="preserve"> </w:t>
      </w:r>
      <w:r w:rsidRPr="002F2892">
        <w:rPr>
          <w:spacing w:val="-1"/>
        </w:rPr>
        <w:t>inspection, testing, certification,</w:t>
      </w:r>
      <w:r>
        <w:t xml:space="preserve"> </w:t>
      </w:r>
      <w:r w:rsidRPr="002F2892">
        <w:rPr>
          <w:spacing w:val="-1"/>
        </w:rPr>
        <w:t>alteration, repair</w:t>
      </w:r>
      <w:r>
        <w:t xml:space="preserve"> </w:t>
      </w:r>
      <w:r w:rsidRPr="002F2892">
        <w:rPr>
          <w:spacing w:val="-2"/>
        </w:rPr>
        <w:t>and</w:t>
      </w:r>
      <w:r w:rsidRPr="002F2892">
        <w:rPr>
          <w:spacing w:val="-1"/>
        </w:rPr>
        <w:t xml:space="preserve"> operation of </w:t>
      </w:r>
      <w:r>
        <w:t>WHE</w:t>
      </w:r>
      <w:r w:rsidRPr="002F2892">
        <w:rPr>
          <w:spacing w:val="-1"/>
        </w:rPr>
        <w:t xml:space="preserve"> </w:t>
      </w:r>
      <w:r>
        <w:t>at</w:t>
      </w:r>
      <w:r w:rsidRPr="002F2892">
        <w:rPr>
          <w:spacing w:val="-2"/>
        </w:rPr>
        <w:t xml:space="preserve"> </w:t>
      </w:r>
      <w:r>
        <w:t>Navy</w:t>
      </w:r>
      <w:r w:rsidRPr="002F2892">
        <w:rPr>
          <w:spacing w:val="-1"/>
        </w:rPr>
        <w:t xml:space="preserve"> shore installations</w:t>
      </w:r>
      <w:r>
        <w:t xml:space="preserve"> </w:t>
      </w:r>
      <w:r w:rsidRPr="002F2892">
        <w:rPr>
          <w:spacing w:val="-1"/>
        </w:rPr>
        <w:t xml:space="preserve">and </w:t>
      </w:r>
      <w:r>
        <w:t xml:space="preserve">Navy </w:t>
      </w:r>
      <w:r w:rsidRPr="002F2892">
        <w:rPr>
          <w:spacing w:val="-1"/>
        </w:rPr>
        <w:t>owned</w:t>
      </w:r>
      <w:r w:rsidRPr="002F2892">
        <w:rPr>
          <w:spacing w:val="60"/>
        </w:rPr>
        <w:t xml:space="preserve"> </w:t>
      </w:r>
      <w:r w:rsidRPr="002F2892">
        <w:rPr>
          <w:spacing w:val="-1"/>
        </w:rPr>
        <w:t>WHE</w:t>
      </w:r>
      <w:r>
        <w:t xml:space="preserve"> </w:t>
      </w:r>
      <w:r w:rsidRPr="002F2892">
        <w:rPr>
          <w:spacing w:val="-1"/>
        </w:rPr>
        <w:t>at</w:t>
      </w:r>
      <w:r>
        <w:t xml:space="preserve"> </w:t>
      </w:r>
      <w:r w:rsidRPr="002F2892">
        <w:rPr>
          <w:spacing w:val="-1"/>
        </w:rPr>
        <w:t>non-Navy installations.</w:t>
      </w:r>
      <w:r>
        <w:t xml:space="preserve"> </w:t>
      </w:r>
      <w:r w:rsidRPr="002F2892">
        <w:rPr>
          <w:spacing w:val="-1"/>
        </w:rPr>
        <w:t>Although NAVFAC</w:t>
      </w:r>
      <w:r w:rsidRPr="002F2892">
        <w:rPr>
          <w:spacing w:val="-2"/>
        </w:rPr>
        <w:t xml:space="preserve"> </w:t>
      </w:r>
      <w:r w:rsidRPr="002F2892">
        <w:rPr>
          <w:spacing w:val="-1"/>
        </w:rPr>
        <w:t>P-307 primarily</w:t>
      </w:r>
      <w:r>
        <w:t xml:space="preserve"> </w:t>
      </w:r>
      <w:r w:rsidRPr="002F2892">
        <w:rPr>
          <w:spacing w:val="-1"/>
        </w:rPr>
        <w:t>applies</w:t>
      </w:r>
      <w:r>
        <w:t xml:space="preserve"> </w:t>
      </w:r>
      <w:r w:rsidRPr="002F2892">
        <w:rPr>
          <w:spacing w:val="-1"/>
        </w:rPr>
        <w:t>to</w:t>
      </w:r>
      <w:r w:rsidRPr="002F2892">
        <w:rPr>
          <w:spacing w:val="1"/>
        </w:rPr>
        <w:t xml:space="preserve"> </w:t>
      </w:r>
      <w:r w:rsidRPr="002F2892">
        <w:rPr>
          <w:spacing w:val="-1"/>
        </w:rPr>
        <w:t>shore</w:t>
      </w:r>
      <w:r w:rsidRPr="002F2892">
        <w:rPr>
          <w:spacing w:val="-2"/>
        </w:rPr>
        <w:t xml:space="preserve"> </w:t>
      </w:r>
      <w:r w:rsidRPr="002F2892">
        <w:rPr>
          <w:spacing w:val="-1"/>
        </w:rPr>
        <w:t>facilities</w:t>
      </w:r>
      <w:r>
        <w:t xml:space="preserve"> </w:t>
      </w:r>
      <w:r w:rsidRPr="002F2892">
        <w:rPr>
          <w:spacing w:val="-1"/>
        </w:rPr>
        <w:t>and</w:t>
      </w:r>
      <w:r>
        <w:t xml:space="preserve"> </w:t>
      </w:r>
      <w:r w:rsidRPr="002F2892">
        <w:rPr>
          <w:spacing w:val="-1"/>
        </w:rPr>
        <w:t>not</w:t>
      </w:r>
      <w:r>
        <w:t xml:space="preserve"> </w:t>
      </w:r>
      <w:r w:rsidRPr="002F2892">
        <w:rPr>
          <w:spacing w:val="-1"/>
        </w:rPr>
        <w:t>to WHE</w:t>
      </w:r>
      <w:r w:rsidRPr="002F2892">
        <w:rPr>
          <w:spacing w:val="57"/>
        </w:rPr>
        <w:t xml:space="preserve"> </w:t>
      </w:r>
      <w:r w:rsidRPr="002F2892">
        <w:rPr>
          <w:spacing w:val="-1"/>
        </w:rPr>
        <w:t>installed</w:t>
      </w:r>
      <w:r>
        <w:t xml:space="preserve"> </w:t>
      </w:r>
      <w:r w:rsidRPr="002F2892">
        <w:rPr>
          <w:spacing w:val="-1"/>
        </w:rPr>
        <w:t>on vessels,</w:t>
      </w:r>
      <w:r>
        <w:t xml:space="preserve"> </w:t>
      </w:r>
      <w:r w:rsidRPr="002F2892">
        <w:rPr>
          <w:spacing w:val="-1"/>
        </w:rPr>
        <w:t>NAVFAC</w:t>
      </w:r>
      <w:r w:rsidRPr="002F2892">
        <w:rPr>
          <w:spacing w:val="-2"/>
        </w:rPr>
        <w:t xml:space="preserve"> </w:t>
      </w:r>
      <w:r w:rsidRPr="002F2892">
        <w:rPr>
          <w:spacing w:val="-1"/>
        </w:rPr>
        <w:t>EXWC</w:t>
      </w:r>
      <w:r>
        <w:t xml:space="preserve"> </w:t>
      </w:r>
      <w:r w:rsidRPr="002F2892">
        <w:rPr>
          <w:spacing w:val="-1"/>
        </w:rPr>
        <w:t>has</w:t>
      </w:r>
      <w:r>
        <w:t xml:space="preserve"> </w:t>
      </w:r>
      <w:r w:rsidRPr="002F2892">
        <w:rPr>
          <w:spacing w:val="-1"/>
        </w:rPr>
        <w:t>applied</w:t>
      </w:r>
      <w:r w:rsidRPr="002F2892">
        <w:rPr>
          <w:spacing w:val="1"/>
        </w:rPr>
        <w:t xml:space="preserve"> </w:t>
      </w:r>
      <w:r w:rsidRPr="002F2892">
        <w:rPr>
          <w:spacing w:val="-1"/>
        </w:rPr>
        <w:t>some</w:t>
      </w:r>
      <w:r>
        <w:t xml:space="preserve"> of </w:t>
      </w:r>
      <w:r w:rsidRPr="002F2892">
        <w:rPr>
          <w:spacing w:val="-1"/>
        </w:rPr>
        <w:t>the</w:t>
      </w:r>
      <w:r>
        <w:t xml:space="preserve"> </w:t>
      </w:r>
      <w:r w:rsidRPr="002F2892">
        <w:rPr>
          <w:spacing w:val="-1"/>
        </w:rPr>
        <w:t>requirements</w:t>
      </w:r>
      <w:r>
        <w:t xml:space="preserve"> </w:t>
      </w:r>
      <w:r w:rsidRPr="002F2892">
        <w:rPr>
          <w:spacing w:val="-1"/>
        </w:rPr>
        <w:t xml:space="preserve">and implementation </w:t>
      </w:r>
      <w:r>
        <w:t xml:space="preserve">of </w:t>
      </w:r>
      <w:r w:rsidRPr="002F2892">
        <w:rPr>
          <w:spacing w:val="-1"/>
        </w:rPr>
        <w:t>NAVFAC P-307 to</w:t>
      </w:r>
      <w:r w:rsidRPr="002F2892">
        <w:rPr>
          <w:spacing w:val="1"/>
        </w:rPr>
        <w:t xml:space="preserve"> </w:t>
      </w:r>
      <w:r w:rsidRPr="002F2892">
        <w:rPr>
          <w:spacing w:val="-1"/>
        </w:rPr>
        <w:t>the</w:t>
      </w:r>
      <w:r>
        <w:t xml:space="preserve"> </w:t>
      </w:r>
      <w:r w:rsidRPr="002F2892">
        <w:rPr>
          <w:spacing w:val="-1"/>
        </w:rPr>
        <w:t>M/V</w:t>
      </w:r>
      <w:r w:rsidRPr="002F2892">
        <w:rPr>
          <w:spacing w:val="-2"/>
        </w:rPr>
        <w:t xml:space="preserve"> </w:t>
      </w:r>
      <w:r w:rsidRPr="002F2892">
        <w:rPr>
          <w:spacing w:val="-1"/>
        </w:rPr>
        <w:t>Independence</w:t>
      </w:r>
      <w:r>
        <w:t xml:space="preserve"> </w:t>
      </w:r>
      <w:r w:rsidRPr="002F2892">
        <w:rPr>
          <w:spacing w:val="-1"/>
        </w:rPr>
        <w:t>through NAVFAC EXWC</w:t>
      </w:r>
      <w:r w:rsidRPr="002F2892">
        <w:rPr>
          <w:spacing w:val="-2"/>
        </w:rPr>
        <w:t xml:space="preserve"> </w:t>
      </w:r>
      <w:r w:rsidRPr="002F2892">
        <w:rPr>
          <w:spacing w:val="-1"/>
        </w:rPr>
        <w:t xml:space="preserve">Instruction 11260.1. </w:t>
      </w:r>
      <w:r>
        <w:t>The</w:t>
      </w:r>
      <w:r w:rsidRPr="002F2892">
        <w:rPr>
          <w:spacing w:val="-1"/>
        </w:rPr>
        <w:t xml:space="preserve"> contractor </w:t>
      </w:r>
      <w:r w:rsidR="00474595" w:rsidRPr="002F2892">
        <w:rPr>
          <w:spacing w:val="-1"/>
        </w:rPr>
        <w:t>shall</w:t>
      </w:r>
      <w:r w:rsidR="00474595">
        <w:t xml:space="preserve"> </w:t>
      </w:r>
      <w:r w:rsidRPr="002F2892">
        <w:rPr>
          <w:spacing w:val="-1"/>
        </w:rPr>
        <w:t>comply with</w:t>
      </w:r>
      <w:r w:rsidRPr="002F2892">
        <w:rPr>
          <w:spacing w:val="1"/>
        </w:rPr>
        <w:t xml:space="preserve"> </w:t>
      </w:r>
      <w:r w:rsidRPr="002F2892">
        <w:rPr>
          <w:spacing w:val="-1"/>
        </w:rPr>
        <w:t>the NAVFAC</w:t>
      </w:r>
      <w:r w:rsidRPr="002F2892">
        <w:rPr>
          <w:spacing w:val="-2"/>
        </w:rPr>
        <w:t xml:space="preserve"> </w:t>
      </w:r>
      <w:r w:rsidRPr="002F2892">
        <w:rPr>
          <w:spacing w:val="-1"/>
        </w:rPr>
        <w:t>EXWC</w:t>
      </w:r>
      <w:r w:rsidRPr="002F2892">
        <w:rPr>
          <w:spacing w:val="-2"/>
        </w:rPr>
        <w:t xml:space="preserve"> </w:t>
      </w:r>
      <w:r w:rsidRPr="002F2892">
        <w:rPr>
          <w:spacing w:val="-1"/>
        </w:rPr>
        <w:t>Instruction 11260.1</w:t>
      </w:r>
      <w:r w:rsidRPr="002F2892">
        <w:rPr>
          <w:spacing w:val="1"/>
        </w:rPr>
        <w:t xml:space="preserve"> </w:t>
      </w:r>
      <w:r w:rsidRPr="002F2892">
        <w:rPr>
          <w:spacing w:val="-1"/>
        </w:rPr>
        <w:t>as the minimum</w:t>
      </w:r>
      <w:r w:rsidRPr="002F2892">
        <w:rPr>
          <w:spacing w:val="-2"/>
        </w:rPr>
        <w:t xml:space="preserve"> </w:t>
      </w:r>
      <w:r w:rsidRPr="002F2892">
        <w:rPr>
          <w:spacing w:val="-1"/>
        </w:rPr>
        <w:t xml:space="preserve">standard </w:t>
      </w:r>
      <w:r w:rsidR="00474595" w:rsidRPr="002F2892">
        <w:rPr>
          <w:spacing w:val="-1"/>
        </w:rPr>
        <w:t xml:space="preserve">for </w:t>
      </w:r>
      <w:r>
        <w:t>WHE</w:t>
      </w:r>
      <w:r w:rsidRPr="002F2892">
        <w:rPr>
          <w:spacing w:val="-1"/>
        </w:rPr>
        <w:t xml:space="preserve"> onboard the M/V</w:t>
      </w:r>
      <w:r w:rsidRPr="002F2892">
        <w:rPr>
          <w:spacing w:val="59"/>
        </w:rPr>
        <w:t xml:space="preserve"> </w:t>
      </w:r>
      <w:r w:rsidRPr="002F2892">
        <w:rPr>
          <w:spacing w:val="-1"/>
        </w:rPr>
        <w:t>INDEPENDENCE.</w:t>
      </w:r>
    </w:p>
    <w:p w14:paraId="1F3210B6" w14:textId="77777777" w:rsidR="00C46EAF" w:rsidRDefault="00C46EAF" w:rsidP="00EA0704">
      <w:pPr>
        <w:pStyle w:val="BodyText"/>
        <w:tabs>
          <w:tab w:val="left" w:pos="9360"/>
        </w:tabs>
        <w:kinsoku w:val="0"/>
        <w:overflowPunct w:val="0"/>
        <w:spacing w:before="1"/>
        <w:ind w:left="0"/>
      </w:pPr>
    </w:p>
    <w:p w14:paraId="1F3210B7" w14:textId="77777777" w:rsidR="009E70DF" w:rsidRDefault="009E70DF" w:rsidP="00066D2F">
      <w:pPr>
        <w:pStyle w:val="BodyText"/>
        <w:numPr>
          <w:ilvl w:val="1"/>
          <w:numId w:val="30"/>
        </w:numPr>
        <w:tabs>
          <w:tab w:val="center" w:pos="720"/>
          <w:tab w:val="left" w:pos="9360"/>
        </w:tabs>
        <w:kinsoku w:val="0"/>
        <w:overflowPunct w:val="0"/>
        <w:spacing w:before="1"/>
        <w:ind w:left="450" w:right="90" w:hanging="450"/>
        <w:rPr>
          <w:b/>
          <w:spacing w:val="-1"/>
        </w:rPr>
      </w:pPr>
      <w:r>
        <w:rPr>
          <w:b/>
          <w:spacing w:val="-1"/>
        </w:rPr>
        <w:t>SECURITY</w:t>
      </w:r>
    </w:p>
    <w:p w14:paraId="1F3210B8" w14:textId="77777777" w:rsidR="009E70DF" w:rsidRPr="00252C30" w:rsidRDefault="00B57C87" w:rsidP="00252C30">
      <w:pPr>
        <w:pStyle w:val="BodyText"/>
        <w:tabs>
          <w:tab w:val="center" w:pos="1530"/>
          <w:tab w:val="left" w:pos="9360"/>
        </w:tabs>
        <w:kinsoku w:val="0"/>
        <w:overflowPunct w:val="0"/>
        <w:spacing w:before="1"/>
        <w:ind w:left="720" w:right="90"/>
        <w:rPr>
          <w:spacing w:val="-1"/>
        </w:rPr>
      </w:pPr>
      <w:r w:rsidRPr="009E70DF">
        <w:rPr>
          <w:spacing w:val="-1"/>
        </w:rPr>
        <w:t>Projects undertaken on</w:t>
      </w:r>
      <w:r w:rsidR="00066D2F">
        <w:rPr>
          <w:spacing w:val="-1"/>
        </w:rPr>
        <w:t>board</w:t>
      </w:r>
      <w:r w:rsidRPr="009E70DF">
        <w:rPr>
          <w:spacing w:val="-1"/>
        </w:rPr>
        <w:t xml:space="preserve"> the M/V INDEPENDENCE may be classified.  The personnel embarked, experimental results, as well as the equipment being tested, </w:t>
      </w:r>
      <w:r w:rsidR="004D5318" w:rsidRPr="009E70DF">
        <w:rPr>
          <w:spacing w:val="-1"/>
        </w:rPr>
        <w:t xml:space="preserve">deployed or recovered </w:t>
      </w:r>
      <w:r w:rsidRPr="009E70DF">
        <w:rPr>
          <w:spacing w:val="-1"/>
        </w:rPr>
        <w:t>may be classified.  Accordingly, all Contractor personnel associated with the M/V INDEPENDENCE, who may have access to material described above, must have security clearances meeting the Government's requirements.</w:t>
      </w:r>
      <w:r w:rsidR="009E70DF">
        <w:rPr>
          <w:b/>
          <w:spacing w:val="-1"/>
        </w:rPr>
        <w:t xml:space="preserve">  </w:t>
      </w:r>
    </w:p>
    <w:p w14:paraId="1F3210B9" w14:textId="77777777" w:rsidR="002F2892" w:rsidRPr="009E70DF" w:rsidRDefault="002F2892" w:rsidP="001201E1">
      <w:pPr>
        <w:pStyle w:val="BodyText"/>
        <w:tabs>
          <w:tab w:val="center" w:pos="1530"/>
          <w:tab w:val="left" w:pos="9360"/>
        </w:tabs>
        <w:kinsoku w:val="0"/>
        <w:overflowPunct w:val="0"/>
        <w:spacing w:before="1"/>
        <w:ind w:left="720" w:right="90"/>
        <w:rPr>
          <w:b/>
          <w:spacing w:val="-1"/>
        </w:rPr>
      </w:pPr>
    </w:p>
    <w:p w14:paraId="1F3210BA" w14:textId="77777777" w:rsidR="00252C30" w:rsidRPr="00252C30" w:rsidRDefault="00252C30" w:rsidP="00252C30">
      <w:pPr>
        <w:numPr>
          <w:ilvl w:val="2"/>
          <w:numId w:val="30"/>
        </w:numPr>
        <w:tabs>
          <w:tab w:val="center" w:pos="1530"/>
          <w:tab w:val="left" w:pos="9360"/>
        </w:tabs>
        <w:kinsoku w:val="0"/>
        <w:overflowPunct w:val="0"/>
        <w:spacing w:before="1"/>
        <w:ind w:left="720" w:right="90" w:firstLine="0"/>
        <w:rPr>
          <w:b/>
          <w:spacing w:val="-1"/>
          <w:sz w:val="20"/>
          <w:szCs w:val="20"/>
        </w:rPr>
      </w:pPr>
      <w:r w:rsidRPr="00252C30">
        <w:rPr>
          <w:b/>
          <w:spacing w:val="-1"/>
          <w:sz w:val="20"/>
          <w:szCs w:val="20"/>
        </w:rPr>
        <w:t xml:space="preserve">  </w:t>
      </w:r>
      <w:r w:rsidRPr="00252C30">
        <w:rPr>
          <w:spacing w:val="-1"/>
          <w:sz w:val="20"/>
          <w:szCs w:val="20"/>
        </w:rPr>
        <w:t xml:space="preserve">Prior to execution of work, the Contractor must meet all security requirements set forth in the National Industrial Security Program Operating Manual (NISPOM), Department of Defense (DoD) Manual 5220.22.  Specifically, but not limited to: (1) the Contractor must be wholly U.S. owned and operated, as defined by the NISPOM concerning Foreign Ownership, Control, or Influence (FOCI); and (2) must possess a </w:t>
      </w:r>
      <w:proofErr w:type="gramStart"/>
      <w:r w:rsidRPr="00252C30">
        <w:rPr>
          <w:spacing w:val="-1"/>
          <w:sz w:val="20"/>
          <w:szCs w:val="20"/>
        </w:rPr>
        <w:t>Top Secret</w:t>
      </w:r>
      <w:proofErr w:type="gramEnd"/>
      <w:r w:rsidRPr="00252C30">
        <w:rPr>
          <w:spacing w:val="-1"/>
          <w:sz w:val="20"/>
          <w:szCs w:val="20"/>
        </w:rPr>
        <w:t xml:space="preserve"> Facility Clearance (FCL).</w:t>
      </w:r>
    </w:p>
    <w:p w14:paraId="1F3210BB" w14:textId="77777777" w:rsidR="00252C30" w:rsidRPr="00252C30" w:rsidRDefault="00252C30" w:rsidP="00252C30">
      <w:pPr>
        <w:tabs>
          <w:tab w:val="center" w:pos="1530"/>
          <w:tab w:val="left" w:pos="9360"/>
        </w:tabs>
        <w:kinsoku w:val="0"/>
        <w:overflowPunct w:val="0"/>
        <w:spacing w:before="1"/>
        <w:ind w:left="720" w:right="90"/>
        <w:rPr>
          <w:b/>
          <w:spacing w:val="-1"/>
          <w:sz w:val="20"/>
          <w:szCs w:val="20"/>
        </w:rPr>
      </w:pPr>
    </w:p>
    <w:p w14:paraId="1F3210BC" w14:textId="041D1090" w:rsidR="00252C30" w:rsidRPr="005C5191" w:rsidRDefault="00252C30" w:rsidP="0C3044C4">
      <w:pPr>
        <w:numPr>
          <w:ilvl w:val="2"/>
          <w:numId w:val="30"/>
        </w:numPr>
        <w:tabs>
          <w:tab w:val="center" w:pos="1530"/>
          <w:tab w:val="left" w:pos="9360"/>
        </w:tabs>
        <w:kinsoku w:val="0"/>
        <w:overflowPunct w:val="0"/>
        <w:spacing w:before="1"/>
        <w:ind w:left="720" w:right="90" w:firstLine="0"/>
        <w:rPr>
          <w:b/>
          <w:bCs/>
          <w:spacing w:val="-1"/>
          <w:sz w:val="20"/>
          <w:szCs w:val="20"/>
        </w:rPr>
      </w:pPr>
      <w:r w:rsidRPr="00252C30">
        <w:rPr>
          <w:spacing w:val="-1"/>
          <w:sz w:val="20"/>
          <w:szCs w:val="20"/>
        </w:rPr>
        <w:t xml:space="preserve">  </w:t>
      </w:r>
      <w:r w:rsidRPr="005C5191">
        <w:rPr>
          <w:spacing w:val="-1"/>
          <w:sz w:val="20"/>
          <w:szCs w:val="20"/>
        </w:rPr>
        <w:t>At the time of award, to maintain the M/V INDEPENDENCE's operational readiness and to meet mission requirements, 8 of the 11 crew members and the Contractor's Security Officer must hold an in-scope TOP SECRET security clearance, with SCI Eligibility, based on a satisfactory T</w:t>
      </w:r>
      <w:r w:rsidR="6051FA92" w:rsidRPr="005C5191">
        <w:rPr>
          <w:spacing w:val="-1"/>
          <w:sz w:val="20"/>
          <w:szCs w:val="20"/>
        </w:rPr>
        <w:t>ier</w:t>
      </w:r>
      <w:r w:rsidRPr="005C5191">
        <w:rPr>
          <w:spacing w:val="-1"/>
          <w:sz w:val="20"/>
          <w:szCs w:val="20"/>
        </w:rPr>
        <w:t xml:space="preserve"> 5 (T5)</w:t>
      </w:r>
      <w:r w:rsidR="666085D8" w:rsidRPr="005C5191">
        <w:rPr>
          <w:spacing w:val="-1"/>
          <w:sz w:val="20"/>
          <w:szCs w:val="20"/>
        </w:rPr>
        <w:t xml:space="preserve"> investigation</w:t>
      </w:r>
      <w:r w:rsidRPr="005C5191">
        <w:rPr>
          <w:spacing w:val="-1"/>
          <w:sz w:val="20"/>
          <w:szCs w:val="20"/>
        </w:rPr>
        <w:t xml:space="preserve"> under the provisions of Intelligence Community Directive (ICD) 704.  At a minimum, this includes the following crew members: (1) Master, (2</w:t>
      </w:r>
      <w:proofErr w:type="gramStart"/>
      <w:r w:rsidRPr="005C5191">
        <w:rPr>
          <w:spacing w:val="-1"/>
          <w:sz w:val="20"/>
          <w:szCs w:val="20"/>
        </w:rPr>
        <w:t xml:space="preserve">) </w:t>
      </w:r>
      <w:r w:rsidR="004F1BA6" w:rsidRPr="005C5191">
        <w:rPr>
          <w:spacing w:val="-1"/>
          <w:sz w:val="20"/>
          <w:szCs w:val="20"/>
        </w:rPr>
        <w:t xml:space="preserve"> 2</w:t>
      </w:r>
      <w:proofErr w:type="gramEnd"/>
      <w:r w:rsidR="004F1BA6" w:rsidRPr="005C5191">
        <w:rPr>
          <w:spacing w:val="-1"/>
          <w:sz w:val="20"/>
          <w:szCs w:val="20"/>
          <w:vertAlign w:val="superscript"/>
        </w:rPr>
        <w:t>ND</w:t>
      </w:r>
      <w:r w:rsidR="004F1BA6" w:rsidRPr="005C5191">
        <w:rPr>
          <w:spacing w:val="-1"/>
          <w:sz w:val="20"/>
          <w:szCs w:val="20"/>
        </w:rPr>
        <w:t>/</w:t>
      </w:r>
      <w:r w:rsidR="00E44212" w:rsidRPr="005C5191">
        <w:rPr>
          <w:spacing w:val="-1"/>
          <w:sz w:val="20"/>
          <w:szCs w:val="20"/>
        </w:rPr>
        <w:t>3</w:t>
      </w:r>
      <w:r w:rsidR="00E44212" w:rsidRPr="005C5191">
        <w:rPr>
          <w:spacing w:val="-1"/>
          <w:sz w:val="20"/>
          <w:szCs w:val="20"/>
          <w:vertAlign w:val="superscript"/>
        </w:rPr>
        <w:t>rd</w:t>
      </w:r>
      <w:r w:rsidR="00E44212" w:rsidRPr="005C5191">
        <w:rPr>
          <w:spacing w:val="-1"/>
          <w:sz w:val="20"/>
          <w:szCs w:val="20"/>
        </w:rPr>
        <w:t xml:space="preserve"> </w:t>
      </w:r>
      <w:r w:rsidRPr="005C5191">
        <w:rPr>
          <w:spacing w:val="-1"/>
          <w:sz w:val="20"/>
          <w:szCs w:val="20"/>
        </w:rPr>
        <w:t>Mate, (3) Chief Engineer, (4) Assistant Engineer, (5) Cook, (6) Lead Able Bodied Seaman or Able Bodied Seaman, (7) Able Bodied Seaman or Ordinary Seaman, and (8) Assistant Engineer or Seaman of any level.</w:t>
      </w:r>
    </w:p>
    <w:p w14:paraId="1F3210BD" w14:textId="77777777" w:rsidR="00252C30" w:rsidRPr="00252C30" w:rsidRDefault="00252C30" w:rsidP="00252C30">
      <w:pPr>
        <w:tabs>
          <w:tab w:val="center" w:pos="1530"/>
          <w:tab w:val="left" w:pos="9360"/>
        </w:tabs>
        <w:kinsoku w:val="0"/>
        <w:overflowPunct w:val="0"/>
        <w:spacing w:before="1"/>
        <w:ind w:left="720" w:right="90"/>
        <w:rPr>
          <w:b/>
          <w:spacing w:val="-1"/>
          <w:sz w:val="20"/>
          <w:szCs w:val="20"/>
        </w:rPr>
      </w:pPr>
    </w:p>
    <w:p w14:paraId="1F3210BE" w14:textId="4A7A9D2D" w:rsidR="00252C30" w:rsidRPr="00252C30" w:rsidRDefault="00252C30" w:rsidP="0C3044C4">
      <w:pPr>
        <w:numPr>
          <w:ilvl w:val="2"/>
          <w:numId w:val="30"/>
        </w:numPr>
        <w:tabs>
          <w:tab w:val="center" w:pos="1530"/>
          <w:tab w:val="left" w:pos="9360"/>
        </w:tabs>
        <w:kinsoku w:val="0"/>
        <w:overflowPunct w:val="0"/>
        <w:spacing w:before="1"/>
        <w:ind w:left="720" w:right="90" w:firstLine="0"/>
        <w:rPr>
          <w:b/>
          <w:bCs/>
          <w:spacing w:val="-1"/>
          <w:sz w:val="20"/>
          <w:szCs w:val="20"/>
        </w:rPr>
      </w:pPr>
      <w:r w:rsidRPr="0C3044C4">
        <w:rPr>
          <w:b/>
          <w:bCs/>
          <w:spacing w:val="-1"/>
          <w:sz w:val="20"/>
          <w:szCs w:val="20"/>
        </w:rPr>
        <w:t xml:space="preserve">  </w:t>
      </w:r>
      <w:r w:rsidRPr="00252C30">
        <w:rPr>
          <w:spacing w:val="-1"/>
          <w:sz w:val="20"/>
          <w:szCs w:val="20"/>
        </w:rPr>
        <w:t xml:space="preserve">All crewmembers shall undergo the </w:t>
      </w:r>
      <w:r w:rsidR="6FE0DA36" w:rsidRPr="00252C30">
        <w:rPr>
          <w:spacing w:val="-1"/>
          <w:sz w:val="20"/>
          <w:szCs w:val="20"/>
        </w:rPr>
        <w:t>Tier 5</w:t>
      </w:r>
      <w:r w:rsidRPr="00252C30">
        <w:rPr>
          <w:spacing w:val="-1"/>
          <w:sz w:val="20"/>
          <w:szCs w:val="20"/>
        </w:rPr>
        <w:t xml:space="preserve"> </w:t>
      </w:r>
      <w:r w:rsidR="51467E6C" w:rsidRPr="00252C30">
        <w:rPr>
          <w:spacing w:val="-1"/>
          <w:sz w:val="20"/>
          <w:szCs w:val="20"/>
        </w:rPr>
        <w:t xml:space="preserve">(T5) </w:t>
      </w:r>
      <w:r w:rsidRPr="00252C30">
        <w:rPr>
          <w:spacing w:val="-1"/>
          <w:sz w:val="20"/>
          <w:szCs w:val="20"/>
        </w:rPr>
        <w:t>Investigation process. The contractor shall initiate the process for all non-</w:t>
      </w:r>
      <w:r w:rsidR="72D7DDC9" w:rsidRPr="00252C30">
        <w:rPr>
          <w:spacing w:val="-1"/>
          <w:sz w:val="20"/>
          <w:szCs w:val="20"/>
        </w:rPr>
        <w:t>T5</w:t>
      </w:r>
      <w:r w:rsidRPr="00252C30">
        <w:rPr>
          <w:spacing w:val="-1"/>
          <w:sz w:val="20"/>
          <w:szCs w:val="20"/>
        </w:rPr>
        <w:t xml:space="preserve"> crewmembers within 30 days after award or hiring of new employees.  Should a crew member be unable to obtain the required Government Top Secret Clearance or be determined unsuitable for higher-level clearances from the </w:t>
      </w:r>
      <w:r w:rsidR="5A229690" w:rsidRPr="00252C30">
        <w:rPr>
          <w:spacing w:val="-1"/>
          <w:sz w:val="20"/>
          <w:szCs w:val="20"/>
        </w:rPr>
        <w:t>result of a T5 investigation</w:t>
      </w:r>
      <w:r w:rsidRPr="00252C30">
        <w:rPr>
          <w:spacing w:val="-1"/>
          <w:sz w:val="20"/>
          <w:szCs w:val="20"/>
        </w:rPr>
        <w:t xml:space="preserve">, that crew member may not be allowed to sail on voyages requiring a security clearance. The contract DD-254 and individual Task Orders establish specific security requirements. </w:t>
      </w:r>
    </w:p>
    <w:p w14:paraId="1F3210BF" w14:textId="77777777" w:rsidR="00F973F9" w:rsidRDefault="00F973F9">
      <w:pPr>
        <w:pStyle w:val="BodyText"/>
        <w:kinsoku w:val="0"/>
        <w:overflowPunct w:val="0"/>
        <w:ind w:left="0"/>
        <w:rPr>
          <w:sz w:val="21"/>
          <w:szCs w:val="21"/>
        </w:rPr>
      </w:pPr>
    </w:p>
    <w:p w14:paraId="1F3210C0" w14:textId="77777777" w:rsidR="00C46EAF" w:rsidRDefault="00CB6D83">
      <w:pPr>
        <w:pStyle w:val="BodyText"/>
        <w:kinsoku w:val="0"/>
        <w:overflowPunct w:val="0"/>
        <w:ind w:left="0"/>
        <w:rPr>
          <w:sz w:val="21"/>
          <w:szCs w:val="21"/>
        </w:rPr>
      </w:pPr>
      <w:r>
        <w:rPr>
          <w:noProof/>
        </w:rPr>
        <mc:AlternateContent>
          <mc:Choice Requires="wpg">
            <w:drawing>
              <wp:anchor distT="0" distB="0" distL="114300" distR="114300" simplePos="0" relativeHeight="251658240" behindDoc="1" locked="0" layoutInCell="0" allowOverlap="1" wp14:anchorId="1F321117" wp14:editId="1F321118">
                <wp:simplePos x="0" y="0"/>
                <wp:positionH relativeFrom="page">
                  <wp:posOffset>850900</wp:posOffset>
                </wp:positionH>
                <wp:positionV relativeFrom="paragraph">
                  <wp:posOffset>92710</wp:posOffset>
                </wp:positionV>
                <wp:extent cx="5988050" cy="9372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937260"/>
                          <a:chOff x="1340" y="146"/>
                          <a:chExt cx="9430" cy="1476"/>
                        </a:xfrm>
                      </wpg:grpSpPr>
                      <wps:wsp>
                        <wps:cNvPr id="3" name="Freeform 3"/>
                        <wps:cNvSpPr>
                          <a:spLocks/>
                        </wps:cNvSpPr>
                        <wps:spPr bwMode="auto">
                          <a:xfrm>
                            <a:off x="1902" y="146"/>
                            <a:ext cx="8591" cy="324"/>
                          </a:xfrm>
                          <a:custGeom>
                            <a:avLst/>
                            <a:gdLst>
                              <a:gd name="T0" fmla="*/ 8533 w 8591"/>
                              <a:gd name="T1" fmla="*/ 0 h 324"/>
                              <a:gd name="T2" fmla="*/ 46 w 8591"/>
                              <a:gd name="T3" fmla="*/ 12 h 324"/>
                              <a:gd name="T4" fmla="*/ 35 w 8591"/>
                              <a:gd name="T5" fmla="*/ 27 h 324"/>
                              <a:gd name="T6" fmla="*/ 26 w 8591"/>
                              <a:gd name="T7" fmla="*/ 43 h 324"/>
                              <a:gd name="T8" fmla="*/ 18 w 8591"/>
                              <a:gd name="T9" fmla="*/ 61 h 324"/>
                              <a:gd name="T10" fmla="*/ 11 w 8591"/>
                              <a:gd name="T11" fmla="*/ 80 h 324"/>
                              <a:gd name="T12" fmla="*/ 6 w 8591"/>
                              <a:gd name="T13" fmla="*/ 99 h 324"/>
                              <a:gd name="T14" fmla="*/ 3 w 8591"/>
                              <a:gd name="T15" fmla="*/ 119 h 324"/>
                              <a:gd name="T16" fmla="*/ 0 w 8591"/>
                              <a:gd name="T17" fmla="*/ 140 h 324"/>
                              <a:gd name="T18" fmla="*/ 0 w 8591"/>
                              <a:gd name="T19" fmla="*/ 160 h 324"/>
                              <a:gd name="T20" fmla="*/ 0 w 8591"/>
                              <a:gd name="T21" fmla="*/ 181 h 324"/>
                              <a:gd name="T22" fmla="*/ 2 w 8591"/>
                              <a:gd name="T23" fmla="*/ 202 h 324"/>
                              <a:gd name="T24" fmla="*/ 6 w 8591"/>
                              <a:gd name="T25" fmla="*/ 222 h 324"/>
                              <a:gd name="T26" fmla="*/ 11 w 8591"/>
                              <a:gd name="T27" fmla="*/ 241 h 324"/>
                              <a:gd name="T28" fmla="*/ 17 w 8591"/>
                              <a:gd name="T29" fmla="*/ 260 h 324"/>
                              <a:gd name="T30" fmla="*/ 25 w 8591"/>
                              <a:gd name="T31" fmla="*/ 278 h 324"/>
                              <a:gd name="T32" fmla="*/ 34 w 8591"/>
                              <a:gd name="T33" fmla="*/ 294 h 324"/>
                              <a:gd name="T34" fmla="*/ 45 w 8591"/>
                              <a:gd name="T35" fmla="*/ 310 h 324"/>
                              <a:gd name="T36" fmla="*/ 57 w 8591"/>
                              <a:gd name="T37" fmla="*/ 323 h 324"/>
                              <a:gd name="T38" fmla="*/ 8544 w 8591"/>
                              <a:gd name="T39" fmla="*/ 311 h 324"/>
                              <a:gd name="T40" fmla="*/ 8554 w 8591"/>
                              <a:gd name="T41" fmla="*/ 296 h 324"/>
                              <a:gd name="T42" fmla="*/ 8564 w 8591"/>
                              <a:gd name="T43" fmla="*/ 280 h 324"/>
                              <a:gd name="T44" fmla="*/ 8572 w 8591"/>
                              <a:gd name="T45" fmla="*/ 262 h 324"/>
                              <a:gd name="T46" fmla="*/ 8578 w 8591"/>
                              <a:gd name="T47" fmla="*/ 243 h 324"/>
                              <a:gd name="T48" fmla="*/ 8583 w 8591"/>
                              <a:gd name="T49" fmla="*/ 224 h 324"/>
                              <a:gd name="T50" fmla="*/ 8587 w 8591"/>
                              <a:gd name="T51" fmla="*/ 204 h 324"/>
                              <a:gd name="T52" fmla="*/ 8589 w 8591"/>
                              <a:gd name="T53" fmla="*/ 183 h 324"/>
                              <a:gd name="T54" fmla="*/ 8590 w 8591"/>
                              <a:gd name="T55" fmla="*/ 162 h 324"/>
                              <a:gd name="T56" fmla="*/ 8589 w 8591"/>
                              <a:gd name="T57" fmla="*/ 142 h 324"/>
                              <a:gd name="T58" fmla="*/ 8587 w 8591"/>
                              <a:gd name="T59" fmla="*/ 121 h 324"/>
                              <a:gd name="T60" fmla="*/ 8584 w 8591"/>
                              <a:gd name="T61" fmla="*/ 101 h 324"/>
                              <a:gd name="T62" fmla="*/ 8579 w 8591"/>
                              <a:gd name="T63" fmla="*/ 82 h 324"/>
                              <a:gd name="T64" fmla="*/ 8572 w 8591"/>
                              <a:gd name="T65" fmla="*/ 63 h 324"/>
                              <a:gd name="T66" fmla="*/ 8565 w 8591"/>
                              <a:gd name="T67" fmla="*/ 45 h 324"/>
                              <a:gd name="T68" fmla="*/ 8555 w 8591"/>
                              <a:gd name="T69" fmla="*/ 28 h 324"/>
                              <a:gd name="T70" fmla="*/ 8545 w 8591"/>
                              <a:gd name="T71" fmla="*/ 13 h 324"/>
                              <a:gd name="T72" fmla="*/ 8533 w 8591"/>
                              <a:gd name="T73" fmla="*/ 0 h 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8591" h="324">
                                <a:moveTo>
                                  <a:pt x="8533" y="0"/>
                                </a:moveTo>
                                <a:lnTo>
                                  <a:pt x="46" y="12"/>
                                </a:lnTo>
                                <a:lnTo>
                                  <a:pt x="35" y="27"/>
                                </a:lnTo>
                                <a:lnTo>
                                  <a:pt x="26" y="43"/>
                                </a:lnTo>
                                <a:lnTo>
                                  <a:pt x="18" y="61"/>
                                </a:lnTo>
                                <a:lnTo>
                                  <a:pt x="11" y="80"/>
                                </a:lnTo>
                                <a:lnTo>
                                  <a:pt x="6" y="99"/>
                                </a:lnTo>
                                <a:lnTo>
                                  <a:pt x="3" y="119"/>
                                </a:lnTo>
                                <a:lnTo>
                                  <a:pt x="0" y="140"/>
                                </a:lnTo>
                                <a:lnTo>
                                  <a:pt x="0" y="160"/>
                                </a:lnTo>
                                <a:lnTo>
                                  <a:pt x="0" y="181"/>
                                </a:lnTo>
                                <a:lnTo>
                                  <a:pt x="2" y="202"/>
                                </a:lnTo>
                                <a:lnTo>
                                  <a:pt x="6" y="222"/>
                                </a:lnTo>
                                <a:lnTo>
                                  <a:pt x="11" y="241"/>
                                </a:lnTo>
                                <a:lnTo>
                                  <a:pt x="17" y="260"/>
                                </a:lnTo>
                                <a:lnTo>
                                  <a:pt x="25" y="278"/>
                                </a:lnTo>
                                <a:lnTo>
                                  <a:pt x="34" y="294"/>
                                </a:lnTo>
                                <a:lnTo>
                                  <a:pt x="45" y="310"/>
                                </a:lnTo>
                                <a:lnTo>
                                  <a:pt x="57" y="323"/>
                                </a:lnTo>
                                <a:lnTo>
                                  <a:pt x="8544" y="311"/>
                                </a:lnTo>
                                <a:lnTo>
                                  <a:pt x="8554" y="296"/>
                                </a:lnTo>
                                <a:lnTo>
                                  <a:pt x="8564" y="280"/>
                                </a:lnTo>
                                <a:lnTo>
                                  <a:pt x="8572" y="262"/>
                                </a:lnTo>
                                <a:lnTo>
                                  <a:pt x="8578" y="243"/>
                                </a:lnTo>
                                <a:lnTo>
                                  <a:pt x="8583" y="224"/>
                                </a:lnTo>
                                <a:lnTo>
                                  <a:pt x="8587" y="204"/>
                                </a:lnTo>
                                <a:lnTo>
                                  <a:pt x="8589" y="183"/>
                                </a:lnTo>
                                <a:lnTo>
                                  <a:pt x="8590" y="162"/>
                                </a:lnTo>
                                <a:lnTo>
                                  <a:pt x="8589" y="142"/>
                                </a:lnTo>
                                <a:lnTo>
                                  <a:pt x="8587" y="121"/>
                                </a:lnTo>
                                <a:lnTo>
                                  <a:pt x="8584" y="101"/>
                                </a:lnTo>
                                <a:lnTo>
                                  <a:pt x="8579" y="82"/>
                                </a:lnTo>
                                <a:lnTo>
                                  <a:pt x="8572" y="63"/>
                                </a:lnTo>
                                <a:lnTo>
                                  <a:pt x="8565" y="45"/>
                                </a:lnTo>
                                <a:lnTo>
                                  <a:pt x="8555" y="28"/>
                                </a:lnTo>
                                <a:lnTo>
                                  <a:pt x="8545" y="13"/>
                                </a:lnTo>
                                <a:lnTo>
                                  <a:pt x="8533" y="0"/>
                                </a:lnTo>
                                <a:close/>
                              </a:path>
                            </a:pathLst>
                          </a:cu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1395" y="434"/>
                            <a:ext cx="9376" cy="324"/>
                          </a:xfrm>
                          <a:custGeom>
                            <a:avLst/>
                            <a:gdLst>
                              <a:gd name="T0" fmla="*/ 9317 w 9376"/>
                              <a:gd name="T1" fmla="*/ 0 h 324"/>
                              <a:gd name="T2" fmla="*/ 46 w 9376"/>
                              <a:gd name="T3" fmla="*/ 12 h 324"/>
                              <a:gd name="T4" fmla="*/ 35 w 9376"/>
                              <a:gd name="T5" fmla="*/ 27 h 324"/>
                              <a:gd name="T6" fmla="*/ 26 w 9376"/>
                              <a:gd name="T7" fmla="*/ 43 h 324"/>
                              <a:gd name="T8" fmla="*/ 18 w 9376"/>
                              <a:gd name="T9" fmla="*/ 61 h 324"/>
                              <a:gd name="T10" fmla="*/ 11 w 9376"/>
                              <a:gd name="T11" fmla="*/ 80 h 324"/>
                              <a:gd name="T12" fmla="*/ 6 w 9376"/>
                              <a:gd name="T13" fmla="*/ 99 h 324"/>
                              <a:gd name="T14" fmla="*/ 3 w 9376"/>
                              <a:gd name="T15" fmla="*/ 119 h 324"/>
                              <a:gd name="T16" fmla="*/ 0 w 9376"/>
                              <a:gd name="T17" fmla="*/ 140 h 324"/>
                              <a:gd name="T18" fmla="*/ 0 w 9376"/>
                              <a:gd name="T19" fmla="*/ 160 h 324"/>
                              <a:gd name="T20" fmla="*/ 0 w 9376"/>
                              <a:gd name="T21" fmla="*/ 181 h 324"/>
                              <a:gd name="T22" fmla="*/ 2 w 9376"/>
                              <a:gd name="T23" fmla="*/ 202 h 324"/>
                              <a:gd name="T24" fmla="*/ 6 w 9376"/>
                              <a:gd name="T25" fmla="*/ 222 h 324"/>
                              <a:gd name="T26" fmla="*/ 11 w 9376"/>
                              <a:gd name="T27" fmla="*/ 241 h 324"/>
                              <a:gd name="T28" fmla="*/ 17 w 9376"/>
                              <a:gd name="T29" fmla="*/ 260 h 324"/>
                              <a:gd name="T30" fmla="*/ 25 w 9376"/>
                              <a:gd name="T31" fmla="*/ 278 h 324"/>
                              <a:gd name="T32" fmla="*/ 34 w 9376"/>
                              <a:gd name="T33" fmla="*/ 294 h 324"/>
                              <a:gd name="T34" fmla="*/ 45 w 9376"/>
                              <a:gd name="T35" fmla="*/ 310 h 324"/>
                              <a:gd name="T36" fmla="*/ 57 w 9376"/>
                              <a:gd name="T37" fmla="*/ 323 h 324"/>
                              <a:gd name="T38" fmla="*/ 9328 w 9376"/>
                              <a:gd name="T39" fmla="*/ 311 h 324"/>
                              <a:gd name="T40" fmla="*/ 9339 w 9376"/>
                              <a:gd name="T41" fmla="*/ 296 h 324"/>
                              <a:gd name="T42" fmla="*/ 9349 w 9376"/>
                              <a:gd name="T43" fmla="*/ 280 h 324"/>
                              <a:gd name="T44" fmla="*/ 9356 w 9376"/>
                              <a:gd name="T45" fmla="*/ 262 h 324"/>
                              <a:gd name="T46" fmla="*/ 9363 w 9376"/>
                              <a:gd name="T47" fmla="*/ 243 h 324"/>
                              <a:gd name="T48" fmla="*/ 9368 w 9376"/>
                              <a:gd name="T49" fmla="*/ 224 h 324"/>
                              <a:gd name="T50" fmla="*/ 9372 w 9376"/>
                              <a:gd name="T51" fmla="*/ 204 h 324"/>
                              <a:gd name="T52" fmla="*/ 9374 w 9376"/>
                              <a:gd name="T53" fmla="*/ 183 h 324"/>
                              <a:gd name="T54" fmla="*/ 9375 w 9376"/>
                              <a:gd name="T55" fmla="*/ 162 h 324"/>
                              <a:gd name="T56" fmla="*/ 9374 w 9376"/>
                              <a:gd name="T57" fmla="*/ 142 h 324"/>
                              <a:gd name="T58" fmla="*/ 9372 w 9376"/>
                              <a:gd name="T59" fmla="*/ 121 h 324"/>
                              <a:gd name="T60" fmla="*/ 9368 w 9376"/>
                              <a:gd name="T61" fmla="*/ 101 h 324"/>
                              <a:gd name="T62" fmla="*/ 9364 w 9376"/>
                              <a:gd name="T63" fmla="*/ 82 h 324"/>
                              <a:gd name="T64" fmla="*/ 9357 w 9376"/>
                              <a:gd name="T65" fmla="*/ 63 h 324"/>
                              <a:gd name="T66" fmla="*/ 9349 w 9376"/>
                              <a:gd name="T67" fmla="*/ 45 h 324"/>
                              <a:gd name="T68" fmla="*/ 9340 w 9376"/>
                              <a:gd name="T69" fmla="*/ 28 h 324"/>
                              <a:gd name="T70" fmla="*/ 9330 w 9376"/>
                              <a:gd name="T71" fmla="*/ 13 h 324"/>
                              <a:gd name="T72" fmla="*/ 9317 w 9376"/>
                              <a:gd name="T73" fmla="*/ 0 h 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376" h="324">
                                <a:moveTo>
                                  <a:pt x="9317" y="0"/>
                                </a:moveTo>
                                <a:lnTo>
                                  <a:pt x="46" y="12"/>
                                </a:lnTo>
                                <a:lnTo>
                                  <a:pt x="35" y="27"/>
                                </a:lnTo>
                                <a:lnTo>
                                  <a:pt x="26" y="43"/>
                                </a:lnTo>
                                <a:lnTo>
                                  <a:pt x="18" y="61"/>
                                </a:lnTo>
                                <a:lnTo>
                                  <a:pt x="11" y="80"/>
                                </a:lnTo>
                                <a:lnTo>
                                  <a:pt x="6" y="99"/>
                                </a:lnTo>
                                <a:lnTo>
                                  <a:pt x="3" y="119"/>
                                </a:lnTo>
                                <a:lnTo>
                                  <a:pt x="0" y="140"/>
                                </a:lnTo>
                                <a:lnTo>
                                  <a:pt x="0" y="160"/>
                                </a:lnTo>
                                <a:lnTo>
                                  <a:pt x="0" y="181"/>
                                </a:lnTo>
                                <a:lnTo>
                                  <a:pt x="2" y="202"/>
                                </a:lnTo>
                                <a:lnTo>
                                  <a:pt x="6" y="222"/>
                                </a:lnTo>
                                <a:lnTo>
                                  <a:pt x="11" y="241"/>
                                </a:lnTo>
                                <a:lnTo>
                                  <a:pt x="17" y="260"/>
                                </a:lnTo>
                                <a:lnTo>
                                  <a:pt x="25" y="278"/>
                                </a:lnTo>
                                <a:lnTo>
                                  <a:pt x="34" y="294"/>
                                </a:lnTo>
                                <a:lnTo>
                                  <a:pt x="45" y="310"/>
                                </a:lnTo>
                                <a:lnTo>
                                  <a:pt x="57" y="323"/>
                                </a:lnTo>
                                <a:lnTo>
                                  <a:pt x="9328" y="311"/>
                                </a:lnTo>
                                <a:lnTo>
                                  <a:pt x="9339" y="296"/>
                                </a:lnTo>
                                <a:lnTo>
                                  <a:pt x="9349" y="280"/>
                                </a:lnTo>
                                <a:lnTo>
                                  <a:pt x="9356" y="262"/>
                                </a:lnTo>
                                <a:lnTo>
                                  <a:pt x="9363" y="243"/>
                                </a:lnTo>
                                <a:lnTo>
                                  <a:pt x="9368" y="224"/>
                                </a:lnTo>
                                <a:lnTo>
                                  <a:pt x="9372" y="204"/>
                                </a:lnTo>
                                <a:lnTo>
                                  <a:pt x="9374" y="183"/>
                                </a:lnTo>
                                <a:lnTo>
                                  <a:pt x="9375" y="162"/>
                                </a:lnTo>
                                <a:lnTo>
                                  <a:pt x="9374" y="142"/>
                                </a:lnTo>
                                <a:lnTo>
                                  <a:pt x="9372" y="121"/>
                                </a:lnTo>
                                <a:lnTo>
                                  <a:pt x="9368" y="101"/>
                                </a:lnTo>
                                <a:lnTo>
                                  <a:pt x="9364" y="82"/>
                                </a:lnTo>
                                <a:lnTo>
                                  <a:pt x="9357" y="63"/>
                                </a:lnTo>
                                <a:lnTo>
                                  <a:pt x="9349" y="45"/>
                                </a:lnTo>
                                <a:lnTo>
                                  <a:pt x="9340" y="28"/>
                                </a:lnTo>
                                <a:lnTo>
                                  <a:pt x="9330" y="13"/>
                                </a:lnTo>
                                <a:lnTo>
                                  <a:pt x="9317" y="0"/>
                                </a:lnTo>
                                <a:close/>
                              </a:path>
                            </a:pathLst>
                          </a:cu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1340" y="722"/>
                            <a:ext cx="9376" cy="324"/>
                          </a:xfrm>
                          <a:custGeom>
                            <a:avLst/>
                            <a:gdLst>
                              <a:gd name="T0" fmla="*/ 9317 w 9376"/>
                              <a:gd name="T1" fmla="*/ 0 h 324"/>
                              <a:gd name="T2" fmla="*/ 46 w 9376"/>
                              <a:gd name="T3" fmla="*/ 12 h 324"/>
                              <a:gd name="T4" fmla="*/ 35 w 9376"/>
                              <a:gd name="T5" fmla="*/ 27 h 324"/>
                              <a:gd name="T6" fmla="*/ 26 w 9376"/>
                              <a:gd name="T7" fmla="*/ 43 h 324"/>
                              <a:gd name="T8" fmla="*/ 18 w 9376"/>
                              <a:gd name="T9" fmla="*/ 61 h 324"/>
                              <a:gd name="T10" fmla="*/ 11 w 9376"/>
                              <a:gd name="T11" fmla="*/ 80 h 324"/>
                              <a:gd name="T12" fmla="*/ 6 w 9376"/>
                              <a:gd name="T13" fmla="*/ 99 h 324"/>
                              <a:gd name="T14" fmla="*/ 3 w 9376"/>
                              <a:gd name="T15" fmla="*/ 119 h 324"/>
                              <a:gd name="T16" fmla="*/ 0 w 9376"/>
                              <a:gd name="T17" fmla="*/ 140 h 324"/>
                              <a:gd name="T18" fmla="*/ 0 w 9376"/>
                              <a:gd name="T19" fmla="*/ 160 h 324"/>
                              <a:gd name="T20" fmla="*/ 0 w 9376"/>
                              <a:gd name="T21" fmla="*/ 181 h 324"/>
                              <a:gd name="T22" fmla="*/ 2 w 9376"/>
                              <a:gd name="T23" fmla="*/ 202 h 324"/>
                              <a:gd name="T24" fmla="*/ 6 w 9376"/>
                              <a:gd name="T25" fmla="*/ 222 h 324"/>
                              <a:gd name="T26" fmla="*/ 11 w 9376"/>
                              <a:gd name="T27" fmla="*/ 241 h 324"/>
                              <a:gd name="T28" fmla="*/ 17 w 9376"/>
                              <a:gd name="T29" fmla="*/ 260 h 324"/>
                              <a:gd name="T30" fmla="*/ 25 w 9376"/>
                              <a:gd name="T31" fmla="*/ 278 h 324"/>
                              <a:gd name="T32" fmla="*/ 34 w 9376"/>
                              <a:gd name="T33" fmla="*/ 294 h 324"/>
                              <a:gd name="T34" fmla="*/ 45 w 9376"/>
                              <a:gd name="T35" fmla="*/ 310 h 324"/>
                              <a:gd name="T36" fmla="*/ 57 w 9376"/>
                              <a:gd name="T37" fmla="*/ 323 h 324"/>
                              <a:gd name="T38" fmla="*/ 9328 w 9376"/>
                              <a:gd name="T39" fmla="*/ 311 h 324"/>
                              <a:gd name="T40" fmla="*/ 9339 w 9376"/>
                              <a:gd name="T41" fmla="*/ 296 h 324"/>
                              <a:gd name="T42" fmla="*/ 9349 w 9376"/>
                              <a:gd name="T43" fmla="*/ 280 h 324"/>
                              <a:gd name="T44" fmla="*/ 9356 w 9376"/>
                              <a:gd name="T45" fmla="*/ 262 h 324"/>
                              <a:gd name="T46" fmla="*/ 9363 w 9376"/>
                              <a:gd name="T47" fmla="*/ 243 h 324"/>
                              <a:gd name="T48" fmla="*/ 9368 w 9376"/>
                              <a:gd name="T49" fmla="*/ 224 h 324"/>
                              <a:gd name="T50" fmla="*/ 9372 w 9376"/>
                              <a:gd name="T51" fmla="*/ 204 h 324"/>
                              <a:gd name="T52" fmla="*/ 9374 w 9376"/>
                              <a:gd name="T53" fmla="*/ 183 h 324"/>
                              <a:gd name="T54" fmla="*/ 9375 w 9376"/>
                              <a:gd name="T55" fmla="*/ 162 h 324"/>
                              <a:gd name="T56" fmla="*/ 9374 w 9376"/>
                              <a:gd name="T57" fmla="*/ 142 h 324"/>
                              <a:gd name="T58" fmla="*/ 9372 w 9376"/>
                              <a:gd name="T59" fmla="*/ 121 h 324"/>
                              <a:gd name="T60" fmla="*/ 9368 w 9376"/>
                              <a:gd name="T61" fmla="*/ 101 h 324"/>
                              <a:gd name="T62" fmla="*/ 9364 w 9376"/>
                              <a:gd name="T63" fmla="*/ 82 h 324"/>
                              <a:gd name="T64" fmla="*/ 9357 w 9376"/>
                              <a:gd name="T65" fmla="*/ 63 h 324"/>
                              <a:gd name="T66" fmla="*/ 9349 w 9376"/>
                              <a:gd name="T67" fmla="*/ 45 h 324"/>
                              <a:gd name="T68" fmla="*/ 9340 w 9376"/>
                              <a:gd name="T69" fmla="*/ 28 h 324"/>
                              <a:gd name="T70" fmla="*/ 9330 w 9376"/>
                              <a:gd name="T71" fmla="*/ 13 h 324"/>
                              <a:gd name="T72" fmla="*/ 9317 w 9376"/>
                              <a:gd name="T73" fmla="*/ 0 h 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376" h="324">
                                <a:moveTo>
                                  <a:pt x="9317" y="0"/>
                                </a:moveTo>
                                <a:lnTo>
                                  <a:pt x="46" y="12"/>
                                </a:lnTo>
                                <a:lnTo>
                                  <a:pt x="35" y="27"/>
                                </a:lnTo>
                                <a:lnTo>
                                  <a:pt x="26" y="43"/>
                                </a:lnTo>
                                <a:lnTo>
                                  <a:pt x="18" y="61"/>
                                </a:lnTo>
                                <a:lnTo>
                                  <a:pt x="11" y="80"/>
                                </a:lnTo>
                                <a:lnTo>
                                  <a:pt x="6" y="99"/>
                                </a:lnTo>
                                <a:lnTo>
                                  <a:pt x="3" y="119"/>
                                </a:lnTo>
                                <a:lnTo>
                                  <a:pt x="0" y="140"/>
                                </a:lnTo>
                                <a:lnTo>
                                  <a:pt x="0" y="160"/>
                                </a:lnTo>
                                <a:lnTo>
                                  <a:pt x="0" y="181"/>
                                </a:lnTo>
                                <a:lnTo>
                                  <a:pt x="2" y="202"/>
                                </a:lnTo>
                                <a:lnTo>
                                  <a:pt x="6" y="222"/>
                                </a:lnTo>
                                <a:lnTo>
                                  <a:pt x="11" y="241"/>
                                </a:lnTo>
                                <a:lnTo>
                                  <a:pt x="17" y="260"/>
                                </a:lnTo>
                                <a:lnTo>
                                  <a:pt x="25" y="278"/>
                                </a:lnTo>
                                <a:lnTo>
                                  <a:pt x="34" y="294"/>
                                </a:lnTo>
                                <a:lnTo>
                                  <a:pt x="45" y="310"/>
                                </a:lnTo>
                                <a:lnTo>
                                  <a:pt x="57" y="323"/>
                                </a:lnTo>
                                <a:lnTo>
                                  <a:pt x="9328" y="311"/>
                                </a:lnTo>
                                <a:lnTo>
                                  <a:pt x="9339" y="296"/>
                                </a:lnTo>
                                <a:lnTo>
                                  <a:pt x="9349" y="280"/>
                                </a:lnTo>
                                <a:lnTo>
                                  <a:pt x="9356" y="262"/>
                                </a:lnTo>
                                <a:lnTo>
                                  <a:pt x="9363" y="243"/>
                                </a:lnTo>
                                <a:lnTo>
                                  <a:pt x="9368" y="224"/>
                                </a:lnTo>
                                <a:lnTo>
                                  <a:pt x="9372" y="204"/>
                                </a:lnTo>
                                <a:lnTo>
                                  <a:pt x="9374" y="183"/>
                                </a:lnTo>
                                <a:lnTo>
                                  <a:pt x="9375" y="162"/>
                                </a:lnTo>
                                <a:lnTo>
                                  <a:pt x="9374" y="142"/>
                                </a:lnTo>
                                <a:lnTo>
                                  <a:pt x="9372" y="121"/>
                                </a:lnTo>
                                <a:lnTo>
                                  <a:pt x="9368" y="101"/>
                                </a:lnTo>
                                <a:lnTo>
                                  <a:pt x="9364" y="82"/>
                                </a:lnTo>
                                <a:lnTo>
                                  <a:pt x="9357" y="63"/>
                                </a:lnTo>
                                <a:lnTo>
                                  <a:pt x="9349" y="45"/>
                                </a:lnTo>
                                <a:lnTo>
                                  <a:pt x="9340" y="28"/>
                                </a:lnTo>
                                <a:lnTo>
                                  <a:pt x="9330" y="13"/>
                                </a:lnTo>
                                <a:lnTo>
                                  <a:pt x="9317" y="0"/>
                                </a:lnTo>
                                <a:close/>
                              </a:path>
                            </a:pathLst>
                          </a:cu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1340" y="1010"/>
                            <a:ext cx="9376" cy="324"/>
                          </a:xfrm>
                          <a:custGeom>
                            <a:avLst/>
                            <a:gdLst>
                              <a:gd name="T0" fmla="*/ 9317 w 9376"/>
                              <a:gd name="T1" fmla="*/ 0 h 324"/>
                              <a:gd name="T2" fmla="*/ 46 w 9376"/>
                              <a:gd name="T3" fmla="*/ 12 h 324"/>
                              <a:gd name="T4" fmla="*/ 35 w 9376"/>
                              <a:gd name="T5" fmla="*/ 27 h 324"/>
                              <a:gd name="T6" fmla="*/ 26 w 9376"/>
                              <a:gd name="T7" fmla="*/ 43 h 324"/>
                              <a:gd name="T8" fmla="*/ 18 w 9376"/>
                              <a:gd name="T9" fmla="*/ 61 h 324"/>
                              <a:gd name="T10" fmla="*/ 11 w 9376"/>
                              <a:gd name="T11" fmla="*/ 80 h 324"/>
                              <a:gd name="T12" fmla="*/ 6 w 9376"/>
                              <a:gd name="T13" fmla="*/ 99 h 324"/>
                              <a:gd name="T14" fmla="*/ 3 w 9376"/>
                              <a:gd name="T15" fmla="*/ 119 h 324"/>
                              <a:gd name="T16" fmla="*/ 0 w 9376"/>
                              <a:gd name="T17" fmla="*/ 140 h 324"/>
                              <a:gd name="T18" fmla="*/ 0 w 9376"/>
                              <a:gd name="T19" fmla="*/ 160 h 324"/>
                              <a:gd name="T20" fmla="*/ 0 w 9376"/>
                              <a:gd name="T21" fmla="*/ 181 h 324"/>
                              <a:gd name="T22" fmla="*/ 2 w 9376"/>
                              <a:gd name="T23" fmla="*/ 202 h 324"/>
                              <a:gd name="T24" fmla="*/ 6 w 9376"/>
                              <a:gd name="T25" fmla="*/ 222 h 324"/>
                              <a:gd name="T26" fmla="*/ 11 w 9376"/>
                              <a:gd name="T27" fmla="*/ 241 h 324"/>
                              <a:gd name="T28" fmla="*/ 17 w 9376"/>
                              <a:gd name="T29" fmla="*/ 260 h 324"/>
                              <a:gd name="T30" fmla="*/ 25 w 9376"/>
                              <a:gd name="T31" fmla="*/ 278 h 324"/>
                              <a:gd name="T32" fmla="*/ 34 w 9376"/>
                              <a:gd name="T33" fmla="*/ 294 h 324"/>
                              <a:gd name="T34" fmla="*/ 45 w 9376"/>
                              <a:gd name="T35" fmla="*/ 310 h 324"/>
                              <a:gd name="T36" fmla="*/ 57 w 9376"/>
                              <a:gd name="T37" fmla="*/ 323 h 324"/>
                              <a:gd name="T38" fmla="*/ 9328 w 9376"/>
                              <a:gd name="T39" fmla="*/ 311 h 324"/>
                              <a:gd name="T40" fmla="*/ 9339 w 9376"/>
                              <a:gd name="T41" fmla="*/ 296 h 324"/>
                              <a:gd name="T42" fmla="*/ 9349 w 9376"/>
                              <a:gd name="T43" fmla="*/ 280 h 324"/>
                              <a:gd name="T44" fmla="*/ 9356 w 9376"/>
                              <a:gd name="T45" fmla="*/ 262 h 324"/>
                              <a:gd name="T46" fmla="*/ 9363 w 9376"/>
                              <a:gd name="T47" fmla="*/ 243 h 324"/>
                              <a:gd name="T48" fmla="*/ 9368 w 9376"/>
                              <a:gd name="T49" fmla="*/ 224 h 324"/>
                              <a:gd name="T50" fmla="*/ 9372 w 9376"/>
                              <a:gd name="T51" fmla="*/ 204 h 324"/>
                              <a:gd name="T52" fmla="*/ 9374 w 9376"/>
                              <a:gd name="T53" fmla="*/ 183 h 324"/>
                              <a:gd name="T54" fmla="*/ 9375 w 9376"/>
                              <a:gd name="T55" fmla="*/ 162 h 324"/>
                              <a:gd name="T56" fmla="*/ 9374 w 9376"/>
                              <a:gd name="T57" fmla="*/ 142 h 324"/>
                              <a:gd name="T58" fmla="*/ 9372 w 9376"/>
                              <a:gd name="T59" fmla="*/ 121 h 324"/>
                              <a:gd name="T60" fmla="*/ 9368 w 9376"/>
                              <a:gd name="T61" fmla="*/ 101 h 324"/>
                              <a:gd name="T62" fmla="*/ 9364 w 9376"/>
                              <a:gd name="T63" fmla="*/ 82 h 324"/>
                              <a:gd name="T64" fmla="*/ 9357 w 9376"/>
                              <a:gd name="T65" fmla="*/ 63 h 324"/>
                              <a:gd name="T66" fmla="*/ 9349 w 9376"/>
                              <a:gd name="T67" fmla="*/ 45 h 324"/>
                              <a:gd name="T68" fmla="*/ 9340 w 9376"/>
                              <a:gd name="T69" fmla="*/ 28 h 324"/>
                              <a:gd name="T70" fmla="*/ 9330 w 9376"/>
                              <a:gd name="T71" fmla="*/ 13 h 324"/>
                              <a:gd name="T72" fmla="*/ 9317 w 9376"/>
                              <a:gd name="T73" fmla="*/ 0 h 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376" h="324">
                                <a:moveTo>
                                  <a:pt x="9317" y="0"/>
                                </a:moveTo>
                                <a:lnTo>
                                  <a:pt x="46" y="12"/>
                                </a:lnTo>
                                <a:lnTo>
                                  <a:pt x="35" y="27"/>
                                </a:lnTo>
                                <a:lnTo>
                                  <a:pt x="26" y="43"/>
                                </a:lnTo>
                                <a:lnTo>
                                  <a:pt x="18" y="61"/>
                                </a:lnTo>
                                <a:lnTo>
                                  <a:pt x="11" y="80"/>
                                </a:lnTo>
                                <a:lnTo>
                                  <a:pt x="6" y="99"/>
                                </a:lnTo>
                                <a:lnTo>
                                  <a:pt x="3" y="119"/>
                                </a:lnTo>
                                <a:lnTo>
                                  <a:pt x="0" y="140"/>
                                </a:lnTo>
                                <a:lnTo>
                                  <a:pt x="0" y="160"/>
                                </a:lnTo>
                                <a:lnTo>
                                  <a:pt x="0" y="181"/>
                                </a:lnTo>
                                <a:lnTo>
                                  <a:pt x="2" y="202"/>
                                </a:lnTo>
                                <a:lnTo>
                                  <a:pt x="6" y="222"/>
                                </a:lnTo>
                                <a:lnTo>
                                  <a:pt x="11" y="241"/>
                                </a:lnTo>
                                <a:lnTo>
                                  <a:pt x="17" y="260"/>
                                </a:lnTo>
                                <a:lnTo>
                                  <a:pt x="25" y="278"/>
                                </a:lnTo>
                                <a:lnTo>
                                  <a:pt x="34" y="294"/>
                                </a:lnTo>
                                <a:lnTo>
                                  <a:pt x="45" y="310"/>
                                </a:lnTo>
                                <a:lnTo>
                                  <a:pt x="57" y="323"/>
                                </a:lnTo>
                                <a:lnTo>
                                  <a:pt x="9328" y="311"/>
                                </a:lnTo>
                                <a:lnTo>
                                  <a:pt x="9339" y="296"/>
                                </a:lnTo>
                                <a:lnTo>
                                  <a:pt x="9349" y="280"/>
                                </a:lnTo>
                                <a:lnTo>
                                  <a:pt x="9356" y="262"/>
                                </a:lnTo>
                                <a:lnTo>
                                  <a:pt x="9363" y="243"/>
                                </a:lnTo>
                                <a:lnTo>
                                  <a:pt x="9368" y="224"/>
                                </a:lnTo>
                                <a:lnTo>
                                  <a:pt x="9372" y="204"/>
                                </a:lnTo>
                                <a:lnTo>
                                  <a:pt x="9374" y="183"/>
                                </a:lnTo>
                                <a:lnTo>
                                  <a:pt x="9375" y="162"/>
                                </a:lnTo>
                                <a:lnTo>
                                  <a:pt x="9374" y="142"/>
                                </a:lnTo>
                                <a:lnTo>
                                  <a:pt x="9372" y="121"/>
                                </a:lnTo>
                                <a:lnTo>
                                  <a:pt x="9368" y="101"/>
                                </a:lnTo>
                                <a:lnTo>
                                  <a:pt x="9364" y="82"/>
                                </a:lnTo>
                                <a:lnTo>
                                  <a:pt x="9357" y="63"/>
                                </a:lnTo>
                                <a:lnTo>
                                  <a:pt x="9349" y="45"/>
                                </a:lnTo>
                                <a:lnTo>
                                  <a:pt x="9340" y="28"/>
                                </a:lnTo>
                                <a:lnTo>
                                  <a:pt x="9330" y="13"/>
                                </a:lnTo>
                                <a:lnTo>
                                  <a:pt x="9317" y="0"/>
                                </a:lnTo>
                                <a:close/>
                              </a:path>
                            </a:pathLst>
                          </a:cu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395" y="1298"/>
                            <a:ext cx="1057" cy="324"/>
                          </a:xfrm>
                          <a:custGeom>
                            <a:avLst/>
                            <a:gdLst>
                              <a:gd name="T0" fmla="*/ 999 w 1057"/>
                              <a:gd name="T1" fmla="*/ 0 h 324"/>
                              <a:gd name="T2" fmla="*/ 46 w 1057"/>
                              <a:gd name="T3" fmla="*/ 12 h 324"/>
                              <a:gd name="T4" fmla="*/ 35 w 1057"/>
                              <a:gd name="T5" fmla="*/ 27 h 324"/>
                              <a:gd name="T6" fmla="*/ 26 w 1057"/>
                              <a:gd name="T7" fmla="*/ 43 h 324"/>
                              <a:gd name="T8" fmla="*/ 18 w 1057"/>
                              <a:gd name="T9" fmla="*/ 61 h 324"/>
                              <a:gd name="T10" fmla="*/ 11 w 1057"/>
                              <a:gd name="T11" fmla="*/ 80 h 324"/>
                              <a:gd name="T12" fmla="*/ 6 w 1057"/>
                              <a:gd name="T13" fmla="*/ 99 h 324"/>
                              <a:gd name="T14" fmla="*/ 3 w 1057"/>
                              <a:gd name="T15" fmla="*/ 119 h 324"/>
                              <a:gd name="T16" fmla="*/ 0 w 1057"/>
                              <a:gd name="T17" fmla="*/ 140 h 324"/>
                              <a:gd name="T18" fmla="*/ 0 w 1057"/>
                              <a:gd name="T19" fmla="*/ 160 h 324"/>
                              <a:gd name="T20" fmla="*/ 0 w 1057"/>
                              <a:gd name="T21" fmla="*/ 181 h 324"/>
                              <a:gd name="T22" fmla="*/ 2 w 1057"/>
                              <a:gd name="T23" fmla="*/ 202 h 324"/>
                              <a:gd name="T24" fmla="*/ 6 w 1057"/>
                              <a:gd name="T25" fmla="*/ 222 h 324"/>
                              <a:gd name="T26" fmla="*/ 11 w 1057"/>
                              <a:gd name="T27" fmla="*/ 241 h 324"/>
                              <a:gd name="T28" fmla="*/ 17 w 1057"/>
                              <a:gd name="T29" fmla="*/ 260 h 324"/>
                              <a:gd name="T30" fmla="*/ 25 w 1057"/>
                              <a:gd name="T31" fmla="*/ 278 h 324"/>
                              <a:gd name="T32" fmla="*/ 34 w 1057"/>
                              <a:gd name="T33" fmla="*/ 294 h 324"/>
                              <a:gd name="T34" fmla="*/ 45 w 1057"/>
                              <a:gd name="T35" fmla="*/ 310 h 324"/>
                              <a:gd name="T36" fmla="*/ 57 w 1057"/>
                              <a:gd name="T37" fmla="*/ 323 h 324"/>
                              <a:gd name="T38" fmla="*/ 1009 w 1057"/>
                              <a:gd name="T39" fmla="*/ 311 h 324"/>
                              <a:gd name="T40" fmla="*/ 1020 w 1057"/>
                              <a:gd name="T41" fmla="*/ 296 h 324"/>
                              <a:gd name="T42" fmla="*/ 1030 w 1057"/>
                              <a:gd name="T43" fmla="*/ 280 h 324"/>
                              <a:gd name="T44" fmla="*/ 1037 w 1057"/>
                              <a:gd name="T45" fmla="*/ 262 h 324"/>
                              <a:gd name="T46" fmla="*/ 1044 w 1057"/>
                              <a:gd name="T47" fmla="*/ 243 h 324"/>
                              <a:gd name="T48" fmla="*/ 1049 w 1057"/>
                              <a:gd name="T49" fmla="*/ 224 h 324"/>
                              <a:gd name="T50" fmla="*/ 1053 w 1057"/>
                              <a:gd name="T51" fmla="*/ 204 h 324"/>
                              <a:gd name="T52" fmla="*/ 1055 w 1057"/>
                              <a:gd name="T53" fmla="*/ 183 h 324"/>
                              <a:gd name="T54" fmla="*/ 1056 w 1057"/>
                              <a:gd name="T55" fmla="*/ 162 h 324"/>
                              <a:gd name="T56" fmla="*/ 1055 w 1057"/>
                              <a:gd name="T57" fmla="*/ 142 h 324"/>
                              <a:gd name="T58" fmla="*/ 1053 w 1057"/>
                              <a:gd name="T59" fmla="*/ 121 h 324"/>
                              <a:gd name="T60" fmla="*/ 1050 w 1057"/>
                              <a:gd name="T61" fmla="*/ 101 h 324"/>
                              <a:gd name="T62" fmla="*/ 1045 w 1057"/>
                              <a:gd name="T63" fmla="*/ 82 h 324"/>
                              <a:gd name="T64" fmla="*/ 1038 w 1057"/>
                              <a:gd name="T65" fmla="*/ 63 h 324"/>
                              <a:gd name="T66" fmla="*/ 1030 w 1057"/>
                              <a:gd name="T67" fmla="*/ 45 h 324"/>
                              <a:gd name="T68" fmla="*/ 1021 w 1057"/>
                              <a:gd name="T69" fmla="*/ 28 h 324"/>
                              <a:gd name="T70" fmla="*/ 1011 w 1057"/>
                              <a:gd name="T71" fmla="*/ 13 h 324"/>
                              <a:gd name="T72" fmla="*/ 999 w 1057"/>
                              <a:gd name="T73" fmla="*/ 0 h 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57" h="324">
                                <a:moveTo>
                                  <a:pt x="999" y="0"/>
                                </a:moveTo>
                                <a:lnTo>
                                  <a:pt x="46" y="12"/>
                                </a:lnTo>
                                <a:lnTo>
                                  <a:pt x="35" y="27"/>
                                </a:lnTo>
                                <a:lnTo>
                                  <a:pt x="26" y="43"/>
                                </a:lnTo>
                                <a:lnTo>
                                  <a:pt x="18" y="61"/>
                                </a:lnTo>
                                <a:lnTo>
                                  <a:pt x="11" y="80"/>
                                </a:lnTo>
                                <a:lnTo>
                                  <a:pt x="6" y="99"/>
                                </a:lnTo>
                                <a:lnTo>
                                  <a:pt x="3" y="119"/>
                                </a:lnTo>
                                <a:lnTo>
                                  <a:pt x="0" y="140"/>
                                </a:lnTo>
                                <a:lnTo>
                                  <a:pt x="0" y="160"/>
                                </a:lnTo>
                                <a:lnTo>
                                  <a:pt x="0" y="181"/>
                                </a:lnTo>
                                <a:lnTo>
                                  <a:pt x="2" y="202"/>
                                </a:lnTo>
                                <a:lnTo>
                                  <a:pt x="6" y="222"/>
                                </a:lnTo>
                                <a:lnTo>
                                  <a:pt x="11" y="241"/>
                                </a:lnTo>
                                <a:lnTo>
                                  <a:pt x="17" y="260"/>
                                </a:lnTo>
                                <a:lnTo>
                                  <a:pt x="25" y="278"/>
                                </a:lnTo>
                                <a:lnTo>
                                  <a:pt x="34" y="294"/>
                                </a:lnTo>
                                <a:lnTo>
                                  <a:pt x="45" y="310"/>
                                </a:lnTo>
                                <a:lnTo>
                                  <a:pt x="57" y="323"/>
                                </a:lnTo>
                                <a:lnTo>
                                  <a:pt x="1009" y="311"/>
                                </a:lnTo>
                                <a:lnTo>
                                  <a:pt x="1020" y="296"/>
                                </a:lnTo>
                                <a:lnTo>
                                  <a:pt x="1030" y="280"/>
                                </a:lnTo>
                                <a:lnTo>
                                  <a:pt x="1037" y="262"/>
                                </a:lnTo>
                                <a:lnTo>
                                  <a:pt x="1044" y="243"/>
                                </a:lnTo>
                                <a:lnTo>
                                  <a:pt x="1049" y="224"/>
                                </a:lnTo>
                                <a:lnTo>
                                  <a:pt x="1053" y="204"/>
                                </a:lnTo>
                                <a:lnTo>
                                  <a:pt x="1055" y="183"/>
                                </a:lnTo>
                                <a:lnTo>
                                  <a:pt x="1056" y="162"/>
                                </a:lnTo>
                                <a:lnTo>
                                  <a:pt x="1055" y="142"/>
                                </a:lnTo>
                                <a:lnTo>
                                  <a:pt x="1053" y="121"/>
                                </a:lnTo>
                                <a:lnTo>
                                  <a:pt x="1050" y="101"/>
                                </a:lnTo>
                                <a:lnTo>
                                  <a:pt x="1045" y="82"/>
                                </a:lnTo>
                                <a:lnTo>
                                  <a:pt x="1038" y="63"/>
                                </a:lnTo>
                                <a:lnTo>
                                  <a:pt x="1030" y="45"/>
                                </a:lnTo>
                                <a:lnTo>
                                  <a:pt x="1021" y="28"/>
                                </a:lnTo>
                                <a:lnTo>
                                  <a:pt x="1011" y="13"/>
                                </a:lnTo>
                                <a:lnTo>
                                  <a:pt x="999" y="0"/>
                                </a:lnTo>
                                <a:close/>
                              </a:path>
                            </a:pathLst>
                          </a:cu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494" y="214"/>
                            <a:ext cx="526" cy="264"/>
                          </a:xfrm>
                          <a:custGeom>
                            <a:avLst/>
                            <a:gdLst>
                              <a:gd name="T0" fmla="*/ 478 w 526"/>
                              <a:gd name="T1" fmla="*/ 0 h 264"/>
                              <a:gd name="T2" fmla="*/ 39 w 526"/>
                              <a:gd name="T3" fmla="*/ 7 h 264"/>
                              <a:gd name="T4" fmla="*/ 28 w 526"/>
                              <a:gd name="T5" fmla="*/ 22 h 264"/>
                              <a:gd name="T6" fmla="*/ 19 w 526"/>
                              <a:gd name="T7" fmla="*/ 38 h 264"/>
                              <a:gd name="T8" fmla="*/ 12 w 526"/>
                              <a:gd name="T9" fmla="*/ 57 h 264"/>
                              <a:gd name="T10" fmla="*/ 6 w 526"/>
                              <a:gd name="T11" fmla="*/ 76 h 264"/>
                              <a:gd name="T12" fmla="*/ 2 w 526"/>
                              <a:gd name="T13" fmla="*/ 96 h 264"/>
                              <a:gd name="T14" fmla="*/ 0 w 526"/>
                              <a:gd name="T15" fmla="*/ 116 h 264"/>
                              <a:gd name="T16" fmla="*/ 0 w 526"/>
                              <a:gd name="T17" fmla="*/ 137 h 264"/>
                              <a:gd name="T18" fmla="*/ 1 w 526"/>
                              <a:gd name="T19" fmla="*/ 158 h 264"/>
                              <a:gd name="T20" fmla="*/ 4 w 526"/>
                              <a:gd name="T21" fmla="*/ 178 h 264"/>
                              <a:gd name="T22" fmla="*/ 9 w 526"/>
                              <a:gd name="T23" fmla="*/ 197 h 264"/>
                              <a:gd name="T24" fmla="*/ 16 w 526"/>
                              <a:gd name="T25" fmla="*/ 216 h 264"/>
                              <a:gd name="T26" fmla="*/ 24 w 526"/>
                              <a:gd name="T27" fmla="*/ 233 h 264"/>
                              <a:gd name="T28" fmla="*/ 34 w 526"/>
                              <a:gd name="T29" fmla="*/ 249 h 264"/>
                              <a:gd name="T30" fmla="*/ 46 w 526"/>
                              <a:gd name="T31" fmla="*/ 263 h 264"/>
                              <a:gd name="T32" fmla="*/ 485 w 526"/>
                              <a:gd name="T33" fmla="*/ 255 h 264"/>
                              <a:gd name="T34" fmla="*/ 496 w 526"/>
                              <a:gd name="T35" fmla="*/ 240 h 264"/>
                              <a:gd name="T36" fmla="*/ 505 w 526"/>
                              <a:gd name="T37" fmla="*/ 224 h 264"/>
                              <a:gd name="T38" fmla="*/ 513 w 526"/>
                              <a:gd name="T39" fmla="*/ 206 h 264"/>
                              <a:gd name="T40" fmla="*/ 518 w 526"/>
                              <a:gd name="T41" fmla="*/ 187 h 264"/>
                              <a:gd name="T42" fmla="*/ 522 w 526"/>
                              <a:gd name="T43" fmla="*/ 167 h 264"/>
                              <a:gd name="T44" fmla="*/ 524 w 526"/>
                              <a:gd name="T45" fmla="*/ 146 h 264"/>
                              <a:gd name="T46" fmla="*/ 525 w 526"/>
                              <a:gd name="T47" fmla="*/ 125 h 264"/>
                              <a:gd name="T48" fmla="*/ 523 w 526"/>
                              <a:gd name="T49" fmla="*/ 105 h 264"/>
                              <a:gd name="T50" fmla="*/ 520 w 526"/>
                              <a:gd name="T51" fmla="*/ 85 h 264"/>
                              <a:gd name="T52" fmla="*/ 515 w 526"/>
                              <a:gd name="T53" fmla="*/ 65 h 264"/>
                              <a:gd name="T54" fmla="*/ 509 w 526"/>
                              <a:gd name="T55" fmla="*/ 46 h 264"/>
                              <a:gd name="T56" fmla="*/ 500 w 526"/>
                              <a:gd name="T57" fmla="*/ 29 h 264"/>
                              <a:gd name="T58" fmla="*/ 490 w 526"/>
                              <a:gd name="T59" fmla="*/ 13 h 264"/>
                              <a:gd name="T60" fmla="*/ 478 w 526"/>
                              <a:gd name="T61" fmla="*/ 0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26" h="264">
                                <a:moveTo>
                                  <a:pt x="478" y="0"/>
                                </a:moveTo>
                                <a:lnTo>
                                  <a:pt x="39" y="7"/>
                                </a:lnTo>
                                <a:lnTo>
                                  <a:pt x="28" y="22"/>
                                </a:lnTo>
                                <a:lnTo>
                                  <a:pt x="19" y="38"/>
                                </a:lnTo>
                                <a:lnTo>
                                  <a:pt x="12" y="57"/>
                                </a:lnTo>
                                <a:lnTo>
                                  <a:pt x="6" y="76"/>
                                </a:lnTo>
                                <a:lnTo>
                                  <a:pt x="2" y="96"/>
                                </a:lnTo>
                                <a:lnTo>
                                  <a:pt x="0" y="116"/>
                                </a:lnTo>
                                <a:lnTo>
                                  <a:pt x="0" y="137"/>
                                </a:lnTo>
                                <a:lnTo>
                                  <a:pt x="1" y="158"/>
                                </a:lnTo>
                                <a:lnTo>
                                  <a:pt x="4" y="178"/>
                                </a:lnTo>
                                <a:lnTo>
                                  <a:pt x="9" y="197"/>
                                </a:lnTo>
                                <a:lnTo>
                                  <a:pt x="16" y="216"/>
                                </a:lnTo>
                                <a:lnTo>
                                  <a:pt x="24" y="233"/>
                                </a:lnTo>
                                <a:lnTo>
                                  <a:pt x="34" y="249"/>
                                </a:lnTo>
                                <a:lnTo>
                                  <a:pt x="46" y="263"/>
                                </a:lnTo>
                                <a:lnTo>
                                  <a:pt x="485" y="255"/>
                                </a:lnTo>
                                <a:lnTo>
                                  <a:pt x="496" y="240"/>
                                </a:lnTo>
                                <a:lnTo>
                                  <a:pt x="505" y="224"/>
                                </a:lnTo>
                                <a:lnTo>
                                  <a:pt x="513" y="206"/>
                                </a:lnTo>
                                <a:lnTo>
                                  <a:pt x="518" y="187"/>
                                </a:lnTo>
                                <a:lnTo>
                                  <a:pt x="522" y="167"/>
                                </a:lnTo>
                                <a:lnTo>
                                  <a:pt x="524" y="146"/>
                                </a:lnTo>
                                <a:lnTo>
                                  <a:pt x="525" y="125"/>
                                </a:lnTo>
                                <a:lnTo>
                                  <a:pt x="523" y="105"/>
                                </a:lnTo>
                                <a:lnTo>
                                  <a:pt x="520" y="85"/>
                                </a:lnTo>
                                <a:lnTo>
                                  <a:pt x="515" y="65"/>
                                </a:lnTo>
                                <a:lnTo>
                                  <a:pt x="509" y="46"/>
                                </a:lnTo>
                                <a:lnTo>
                                  <a:pt x="500" y="29"/>
                                </a:lnTo>
                                <a:lnTo>
                                  <a:pt x="490" y="13"/>
                                </a:lnTo>
                                <a:lnTo>
                                  <a:pt x="478" y="0"/>
                                </a:lnTo>
                                <a:close/>
                              </a:path>
                            </a:pathLst>
                          </a:cu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group id="Group 2" style="position:absolute;margin-left:67pt;margin-top:7.3pt;width:471.5pt;height:73.8pt;z-index:-251670016;mso-position-horizontal-relative:page" coordsize="9430,1476" coordorigin="1340,146" o:spid="_x0000_s1026" o:allowincell="f" w14:anchorId="6AF42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">
                <v:shape id="Freeform 3" style="position:absolute;left:1902;top:146;width:8591;height:324;visibility:visible;mso-wrap-style:square;v-text-anchor:top" coordsize="8591,324" o:spid="_x0000_s1027" filled="f" fillcolor="yellow" stroked="f" path="m8533,l46,12,35,27,26,43,18,61,11,80,6,99,3,119,,140r,20l,181r2,21l6,222r5,19l17,260r8,18l34,294r11,16l57,323,8544,311r10,-15l8564,280r8,-18l8578,243r5,-19l8587,204r2,-21l8590,162r-1,-20l8587,121r-3,-20l8579,82r-7,-19l8565,45,8555,28,8545,13,85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">
                  <v:path arrowok="t" o:connecttype="custom" o:connectlocs="8533,0;46,12;35,27;26,43;18,61;11,80;6,99;3,119;0,140;0,160;0,181;2,202;6,222;11,241;17,260;25,278;34,294;45,310;57,323;8544,311;8554,296;8564,280;8572,262;8578,243;8583,224;8587,204;8589,183;8590,162;8589,142;8587,121;8584,101;8579,82;8572,63;8565,45;8555,28;8545,13;8533,0" o:connectangles="0,0,0,0,0,0,0,0,0,0,0,0,0,0,0,0,0,0,0,0,0,0,0,0,0,0,0,0,0,0,0,0,0,0,0,0,0"/>
                </v:shape>
                <v:shape id="Freeform 4" style="position:absolute;left:1395;top:434;width:9376;height:324;visibility:visible;mso-wrap-style:square;v-text-anchor:top" coordsize="9376,324" o:spid="_x0000_s1028" filled="f" fillcolor="yellow" stroked="f" path="m9317,l46,12,35,27,26,43,18,61,11,80,6,99,3,119,,140r,20l,181r2,21l6,222r5,19l17,260r8,18l34,294r11,16l57,323,9328,311r11,-15l9349,280r7,-18l9363,243r5,-19l9372,204r2,-21l9375,162r-1,-20l9372,121r-4,-20l9364,82r-7,-19l9349,45r-9,-17l9330,13,93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">
                  <v:path arrowok="t" o:connecttype="custom" o:connectlocs="9317,0;46,12;35,27;26,43;18,61;11,80;6,99;3,119;0,140;0,160;0,181;2,202;6,222;11,241;17,260;25,278;34,294;45,310;57,323;9328,311;9339,296;9349,280;9356,262;9363,243;9368,224;9372,204;9374,183;9375,162;9374,142;9372,121;9368,101;9364,82;9357,63;9349,45;9340,28;9330,13;9317,0" o:connectangles="0,0,0,0,0,0,0,0,0,0,0,0,0,0,0,0,0,0,0,0,0,0,0,0,0,0,0,0,0,0,0,0,0,0,0,0,0"/>
                </v:shape>
                <v:shape id="Freeform 5" style="position:absolute;left:1340;top:722;width:9376;height:324;visibility:visible;mso-wrap-style:square;v-text-anchor:top" coordsize="9376,324" o:spid="_x0000_s1029" filled="f" fillcolor="yellow" stroked="f" path="m9317,l46,12,35,27,26,43,18,61,11,80,6,99,3,119,,140r,20l,181r2,21l6,222r5,19l17,260r8,18l34,294r11,16l57,323,9328,311r11,-15l9349,280r7,-18l9363,243r5,-19l9372,204r2,-21l9375,162r-1,-20l9372,121r-4,-20l9364,82r-7,-19l9349,45r-9,-17l9330,13,93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">
                  <v:path arrowok="t" o:connecttype="custom" o:connectlocs="9317,0;46,12;35,27;26,43;18,61;11,80;6,99;3,119;0,140;0,160;0,181;2,202;6,222;11,241;17,260;25,278;34,294;45,310;57,323;9328,311;9339,296;9349,280;9356,262;9363,243;9368,224;9372,204;9374,183;9375,162;9374,142;9372,121;9368,101;9364,82;9357,63;9349,45;9340,28;9330,13;9317,0" o:connectangles="0,0,0,0,0,0,0,0,0,0,0,0,0,0,0,0,0,0,0,0,0,0,0,0,0,0,0,0,0,0,0,0,0,0,0,0,0"/>
                </v:shape>
                <v:shape id="Freeform 6" style="position:absolute;left:1340;top:1010;width:9376;height:324;visibility:visible;mso-wrap-style:square;v-text-anchor:top" coordsize="9376,324" o:spid="_x0000_s1030" filled="f" fillcolor="yellow" stroked="f" path="m9317,l46,12,35,27,26,43,18,61,11,80,6,99,3,119,,140r,20l,181r2,21l6,222r5,19l17,260r8,18l34,294r11,16l57,323,9328,311r11,-15l9349,280r7,-18l9363,243r5,-19l9372,204r2,-21l9375,162r-1,-20l9372,121r-4,-20l9364,82r-7,-19l9349,45r-9,-17l9330,13,93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">
                  <v:path arrowok="t" o:connecttype="custom" o:connectlocs="9317,0;46,12;35,27;26,43;18,61;11,80;6,99;3,119;0,140;0,160;0,181;2,202;6,222;11,241;17,260;25,278;34,294;45,310;57,323;9328,311;9339,296;9349,280;9356,262;9363,243;9368,224;9372,204;9374,183;9375,162;9374,142;9372,121;9368,101;9364,82;9357,63;9349,45;9340,28;9330,13;9317,0" o:connectangles="0,0,0,0,0,0,0,0,0,0,0,0,0,0,0,0,0,0,0,0,0,0,0,0,0,0,0,0,0,0,0,0,0,0,0,0,0"/>
                </v:shape>
                <v:shape id="Freeform 7" style="position:absolute;left:1395;top:1298;width:1057;height:324;visibility:visible;mso-wrap-style:square;v-text-anchor:top" coordsize="1057,324" o:spid="_x0000_s1031" filled="f" fillcolor="yellow" stroked="f" path="m999,l46,12,35,27,26,43,18,61,11,80,6,99,3,119,,140r,20l,181r2,21l6,222r5,19l17,260r8,18l34,294r11,16l57,323r952,-12l1020,296r10,-16l1037,262r7,-19l1049,224r4,-20l1055,183r1,-21l1055,142r-2,-21l1050,101r-5,-19l1038,63r-8,-18l1021,28,1011,13,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">
                  <v:path arrowok="t" o:connecttype="custom" o:connectlocs="999,0;46,12;35,27;26,43;18,61;11,80;6,99;3,119;0,140;0,160;0,181;2,202;6,222;11,241;17,260;25,278;34,294;45,310;57,323;1009,311;1020,296;1030,280;1037,262;1044,243;1049,224;1053,204;1055,183;1056,162;1055,142;1053,121;1050,101;1045,82;1038,63;1030,45;1021,28;1011,13;999,0" o:connectangles="0,0,0,0,0,0,0,0,0,0,0,0,0,0,0,0,0,0,0,0,0,0,0,0,0,0,0,0,0,0,0,0,0,0,0,0,0"/>
                </v:shape>
                <v:shape id="Freeform 8" style="position:absolute;left:1494;top:214;width:526;height:264;visibility:visible;mso-wrap-style:square;v-text-anchor:top" coordsize="526,264" o:spid="_x0000_s1032" filled="f" fillcolor="yellow" stroked="f" path="m478,l39,7,28,22,19,38,12,57,6,76,2,96,,116r,21l1,158r3,20l9,197r7,19l24,233r10,16l46,263r439,-8l496,240r9,-16l513,206r5,-19l522,167r2,-21l525,125r-2,-20l520,85,515,65,509,46,500,29,490,13,4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">
                  <v:path arrowok="t" o:connecttype="custom" o:connectlocs="478,0;39,7;28,22;19,38;12,57;6,76;2,96;0,116;0,137;1,158;4,178;9,197;16,216;24,233;34,249;46,263;485,255;496,240;505,224;513,206;518,187;522,167;524,146;525,125;523,105;520,85;515,65;509,46;500,29;490,13;478,0" o:connectangles="0,0,0,0,0,0,0,0,0,0,0,0,0,0,0,0,0,0,0,0,0,0,0,0,0,0,0,0,0,0,0"/>
                </v:shape>
                <w10:wrap anchorx="page"/>
              </v:group>
            </w:pict>
          </mc:Fallback>
        </mc:AlternateContent>
      </w:r>
    </w:p>
    <w:p w14:paraId="1F3210C1" w14:textId="77777777" w:rsidR="009E70DF" w:rsidRDefault="00C46EAF" w:rsidP="00066D2F">
      <w:pPr>
        <w:pStyle w:val="BodyText"/>
        <w:numPr>
          <w:ilvl w:val="1"/>
          <w:numId w:val="30"/>
        </w:numPr>
        <w:tabs>
          <w:tab w:val="left" w:pos="630"/>
        </w:tabs>
        <w:kinsoku w:val="0"/>
        <w:overflowPunct w:val="0"/>
        <w:ind w:right="153" w:hanging="564"/>
        <w:rPr>
          <w:spacing w:val="-1"/>
        </w:rPr>
      </w:pPr>
      <w:r w:rsidRPr="00AA741A">
        <w:rPr>
          <w:b/>
          <w:spacing w:val="-1"/>
        </w:rPr>
        <w:t>RESOURCES</w:t>
      </w:r>
    </w:p>
    <w:p w14:paraId="1F3210C2" w14:textId="77777777" w:rsidR="009E70DF" w:rsidRDefault="00C46EAF" w:rsidP="001201E1">
      <w:pPr>
        <w:pStyle w:val="BodyText"/>
        <w:tabs>
          <w:tab w:val="left" w:pos="720"/>
        </w:tabs>
        <w:kinsoku w:val="0"/>
        <w:overflowPunct w:val="0"/>
        <w:ind w:left="720" w:right="153"/>
        <w:rPr>
          <w:spacing w:val="-1"/>
        </w:rPr>
      </w:pPr>
      <w:r>
        <w:rPr>
          <w:spacing w:val="-1"/>
        </w:rPr>
        <w:t>The</w:t>
      </w:r>
      <w:r w:rsidRPr="00EA0410">
        <w:rPr>
          <w:spacing w:val="-1"/>
        </w:rPr>
        <w:t xml:space="preserve"> </w:t>
      </w:r>
      <w:r>
        <w:rPr>
          <w:spacing w:val="-1"/>
        </w:rPr>
        <w:t>contractor shall have</w:t>
      </w:r>
      <w:r w:rsidRPr="00EA0410">
        <w:rPr>
          <w:spacing w:val="-1"/>
        </w:rPr>
        <w:t xml:space="preserve"> </w:t>
      </w:r>
      <w:r>
        <w:rPr>
          <w:spacing w:val="-1"/>
        </w:rPr>
        <w:t>an</w:t>
      </w:r>
      <w:r w:rsidRPr="00EA0410">
        <w:rPr>
          <w:spacing w:val="-1"/>
        </w:rPr>
        <w:t xml:space="preserve"> </w:t>
      </w:r>
      <w:r>
        <w:rPr>
          <w:spacing w:val="-1"/>
        </w:rPr>
        <w:t>established</w:t>
      </w:r>
      <w:r w:rsidRPr="00EA0410">
        <w:rPr>
          <w:spacing w:val="-1"/>
        </w:rPr>
        <w:t xml:space="preserve"> </w:t>
      </w:r>
      <w:r>
        <w:rPr>
          <w:spacing w:val="-1"/>
        </w:rPr>
        <w:t>and functioning organization for technical,</w:t>
      </w:r>
      <w:r w:rsidRPr="00EA0410">
        <w:rPr>
          <w:spacing w:val="-1"/>
        </w:rPr>
        <w:t xml:space="preserve"> </w:t>
      </w:r>
      <w:r>
        <w:rPr>
          <w:spacing w:val="-1"/>
        </w:rPr>
        <w:t>administrative,</w:t>
      </w:r>
      <w:r w:rsidRPr="00EA0410">
        <w:rPr>
          <w:spacing w:val="-1"/>
        </w:rPr>
        <w:t xml:space="preserve"> </w:t>
      </w:r>
      <w:r>
        <w:rPr>
          <w:spacing w:val="-1"/>
        </w:rPr>
        <w:t>financial,</w:t>
      </w:r>
      <w:r w:rsidRPr="00EA0410">
        <w:rPr>
          <w:spacing w:val="-1"/>
        </w:rPr>
        <w:t xml:space="preserve"> </w:t>
      </w:r>
      <w:r>
        <w:rPr>
          <w:spacing w:val="-1"/>
        </w:rPr>
        <w:t>and</w:t>
      </w:r>
      <w:r w:rsidRPr="00EA0410">
        <w:rPr>
          <w:spacing w:val="-1"/>
        </w:rPr>
        <w:t xml:space="preserve"> </w:t>
      </w:r>
      <w:r>
        <w:rPr>
          <w:spacing w:val="-1"/>
        </w:rPr>
        <w:t>subcontractor direction</w:t>
      </w:r>
      <w:r w:rsidRPr="00EA0410">
        <w:rPr>
          <w:spacing w:val="-1"/>
        </w:rPr>
        <w:t xml:space="preserve"> </w:t>
      </w:r>
      <w:r>
        <w:rPr>
          <w:spacing w:val="-1"/>
        </w:rPr>
        <w:t>and control.</w:t>
      </w:r>
      <w:r w:rsidRPr="00EA0410">
        <w:rPr>
          <w:spacing w:val="-1"/>
        </w:rPr>
        <w:t xml:space="preserve"> </w:t>
      </w:r>
      <w:r>
        <w:rPr>
          <w:spacing w:val="-1"/>
        </w:rPr>
        <w:t>The use</w:t>
      </w:r>
      <w:r w:rsidRPr="00EA0410">
        <w:rPr>
          <w:spacing w:val="-1"/>
        </w:rPr>
        <w:t xml:space="preserve"> </w:t>
      </w:r>
      <w:r>
        <w:rPr>
          <w:spacing w:val="-1"/>
        </w:rPr>
        <w:t>of</w:t>
      </w:r>
      <w:r w:rsidRPr="00EA0410">
        <w:rPr>
          <w:spacing w:val="-1"/>
        </w:rPr>
        <w:t xml:space="preserve"> </w:t>
      </w:r>
      <w:r>
        <w:rPr>
          <w:spacing w:val="-1"/>
        </w:rPr>
        <w:t>subcontracting</w:t>
      </w:r>
      <w:r w:rsidRPr="00EA0410">
        <w:rPr>
          <w:spacing w:val="-1"/>
        </w:rPr>
        <w:t xml:space="preserve"> </w:t>
      </w:r>
      <w:r>
        <w:rPr>
          <w:spacing w:val="-1"/>
        </w:rPr>
        <w:t>to meet performance</w:t>
      </w:r>
      <w:r w:rsidRPr="00EA0410">
        <w:rPr>
          <w:spacing w:val="-1"/>
        </w:rPr>
        <w:t xml:space="preserve"> </w:t>
      </w:r>
      <w:r>
        <w:rPr>
          <w:spacing w:val="-1"/>
        </w:rPr>
        <w:t>requirements</w:t>
      </w:r>
      <w:r w:rsidRPr="00EA0410">
        <w:rPr>
          <w:spacing w:val="-1"/>
        </w:rPr>
        <w:t xml:space="preserve"> </w:t>
      </w:r>
      <w:r>
        <w:rPr>
          <w:spacing w:val="-1"/>
        </w:rPr>
        <w:t>is</w:t>
      </w:r>
      <w:r w:rsidRPr="00EA0410">
        <w:rPr>
          <w:spacing w:val="-1"/>
        </w:rPr>
        <w:t xml:space="preserve"> </w:t>
      </w:r>
      <w:r>
        <w:rPr>
          <w:spacing w:val="-1"/>
        </w:rPr>
        <w:t>permissible,</w:t>
      </w:r>
      <w:r w:rsidRPr="00EA0410">
        <w:rPr>
          <w:spacing w:val="-1"/>
        </w:rPr>
        <w:t xml:space="preserve"> </w:t>
      </w:r>
      <w:r>
        <w:rPr>
          <w:spacing w:val="-1"/>
        </w:rPr>
        <w:t>provided</w:t>
      </w:r>
      <w:r w:rsidRPr="00EA0410">
        <w:rPr>
          <w:spacing w:val="-1"/>
        </w:rPr>
        <w:t xml:space="preserve"> </w:t>
      </w:r>
      <w:r>
        <w:rPr>
          <w:spacing w:val="-1"/>
        </w:rPr>
        <w:t>the</w:t>
      </w:r>
      <w:r w:rsidRPr="00EA0410">
        <w:rPr>
          <w:spacing w:val="-1"/>
        </w:rPr>
        <w:t xml:space="preserve"> </w:t>
      </w:r>
      <w:r>
        <w:rPr>
          <w:spacing w:val="-1"/>
        </w:rPr>
        <w:t>facilities,</w:t>
      </w:r>
      <w:r w:rsidRPr="00EA0410">
        <w:rPr>
          <w:spacing w:val="-1"/>
        </w:rPr>
        <w:t xml:space="preserve"> </w:t>
      </w:r>
      <w:r>
        <w:rPr>
          <w:spacing w:val="-1"/>
        </w:rPr>
        <w:t>services,</w:t>
      </w:r>
      <w:r w:rsidRPr="00EA0410">
        <w:rPr>
          <w:spacing w:val="-1"/>
        </w:rPr>
        <w:t xml:space="preserve"> </w:t>
      </w:r>
      <w:r>
        <w:rPr>
          <w:spacing w:val="-1"/>
        </w:rPr>
        <w:t>and personnel</w:t>
      </w:r>
      <w:r w:rsidRPr="00EA0410">
        <w:rPr>
          <w:spacing w:val="-1"/>
        </w:rPr>
        <w:t xml:space="preserve"> </w:t>
      </w:r>
      <w:r>
        <w:rPr>
          <w:spacing w:val="-1"/>
        </w:rPr>
        <w:t>strengthen</w:t>
      </w:r>
      <w:r w:rsidRPr="00EA0410">
        <w:rPr>
          <w:spacing w:val="-1"/>
        </w:rPr>
        <w:t xml:space="preserve"> </w:t>
      </w:r>
      <w:r>
        <w:rPr>
          <w:spacing w:val="-1"/>
        </w:rPr>
        <w:t>and</w:t>
      </w:r>
      <w:r w:rsidRPr="00EA0410">
        <w:rPr>
          <w:spacing w:val="-1"/>
        </w:rPr>
        <w:t xml:space="preserve"> </w:t>
      </w:r>
      <w:r>
        <w:rPr>
          <w:spacing w:val="-1"/>
        </w:rPr>
        <w:t>support</w:t>
      </w:r>
      <w:r w:rsidRPr="00EA0410">
        <w:rPr>
          <w:spacing w:val="-1"/>
        </w:rPr>
        <w:t xml:space="preserve"> </w:t>
      </w:r>
      <w:r>
        <w:rPr>
          <w:spacing w:val="-1"/>
        </w:rPr>
        <w:t>those</w:t>
      </w:r>
      <w:r w:rsidRPr="00EA0410">
        <w:rPr>
          <w:spacing w:val="-1"/>
        </w:rPr>
        <w:t xml:space="preserve"> </w:t>
      </w:r>
      <w:r>
        <w:rPr>
          <w:spacing w:val="-1"/>
        </w:rPr>
        <w:t xml:space="preserve">offered </w:t>
      </w:r>
      <w:r w:rsidRPr="00EA0410">
        <w:rPr>
          <w:spacing w:val="-1"/>
        </w:rPr>
        <w:t xml:space="preserve">by </w:t>
      </w:r>
      <w:r>
        <w:rPr>
          <w:spacing w:val="-1"/>
        </w:rPr>
        <w:t>the</w:t>
      </w:r>
      <w:r w:rsidRPr="00EA0410">
        <w:rPr>
          <w:spacing w:val="-1"/>
        </w:rPr>
        <w:t xml:space="preserve"> </w:t>
      </w:r>
      <w:r>
        <w:rPr>
          <w:spacing w:val="-1"/>
        </w:rPr>
        <w:t>contractor,</w:t>
      </w:r>
      <w:r w:rsidRPr="00EA0410">
        <w:rPr>
          <w:spacing w:val="-1"/>
        </w:rPr>
        <w:t xml:space="preserve"> </w:t>
      </w:r>
      <w:r>
        <w:rPr>
          <w:spacing w:val="-1"/>
        </w:rPr>
        <w:t>and</w:t>
      </w:r>
      <w:r w:rsidRPr="00EA0410">
        <w:rPr>
          <w:spacing w:val="-1"/>
        </w:rPr>
        <w:t xml:space="preserve"> </w:t>
      </w:r>
      <w:r>
        <w:rPr>
          <w:spacing w:val="-1"/>
        </w:rPr>
        <w:t>satisfactory</w:t>
      </w:r>
      <w:r w:rsidRPr="00EA0410">
        <w:rPr>
          <w:spacing w:val="-1"/>
        </w:rPr>
        <w:t xml:space="preserve"> </w:t>
      </w:r>
      <w:r>
        <w:rPr>
          <w:spacing w:val="-1"/>
        </w:rPr>
        <w:t>management controls</w:t>
      </w:r>
      <w:r w:rsidRPr="00EA0410">
        <w:rPr>
          <w:spacing w:val="-1"/>
        </w:rPr>
        <w:t xml:space="preserve"> </w:t>
      </w:r>
      <w:r>
        <w:rPr>
          <w:spacing w:val="-1"/>
        </w:rPr>
        <w:t>and</w:t>
      </w:r>
      <w:r w:rsidRPr="00EA0410">
        <w:rPr>
          <w:spacing w:val="-1"/>
        </w:rPr>
        <w:t xml:space="preserve"> </w:t>
      </w:r>
      <w:r>
        <w:rPr>
          <w:spacing w:val="-1"/>
        </w:rPr>
        <w:t>subcontract</w:t>
      </w:r>
      <w:r w:rsidRPr="00EA0410">
        <w:rPr>
          <w:spacing w:val="-1"/>
        </w:rPr>
        <w:t xml:space="preserve"> </w:t>
      </w:r>
      <w:r>
        <w:rPr>
          <w:spacing w:val="-1"/>
        </w:rPr>
        <w:t>agreements</w:t>
      </w:r>
      <w:r w:rsidRPr="00EA0410">
        <w:rPr>
          <w:spacing w:val="-1"/>
        </w:rPr>
        <w:t xml:space="preserve"> </w:t>
      </w:r>
      <w:r>
        <w:rPr>
          <w:spacing w:val="-1"/>
        </w:rPr>
        <w:t>are</w:t>
      </w:r>
      <w:r w:rsidRPr="00EA0410">
        <w:rPr>
          <w:spacing w:val="-1"/>
        </w:rPr>
        <w:t xml:space="preserve"> </w:t>
      </w:r>
      <w:r w:rsidR="009E70DF">
        <w:rPr>
          <w:spacing w:val="-1"/>
        </w:rPr>
        <w:t xml:space="preserve">utilized. </w:t>
      </w:r>
    </w:p>
    <w:p w14:paraId="1F3210C3" w14:textId="77777777" w:rsidR="009E70DF" w:rsidRDefault="009E70DF" w:rsidP="009E70DF">
      <w:pPr>
        <w:pStyle w:val="BodyText"/>
        <w:tabs>
          <w:tab w:val="left" w:pos="630"/>
        </w:tabs>
        <w:kinsoku w:val="0"/>
        <w:overflowPunct w:val="0"/>
        <w:ind w:left="564" w:right="153"/>
        <w:rPr>
          <w:spacing w:val="-1"/>
        </w:rPr>
      </w:pPr>
    </w:p>
    <w:p w14:paraId="1F3210C4" w14:textId="77777777" w:rsidR="002F2892" w:rsidRDefault="00C46EAF" w:rsidP="00066D2F">
      <w:pPr>
        <w:pStyle w:val="BodyText"/>
        <w:numPr>
          <w:ilvl w:val="1"/>
          <w:numId w:val="30"/>
        </w:numPr>
        <w:tabs>
          <w:tab w:val="left" w:pos="630"/>
        </w:tabs>
        <w:kinsoku w:val="0"/>
        <w:overflowPunct w:val="0"/>
        <w:ind w:right="153" w:hanging="564"/>
        <w:rPr>
          <w:spacing w:val="-1"/>
        </w:rPr>
      </w:pPr>
      <w:r w:rsidRPr="00AA741A">
        <w:rPr>
          <w:b/>
          <w:spacing w:val="-1"/>
        </w:rPr>
        <w:t>OTHER</w:t>
      </w:r>
      <w:r w:rsidRPr="00AA741A">
        <w:rPr>
          <w:b/>
          <w:spacing w:val="-2"/>
        </w:rPr>
        <w:t xml:space="preserve"> </w:t>
      </w:r>
      <w:r w:rsidRPr="00AA741A">
        <w:rPr>
          <w:b/>
          <w:spacing w:val="-1"/>
        </w:rPr>
        <w:t>REQUIREMENTS</w:t>
      </w:r>
      <w:r>
        <w:rPr>
          <w:spacing w:val="-1"/>
        </w:rPr>
        <w:t>.</w:t>
      </w:r>
    </w:p>
    <w:p w14:paraId="1F3210C5" w14:textId="77777777" w:rsidR="002F2892" w:rsidRDefault="002F2892" w:rsidP="002F2892">
      <w:pPr>
        <w:pStyle w:val="BodyText"/>
        <w:tabs>
          <w:tab w:val="left" w:pos="630"/>
        </w:tabs>
        <w:kinsoku w:val="0"/>
        <w:overflowPunct w:val="0"/>
        <w:ind w:left="564" w:right="153"/>
        <w:rPr>
          <w:spacing w:val="-1"/>
        </w:rPr>
      </w:pPr>
      <w:r>
        <w:rPr>
          <w:spacing w:val="-1"/>
        </w:rPr>
        <w:t>Crew members must also meet the following requirements.</w:t>
      </w:r>
    </w:p>
    <w:p w14:paraId="1F3210C6" w14:textId="77777777" w:rsidR="002F2892" w:rsidRPr="002F2892" w:rsidRDefault="002F2892" w:rsidP="002F2892">
      <w:pPr>
        <w:pStyle w:val="BodyText"/>
        <w:tabs>
          <w:tab w:val="left" w:pos="630"/>
        </w:tabs>
        <w:kinsoku w:val="0"/>
        <w:overflowPunct w:val="0"/>
        <w:ind w:left="564" w:right="153"/>
        <w:rPr>
          <w:spacing w:val="-1"/>
        </w:rPr>
      </w:pPr>
    </w:p>
    <w:p w14:paraId="1F3210C7" w14:textId="77777777" w:rsidR="002F2892" w:rsidRDefault="00324511" w:rsidP="001201E1">
      <w:pPr>
        <w:pStyle w:val="BodyText"/>
        <w:numPr>
          <w:ilvl w:val="2"/>
          <w:numId w:val="30"/>
        </w:numPr>
        <w:tabs>
          <w:tab w:val="left" w:pos="630"/>
        </w:tabs>
        <w:kinsoku w:val="0"/>
        <w:overflowPunct w:val="0"/>
        <w:ind w:left="720" w:right="153" w:firstLine="0"/>
        <w:rPr>
          <w:spacing w:val="-1"/>
        </w:rPr>
      </w:pPr>
      <w:r w:rsidRPr="002F2892">
        <w:rPr>
          <w:spacing w:val="-1"/>
        </w:rPr>
        <w:t xml:space="preserve"> Three</w:t>
      </w:r>
      <w:r w:rsidR="00C46EAF" w:rsidRPr="002F2892">
        <w:rPr>
          <w:spacing w:val="-1"/>
        </w:rPr>
        <w:t xml:space="preserve"> </w:t>
      </w:r>
      <w:r w:rsidR="00C46EAF">
        <w:t xml:space="preserve">crew </w:t>
      </w:r>
      <w:r w:rsidR="00C46EAF" w:rsidRPr="002F2892">
        <w:rPr>
          <w:spacing w:val="-1"/>
        </w:rPr>
        <w:t>members</w:t>
      </w:r>
      <w:r w:rsidR="00C46EAF">
        <w:t xml:space="preserve"> shall </w:t>
      </w:r>
      <w:r w:rsidR="00C46EAF" w:rsidRPr="002F2892">
        <w:rPr>
          <w:spacing w:val="-1"/>
        </w:rPr>
        <w:t>have</w:t>
      </w:r>
      <w:r w:rsidR="00C46EAF">
        <w:t xml:space="preserve"> a</w:t>
      </w:r>
      <w:r w:rsidR="00C46EAF" w:rsidRPr="002F2892">
        <w:rPr>
          <w:spacing w:val="-1"/>
        </w:rPr>
        <w:t xml:space="preserve"> “</w:t>
      </w:r>
      <w:r w:rsidR="00AA741A" w:rsidRPr="002F2892">
        <w:rPr>
          <w:spacing w:val="-1"/>
        </w:rPr>
        <w:t>Life Boatman</w:t>
      </w:r>
      <w:r w:rsidR="00C46EAF" w:rsidRPr="002F2892">
        <w:rPr>
          <w:spacing w:val="-1"/>
        </w:rPr>
        <w:t>”</w:t>
      </w:r>
      <w:r w:rsidR="00C46EAF">
        <w:t xml:space="preserve"> </w:t>
      </w:r>
      <w:r w:rsidR="00C46EAF" w:rsidRPr="002F2892">
        <w:rPr>
          <w:spacing w:val="-1"/>
        </w:rPr>
        <w:t>endorsement</w:t>
      </w:r>
      <w:r w:rsidR="00C46EAF">
        <w:t xml:space="preserve"> in </w:t>
      </w:r>
      <w:r w:rsidR="00C46EAF" w:rsidRPr="002F2892">
        <w:rPr>
          <w:spacing w:val="-1"/>
        </w:rPr>
        <w:t>accordance with</w:t>
      </w:r>
      <w:r w:rsidR="00C46EAF">
        <w:t xml:space="preserve"> </w:t>
      </w:r>
      <w:r w:rsidR="00C46EAF" w:rsidRPr="002F2892">
        <w:rPr>
          <w:spacing w:val="-1"/>
        </w:rPr>
        <w:t>U.S.</w:t>
      </w:r>
      <w:r w:rsidR="00C46EAF">
        <w:t xml:space="preserve"> </w:t>
      </w:r>
      <w:r w:rsidR="00C46EAF" w:rsidRPr="002F2892">
        <w:rPr>
          <w:spacing w:val="-1"/>
        </w:rPr>
        <w:t>Coast Guard</w:t>
      </w:r>
      <w:r w:rsidR="00C46EAF" w:rsidRPr="002F2892">
        <w:rPr>
          <w:spacing w:val="56"/>
        </w:rPr>
        <w:t xml:space="preserve"> </w:t>
      </w:r>
      <w:r w:rsidR="00C46EAF" w:rsidRPr="002F2892">
        <w:rPr>
          <w:spacing w:val="-1"/>
        </w:rPr>
        <w:t>licensing procedures</w:t>
      </w:r>
      <w:r w:rsidR="00E806A0" w:rsidRPr="002F2892">
        <w:rPr>
          <w:spacing w:val="-1"/>
        </w:rPr>
        <w:t>,</w:t>
      </w:r>
    </w:p>
    <w:p w14:paraId="1F3210C8" w14:textId="77777777" w:rsidR="002F2892" w:rsidRDefault="002F2892" w:rsidP="001201E1">
      <w:pPr>
        <w:pStyle w:val="BodyText"/>
        <w:tabs>
          <w:tab w:val="left" w:pos="630"/>
        </w:tabs>
        <w:kinsoku w:val="0"/>
        <w:overflowPunct w:val="0"/>
        <w:ind w:left="720" w:right="153"/>
        <w:rPr>
          <w:spacing w:val="-1"/>
        </w:rPr>
      </w:pPr>
    </w:p>
    <w:p w14:paraId="1F3210C9" w14:textId="77777777" w:rsidR="002F2892" w:rsidRDefault="00324511" w:rsidP="001201E1">
      <w:pPr>
        <w:pStyle w:val="BodyText"/>
        <w:numPr>
          <w:ilvl w:val="2"/>
          <w:numId w:val="30"/>
        </w:numPr>
        <w:tabs>
          <w:tab w:val="left" w:pos="630"/>
        </w:tabs>
        <w:kinsoku w:val="0"/>
        <w:overflowPunct w:val="0"/>
        <w:ind w:left="720" w:right="153" w:firstLine="0"/>
        <w:rPr>
          <w:spacing w:val="-1"/>
        </w:rPr>
      </w:pPr>
      <w:r w:rsidRPr="002F2892">
        <w:rPr>
          <w:spacing w:val="-1"/>
        </w:rPr>
        <w:t>All</w:t>
      </w:r>
      <w:r w:rsidR="00C46EAF" w:rsidRPr="002F2892">
        <w:rPr>
          <w:spacing w:val="-1"/>
        </w:rPr>
        <w:t xml:space="preserve"> vessel deck officers shall have</w:t>
      </w:r>
      <w:r w:rsidR="00C46EAF">
        <w:t xml:space="preserve"> a</w:t>
      </w:r>
      <w:r w:rsidR="00C46EAF" w:rsidRPr="002F2892">
        <w:rPr>
          <w:spacing w:val="49"/>
        </w:rPr>
        <w:t xml:space="preserve"> </w:t>
      </w:r>
      <w:r w:rsidR="00C46EAF" w:rsidRPr="002F2892">
        <w:rPr>
          <w:spacing w:val="-1"/>
        </w:rPr>
        <w:t>“Radar Observer (Unlimited)”,</w:t>
      </w:r>
      <w:r w:rsidR="00C46EAF" w:rsidRPr="002F2892">
        <w:rPr>
          <w:spacing w:val="-2"/>
        </w:rPr>
        <w:t xml:space="preserve"> </w:t>
      </w:r>
      <w:r w:rsidR="00C46EAF" w:rsidRPr="002F2892">
        <w:rPr>
          <w:spacing w:val="-1"/>
        </w:rPr>
        <w:t>GMDSS and</w:t>
      </w:r>
      <w:r w:rsidR="00C46EAF" w:rsidRPr="002F2892">
        <w:rPr>
          <w:spacing w:val="1"/>
        </w:rPr>
        <w:t xml:space="preserve"> </w:t>
      </w:r>
      <w:r w:rsidR="00AA741A" w:rsidRPr="002F2892">
        <w:rPr>
          <w:spacing w:val="-1"/>
        </w:rPr>
        <w:t>STCW</w:t>
      </w:r>
      <w:r w:rsidR="00AA741A">
        <w:t xml:space="preserve"> </w:t>
      </w:r>
      <w:r w:rsidR="00AA741A" w:rsidRPr="002F2892">
        <w:rPr>
          <w:spacing w:val="1"/>
        </w:rPr>
        <w:t>endorsements</w:t>
      </w:r>
      <w:r w:rsidR="00C46EAF" w:rsidRPr="002F2892">
        <w:rPr>
          <w:spacing w:val="-1"/>
        </w:rPr>
        <w:t xml:space="preserve"> in</w:t>
      </w:r>
      <w:r w:rsidR="00C46EAF" w:rsidRPr="002F2892">
        <w:rPr>
          <w:spacing w:val="52"/>
        </w:rPr>
        <w:t xml:space="preserve"> </w:t>
      </w:r>
      <w:r w:rsidR="00C46EAF" w:rsidRPr="002F2892">
        <w:rPr>
          <w:spacing w:val="-1"/>
        </w:rPr>
        <w:t>accordance with U.S.</w:t>
      </w:r>
      <w:r w:rsidR="00C46EAF" w:rsidRPr="002F2892">
        <w:rPr>
          <w:spacing w:val="2"/>
        </w:rPr>
        <w:t xml:space="preserve"> </w:t>
      </w:r>
      <w:r w:rsidR="00C46EAF" w:rsidRPr="002F2892">
        <w:rPr>
          <w:spacing w:val="-1"/>
        </w:rPr>
        <w:t>Coast</w:t>
      </w:r>
      <w:r w:rsidR="00C46EAF">
        <w:t xml:space="preserve"> </w:t>
      </w:r>
      <w:r w:rsidR="00C46EAF" w:rsidRPr="002F2892">
        <w:rPr>
          <w:spacing w:val="-1"/>
        </w:rPr>
        <w:t>Guard</w:t>
      </w:r>
      <w:r w:rsidR="00C46EAF">
        <w:t xml:space="preserve"> </w:t>
      </w:r>
      <w:r w:rsidR="00C46EAF" w:rsidRPr="002F2892">
        <w:rPr>
          <w:spacing w:val="-1"/>
        </w:rPr>
        <w:t>licensing procedures</w:t>
      </w:r>
      <w:r w:rsidR="00E806A0" w:rsidRPr="002F2892">
        <w:rPr>
          <w:spacing w:val="-1"/>
        </w:rPr>
        <w:t>,</w:t>
      </w:r>
    </w:p>
    <w:p w14:paraId="1F3210CA" w14:textId="77777777" w:rsidR="002F2892" w:rsidRDefault="002F2892" w:rsidP="001201E1">
      <w:pPr>
        <w:pStyle w:val="BodyText"/>
        <w:tabs>
          <w:tab w:val="left" w:pos="630"/>
        </w:tabs>
        <w:kinsoku w:val="0"/>
        <w:overflowPunct w:val="0"/>
        <w:ind w:left="720" w:right="153"/>
        <w:rPr>
          <w:spacing w:val="-1"/>
        </w:rPr>
      </w:pPr>
    </w:p>
    <w:p w14:paraId="1F3210CB" w14:textId="77777777" w:rsidR="00E806A0" w:rsidRPr="002F2892" w:rsidRDefault="004D5318" w:rsidP="001201E1">
      <w:pPr>
        <w:pStyle w:val="BodyText"/>
        <w:numPr>
          <w:ilvl w:val="2"/>
          <w:numId w:val="30"/>
        </w:numPr>
        <w:tabs>
          <w:tab w:val="left" w:pos="630"/>
        </w:tabs>
        <w:kinsoku w:val="0"/>
        <w:overflowPunct w:val="0"/>
        <w:ind w:left="720" w:right="153" w:firstLine="0"/>
        <w:rPr>
          <w:spacing w:val="-1"/>
        </w:rPr>
      </w:pPr>
      <w:r w:rsidRPr="002F2892">
        <w:rPr>
          <w:spacing w:val="-1"/>
        </w:rPr>
        <w:t>Other</w:t>
      </w:r>
      <w:r w:rsidR="00C46EAF">
        <w:t xml:space="preserve"> </w:t>
      </w:r>
      <w:r w:rsidR="00C46EAF" w:rsidRPr="002F2892">
        <w:rPr>
          <w:spacing w:val="-1"/>
        </w:rPr>
        <w:t>license</w:t>
      </w:r>
      <w:r w:rsidR="00AA741A" w:rsidRPr="002F2892">
        <w:rPr>
          <w:spacing w:val="-1"/>
        </w:rPr>
        <w:t>/credentials/</w:t>
      </w:r>
      <w:r w:rsidR="00C46EAF" w:rsidRPr="002F2892">
        <w:rPr>
          <w:spacing w:val="-1"/>
        </w:rPr>
        <w:t>endorsements</w:t>
      </w:r>
      <w:r w:rsidR="00C46EAF">
        <w:t xml:space="preserve"> </w:t>
      </w:r>
      <w:r w:rsidR="00C46EAF" w:rsidRPr="002F2892">
        <w:rPr>
          <w:spacing w:val="-1"/>
        </w:rPr>
        <w:t>and</w:t>
      </w:r>
      <w:r w:rsidR="00C46EAF">
        <w:t xml:space="preserve"> </w:t>
      </w:r>
      <w:r w:rsidR="00C46EAF" w:rsidRPr="002F2892">
        <w:rPr>
          <w:spacing w:val="-1"/>
        </w:rPr>
        <w:t>training for</w:t>
      </w:r>
      <w:r w:rsidR="00C46EAF">
        <w:t xml:space="preserve"> </w:t>
      </w:r>
      <w:r w:rsidR="00C46EAF" w:rsidRPr="002F2892">
        <w:rPr>
          <w:spacing w:val="-1"/>
        </w:rPr>
        <w:t>such</w:t>
      </w:r>
      <w:r w:rsidR="00C46EAF" w:rsidRPr="002F2892">
        <w:rPr>
          <w:spacing w:val="1"/>
        </w:rPr>
        <w:t xml:space="preserve"> </w:t>
      </w:r>
      <w:r w:rsidR="00C46EAF" w:rsidRPr="002F2892">
        <w:rPr>
          <w:spacing w:val="-1"/>
        </w:rPr>
        <w:t>things</w:t>
      </w:r>
      <w:r w:rsidR="00C46EAF">
        <w:t xml:space="preserve"> </w:t>
      </w:r>
      <w:r w:rsidR="00C46EAF" w:rsidRPr="002F2892">
        <w:rPr>
          <w:spacing w:val="-1"/>
        </w:rPr>
        <w:t>as firefighting</w:t>
      </w:r>
      <w:r w:rsidRPr="002F2892">
        <w:rPr>
          <w:spacing w:val="-1"/>
        </w:rPr>
        <w:t>, Basic Life Support</w:t>
      </w:r>
      <w:r w:rsidR="00C46EAF">
        <w:t xml:space="preserve"> </w:t>
      </w:r>
      <w:r w:rsidR="00C46EAF" w:rsidRPr="002F2892">
        <w:rPr>
          <w:spacing w:val="-1"/>
        </w:rPr>
        <w:t>and</w:t>
      </w:r>
      <w:r w:rsidR="00C46EAF">
        <w:t xml:space="preserve"> </w:t>
      </w:r>
      <w:r w:rsidR="00C46EAF" w:rsidRPr="002F2892">
        <w:rPr>
          <w:spacing w:val="-1"/>
        </w:rPr>
        <w:t>CPR,</w:t>
      </w:r>
      <w:r w:rsidR="00C46EAF">
        <w:t xml:space="preserve"> </w:t>
      </w:r>
      <w:r w:rsidR="00C46EAF" w:rsidRPr="002F2892">
        <w:rPr>
          <w:spacing w:val="-1"/>
        </w:rPr>
        <w:t>as</w:t>
      </w:r>
      <w:r w:rsidR="00C46EAF">
        <w:t xml:space="preserve"> </w:t>
      </w:r>
      <w:r w:rsidR="00C46EAF" w:rsidRPr="002F2892">
        <w:rPr>
          <w:spacing w:val="-2"/>
        </w:rPr>
        <w:t>required</w:t>
      </w:r>
      <w:r w:rsidR="00C46EAF" w:rsidRPr="002F2892">
        <w:rPr>
          <w:spacing w:val="1"/>
        </w:rPr>
        <w:t xml:space="preserve"> </w:t>
      </w:r>
      <w:r w:rsidR="00C46EAF" w:rsidRPr="002F2892">
        <w:rPr>
          <w:spacing w:val="-1"/>
        </w:rPr>
        <w:t>for</w:t>
      </w:r>
      <w:r w:rsidR="00C46EAF">
        <w:t xml:space="preserve"> </w:t>
      </w:r>
      <w:r w:rsidR="00C46EAF" w:rsidRPr="002F2892">
        <w:rPr>
          <w:spacing w:val="-1"/>
        </w:rPr>
        <w:t>the</w:t>
      </w:r>
      <w:r w:rsidR="00C46EAF">
        <w:t xml:space="preserve"> </w:t>
      </w:r>
      <w:r w:rsidR="00C46EAF" w:rsidRPr="002F2892">
        <w:rPr>
          <w:spacing w:val="-1"/>
        </w:rPr>
        <w:t>crew</w:t>
      </w:r>
      <w:r w:rsidR="00C46EAF">
        <w:t xml:space="preserve"> </w:t>
      </w:r>
      <w:r w:rsidR="00C46EAF" w:rsidRPr="002F2892">
        <w:rPr>
          <w:spacing w:val="-1"/>
        </w:rPr>
        <w:t>of</w:t>
      </w:r>
      <w:r w:rsidR="00C46EAF" w:rsidRPr="002F2892">
        <w:rPr>
          <w:spacing w:val="60"/>
        </w:rPr>
        <w:t xml:space="preserve"> </w:t>
      </w:r>
      <w:r w:rsidR="00C46EAF" w:rsidRPr="002F2892">
        <w:rPr>
          <w:spacing w:val="-1"/>
        </w:rPr>
        <w:t>the</w:t>
      </w:r>
      <w:r w:rsidR="00C46EAF">
        <w:t xml:space="preserve"> </w:t>
      </w:r>
      <w:r w:rsidR="00C46EAF" w:rsidRPr="002F2892">
        <w:rPr>
          <w:spacing w:val="-1"/>
        </w:rPr>
        <w:t>M/V INDEPENDENCE,</w:t>
      </w:r>
      <w:r w:rsidR="00C46EAF">
        <w:t xml:space="preserve"> </w:t>
      </w:r>
      <w:r w:rsidR="00C46EAF" w:rsidRPr="002F2892">
        <w:rPr>
          <w:spacing w:val="-1"/>
        </w:rPr>
        <w:t>shall</w:t>
      </w:r>
      <w:r w:rsidR="00C46EAF">
        <w:t xml:space="preserve"> </w:t>
      </w:r>
      <w:r w:rsidR="00C46EAF" w:rsidRPr="002F2892">
        <w:rPr>
          <w:spacing w:val="-1"/>
        </w:rPr>
        <w:t>be</w:t>
      </w:r>
      <w:r w:rsidR="00C46EAF">
        <w:t xml:space="preserve"> </w:t>
      </w:r>
      <w:r w:rsidR="00C46EAF" w:rsidRPr="002F2892">
        <w:rPr>
          <w:spacing w:val="-1"/>
        </w:rPr>
        <w:t>the responsibility</w:t>
      </w:r>
      <w:r w:rsidR="00C46EAF">
        <w:t xml:space="preserve"> </w:t>
      </w:r>
      <w:r w:rsidR="00C46EAF" w:rsidRPr="002F2892">
        <w:rPr>
          <w:spacing w:val="-1"/>
        </w:rPr>
        <w:t>of</w:t>
      </w:r>
      <w:r w:rsidR="00C46EAF" w:rsidRPr="002F2892">
        <w:rPr>
          <w:spacing w:val="-2"/>
        </w:rPr>
        <w:t xml:space="preserve"> </w:t>
      </w:r>
      <w:r w:rsidR="00C46EAF" w:rsidRPr="002F2892">
        <w:rPr>
          <w:spacing w:val="-1"/>
        </w:rPr>
        <w:t>the</w:t>
      </w:r>
      <w:r w:rsidR="00C46EAF">
        <w:t xml:space="preserve"> </w:t>
      </w:r>
      <w:r w:rsidR="00C46EAF" w:rsidRPr="002F2892">
        <w:rPr>
          <w:spacing w:val="-1"/>
        </w:rPr>
        <w:t>contractor</w:t>
      </w:r>
      <w:r w:rsidR="00C46EAF">
        <w:t xml:space="preserve"> </w:t>
      </w:r>
      <w:r w:rsidR="00C46EAF" w:rsidRPr="002F2892">
        <w:rPr>
          <w:spacing w:val="-1"/>
        </w:rPr>
        <w:t xml:space="preserve">in </w:t>
      </w:r>
      <w:r w:rsidR="00E806A0" w:rsidRPr="002F2892">
        <w:rPr>
          <w:spacing w:val="-1"/>
        </w:rPr>
        <w:t>accordance</w:t>
      </w:r>
      <w:r w:rsidR="00C46EAF" w:rsidRPr="002F2892">
        <w:rPr>
          <w:spacing w:val="-1"/>
        </w:rPr>
        <w:t xml:space="preserve"> with</w:t>
      </w:r>
      <w:r w:rsidR="00C46EAF">
        <w:t xml:space="preserve"> </w:t>
      </w:r>
      <w:r w:rsidR="00C46EAF" w:rsidRPr="002F2892">
        <w:rPr>
          <w:spacing w:val="-1"/>
        </w:rPr>
        <w:t>USCG regulations.</w:t>
      </w:r>
      <w:r w:rsidR="00C46EAF" w:rsidRPr="002F2892">
        <w:rPr>
          <w:spacing w:val="22"/>
        </w:rPr>
        <w:t xml:space="preserve"> </w:t>
      </w:r>
    </w:p>
    <w:p w14:paraId="1F3210CD" w14:textId="40AD7970" w:rsidR="00AA741A" w:rsidRDefault="002F2892" w:rsidP="00726124">
      <w:pPr>
        <w:pStyle w:val="BodyText"/>
        <w:tabs>
          <w:tab w:val="left" w:pos="1613"/>
        </w:tabs>
        <w:kinsoku w:val="0"/>
        <w:overflowPunct w:val="0"/>
        <w:ind w:left="445" w:right="275"/>
        <w:rPr>
          <w:spacing w:val="22"/>
        </w:rPr>
      </w:pPr>
      <w:r>
        <w:rPr>
          <w:spacing w:val="22"/>
        </w:rPr>
        <w:br w:type="page"/>
      </w:r>
      <w:r w:rsidR="00AA741A" w:rsidRPr="00AA741A">
        <w:rPr>
          <w:spacing w:val="-1"/>
        </w:rPr>
        <w:lastRenderedPageBreak/>
        <w:tab/>
      </w:r>
    </w:p>
    <w:p w14:paraId="1F3210CE" w14:textId="77777777" w:rsidR="00E806A0" w:rsidRPr="00E806A0" w:rsidRDefault="00E806A0" w:rsidP="00582167">
      <w:pPr>
        <w:pStyle w:val="ListParagraph"/>
        <w:jc w:val="center"/>
        <w:rPr>
          <w:spacing w:val="-1"/>
          <w:sz w:val="20"/>
          <w:szCs w:val="20"/>
        </w:rPr>
      </w:pPr>
      <w:r w:rsidRPr="00E806A0">
        <w:rPr>
          <w:spacing w:val="-1"/>
          <w:sz w:val="20"/>
          <w:szCs w:val="20"/>
        </w:rPr>
        <w:t>ATTACHMENT 1</w:t>
      </w:r>
    </w:p>
    <w:p w14:paraId="1F3210CF" w14:textId="77777777" w:rsidR="00E806A0" w:rsidRDefault="00E806A0" w:rsidP="00582167">
      <w:pPr>
        <w:pStyle w:val="BodyText"/>
        <w:kinsoku w:val="0"/>
        <w:overflowPunct w:val="0"/>
        <w:ind w:left="0" w:right="275"/>
        <w:jc w:val="center"/>
        <w:rPr>
          <w:spacing w:val="-1"/>
        </w:rPr>
      </w:pPr>
      <w:r w:rsidRPr="00E806A0">
        <w:rPr>
          <w:spacing w:val="-1"/>
        </w:rPr>
        <w:t>PERSONNEL QUALIFICATIONS</w:t>
      </w:r>
    </w:p>
    <w:p w14:paraId="1F3210D0" w14:textId="77777777" w:rsidR="00E806A0" w:rsidRDefault="00E806A0">
      <w:pPr>
        <w:pStyle w:val="BodyText"/>
        <w:kinsoku w:val="0"/>
        <w:overflowPunct w:val="0"/>
        <w:ind w:left="979" w:right="275"/>
        <w:rPr>
          <w:spacing w:val="-1"/>
        </w:rPr>
      </w:pPr>
    </w:p>
    <w:p w14:paraId="1F3210D1" w14:textId="2EE8E761" w:rsidR="00C46EAF" w:rsidRDefault="00C46EAF" w:rsidP="00582167">
      <w:pPr>
        <w:pStyle w:val="BodyText"/>
        <w:kinsoku w:val="0"/>
        <w:overflowPunct w:val="0"/>
        <w:ind w:left="180" w:right="275"/>
      </w:pPr>
      <w:r>
        <w:rPr>
          <w:spacing w:val="-1"/>
        </w:rPr>
        <w:t>The</w:t>
      </w:r>
      <w:r>
        <w:t xml:space="preserve"> </w:t>
      </w:r>
      <w:r>
        <w:rPr>
          <w:spacing w:val="-1"/>
        </w:rPr>
        <w:t>contractor shall</w:t>
      </w:r>
      <w:r>
        <w:t xml:space="preserve"> </w:t>
      </w:r>
      <w:r>
        <w:rPr>
          <w:spacing w:val="-1"/>
        </w:rPr>
        <w:t xml:space="preserve">provide </w:t>
      </w:r>
      <w:r>
        <w:t>a</w:t>
      </w:r>
      <w:r>
        <w:rPr>
          <w:spacing w:val="-1"/>
        </w:rPr>
        <w:t xml:space="preserve"> crew</w:t>
      </w:r>
      <w:r>
        <w:t xml:space="preserve"> </w:t>
      </w:r>
      <w:r>
        <w:rPr>
          <w:spacing w:val="-1"/>
        </w:rPr>
        <w:t>that</w:t>
      </w:r>
      <w:r>
        <w:t xml:space="preserve"> </w:t>
      </w:r>
      <w:r>
        <w:rPr>
          <w:spacing w:val="-2"/>
        </w:rPr>
        <w:t>meets</w:t>
      </w:r>
      <w:r>
        <w:t xml:space="preserve"> </w:t>
      </w:r>
      <w:r>
        <w:rPr>
          <w:spacing w:val="-1"/>
        </w:rPr>
        <w:t>the qualifications stated</w:t>
      </w:r>
      <w:r>
        <w:t xml:space="preserve"> </w:t>
      </w:r>
      <w:r>
        <w:rPr>
          <w:spacing w:val="-1"/>
        </w:rPr>
        <w:t>in sections</w:t>
      </w:r>
      <w:r>
        <w:t xml:space="preserve"> </w:t>
      </w:r>
      <w:r>
        <w:rPr>
          <w:spacing w:val="-1"/>
        </w:rPr>
        <w:t>C.</w:t>
      </w:r>
      <w:r w:rsidR="00582167">
        <w:rPr>
          <w:spacing w:val="-1"/>
        </w:rPr>
        <w:t>8</w:t>
      </w:r>
      <w:r>
        <w:rPr>
          <w:spacing w:val="-1"/>
        </w:rPr>
        <w:t xml:space="preserve"> Security (</w:t>
      </w:r>
      <w:r w:rsidR="3A1CE664">
        <w:rPr>
          <w:spacing w:val="-1"/>
        </w:rPr>
        <w:t>T5 investigations</w:t>
      </w:r>
      <w:r>
        <w:rPr>
          <w:spacing w:val="-1"/>
        </w:rPr>
        <w:t>)</w:t>
      </w:r>
      <w:r>
        <w:t xml:space="preserve"> </w:t>
      </w:r>
      <w:r>
        <w:rPr>
          <w:spacing w:val="-1"/>
        </w:rPr>
        <w:t>and</w:t>
      </w:r>
      <w:r w:rsidR="003B359B">
        <w:rPr>
          <w:spacing w:val="-1"/>
        </w:rPr>
        <w:t xml:space="preserve"> </w:t>
      </w:r>
      <w:r>
        <w:rPr>
          <w:spacing w:val="-1"/>
        </w:rPr>
        <w:t>C.</w:t>
      </w:r>
      <w:r w:rsidR="00582167">
        <w:rPr>
          <w:spacing w:val="-1"/>
        </w:rPr>
        <w:t>9</w:t>
      </w:r>
      <w:r>
        <w:rPr>
          <w:spacing w:val="-1"/>
        </w:rPr>
        <w:t xml:space="preserve"> Other</w:t>
      </w:r>
      <w:r>
        <w:t xml:space="preserve"> </w:t>
      </w:r>
      <w:r>
        <w:rPr>
          <w:spacing w:val="-1"/>
        </w:rPr>
        <w:t>Requirements.</w:t>
      </w:r>
      <w:r>
        <w:t xml:space="preserve">  </w:t>
      </w:r>
      <w:r>
        <w:rPr>
          <w:spacing w:val="-1"/>
        </w:rPr>
        <w:t>Security requirements</w:t>
      </w:r>
      <w:r>
        <w:rPr>
          <w:spacing w:val="-2"/>
        </w:rPr>
        <w:t xml:space="preserve"> </w:t>
      </w:r>
      <w:r>
        <w:rPr>
          <w:spacing w:val="-1"/>
        </w:rPr>
        <w:t>apply</w:t>
      </w:r>
      <w:r>
        <w:t xml:space="preserve"> </w:t>
      </w:r>
      <w:r>
        <w:rPr>
          <w:spacing w:val="-1"/>
        </w:rPr>
        <w:t>to</w:t>
      </w:r>
      <w:r>
        <w:rPr>
          <w:spacing w:val="1"/>
        </w:rPr>
        <w:t xml:space="preserve"> </w:t>
      </w:r>
      <w:r>
        <w:rPr>
          <w:spacing w:val="-1"/>
        </w:rPr>
        <w:t>all</w:t>
      </w:r>
      <w:r>
        <w:t xml:space="preserve"> </w:t>
      </w:r>
      <w:r>
        <w:rPr>
          <w:spacing w:val="-1"/>
        </w:rPr>
        <w:t>labor</w:t>
      </w:r>
      <w:r>
        <w:t xml:space="preserve"> </w:t>
      </w:r>
      <w:r>
        <w:rPr>
          <w:spacing w:val="-1"/>
        </w:rPr>
        <w:t>categories</w:t>
      </w:r>
      <w:r>
        <w:rPr>
          <w:spacing w:val="-2"/>
        </w:rPr>
        <w:t xml:space="preserve"> </w:t>
      </w:r>
      <w:r>
        <w:t>not</w:t>
      </w:r>
      <w:r>
        <w:rPr>
          <w:spacing w:val="-2"/>
        </w:rPr>
        <w:t xml:space="preserve"> </w:t>
      </w:r>
      <w:r>
        <w:rPr>
          <w:spacing w:val="-1"/>
        </w:rPr>
        <w:t>just</w:t>
      </w:r>
      <w:r>
        <w:rPr>
          <w:spacing w:val="-2"/>
        </w:rPr>
        <w:t xml:space="preserve"> </w:t>
      </w:r>
      <w:r>
        <w:rPr>
          <w:spacing w:val="-1"/>
        </w:rPr>
        <w:t>key</w:t>
      </w:r>
      <w:r>
        <w:t xml:space="preserve"> </w:t>
      </w:r>
      <w:r>
        <w:rPr>
          <w:spacing w:val="-1"/>
        </w:rPr>
        <w:t>personnel.</w:t>
      </w:r>
    </w:p>
    <w:p w14:paraId="1F3210D2" w14:textId="77777777" w:rsidR="00C46EAF" w:rsidRDefault="00C46EAF" w:rsidP="003B359B">
      <w:pPr>
        <w:pStyle w:val="BodyText"/>
        <w:kinsoku w:val="0"/>
        <w:overflowPunct w:val="0"/>
        <w:ind w:left="180" w:firstLine="180"/>
      </w:pPr>
    </w:p>
    <w:p w14:paraId="1F3210D3" w14:textId="77777777" w:rsidR="00C46EAF" w:rsidRPr="00582167" w:rsidRDefault="009C0555" w:rsidP="009C4CAD">
      <w:pPr>
        <w:pStyle w:val="BodyText"/>
        <w:numPr>
          <w:ilvl w:val="0"/>
          <w:numId w:val="27"/>
        </w:numPr>
        <w:tabs>
          <w:tab w:val="left" w:pos="450"/>
        </w:tabs>
        <w:kinsoku w:val="0"/>
        <w:overflowPunct w:val="0"/>
        <w:ind w:left="180" w:firstLine="0"/>
        <w:rPr>
          <w:b/>
          <w:spacing w:val="-1"/>
        </w:rPr>
      </w:pPr>
      <w:r>
        <w:rPr>
          <w:b/>
          <w:spacing w:val="-1"/>
        </w:rPr>
        <w:t xml:space="preserve">Master </w:t>
      </w:r>
    </w:p>
    <w:p w14:paraId="1F3210D4" w14:textId="77777777" w:rsidR="00C46EAF" w:rsidRPr="008F52C4" w:rsidRDefault="00C46EAF" w:rsidP="003B359B">
      <w:pPr>
        <w:pStyle w:val="BodyText"/>
        <w:kinsoku w:val="0"/>
        <w:overflowPunct w:val="0"/>
        <w:spacing w:before="11"/>
        <w:ind w:left="180"/>
        <w:rPr>
          <w:spacing w:val="-1"/>
        </w:rPr>
      </w:pPr>
    </w:p>
    <w:p w14:paraId="1F3210D5" w14:textId="77777777" w:rsidR="00C46EAF" w:rsidRPr="008F52C4" w:rsidRDefault="00C46EAF" w:rsidP="003B359B">
      <w:pPr>
        <w:pStyle w:val="BodyText"/>
        <w:kinsoku w:val="0"/>
        <w:overflowPunct w:val="0"/>
        <w:ind w:left="180" w:right="275"/>
        <w:rPr>
          <w:spacing w:val="-1"/>
        </w:rPr>
      </w:pPr>
      <w:r>
        <w:rPr>
          <w:spacing w:val="-1"/>
        </w:rPr>
        <w:t>Education:</w:t>
      </w:r>
      <w:r w:rsidRPr="008F52C4">
        <w:rPr>
          <w:spacing w:val="-1"/>
        </w:rPr>
        <w:t xml:space="preserve"> </w:t>
      </w:r>
      <w:r>
        <w:rPr>
          <w:spacing w:val="-1"/>
        </w:rPr>
        <w:t>Graduate of</w:t>
      </w:r>
      <w:r w:rsidRPr="008F52C4">
        <w:rPr>
          <w:spacing w:val="-1"/>
        </w:rPr>
        <w:t xml:space="preserve"> a </w:t>
      </w:r>
      <w:r>
        <w:rPr>
          <w:spacing w:val="-1"/>
        </w:rPr>
        <w:t>state</w:t>
      </w:r>
      <w:r w:rsidRPr="008F52C4">
        <w:rPr>
          <w:spacing w:val="-1"/>
        </w:rPr>
        <w:t xml:space="preserve"> </w:t>
      </w:r>
      <w:r>
        <w:rPr>
          <w:spacing w:val="-1"/>
        </w:rPr>
        <w:t>or</w:t>
      </w:r>
      <w:r w:rsidRPr="008F52C4">
        <w:rPr>
          <w:spacing w:val="-1"/>
        </w:rPr>
        <w:t xml:space="preserve"> federal </w:t>
      </w:r>
      <w:r w:rsidR="00915FDA">
        <w:rPr>
          <w:spacing w:val="-1"/>
        </w:rPr>
        <w:t>M</w:t>
      </w:r>
      <w:r w:rsidRPr="008F52C4">
        <w:rPr>
          <w:spacing w:val="-1"/>
        </w:rPr>
        <w:t xml:space="preserve">aritime </w:t>
      </w:r>
      <w:r w:rsidR="00915FDA">
        <w:rPr>
          <w:spacing w:val="-1"/>
        </w:rPr>
        <w:t>A</w:t>
      </w:r>
      <w:r>
        <w:rPr>
          <w:spacing w:val="-1"/>
        </w:rPr>
        <w:t>cademy,</w:t>
      </w:r>
      <w:r w:rsidRPr="008F52C4">
        <w:rPr>
          <w:spacing w:val="-1"/>
        </w:rPr>
        <w:t xml:space="preserve"> </w:t>
      </w:r>
      <w:r>
        <w:rPr>
          <w:spacing w:val="-1"/>
        </w:rPr>
        <w:t>or</w:t>
      </w:r>
      <w:r w:rsidRPr="008F52C4">
        <w:rPr>
          <w:spacing w:val="-1"/>
        </w:rPr>
        <w:t xml:space="preserve"> </w:t>
      </w:r>
      <w:r>
        <w:rPr>
          <w:spacing w:val="-1"/>
        </w:rPr>
        <w:t>U.S.</w:t>
      </w:r>
      <w:r w:rsidRPr="008F52C4">
        <w:rPr>
          <w:spacing w:val="-1"/>
        </w:rPr>
        <w:t xml:space="preserve"> </w:t>
      </w:r>
      <w:r>
        <w:rPr>
          <w:spacing w:val="-1"/>
        </w:rPr>
        <w:t>Naval</w:t>
      </w:r>
      <w:r w:rsidRPr="008F52C4">
        <w:rPr>
          <w:spacing w:val="-1"/>
        </w:rPr>
        <w:t xml:space="preserve"> </w:t>
      </w:r>
      <w:r>
        <w:rPr>
          <w:spacing w:val="-1"/>
        </w:rPr>
        <w:t>or</w:t>
      </w:r>
      <w:r w:rsidRPr="008F52C4">
        <w:rPr>
          <w:spacing w:val="-1"/>
        </w:rPr>
        <w:t xml:space="preserve"> </w:t>
      </w:r>
      <w:r>
        <w:rPr>
          <w:spacing w:val="-1"/>
        </w:rPr>
        <w:t>Coast Guard</w:t>
      </w:r>
      <w:r w:rsidRPr="008F52C4">
        <w:rPr>
          <w:spacing w:val="-1"/>
        </w:rPr>
        <w:t xml:space="preserve"> Academy, </w:t>
      </w:r>
      <w:r>
        <w:rPr>
          <w:spacing w:val="-1"/>
        </w:rPr>
        <w:t>as</w:t>
      </w:r>
      <w:r w:rsidRPr="008F52C4">
        <w:rPr>
          <w:spacing w:val="-1"/>
        </w:rPr>
        <w:t xml:space="preserve"> a</w:t>
      </w:r>
      <w:r>
        <w:rPr>
          <w:spacing w:val="-1"/>
        </w:rPr>
        <w:t xml:space="preserve"> deck</w:t>
      </w:r>
      <w:r w:rsidRPr="008F52C4">
        <w:rPr>
          <w:spacing w:val="-1"/>
        </w:rPr>
        <w:t xml:space="preserve"> </w:t>
      </w:r>
      <w:r>
        <w:rPr>
          <w:spacing w:val="-1"/>
        </w:rPr>
        <w:t>officer.</w:t>
      </w:r>
    </w:p>
    <w:p w14:paraId="1F3210D6" w14:textId="77777777" w:rsidR="00C46EAF" w:rsidRPr="008F52C4" w:rsidRDefault="00C46EAF" w:rsidP="003B359B">
      <w:pPr>
        <w:pStyle w:val="BodyText"/>
        <w:kinsoku w:val="0"/>
        <w:overflowPunct w:val="0"/>
        <w:spacing w:before="11"/>
        <w:ind w:left="180"/>
        <w:rPr>
          <w:spacing w:val="-1"/>
        </w:rPr>
      </w:pPr>
    </w:p>
    <w:p w14:paraId="1F3210D7" w14:textId="77777777" w:rsidR="00C46EAF" w:rsidRPr="008F52C4" w:rsidRDefault="00C46EAF" w:rsidP="003B359B">
      <w:pPr>
        <w:pStyle w:val="BodyText"/>
        <w:kinsoku w:val="0"/>
        <w:overflowPunct w:val="0"/>
        <w:ind w:left="180" w:right="108"/>
        <w:rPr>
          <w:spacing w:val="-1"/>
        </w:rPr>
      </w:pPr>
      <w:r>
        <w:rPr>
          <w:spacing w:val="-1"/>
        </w:rPr>
        <w:t>Experience:</w:t>
      </w:r>
      <w:r w:rsidRPr="008F52C4">
        <w:rPr>
          <w:spacing w:val="-1"/>
        </w:rPr>
        <w:t xml:space="preserve">  </w:t>
      </w:r>
      <w:r>
        <w:rPr>
          <w:spacing w:val="-1"/>
        </w:rPr>
        <w:t>Shall hold</w:t>
      </w:r>
      <w:r w:rsidRPr="008F52C4">
        <w:rPr>
          <w:spacing w:val="-1"/>
        </w:rPr>
        <w:t xml:space="preserve"> a</w:t>
      </w:r>
      <w:r>
        <w:rPr>
          <w:spacing w:val="-1"/>
        </w:rPr>
        <w:t xml:space="preserve"> U.S.</w:t>
      </w:r>
      <w:r w:rsidRPr="008F52C4">
        <w:rPr>
          <w:spacing w:val="-1"/>
        </w:rPr>
        <w:t xml:space="preserve"> </w:t>
      </w:r>
      <w:r>
        <w:rPr>
          <w:spacing w:val="-1"/>
        </w:rPr>
        <w:t>Coast</w:t>
      </w:r>
      <w:r w:rsidRPr="008F52C4">
        <w:rPr>
          <w:spacing w:val="-1"/>
        </w:rPr>
        <w:t xml:space="preserve"> </w:t>
      </w:r>
      <w:r>
        <w:rPr>
          <w:spacing w:val="-1"/>
        </w:rPr>
        <w:t>Guard open ocean</w:t>
      </w:r>
      <w:r w:rsidRPr="008F52C4">
        <w:rPr>
          <w:spacing w:val="-1"/>
        </w:rPr>
        <w:t xml:space="preserve"> </w:t>
      </w:r>
      <w:r w:rsidR="00915FDA">
        <w:rPr>
          <w:spacing w:val="-1"/>
        </w:rPr>
        <w:t>credential</w:t>
      </w:r>
      <w:r>
        <w:rPr>
          <w:spacing w:val="-1"/>
        </w:rPr>
        <w:t xml:space="preserve"> as</w:t>
      </w:r>
      <w:r w:rsidRPr="008F52C4">
        <w:rPr>
          <w:spacing w:val="-1"/>
        </w:rPr>
        <w:t xml:space="preserve"> master of</w:t>
      </w:r>
      <w:r>
        <w:rPr>
          <w:spacing w:val="-1"/>
        </w:rPr>
        <w:t xml:space="preserve"> inspected</w:t>
      </w:r>
      <w:r w:rsidRPr="008F52C4">
        <w:rPr>
          <w:spacing w:val="-1"/>
        </w:rPr>
        <w:t xml:space="preserve"> </w:t>
      </w:r>
      <w:r>
        <w:rPr>
          <w:spacing w:val="-1"/>
        </w:rPr>
        <w:t>motor</w:t>
      </w:r>
      <w:r w:rsidRPr="008F52C4">
        <w:rPr>
          <w:spacing w:val="-1"/>
        </w:rPr>
        <w:t xml:space="preserve"> </w:t>
      </w:r>
      <w:r>
        <w:rPr>
          <w:spacing w:val="-1"/>
        </w:rPr>
        <w:t>vessels</w:t>
      </w:r>
      <w:r w:rsidRPr="008F52C4">
        <w:rPr>
          <w:spacing w:val="-1"/>
        </w:rPr>
        <w:t xml:space="preserve"> of not</w:t>
      </w:r>
      <w:r>
        <w:rPr>
          <w:spacing w:val="-1"/>
        </w:rPr>
        <w:t xml:space="preserve"> less</w:t>
      </w:r>
      <w:r w:rsidRPr="008F52C4">
        <w:rPr>
          <w:spacing w:val="-1"/>
        </w:rPr>
        <w:t xml:space="preserve"> </w:t>
      </w:r>
      <w:r>
        <w:rPr>
          <w:spacing w:val="-1"/>
        </w:rPr>
        <w:t>than</w:t>
      </w:r>
      <w:r w:rsidRPr="008F52C4">
        <w:rPr>
          <w:spacing w:val="-1"/>
        </w:rPr>
        <w:t xml:space="preserve"> </w:t>
      </w:r>
      <w:r>
        <w:rPr>
          <w:spacing w:val="-1"/>
        </w:rPr>
        <w:t>500 gross registered</w:t>
      </w:r>
      <w:r w:rsidRPr="008F52C4">
        <w:rPr>
          <w:spacing w:val="-1"/>
        </w:rPr>
        <w:t xml:space="preserve"> </w:t>
      </w:r>
      <w:r>
        <w:rPr>
          <w:spacing w:val="-1"/>
        </w:rPr>
        <w:t>tons.</w:t>
      </w:r>
      <w:r w:rsidRPr="008F52C4">
        <w:rPr>
          <w:spacing w:val="-1"/>
        </w:rPr>
        <w:t xml:space="preserve"> </w:t>
      </w:r>
      <w:r>
        <w:rPr>
          <w:spacing w:val="-1"/>
        </w:rPr>
        <w:t>Experience</w:t>
      </w:r>
      <w:r w:rsidRPr="008F52C4">
        <w:rPr>
          <w:spacing w:val="-1"/>
        </w:rPr>
        <w:t xml:space="preserve"> </w:t>
      </w:r>
      <w:r>
        <w:rPr>
          <w:spacing w:val="-1"/>
        </w:rPr>
        <w:t>must include</w:t>
      </w:r>
      <w:r w:rsidRPr="008F52C4">
        <w:rPr>
          <w:spacing w:val="-1"/>
        </w:rPr>
        <w:t xml:space="preserve"> at</w:t>
      </w:r>
      <w:r>
        <w:rPr>
          <w:spacing w:val="-1"/>
        </w:rPr>
        <w:t xml:space="preserve"> least three</w:t>
      </w:r>
      <w:r w:rsidRPr="008F52C4">
        <w:rPr>
          <w:spacing w:val="-1"/>
        </w:rPr>
        <w:t xml:space="preserve"> </w:t>
      </w:r>
      <w:r>
        <w:rPr>
          <w:spacing w:val="-1"/>
        </w:rPr>
        <w:t>years of</w:t>
      </w:r>
      <w:r w:rsidRPr="008F52C4">
        <w:rPr>
          <w:spacing w:val="-1"/>
        </w:rPr>
        <w:t xml:space="preserve"> employment, </w:t>
      </w:r>
      <w:r>
        <w:rPr>
          <w:spacing w:val="-1"/>
        </w:rPr>
        <w:t>in such</w:t>
      </w:r>
      <w:r w:rsidRPr="008F52C4">
        <w:rPr>
          <w:spacing w:val="-1"/>
        </w:rPr>
        <w:t xml:space="preserve"> </w:t>
      </w:r>
      <w:r>
        <w:rPr>
          <w:spacing w:val="-1"/>
        </w:rPr>
        <w:t>capacity,</w:t>
      </w:r>
      <w:r w:rsidRPr="008F52C4">
        <w:rPr>
          <w:spacing w:val="-1"/>
        </w:rPr>
        <w:t xml:space="preserve"> </w:t>
      </w:r>
      <w:r>
        <w:rPr>
          <w:spacing w:val="-1"/>
        </w:rPr>
        <w:t>aboard</w:t>
      </w:r>
      <w:r w:rsidRPr="008F52C4">
        <w:rPr>
          <w:spacing w:val="-1"/>
        </w:rPr>
        <w:t xml:space="preserve"> </w:t>
      </w:r>
      <w:r>
        <w:rPr>
          <w:spacing w:val="-1"/>
        </w:rPr>
        <w:t>twin-screw vessel(s) operating under</w:t>
      </w:r>
      <w:r w:rsidRPr="008F52C4">
        <w:rPr>
          <w:spacing w:val="-1"/>
        </w:rPr>
        <w:t xml:space="preserve"> </w:t>
      </w:r>
      <w:r>
        <w:rPr>
          <w:spacing w:val="-1"/>
        </w:rPr>
        <w:t>conditions involving precise surface and</w:t>
      </w:r>
      <w:r w:rsidRPr="008F52C4">
        <w:rPr>
          <w:spacing w:val="-1"/>
        </w:rPr>
        <w:t xml:space="preserve"> </w:t>
      </w:r>
      <w:r>
        <w:rPr>
          <w:spacing w:val="-1"/>
        </w:rPr>
        <w:t>subsurface</w:t>
      </w:r>
      <w:r w:rsidRPr="008F52C4">
        <w:rPr>
          <w:spacing w:val="-1"/>
        </w:rPr>
        <w:t xml:space="preserve"> </w:t>
      </w:r>
      <w:r>
        <w:rPr>
          <w:spacing w:val="-1"/>
        </w:rPr>
        <w:t>navigation, station keeping</w:t>
      </w:r>
      <w:r w:rsidRPr="008F52C4">
        <w:rPr>
          <w:spacing w:val="-1"/>
        </w:rPr>
        <w:t xml:space="preserve"> </w:t>
      </w:r>
      <w:r>
        <w:rPr>
          <w:spacing w:val="-1"/>
        </w:rPr>
        <w:t>(including</w:t>
      </w:r>
      <w:r w:rsidRPr="008F52C4">
        <w:rPr>
          <w:spacing w:val="-1"/>
        </w:rPr>
        <w:t xml:space="preserve"> </w:t>
      </w:r>
      <w:r>
        <w:rPr>
          <w:spacing w:val="-1"/>
        </w:rPr>
        <w:t xml:space="preserve">six </w:t>
      </w:r>
      <w:r w:rsidR="00915FDA">
        <w:rPr>
          <w:spacing w:val="-1"/>
        </w:rPr>
        <w:t>months’</w:t>
      </w:r>
      <w:r w:rsidRPr="008F52C4">
        <w:rPr>
          <w:spacing w:val="-1"/>
        </w:rPr>
        <w:t xml:space="preserve"> </w:t>
      </w:r>
      <w:r>
        <w:rPr>
          <w:spacing w:val="-1"/>
        </w:rPr>
        <w:t>experience</w:t>
      </w:r>
      <w:r w:rsidRPr="008F52C4">
        <w:rPr>
          <w:spacing w:val="-1"/>
        </w:rPr>
        <w:t xml:space="preserve"> </w:t>
      </w:r>
      <w:r>
        <w:rPr>
          <w:spacing w:val="-1"/>
        </w:rPr>
        <w:t>in the operation</w:t>
      </w:r>
      <w:r w:rsidRPr="008F52C4">
        <w:rPr>
          <w:spacing w:val="-1"/>
        </w:rPr>
        <w:t xml:space="preserve"> </w:t>
      </w:r>
      <w:r>
        <w:rPr>
          <w:spacing w:val="-1"/>
        </w:rPr>
        <w:t>and use of dynamic</w:t>
      </w:r>
      <w:r w:rsidRPr="008F52C4">
        <w:rPr>
          <w:spacing w:val="-1"/>
        </w:rPr>
        <w:t xml:space="preserve"> </w:t>
      </w:r>
      <w:r>
        <w:rPr>
          <w:spacing w:val="-1"/>
        </w:rPr>
        <w:t>positioning</w:t>
      </w:r>
      <w:r w:rsidRPr="008F52C4">
        <w:rPr>
          <w:spacing w:val="-1"/>
        </w:rPr>
        <w:t xml:space="preserve"> </w:t>
      </w:r>
      <w:r>
        <w:rPr>
          <w:spacing w:val="-1"/>
        </w:rPr>
        <w:t>systems),</w:t>
      </w:r>
      <w:r w:rsidRPr="008F52C4">
        <w:rPr>
          <w:spacing w:val="-1"/>
        </w:rPr>
        <w:t xml:space="preserve"> </w:t>
      </w:r>
      <w:r>
        <w:rPr>
          <w:spacing w:val="-1"/>
        </w:rPr>
        <w:t>close-quarter</w:t>
      </w:r>
      <w:r w:rsidRPr="008F52C4">
        <w:rPr>
          <w:spacing w:val="-1"/>
        </w:rPr>
        <w:t xml:space="preserve"> </w:t>
      </w:r>
      <w:r>
        <w:rPr>
          <w:spacing w:val="-1"/>
        </w:rPr>
        <w:t>maneuvering,</w:t>
      </w:r>
      <w:r w:rsidRPr="008F52C4">
        <w:rPr>
          <w:spacing w:val="-1"/>
        </w:rPr>
        <w:t xml:space="preserve"> </w:t>
      </w:r>
      <w:r>
        <w:rPr>
          <w:spacing w:val="-1"/>
        </w:rPr>
        <w:t>ROV</w:t>
      </w:r>
      <w:r w:rsidRPr="008F52C4">
        <w:rPr>
          <w:spacing w:val="-1"/>
        </w:rPr>
        <w:t xml:space="preserve"> </w:t>
      </w:r>
      <w:r>
        <w:rPr>
          <w:spacing w:val="-1"/>
        </w:rPr>
        <w:t>operations,</w:t>
      </w:r>
      <w:r w:rsidRPr="008F52C4">
        <w:rPr>
          <w:spacing w:val="-1"/>
        </w:rPr>
        <w:t xml:space="preserve"> </w:t>
      </w:r>
      <w:r>
        <w:rPr>
          <w:spacing w:val="-1"/>
        </w:rPr>
        <w:t>and</w:t>
      </w:r>
      <w:r w:rsidRPr="008F52C4">
        <w:rPr>
          <w:spacing w:val="-1"/>
        </w:rPr>
        <w:t xml:space="preserve"> </w:t>
      </w:r>
      <w:r>
        <w:rPr>
          <w:spacing w:val="-1"/>
        </w:rPr>
        <w:t>towing.</w:t>
      </w:r>
      <w:r w:rsidRPr="008F52C4">
        <w:rPr>
          <w:spacing w:val="-1"/>
        </w:rPr>
        <w:t xml:space="preserve"> </w:t>
      </w:r>
      <w:r>
        <w:rPr>
          <w:spacing w:val="-1"/>
        </w:rPr>
        <w:t>Must</w:t>
      </w:r>
      <w:r w:rsidRPr="008F52C4">
        <w:rPr>
          <w:spacing w:val="-1"/>
        </w:rPr>
        <w:t xml:space="preserve"> be</w:t>
      </w:r>
      <w:r>
        <w:rPr>
          <w:spacing w:val="-1"/>
        </w:rPr>
        <w:t xml:space="preserve"> intimately</w:t>
      </w:r>
      <w:r w:rsidRPr="008F52C4">
        <w:rPr>
          <w:spacing w:val="-1"/>
        </w:rPr>
        <w:t xml:space="preserve"> </w:t>
      </w:r>
      <w:r>
        <w:rPr>
          <w:spacing w:val="-1"/>
        </w:rPr>
        <w:t>familiar</w:t>
      </w:r>
      <w:r w:rsidRPr="008F52C4">
        <w:rPr>
          <w:spacing w:val="-1"/>
        </w:rPr>
        <w:t xml:space="preserve"> </w:t>
      </w:r>
      <w:r>
        <w:rPr>
          <w:spacing w:val="-1"/>
        </w:rPr>
        <w:t>with</w:t>
      </w:r>
      <w:r w:rsidRPr="008F52C4">
        <w:rPr>
          <w:spacing w:val="-1"/>
        </w:rPr>
        <w:t xml:space="preserve"> </w:t>
      </w:r>
      <w:r>
        <w:rPr>
          <w:spacing w:val="-1"/>
        </w:rPr>
        <w:t>both</w:t>
      </w:r>
      <w:r w:rsidRPr="008F52C4">
        <w:rPr>
          <w:spacing w:val="-1"/>
        </w:rPr>
        <w:t xml:space="preserve"> </w:t>
      </w:r>
      <w:r>
        <w:rPr>
          <w:spacing w:val="-1"/>
        </w:rPr>
        <w:t>the</w:t>
      </w:r>
      <w:r w:rsidRPr="008F52C4">
        <w:rPr>
          <w:spacing w:val="-1"/>
        </w:rPr>
        <w:t xml:space="preserve"> </w:t>
      </w:r>
      <w:r>
        <w:rPr>
          <w:spacing w:val="-1"/>
        </w:rPr>
        <w:t>international</w:t>
      </w:r>
      <w:r w:rsidRPr="008F52C4">
        <w:rPr>
          <w:spacing w:val="-1"/>
        </w:rPr>
        <w:t xml:space="preserve"> </w:t>
      </w:r>
      <w:r>
        <w:rPr>
          <w:spacing w:val="-1"/>
        </w:rPr>
        <w:t>and</w:t>
      </w:r>
      <w:r w:rsidRPr="008F52C4">
        <w:rPr>
          <w:spacing w:val="-1"/>
        </w:rPr>
        <w:t xml:space="preserve"> </w:t>
      </w:r>
      <w:r>
        <w:rPr>
          <w:spacing w:val="-1"/>
        </w:rPr>
        <w:t>U.S.</w:t>
      </w:r>
      <w:r w:rsidRPr="008F52C4">
        <w:rPr>
          <w:spacing w:val="-1"/>
        </w:rPr>
        <w:t xml:space="preserve"> </w:t>
      </w:r>
      <w:r>
        <w:rPr>
          <w:spacing w:val="-1"/>
        </w:rPr>
        <w:t>inland,</w:t>
      </w:r>
      <w:r w:rsidRPr="008F52C4">
        <w:rPr>
          <w:spacing w:val="-1"/>
        </w:rPr>
        <w:t xml:space="preserve"> </w:t>
      </w:r>
      <w:r>
        <w:rPr>
          <w:spacing w:val="-1"/>
        </w:rPr>
        <w:t>rules of</w:t>
      </w:r>
      <w:r w:rsidRPr="008F52C4">
        <w:rPr>
          <w:spacing w:val="-1"/>
        </w:rPr>
        <w:t xml:space="preserve"> </w:t>
      </w:r>
      <w:r>
        <w:rPr>
          <w:spacing w:val="-1"/>
        </w:rPr>
        <w:t>the road.</w:t>
      </w:r>
      <w:r w:rsidRPr="008F52C4">
        <w:rPr>
          <w:spacing w:val="-1"/>
        </w:rPr>
        <w:t xml:space="preserve"> </w:t>
      </w:r>
      <w:r>
        <w:rPr>
          <w:spacing w:val="-1"/>
        </w:rPr>
        <w:t>License must have GMDSS,</w:t>
      </w:r>
      <w:r w:rsidRPr="008F52C4">
        <w:rPr>
          <w:spacing w:val="-1"/>
        </w:rPr>
        <w:t xml:space="preserve"> </w:t>
      </w:r>
      <w:r>
        <w:rPr>
          <w:spacing w:val="-1"/>
        </w:rPr>
        <w:t>STCW, and ARPA radar</w:t>
      </w:r>
      <w:r w:rsidRPr="008F52C4">
        <w:rPr>
          <w:spacing w:val="-1"/>
        </w:rPr>
        <w:t xml:space="preserve"> </w:t>
      </w:r>
      <w:r>
        <w:rPr>
          <w:spacing w:val="-1"/>
        </w:rPr>
        <w:t>endorsements.</w:t>
      </w:r>
      <w:r w:rsidRPr="008F52C4">
        <w:rPr>
          <w:spacing w:val="-1"/>
        </w:rPr>
        <w:t xml:space="preserve"> </w:t>
      </w:r>
      <w:r>
        <w:rPr>
          <w:spacing w:val="-1"/>
        </w:rPr>
        <w:t>Must have</w:t>
      </w:r>
      <w:r w:rsidRPr="008F52C4">
        <w:rPr>
          <w:spacing w:val="-1"/>
        </w:rPr>
        <w:t xml:space="preserve"> </w:t>
      </w:r>
      <w:r>
        <w:rPr>
          <w:spacing w:val="-1"/>
        </w:rPr>
        <w:t>experience with</w:t>
      </w:r>
      <w:r w:rsidRPr="008F52C4">
        <w:rPr>
          <w:spacing w:val="-1"/>
        </w:rPr>
        <w:t xml:space="preserve"> </w:t>
      </w:r>
      <w:r>
        <w:rPr>
          <w:spacing w:val="-1"/>
        </w:rPr>
        <w:t>deck</w:t>
      </w:r>
      <w:r w:rsidRPr="008F52C4">
        <w:rPr>
          <w:spacing w:val="-1"/>
        </w:rPr>
        <w:t xml:space="preserve"> </w:t>
      </w:r>
      <w:r>
        <w:rPr>
          <w:spacing w:val="-1"/>
        </w:rPr>
        <w:t>cargo</w:t>
      </w:r>
      <w:r w:rsidRPr="008F52C4">
        <w:rPr>
          <w:spacing w:val="-1"/>
        </w:rPr>
        <w:t xml:space="preserve"> </w:t>
      </w:r>
      <w:r>
        <w:rPr>
          <w:spacing w:val="-1"/>
        </w:rPr>
        <w:t>load-out</w:t>
      </w:r>
      <w:r w:rsidRPr="008F52C4">
        <w:rPr>
          <w:spacing w:val="-1"/>
        </w:rPr>
        <w:t xml:space="preserve"> </w:t>
      </w:r>
      <w:r>
        <w:rPr>
          <w:spacing w:val="-1"/>
        </w:rPr>
        <w:t>and</w:t>
      </w:r>
      <w:r w:rsidRPr="008F52C4">
        <w:rPr>
          <w:spacing w:val="-1"/>
        </w:rPr>
        <w:t xml:space="preserve"> </w:t>
      </w:r>
      <w:r>
        <w:rPr>
          <w:spacing w:val="-1"/>
        </w:rPr>
        <w:t xml:space="preserve">securing </w:t>
      </w:r>
      <w:r w:rsidRPr="008F52C4">
        <w:rPr>
          <w:spacing w:val="-1"/>
        </w:rPr>
        <w:t>procedures.</w:t>
      </w:r>
    </w:p>
    <w:p w14:paraId="1F3210D8" w14:textId="77777777" w:rsidR="00C46EAF" w:rsidRPr="008F52C4" w:rsidRDefault="00C46EAF" w:rsidP="003B359B">
      <w:pPr>
        <w:pStyle w:val="BodyText"/>
        <w:kinsoku w:val="0"/>
        <w:overflowPunct w:val="0"/>
        <w:spacing w:before="11"/>
        <w:ind w:left="180"/>
        <w:rPr>
          <w:spacing w:val="-1"/>
        </w:rPr>
      </w:pPr>
    </w:p>
    <w:p w14:paraId="1F3210D9" w14:textId="77777777" w:rsidR="00C46EAF" w:rsidRPr="009F4B41" w:rsidRDefault="00C46EAF" w:rsidP="003B359B">
      <w:pPr>
        <w:pStyle w:val="BodyText"/>
        <w:kinsoku w:val="0"/>
        <w:overflowPunct w:val="0"/>
        <w:ind w:left="180" w:right="275"/>
        <w:rPr>
          <w:spacing w:val="-1"/>
        </w:rPr>
      </w:pPr>
      <w:r>
        <w:rPr>
          <w:spacing w:val="-1"/>
        </w:rPr>
        <w:t>Must</w:t>
      </w:r>
      <w:r w:rsidRPr="008F52C4">
        <w:rPr>
          <w:spacing w:val="-1"/>
        </w:rPr>
        <w:t xml:space="preserve"> </w:t>
      </w:r>
      <w:r>
        <w:rPr>
          <w:spacing w:val="-1"/>
        </w:rPr>
        <w:t>have</w:t>
      </w:r>
      <w:r w:rsidRPr="008F52C4">
        <w:rPr>
          <w:spacing w:val="-1"/>
        </w:rPr>
        <w:t xml:space="preserve"> </w:t>
      </w:r>
      <w:r>
        <w:rPr>
          <w:spacing w:val="-1"/>
        </w:rPr>
        <w:t>proven</w:t>
      </w:r>
      <w:r w:rsidRPr="008F52C4">
        <w:rPr>
          <w:spacing w:val="-1"/>
        </w:rPr>
        <w:t xml:space="preserve"> </w:t>
      </w:r>
      <w:r>
        <w:rPr>
          <w:spacing w:val="-1"/>
        </w:rPr>
        <w:t>ability</w:t>
      </w:r>
      <w:r w:rsidRPr="008F52C4">
        <w:rPr>
          <w:spacing w:val="-1"/>
        </w:rPr>
        <w:t xml:space="preserve"> </w:t>
      </w:r>
      <w:r>
        <w:rPr>
          <w:spacing w:val="-1"/>
        </w:rPr>
        <w:t>to</w:t>
      </w:r>
      <w:r w:rsidRPr="008F52C4">
        <w:rPr>
          <w:spacing w:val="-1"/>
        </w:rPr>
        <w:t xml:space="preserve"> </w:t>
      </w:r>
      <w:r>
        <w:rPr>
          <w:spacing w:val="-1"/>
        </w:rPr>
        <w:t>interact</w:t>
      </w:r>
      <w:r w:rsidRPr="008F52C4">
        <w:rPr>
          <w:spacing w:val="-1"/>
        </w:rPr>
        <w:t xml:space="preserve"> </w:t>
      </w:r>
      <w:r>
        <w:rPr>
          <w:spacing w:val="-1"/>
        </w:rPr>
        <w:t>with</w:t>
      </w:r>
      <w:r w:rsidRPr="008F52C4">
        <w:rPr>
          <w:spacing w:val="-1"/>
        </w:rPr>
        <w:t xml:space="preserve"> </w:t>
      </w:r>
      <w:r>
        <w:rPr>
          <w:spacing w:val="-1"/>
        </w:rPr>
        <w:t>scientific</w:t>
      </w:r>
      <w:r w:rsidRPr="008F52C4">
        <w:rPr>
          <w:spacing w:val="-1"/>
        </w:rPr>
        <w:t xml:space="preserve"> </w:t>
      </w:r>
      <w:r>
        <w:rPr>
          <w:spacing w:val="-1"/>
        </w:rPr>
        <w:t>and</w:t>
      </w:r>
      <w:r w:rsidRPr="008F52C4">
        <w:rPr>
          <w:spacing w:val="-1"/>
        </w:rPr>
        <w:t xml:space="preserve"> </w:t>
      </w:r>
      <w:r>
        <w:rPr>
          <w:spacing w:val="-1"/>
        </w:rPr>
        <w:t>other</w:t>
      </w:r>
      <w:r w:rsidRPr="008F52C4">
        <w:rPr>
          <w:spacing w:val="-1"/>
        </w:rPr>
        <w:t xml:space="preserve"> </w:t>
      </w:r>
      <w:r>
        <w:rPr>
          <w:spacing w:val="-1"/>
        </w:rPr>
        <w:t>technical</w:t>
      </w:r>
      <w:r w:rsidRPr="008F52C4">
        <w:rPr>
          <w:spacing w:val="-1"/>
        </w:rPr>
        <w:t xml:space="preserve"> </w:t>
      </w:r>
      <w:r>
        <w:rPr>
          <w:spacing w:val="-1"/>
        </w:rPr>
        <w:t>personnel</w:t>
      </w:r>
      <w:r w:rsidRPr="008F52C4">
        <w:rPr>
          <w:spacing w:val="-1"/>
        </w:rPr>
        <w:t xml:space="preserve"> </w:t>
      </w:r>
      <w:r>
        <w:rPr>
          <w:spacing w:val="-1"/>
        </w:rPr>
        <w:t>who</w:t>
      </w:r>
      <w:r w:rsidRPr="008F52C4">
        <w:rPr>
          <w:spacing w:val="-1"/>
        </w:rPr>
        <w:t xml:space="preserve"> </w:t>
      </w:r>
      <w:r>
        <w:rPr>
          <w:spacing w:val="-1"/>
        </w:rPr>
        <w:t>may</w:t>
      </w:r>
      <w:r w:rsidRPr="008F52C4">
        <w:rPr>
          <w:spacing w:val="-1"/>
        </w:rPr>
        <w:t xml:space="preserve"> not be </w:t>
      </w:r>
      <w:r>
        <w:rPr>
          <w:spacing w:val="-1"/>
        </w:rPr>
        <w:t>conversant</w:t>
      </w:r>
      <w:r w:rsidRPr="008F52C4">
        <w:rPr>
          <w:spacing w:val="-1"/>
        </w:rPr>
        <w:t xml:space="preserve"> </w:t>
      </w:r>
      <w:r>
        <w:rPr>
          <w:spacing w:val="-1"/>
        </w:rPr>
        <w:t>with</w:t>
      </w:r>
      <w:r w:rsidRPr="008F52C4">
        <w:rPr>
          <w:spacing w:val="-1"/>
        </w:rPr>
        <w:t xml:space="preserve"> </w:t>
      </w:r>
      <w:r>
        <w:rPr>
          <w:spacing w:val="-1"/>
        </w:rPr>
        <w:t>daily</w:t>
      </w:r>
      <w:r w:rsidRPr="008F52C4">
        <w:rPr>
          <w:spacing w:val="-1"/>
        </w:rPr>
        <w:t xml:space="preserve"> </w:t>
      </w:r>
      <w:r>
        <w:rPr>
          <w:spacing w:val="-1"/>
        </w:rPr>
        <w:t>shipboard operations</w:t>
      </w:r>
      <w:r w:rsidRPr="008F52C4">
        <w:rPr>
          <w:spacing w:val="-1"/>
        </w:rPr>
        <w:t xml:space="preserve"> </w:t>
      </w:r>
      <w:r>
        <w:rPr>
          <w:spacing w:val="-1"/>
        </w:rPr>
        <w:t>and</w:t>
      </w:r>
      <w:r w:rsidRPr="008F52C4">
        <w:rPr>
          <w:spacing w:val="-1"/>
        </w:rPr>
        <w:t xml:space="preserve"> </w:t>
      </w:r>
      <w:r w:rsidRPr="009F4B41">
        <w:rPr>
          <w:spacing w:val="-1"/>
        </w:rPr>
        <w:t>limitations.</w:t>
      </w:r>
    </w:p>
    <w:p w14:paraId="1F3210DA" w14:textId="77777777" w:rsidR="00C46EAF" w:rsidRPr="009F4B41" w:rsidRDefault="00C46EAF">
      <w:pPr>
        <w:pStyle w:val="BodyText"/>
        <w:kinsoku w:val="0"/>
        <w:overflowPunct w:val="0"/>
        <w:ind w:left="980" w:right="275"/>
        <w:rPr>
          <w:spacing w:val="-1"/>
        </w:rPr>
      </w:pPr>
    </w:p>
    <w:p w14:paraId="1F3210DB" w14:textId="5ADF79D4" w:rsidR="00C46EAF" w:rsidRPr="009F4B41" w:rsidRDefault="00C46EAF">
      <w:pPr>
        <w:pStyle w:val="BodyText"/>
        <w:kinsoku w:val="0"/>
        <w:overflowPunct w:val="0"/>
        <w:ind w:left="159" w:right="211"/>
        <w:rPr>
          <w:spacing w:val="-1"/>
        </w:rPr>
      </w:pPr>
      <w:r w:rsidRPr="009F4B41">
        <w:t xml:space="preserve">A </w:t>
      </w:r>
      <w:r w:rsidRPr="009F4B41">
        <w:rPr>
          <w:spacing w:val="-1"/>
        </w:rPr>
        <w:t>total</w:t>
      </w:r>
      <w:r w:rsidRPr="009F4B41">
        <w:rPr>
          <w:spacing w:val="-2"/>
        </w:rPr>
        <w:t xml:space="preserve"> </w:t>
      </w:r>
      <w:r w:rsidRPr="009F4B41">
        <w:t>of</w:t>
      </w:r>
      <w:r w:rsidRPr="009F4B41">
        <w:rPr>
          <w:spacing w:val="-1"/>
        </w:rPr>
        <w:t xml:space="preserve"> </w:t>
      </w:r>
      <w:r w:rsidRPr="009F4B41">
        <w:t xml:space="preserve">5 </w:t>
      </w:r>
      <w:r w:rsidRPr="009F4B41">
        <w:rPr>
          <w:spacing w:val="-1"/>
        </w:rPr>
        <w:t>years</w:t>
      </w:r>
      <w:r w:rsidRPr="009F4B41">
        <w:rPr>
          <w:spacing w:val="-2"/>
        </w:rPr>
        <w:t xml:space="preserve"> </w:t>
      </w:r>
      <w:r w:rsidRPr="009F4B41">
        <w:t>of</w:t>
      </w:r>
      <w:r w:rsidRPr="009F4B41">
        <w:rPr>
          <w:spacing w:val="-1"/>
        </w:rPr>
        <w:t xml:space="preserve"> experience</w:t>
      </w:r>
      <w:r w:rsidRPr="009F4B41">
        <w:t xml:space="preserve"> </w:t>
      </w:r>
      <w:r w:rsidRPr="009F4B41">
        <w:rPr>
          <w:spacing w:val="-1"/>
        </w:rPr>
        <w:t>as</w:t>
      </w:r>
      <w:r w:rsidRPr="009F4B41">
        <w:t xml:space="preserve"> a </w:t>
      </w:r>
      <w:r w:rsidRPr="009F4B41">
        <w:rPr>
          <w:spacing w:val="-1"/>
        </w:rPr>
        <w:t>licensed</w:t>
      </w:r>
      <w:r w:rsidRPr="009F4B41">
        <w:rPr>
          <w:spacing w:val="1"/>
        </w:rPr>
        <w:t xml:space="preserve"> </w:t>
      </w:r>
      <w:r w:rsidRPr="009F4B41">
        <w:rPr>
          <w:spacing w:val="-1"/>
        </w:rPr>
        <w:t>Master/</w:t>
      </w:r>
      <w:r w:rsidR="00DC6885" w:rsidRPr="009F4B41">
        <w:rPr>
          <w:spacing w:val="-1"/>
        </w:rPr>
        <w:t xml:space="preserve"> Chief </w:t>
      </w:r>
      <w:r w:rsidRPr="009F4B41">
        <w:rPr>
          <w:spacing w:val="-1"/>
        </w:rPr>
        <w:t>Mate</w:t>
      </w:r>
      <w:r w:rsidRPr="009F4B41">
        <w:rPr>
          <w:spacing w:val="-4"/>
        </w:rPr>
        <w:t xml:space="preserve"> </w:t>
      </w:r>
      <w:r w:rsidRPr="009F4B41">
        <w:rPr>
          <w:spacing w:val="-1"/>
        </w:rPr>
        <w:t>aboard</w:t>
      </w:r>
      <w:r w:rsidRPr="009F4B41">
        <w:rPr>
          <w:spacing w:val="1"/>
        </w:rPr>
        <w:t xml:space="preserve"> </w:t>
      </w:r>
      <w:r w:rsidRPr="009F4B41">
        <w:rPr>
          <w:spacing w:val="-1"/>
        </w:rPr>
        <w:t>comparable</w:t>
      </w:r>
      <w:r w:rsidRPr="009F4B41">
        <w:t xml:space="preserve"> </w:t>
      </w:r>
      <w:r w:rsidRPr="009F4B41">
        <w:rPr>
          <w:spacing w:val="-1"/>
        </w:rPr>
        <w:t>or</w:t>
      </w:r>
      <w:r w:rsidRPr="009F4B41">
        <w:t xml:space="preserve"> </w:t>
      </w:r>
      <w:r w:rsidRPr="009F4B41">
        <w:rPr>
          <w:spacing w:val="-1"/>
        </w:rPr>
        <w:t>larger vessels</w:t>
      </w:r>
      <w:r w:rsidRPr="009F4B41">
        <w:t xml:space="preserve"> </w:t>
      </w:r>
      <w:r w:rsidRPr="009F4B41">
        <w:rPr>
          <w:spacing w:val="-2"/>
        </w:rPr>
        <w:t>may</w:t>
      </w:r>
      <w:r w:rsidRPr="009F4B41">
        <w:t xml:space="preserve"> be </w:t>
      </w:r>
      <w:r w:rsidRPr="009F4B41">
        <w:rPr>
          <w:spacing w:val="-1"/>
        </w:rPr>
        <w:t>substituted</w:t>
      </w:r>
      <w:r w:rsidRPr="009F4B41">
        <w:rPr>
          <w:spacing w:val="44"/>
        </w:rPr>
        <w:t xml:space="preserve"> </w:t>
      </w:r>
      <w:r w:rsidRPr="009F4B41">
        <w:t>for the</w:t>
      </w:r>
      <w:r w:rsidRPr="009F4B41">
        <w:rPr>
          <w:spacing w:val="-1"/>
        </w:rPr>
        <w:t xml:space="preserve"> formal</w:t>
      </w:r>
      <w:r w:rsidRPr="009F4B41">
        <w:t xml:space="preserve"> education</w:t>
      </w:r>
      <w:r w:rsidRPr="009F4B41">
        <w:rPr>
          <w:spacing w:val="-1"/>
        </w:rPr>
        <w:t xml:space="preserve"> requirement.</w:t>
      </w:r>
    </w:p>
    <w:p w14:paraId="1F3210DC" w14:textId="77777777" w:rsidR="00C46EAF" w:rsidRPr="009F4B41" w:rsidRDefault="00C46EAF">
      <w:pPr>
        <w:pStyle w:val="BodyText"/>
        <w:kinsoku w:val="0"/>
        <w:overflowPunct w:val="0"/>
        <w:spacing w:before="11"/>
        <w:ind w:left="0"/>
        <w:rPr>
          <w:sz w:val="19"/>
          <w:szCs w:val="19"/>
        </w:rPr>
      </w:pPr>
    </w:p>
    <w:p w14:paraId="1F3210DD" w14:textId="1ED31504" w:rsidR="00582167" w:rsidRPr="009F4B41" w:rsidRDefault="00C46EAF" w:rsidP="00582167">
      <w:pPr>
        <w:pStyle w:val="BodyText"/>
        <w:numPr>
          <w:ilvl w:val="0"/>
          <w:numId w:val="27"/>
        </w:numPr>
        <w:tabs>
          <w:tab w:val="left" w:pos="410"/>
        </w:tabs>
        <w:kinsoku w:val="0"/>
        <w:overflowPunct w:val="0"/>
        <w:spacing w:line="480" w:lineRule="auto"/>
        <w:ind w:right="6020" w:firstLine="0"/>
      </w:pPr>
      <w:r w:rsidRPr="009F4B41">
        <w:rPr>
          <w:b/>
        </w:rPr>
        <w:t>Master/</w:t>
      </w:r>
      <w:r w:rsidR="002976A2" w:rsidRPr="009F4B41">
        <w:rPr>
          <w:b/>
        </w:rPr>
        <w:t xml:space="preserve">Chief </w:t>
      </w:r>
      <w:r w:rsidR="009C0555" w:rsidRPr="009F4B41">
        <w:rPr>
          <w:b/>
        </w:rPr>
        <w:t xml:space="preserve">Mate </w:t>
      </w:r>
    </w:p>
    <w:p w14:paraId="1F3210DE" w14:textId="77777777" w:rsidR="00C46EAF" w:rsidRPr="009F4B41" w:rsidRDefault="00C46EAF" w:rsidP="00582167">
      <w:pPr>
        <w:pStyle w:val="BodyText"/>
        <w:tabs>
          <w:tab w:val="left" w:pos="410"/>
        </w:tabs>
        <w:kinsoku w:val="0"/>
        <w:overflowPunct w:val="0"/>
        <w:spacing w:line="480" w:lineRule="auto"/>
        <w:ind w:left="160" w:right="6779"/>
        <w:rPr>
          <w:spacing w:val="-1"/>
        </w:rPr>
      </w:pPr>
      <w:r w:rsidRPr="009F4B41">
        <w:rPr>
          <w:spacing w:val="-2"/>
        </w:rPr>
        <w:t>Same</w:t>
      </w:r>
      <w:r w:rsidRPr="009F4B41">
        <w:t xml:space="preserve"> </w:t>
      </w:r>
      <w:r w:rsidR="00915FDA" w:rsidRPr="009F4B41">
        <w:t xml:space="preserve">qualifications </w:t>
      </w:r>
      <w:r w:rsidRPr="009F4B41">
        <w:rPr>
          <w:spacing w:val="-1"/>
        </w:rPr>
        <w:t>as</w:t>
      </w:r>
      <w:r w:rsidRPr="009F4B41">
        <w:t xml:space="preserve"> </w:t>
      </w:r>
      <w:r w:rsidRPr="009F4B41">
        <w:rPr>
          <w:spacing w:val="-1"/>
        </w:rPr>
        <w:t>Master</w:t>
      </w:r>
    </w:p>
    <w:p w14:paraId="1D2D4E28" w14:textId="471694AA" w:rsidR="008710F2" w:rsidRPr="009F4B41" w:rsidRDefault="002976A2" w:rsidP="002976A2">
      <w:pPr>
        <w:pStyle w:val="BodyText"/>
        <w:numPr>
          <w:ilvl w:val="0"/>
          <w:numId w:val="27"/>
        </w:numPr>
        <w:tabs>
          <w:tab w:val="left" w:pos="410"/>
        </w:tabs>
        <w:kinsoku w:val="0"/>
        <w:overflowPunct w:val="0"/>
        <w:spacing w:line="480" w:lineRule="auto"/>
        <w:ind w:right="6779" w:firstLine="20"/>
        <w:rPr>
          <w:b/>
          <w:bCs/>
        </w:rPr>
      </w:pPr>
      <w:r w:rsidRPr="009F4B41">
        <w:rPr>
          <w:b/>
          <w:bCs/>
        </w:rPr>
        <w:t>Second/Third Mate</w:t>
      </w:r>
    </w:p>
    <w:p w14:paraId="62544FE0" w14:textId="77777777" w:rsidR="00FB38D1" w:rsidRPr="009F4B41" w:rsidRDefault="00FB38D1" w:rsidP="001954C3">
      <w:pPr>
        <w:pStyle w:val="BodyText"/>
        <w:kinsoku w:val="0"/>
        <w:overflowPunct w:val="0"/>
        <w:ind w:left="159" w:right="211"/>
        <w:rPr>
          <w:spacing w:val="-1"/>
        </w:rPr>
      </w:pPr>
      <w:r w:rsidRPr="009F4B41">
        <w:rPr>
          <w:spacing w:val="-1"/>
        </w:rPr>
        <w:t>Education: Graduate of a state or federal Maritime Academy, or U.S. Naval or Coast Guard Academy, as a deck officer. In lieu of education component at least three years' experience as deck officer aboard 500-ton vessels.</w:t>
      </w:r>
    </w:p>
    <w:p w14:paraId="578929FA" w14:textId="77777777" w:rsidR="00FB38D1" w:rsidRPr="009F4B41" w:rsidRDefault="00FB38D1" w:rsidP="001954C3">
      <w:pPr>
        <w:pStyle w:val="BodyText"/>
        <w:kinsoku w:val="0"/>
        <w:overflowPunct w:val="0"/>
        <w:ind w:left="159" w:right="211"/>
        <w:rPr>
          <w:spacing w:val="-1"/>
        </w:rPr>
      </w:pPr>
      <w:r w:rsidRPr="009F4B41">
        <w:rPr>
          <w:spacing w:val="-1"/>
        </w:rPr>
        <w:t xml:space="preserve"> </w:t>
      </w:r>
    </w:p>
    <w:p w14:paraId="441C4159" w14:textId="77777777" w:rsidR="00FB38D1" w:rsidRPr="001954C3" w:rsidRDefault="00FB38D1" w:rsidP="001954C3">
      <w:pPr>
        <w:pStyle w:val="BodyText"/>
        <w:kinsoku w:val="0"/>
        <w:overflowPunct w:val="0"/>
        <w:ind w:left="159" w:right="211"/>
        <w:rPr>
          <w:spacing w:val="-1"/>
        </w:rPr>
      </w:pPr>
      <w:r w:rsidRPr="009F4B41">
        <w:rPr>
          <w:spacing w:val="-1"/>
        </w:rPr>
        <w:t>Experience: Shall hold at a minimum a United States Coast Guard License as deck officer (Third Mate) of inspected motor vessels of not less than 500 gross registered tons. Experience must include appropriate cadet training within a maritime academy and at least 90 days of sea time in licensed officer capacity. Must be intimately familiar with both the international and U.S. inland, rules of the road. License must have GMDSS, STCW, ARPA radar endorsements, and Medical Care person in charge (PIC).</w:t>
      </w:r>
    </w:p>
    <w:p w14:paraId="28381F5D" w14:textId="77777777" w:rsidR="00726594" w:rsidRPr="00FB38D1" w:rsidRDefault="00726594" w:rsidP="00FB38D1">
      <w:pPr>
        <w:pStyle w:val="ListParagraph"/>
        <w:ind w:left="160"/>
      </w:pPr>
    </w:p>
    <w:p w14:paraId="1F3210DF" w14:textId="77777777" w:rsidR="00C46EAF" w:rsidRPr="00582167" w:rsidRDefault="009C0555">
      <w:pPr>
        <w:pStyle w:val="BodyText"/>
        <w:numPr>
          <w:ilvl w:val="0"/>
          <w:numId w:val="27"/>
        </w:numPr>
        <w:tabs>
          <w:tab w:val="left" w:pos="411"/>
        </w:tabs>
        <w:kinsoku w:val="0"/>
        <w:overflowPunct w:val="0"/>
        <w:spacing w:before="7"/>
        <w:ind w:left="410" w:hanging="250"/>
        <w:rPr>
          <w:b/>
        </w:rPr>
      </w:pPr>
      <w:r>
        <w:rPr>
          <w:b/>
        </w:rPr>
        <w:t xml:space="preserve">Chief Engineer </w:t>
      </w:r>
    </w:p>
    <w:p w14:paraId="1F3210E0" w14:textId="77777777" w:rsidR="00C46EAF" w:rsidRDefault="00C46EAF">
      <w:pPr>
        <w:pStyle w:val="BodyText"/>
        <w:kinsoku w:val="0"/>
        <w:overflowPunct w:val="0"/>
        <w:spacing w:before="11"/>
        <w:ind w:left="0"/>
        <w:rPr>
          <w:sz w:val="19"/>
          <w:szCs w:val="19"/>
        </w:rPr>
      </w:pPr>
    </w:p>
    <w:p w14:paraId="1F3210E1" w14:textId="77777777" w:rsidR="00C46EAF" w:rsidRDefault="00C46EAF">
      <w:pPr>
        <w:pStyle w:val="BodyText"/>
        <w:kinsoku w:val="0"/>
        <w:overflowPunct w:val="0"/>
        <w:ind w:left="159" w:right="211"/>
        <w:rPr>
          <w:spacing w:val="-1"/>
        </w:rPr>
      </w:pPr>
      <w:r>
        <w:rPr>
          <w:spacing w:val="-1"/>
        </w:rPr>
        <w:t>Education:</w:t>
      </w:r>
      <w:r>
        <w:rPr>
          <w:spacing w:val="49"/>
        </w:rPr>
        <w:t xml:space="preserve"> </w:t>
      </w:r>
      <w:r>
        <w:rPr>
          <w:spacing w:val="-1"/>
        </w:rPr>
        <w:t>Graduate of</w:t>
      </w:r>
      <w:r>
        <w:t xml:space="preserve"> a </w:t>
      </w:r>
      <w:r>
        <w:rPr>
          <w:spacing w:val="-1"/>
        </w:rPr>
        <w:t>state</w:t>
      </w:r>
      <w:r>
        <w:t xml:space="preserve"> </w:t>
      </w:r>
      <w:r>
        <w:rPr>
          <w:spacing w:val="-1"/>
        </w:rPr>
        <w:t>or</w:t>
      </w:r>
      <w:r>
        <w:t xml:space="preserve"> </w:t>
      </w:r>
      <w:r>
        <w:rPr>
          <w:spacing w:val="-2"/>
        </w:rPr>
        <w:t>federal</w:t>
      </w:r>
      <w:r>
        <w:t xml:space="preserve"> </w:t>
      </w:r>
      <w:r w:rsidR="00915FDA">
        <w:rPr>
          <w:spacing w:val="-2"/>
        </w:rPr>
        <w:t>M</w:t>
      </w:r>
      <w:r>
        <w:rPr>
          <w:spacing w:val="-2"/>
        </w:rPr>
        <w:t>aritime</w:t>
      </w:r>
      <w:r>
        <w:t xml:space="preserve"> </w:t>
      </w:r>
      <w:r w:rsidR="00915FDA">
        <w:rPr>
          <w:spacing w:val="-1"/>
        </w:rPr>
        <w:t>A</w:t>
      </w:r>
      <w:r>
        <w:rPr>
          <w:spacing w:val="-1"/>
        </w:rPr>
        <w:t>cademy,</w:t>
      </w:r>
      <w:r>
        <w:t xml:space="preserve"> </w:t>
      </w:r>
      <w:r>
        <w:rPr>
          <w:spacing w:val="-1"/>
        </w:rPr>
        <w:t>or</w:t>
      </w:r>
      <w:r>
        <w:t xml:space="preserve"> </w:t>
      </w:r>
      <w:r>
        <w:rPr>
          <w:spacing w:val="-1"/>
        </w:rPr>
        <w:t>U.S.</w:t>
      </w:r>
      <w:r>
        <w:t xml:space="preserve"> </w:t>
      </w:r>
      <w:r>
        <w:rPr>
          <w:spacing w:val="-1"/>
        </w:rPr>
        <w:t>Naval</w:t>
      </w:r>
      <w:r>
        <w:t xml:space="preserve"> </w:t>
      </w:r>
      <w:r>
        <w:rPr>
          <w:spacing w:val="-1"/>
        </w:rPr>
        <w:t>or</w:t>
      </w:r>
      <w:r>
        <w:t xml:space="preserve"> </w:t>
      </w:r>
      <w:r>
        <w:rPr>
          <w:spacing w:val="-1"/>
        </w:rPr>
        <w:t>Coast Guard</w:t>
      </w:r>
      <w:r>
        <w:t xml:space="preserve"> </w:t>
      </w:r>
      <w:r>
        <w:rPr>
          <w:spacing w:val="-2"/>
        </w:rPr>
        <w:t>Academy,</w:t>
      </w:r>
      <w:r>
        <w:t xml:space="preserve"> </w:t>
      </w:r>
      <w:r>
        <w:rPr>
          <w:spacing w:val="-1"/>
        </w:rPr>
        <w:t>as</w:t>
      </w:r>
      <w:r>
        <w:t xml:space="preserve"> a </w:t>
      </w:r>
      <w:r w:rsidR="00915FDA">
        <w:rPr>
          <w:spacing w:val="-2"/>
        </w:rPr>
        <w:t>M</w:t>
      </w:r>
      <w:r>
        <w:rPr>
          <w:spacing w:val="-2"/>
        </w:rPr>
        <w:t>arine</w:t>
      </w:r>
      <w:r>
        <w:rPr>
          <w:spacing w:val="72"/>
        </w:rPr>
        <w:t xml:space="preserve"> </w:t>
      </w:r>
      <w:r w:rsidR="00915FDA">
        <w:rPr>
          <w:spacing w:val="-1"/>
        </w:rPr>
        <w:t>E</w:t>
      </w:r>
      <w:r>
        <w:rPr>
          <w:spacing w:val="-1"/>
        </w:rPr>
        <w:t>ngineer,</w:t>
      </w:r>
      <w:r>
        <w:rPr>
          <w:spacing w:val="-2"/>
        </w:rPr>
        <w:t xml:space="preserve"> </w:t>
      </w:r>
      <w:r>
        <w:t>or</w:t>
      </w:r>
      <w:r>
        <w:rPr>
          <w:spacing w:val="-1"/>
        </w:rPr>
        <w:t xml:space="preserve"> U.S.</w:t>
      </w:r>
      <w:r>
        <w:rPr>
          <w:spacing w:val="-2"/>
        </w:rPr>
        <w:t xml:space="preserve"> </w:t>
      </w:r>
      <w:r>
        <w:rPr>
          <w:spacing w:val="-1"/>
        </w:rPr>
        <w:t>Naval</w:t>
      </w:r>
      <w:r>
        <w:rPr>
          <w:spacing w:val="-2"/>
        </w:rPr>
        <w:t xml:space="preserve"> </w:t>
      </w:r>
      <w:r>
        <w:rPr>
          <w:spacing w:val="-1"/>
        </w:rPr>
        <w:t>schools</w:t>
      </w:r>
      <w:r>
        <w:t xml:space="preserve"> or</w:t>
      </w:r>
      <w:r>
        <w:rPr>
          <w:spacing w:val="-1"/>
        </w:rPr>
        <w:t xml:space="preserve"> equivalent</w:t>
      </w:r>
      <w:r>
        <w:t xml:space="preserve"> </w:t>
      </w:r>
      <w:r>
        <w:rPr>
          <w:spacing w:val="-1"/>
        </w:rPr>
        <w:t>in</w:t>
      </w:r>
      <w:r>
        <w:rPr>
          <w:spacing w:val="1"/>
        </w:rPr>
        <w:t xml:space="preserve"> </w:t>
      </w:r>
      <w:r w:rsidR="00915FDA">
        <w:rPr>
          <w:spacing w:val="-1"/>
        </w:rPr>
        <w:t>P</w:t>
      </w:r>
      <w:r>
        <w:rPr>
          <w:spacing w:val="-1"/>
        </w:rPr>
        <w:t>ropulsion;</w:t>
      </w:r>
      <w:r>
        <w:t xml:space="preserve"> </w:t>
      </w:r>
      <w:r>
        <w:rPr>
          <w:spacing w:val="-1"/>
        </w:rPr>
        <w:t>Machinist</w:t>
      </w:r>
      <w:r>
        <w:t xml:space="preserve"> </w:t>
      </w:r>
      <w:r>
        <w:rPr>
          <w:spacing w:val="-1"/>
        </w:rPr>
        <w:t>Mate;</w:t>
      </w:r>
      <w:r>
        <w:t xml:space="preserve"> </w:t>
      </w:r>
      <w:r>
        <w:rPr>
          <w:spacing w:val="-1"/>
        </w:rPr>
        <w:t>Engineman; Damage</w:t>
      </w:r>
      <w:r>
        <w:t xml:space="preserve"> </w:t>
      </w:r>
      <w:r>
        <w:rPr>
          <w:spacing w:val="-1"/>
        </w:rPr>
        <w:t>Control;</w:t>
      </w:r>
      <w:r>
        <w:t xml:space="preserve"> </w:t>
      </w:r>
      <w:r>
        <w:rPr>
          <w:spacing w:val="-1"/>
        </w:rPr>
        <w:t>Air</w:t>
      </w:r>
      <w:r>
        <w:rPr>
          <w:spacing w:val="59"/>
        </w:rPr>
        <w:t xml:space="preserve"> </w:t>
      </w:r>
      <w:r>
        <w:rPr>
          <w:spacing w:val="-1"/>
        </w:rPr>
        <w:t>Conditioning</w:t>
      </w:r>
      <w:r>
        <w:t xml:space="preserve"> </w:t>
      </w:r>
      <w:r>
        <w:rPr>
          <w:spacing w:val="-1"/>
        </w:rPr>
        <w:t>and</w:t>
      </w:r>
      <w:r>
        <w:t xml:space="preserve"> </w:t>
      </w:r>
      <w:r>
        <w:rPr>
          <w:spacing w:val="-1"/>
        </w:rPr>
        <w:t>Refrigeration;</w:t>
      </w:r>
      <w:r>
        <w:t xml:space="preserve"> </w:t>
      </w:r>
      <w:r>
        <w:rPr>
          <w:spacing w:val="-1"/>
        </w:rPr>
        <w:t>etc.</w:t>
      </w:r>
    </w:p>
    <w:p w14:paraId="1F3210E2" w14:textId="77777777" w:rsidR="00915FDA" w:rsidRDefault="00915FDA">
      <w:pPr>
        <w:pStyle w:val="BodyText"/>
        <w:kinsoku w:val="0"/>
        <w:overflowPunct w:val="0"/>
        <w:ind w:left="159" w:right="211"/>
      </w:pPr>
    </w:p>
    <w:p w14:paraId="1F3210E3" w14:textId="77777777" w:rsidR="00C46EAF" w:rsidRDefault="00C46EAF">
      <w:pPr>
        <w:pStyle w:val="BodyText"/>
        <w:kinsoku w:val="0"/>
        <w:overflowPunct w:val="0"/>
        <w:ind w:left="159" w:right="211"/>
        <w:rPr>
          <w:spacing w:val="-1"/>
        </w:rPr>
      </w:pPr>
      <w:r>
        <w:t xml:space="preserve">A </w:t>
      </w:r>
      <w:r>
        <w:rPr>
          <w:spacing w:val="-1"/>
        </w:rPr>
        <w:t>total</w:t>
      </w:r>
      <w:r>
        <w:rPr>
          <w:spacing w:val="-2"/>
        </w:rPr>
        <w:t xml:space="preserve"> </w:t>
      </w:r>
      <w:r>
        <w:t>of</w:t>
      </w:r>
      <w:r>
        <w:rPr>
          <w:spacing w:val="-1"/>
        </w:rPr>
        <w:t xml:space="preserve"> </w:t>
      </w:r>
      <w:r>
        <w:t xml:space="preserve">5 </w:t>
      </w:r>
      <w:r>
        <w:rPr>
          <w:spacing w:val="-1"/>
        </w:rPr>
        <w:t>years</w:t>
      </w:r>
      <w:r>
        <w:rPr>
          <w:spacing w:val="-2"/>
        </w:rPr>
        <w:t xml:space="preserve"> </w:t>
      </w:r>
      <w:r>
        <w:t>of</w:t>
      </w:r>
      <w:r>
        <w:rPr>
          <w:spacing w:val="-1"/>
        </w:rPr>
        <w:t xml:space="preserve"> experience</w:t>
      </w:r>
      <w:r>
        <w:t xml:space="preserve"> </w:t>
      </w:r>
      <w:r>
        <w:rPr>
          <w:spacing w:val="-1"/>
        </w:rPr>
        <w:t>as</w:t>
      </w:r>
      <w:r>
        <w:t xml:space="preserve"> a </w:t>
      </w:r>
      <w:r>
        <w:rPr>
          <w:spacing w:val="-1"/>
        </w:rPr>
        <w:t>licensed</w:t>
      </w:r>
      <w:r>
        <w:rPr>
          <w:spacing w:val="1"/>
        </w:rPr>
        <w:t xml:space="preserve"> </w:t>
      </w:r>
      <w:r>
        <w:rPr>
          <w:spacing w:val="-1"/>
        </w:rPr>
        <w:t>Chief</w:t>
      </w:r>
      <w:r>
        <w:t xml:space="preserve"> </w:t>
      </w:r>
      <w:r>
        <w:rPr>
          <w:spacing w:val="-1"/>
        </w:rPr>
        <w:t>Engineer</w:t>
      </w:r>
      <w:r>
        <w:rPr>
          <w:spacing w:val="-3"/>
        </w:rPr>
        <w:t xml:space="preserve"> </w:t>
      </w:r>
      <w:r>
        <w:rPr>
          <w:spacing w:val="-1"/>
        </w:rPr>
        <w:t>aboard</w:t>
      </w:r>
      <w:r>
        <w:t xml:space="preserve"> </w:t>
      </w:r>
      <w:r>
        <w:rPr>
          <w:spacing w:val="-1"/>
        </w:rPr>
        <w:t>comparable</w:t>
      </w:r>
      <w:r>
        <w:rPr>
          <w:spacing w:val="-2"/>
        </w:rPr>
        <w:t xml:space="preserve"> </w:t>
      </w:r>
      <w:r>
        <w:t xml:space="preserve">or </w:t>
      </w:r>
      <w:r>
        <w:rPr>
          <w:spacing w:val="-1"/>
        </w:rPr>
        <w:t>larger</w:t>
      </w:r>
      <w:r>
        <w:rPr>
          <w:spacing w:val="-2"/>
        </w:rPr>
        <w:t xml:space="preserve"> </w:t>
      </w:r>
      <w:r>
        <w:rPr>
          <w:spacing w:val="-1"/>
        </w:rPr>
        <w:t>vessels</w:t>
      </w:r>
      <w:r>
        <w:t xml:space="preserve"> </w:t>
      </w:r>
      <w:r>
        <w:rPr>
          <w:spacing w:val="-2"/>
        </w:rPr>
        <w:t>may</w:t>
      </w:r>
      <w:r>
        <w:rPr>
          <w:spacing w:val="1"/>
        </w:rPr>
        <w:t xml:space="preserve"> </w:t>
      </w:r>
      <w:r>
        <w:t xml:space="preserve">be </w:t>
      </w:r>
      <w:r>
        <w:rPr>
          <w:spacing w:val="-1"/>
        </w:rPr>
        <w:t>substituted</w:t>
      </w:r>
      <w:r>
        <w:rPr>
          <w:spacing w:val="44"/>
        </w:rPr>
        <w:t xml:space="preserve"> </w:t>
      </w:r>
      <w:r>
        <w:t>for the</w:t>
      </w:r>
      <w:r>
        <w:rPr>
          <w:spacing w:val="-1"/>
        </w:rPr>
        <w:t xml:space="preserve"> formal</w:t>
      </w:r>
      <w:r>
        <w:t xml:space="preserve"> education</w:t>
      </w:r>
      <w:r>
        <w:rPr>
          <w:spacing w:val="-1"/>
        </w:rPr>
        <w:t xml:space="preserve"> requirement.</w:t>
      </w:r>
    </w:p>
    <w:p w14:paraId="1F3210E4" w14:textId="77777777" w:rsidR="00C46EAF" w:rsidRDefault="00C46EAF">
      <w:pPr>
        <w:pStyle w:val="BodyText"/>
        <w:kinsoku w:val="0"/>
        <w:overflowPunct w:val="0"/>
        <w:spacing w:before="11"/>
        <w:ind w:left="0"/>
        <w:rPr>
          <w:sz w:val="19"/>
          <w:szCs w:val="19"/>
        </w:rPr>
      </w:pPr>
    </w:p>
    <w:p w14:paraId="1F3210E5" w14:textId="77777777" w:rsidR="00C46EAF" w:rsidRPr="00915FDA" w:rsidRDefault="00C46EAF" w:rsidP="00915FDA">
      <w:pPr>
        <w:pStyle w:val="BodyText"/>
        <w:kinsoku w:val="0"/>
        <w:overflowPunct w:val="0"/>
        <w:ind w:left="180" w:right="275"/>
        <w:rPr>
          <w:spacing w:val="-1"/>
        </w:rPr>
      </w:pPr>
      <w:r>
        <w:rPr>
          <w:spacing w:val="-1"/>
        </w:rPr>
        <w:t>Experience:</w:t>
      </w:r>
      <w:r w:rsidRPr="00915FDA">
        <w:rPr>
          <w:spacing w:val="-1"/>
        </w:rPr>
        <w:t xml:space="preserve">  Shall hold </w:t>
      </w:r>
      <w:r>
        <w:rPr>
          <w:spacing w:val="-1"/>
        </w:rPr>
        <w:t xml:space="preserve">an </w:t>
      </w:r>
      <w:r w:rsidRPr="00915FDA">
        <w:rPr>
          <w:spacing w:val="-1"/>
        </w:rPr>
        <w:t>open</w:t>
      </w:r>
      <w:r>
        <w:rPr>
          <w:spacing w:val="-1"/>
        </w:rPr>
        <w:t xml:space="preserve"> </w:t>
      </w:r>
      <w:r w:rsidRPr="00915FDA">
        <w:rPr>
          <w:spacing w:val="-1"/>
        </w:rPr>
        <w:t xml:space="preserve">ocean </w:t>
      </w:r>
      <w:r>
        <w:rPr>
          <w:spacing w:val="-1"/>
        </w:rPr>
        <w:t>license</w:t>
      </w:r>
      <w:r w:rsidRPr="00915FDA">
        <w:rPr>
          <w:spacing w:val="-1"/>
        </w:rPr>
        <w:t xml:space="preserve"> as </w:t>
      </w:r>
      <w:r w:rsidR="00915FDA">
        <w:rPr>
          <w:spacing w:val="-1"/>
        </w:rPr>
        <w:t>C</w:t>
      </w:r>
      <w:r>
        <w:rPr>
          <w:spacing w:val="-1"/>
        </w:rPr>
        <w:t>hief</w:t>
      </w:r>
      <w:r w:rsidRPr="00915FDA">
        <w:rPr>
          <w:spacing w:val="-1"/>
        </w:rPr>
        <w:t xml:space="preserve"> </w:t>
      </w:r>
      <w:r w:rsidR="00915FDA">
        <w:rPr>
          <w:spacing w:val="-1"/>
        </w:rPr>
        <w:t>E</w:t>
      </w:r>
      <w:r>
        <w:rPr>
          <w:spacing w:val="-1"/>
        </w:rPr>
        <w:t>ngineer</w:t>
      </w:r>
      <w:r w:rsidRPr="00915FDA">
        <w:rPr>
          <w:spacing w:val="-1"/>
        </w:rPr>
        <w:t xml:space="preserve"> of </w:t>
      </w:r>
      <w:r>
        <w:rPr>
          <w:spacing w:val="-1"/>
        </w:rPr>
        <w:t>inspected</w:t>
      </w:r>
      <w:r w:rsidRPr="00915FDA">
        <w:rPr>
          <w:spacing w:val="-1"/>
        </w:rPr>
        <w:t xml:space="preserve"> </w:t>
      </w:r>
      <w:r>
        <w:rPr>
          <w:spacing w:val="-1"/>
        </w:rPr>
        <w:t>motor vessels</w:t>
      </w:r>
      <w:r w:rsidRPr="00915FDA">
        <w:rPr>
          <w:spacing w:val="-1"/>
        </w:rPr>
        <w:t xml:space="preserve"> </w:t>
      </w:r>
      <w:r>
        <w:rPr>
          <w:spacing w:val="-1"/>
        </w:rPr>
        <w:t>powered</w:t>
      </w:r>
      <w:r w:rsidRPr="00915FDA">
        <w:rPr>
          <w:spacing w:val="-1"/>
        </w:rPr>
        <w:t xml:space="preserve"> by</w:t>
      </w:r>
      <w:r>
        <w:rPr>
          <w:spacing w:val="-1"/>
        </w:rPr>
        <w:t xml:space="preserve"> </w:t>
      </w:r>
      <w:r w:rsidRPr="00915FDA">
        <w:rPr>
          <w:spacing w:val="-1"/>
        </w:rPr>
        <w:t>not less</w:t>
      </w:r>
      <w:r>
        <w:rPr>
          <w:spacing w:val="-1"/>
        </w:rPr>
        <w:t xml:space="preserve"> than</w:t>
      </w:r>
      <w:r w:rsidR="00915FDA" w:rsidRPr="00915FDA">
        <w:rPr>
          <w:spacing w:val="-1"/>
        </w:rPr>
        <w:t xml:space="preserve"> </w:t>
      </w:r>
      <w:r>
        <w:rPr>
          <w:spacing w:val="-1"/>
        </w:rPr>
        <w:t xml:space="preserve">2500 </w:t>
      </w:r>
      <w:r w:rsidRPr="00915FDA">
        <w:rPr>
          <w:spacing w:val="-1"/>
        </w:rPr>
        <w:t>HP</w:t>
      </w:r>
      <w:r>
        <w:rPr>
          <w:spacing w:val="-1"/>
        </w:rPr>
        <w:t xml:space="preserve"> diesel</w:t>
      </w:r>
      <w:r w:rsidRPr="00915FDA">
        <w:rPr>
          <w:spacing w:val="-1"/>
        </w:rPr>
        <w:t xml:space="preserve"> </w:t>
      </w:r>
      <w:r>
        <w:rPr>
          <w:spacing w:val="-1"/>
        </w:rPr>
        <w:t xml:space="preserve">engines with </w:t>
      </w:r>
      <w:r w:rsidRPr="00915FDA">
        <w:rPr>
          <w:spacing w:val="-1"/>
        </w:rPr>
        <w:t>a</w:t>
      </w:r>
      <w:r>
        <w:rPr>
          <w:spacing w:val="-1"/>
        </w:rPr>
        <w:t xml:space="preserve"> minimum</w:t>
      </w:r>
      <w:r w:rsidRPr="00915FDA">
        <w:rPr>
          <w:spacing w:val="-1"/>
        </w:rPr>
        <w:t xml:space="preserve"> of </w:t>
      </w:r>
      <w:r>
        <w:rPr>
          <w:spacing w:val="-1"/>
        </w:rPr>
        <w:t xml:space="preserve">three </w:t>
      </w:r>
      <w:r w:rsidRPr="00915FDA">
        <w:rPr>
          <w:spacing w:val="-1"/>
        </w:rPr>
        <w:t>years</w:t>
      </w:r>
      <w:r>
        <w:rPr>
          <w:spacing w:val="-1"/>
        </w:rPr>
        <w:t xml:space="preserve"> </w:t>
      </w:r>
      <w:r w:rsidRPr="00915FDA">
        <w:rPr>
          <w:spacing w:val="-1"/>
        </w:rPr>
        <w:t xml:space="preserve">of </w:t>
      </w:r>
      <w:r>
        <w:rPr>
          <w:spacing w:val="-1"/>
        </w:rPr>
        <w:t xml:space="preserve">experience </w:t>
      </w:r>
      <w:r w:rsidRPr="00915FDA">
        <w:rPr>
          <w:spacing w:val="-1"/>
        </w:rPr>
        <w:t xml:space="preserve">in </w:t>
      </w:r>
      <w:r>
        <w:rPr>
          <w:spacing w:val="-1"/>
        </w:rPr>
        <w:t>that</w:t>
      </w:r>
      <w:r w:rsidRPr="00915FDA">
        <w:rPr>
          <w:spacing w:val="-1"/>
        </w:rPr>
        <w:t xml:space="preserve"> class.</w:t>
      </w:r>
    </w:p>
    <w:p w14:paraId="1F3210E6" w14:textId="77777777" w:rsidR="00C46EAF" w:rsidRPr="00582167" w:rsidRDefault="00C46EAF">
      <w:pPr>
        <w:pStyle w:val="BodyText"/>
        <w:kinsoku w:val="0"/>
        <w:overflowPunct w:val="0"/>
        <w:spacing w:before="11"/>
        <w:ind w:left="0"/>
        <w:rPr>
          <w:b/>
        </w:rPr>
      </w:pPr>
    </w:p>
    <w:p w14:paraId="1F3210E7" w14:textId="77777777" w:rsidR="00C46EAF" w:rsidRDefault="00C46EAF">
      <w:pPr>
        <w:pStyle w:val="BodyText"/>
        <w:numPr>
          <w:ilvl w:val="0"/>
          <w:numId w:val="27"/>
        </w:numPr>
        <w:tabs>
          <w:tab w:val="left" w:pos="411"/>
        </w:tabs>
        <w:kinsoku w:val="0"/>
        <w:overflowPunct w:val="0"/>
        <w:spacing w:line="479" w:lineRule="auto"/>
        <w:ind w:right="7229" w:firstLine="0"/>
        <w:rPr>
          <w:spacing w:val="-1"/>
        </w:rPr>
      </w:pPr>
      <w:r w:rsidRPr="00582167">
        <w:rPr>
          <w:b/>
        </w:rPr>
        <w:t>Assistant Engineer</w:t>
      </w:r>
      <w:r>
        <w:rPr>
          <w:spacing w:val="30"/>
        </w:rPr>
        <w:t xml:space="preserve"> </w:t>
      </w:r>
      <w:r>
        <w:rPr>
          <w:spacing w:val="-1"/>
        </w:rPr>
        <w:t>Education:</w:t>
      </w:r>
      <w:r>
        <w:rPr>
          <w:spacing w:val="49"/>
        </w:rPr>
        <w:t xml:space="preserve"> </w:t>
      </w:r>
      <w:r>
        <w:rPr>
          <w:spacing w:val="-1"/>
        </w:rPr>
        <w:t>No requirement</w:t>
      </w:r>
    </w:p>
    <w:p w14:paraId="1F3210E8" w14:textId="77777777" w:rsidR="00C46EAF" w:rsidRDefault="00C46EAF">
      <w:pPr>
        <w:pStyle w:val="BodyText"/>
        <w:kinsoku w:val="0"/>
        <w:overflowPunct w:val="0"/>
        <w:spacing w:before="9"/>
        <w:ind w:left="159" w:right="211"/>
      </w:pPr>
      <w:r>
        <w:rPr>
          <w:spacing w:val="-1"/>
        </w:rPr>
        <w:lastRenderedPageBreak/>
        <w:t>Experience:</w:t>
      </w:r>
      <w:r>
        <w:t xml:space="preserve">  </w:t>
      </w:r>
      <w:r>
        <w:rPr>
          <w:spacing w:val="-1"/>
        </w:rPr>
        <w:t>Shall</w:t>
      </w:r>
      <w:r>
        <w:t xml:space="preserve"> </w:t>
      </w:r>
      <w:r>
        <w:rPr>
          <w:spacing w:val="-1"/>
        </w:rPr>
        <w:t>hold</w:t>
      </w:r>
      <w:r>
        <w:t xml:space="preserve"> </w:t>
      </w:r>
      <w:r>
        <w:rPr>
          <w:spacing w:val="-1"/>
        </w:rPr>
        <w:t>an open ocean</w:t>
      </w:r>
      <w:r>
        <w:rPr>
          <w:spacing w:val="-2"/>
        </w:rPr>
        <w:t xml:space="preserve"> </w:t>
      </w:r>
      <w:r>
        <w:rPr>
          <w:spacing w:val="-1"/>
        </w:rPr>
        <w:t>U.S. Coast</w:t>
      </w:r>
      <w:r>
        <w:t xml:space="preserve"> </w:t>
      </w:r>
      <w:r>
        <w:rPr>
          <w:spacing w:val="-1"/>
        </w:rPr>
        <w:t>Guard</w:t>
      </w:r>
      <w:r>
        <w:t xml:space="preserve"> </w:t>
      </w:r>
      <w:r w:rsidR="00915FDA">
        <w:rPr>
          <w:spacing w:val="-1"/>
        </w:rPr>
        <w:t>credential</w:t>
      </w:r>
      <w:r>
        <w:t xml:space="preserve"> </w:t>
      </w:r>
      <w:r>
        <w:rPr>
          <w:spacing w:val="-1"/>
        </w:rPr>
        <w:t>as Assistant</w:t>
      </w:r>
      <w:r>
        <w:t xml:space="preserve"> </w:t>
      </w:r>
      <w:r>
        <w:rPr>
          <w:spacing w:val="-1"/>
        </w:rPr>
        <w:t>Engineer</w:t>
      </w:r>
      <w:r>
        <w:t xml:space="preserve"> of </w:t>
      </w:r>
      <w:r>
        <w:rPr>
          <w:spacing w:val="-1"/>
        </w:rPr>
        <w:t>inspected</w:t>
      </w:r>
      <w:r>
        <w:t xml:space="preserve"> </w:t>
      </w:r>
      <w:r>
        <w:rPr>
          <w:spacing w:val="-1"/>
        </w:rPr>
        <w:t xml:space="preserve">motor </w:t>
      </w:r>
      <w:r>
        <w:t>vessels</w:t>
      </w:r>
      <w:r>
        <w:rPr>
          <w:spacing w:val="47"/>
        </w:rPr>
        <w:t xml:space="preserve"> </w:t>
      </w:r>
      <w:r>
        <w:rPr>
          <w:spacing w:val="-1"/>
        </w:rPr>
        <w:t>powered</w:t>
      </w:r>
      <w:r>
        <w:t xml:space="preserve"> by</w:t>
      </w:r>
      <w:r>
        <w:rPr>
          <w:spacing w:val="-2"/>
        </w:rPr>
        <w:t xml:space="preserve"> </w:t>
      </w:r>
      <w:r>
        <w:rPr>
          <w:spacing w:val="-1"/>
        </w:rPr>
        <w:t>not</w:t>
      </w:r>
      <w:r>
        <w:t xml:space="preserve"> </w:t>
      </w:r>
      <w:r>
        <w:rPr>
          <w:spacing w:val="-1"/>
        </w:rPr>
        <w:t>less</w:t>
      </w:r>
      <w:r>
        <w:t xml:space="preserve"> </w:t>
      </w:r>
      <w:r>
        <w:rPr>
          <w:spacing w:val="-1"/>
        </w:rPr>
        <w:t>than</w:t>
      </w:r>
      <w:r>
        <w:t xml:space="preserve"> </w:t>
      </w:r>
      <w:r>
        <w:rPr>
          <w:spacing w:val="-1"/>
        </w:rPr>
        <w:t xml:space="preserve">2500 </w:t>
      </w:r>
      <w:r>
        <w:t>HP</w:t>
      </w:r>
      <w:r>
        <w:rPr>
          <w:spacing w:val="-1"/>
        </w:rPr>
        <w:t xml:space="preserve"> diesel</w:t>
      </w:r>
      <w:r>
        <w:t xml:space="preserve"> </w:t>
      </w:r>
      <w:r>
        <w:rPr>
          <w:spacing w:val="-1"/>
        </w:rPr>
        <w:t>engines</w:t>
      </w:r>
      <w:r>
        <w:t xml:space="preserve"> </w:t>
      </w:r>
      <w:r>
        <w:rPr>
          <w:spacing w:val="-1"/>
        </w:rPr>
        <w:t>with</w:t>
      </w:r>
      <w:r>
        <w:t xml:space="preserve"> a </w:t>
      </w:r>
      <w:r>
        <w:rPr>
          <w:spacing w:val="-1"/>
        </w:rPr>
        <w:t>minimum</w:t>
      </w:r>
      <w:r>
        <w:rPr>
          <w:spacing w:val="-2"/>
        </w:rPr>
        <w:t xml:space="preserve"> </w:t>
      </w:r>
      <w:r>
        <w:t xml:space="preserve">of </w:t>
      </w:r>
      <w:r>
        <w:rPr>
          <w:spacing w:val="-1"/>
        </w:rPr>
        <w:t>three</w:t>
      </w:r>
      <w:r>
        <w:t xml:space="preserve"> </w:t>
      </w:r>
      <w:r>
        <w:rPr>
          <w:spacing w:val="-1"/>
        </w:rPr>
        <w:t>years</w:t>
      </w:r>
      <w:r>
        <w:rPr>
          <w:spacing w:val="-2"/>
        </w:rPr>
        <w:t xml:space="preserve"> </w:t>
      </w:r>
      <w:r>
        <w:t>of</w:t>
      </w:r>
      <w:r>
        <w:rPr>
          <w:spacing w:val="-1"/>
        </w:rPr>
        <w:t xml:space="preserve"> experience</w:t>
      </w:r>
      <w:r>
        <w:t xml:space="preserve"> </w:t>
      </w:r>
      <w:r>
        <w:rPr>
          <w:spacing w:val="-1"/>
        </w:rPr>
        <w:t>in</w:t>
      </w:r>
      <w:r>
        <w:rPr>
          <w:spacing w:val="1"/>
        </w:rPr>
        <w:t xml:space="preserve"> </w:t>
      </w:r>
      <w:r>
        <w:rPr>
          <w:spacing w:val="-1"/>
        </w:rPr>
        <w:t>that</w:t>
      </w:r>
      <w:r>
        <w:t xml:space="preserve"> </w:t>
      </w:r>
      <w:r>
        <w:rPr>
          <w:spacing w:val="-1"/>
        </w:rPr>
        <w:t>class.</w:t>
      </w:r>
    </w:p>
    <w:p w14:paraId="1F3210E9" w14:textId="77777777" w:rsidR="00C46EAF" w:rsidRDefault="00C46EAF">
      <w:pPr>
        <w:pStyle w:val="BodyText"/>
        <w:kinsoku w:val="0"/>
        <w:overflowPunct w:val="0"/>
        <w:spacing w:before="1"/>
        <w:ind w:left="0"/>
      </w:pPr>
    </w:p>
    <w:p w14:paraId="1F3210EA" w14:textId="77777777" w:rsidR="000629E5" w:rsidRPr="008F52C4"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8F52C4">
        <w:rPr>
          <w:sz w:val="20"/>
          <w:szCs w:val="20"/>
        </w:rPr>
        <w:t xml:space="preserve">5.  </w:t>
      </w:r>
      <w:r w:rsidRPr="00582167">
        <w:rPr>
          <w:b/>
          <w:sz w:val="20"/>
          <w:szCs w:val="20"/>
        </w:rPr>
        <w:t>Lead Able Body Seaman</w:t>
      </w:r>
    </w:p>
    <w:p w14:paraId="1F3210EB" w14:textId="77777777" w:rsidR="000629E5" w:rsidRPr="008F52C4"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p>
    <w:p w14:paraId="1F3210EC" w14:textId="77777777" w:rsidR="000629E5" w:rsidRPr="008F52C4"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8F52C4">
        <w:rPr>
          <w:sz w:val="20"/>
          <w:szCs w:val="20"/>
        </w:rPr>
        <w:t>Education:  No requirement.</w:t>
      </w:r>
    </w:p>
    <w:p w14:paraId="1F3210ED" w14:textId="77777777" w:rsidR="000629E5" w:rsidRPr="008F52C4"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p>
    <w:p w14:paraId="1F3210EE" w14:textId="77777777" w:rsidR="000629E5" w:rsidRPr="008F52C4"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8F52C4">
        <w:rPr>
          <w:sz w:val="20"/>
          <w:szCs w:val="20"/>
        </w:rPr>
        <w:t xml:space="preserve">Experience:  Shall hold a U.S. Coast Guard credential as </w:t>
      </w:r>
      <w:proofErr w:type="gramStart"/>
      <w:r w:rsidRPr="008F52C4">
        <w:rPr>
          <w:sz w:val="20"/>
          <w:szCs w:val="20"/>
        </w:rPr>
        <w:t>Able Bodied</w:t>
      </w:r>
      <w:proofErr w:type="gramEnd"/>
      <w:r w:rsidRPr="008F52C4">
        <w:rPr>
          <w:sz w:val="20"/>
          <w:szCs w:val="20"/>
        </w:rPr>
        <w:t xml:space="preserve"> Seaman any waters, unlimited.</w:t>
      </w:r>
    </w:p>
    <w:p w14:paraId="1F3210F2" w14:textId="77777777" w:rsidR="001201E1" w:rsidRDefault="001201E1" w:rsidP="001954C3">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right="1728"/>
        <w:textAlignment w:val="baseline"/>
        <w:rPr>
          <w:sz w:val="20"/>
          <w:szCs w:val="20"/>
        </w:rPr>
      </w:pPr>
    </w:p>
    <w:p w14:paraId="1F3210F3" w14:textId="77777777" w:rsidR="003B359B" w:rsidRPr="009C4CAD" w:rsidRDefault="003B359B"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p>
    <w:p w14:paraId="1F3210F4" w14:textId="77777777" w:rsidR="000629E5" w:rsidRPr="009C4CAD"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9C4CAD">
        <w:rPr>
          <w:sz w:val="20"/>
          <w:szCs w:val="20"/>
        </w:rPr>
        <w:t xml:space="preserve">6.  </w:t>
      </w:r>
      <w:r w:rsidRPr="00582167">
        <w:rPr>
          <w:b/>
          <w:sz w:val="20"/>
          <w:szCs w:val="20"/>
        </w:rPr>
        <w:t>Able Bodied and Ordinary Seaman</w:t>
      </w:r>
    </w:p>
    <w:p w14:paraId="1F3210F5" w14:textId="77777777" w:rsidR="000629E5" w:rsidRPr="009C4CAD"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p>
    <w:p w14:paraId="1F3210F6" w14:textId="77777777" w:rsidR="000629E5" w:rsidRPr="009C4CAD"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9C4CAD">
        <w:rPr>
          <w:sz w:val="20"/>
          <w:szCs w:val="20"/>
        </w:rPr>
        <w:t>Education:  No requirement.</w:t>
      </w:r>
    </w:p>
    <w:p w14:paraId="1F3210F7" w14:textId="77777777" w:rsidR="000629E5" w:rsidRPr="009C4CAD"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p>
    <w:p w14:paraId="1F3210F8" w14:textId="77777777" w:rsidR="000629E5"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9C4CAD">
        <w:rPr>
          <w:sz w:val="20"/>
          <w:szCs w:val="20"/>
        </w:rPr>
        <w:t>Experience:  Shall hold the U.S. Coast Guard credential as specified in the CFR for the position.</w:t>
      </w:r>
    </w:p>
    <w:p w14:paraId="1F3210F9" w14:textId="77777777" w:rsidR="000629E5"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p>
    <w:p w14:paraId="1F3210FA" w14:textId="77777777" w:rsidR="000629E5" w:rsidRPr="009C4CAD"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9C4CAD">
        <w:rPr>
          <w:sz w:val="20"/>
          <w:szCs w:val="20"/>
        </w:rPr>
        <w:t xml:space="preserve">7.  </w:t>
      </w:r>
      <w:r w:rsidRPr="00582167">
        <w:rPr>
          <w:b/>
          <w:sz w:val="20"/>
          <w:szCs w:val="20"/>
        </w:rPr>
        <w:t xml:space="preserve">Cook </w:t>
      </w:r>
    </w:p>
    <w:p w14:paraId="1F3210FB" w14:textId="77777777" w:rsidR="000629E5" w:rsidRPr="000629E5"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pPr>
    </w:p>
    <w:p w14:paraId="1F3210FC" w14:textId="77777777" w:rsidR="000629E5" w:rsidRPr="009C4CAD"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9C4CAD">
        <w:rPr>
          <w:sz w:val="20"/>
          <w:szCs w:val="20"/>
        </w:rPr>
        <w:t>Education:  Commercial, U.S. Navy, Coast Guard, training in galley management, meals preparation, nutrition requirements, food hygiene, sanitary cooking practices, and galley safety.</w:t>
      </w:r>
    </w:p>
    <w:p w14:paraId="1F3210FD" w14:textId="77777777" w:rsidR="000629E5" w:rsidRPr="009C4CAD"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p>
    <w:p w14:paraId="1F3210FE" w14:textId="77777777" w:rsidR="000629E5" w:rsidRPr="009C4CAD" w:rsidRDefault="000629E5" w:rsidP="000629E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ind w:left="180" w:right="1728"/>
        <w:textAlignment w:val="baseline"/>
        <w:rPr>
          <w:sz w:val="20"/>
          <w:szCs w:val="20"/>
        </w:rPr>
      </w:pPr>
      <w:r w:rsidRPr="009C4CAD">
        <w:rPr>
          <w:sz w:val="20"/>
          <w:szCs w:val="20"/>
        </w:rPr>
        <w:t xml:space="preserve">Experience:  Shall hold a U.S. Coast Guard credential with endorsement for Steward's Department </w:t>
      </w:r>
      <w:r w:rsidRPr="0043308F">
        <w:rPr>
          <w:sz w:val="20"/>
          <w:szCs w:val="20"/>
        </w:rPr>
        <w:t>–</w:t>
      </w:r>
      <w:r w:rsidRPr="009C4CAD">
        <w:rPr>
          <w:sz w:val="20"/>
          <w:szCs w:val="20"/>
        </w:rPr>
        <w:t xml:space="preserve"> (Food Handler).  Four years </w:t>
      </w:r>
      <w:r w:rsidR="0043308F">
        <w:rPr>
          <w:sz w:val="20"/>
          <w:szCs w:val="20"/>
        </w:rPr>
        <w:t xml:space="preserve">of </w:t>
      </w:r>
      <w:r w:rsidRPr="009C4CAD">
        <w:rPr>
          <w:sz w:val="20"/>
          <w:szCs w:val="20"/>
        </w:rPr>
        <w:t>shipboard experience in galley operations, two of which shall have been as Chief Cook or galley manager.</w:t>
      </w:r>
    </w:p>
    <w:p w14:paraId="1F3210FF" w14:textId="77777777" w:rsidR="000629E5" w:rsidRDefault="000629E5" w:rsidP="00915FDA">
      <w:pPr>
        <w:pStyle w:val="BodyText"/>
        <w:tabs>
          <w:tab w:val="left" w:pos="540"/>
        </w:tabs>
        <w:kinsoku w:val="0"/>
        <w:overflowPunct w:val="0"/>
        <w:spacing w:before="74"/>
        <w:ind w:left="540" w:hanging="360"/>
      </w:pPr>
    </w:p>
    <w:p w14:paraId="1F321100" w14:textId="77777777" w:rsidR="00C46EAF" w:rsidRPr="000036A6" w:rsidRDefault="00CB6D83" w:rsidP="000036A6">
      <w:pPr>
        <w:pStyle w:val="BodyText"/>
        <w:numPr>
          <w:ilvl w:val="4"/>
          <w:numId w:val="49"/>
        </w:numPr>
        <w:tabs>
          <w:tab w:val="left" w:pos="450"/>
        </w:tabs>
        <w:kinsoku w:val="0"/>
        <w:overflowPunct w:val="0"/>
        <w:spacing w:before="74"/>
        <w:ind w:left="720"/>
        <w:rPr>
          <w:b/>
        </w:rPr>
      </w:pPr>
      <w:r w:rsidRPr="000036A6">
        <w:rPr>
          <w:noProof/>
        </w:rPr>
        <mc:AlternateContent>
          <mc:Choice Requires="wps">
            <w:drawing>
              <wp:anchor distT="0" distB="0" distL="114300" distR="114300" simplePos="0" relativeHeight="251658241" behindDoc="1" locked="0" layoutInCell="0" allowOverlap="1" wp14:anchorId="1F321119" wp14:editId="1F32111A">
                <wp:simplePos x="0" y="0"/>
                <wp:positionH relativeFrom="page">
                  <wp:posOffset>884555</wp:posOffset>
                </wp:positionH>
                <wp:positionV relativeFrom="paragraph">
                  <wp:posOffset>67945</wp:posOffset>
                </wp:positionV>
                <wp:extent cx="4772660" cy="167640"/>
                <wp:effectExtent l="0" t="0" r="0" b="0"/>
                <wp:wrapNone/>
                <wp:docPr id="1"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72660" cy="167640"/>
                        </a:xfrm>
                        <a:custGeom>
                          <a:avLst/>
                          <a:gdLst>
                            <a:gd name="T0" fmla="*/ 7469 w 7516"/>
                            <a:gd name="T1" fmla="*/ 0 h 264"/>
                            <a:gd name="T2" fmla="*/ 39 w 7516"/>
                            <a:gd name="T3" fmla="*/ 7 h 264"/>
                            <a:gd name="T4" fmla="*/ 28 w 7516"/>
                            <a:gd name="T5" fmla="*/ 22 h 264"/>
                            <a:gd name="T6" fmla="*/ 19 w 7516"/>
                            <a:gd name="T7" fmla="*/ 38 h 264"/>
                            <a:gd name="T8" fmla="*/ 12 w 7516"/>
                            <a:gd name="T9" fmla="*/ 57 h 264"/>
                            <a:gd name="T10" fmla="*/ 6 w 7516"/>
                            <a:gd name="T11" fmla="*/ 76 h 264"/>
                            <a:gd name="T12" fmla="*/ 2 w 7516"/>
                            <a:gd name="T13" fmla="*/ 96 h 264"/>
                            <a:gd name="T14" fmla="*/ 0 w 7516"/>
                            <a:gd name="T15" fmla="*/ 116 h 264"/>
                            <a:gd name="T16" fmla="*/ 0 w 7516"/>
                            <a:gd name="T17" fmla="*/ 137 h 264"/>
                            <a:gd name="T18" fmla="*/ 1 w 7516"/>
                            <a:gd name="T19" fmla="*/ 158 h 264"/>
                            <a:gd name="T20" fmla="*/ 4 w 7516"/>
                            <a:gd name="T21" fmla="*/ 178 h 264"/>
                            <a:gd name="T22" fmla="*/ 9 w 7516"/>
                            <a:gd name="T23" fmla="*/ 197 h 264"/>
                            <a:gd name="T24" fmla="*/ 16 w 7516"/>
                            <a:gd name="T25" fmla="*/ 216 h 264"/>
                            <a:gd name="T26" fmla="*/ 24 w 7516"/>
                            <a:gd name="T27" fmla="*/ 233 h 264"/>
                            <a:gd name="T28" fmla="*/ 34 w 7516"/>
                            <a:gd name="T29" fmla="*/ 249 h 264"/>
                            <a:gd name="T30" fmla="*/ 46 w 7516"/>
                            <a:gd name="T31" fmla="*/ 263 h 264"/>
                            <a:gd name="T32" fmla="*/ 7476 w 7516"/>
                            <a:gd name="T33" fmla="*/ 255 h 264"/>
                            <a:gd name="T34" fmla="*/ 7487 w 7516"/>
                            <a:gd name="T35" fmla="*/ 240 h 264"/>
                            <a:gd name="T36" fmla="*/ 7496 w 7516"/>
                            <a:gd name="T37" fmla="*/ 224 h 264"/>
                            <a:gd name="T38" fmla="*/ 7503 w 7516"/>
                            <a:gd name="T39" fmla="*/ 206 h 264"/>
                            <a:gd name="T40" fmla="*/ 7509 w 7516"/>
                            <a:gd name="T41" fmla="*/ 187 h 264"/>
                            <a:gd name="T42" fmla="*/ 7513 w 7516"/>
                            <a:gd name="T43" fmla="*/ 167 h 264"/>
                            <a:gd name="T44" fmla="*/ 7515 w 7516"/>
                            <a:gd name="T45" fmla="*/ 146 h 264"/>
                            <a:gd name="T46" fmla="*/ 7515 w 7516"/>
                            <a:gd name="T47" fmla="*/ 125 h 264"/>
                            <a:gd name="T48" fmla="*/ 7514 w 7516"/>
                            <a:gd name="T49" fmla="*/ 105 h 264"/>
                            <a:gd name="T50" fmla="*/ 7511 w 7516"/>
                            <a:gd name="T51" fmla="*/ 85 h 264"/>
                            <a:gd name="T52" fmla="*/ 7506 w 7516"/>
                            <a:gd name="T53" fmla="*/ 65 h 264"/>
                            <a:gd name="T54" fmla="*/ 7499 w 7516"/>
                            <a:gd name="T55" fmla="*/ 46 h 264"/>
                            <a:gd name="T56" fmla="*/ 7491 w 7516"/>
                            <a:gd name="T57" fmla="*/ 29 h 264"/>
                            <a:gd name="T58" fmla="*/ 7481 w 7516"/>
                            <a:gd name="T59" fmla="*/ 13 h 264"/>
                            <a:gd name="T60" fmla="*/ 7469 w 7516"/>
                            <a:gd name="T61" fmla="*/ 0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7516" h="264">
                              <a:moveTo>
                                <a:pt x="7469" y="0"/>
                              </a:moveTo>
                              <a:lnTo>
                                <a:pt x="39" y="7"/>
                              </a:lnTo>
                              <a:lnTo>
                                <a:pt x="28" y="22"/>
                              </a:lnTo>
                              <a:lnTo>
                                <a:pt x="19" y="38"/>
                              </a:lnTo>
                              <a:lnTo>
                                <a:pt x="12" y="57"/>
                              </a:lnTo>
                              <a:lnTo>
                                <a:pt x="6" y="76"/>
                              </a:lnTo>
                              <a:lnTo>
                                <a:pt x="2" y="96"/>
                              </a:lnTo>
                              <a:lnTo>
                                <a:pt x="0" y="116"/>
                              </a:lnTo>
                              <a:lnTo>
                                <a:pt x="0" y="137"/>
                              </a:lnTo>
                              <a:lnTo>
                                <a:pt x="1" y="158"/>
                              </a:lnTo>
                              <a:lnTo>
                                <a:pt x="4" y="178"/>
                              </a:lnTo>
                              <a:lnTo>
                                <a:pt x="9" y="197"/>
                              </a:lnTo>
                              <a:lnTo>
                                <a:pt x="16" y="216"/>
                              </a:lnTo>
                              <a:lnTo>
                                <a:pt x="24" y="233"/>
                              </a:lnTo>
                              <a:lnTo>
                                <a:pt x="34" y="249"/>
                              </a:lnTo>
                              <a:lnTo>
                                <a:pt x="46" y="263"/>
                              </a:lnTo>
                              <a:lnTo>
                                <a:pt x="7476" y="255"/>
                              </a:lnTo>
                              <a:lnTo>
                                <a:pt x="7487" y="240"/>
                              </a:lnTo>
                              <a:lnTo>
                                <a:pt x="7496" y="224"/>
                              </a:lnTo>
                              <a:lnTo>
                                <a:pt x="7503" y="206"/>
                              </a:lnTo>
                              <a:lnTo>
                                <a:pt x="7509" y="187"/>
                              </a:lnTo>
                              <a:lnTo>
                                <a:pt x="7513" y="167"/>
                              </a:lnTo>
                              <a:lnTo>
                                <a:pt x="7515" y="146"/>
                              </a:lnTo>
                              <a:lnTo>
                                <a:pt x="7515" y="125"/>
                              </a:lnTo>
                              <a:lnTo>
                                <a:pt x="7514" y="105"/>
                              </a:lnTo>
                              <a:lnTo>
                                <a:pt x="7511" y="85"/>
                              </a:lnTo>
                              <a:lnTo>
                                <a:pt x="7506" y="65"/>
                              </a:lnTo>
                              <a:lnTo>
                                <a:pt x="7499" y="46"/>
                              </a:lnTo>
                              <a:lnTo>
                                <a:pt x="7491" y="29"/>
                              </a:lnTo>
                              <a:lnTo>
                                <a:pt x="7481" y="13"/>
                              </a:lnTo>
                              <a:lnTo>
                                <a:pt x="7469" y="0"/>
                              </a:lnTo>
                              <a:close/>
                            </a:path>
                          </a:pathLst>
                        </a:cu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shape id="Freeform 9" style="position:absolute;margin-left:69.65pt;margin-top:5.35pt;width:375.8pt;height:13.2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16,264" o:spid="_x0000_s1026" o:allowincell="f" filled="f" fillcolor="yellow" stroked="f" path="m7469,l39,7,28,22,19,38,12,57,6,76,2,96,,116r,21l1,158r3,20l9,197r7,19l24,233r10,16l46,263r7430,-8l7487,240r9,-16l7503,206r6,-19l7513,167r2,-21l7515,125r-1,-20l7511,85r-5,-20l7499,46r-8,-17l7481,13,746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" w14:anchorId="4A1DCD96">
                <v:path arrowok="t" o:connecttype="custom" o:connectlocs="4742815,0;24765,4445;17780,13970;12065,24130;7620,36195;3810,48260;1270,60960;0,73660;0,86995;635,100330;2540,113030;5715,125095;10160,137160;15240,147955;21590,158115;29210,167005;4747260,161925;4754245,152400;4759960,142240;4764405,130810;4768215,118745;4770755,106045;4772025,92710;4772025,79375;4771390,66675;4769485,53975;4766310,41275;4761865,29210;4756785,18415;4750435,8255;4742815,0" o:connectangles="0,0,0,0,0,0,0,0,0,0,0,0,0,0,0,0,0,0,0,0,0,0,0,0,0,0,0,0,0,0,0"/>
                <w10:wrap anchorx="page"/>
              </v:shape>
            </w:pict>
          </mc:Fallback>
        </mc:AlternateContent>
      </w:r>
      <w:r w:rsidR="000629E5" w:rsidRPr="000036A6">
        <w:t xml:space="preserve"> </w:t>
      </w:r>
      <w:r w:rsidR="000036A6" w:rsidRPr="000036A6">
        <w:rPr>
          <w:b/>
        </w:rPr>
        <w:t>Facility Security Officer (FSO)</w:t>
      </w:r>
    </w:p>
    <w:p w14:paraId="1F321101" w14:textId="77777777" w:rsidR="00C46EAF" w:rsidRPr="00915FDA" w:rsidRDefault="00C46EAF">
      <w:pPr>
        <w:pStyle w:val="BodyText"/>
        <w:kinsoku w:val="0"/>
        <w:overflowPunct w:val="0"/>
        <w:spacing w:before="11"/>
        <w:ind w:left="0"/>
      </w:pPr>
    </w:p>
    <w:p w14:paraId="1F321102" w14:textId="433BCD35" w:rsidR="00C46EAF" w:rsidRPr="009F4B41" w:rsidRDefault="00C46EAF">
      <w:pPr>
        <w:pStyle w:val="BodyText"/>
        <w:kinsoku w:val="0"/>
        <w:overflowPunct w:val="0"/>
        <w:ind w:left="159"/>
      </w:pPr>
      <w:r w:rsidRPr="009F4B41">
        <w:t>Education: Completion of DS</w:t>
      </w:r>
      <w:r w:rsidR="1D0FCD0D" w:rsidRPr="009F4B41">
        <w:t xml:space="preserve">CA </w:t>
      </w:r>
      <w:r w:rsidRPr="009F4B41">
        <w:t xml:space="preserve">Facility Security Officer </w:t>
      </w:r>
      <w:r w:rsidR="54975274" w:rsidRPr="009F4B41">
        <w:t xml:space="preserve">Program Management </w:t>
      </w:r>
      <w:r w:rsidRPr="009F4B41">
        <w:t>Training</w:t>
      </w:r>
    </w:p>
    <w:p w14:paraId="1F321103" w14:textId="77777777" w:rsidR="00C46EAF" w:rsidRPr="009F4B41" w:rsidRDefault="00C46EAF">
      <w:pPr>
        <w:pStyle w:val="BodyText"/>
        <w:kinsoku w:val="0"/>
        <w:overflowPunct w:val="0"/>
        <w:spacing w:before="1"/>
        <w:ind w:left="0"/>
      </w:pPr>
    </w:p>
    <w:p w14:paraId="1F321104" w14:textId="70403637" w:rsidR="00C46EAF" w:rsidRPr="00915FDA" w:rsidRDefault="00C46EAF">
      <w:pPr>
        <w:pStyle w:val="BodyText"/>
        <w:kinsoku w:val="0"/>
        <w:overflowPunct w:val="0"/>
        <w:ind w:left="159" w:right="255"/>
      </w:pPr>
      <w:r w:rsidRPr="009F4B41">
        <w:t xml:space="preserve">Experience:  Shall have two years </w:t>
      </w:r>
      <w:r w:rsidR="000629E5" w:rsidRPr="009F4B41">
        <w:t xml:space="preserve">of </w:t>
      </w:r>
      <w:r w:rsidRPr="009F4B41">
        <w:t>experience in working with DoD industrial security matters.  Security Officer shall be familiar with the NISPOM</w:t>
      </w:r>
      <w:r w:rsidR="000629E5" w:rsidRPr="009F4B41">
        <w:t>,</w:t>
      </w:r>
      <w:r w:rsidR="035CA649" w:rsidRPr="009F4B41">
        <w:t xml:space="preserve"> FOCI, Personnel Security,</w:t>
      </w:r>
      <w:r w:rsidRPr="009F4B41">
        <w:t xml:space="preserve"> and implementation of </w:t>
      </w:r>
      <w:r w:rsidR="09C24FC7" w:rsidRPr="009F4B41">
        <w:t xml:space="preserve">Industrial Security </w:t>
      </w:r>
      <w:r w:rsidRPr="009F4B41">
        <w:t>procedures.</w:t>
      </w:r>
    </w:p>
    <w:p w14:paraId="1F321105" w14:textId="77777777" w:rsidR="00C46EAF" w:rsidRDefault="00C46EAF">
      <w:pPr>
        <w:pStyle w:val="BodyText"/>
        <w:kinsoku w:val="0"/>
        <w:overflowPunct w:val="0"/>
        <w:ind w:left="159" w:right="255"/>
        <w:rPr>
          <w:spacing w:val="-1"/>
        </w:rPr>
        <w:sectPr w:rsidR="00C46EAF" w:rsidSect="00A96E63">
          <w:headerReference w:type="default" r:id="rId11"/>
          <w:footerReference w:type="default" r:id="rId12"/>
          <w:pgSz w:w="12240" w:h="15840"/>
          <w:pgMar w:top="1400" w:right="1340" w:bottom="280" w:left="1280" w:header="15" w:footer="0" w:gutter="0"/>
          <w:cols w:space="720" w:equalWidth="0">
            <w:col w:w="9620"/>
          </w:cols>
          <w:noEndnote/>
        </w:sectPr>
      </w:pPr>
    </w:p>
    <w:p w14:paraId="1F321106" w14:textId="77777777" w:rsidR="000629E5" w:rsidRDefault="000629E5" w:rsidP="009C4CAD">
      <w:pPr>
        <w:pStyle w:val="BodyText"/>
        <w:kinsoku w:val="0"/>
        <w:overflowPunct w:val="0"/>
        <w:ind w:left="0"/>
        <w:jc w:val="center"/>
      </w:pPr>
      <w:r>
        <w:lastRenderedPageBreak/>
        <w:t>ATTACHMENT 2</w:t>
      </w:r>
    </w:p>
    <w:p w14:paraId="1F321107" w14:textId="77777777" w:rsidR="000629E5" w:rsidRDefault="000629E5" w:rsidP="009C4CAD">
      <w:pPr>
        <w:pStyle w:val="BodyText"/>
        <w:kinsoku w:val="0"/>
        <w:overflowPunct w:val="0"/>
        <w:spacing w:before="4"/>
        <w:ind w:left="0"/>
        <w:jc w:val="center"/>
      </w:pPr>
      <w:r>
        <w:t>GLOSSARY OF MAINTENANCE DEFINITIONS</w:t>
      </w:r>
    </w:p>
    <w:p w14:paraId="1F321108" w14:textId="77777777" w:rsidR="00C46EAF" w:rsidRDefault="00C46EAF" w:rsidP="009C4CAD">
      <w:pPr>
        <w:pStyle w:val="BodyText"/>
        <w:kinsoku w:val="0"/>
        <w:overflowPunct w:val="0"/>
        <w:spacing w:before="1"/>
        <w:ind w:left="0"/>
        <w:jc w:val="center"/>
      </w:pPr>
    </w:p>
    <w:p w14:paraId="1F321109" w14:textId="77777777" w:rsidR="00C46EAF" w:rsidRDefault="00C46EAF">
      <w:pPr>
        <w:pStyle w:val="BodyText"/>
        <w:kinsoku w:val="0"/>
        <w:overflowPunct w:val="0"/>
        <w:ind w:left="159" w:right="299"/>
        <w:jc w:val="both"/>
        <w:rPr>
          <w:spacing w:val="-1"/>
        </w:rPr>
      </w:pPr>
      <w:r>
        <w:rPr>
          <w:spacing w:val="-1"/>
        </w:rPr>
        <w:t>MATERIALS:</w:t>
      </w:r>
      <w:r>
        <w:rPr>
          <w:spacing w:val="49"/>
        </w:rPr>
        <w:t xml:space="preserve"> </w:t>
      </w:r>
      <w:r>
        <w:rPr>
          <w:spacing w:val="-2"/>
        </w:rPr>
        <w:t>Items</w:t>
      </w:r>
      <w:r>
        <w:t xml:space="preserve"> </w:t>
      </w:r>
      <w:r>
        <w:rPr>
          <w:spacing w:val="-1"/>
        </w:rPr>
        <w:t>such</w:t>
      </w:r>
      <w:r>
        <w:t xml:space="preserve"> </w:t>
      </w:r>
      <w:r>
        <w:rPr>
          <w:spacing w:val="-1"/>
        </w:rPr>
        <w:t>as motors,</w:t>
      </w:r>
      <w:r>
        <w:t xml:space="preserve"> </w:t>
      </w:r>
      <w:r>
        <w:rPr>
          <w:spacing w:val="-1"/>
        </w:rPr>
        <w:t>fuses, bearings, valves,</w:t>
      </w:r>
      <w:r>
        <w:t xml:space="preserve"> </w:t>
      </w:r>
      <w:r>
        <w:rPr>
          <w:spacing w:val="-1"/>
        </w:rPr>
        <w:t>hardware, controls, or</w:t>
      </w:r>
      <w:r>
        <w:t xml:space="preserve"> </w:t>
      </w:r>
      <w:r>
        <w:rPr>
          <w:spacing w:val="-1"/>
        </w:rPr>
        <w:t>other</w:t>
      </w:r>
      <w:r>
        <w:t xml:space="preserve"> </w:t>
      </w:r>
      <w:r>
        <w:rPr>
          <w:spacing w:val="-2"/>
        </w:rPr>
        <w:t>mechanical</w:t>
      </w:r>
      <w:r>
        <w:t xml:space="preserve"> </w:t>
      </w:r>
      <w:r>
        <w:rPr>
          <w:spacing w:val="-1"/>
        </w:rPr>
        <w:t>or electrical</w:t>
      </w:r>
      <w:r>
        <w:rPr>
          <w:spacing w:val="70"/>
        </w:rPr>
        <w:t xml:space="preserve"> </w:t>
      </w:r>
      <w:r>
        <w:rPr>
          <w:spacing w:val="-1"/>
        </w:rPr>
        <w:t>parts</w:t>
      </w:r>
      <w:r>
        <w:rPr>
          <w:spacing w:val="-2"/>
        </w:rPr>
        <w:t xml:space="preserve"> </w:t>
      </w:r>
      <w:r>
        <w:rPr>
          <w:spacing w:val="-1"/>
        </w:rPr>
        <w:t>or</w:t>
      </w:r>
      <w:r>
        <w:t xml:space="preserve"> </w:t>
      </w:r>
      <w:r>
        <w:rPr>
          <w:spacing w:val="-2"/>
        </w:rPr>
        <w:t>items</w:t>
      </w:r>
      <w:r>
        <w:t xml:space="preserve"> </w:t>
      </w:r>
      <w:r>
        <w:rPr>
          <w:spacing w:val="-1"/>
        </w:rPr>
        <w:t>required</w:t>
      </w:r>
      <w:r>
        <w:t xml:space="preserve"> </w:t>
      </w:r>
      <w:r>
        <w:rPr>
          <w:spacing w:val="-1"/>
        </w:rPr>
        <w:t>to</w:t>
      </w:r>
      <w:r>
        <w:rPr>
          <w:spacing w:val="1"/>
        </w:rPr>
        <w:t xml:space="preserve"> </w:t>
      </w:r>
      <w:r>
        <w:rPr>
          <w:spacing w:val="-1"/>
        </w:rPr>
        <w:t>maintain</w:t>
      </w:r>
      <w:r>
        <w:rPr>
          <w:spacing w:val="1"/>
        </w:rPr>
        <w:t xml:space="preserve"> </w:t>
      </w:r>
      <w:r>
        <w:rPr>
          <w:spacing w:val="-1"/>
        </w:rPr>
        <w:t>the</w:t>
      </w:r>
      <w:r>
        <w:t xml:space="preserve"> </w:t>
      </w:r>
      <w:r>
        <w:rPr>
          <w:spacing w:val="-1"/>
        </w:rPr>
        <w:t>vessel</w:t>
      </w:r>
      <w:r>
        <w:t xml:space="preserve"> </w:t>
      </w:r>
      <w:r>
        <w:rPr>
          <w:spacing w:val="-1"/>
        </w:rPr>
        <w:t>and</w:t>
      </w:r>
      <w:r>
        <w:t xml:space="preserve"> </w:t>
      </w:r>
      <w:r>
        <w:rPr>
          <w:spacing w:val="-1"/>
        </w:rPr>
        <w:t>on-board systems</w:t>
      </w:r>
      <w:r>
        <w:t xml:space="preserve"> </w:t>
      </w:r>
      <w:r>
        <w:rPr>
          <w:spacing w:val="-1"/>
        </w:rPr>
        <w:t>in</w:t>
      </w:r>
      <w:r>
        <w:rPr>
          <w:spacing w:val="1"/>
        </w:rPr>
        <w:t xml:space="preserve"> </w:t>
      </w:r>
      <w:r>
        <w:t xml:space="preserve">a </w:t>
      </w:r>
      <w:r>
        <w:rPr>
          <w:spacing w:val="-1"/>
        </w:rPr>
        <w:t>functional</w:t>
      </w:r>
      <w:r>
        <w:rPr>
          <w:spacing w:val="-2"/>
        </w:rPr>
        <w:t xml:space="preserve"> </w:t>
      </w:r>
      <w:r>
        <w:rPr>
          <w:spacing w:val="-1"/>
        </w:rPr>
        <w:t>state</w:t>
      </w:r>
      <w:r>
        <w:t xml:space="preserve"> </w:t>
      </w:r>
      <w:r>
        <w:rPr>
          <w:spacing w:val="-1"/>
        </w:rPr>
        <w:t>by</w:t>
      </w:r>
      <w:r>
        <w:rPr>
          <w:spacing w:val="1"/>
        </w:rPr>
        <w:t xml:space="preserve"> </w:t>
      </w:r>
      <w:r>
        <w:rPr>
          <w:spacing w:val="-1"/>
        </w:rPr>
        <w:t>means</w:t>
      </w:r>
      <w:r>
        <w:t xml:space="preserve"> </w:t>
      </w:r>
      <w:r>
        <w:rPr>
          <w:spacing w:val="-1"/>
        </w:rPr>
        <w:t>of replacement,</w:t>
      </w:r>
      <w:r>
        <w:rPr>
          <w:spacing w:val="69"/>
        </w:rPr>
        <w:t xml:space="preserve"> </w:t>
      </w:r>
      <w:r>
        <w:rPr>
          <w:spacing w:val="-1"/>
        </w:rPr>
        <w:t>alteration, restoration, or</w:t>
      </w:r>
      <w:r>
        <w:t xml:space="preserve"> </w:t>
      </w:r>
      <w:r>
        <w:rPr>
          <w:spacing w:val="-1"/>
        </w:rPr>
        <w:t>minor repair.</w:t>
      </w:r>
    </w:p>
    <w:p w14:paraId="1F32110A" w14:textId="77777777" w:rsidR="00C46EAF" w:rsidRDefault="00C46EAF">
      <w:pPr>
        <w:pStyle w:val="BodyText"/>
        <w:kinsoku w:val="0"/>
        <w:overflowPunct w:val="0"/>
        <w:spacing w:before="11"/>
        <w:ind w:left="0"/>
        <w:rPr>
          <w:sz w:val="19"/>
          <w:szCs w:val="19"/>
        </w:rPr>
      </w:pPr>
    </w:p>
    <w:p w14:paraId="1F32110B" w14:textId="66B1A2FA" w:rsidR="00C46EAF" w:rsidRDefault="00C46EAF">
      <w:pPr>
        <w:pStyle w:val="BodyText"/>
        <w:kinsoku w:val="0"/>
        <w:overflowPunct w:val="0"/>
        <w:ind w:left="159" w:right="255"/>
      </w:pPr>
      <w:r>
        <w:rPr>
          <w:spacing w:val="-1"/>
        </w:rPr>
        <w:t>MINOR</w:t>
      </w:r>
      <w:r>
        <w:t xml:space="preserve"> </w:t>
      </w:r>
      <w:r>
        <w:rPr>
          <w:spacing w:val="-1"/>
        </w:rPr>
        <w:t>REPAIR:</w:t>
      </w:r>
      <w:r>
        <w:t xml:space="preserve">  </w:t>
      </w:r>
      <w:r>
        <w:rPr>
          <w:spacing w:val="-1"/>
        </w:rPr>
        <w:t>The</w:t>
      </w:r>
      <w:r>
        <w:t xml:space="preserve"> </w:t>
      </w:r>
      <w:r>
        <w:rPr>
          <w:spacing w:val="-1"/>
        </w:rPr>
        <w:t>act</w:t>
      </w:r>
      <w:r>
        <w:t xml:space="preserve"> </w:t>
      </w:r>
      <w:r>
        <w:rPr>
          <w:spacing w:val="-1"/>
        </w:rPr>
        <w:t>and process or replacing,</w:t>
      </w:r>
      <w:r>
        <w:t xml:space="preserve"> </w:t>
      </w:r>
      <w:r>
        <w:rPr>
          <w:spacing w:val="-1"/>
        </w:rPr>
        <w:t>altering, or</w:t>
      </w:r>
      <w:r>
        <w:t xml:space="preserve"> </w:t>
      </w:r>
      <w:r>
        <w:rPr>
          <w:spacing w:val="-1"/>
        </w:rPr>
        <w:t>restoring</w:t>
      </w:r>
      <w:r>
        <w:rPr>
          <w:spacing w:val="-2"/>
        </w:rPr>
        <w:t xml:space="preserve"> </w:t>
      </w:r>
      <w:r>
        <w:rPr>
          <w:spacing w:val="-1"/>
        </w:rPr>
        <w:t xml:space="preserve">equipment </w:t>
      </w:r>
      <w:r>
        <w:t xml:space="preserve">of </w:t>
      </w:r>
      <w:r>
        <w:rPr>
          <w:spacing w:val="-1"/>
        </w:rPr>
        <w:t>systems</w:t>
      </w:r>
      <w:r>
        <w:t xml:space="preserve"> when</w:t>
      </w:r>
      <w:r>
        <w:rPr>
          <w:spacing w:val="-1"/>
        </w:rPr>
        <w:t xml:space="preserve"> the</w:t>
      </w:r>
      <w:r>
        <w:t xml:space="preserve"> </w:t>
      </w:r>
      <w:r>
        <w:rPr>
          <w:spacing w:val="-1"/>
        </w:rPr>
        <w:t>cost is</w:t>
      </w:r>
      <w:r>
        <w:rPr>
          <w:spacing w:val="43"/>
        </w:rPr>
        <w:t xml:space="preserve"> </w:t>
      </w:r>
      <w:r>
        <w:rPr>
          <w:spacing w:val="-1"/>
        </w:rPr>
        <w:t>less than $</w:t>
      </w:r>
      <w:r w:rsidR="009776B7">
        <w:rPr>
          <w:spacing w:val="-1"/>
        </w:rPr>
        <w:t>30</w:t>
      </w:r>
      <w:r w:rsidR="000629E5">
        <w:rPr>
          <w:spacing w:val="-1"/>
        </w:rPr>
        <w:t>,000</w:t>
      </w:r>
      <w:r>
        <w:rPr>
          <w:spacing w:val="-1"/>
        </w:rPr>
        <w:t>.00 for materials and</w:t>
      </w:r>
      <w:r>
        <w:rPr>
          <w:spacing w:val="1"/>
        </w:rPr>
        <w:t xml:space="preserve"> </w:t>
      </w:r>
      <w:r>
        <w:rPr>
          <w:spacing w:val="-1"/>
        </w:rPr>
        <w:t>labor.</w:t>
      </w:r>
    </w:p>
    <w:p w14:paraId="1F32110C" w14:textId="77777777" w:rsidR="00C46EAF" w:rsidRDefault="00C46EAF">
      <w:pPr>
        <w:pStyle w:val="BodyText"/>
        <w:kinsoku w:val="0"/>
        <w:overflowPunct w:val="0"/>
        <w:spacing w:before="11"/>
        <w:ind w:left="0"/>
        <w:rPr>
          <w:sz w:val="19"/>
          <w:szCs w:val="19"/>
        </w:rPr>
      </w:pPr>
    </w:p>
    <w:p w14:paraId="1F32110D" w14:textId="77777777" w:rsidR="00C46EAF" w:rsidRDefault="00C46EAF">
      <w:pPr>
        <w:pStyle w:val="BodyText"/>
        <w:kinsoku w:val="0"/>
        <w:overflowPunct w:val="0"/>
        <w:ind w:left="159"/>
        <w:rPr>
          <w:spacing w:val="-1"/>
        </w:rPr>
      </w:pPr>
      <w:r>
        <w:rPr>
          <w:spacing w:val="-1"/>
        </w:rPr>
        <w:t>MAJOR REPAIR:</w:t>
      </w:r>
      <w:r>
        <w:rPr>
          <w:spacing w:val="49"/>
        </w:rPr>
        <w:t xml:space="preserve"> </w:t>
      </w:r>
      <w:r>
        <w:t>The</w:t>
      </w:r>
      <w:r>
        <w:rPr>
          <w:spacing w:val="-1"/>
        </w:rPr>
        <w:t xml:space="preserve"> </w:t>
      </w:r>
      <w:r>
        <w:t>act</w:t>
      </w:r>
      <w:r>
        <w:rPr>
          <w:spacing w:val="-2"/>
        </w:rPr>
        <w:t xml:space="preserve"> </w:t>
      </w:r>
      <w:r>
        <w:t>and</w:t>
      </w:r>
      <w:r>
        <w:rPr>
          <w:spacing w:val="-1"/>
        </w:rPr>
        <w:t xml:space="preserve"> process </w:t>
      </w:r>
      <w:r>
        <w:t>of</w:t>
      </w:r>
      <w:r>
        <w:rPr>
          <w:spacing w:val="-2"/>
        </w:rPr>
        <w:t xml:space="preserve"> </w:t>
      </w:r>
      <w:r>
        <w:rPr>
          <w:spacing w:val="-1"/>
        </w:rPr>
        <w:t>replacing, altering, or restoring</w:t>
      </w:r>
      <w:r>
        <w:t xml:space="preserve"> </w:t>
      </w:r>
      <w:r>
        <w:rPr>
          <w:spacing w:val="-1"/>
        </w:rPr>
        <w:t xml:space="preserve">equipment </w:t>
      </w:r>
      <w:r>
        <w:t>or</w:t>
      </w:r>
      <w:r>
        <w:rPr>
          <w:spacing w:val="-1"/>
        </w:rPr>
        <w:t xml:space="preserve"> systems</w:t>
      </w:r>
      <w:r>
        <w:t xml:space="preserve"> </w:t>
      </w:r>
      <w:r>
        <w:rPr>
          <w:spacing w:val="-1"/>
        </w:rPr>
        <w:t>when the</w:t>
      </w:r>
      <w:r>
        <w:t xml:space="preserve"> </w:t>
      </w:r>
      <w:r>
        <w:rPr>
          <w:spacing w:val="-1"/>
        </w:rPr>
        <w:t>cost is</w:t>
      </w:r>
    </w:p>
    <w:p w14:paraId="1F32110E" w14:textId="3B364991" w:rsidR="00C46EAF" w:rsidRDefault="00C46EAF">
      <w:pPr>
        <w:pStyle w:val="BodyText"/>
        <w:kinsoku w:val="0"/>
        <w:overflowPunct w:val="0"/>
        <w:ind w:left="159"/>
        <w:rPr>
          <w:spacing w:val="-1"/>
        </w:rPr>
      </w:pPr>
      <w:r>
        <w:rPr>
          <w:spacing w:val="-1"/>
        </w:rPr>
        <w:t>$</w:t>
      </w:r>
      <w:r w:rsidR="009776B7">
        <w:rPr>
          <w:spacing w:val="-1"/>
        </w:rPr>
        <w:t>30</w:t>
      </w:r>
      <w:r w:rsidR="000629E5">
        <w:rPr>
          <w:spacing w:val="-1"/>
        </w:rPr>
        <w:t>,000.00</w:t>
      </w:r>
      <w:r>
        <w:rPr>
          <w:spacing w:val="-1"/>
        </w:rPr>
        <w:t xml:space="preserve"> or greater for</w:t>
      </w:r>
      <w:r>
        <w:t xml:space="preserve"> </w:t>
      </w:r>
      <w:r>
        <w:rPr>
          <w:spacing w:val="-1"/>
        </w:rPr>
        <w:t>materials and</w:t>
      </w:r>
      <w:r>
        <w:rPr>
          <w:spacing w:val="1"/>
        </w:rPr>
        <w:t xml:space="preserve"> </w:t>
      </w:r>
      <w:r>
        <w:rPr>
          <w:spacing w:val="-1"/>
        </w:rPr>
        <w:t>labor.</w:t>
      </w:r>
    </w:p>
    <w:p w14:paraId="1F32110F" w14:textId="77777777" w:rsidR="00C46EAF" w:rsidRDefault="00C46EAF">
      <w:pPr>
        <w:pStyle w:val="BodyText"/>
        <w:kinsoku w:val="0"/>
        <w:overflowPunct w:val="0"/>
        <w:spacing w:before="11"/>
        <w:ind w:left="0"/>
        <w:rPr>
          <w:sz w:val="19"/>
          <w:szCs w:val="19"/>
        </w:rPr>
      </w:pPr>
    </w:p>
    <w:p w14:paraId="1F321110" w14:textId="77777777" w:rsidR="00C46EAF" w:rsidRDefault="00C46EAF">
      <w:pPr>
        <w:pStyle w:val="BodyText"/>
        <w:kinsoku w:val="0"/>
        <w:overflowPunct w:val="0"/>
        <w:ind w:left="159" w:right="211"/>
        <w:rPr>
          <w:spacing w:val="-2"/>
        </w:rPr>
      </w:pPr>
      <w:r>
        <w:rPr>
          <w:spacing w:val="-1"/>
        </w:rPr>
        <w:t>PREVENTIVE</w:t>
      </w:r>
      <w:r>
        <w:t xml:space="preserve"> </w:t>
      </w:r>
      <w:r>
        <w:rPr>
          <w:spacing w:val="-1"/>
        </w:rPr>
        <w:t>MAINTENANCE:</w:t>
      </w:r>
      <w:r>
        <w:rPr>
          <w:spacing w:val="49"/>
        </w:rPr>
        <w:t xml:space="preserve"> </w:t>
      </w:r>
      <w:r>
        <w:rPr>
          <w:spacing w:val="-1"/>
        </w:rPr>
        <w:t>Programmed</w:t>
      </w:r>
      <w:r>
        <w:t xml:space="preserve"> </w:t>
      </w:r>
      <w:r>
        <w:rPr>
          <w:spacing w:val="-1"/>
        </w:rPr>
        <w:t>work at scheduled</w:t>
      </w:r>
      <w:r>
        <w:rPr>
          <w:spacing w:val="1"/>
        </w:rPr>
        <w:t xml:space="preserve"> </w:t>
      </w:r>
      <w:r>
        <w:rPr>
          <w:spacing w:val="-1"/>
        </w:rPr>
        <w:t>intervals for</w:t>
      </w:r>
      <w:r>
        <w:t xml:space="preserve"> </w:t>
      </w:r>
      <w:r>
        <w:rPr>
          <w:spacing w:val="-1"/>
        </w:rPr>
        <w:t xml:space="preserve">the purpose </w:t>
      </w:r>
      <w:r>
        <w:t>of</w:t>
      </w:r>
      <w:r>
        <w:rPr>
          <w:spacing w:val="-1"/>
        </w:rPr>
        <w:t xml:space="preserve"> maintaining</w:t>
      </w:r>
      <w:r>
        <w:rPr>
          <w:spacing w:val="65"/>
        </w:rPr>
        <w:t xml:space="preserve"> </w:t>
      </w:r>
      <w:r>
        <w:rPr>
          <w:spacing w:val="-1"/>
        </w:rPr>
        <w:t>equipment</w:t>
      </w:r>
      <w:r>
        <w:t xml:space="preserve"> </w:t>
      </w:r>
      <w:r>
        <w:rPr>
          <w:spacing w:val="-1"/>
        </w:rPr>
        <w:t>and</w:t>
      </w:r>
      <w:r>
        <w:t xml:space="preserve"> </w:t>
      </w:r>
      <w:r>
        <w:rPr>
          <w:spacing w:val="-1"/>
        </w:rPr>
        <w:t>systems</w:t>
      </w:r>
      <w:r>
        <w:t xml:space="preserve"> </w:t>
      </w:r>
      <w:r>
        <w:rPr>
          <w:spacing w:val="-1"/>
        </w:rPr>
        <w:t>in</w:t>
      </w:r>
      <w:r>
        <w:rPr>
          <w:spacing w:val="1"/>
        </w:rPr>
        <w:t xml:space="preserve"> </w:t>
      </w:r>
      <w:r>
        <w:t>a</w:t>
      </w:r>
      <w:r>
        <w:rPr>
          <w:spacing w:val="-2"/>
        </w:rPr>
        <w:t xml:space="preserve"> </w:t>
      </w:r>
      <w:r>
        <w:rPr>
          <w:spacing w:val="-1"/>
        </w:rPr>
        <w:t>useful</w:t>
      </w:r>
      <w:r>
        <w:rPr>
          <w:spacing w:val="-2"/>
        </w:rPr>
        <w:t xml:space="preserve"> </w:t>
      </w:r>
      <w:r>
        <w:rPr>
          <w:spacing w:val="-1"/>
        </w:rPr>
        <w:t>state</w:t>
      </w:r>
      <w:r>
        <w:t xml:space="preserve"> or</w:t>
      </w:r>
      <w:r>
        <w:rPr>
          <w:spacing w:val="-1"/>
        </w:rPr>
        <w:t xml:space="preserve"> condition</w:t>
      </w:r>
      <w:r>
        <w:t xml:space="preserve"> </w:t>
      </w:r>
      <w:r>
        <w:rPr>
          <w:spacing w:val="-1"/>
        </w:rPr>
        <w:t xml:space="preserve">and preventing deterioration </w:t>
      </w:r>
      <w:r>
        <w:t>or</w:t>
      </w:r>
      <w:r>
        <w:rPr>
          <w:spacing w:val="-1"/>
        </w:rPr>
        <w:t xml:space="preserve"> breakdown</w:t>
      </w:r>
      <w:r>
        <w:t xml:space="preserve"> </w:t>
      </w:r>
      <w:r>
        <w:rPr>
          <w:spacing w:val="-1"/>
        </w:rPr>
        <w:t>of</w:t>
      </w:r>
      <w:r>
        <w:rPr>
          <w:spacing w:val="-2"/>
        </w:rPr>
        <w:t xml:space="preserve"> </w:t>
      </w:r>
      <w:r>
        <w:rPr>
          <w:spacing w:val="-1"/>
        </w:rPr>
        <w:t>vessel</w:t>
      </w:r>
      <w:r>
        <w:t xml:space="preserve"> </w:t>
      </w:r>
      <w:r>
        <w:rPr>
          <w:spacing w:val="-1"/>
        </w:rPr>
        <w:t>structure</w:t>
      </w:r>
      <w:r>
        <w:rPr>
          <w:spacing w:val="50"/>
        </w:rPr>
        <w:t xml:space="preserve"> </w:t>
      </w:r>
      <w:r>
        <w:t>and</w:t>
      </w:r>
      <w:r>
        <w:rPr>
          <w:spacing w:val="-1"/>
        </w:rPr>
        <w:t xml:space="preserve"> equipment.</w:t>
      </w:r>
      <w:r>
        <w:t xml:space="preserve"> </w:t>
      </w:r>
      <w:r>
        <w:rPr>
          <w:spacing w:val="1"/>
        </w:rPr>
        <w:t xml:space="preserve"> </w:t>
      </w:r>
      <w:r>
        <w:rPr>
          <w:spacing w:val="-1"/>
        </w:rPr>
        <w:t>Maintenance also</w:t>
      </w:r>
      <w:r>
        <w:t xml:space="preserve"> </w:t>
      </w:r>
      <w:r>
        <w:rPr>
          <w:spacing w:val="-1"/>
        </w:rPr>
        <w:t>includes painting</w:t>
      </w:r>
      <w:r>
        <w:t xml:space="preserve"> </w:t>
      </w:r>
      <w:r>
        <w:rPr>
          <w:spacing w:val="-1"/>
        </w:rPr>
        <w:t xml:space="preserve">and housekeeping, for safety and appearance, </w:t>
      </w:r>
      <w:r>
        <w:t>of</w:t>
      </w:r>
      <w:r>
        <w:rPr>
          <w:spacing w:val="-1"/>
        </w:rPr>
        <w:t xml:space="preserve"> all equipment</w:t>
      </w:r>
      <w:r>
        <w:rPr>
          <w:spacing w:val="89"/>
        </w:rPr>
        <w:t xml:space="preserve"> </w:t>
      </w:r>
      <w:r>
        <w:rPr>
          <w:spacing w:val="-1"/>
        </w:rPr>
        <w:t>and</w:t>
      </w:r>
      <w:r>
        <w:t xml:space="preserve"> </w:t>
      </w:r>
      <w:r>
        <w:rPr>
          <w:spacing w:val="-1"/>
        </w:rPr>
        <w:t>all</w:t>
      </w:r>
      <w:r>
        <w:t xml:space="preserve"> </w:t>
      </w:r>
      <w:r>
        <w:rPr>
          <w:spacing w:val="-2"/>
        </w:rPr>
        <w:t>mechanical</w:t>
      </w:r>
      <w:r>
        <w:t xml:space="preserve"> </w:t>
      </w:r>
      <w:r>
        <w:rPr>
          <w:spacing w:val="-1"/>
        </w:rPr>
        <w:t xml:space="preserve">and </w:t>
      </w:r>
      <w:r>
        <w:rPr>
          <w:spacing w:val="-2"/>
        </w:rPr>
        <w:t>accommodation</w:t>
      </w:r>
      <w:r>
        <w:t xml:space="preserve"> </w:t>
      </w:r>
      <w:r>
        <w:rPr>
          <w:spacing w:val="-2"/>
        </w:rPr>
        <w:t>spaces.</w:t>
      </w:r>
    </w:p>
    <w:p w14:paraId="1F321111" w14:textId="77777777" w:rsidR="004D5318" w:rsidRDefault="004D5318">
      <w:pPr>
        <w:pStyle w:val="BodyText"/>
        <w:kinsoku w:val="0"/>
        <w:overflowPunct w:val="0"/>
        <w:ind w:left="159" w:right="211"/>
        <w:rPr>
          <w:spacing w:val="-2"/>
        </w:rPr>
      </w:pPr>
    </w:p>
    <w:p w14:paraId="1F321112" w14:textId="77777777" w:rsidR="004D5318" w:rsidRDefault="004D5318">
      <w:pPr>
        <w:pStyle w:val="BodyText"/>
        <w:kinsoku w:val="0"/>
        <w:overflowPunct w:val="0"/>
        <w:ind w:left="159" w:right="211"/>
      </w:pPr>
      <w:r>
        <w:rPr>
          <w:spacing w:val="-2"/>
        </w:rPr>
        <w:t xml:space="preserve">CORRECTIVE MAINTENANCE: </w:t>
      </w:r>
      <w:r>
        <w:rPr>
          <w:spacing w:val="-1"/>
        </w:rPr>
        <w:t>Work required on an unscheduled or emergent intervals for</w:t>
      </w:r>
      <w:r>
        <w:t xml:space="preserve"> </w:t>
      </w:r>
      <w:r>
        <w:rPr>
          <w:spacing w:val="-1"/>
        </w:rPr>
        <w:t xml:space="preserve">the purpose </w:t>
      </w:r>
      <w:r>
        <w:t>of</w:t>
      </w:r>
      <w:r>
        <w:rPr>
          <w:spacing w:val="-1"/>
        </w:rPr>
        <w:t xml:space="preserve"> repairing and restoring equipment</w:t>
      </w:r>
      <w:r>
        <w:t xml:space="preserve"> </w:t>
      </w:r>
      <w:r>
        <w:rPr>
          <w:spacing w:val="-1"/>
        </w:rPr>
        <w:t>and</w:t>
      </w:r>
      <w:r>
        <w:t xml:space="preserve"> </w:t>
      </w:r>
      <w:r>
        <w:rPr>
          <w:spacing w:val="-1"/>
        </w:rPr>
        <w:t>systems</w:t>
      </w:r>
      <w:r>
        <w:t xml:space="preserve"> </w:t>
      </w:r>
      <w:r>
        <w:rPr>
          <w:spacing w:val="-1"/>
        </w:rPr>
        <w:t>in</w:t>
      </w:r>
      <w:r>
        <w:rPr>
          <w:spacing w:val="1"/>
        </w:rPr>
        <w:t xml:space="preserve"> </w:t>
      </w:r>
      <w:r>
        <w:t>a</w:t>
      </w:r>
      <w:r>
        <w:rPr>
          <w:spacing w:val="-2"/>
        </w:rPr>
        <w:t xml:space="preserve"> </w:t>
      </w:r>
      <w:r>
        <w:rPr>
          <w:spacing w:val="-1"/>
        </w:rPr>
        <w:t>useful</w:t>
      </w:r>
      <w:r>
        <w:rPr>
          <w:spacing w:val="-2"/>
        </w:rPr>
        <w:t xml:space="preserve"> </w:t>
      </w:r>
      <w:r>
        <w:rPr>
          <w:spacing w:val="-1"/>
        </w:rPr>
        <w:t>state</w:t>
      </w:r>
      <w:r>
        <w:t xml:space="preserve"> or</w:t>
      </w:r>
      <w:r>
        <w:rPr>
          <w:spacing w:val="-1"/>
        </w:rPr>
        <w:t xml:space="preserve"> condition</w:t>
      </w:r>
      <w:r>
        <w:t xml:space="preserve"> </w:t>
      </w:r>
      <w:r>
        <w:rPr>
          <w:spacing w:val="-1"/>
        </w:rPr>
        <w:t xml:space="preserve">preventing deterioration </w:t>
      </w:r>
      <w:r>
        <w:t>or</w:t>
      </w:r>
      <w:r>
        <w:rPr>
          <w:spacing w:val="-1"/>
        </w:rPr>
        <w:t xml:space="preserve"> breakdown</w:t>
      </w:r>
      <w:r>
        <w:t xml:space="preserve"> </w:t>
      </w:r>
      <w:r>
        <w:rPr>
          <w:spacing w:val="-1"/>
        </w:rPr>
        <w:t>of</w:t>
      </w:r>
      <w:r>
        <w:rPr>
          <w:spacing w:val="-2"/>
        </w:rPr>
        <w:t xml:space="preserve"> </w:t>
      </w:r>
      <w:r>
        <w:rPr>
          <w:spacing w:val="-1"/>
        </w:rPr>
        <w:t>vessel</w:t>
      </w:r>
      <w:r>
        <w:t xml:space="preserve"> </w:t>
      </w:r>
      <w:r>
        <w:rPr>
          <w:spacing w:val="-1"/>
        </w:rPr>
        <w:t>structure</w:t>
      </w:r>
      <w:r>
        <w:rPr>
          <w:spacing w:val="50"/>
        </w:rPr>
        <w:t xml:space="preserve"> </w:t>
      </w:r>
      <w:r>
        <w:t>and</w:t>
      </w:r>
      <w:r>
        <w:rPr>
          <w:spacing w:val="-1"/>
        </w:rPr>
        <w:t xml:space="preserve"> equipment.</w:t>
      </w:r>
      <w:r>
        <w:t xml:space="preserve"> </w:t>
      </w:r>
      <w:r>
        <w:rPr>
          <w:spacing w:val="1"/>
        </w:rPr>
        <w:t xml:space="preserve"> </w:t>
      </w:r>
    </w:p>
    <w:p w14:paraId="1F321113" w14:textId="77777777" w:rsidR="00C46EAF" w:rsidRDefault="00C46EAF">
      <w:pPr>
        <w:pStyle w:val="BodyText"/>
        <w:kinsoku w:val="0"/>
        <w:overflowPunct w:val="0"/>
        <w:spacing w:before="11"/>
        <w:ind w:left="0"/>
        <w:rPr>
          <w:sz w:val="19"/>
          <w:szCs w:val="19"/>
        </w:rPr>
      </w:pPr>
    </w:p>
    <w:p w14:paraId="1F321114" w14:textId="77777777" w:rsidR="00C46EAF" w:rsidRDefault="00C46EAF" w:rsidP="006D534E">
      <w:pPr>
        <w:pStyle w:val="BodyText"/>
        <w:kinsoku w:val="0"/>
        <w:overflowPunct w:val="0"/>
        <w:ind w:left="160" w:right="211" w:hanging="1"/>
      </w:pPr>
      <w:r w:rsidRPr="00915FDA">
        <w:t>SUPPLIES:</w:t>
      </w:r>
      <w:r>
        <w:t xml:space="preserve">  </w:t>
      </w:r>
      <w:r w:rsidRPr="00915FDA">
        <w:t>Expendable</w:t>
      </w:r>
      <w:r>
        <w:t xml:space="preserve"> </w:t>
      </w:r>
      <w:r w:rsidRPr="00915FDA">
        <w:t>items</w:t>
      </w:r>
      <w:r>
        <w:t xml:space="preserve"> </w:t>
      </w:r>
      <w:r w:rsidRPr="00915FDA">
        <w:t>on hand such</w:t>
      </w:r>
      <w:r>
        <w:t xml:space="preserve"> </w:t>
      </w:r>
      <w:r w:rsidRPr="00915FDA">
        <w:t>as grease,</w:t>
      </w:r>
      <w:r>
        <w:t xml:space="preserve"> </w:t>
      </w:r>
      <w:r w:rsidRPr="00915FDA">
        <w:t>fan belts,</w:t>
      </w:r>
      <w:r>
        <w:t xml:space="preserve"> </w:t>
      </w:r>
      <w:r w:rsidRPr="00915FDA">
        <w:t>filters,</w:t>
      </w:r>
      <w:r>
        <w:t xml:space="preserve"> </w:t>
      </w:r>
      <w:r w:rsidRPr="00915FDA">
        <w:t>refrigerant, oil</w:t>
      </w:r>
      <w:r>
        <w:t xml:space="preserve"> </w:t>
      </w:r>
      <w:r w:rsidRPr="00915FDA">
        <w:t>for</w:t>
      </w:r>
      <w:r>
        <w:t xml:space="preserve"> </w:t>
      </w:r>
      <w:r w:rsidRPr="00915FDA">
        <w:t xml:space="preserve">lubrication, </w:t>
      </w:r>
      <w:r w:rsidR="00915FDA" w:rsidRPr="00915FDA">
        <w:t xml:space="preserve">oil absorbent pads and </w:t>
      </w:r>
      <w:r w:rsidRPr="00915FDA">
        <w:t>rags,</w:t>
      </w:r>
      <w:r>
        <w:t xml:space="preserve"> </w:t>
      </w:r>
      <w:r w:rsidRPr="00915FDA">
        <w:t xml:space="preserve">etc., </w:t>
      </w:r>
      <w:r w:rsidR="00915FDA" w:rsidRPr="00915FDA">
        <w:t xml:space="preserve">items </w:t>
      </w:r>
      <w:r w:rsidRPr="00915FDA">
        <w:t>necessary</w:t>
      </w:r>
      <w:r>
        <w:t xml:space="preserve"> </w:t>
      </w:r>
      <w:r w:rsidRPr="00915FDA">
        <w:t>for maintenance</w:t>
      </w:r>
      <w:r>
        <w:t xml:space="preserve"> </w:t>
      </w:r>
      <w:r w:rsidRPr="00915FDA">
        <w:t>and</w:t>
      </w:r>
      <w:r>
        <w:t xml:space="preserve"> </w:t>
      </w:r>
      <w:r w:rsidRPr="00915FDA">
        <w:t>consumed</w:t>
      </w:r>
      <w:r>
        <w:t xml:space="preserve"> </w:t>
      </w:r>
      <w:r w:rsidRPr="00915FDA">
        <w:t>at</w:t>
      </w:r>
      <w:r>
        <w:t xml:space="preserve"> a </w:t>
      </w:r>
      <w:proofErr w:type="gramStart"/>
      <w:r w:rsidRPr="00915FDA">
        <w:t>fairly</w:t>
      </w:r>
      <w:r>
        <w:t xml:space="preserve"> </w:t>
      </w:r>
      <w:r w:rsidR="00915FDA" w:rsidRPr="00915FDA">
        <w:t>consistent</w:t>
      </w:r>
      <w:proofErr w:type="gramEnd"/>
      <w:r w:rsidR="00915FDA" w:rsidRPr="00915FDA">
        <w:t xml:space="preserve"> and predictable </w:t>
      </w:r>
      <w:r w:rsidRPr="00915FDA">
        <w:t>rate.</w:t>
      </w:r>
    </w:p>
    <w:p w14:paraId="1F321115" w14:textId="77777777" w:rsidR="00C46EAF" w:rsidRDefault="00C46EAF">
      <w:pPr>
        <w:pStyle w:val="BodyText"/>
        <w:kinsoku w:val="0"/>
        <w:overflowPunct w:val="0"/>
        <w:ind w:left="160" w:right="211" w:hanging="1"/>
      </w:pPr>
    </w:p>
    <w:p w14:paraId="1F321116" w14:textId="77777777" w:rsidR="00C46EAF" w:rsidRDefault="00C46EAF" w:rsidP="006D534E">
      <w:pPr>
        <w:pStyle w:val="BodyText"/>
        <w:kinsoku w:val="0"/>
        <w:overflowPunct w:val="0"/>
        <w:ind w:left="0" w:right="211"/>
      </w:pPr>
    </w:p>
    <w:sectPr w:rsidR="00C46EAF">
      <w:headerReference w:type="default" r:id="rId13"/>
      <w:pgSz w:w="12240" w:h="15840"/>
      <w:pgMar w:top="1400" w:right="1340" w:bottom="280" w:left="1320" w:header="742"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9868" w14:textId="77777777" w:rsidR="00B868FF" w:rsidRDefault="00B868FF">
      <w:r>
        <w:separator/>
      </w:r>
    </w:p>
  </w:endnote>
  <w:endnote w:type="continuationSeparator" w:id="0">
    <w:p w14:paraId="596B57BB" w14:textId="77777777" w:rsidR="00B868FF" w:rsidRDefault="00B868FF">
      <w:r>
        <w:continuationSeparator/>
      </w:r>
    </w:p>
  </w:endnote>
  <w:endnote w:type="continuationNotice" w:id="1">
    <w:p w14:paraId="6A54906F" w14:textId="77777777" w:rsidR="00B868FF" w:rsidRDefault="00B868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1121" w14:textId="77777777" w:rsidR="00A55588" w:rsidRDefault="00A55588">
    <w:pPr>
      <w:pStyle w:val="Footer"/>
    </w:pPr>
  </w:p>
  <w:p w14:paraId="1F321122" w14:textId="77777777" w:rsidR="00A55588" w:rsidRDefault="00A55588">
    <w:pPr>
      <w:pStyle w:val="Footer"/>
    </w:pPr>
  </w:p>
  <w:p w14:paraId="1F321123" w14:textId="77777777" w:rsidR="00A55588" w:rsidRDefault="00A55588">
    <w:pPr>
      <w:pStyle w:val="Footer"/>
    </w:pPr>
  </w:p>
  <w:p w14:paraId="1F321124" w14:textId="77777777" w:rsidR="00A55588" w:rsidRDefault="00A55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F64A" w14:textId="77777777" w:rsidR="00B868FF" w:rsidRDefault="00B868FF">
      <w:r>
        <w:separator/>
      </w:r>
    </w:p>
  </w:footnote>
  <w:footnote w:type="continuationSeparator" w:id="0">
    <w:p w14:paraId="056DD046" w14:textId="77777777" w:rsidR="00B868FF" w:rsidRDefault="00B868FF">
      <w:r>
        <w:continuationSeparator/>
      </w:r>
    </w:p>
  </w:footnote>
  <w:footnote w:type="continuationNotice" w:id="1">
    <w:p w14:paraId="68340515" w14:textId="77777777" w:rsidR="00B868FF" w:rsidRDefault="00B868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111F" w14:textId="77777777" w:rsidR="00991A41" w:rsidRDefault="00991A41">
    <w:pPr>
      <w:pStyle w:val="Header"/>
      <w:jc w:val="right"/>
    </w:pPr>
  </w:p>
  <w:p w14:paraId="1F321120" w14:textId="77777777" w:rsidR="00991A41" w:rsidRDefault="00991A41">
    <w:pPr>
      <w:pStyle w:val="BodyText"/>
      <w:kinsoku w:val="0"/>
      <w:overflowPunct w:val="0"/>
      <w:spacing w:line="14"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1125" w14:textId="77777777" w:rsidR="00991A41" w:rsidRDefault="00991A41">
    <w:pPr>
      <w:pStyle w:val="BodyText"/>
      <w:kinsoku w:val="0"/>
      <w:overflowPunct w:val="0"/>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361" w:hanging="129"/>
      </w:pPr>
      <w:rPr>
        <w:rFonts w:ascii="Times New Roman" w:hAnsi="Times New Roman" w:cs="Times New Roman"/>
        <w:b w:val="0"/>
        <w:bCs w:val="0"/>
        <w:sz w:val="14"/>
        <w:szCs w:val="14"/>
      </w:rPr>
    </w:lvl>
    <w:lvl w:ilvl="1">
      <w:numFmt w:val="bullet"/>
      <w:lvlText w:val="•"/>
      <w:lvlJc w:val="left"/>
      <w:pPr>
        <w:ind w:left="599" w:hanging="129"/>
      </w:pPr>
    </w:lvl>
    <w:lvl w:ilvl="2">
      <w:numFmt w:val="bullet"/>
      <w:lvlText w:val="•"/>
      <w:lvlJc w:val="left"/>
      <w:pPr>
        <w:ind w:left="838" w:hanging="129"/>
      </w:pPr>
    </w:lvl>
    <w:lvl w:ilvl="3">
      <w:numFmt w:val="bullet"/>
      <w:lvlText w:val="•"/>
      <w:lvlJc w:val="left"/>
      <w:pPr>
        <w:ind w:left="1077" w:hanging="129"/>
      </w:pPr>
    </w:lvl>
    <w:lvl w:ilvl="4">
      <w:numFmt w:val="bullet"/>
      <w:lvlText w:val="•"/>
      <w:lvlJc w:val="left"/>
      <w:pPr>
        <w:ind w:left="1316" w:hanging="129"/>
      </w:pPr>
    </w:lvl>
    <w:lvl w:ilvl="5">
      <w:numFmt w:val="bullet"/>
      <w:lvlText w:val="•"/>
      <w:lvlJc w:val="left"/>
      <w:pPr>
        <w:ind w:left="1554" w:hanging="129"/>
      </w:pPr>
    </w:lvl>
    <w:lvl w:ilvl="6">
      <w:numFmt w:val="bullet"/>
      <w:lvlText w:val="•"/>
      <w:lvlJc w:val="left"/>
      <w:pPr>
        <w:ind w:left="1793" w:hanging="129"/>
      </w:pPr>
    </w:lvl>
    <w:lvl w:ilvl="7">
      <w:numFmt w:val="bullet"/>
      <w:lvlText w:val="•"/>
      <w:lvlJc w:val="left"/>
      <w:pPr>
        <w:ind w:left="2032" w:hanging="129"/>
      </w:pPr>
    </w:lvl>
    <w:lvl w:ilvl="8">
      <w:numFmt w:val="bullet"/>
      <w:lvlText w:val="•"/>
      <w:lvlJc w:val="left"/>
      <w:pPr>
        <w:ind w:left="2271" w:hanging="129"/>
      </w:pPr>
    </w:lvl>
  </w:abstractNum>
  <w:abstractNum w:abstractNumId="1" w15:restartNumberingAfterBreak="0">
    <w:nsid w:val="00000403"/>
    <w:multiLevelType w:val="multilevel"/>
    <w:tmpl w:val="00000886"/>
    <w:lvl w:ilvl="0">
      <w:start w:val="11"/>
      <w:numFmt w:val="decimal"/>
      <w:lvlText w:val="%1."/>
      <w:lvlJc w:val="left"/>
      <w:pPr>
        <w:ind w:left="235" w:hanging="258"/>
      </w:pPr>
      <w:rPr>
        <w:rFonts w:ascii="Times New Roman" w:hAnsi="Times New Roman" w:cs="Times New Roman"/>
        <w:b w:val="0"/>
        <w:bCs w:val="0"/>
        <w:sz w:val="17"/>
        <w:szCs w:val="17"/>
      </w:rPr>
    </w:lvl>
    <w:lvl w:ilvl="1">
      <w:numFmt w:val="bullet"/>
      <w:lvlText w:val="•"/>
      <w:lvlJc w:val="left"/>
      <w:pPr>
        <w:ind w:left="738" w:hanging="258"/>
      </w:pPr>
    </w:lvl>
    <w:lvl w:ilvl="2">
      <w:numFmt w:val="bullet"/>
      <w:lvlText w:val="•"/>
      <w:lvlJc w:val="left"/>
      <w:pPr>
        <w:ind w:left="1240" w:hanging="258"/>
      </w:pPr>
    </w:lvl>
    <w:lvl w:ilvl="3">
      <w:numFmt w:val="bullet"/>
      <w:lvlText w:val="•"/>
      <w:lvlJc w:val="left"/>
      <w:pPr>
        <w:ind w:left="1743" w:hanging="258"/>
      </w:pPr>
    </w:lvl>
    <w:lvl w:ilvl="4">
      <w:numFmt w:val="bullet"/>
      <w:lvlText w:val="•"/>
      <w:lvlJc w:val="left"/>
      <w:pPr>
        <w:ind w:left="2246" w:hanging="258"/>
      </w:pPr>
    </w:lvl>
    <w:lvl w:ilvl="5">
      <w:numFmt w:val="bullet"/>
      <w:lvlText w:val="•"/>
      <w:lvlJc w:val="left"/>
      <w:pPr>
        <w:ind w:left="2749" w:hanging="258"/>
      </w:pPr>
    </w:lvl>
    <w:lvl w:ilvl="6">
      <w:numFmt w:val="bullet"/>
      <w:lvlText w:val="•"/>
      <w:lvlJc w:val="left"/>
      <w:pPr>
        <w:ind w:left="3252" w:hanging="258"/>
      </w:pPr>
    </w:lvl>
    <w:lvl w:ilvl="7">
      <w:numFmt w:val="bullet"/>
      <w:lvlText w:val="•"/>
      <w:lvlJc w:val="left"/>
      <w:pPr>
        <w:ind w:left="3755" w:hanging="258"/>
      </w:pPr>
    </w:lvl>
    <w:lvl w:ilvl="8">
      <w:numFmt w:val="bullet"/>
      <w:lvlText w:val="•"/>
      <w:lvlJc w:val="left"/>
      <w:pPr>
        <w:ind w:left="4258" w:hanging="258"/>
      </w:pPr>
    </w:lvl>
  </w:abstractNum>
  <w:abstractNum w:abstractNumId="2" w15:restartNumberingAfterBreak="0">
    <w:nsid w:val="00000404"/>
    <w:multiLevelType w:val="multilevel"/>
    <w:tmpl w:val="00000887"/>
    <w:lvl w:ilvl="0">
      <w:start w:val="16"/>
      <w:numFmt w:val="decimal"/>
      <w:lvlText w:val="%1."/>
      <w:lvlJc w:val="left"/>
      <w:pPr>
        <w:ind w:left="406" w:hanging="258"/>
      </w:pPr>
      <w:rPr>
        <w:rFonts w:ascii="Times New Roman" w:hAnsi="Times New Roman" w:cs="Times New Roman"/>
        <w:b w:val="0"/>
        <w:bCs w:val="0"/>
        <w:sz w:val="17"/>
        <w:szCs w:val="17"/>
      </w:rPr>
    </w:lvl>
    <w:lvl w:ilvl="1">
      <w:numFmt w:val="bullet"/>
      <w:lvlText w:val="•"/>
      <w:lvlJc w:val="left"/>
      <w:pPr>
        <w:ind w:left="802" w:hanging="258"/>
      </w:pPr>
    </w:lvl>
    <w:lvl w:ilvl="2">
      <w:numFmt w:val="bullet"/>
      <w:lvlText w:val="•"/>
      <w:lvlJc w:val="left"/>
      <w:pPr>
        <w:ind w:left="1198" w:hanging="258"/>
      </w:pPr>
    </w:lvl>
    <w:lvl w:ilvl="3">
      <w:numFmt w:val="bullet"/>
      <w:lvlText w:val="•"/>
      <w:lvlJc w:val="left"/>
      <w:pPr>
        <w:ind w:left="1593" w:hanging="258"/>
      </w:pPr>
    </w:lvl>
    <w:lvl w:ilvl="4">
      <w:numFmt w:val="bullet"/>
      <w:lvlText w:val="•"/>
      <w:lvlJc w:val="left"/>
      <w:pPr>
        <w:ind w:left="1989" w:hanging="258"/>
      </w:pPr>
    </w:lvl>
    <w:lvl w:ilvl="5">
      <w:numFmt w:val="bullet"/>
      <w:lvlText w:val="•"/>
      <w:lvlJc w:val="left"/>
      <w:pPr>
        <w:ind w:left="2385" w:hanging="258"/>
      </w:pPr>
    </w:lvl>
    <w:lvl w:ilvl="6">
      <w:numFmt w:val="bullet"/>
      <w:lvlText w:val="•"/>
      <w:lvlJc w:val="left"/>
      <w:pPr>
        <w:ind w:left="2780" w:hanging="258"/>
      </w:pPr>
    </w:lvl>
    <w:lvl w:ilvl="7">
      <w:numFmt w:val="bullet"/>
      <w:lvlText w:val="•"/>
      <w:lvlJc w:val="left"/>
      <w:pPr>
        <w:ind w:left="3176" w:hanging="258"/>
      </w:pPr>
    </w:lvl>
    <w:lvl w:ilvl="8">
      <w:numFmt w:val="bullet"/>
      <w:lvlText w:val="•"/>
      <w:lvlJc w:val="left"/>
      <w:pPr>
        <w:ind w:left="3571" w:hanging="258"/>
      </w:pPr>
    </w:lvl>
  </w:abstractNum>
  <w:abstractNum w:abstractNumId="3" w15:restartNumberingAfterBreak="0">
    <w:nsid w:val="00000405"/>
    <w:multiLevelType w:val="multilevel"/>
    <w:tmpl w:val="00000888"/>
    <w:lvl w:ilvl="0">
      <w:start w:val="26"/>
      <w:numFmt w:val="decimal"/>
      <w:lvlText w:val="%1."/>
      <w:lvlJc w:val="left"/>
      <w:pPr>
        <w:ind w:left="435" w:hanging="287"/>
      </w:pPr>
      <w:rPr>
        <w:rFonts w:ascii="Courier New" w:hAnsi="Courier New" w:cs="Courier New"/>
        <w:b w:val="0"/>
        <w:bCs w:val="0"/>
        <w:spacing w:val="-13"/>
        <w:sz w:val="14"/>
        <w:szCs w:val="14"/>
      </w:rPr>
    </w:lvl>
    <w:lvl w:ilvl="1">
      <w:start w:val="1"/>
      <w:numFmt w:val="decimal"/>
      <w:lvlText w:val="(%2)"/>
      <w:lvlJc w:val="left"/>
      <w:pPr>
        <w:ind w:left="1040" w:hanging="360"/>
      </w:pPr>
      <w:rPr>
        <w:rFonts w:ascii="Times New Roman" w:hAnsi="Times New Roman" w:cs="Times New Roman"/>
        <w:b w:val="0"/>
        <w:bCs w:val="0"/>
        <w:sz w:val="20"/>
        <w:szCs w:val="20"/>
      </w:rPr>
    </w:lvl>
    <w:lvl w:ilvl="2">
      <w:numFmt w:val="bullet"/>
      <w:lvlText w:val="•"/>
      <w:lvlJc w:val="left"/>
      <w:pPr>
        <w:ind w:left="2131" w:hanging="360"/>
      </w:pPr>
    </w:lvl>
    <w:lvl w:ilvl="3">
      <w:numFmt w:val="bullet"/>
      <w:lvlText w:val="•"/>
      <w:lvlJc w:val="left"/>
      <w:pPr>
        <w:ind w:left="3222" w:hanging="360"/>
      </w:pPr>
    </w:lvl>
    <w:lvl w:ilvl="4">
      <w:numFmt w:val="bullet"/>
      <w:lvlText w:val="•"/>
      <w:lvlJc w:val="left"/>
      <w:pPr>
        <w:ind w:left="4313" w:hanging="360"/>
      </w:pPr>
    </w:lvl>
    <w:lvl w:ilvl="5">
      <w:numFmt w:val="bullet"/>
      <w:lvlText w:val="•"/>
      <w:lvlJc w:val="left"/>
      <w:pPr>
        <w:ind w:left="5404" w:hanging="360"/>
      </w:pPr>
    </w:lvl>
    <w:lvl w:ilvl="6">
      <w:numFmt w:val="bullet"/>
      <w:lvlText w:val="•"/>
      <w:lvlJc w:val="left"/>
      <w:pPr>
        <w:ind w:left="6495" w:hanging="360"/>
      </w:pPr>
    </w:lvl>
    <w:lvl w:ilvl="7">
      <w:numFmt w:val="bullet"/>
      <w:lvlText w:val="•"/>
      <w:lvlJc w:val="left"/>
      <w:pPr>
        <w:ind w:left="7586" w:hanging="360"/>
      </w:pPr>
    </w:lvl>
    <w:lvl w:ilvl="8">
      <w:numFmt w:val="bullet"/>
      <w:lvlText w:val="•"/>
      <w:lvlJc w:val="left"/>
      <w:pPr>
        <w:ind w:left="8677" w:hanging="360"/>
      </w:pPr>
    </w:lvl>
  </w:abstractNum>
  <w:abstractNum w:abstractNumId="4" w15:restartNumberingAfterBreak="0">
    <w:nsid w:val="00000406"/>
    <w:multiLevelType w:val="multilevel"/>
    <w:tmpl w:val="00000889"/>
    <w:lvl w:ilvl="0">
      <w:start w:val="2"/>
      <w:numFmt w:val="upperLetter"/>
      <w:lvlText w:val="%1"/>
      <w:lvlJc w:val="left"/>
      <w:pPr>
        <w:ind w:left="119" w:hanging="384"/>
      </w:pPr>
      <w:rPr>
        <w:rFonts w:cs="Times New Roman"/>
      </w:rPr>
    </w:lvl>
    <w:lvl w:ilvl="1">
      <w:start w:val="1"/>
      <w:numFmt w:val="decimal"/>
      <w:lvlText w:val="%1.%2"/>
      <w:lvlJc w:val="left"/>
      <w:pPr>
        <w:ind w:left="119" w:hanging="384"/>
      </w:pPr>
      <w:rPr>
        <w:rFonts w:ascii="Times New Roman" w:hAnsi="Times New Roman" w:cs="Times New Roman"/>
        <w:b w:val="0"/>
        <w:bCs w:val="0"/>
        <w:spacing w:val="-1"/>
        <w:sz w:val="20"/>
        <w:szCs w:val="20"/>
      </w:rPr>
    </w:lvl>
    <w:lvl w:ilvl="2">
      <w:numFmt w:val="bullet"/>
      <w:lvlText w:val="•"/>
      <w:lvlJc w:val="left"/>
      <w:pPr>
        <w:ind w:left="2016" w:hanging="384"/>
      </w:pPr>
    </w:lvl>
    <w:lvl w:ilvl="3">
      <w:numFmt w:val="bullet"/>
      <w:lvlText w:val="•"/>
      <w:lvlJc w:val="left"/>
      <w:pPr>
        <w:ind w:left="2964" w:hanging="384"/>
      </w:pPr>
    </w:lvl>
    <w:lvl w:ilvl="4">
      <w:numFmt w:val="bullet"/>
      <w:lvlText w:val="•"/>
      <w:lvlJc w:val="left"/>
      <w:pPr>
        <w:ind w:left="3912" w:hanging="384"/>
      </w:pPr>
    </w:lvl>
    <w:lvl w:ilvl="5">
      <w:numFmt w:val="bullet"/>
      <w:lvlText w:val="•"/>
      <w:lvlJc w:val="left"/>
      <w:pPr>
        <w:ind w:left="4860" w:hanging="384"/>
      </w:pPr>
    </w:lvl>
    <w:lvl w:ilvl="6">
      <w:numFmt w:val="bullet"/>
      <w:lvlText w:val="•"/>
      <w:lvlJc w:val="left"/>
      <w:pPr>
        <w:ind w:left="5808" w:hanging="384"/>
      </w:pPr>
    </w:lvl>
    <w:lvl w:ilvl="7">
      <w:numFmt w:val="bullet"/>
      <w:lvlText w:val="•"/>
      <w:lvlJc w:val="left"/>
      <w:pPr>
        <w:ind w:left="6756" w:hanging="384"/>
      </w:pPr>
    </w:lvl>
    <w:lvl w:ilvl="8">
      <w:numFmt w:val="bullet"/>
      <w:lvlText w:val="•"/>
      <w:lvlJc w:val="left"/>
      <w:pPr>
        <w:ind w:left="7704" w:hanging="384"/>
      </w:pPr>
    </w:lvl>
  </w:abstractNum>
  <w:abstractNum w:abstractNumId="5" w15:restartNumberingAfterBreak="0">
    <w:nsid w:val="00000407"/>
    <w:multiLevelType w:val="multilevel"/>
    <w:tmpl w:val="0000088A"/>
    <w:lvl w:ilvl="0">
      <w:start w:val="1"/>
      <w:numFmt w:val="decimal"/>
      <w:lvlText w:val="(%1)"/>
      <w:lvlJc w:val="left"/>
      <w:pPr>
        <w:ind w:left="839" w:hanging="720"/>
      </w:pPr>
      <w:rPr>
        <w:rFonts w:ascii="Calibri" w:hAnsi="Calibri" w:cs="Calibri"/>
        <w:b w:val="0"/>
        <w:bCs w:val="0"/>
        <w:spacing w:val="-1"/>
        <w:w w:val="99"/>
        <w:sz w:val="22"/>
        <w:szCs w:val="22"/>
      </w:rPr>
    </w:lvl>
    <w:lvl w:ilvl="1">
      <w:numFmt w:val="bullet"/>
      <w:lvlText w:val="•"/>
      <w:lvlJc w:val="left"/>
      <w:pPr>
        <w:ind w:left="1715" w:hanging="720"/>
      </w:pPr>
    </w:lvl>
    <w:lvl w:ilvl="2">
      <w:numFmt w:val="bullet"/>
      <w:lvlText w:val="•"/>
      <w:lvlJc w:val="left"/>
      <w:pPr>
        <w:ind w:left="2591" w:hanging="720"/>
      </w:pPr>
    </w:lvl>
    <w:lvl w:ilvl="3">
      <w:numFmt w:val="bullet"/>
      <w:lvlText w:val="•"/>
      <w:lvlJc w:val="left"/>
      <w:pPr>
        <w:ind w:left="3467" w:hanging="720"/>
      </w:pPr>
    </w:lvl>
    <w:lvl w:ilvl="4">
      <w:numFmt w:val="bullet"/>
      <w:lvlText w:val="•"/>
      <w:lvlJc w:val="left"/>
      <w:pPr>
        <w:ind w:left="4343" w:hanging="720"/>
      </w:pPr>
    </w:lvl>
    <w:lvl w:ilvl="5">
      <w:numFmt w:val="bullet"/>
      <w:lvlText w:val="•"/>
      <w:lvlJc w:val="left"/>
      <w:pPr>
        <w:ind w:left="5219" w:hanging="720"/>
      </w:pPr>
    </w:lvl>
    <w:lvl w:ilvl="6">
      <w:numFmt w:val="bullet"/>
      <w:lvlText w:val="•"/>
      <w:lvlJc w:val="left"/>
      <w:pPr>
        <w:ind w:left="6095" w:hanging="720"/>
      </w:pPr>
    </w:lvl>
    <w:lvl w:ilvl="7">
      <w:numFmt w:val="bullet"/>
      <w:lvlText w:val="•"/>
      <w:lvlJc w:val="left"/>
      <w:pPr>
        <w:ind w:left="6971" w:hanging="720"/>
      </w:pPr>
    </w:lvl>
    <w:lvl w:ilvl="8">
      <w:numFmt w:val="bullet"/>
      <w:lvlText w:val="•"/>
      <w:lvlJc w:val="left"/>
      <w:pPr>
        <w:ind w:left="7847" w:hanging="720"/>
      </w:pPr>
    </w:lvl>
  </w:abstractNum>
  <w:abstractNum w:abstractNumId="6" w15:restartNumberingAfterBreak="0">
    <w:nsid w:val="00000408"/>
    <w:multiLevelType w:val="multilevel"/>
    <w:tmpl w:val="1B6ED326"/>
    <w:lvl w:ilvl="0">
      <w:start w:val="3"/>
      <w:numFmt w:val="upperLetter"/>
      <w:lvlText w:val="%1"/>
      <w:lvlJc w:val="left"/>
      <w:pPr>
        <w:ind w:left="120" w:hanging="384"/>
      </w:pPr>
      <w:rPr>
        <w:rFonts w:cs="Times New Roman"/>
      </w:rPr>
    </w:lvl>
    <w:lvl w:ilvl="1">
      <w:start w:val="1"/>
      <w:numFmt w:val="decimal"/>
      <w:lvlText w:val="%1.%2"/>
      <w:lvlJc w:val="left"/>
      <w:pPr>
        <w:ind w:left="120" w:hanging="384"/>
      </w:pPr>
      <w:rPr>
        <w:rFonts w:ascii="Times New Roman" w:hAnsi="Times New Roman" w:cs="Times New Roman"/>
        <w:b/>
        <w:bCs w:val="0"/>
        <w:spacing w:val="-1"/>
        <w:sz w:val="20"/>
        <w:szCs w:val="20"/>
      </w:rPr>
    </w:lvl>
    <w:lvl w:ilvl="2">
      <w:start w:val="1"/>
      <w:numFmt w:val="decimal"/>
      <w:lvlText w:val="%1.%2.%3"/>
      <w:lvlJc w:val="left"/>
      <w:pPr>
        <w:ind w:left="120" w:hanging="533"/>
      </w:pPr>
      <w:rPr>
        <w:rFonts w:ascii="Times New Roman" w:hAnsi="Times New Roman" w:cs="Times New Roman"/>
        <w:b/>
        <w:bCs w:val="0"/>
        <w:spacing w:val="-1"/>
        <w:sz w:val="20"/>
        <w:szCs w:val="20"/>
      </w:rPr>
    </w:lvl>
    <w:lvl w:ilvl="3">
      <w:numFmt w:val="bullet"/>
      <w:lvlText w:val="•"/>
      <w:lvlJc w:val="left"/>
      <w:pPr>
        <w:ind w:left="1004" w:hanging="533"/>
      </w:pPr>
    </w:lvl>
    <w:lvl w:ilvl="4">
      <w:numFmt w:val="bullet"/>
      <w:lvlText w:val="•"/>
      <w:lvlJc w:val="left"/>
      <w:pPr>
        <w:ind w:left="2232" w:hanging="533"/>
      </w:pPr>
    </w:lvl>
    <w:lvl w:ilvl="5">
      <w:numFmt w:val="bullet"/>
      <w:lvlText w:val="•"/>
      <w:lvlJc w:val="left"/>
      <w:pPr>
        <w:ind w:left="3460" w:hanging="533"/>
      </w:pPr>
    </w:lvl>
    <w:lvl w:ilvl="6">
      <w:numFmt w:val="bullet"/>
      <w:lvlText w:val="•"/>
      <w:lvlJc w:val="left"/>
      <w:pPr>
        <w:ind w:left="4688" w:hanging="533"/>
      </w:pPr>
    </w:lvl>
    <w:lvl w:ilvl="7">
      <w:numFmt w:val="bullet"/>
      <w:lvlText w:val="•"/>
      <w:lvlJc w:val="left"/>
      <w:pPr>
        <w:ind w:left="5916" w:hanging="533"/>
      </w:pPr>
    </w:lvl>
    <w:lvl w:ilvl="8">
      <w:numFmt w:val="bullet"/>
      <w:lvlText w:val="•"/>
      <w:lvlJc w:val="left"/>
      <w:pPr>
        <w:ind w:left="7144" w:hanging="533"/>
      </w:pPr>
    </w:lvl>
  </w:abstractNum>
  <w:abstractNum w:abstractNumId="7" w15:restartNumberingAfterBreak="0">
    <w:nsid w:val="00000409"/>
    <w:multiLevelType w:val="multilevel"/>
    <w:tmpl w:val="0000088C"/>
    <w:lvl w:ilvl="0">
      <w:start w:val="1"/>
      <w:numFmt w:val="decimal"/>
      <w:lvlText w:val="(%1)"/>
      <w:lvlJc w:val="left"/>
      <w:pPr>
        <w:ind w:left="120" w:hanging="284"/>
      </w:pPr>
      <w:rPr>
        <w:rFonts w:ascii="Times New Roman" w:hAnsi="Times New Roman" w:cs="Times New Roman"/>
        <w:b w:val="0"/>
        <w:bCs w:val="0"/>
        <w:sz w:val="20"/>
        <w:szCs w:val="20"/>
      </w:rPr>
    </w:lvl>
    <w:lvl w:ilvl="1">
      <w:start w:val="1"/>
      <w:numFmt w:val="lowerLetter"/>
      <w:lvlText w:val="(%2)"/>
      <w:lvlJc w:val="left"/>
      <w:pPr>
        <w:ind w:left="120" w:hanging="361"/>
      </w:pPr>
      <w:rPr>
        <w:rFonts w:ascii="Times New Roman" w:hAnsi="Times New Roman" w:cs="Times New Roman"/>
        <w:b w:val="0"/>
        <w:bCs w:val="0"/>
        <w:sz w:val="20"/>
        <w:szCs w:val="20"/>
      </w:rPr>
    </w:lvl>
    <w:lvl w:ilvl="2">
      <w:numFmt w:val="bullet"/>
      <w:lvlText w:val="•"/>
      <w:lvlJc w:val="left"/>
      <w:pPr>
        <w:ind w:left="1173" w:hanging="361"/>
      </w:pPr>
    </w:lvl>
    <w:lvl w:ilvl="3">
      <w:numFmt w:val="bullet"/>
      <w:lvlText w:val="•"/>
      <w:lvlJc w:val="left"/>
      <w:pPr>
        <w:ind w:left="2226" w:hanging="361"/>
      </w:pPr>
    </w:lvl>
    <w:lvl w:ilvl="4">
      <w:numFmt w:val="bullet"/>
      <w:lvlText w:val="•"/>
      <w:lvlJc w:val="left"/>
      <w:pPr>
        <w:ind w:left="3280" w:hanging="361"/>
      </w:pPr>
    </w:lvl>
    <w:lvl w:ilvl="5">
      <w:numFmt w:val="bullet"/>
      <w:lvlText w:val="•"/>
      <w:lvlJc w:val="left"/>
      <w:pPr>
        <w:ind w:left="4333" w:hanging="361"/>
      </w:pPr>
    </w:lvl>
    <w:lvl w:ilvl="6">
      <w:numFmt w:val="bullet"/>
      <w:lvlText w:val="•"/>
      <w:lvlJc w:val="left"/>
      <w:pPr>
        <w:ind w:left="5386" w:hanging="361"/>
      </w:pPr>
    </w:lvl>
    <w:lvl w:ilvl="7">
      <w:numFmt w:val="bullet"/>
      <w:lvlText w:val="•"/>
      <w:lvlJc w:val="left"/>
      <w:pPr>
        <w:ind w:left="6440" w:hanging="361"/>
      </w:pPr>
    </w:lvl>
    <w:lvl w:ilvl="8">
      <w:numFmt w:val="bullet"/>
      <w:lvlText w:val="•"/>
      <w:lvlJc w:val="left"/>
      <w:pPr>
        <w:ind w:left="7493" w:hanging="361"/>
      </w:pPr>
    </w:lvl>
  </w:abstractNum>
  <w:abstractNum w:abstractNumId="8" w15:restartNumberingAfterBreak="0">
    <w:nsid w:val="0000040A"/>
    <w:multiLevelType w:val="multilevel"/>
    <w:tmpl w:val="0000088D"/>
    <w:lvl w:ilvl="0">
      <w:start w:val="3"/>
      <w:numFmt w:val="upperLetter"/>
      <w:lvlText w:val="%1"/>
      <w:lvlJc w:val="left"/>
      <w:pPr>
        <w:ind w:left="120" w:hanging="683"/>
      </w:pPr>
      <w:rPr>
        <w:rFonts w:cs="Times New Roman"/>
      </w:rPr>
    </w:lvl>
    <w:lvl w:ilvl="1">
      <w:start w:val="3"/>
      <w:numFmt w:val="decimal"/>
      <w:lvlText w:val="%1.%2"/>
      <w:lvlJc w:val="left"/>
      <w:pPr>
        <w:ind w:left="120" w:hanging="683"/>
      </w:pPr>
      <w:rPr>
        <w:rFonts w:cs="Times New Roman"/>
      </w:rPr>
    </w:lvl>
    <w:lvl w:ilvl="2">
      <w:start w:val="1"/>
      <w:numFmt w:val="decimal"/>
      <w:lvlText w:val="%1.%2.%3"/>
      <w:lvlJc w:val="left"/>
      <w:pPr>
        <w:ind w:left="120" w:hanging="683"/>
      </w:pPr>
      <w:rPr>
        <w:rFonts w:cs="Times New Roman"/>
      </w:rPr>
    </w:lvl>
    <w:lvl w:ilvl="3">
      <w:start w:val="2"/>
      <w:numFmt w:val="decimal"/>
      <w:lvlText w:val="%1.%2.%3.%4"/>
      <w:lvlJc w:val="left"/>
      <w:pPr>
        <w:ind w:left="120" w:hanging="683"/>
      </w:pPr>
      <w:rPr>
        <w:rFonts w:ascii="Times New Roman" w:hAnsi="Times New Roman" w:cs="Times New Roman"/>
        <w:b w:val="0"/>
        <w:bCs w:val="0"/>
        <w:spacing w:val="-2"/>
        <w:sz w:val="20"/>
        <w:szCs w:val="20"/>
      </w:rPr>
    </w:lvl>
    <w:lvl w:ilvl="4">
      <w:start w:val="1"/>
      <w:numFmt w:val="decimal"/>
      <w:lvlText w:val="(%5)"/>
      <w:lvlJc w:val="left"/>
      <w:pPr>
        <w:ind w:left="1860" w:hanging="283"/>
      </w:pPr>
      <w:rPr>
        <w:rFonts w:ascii="Times New Roman" w:hAnsi="Times New Roman" w:cs="Times New Roman"/>
        <w:b w:val="0"/>
        <w:bCs w:val="0"/>
        <w:sz w:val="20"/>
        <w:szCs w:val="20"/>
      </w:rPr>
    </w:lvl>
    <w:lvl w:ilvl="5">
      <w:numFmt w:val="bullet"/>
      <w:lvlText w:val="•"/>
      <w:lvlJc w:val="left"/>
      <w:pPr>
        <w:ind w:left="5300" w:hanging="283"/>
      </w:pPr>
    </w:lvl>
    <w:lvl w:ilvl="6">
      <w:numFmt w:val="bullet"/>
      <w:lvlText w:val="•"/>
      <w:lvlJc w:val="left"/>
      <w:pPr>
        <w:ind w:left="6160" w:hanging="283"/>
      </w:pPr>
    </w:lvl>
    <w:lvl w:ilvl="7">
      <w:numFmt w:val="bullet"/>
      <w:lvlText w:val="•"/>
      <w:lvlJc w:val="left"/>
      <w:pPr>
        <w:ind w:left="7020" w:hanging="283"/>
      </w:pPr>
    </w:lvl>
    <w:lvl w:ilvl="8">
      <w:numFmt w:val="bullet"/>
      <w:lvlText w:val="•"/>
      <w:lvlJc w:val="left"/>
      <w:pPr>
        <w:ind w:left="7880" w:hanging="283"/>
      </w:pPr>
    </w:lvl>
  </w:abstractNum>
  <w:abstractNum w:abstractNumId="9" w15:restartNumberingAfterBreak="0">
    <w:nsid w:val="0000040B"/>
    <w:multiLevelType w:val="multilevel"/>
    <w:tmpl w:val="0000088E"/>
    <w:lvl w:ilvl="0">
      <w:start w:val="3"/>
      <w:numFmt w:val="upperLetter"/>
      <w:lvlText w:val="%1"/>
      <w:lvlJc w:val="left"/>
      <w:pPr>
        <w:ind w:left="120" w:hanging="534"/>
      </w:pPr>
      <w:rPr>
        <w:rFonts w:cs="Times New Roman"/>
      </w:rPr>
    </w:lvl>
    <w:lvl w:ilvl="1">
      <w:start w:val="3"/>
      <w:numFmt w:val="decimal"/>
      <w:lvlText w:val="%1.%2"/>
      <w:lvlJc w:val="left"/>
      <w:pPr>
        <w:ind w:left="120" w:hanging="534"/>
      </w:pPr>
      <w:rPr>
        <w:rFonts w:cs="Times New Roman"/>
      </w:rPr>
    </w:lvl>
    <w:lvl w:ilvl="2">
      <w:start w:val="2"/>
      <w:numFmt w:val="decimal"/>
      <w:lvlText w:val="%1.%2.%3"/>
      <w:lvlJc w:val="left"/>
      <w:pPr>
        <w:ind w:left="120" w:hanging="534"/>
      </w:pPr>
      <w:rPr>
        <w:rFonts w:ascii="Times New Roman" w:hAnsi="Times New Roman" w:cs="Times New Roman"/>
        <w:b w:val="0"/>
        <w:bCs w:val="0"/>
        <w:spacing w:val="-1"/>
        <w:sz w:val="20"/>
        <w:szCs w:val="20"/>
      </w:rPr>
    </w:lvl>
    <w:lvl w:ilvl="3">
      <w:start w:val="1"/>
      <w:numFmt w:val="decimal"/>
      <w:lvlText w:val="(%4)"/>
      <w:lvlJc w:val="left"/>
      <w:pPr>
        <w:ind w:left="120" w:hanging="283"/>
      </w:pPr>
      <w:rPr>
        <w:rFonts w:ascii="Times New Roman" w:hAnsi="Times New Roman" w:cs="Times New Roman"/>
        <w:b w:val="0"/>
        <w:bCs w:val="0"/>
        <w:sz w:val="20"/>
        <w:szCs w:val="20"/>
      </w:rPr>
    </w:lvl>
    <w:lvl w:ilvl="4">
      <w:numFmt w:val="bullet"/>
      <w:lvlText w:val="•"/>
      <w:lvlJc w:val="left"/>
      <w:pPr>
        <w:ind w:left="3912" w:hanging="283"/>
      </w:pPr>
    </w:lvl>
    <w:lvl w:ilvl="5">
      <w:numFmt w:val="bullet"/>
      <w:lvlText w:val="•"/>
      <w:lvlJc w:val="left"/>
      <w:pPr>
        <w:ind w:left="4860" w:hanging="283"/>
      </w:pPr>
    </w:lvl>
    <w:lvl w:ilvl="6">
      <w:numFmt w:val="bullet"/>
      <w:lvlText w:val="•"/>
      <w:lvlJc w:val="left"/>
      <w:pPr>
        <w:ind w:left="5808" w:hanging="283"/>
      </w:pPr>
    </w:lvl>
    <w:lvl w:ilvl="7">
      <w:numFmt w:val="bullet"/>
      <w:lvlText w:val="•"/>
      <w:lvlJc w:val="left"/>
      <w:pPr>
        <w:ind w:left="6756" w:hanging="283"/>
      </w:pPr>
    </w:lvl>
    <w:lvl w:ilvl="8">
      <w:numFmt w:val="bullet"/>
      <w:lvlText w:val="•"/>
      <w:lvlJc w:val="left"/>
      <w:pPr>
        <w:ind w:left="7704" w:hanging="283"/>
      </w:pPr>
    </w:lvl>
  </w:abstractNum>
  <w:abstractNum w:abstractNumId="10" w15:restartNumberingAfterBreak="0">
    <w:nsid w:val="0000040C"/>
    <w:multiLevelType w:val="multilevel"/>
    <w:tmpl w:val="0000088F"/>
    <w:lvl w:ilvl="0">
      <w:start w:val="3"/>
      <w:numFmt w:val="upperLetter"/>
      <w:lvlText w:val="%1"/>
      <w:lvlJc w:val="left"/>
      <w:pPr>
        <w:ind w:left="120" w:hanging="633"/>
      </w:pPr>
      <w:rPr>
        <w:rFonts w:cs="Times New Roman"/>
      </w:rPr>
    </w:lvl>
    <w:lvl w:ilvl="1">
      <w:start w:val="3"/>
      <w:numFmt w:val="decimal"/>
      <w:lvlText w:val="%1.%2"/>
      <w:lvlJc w:val="left"/>
      <w:pPr>
        <w:ind w:left="120" w:hanging="633"/>
      </w:pPr>
      <w:rPr>
        <w:rFonts w:cs="Times New Roman"/>
      </w:rPr>
    </w:lvl>
    <w:lvl w:ilvl="2">
      <w:start w:val="4"/>
      <w:numFmt w:val="decimal"/>
      <w:lvlText w:val="%1.%2.%3"/>
      <w:lvlJc w:val="left"/>
      <w:pPr>
        <w:ind w:left="120" w:hanging="633"/>
      </w:pPr>
      <w:rPr>
        <w:rFonts w:cs="Times New Roman"/>
      </w:rPr>
    </w:lvl>
    <w:lvl w:ilvl="3">
      <w:start w:val="1"/>
      <w:numFmt w:val="decimal"/>
      <w:lvlText w:val="%1.%2.%3.%4"/>
      <w:lvlJc w:val="left"/>
      <w:pPr>
        <w:ind w:left="120" w:hanging="633"/>
      </w:pPr>
      <w:rPr>
        <w:rFonts w:ascii="Times New Roman" w:hAnsi="Times New Roman" w:cs="Times New Roman"/>
        <w:b w:val="0"/>
        <w:bCs w:val="0"/>
        <w:spacing w:val="-2"/>
        <w:sz w:val="20"/>
        <w:szCs w:val="20"/>
      </w:rPr>
    </w:lvl>
    <w:lvl w:ilvl="4">
      <w:numFmt w:val="bullet"/>
      <w:lvlText w:val="•"/>
      <w:lvlJc w:val="left"/>
      <w:pPr>
        <w:ind w:left="3904" w:hanging="633"/>
      </w:pPr>
    </w:lvl>
    <w:lvl w:ilvl="5">
      <w:numFmt w:val="bullet"/>
      <w:lvlText w:val="•"/>
      <w:lvlJc w:val="left"/>
      <w:pPr>
        <w:ind w:left="4850" w:hanging="633"/>
      </w:pPr>
    </w:lvl>
    <w:lvl w:ilvl="6">
      <w:numFmt w:val="bullet"/>
      <w:lvlText w:val="•"/>
      <w:lvlJc w:val="left"/>
      <w:pPr>
        <w:ind w:left="5796" w:hanging="633"/>
      </w:pPr>
    </w:lvl>
    <w:lvl w:ilvl="7">
      <w:numFmt w:val="bullet"/>
      <w:lvlText w:val="•"/>
      <w:lvlJc w:val="left"/>
      <w:pPr>
        <w:ind w:left="6742" w:hanging="633"/>
      </w:pPr>
    </w:lvl>
    <w:lvl w:ilvl="8">
      <w:numFmt w:val="bullet"/>
      <w:lvlText w:val="•"/>
      <w:lvlJc w:val="left"/>
      <w:pPr>
        <w:ind w:left="7688" w:hanging="633"/>
      </w:pPr>
    </w:lvl>
  </w:abstractNum>
  <w:abstractNum w:abstractNumId="11" w15:restartNumberingAfterBreak="0">
    <w:nsid w:val="0000040D"/>
    <w:multiLevelType w:val="multilevel"/>
    <w:tmpl w:val="00000890"/>
    <w:lvl w:ilvl="0">
      <w:start w:val="3"/>
      <w:numFmt w:val="upperLetter"/>
      <w:lvlText w:val="%1"/>
      <w:lvlJc w:val="left"/>
      <w:pPr>
        <w:ind w:left="120" w:hanging="534"/>
      </w:pPr>
      <w:rPr>
        <w:rFonts w:cs="Times New Roman"/>
      </w:rPr>
    </w:lvl>
    <w:lvl w:ilvl="1">
      <w:start w:val="3"/>
      <w:numFmt w:val="decimal"/>
      <w:lvlText w:val="%1.%2"/>
      <w:lvlJc w:val="left"/>
      <w:pPr>
        <w:ind w:left="120" w:hanging="534"/>
      </w:pPr>
      <w:rPr>
        <w:rFonts w:cs="Times New Roman"/>
      </w:rPr>
    </w:lvl>
    <w:lvl w:ilvl="2">
      <w:start w:val="5"/>
      <w:numFmt w:val="decimal"/>
      <w:lvlText w:val="%1.%2.%3"/>
      <w:lvlJc w:val="left"/>
      <w:pPr>
        <w:ind w:left="120" w:hanging="534"/>
      </w:pPr>
      <w:rPr>
        <w:rFonts w:ascii="Times New Roman" w:hAnsi="Times New Roman" w:cs="Times New Roman"/>
        <w:b w:val="0"/>
        <w:bCs w:val="0"/>
        <w:spacing w:val="-1"/>
        <w:sz w:val="20"/>
        <w:szCs w:val="20"/>
      </w:rPr>
    </w:lvl>
    <w:lvl w:ilvl="3">
      <w:start w:val="1"/>
      <w:numFmt w:val="decimal"/>
      <w:lvlText w:val="%1.%2.%3.%4"/>
      <w:lvlJc w:val="left"/>
      <w:pPr>
        <w:ind w:left="120" w:hanging="683"/>
      </w:pPr>
      <w:rPr>
        <w:rFonts w:ascii="Times New Roman" w:hAnsi="Times New Roman" w:cs="Times New Roman"/>
        <w:b w:val="0"/>
        <w:bCs w:val="0"/>
        <w:spacing w:val="-2"/>
        <w:sz w:val="20"/>
        <w:szCs w:val="20"/>
      </w:rPr>
    </w:lvl>
    <w:lvl w:ilvl="4">
      <w:start w:val="1"/>
      <w:numFmt w:val="decimal"/>
      <w:lvlText w:val="%1.%2.%3.%4.%5"/>
      <w:lvlJc w:val="left"/>
      <w:pPr>
        <w:ind w:left="120" w:hanging="833"/>
      </w:pPr>
      <w:rPr>
        <w:rFonts w:ascii="Times New Roman" w:hAnsi="Times New Roman" w:cs="Times New Roman"/>
        <w:b w:val="0"/>
        <w:bCs w:val="0"/>
        <w:spacing w:val="-1"/>
        <w:sz w:val="20"/>
        <w:szCs w:val="20"/>
      </w:rPr>
    </w:lvl>
    <w:lvl w:ilvl="5">
      <w:start w:val="1"/>
      <w:numFmt w:val="decimal"/>
      <w:lvlText w:val="(%6)"/>
      <w:lvlJc w:val="left"/>
      <w:pPr>
        <w:ind w:left="120" w:hanging="285"/>
      </w:pPr>
      <w:rPr>
        <w:rFonts w:ascii="Times New Roman" w:hAnsi="Times New Roman" w:cs="Times New Roman"/>
        <w:b w:val="0"/>
        <w:bCs w:val="0"/>
        <w:sz w:val="20"/>
        <w:szCs w:val="20"/>
      </w:rPr>
    </w:lvl>
    <w:lvl w:ilvl="6">
      <w:numFmt w:val="bullet"/>
      <w:lvlText w:val="•"/>
      <w:lvlJc w:val="left"/>
      <w:pPr>
        <w:ind w:left="5375" w:hanging="285"/>
      </w:pPr>
    </w:lvl>
    <w:lvl w:ilvl="7">
      <w:numFmt w:val="bullet"/>
      <w:lvlText w:val="•"/>
      <w:lvlJc w:val="left"/>
      <w:pPr>
        <w:ind w:left="6426" w:hanging="285"/>
      </w:pPr>
    </w:lvl>
    <w:lvl w:ilvl="8">
      <w:numFmt w:val="bullet"/>
      <w:lvlText w:val="•"/>
      <w:lvlJc w:val="left"/>
      <w:pPr>
        <w:ind w:left="7477" w:hanging="285"/>
      </w:pPr>
    </w:lvl>
  </w:abstractNum>
  <w:abstractNum w:abstractNumId="12" w15:restartNumberingAfterBreak="0">
    <w:nsid w:val="0000040E"/>
    <w:multiLevelType w:val="multilevel"/>
    <w:tmpl w:val="00000891"/>
    <w:lvl w:ilvl="0">
      <w:start w:val="3"/>
      <w:numFmt w:val="upperLetter"/>
      <w:lvlText w:val="%1"/>
      <w:lvlJc w:val="left"/>
      <w:pPr>
        <w:ind w:left="120" w:hanging="982"/>
      </w:pPr>
      <w:rPr>
        <w:rFonts w:cs="Times New Roman"/>
      </w:rPr>
    </w:lvl>
    <w:lvl w:ilvl="1">
      <w:start w:val="3"/>
      <w:numFmt w:val="decimal"/>
      <w:lvlText w:val="%1.%2"/>
      <w:lvlJc w:val="left"/>
      <w:pPr>
        <w:ind w:left="120" w:hanging="982"/>
      </w:pPr>
      <w:rPr>
        <w:rFonts w:cs="Times New Roman"/>
      </w:rPr>
    </w:lvl>
    <w:lvl w:ilvl="2">
      <w:start w:val="5"/>
      <w:numFmt w:val="decimal"/>
      <w:lvlText w:val="%1.%2.%3"/>
      <w:lvlJc w:val="left"/>
      <w:pPr>
        <w:ind w:left="120" w:hanging="982"/>
      </w:pPr>
      <w:rPr>
        <w:rFonts w:cs="Times New Roman"/>
      </w:rPr>
    </w:lvl>
    <w:lvl w:ilvl="3">
      <w:start w:val="2"/>
      <w:numFmt w:val="decimal"/>
      <w:lvlText w:val="%1.%2.%3.%4"/>
      <w:lvlJc w:val="left"/>
      <w:pPr>
        <w:ind w:left="120" w:hanging="982"/>
      </w:pPr>
      <w:rPr>
        <w:rFonts w:cs="Times New Roman"/>
      </w:rPr>
    </w:lvl>
    <w:lvl w:ilvl="4">
      <w:start w:val="2"/>
      <w:numFmt w:val="decimal"/>
      <w:lvlText w:val="%1.%2.%3.%4.%5"/>
      <w:lvlJc w:val="left"/>
      <w:pPr>
        <w:ind w:left="120" w:hanging="982"/>
      </w:pPr>
      <w:rPr>
        <w:rFonts w:cs="Times New Roman"/>
      </w:rPr>
    </w:lvl>
    <w:lvl w:ilvl="5">
      <w:start w:val="1"/>
      <w:numFmt w:val="decimal"/>
      <w:lvlText w:val="%1.%2.%3.%4.%5.%1"/>
      <w:lvlJc w:val="left"/>
      <w:pPr>
        <w:ind w:left="120" w:hanging="982"/>
      </w:pPr>
      <w:rPr>
        <w:rFonts w:ascii="Times New Roman" w:hAnsi="Times New Roman" w:cs="Times New Roman"/>
        <w:b w:val="0"/>
        <w:bCs w:val="0"/>
        <w:spacing w:val="-1"/>
        <w:sz w:val="20"/>
        <w:szCs w:val="20"/>
      </w:rPr>
    </w:lvl>
    <w:lvl w:ilvl="6">
      <w:numFmt w:val="bullet"/>
      <w:lvlText w:val="•"/>
      <w:lvlJc w:val="left"/>
      <w:pPr>
        <w:ind w:left="5808" w:hanging="982"/>
      </w:pPr>
    </w:lvl>
    <w:lvl w:ilvl="7">
      <w:numFmt w:val="bullet"/>
      <w:lvlText w:val="•"/>
      <w:lvlJc w:val="left"/>
      <w:pPr>
        <w:ind w:left="6756" w:hanging="982"/>
      </w:pPr>
    </w:lvl>
    <w:lvl w:ilvl="8">
      <w:numFmt w:val="bullet"/>
      <w:lvlText w:val="•"/>
      <w:lvlJc w:val="left"/>
      <w:pPr>
        <w:ind w:left="7704" w:hanging="982"/>
      </w:pPr>
    </w:lvl>
  </w:abstractNum>
  <w:abstractNum w:abstractNumId="13" w15:restartNumberingAfterBreak="0">
    <w:nsid w:val="0000040F"/>
    <w:multiLevelType w:val="multilevel"/>
    <w:tmpl w:val="00000892"/>
    <w:lvl w:ilvl="0">
      <w:start w:val="3"/>
      <w:numFmt w:val="upperLetter"/>
      <w:lvlText w:val="%1"/>
      <w:lvlJc w:val="left"/>
      <w:pPr>
        <w:ind w:left="1253" w:hanging="833"/>
      </w:pPr>
      <w:rPr>
        <w:rFonts w:cs="Times New Roman"/>
      </w:rPr>
    </w:lvl>
    <w:lvl w:ilvl="1">
      <w:start w:val="3"/>
      <w:numFmt w:val="decimal"/>
      <w:lvlText w:val="%1.%2"/>
      <w:lvlJc w:val="left"/>
      <w:pPr>
        <w:ind w:left="1253" w:hanging="833"/>
      </w:pPr>
      <w:rPr>
        <w:rFonts w:cs="Times New Roman"/>
      </w:rPr>
    </w:lvl>
    <w:lvl w:ilvl="2">
      <w:start w:val="5"/>
      <w:numFmt w:val="decimal"/>
      <w:lvlText w:val="%1.%2.%3"/>
      <w:lvlJc w:val="left"/>
      <w:pPr>
        <w:ind w:left="1253" w:hanging="833"/>
      </w:pPr>
      <w:rPr>
        <w:rFonts w:cs="Times New Roman"/>
      </w:rPr>
    </w:lvl>
    <w:lvl w:ilvl="3">
      <w:start w:val="2"/>
      <w:numFmt w:val="decimal"/>
      <w:lvlText w:val="%1.%2.%3.%4"/>
      <w:lvlJc w:val="left"/>
      <w:pPr>
        <w:ind w:left="1253" w:hanging="833"/>
      </w:pPr>
      <w:rPr>
        <w:rFonts w:cs="Times New Roman"/>
      </w:rPr>
    </w:lvl>
    <w:lvl w:ilvl="4">
      <w:start w:val="3"/>
      <w:numFmt w:val="decimal"/>
      <w:lvlText w:val="%1.%2.%3.%4.%5"/>
      <w:lvlJc w:val="left"/>
      <w:pPr>
        <w:ind w:left="1253" w:hanging="833"/>
      </w:pPr>
      <w:rPr>
        <w:rFonts w:ascii="Times New Roman" w:hAnsi="Times New Roman" w:cs="Times New Roman"/>
        <w:b w:val="0"/>
        <w:bCs w:val="0"/>
        <w:spacing w:val="-1"/>
        <w:sz w:val="20"/>
        <w:szCs w:val="20"/>
      </w:rPr>
    </w:lvl>
    <w:lvl w:ilvl="5">
      <w:start w:val="1"/>
      <w:numFmt w:val="decimal"/>
      <w:lvlText w:val="(%6)"/>
      <w:lvlJc w:val="left"/>
      <w:pPr>
        <w:ind w:left="120" w:hanging="333"/>
      </w:pPr>
      <w:rPr>
        <w:rFonts w:ascii="Times New Roman" w:hAnsi="Times New Roman" w:cs="Times New Roman"/>
        <w:b w:val="0"/>
        <w:bCs w:val="0"/>
        <w:spacing w:val="-1"/>
        <w:sz w:val="20"/>
        <w:szCs w:val="20"/>
      </w:rPr>
    </w:lvl>
    <w:lvl w:ilvl="6">
      <w:numFmt w:val="bullet"/>
      <w:lvlText w:val="•"/>
      <w:lvlJc w:val="left"/>
      <w:pPr>
        <w:ind w:left="5890" w:hanging="333"/>
      </w:pPr>
    </w:lvl>
    <w:lvl w:ilvl="7">
      <w:numFmt w:val="bullet"/>
      <w:lvlText w:val="•"/>
      <w:lvlJc w:val="left"/>
      <w:pPr>
        <w:ind w:left="6817" w:hanging="333"/>
      </w:pPr>
    </w:lvl>
    <w:lvl w:ilvl="8">
      <w:numFmt w:val="bullet"/>
      <w:lvlText w:val="•"/>
      <w:lvlJc w:val="left"/>
      <w:pPr>
        <w:ind w:left="7745" w:hanging="333"/>
      </w:pPr>
    </w:lvl>
  </w:abstractNum>
  <w:abstractNum w:abstractNumId="14" w15:restartNumberingAfterBreak="0">
    <w:nsid w:val="00000410"/>
    <w:multiLevelType w:val="multilevel"/>
    <w:tmpl w:val="25EAD032"/>
    <w:lvl w:ilvl="0">
      <w:start w:val="3"/>
      <w:numFmt w:val="upperLetter"/>
      <w:lvlText w:val="%1"/>
      <w:lvlJc w:val="left"/>
      <w:pPr>
        <w:ind w:left="120" w:hanging="534"/>
      </w:pPr>
      <w:rPr>
        <w:rFonts w:cs="Times New Roman"/>
      </w:rPr>
    </w:lvl>
    <w:lvl w:ilvl="1">
      <w:start w:val="3"/>
      <w:numFmt w:val="decimal"/>
      <w:lvlText w:val="%1.%2"/>
      <w:lvlJc w:val="left"/>
      <w:pPr>
        <w:ind w:left="120" w:hanging="534"/>
      </w:pPr>
      <w:rPr>
        <w:rFonts w:cs="Times New Roman"/>
      </w:rPr>
    </w:lvl>
    <w:lvl w:ilvl="2">
      <w:start w:val="6"/>
      <w:numFmt w:val="decimal"/>
      <w:lvlText w:val="%1.%2.%3"/>
      <w:lvlJc w:val="left"/>
      <w:pPr>
        <w:ind w:left="120" w:hanging="534"/>
      </w:pPr>
      <w:rPr>
        <w:rFonts w:ascii="Times New Roman" w:hAnsi="Times New Roman" w:cs="Times New Roman"/>
        <w:b/>
        <w:bCs w:val="0"/>
        <w:spacing w:val="-1"/>
        <w:sz w:val="20"/>
        <w:szCs w:val="20"/>
      </w:rPr>
    </w:lvl>
    <w:lvl w:ilvl="3">
      <w:numFmt w:val="bullet"/>
      <w:lvlText w:val="•"/>
      <w:lvlJc w:val="left"/>
      <w:pPr>
        <w:ind w:left="2964" w:hanging="534"/>
      </w:pPr>
    </w:lvl>
    <w:lvl w:ilvl="4">
      <w:numFmt w:val="bullet"/>
      <w:lvlText w:val="•"/>
      <w:lvlJc w:val="left"/>
      <w:pPr>
        <w:ind w:left="3912" w:hanging="534"/>
      </w:pPr>
    </w:lvl>
    <w:lvl w:ilvl="5">
      <w:numFmt w:val="bullet"/>
      <w:lvlText w:val="•"/>
      <w:lvlJc w:val="left"/>
      <w:pPr>
        <w:ind w:left="4860" w:hanging="534"/>
      </w:pPr>
    </w:lvl>
    <w:lvl w:ilvl="6">
      <w:numFmt w:val="bullet"/>
      <w:lvlText w:val="•"/>
      <w:lvlJc w:val="left"/>
      <w:pPr>
        <w:ind w:left="5808" w:hanging="534"/>
      </w:pPr>
    </w:lvl>
    <w:lvl w:ilvl="7">
      <w:numFmt w:val="bullet"/>
      <w:lvlText w:val="•"/>
      <w:lvlJc w:val="left"/>
      <w:pPr>
        <w:ind w:left="6756" w:hanging="534"/>
      </w:pPr>
    </w:lvl>
    <w:lvl w:ilvl="8">
      <w:numFmt w:val="bullet"/>
      <w:lvlText w:val="•"/>
      <w:lvlJc w:val="left"/>
      <w:pPr>
        <w:ind w:left="7704" w:hanging="534"/>
      </w:pPr>
    </w:lvl>
  </w:abstractNum>
  <w:abstractNum w:abstractNumId="15" w15:restartNumberingAfterBreak="0">
    <w:nsid w:val="00000411"/>
    <w:multiLevelType w:val="multilevel"/>
    <w:tmpl w:val="687A674C"/>
    <w:lvl w:ilvl="0">
      <w:start w:val="3"/>
      <w:numFmt w:val="upperLetter"/>
      <w:lvlText w:val="%1"/>
      <w:lvlJc w:val="left"/>
      <w:pPr>
        <w:ind w:left="503" w:hanging="384"/>
      </w:pPr>
      <w:rPr>
        <w:rFonts w:cs="Times New Roman"/>
      </w:rPr>
    </w:lvl>
    <w:lvl w:ilvl="1">
      <w:start w:val="4"/>
      <w:numFmt w:val="decimal"/>
      <w:lvlText w:val="%1.%2"/>
      <w:lvlJc w:val="left"/>
      <w:pPr>
        <w:ind w:left="564" w:hanging="384"/>
      </w:pPr>
      <w:rPr>
        <w:rFonts w:ascii="Times New Roman" w:hAnsi="Times New Roman" w:cs="Times New Roman"/>
        <w:b/>
        <w:bCs w:val="0"/>
        <w:spacing w:val="-1"/>
        <w:sz w:val="20"/>
        <w:szCs w:val="20"/>
      </w:rPr>
    </w:lvl>
    <w:lvl w:ilvl="2">
      <w:start w:val="1"/>
      <w:numFmt w:val="decimal"/>
      <w:lvlText w:val="%1.%2.%3"/>
      <w:lvlJc w:val="left"/>
      <w:pPr>
        <w:ind w:left="119" w:hanging="533"/>
      </w:pPr>
      <w:rPr>
        <w:rFonts w:ascii="Times New Roman" w:hAnsi="Times New Roman" w:cs="Times New Roman"/>
        <w:b/>
        <w:bCs w:val="0"/>
        <w:spacing w:val="-1"/>
        <w:sz w:val="20"/>
        <w:szCs w:val="20"/>
      </w:rPr>
    </w:lvl>
    <w:lvl w:ilvl="3">
      <w:start w:val="1"/>
      <w:numFmt w:val="decimal"/>
      <w:lvlText w:val="%1.%2.%3.%4"/>
      <w:lvlJc w:val="left"/>
      <w:pPr>
        <w:ind w:left="160" w:hanging="684"/>
      </w:pPr>
      <w:rPr>
        <w:rFonts w:ascii="Times New Roman" w:hAnsi="Times New Roman" w:cs="Times New Roman"/>
        <w:b/>
        <w:bCs w:val="0"/>
        <w:spacing w:val="-1"/>
        <w:sz w:val="20"/>
        <w:szCs w:val="20"/>
      </w:rPr>
    </w:lvl>
    <w:lvl w:ilvl="4">
      <w:numFmt w:val="bullet"/>
      <w:lvlText w:val="•"/>
      <w:lvlJc w:val="left"/>
      <w:pPr>
        <w:ind w:left="503" w:hanging="684"/>
      </w:pPr>
    </w:lvl>
    <w:lvl w:ilvl="5">
      <w:numFmt w:val="bullet"/>
      <w:lvlText w:val="•"/>
      <w:lvlJc w:val="left"/>
      <w:pPr>
        <w:ind w:left="2019" w:hanging="684"/>
      </w:pPr>
    </w:lvl>
    <w:lvl w:ilvl="6">
      <w:numFmt w:val="bullet"/>
      <w:lvlText w:val="•"/>
      <w:lvlJc w:val="left"/>
      <w:pPr>
        <w:ind w:left="3535" w:hanging="684"/>
      </w:pPr>
    </w:lvl>
    <w:lvl w:ilvl="7">
      <w:numFmt w:val="bullet"/>
      <w:lvlText w:val="•"/>
      <w:lvlJc w:val="left"/>
      <w:pPr>
        <w:ind w:left="5051" w:hanging="684"/>
      </w:pPr>
    </w:lvl>
    <w:lvl w:ilvl="8">
      <w:numFmt w:val="bullet"/>
      <w:lvlText w:val="•"/>
      <w:lvlJc w:val="left"/>
      <w:pPr>
        <w:ind w:left="6567" w:hanging="684"/>
      </w:pPr>
    </w:lvl>
  </w:abstractNum>
  <w:abstractNum w:abstractNumId="16" w15:restartNumberingAfterBreak="0">
    <w:nsid w:val="00000412"/>
    <w:multiLevelType w:val="multilevel"/>
    <w:tmpl w:val="00000895"/>
    <w:lvl w:ilvl="0">
      <w:start w:val="3"/>
      <w:numFmt w:val="upperLetter"/>
      <w:lvlText w:val="%1"/>
      <w:lvlJc w:val="left"/>
      <w:pPr>
        <w:ind w:left="160" w:hanging="535"/>
      </w:pPr>
      <w:rPr>
        <w:rFonts w:cs="Times New Roman"/>
      </w:rPr>
    </w:lvl>
    <w:lvl w:ilvl="1">
      <w:start w:val="5"/>
      <w:numFmt w:val="decimal"/>
      <w:lvlText w:val="%1.%2"/>
      <w:lvlJc w:val="left"/>
      <w:pPr>
        <w:ind w:left="160" w:hanging="535"/>
      </w:pPr>
      <w:rPr>
        <w:rFonts w:cs="Times New Roman"/>
      </w:rPr>
    </w:lvl>
    <w:lvl w:ilvl="2">
      <w:start w:val="3"/>
      <w:numFmt w:val="decimal"/>
      <w:lvlText w:val="%1.%2.%3"/>
      <w:lvlJc w:val="left"/>
      <w:pPr>
        <w:ind w:left="160" w:hanging="535"/>
      </w:pPr>
      <w:rPr>
        <w:rFonts w:ascii="Times New Roman" w:hAnsi="Times New Roman" w:cs="Times New Roman"/>
        <w:b w:val="0"/>
        <w:bCs w:val="0"/>
        <w:spacing w:val="-1"/>
        <w:sz w:val="20"/>
        <w:szCs w:val="20"/>
      </w:rPr>
    </w:lvl>
    <w:lvl w:ilvl="3">
      <w:numFmt w:val="bullet"/>
      <w:lvlText w:val="•"/>
      <w:lvlJc w:val="left"/>
      <w:pPr>
        <w:ind w:left="3328" w:hanging="535"/>
      </w:pPr>
    </w:lvl>
    <w:lvl w:ilvl="4">
      <w:numFmt w:val="bullet"/>
      <w:lvlText w:val="•"/>
      <w:lvlJc w:val="left"/>
      <w:pPr>
        <w:ind w:left="4384" w:hanging="535"/>
      </w:pPr>
    </w:lvl>
    <w:lvl w:ilvl="5">
      <w:numFmt w:val="bullet"/>
      <w:lvlText w:val="•"/>
      <w:lvlJc w:val="left"/>
      <w:pPr>
        <w:ind w:left="5440" w:hanging="535"/>
      </w:pPr>
    </w:lvl>
    <w:lvl w:ilvl="6">
      <w:numFmt w:val="bullet"/>
      <w:lvlText w:val="•"/>
      <w:lvlJc w:val="left"/>
      <w:pPr>
        <w:ind w:left="6496" w:hanging="535"/>
      </w:pPr>
    </w:lvl>
    <w:lvl w:ilvl="7">
      <w:numFmt w:val="bullet"/>
      <w:lvlText w:val="•"/>
      <w:lvlJc w:val="left"/>
      <w:pPr>
        <w:ind w:left="7552" w:hanging="535"/>
      </w:pPr>
    </w:lvl>
    <w:lvl w:ilvl="8">
      <w:numFmt w:val="bullet"/>
      <w:lvlText w:val="•"/>
      <w:lvlJc w:val="left"/>
      <w:pPr>
        <w:ind w:left="8608" w:hanging="535"/>
      </w:pPr>
    </w:lvl>
  </w:abstractNum>
  <w:abstractNum w:abstractNumId="17" w15:restartNumberingAfterBreak="0">
    <w:nsid w:val="00000413"/>
    <w:multiLevelType w:val="multilevel"/>
    <w:tmpl w:val="15DA8CF8"/>
    <w:lvl w:ilvl="0">
      <w:start w:val="3"/>
      <w:numFmt w:val="upperLetter"/>
      <w:lvlText w:val="%1"/>
      <w:lvlJc w:val="left"/>
      <w:pPr>
        <w:ind w:left="160" w:hanging="335"/>
      </w:pPr>
      <w:rPr>
        <w:rFonts w:cs="Times New Roman" w:hint="default"/>
      </w:rPr>
    </w:lvl>
    <w:lvl w:ilvl="1">
      <w:start w:val="6"/>
      <w:numFmt w:val="decimal"/>
      <w:lvlText w:val="%1.%2"/>
      <w:lvlJc w:val="left"/>
      <w:pPr>
        <w:ind w:left="160" w:hanging="335"/>
      </w:pPr>
      <w:rPr>
        <w:rFonts w:ascii="Times New Roman" w:hAnsi="Times New Roman" w:cs="Times New Roman" w:hint="default"/>
        <w:b w:val="0"/>
        <w:bCs w:val="0"/>
        <w:spacing w:val="-1"/>
        <w:sz w:val="20"/>
        <w:szCs w:val="20"/>
      </w:rPr>
    </w:lvl>
    <w:lvl w:ilvl="2">
      <w:start w:val="6"/>
      <w:numFmt w:val="decimal"/>
      <w:lvlText w:val="%1.%2.%3"/>
      <w:lvlJc w:val="left"/>
      <w:pPr>
        <w:ind w:left="979" w:hanging="534"/>
      </w:pPr>
      <w:rPr>
        <w:rFonts w:ascii="Times New Roman" w:hAnsi="Times New Roman" w:cs="Times New Roman" w:hint="default"/>
        <w:b w:val="0"/>
        <w:bCs w:val="0"/>
        <w:spacing w:val="-1"/>
        <w:sz w:val="20"/>
        <w:szCs w:val="20"/>
      </w:rPr>
    </w:lvl>
    <w:lvl w:ilvl="3">
      <w:numFmt w:val="bullet"/>
      <w:lvlText w:val="•"/>
      <w:lvlJc w:val="left"/>
      <w:pPr>
        <w:ind w:left="2059" w:hanging="534"/>
      </w:pPr>
      <w:rPr>
        <w:rFonts w:hint="default"/>
      </w:rPr>
    </w:lvl>
    <w:lvl w:ilvl="4">
      <w:numFmt w:val="bullet"/>
      <w:lvlText w:val="•"/>
      <w:lvlJc w:val="left"/>
      <w:pPr>
        <w:ind w:left="3139" w:hanging="534"/>
      </w:pPr>
      <w:rPr>
        <w:rFonts w:hint="default"/>
      </w:rPr>
    </w:lvl>
    <w:lvl w:ilvl="5">
      <w:numFmt w:val="bullet"/>
      <w:lvlText w:val="•"/>
      <w:lvlJc w:val="left"/>
      <w:pPr>
        <w:ind w:left="4219" w:hanging="534"/>
      </w:pPr>
      <w:rPr>
        <w:rFonts w:hint="default"/>
      </w:rPr>
    </w:lvl>
    <w:lvl w:ilvl="6">
      <w:numFmt w:val="bullet"/>
      <w:lvlText w:val="•"/>
      <w:lvlJc w:val="left"/>
      <w:pPr>
        <w:ind w:left="5299" w:hanging="534"/>
      </w:pPr>
      <w:rPr>
        <w:rFonts w:hint="default"/>
      </w:rPr>
    </w:lvl>
    <w:lvl w:ilvl="7">
      <w:numFmt w:val="bullet"/>
      <w:lvlText w:val="•"/>
      <w:lvlJc w:val="left"/>
      <w:pPr>
        <w:ind w:left="6379" w:hanging="534"/>
      </w:pPr>
      <w:rPr>
        <w:rFonts w:hint="default"/>
      </w:rPr>
    </w:lvl>
    <w:lvl w:ilvl="8">
      <w:numFmt w:val="bullet"/>
      <w:lvlText w:val="•"/>
      <w:lvlJc w:val="left"/>
      <w:pPr>
        <w:ind w:left="7459" w:hanging="534"/>
      </w:pPr>
      <w:rPr>
        <w:rFonts w:hint="default"/>
      </w:rPr>
    </w:lvl>
  </w:abstractNum>
  <w:abstractNum w:abstractNumId="18" w15:restartNumberingAfterBreak="0">
    <w:nsid w:val="00000414"/>
    <w:multiLevelType w:val="multilevel"/>
    <w:tmpl w:val="00000897"/>
    <w:lvl w:ilvl="0">
      <w:start w:val="1"/>
      <w:numFmt w:val="decimal"/>
      <w:lvlText w:val="%1."/>
      <w:lvlJc w:val="left"/>
      <w:pPr>
        <w:ind w:left="160" w:hanging="251"/>
      </w:pPr>
      <w:rPr>
        <w:rFonts w:ascii="Times New Roman" w:hAnsi="Times New Roman" w:cs="Times New Roman"/>
        <w:b w:val="0"/>
        <w:bCs w:val="0"/>
        <w:sz w:val="20"/>
        <w:szCs w:val="20"/>
      </w:rPr>
    </w:lvl>
    <w:lvl w:ilvl="1">
      <w:numFmt w:val="bullet"/>
      <w:lvlText w:val="•"/>
      <w:lvlJc w:val="left"/>
      <w:pPr>
        <w:ind w:left="1188" w:hanging="251"/>
      </w:pPr>
    </w:lvl>
    <w:lvl w:ilvl="2">
      <w:numFmt w:val="bullet"/>
      <w:lvlText w:val="•"/>
      <w:lvlJc w:val="left"/>
      <w:pPr>
        <w:ind w:left="2216" w:hanging="251"/>
      </w:pPr>
    </w:lvl>
    <w:lvl w:ilvl="3">
      <w:numFmt w:val="bullet"/>
      <w:lvlText w:val="•"/>
      <w:lvlJc w:val="left"/>
      <w:pPr>
        <w:ind w:left="3244" w:hanging="251"/>
      </w:pPr>
    </w:lvl>
    <w:lvl w:ilvl="4">
      <w:numFmt w:val="bullet"/>
      <w:lvlText w:val="•"/>
      <w:lvlJc w:val="left"/>
      <w:pPr>
        <w:ind w:left="4272" w:hanging="251"/>
      </w:pPr>
    </w:lvl>
    <w:lvl w:ilvl="5">
      <w:numFmt w:val="bullet"/>
      <w:lvlText w:val="•"/>
      <w:lvlJc w:val="left"/>
      <w:pPr>
        <w:ind w:left="5300" w:hanging="251"/>
      </w:pPr>
    </w:lvl>
    <w:lvl w:ilvl="6">
      <w:numFmt w:val="bullet"/>
      <w:lvlText w:val="•"/>
      <w:lvlJc w:val="left"/>
      <w:pPr>
        <w:ind w:left="6328" w:hanging="251"/>
      </w:pPr>
    </w:lvl>
    <w:lvl w:ilvl="7">
      <w:numFmt w:val="bullet"/>
      <w:lvlText w:val="•"/>
      <w:lvlJc w:val="left"/>
      <w:pPr>
        <w:ind w:left="7356" w:hanging="251"/>
      </w:pPr>
    </w:lvl>
    <w:lvl w:ilvl="8">
      <w:numFmt w:val="bullet"/>
      <w:lvlText w:val="•"/>
      <w:lvlJc w:val="left"/>
      <w:pPr>
        <w:ind w:left="8384" w:hanging="251"/>
      </w:pPr>
    </w:lvl>
  </w:abstractNum>
  <w:abstractNum w:abstractNumId="19" w15:restartNumberingAfterBreak="0">
    <w:nsid w:val="00000415"/>
    <w:multiLevelType w:val="multilevel"/>
    <w:tmpl w:val="00000898"/>
    <w:lvl w:ilvl="0">
      <w:start w:val="1"/>
      <w:numFmt w:val="upperLetter"/>
      <w:lvlText w:val="%1."/>
      <w:lvlJc w:val="left"/>
      <w:pPr>
        <w:ind w:left="120" w:hanging="294"/>
      </w:pPr>
      <w:rPr>
        <w:rFonts w:ascii="Times New Roman" w:hAnsi="Times New Roman" w:cs="Times New Roman"/>
        <w:b w:val="0"/>
        <w:bCs w:val="0"/>
        <w:spacing w:val="-1"/>
        <w:sz w:val="20"/>
        <w:szCs w:val="20"/>
      </w:rPr>
    </w:lvl>
    <w:lvl w:ilvl="1">
      <w:numFmt w:val="bullet"/>
      <w:lvlText w:val="•"/>
      <w:lvlJc w:val="left"/>
      <w:pPr>
        <w:ind w:left="1066" w:hanging="294"/>
      </w:pPr>
    </w:lvl>
    <w:lvl w:ilvl="2">
      <w:numFmt w:val="bullet"/>
      <w:lvlText w:val="•"/>
      <w:lvlJc w:val="left"/>
      <w:pPr>
        <w:ind w:left="2012" w:hanging="294"/>
      </w:pPr>
    </w:lvl>
    <w:lvl w:ilvl="3">
      <w:numFmt w:val="bullet"/>
      <w:lvlText w:val="•"/>
      <w:lvlJc w:val="left"/>
      <w:pPr>
        <w:ind w:left="2958" w:hanging="294"/>
      </w:pPr>
    </w:lvl>
    <w:lvl w:ilvl="4">
      <w:numFmt w:val="bullet"/>
      <w:lvlText w:val="•"/>
      <w:lvlJc w:val="left"/>
      <w:pPr>
        <w:ind w:left="3904" w:hanging="294"/>
      </w:pPr>
    </w:lvl>
    <w:lvl w:ilvl="5">
      <w:numFmt w:val="bullet"/>
      <w:lvlText w:val="•"/>
      <w:lvlJc w:val="left"/>
      <w:pPr>
        <w:ind w:left="4850" w:hanging="294"/>
      </w:pPr>
    </w:lvl>
    <w:lvl w:ilvl="6">
      <w:numFmt w:val="bullet"/>
      <w:lvlText w:val="•"/>
      <w:lvlJc w:val="left"/>
      <w:pPr>
        <w:ind w:left="5796" w:hanging="294"/>
      </w:pPr>
    </w:lvl>
    <w:lvl w:ilvl="7">
      <w:numFmt w:val="bullet"/>
      <w:lvlText w:val="•"/>
      <w:lvlJc w:val="left"/>
      <w:pPr>
        <w:ind w:left="6742" w:hanging="294"/>
      </w:pPr>
    </w:lvl>
    <w:lvl w:ilvl="8">
      <w:numFmt w:val="bullet"/>
      <w:lvlText w:val="•"/>
      <w:lvlJc w:val="left"/>
      <w:pPr>
        <w:ind w:left="7688" w:hanging="294"/>
      </w:pPr>
    </w:lvl>
  </w:abstractNum>
  <w:abstractNum w:abstractNumId="20" w15:restartNumberingAfterBreak="0">
    <w:nsid w:val="00000416"/>
    <w:multiLevelType w:val="multilevel"/>
    <w:tmpl w:val="00000899"/>
    <w:lvl w:ilvl="0">
      <w:start w:val="6"/>
      <w:numFmt w:val="upperLetter"/>
      <w:lvlText w:val="%1"/>
      <w:lvlJc w:val="left"/>
      <w:pPr>
        <w:ind w:left="431" w:hanging="312"/>
      </w:pPr>
      <w:rPr>
        <w:rFonts w:cs="Times New Roman"/>
      </w:rPr>
    </w:lvl>
    <w:lvl w:ilvl="1">
      <w:start w:val="1"/>
      <w:numFmt w:val="decimal"/>
      <w:lvlText w:val="%1.%2"/>
      <w:lvlJc w:val="left"/>
      <w:pPr>
        <w:ind w:left="431" w:hanging="312"/>
      </w:pPr>
      <w:rPr>
        <w:rFonts w:ascii="Times New Roman" w:hAnsi="Times New Roman" w:cs="Times New Roman"/>
        <w:b w:val="0"/>
        <w:bCs w:val="0"/>
        <w:sz w:val="20"/>
        <w:szCs w:val="20"/>
      </w:rPr>
    </w:lvl>
    <w:lvl w:ilvl="2">
      <w:numFmt w:val="bullet"/>
      <w:lvlText w:val="•"/>
      <w:lvlJc w:val="left"/>
      <w:pPr>
        <w:ind w:left="2261" w:hanging="312"/>
      </w:pPr>
    </w:lvl>
    <w:lvl w:ilvl="3">
      <w:numFmt w:val="bullet"/>
      <w:lvlText w:val="•"/>
      <w:lvlJc w:val="left"/>
      <w:pPr>
        <w:ind w:left="3176" w:hanging="312"/>
      </w:pPr>
    </w:lvl>
    <w:lvl w:ilvl="4">
      <w:numFmt w:val="bullet"/>
      <w:lvlText w:val="•"/>
      <w:lvlJc w:val="left"/>
      <w:pPr>
        <w:ind w:left="4091" w:hanging="312"/>
      </w:pPr>
    </w:lvl>
    <w:lvl w:ilvl="5">
      <w:numFmt w:val="bullet"/>
      <w:lvlText w:val="•"/>
      <w:lvlJc w:val="left"/>
      <w:pPr>
        <w:ind w:left="5006" w:hanging="312"/>
      </w:pPr>
    </w:lvl>
    <w:lvl w:ilvl="6">
      <w:numFmt w:val="bullet"/>
      <w:lvlText w:val="•"/>
      <w:lvlJc w:val="left"/>
      <w:pPr>
        <w:ind w:left="5920" w:hanging="312"/>
      </w:pPr>
    </w:lvl>
    <w:lvl w:ilvl="7">
      <w:numFmt w:val="bullet"/>
      <w:lvlText w:val="•"/>
      <w:lvlJc w:val="left"/>
      <w:pPr>
        <w:ind w:left="6835" w:hanging="312"/>
      </w:pPr>
    </w:lvl>
    <w:lvl w:ilvl="8">
      <w:numFmt w:val="bullet"/>
      <w:lvlText w:val="•"/>
      <w:lvlJc w:val="left"/>
      <w:pPr>
        <w:ind w:left="7750" w:hanging="312"/>
      </w:pPr>
    </w:lvl>
  </w:abstractNum>
  <w:abstractNum w:abstractNumId="21" w15:restartNumberingAfterBreak="0">
    <w:nsid w:val="00000417"/>
    <w:multiLevelType w:val="multilevel"/>
    <w:tmpl w:val="0000089A"/>
    <w:lvl w:ilvl="0">
      <w:start w:val="1"/>
      <w:numFmt w:val="lowerLetter"/>
      <w:lvlText w:val="(%1)"/>
      <w:lvlJc w:val="left"/>
      <w:pPr>
        <w:ind w:left="160" w:hanging="273"/>
      </w:pPr>
      <w:rPr>
        <w:rFonts w:ascii="Times New Roman" w:hAnsi="Times New Roman" w:cs="Times New Roman"/>
        <w:b w:val="0"/>
        <w:bCs w:val="0"/>
        <w:sz w:val="20"/>
        <w:szCs w:val="20"/>
      </w:rPr>
    </w:lvl>
    <w:lvl w:ilvl="1">
      <w:start w:val="1"/>
      <w:numFmt w:val="decimal"/>
      <w:lvlText w:val="(%2)"/>
      <w:lvlJc w:val="left"/>
      <w:pPr>
        <w:ind w:left="160" w:hanging="283"/>
      </w:pPr>
      <w:rPr>
        <w:rFonts w:ascii="Times New Roman" w:hAnsi="Times New Roman" w:cs="Times New Roman"/>
        <w:b w:val="0"/>
        <w:bCs w:val="0"/>
        <w:sz w:val="20"/>
        <w:szCs w:val="20"/>
      </w:rPr>
    </w:lvl>
    <w:lvl w:ilvl="2">
      <w:numFmt w:val="bullet"/>
      <w:lvlText w:val="•"/>
      <w:lvlJc w:val="left"/>
      <w:pPr>
        <w:ind w:left="160" w:hanging="283"/>
      </w:pPr>
    </w:lvl>
    <w:lvl w:ilvl="3">
      <w:numFmt w:val="bullet"/>
      <w:lvlText w:val="•"/>
      <w:lvlJc w:val="left"/>
      <w:pPr>
        <w:ind w:left="1342" w:hanging="283"/>
      </w:pPr>
    </w:lvl>
    <w:lvl w:ilvl="4">
      <w:numFmt w:val="bullet"/>
      <w:lvlText w:val="•"/>
      <w:lvlJc w:val="left"/>
      <w:pPr>
        <w:ind w:left="2525" w:hanging="283"/>
      </w:pPr>
    </w:lvl>
    <w:lvl w:ilvl="5">
      <w:numFmt w:val="bullet"/>
      <w:lvlText w:val="•"/>
      <w:lvlJc w:val="left"/>
      <w:pPr>
        <w:ind w:left="3707" w:hanging="283"/>
      </w:pPr>
    </w:lvl>
    <w:lvl w:ilvl="6">
      <w:numFmt w:val="bullet"/>
      <w:lvlText w:val="•"/>
      <w:lvlJc w:val="left"/>
      <w:pPr>
        <w:ind w:left="4890" w:hanging="283"/>
      </w:pPr>
    </w:lvl>
    <w:lvl w:ilvl="7">
      <w:numFmt w:val="bullet"/>
      <w:lvlText w:val="•"/>
      <w:lvlJc w:val="left"/>
      <w:pPr>
        <w:ind w:left="6072" w:hanging="283"/>
      </w:pPr>
    </w:lvl>
    <w:lvl w:ilvl="8">
      <w:numFmt w:val="bullet"/>
      <w:lvlText w:val="•"/>
      <w:lvlJc w:val="left"/>
      <w:pPr>
        <w:ind w:left="7255" w:hanging="283"/>
      </w:pPr>
    </w:lvl>
  </w:abstractNum>
  <w:abstractNum w:abstractNumId="22" w15:restartNumberingAfterBreak="0">
    <w:nsid w:val="00000418"/>
    <w:multiLevelType w:val="multilevel"/>
    <w:tmpl w:val="0000089B"/>
    <w:lvl w:ilvl="0">
      <w:start w:val="1"/>
      <w:numFmt w:val="lowerLetter"/>
      <w:lvlText w:val="(%1)"/>
      <w:lvlJc w:val="left"/>
      <w:pPr>
        <w:ind w:left="160" w:hanging="322"/>
      </w:pPr>
      <w:rPr>
        <w:rFonts w:ascii="Times New Roman" w:hAnsi="Times New Roman" w:cs="Times New Roman"/>
        <w:b w:val="0"/>
        <w:bCs w:val="0"/>
        <w:spacing w:val="-1"/>
        <w:sz w:val="20"/>
        <w:szCs w:val="20"/>
      </w:rPr>
    </w:lvl>
    <w:lvl w:ilvl="1">
      <w:numFmt w:val="bullet"/>
      <w:lvlText w:val="•"/>
      <w:lvlJc w:val="left"/>
      <w:pPr>
        <w:ind w:left="1106" w:hanging="322"/>
      </w:pPr>
    </w:lvl>
    <w:lvl w:ilvl="2">
      <w:numFmt w:val="bullet"/>
      <w:lvlText w:val="•"/>
      <w:lvlJc w:val="left"/>
      <w:pPr>
        <w:ind w:left="2052" w:hanging="322"/>
      </w:pPr>
    </w:lvl>
    <w:lvl w:ilvl="3">
      <w:numFmt w:val="bullet"/>
      <w:lvlText w:val="•"/>
      <w:lvlJc w:val="left"/>
      <w:pPr>
        <w:ind w:left="2998" w:hanging="322"/>
      </w:pPr>
    </w:lvl>
    <w:lvl w:ilvl="4">
      <w:numFmt w:val="bullet"/>
      <w:lvlText w:val="•"/>
      <w:lvlJc w:val="left"/>
      <w:pPr>
        <w:ind w:left="3944" w:hanging="322"/>
      </w:pPr>
    </w:lvl>
    <w:lvl w:ilvl="5">
      <w:numFmt w:val="bullet"/>
      <w:lvlText w:val="•"/>
      <w:lvlJc w:val="left"/>
      <w:pPr>
        <w:ind w:left="4890" w:hanging="322"/>
      </w:pPr>
    </w:lvl>
    <w:lvl w:ilvl="6">
      <w:numFmt w:val="bullet"/>
      <w:lvlText w:val="•"/>
      <w:lvlJc w:val="left"/>
      <w:pPr>
        <w:ind w:left="5836" w:hanging="322"/>
      </w:pPr>
    </w:lvl>
    <w:lvl w:ilvl="7">
      <w:numFmt w:val="bullet"/>
      <w:lvlText w:val="•"/>
      <w:lvlJc w:val="left"/>
      <w:pPr>
        <w:ind w:left="6782" w:hanging="322"/>
      </w:pPr>
    </w:lvl>
    <w:lvl w:ilvl="8">
      <w:numFmt w:val="bullet"/>
      <w:lvlText w:val="•"/>
      <w:lvlJc w:val="left"/>
      <w:pPr>
        <w:ind w:left="7728" w:hanging="322"/>
      </w:pPr>
    </w:lvl>
  </w:abstractNum>
  <w:abstractNum w:abstractNumId="23" w15:restartNumberingAfterBreak="0">
    <w:nsid w:val="00000419"/>
    <w:multiLevelType w:val="multilevel"/>
    <w:tmpl w:val="0000089C"/>
    <w:lvl w:ilvl="0">
      <w:start w:val="1"/>
      <w:numFmt w:val="decimal"/>
      <w:lvlText w:val="%1."/>
      <w:lvlJc w:val="left"/>
      <w:pPr>
        <w:ind w:left="256" w:hanging="202"/>
      </w:pPr>
      <w:rPr>
        <w:rFonts w:ascii="Times New Roman" w:hAnsi="Times New Roman" w:cs="Times New Roman"/>
        <w:b w:val="0"/>
        <w:bCs w:val="0"/>
        <w:sz w:val="20"/>
        <w:szCs w:val="20"/>
      </w:rPr>
    </w:lvl>
    <w:lvl w:ilvl="1">
      <w:numFmt w:val="bullet"/>
      <w:lvlText w:val="•"/>
      <w:lvlJc w:val="left"/>
      <w:pPr>
        <w:ind w:left="423" w:hanging="202"/>
      </w:pPr>
    </w:lvl>
    <w:lvl w:ilvl="2">
      <w:numFmt w:val="bullet"/>
      <w:lvlText w:val="•"/>
      <w:lvlJc w:val="left"/>
      <w:pPr>
        <w:ind w:left="591" w:hanging="202"/>
      </w:pPr>
    </w:lvl>
    <w:lvl w:ilvl="3">
      <w:numFmt w:val="bullet"/>
      <w:lvlText w:val="•"/>
      <w:lvlJc w:val="left"/>
      <w:pPr>
        <w:ind w:left="759" w:hanging="202"/>
      </w:pPr>
    </w:lvl>
    <w:lvl w:ilvl="4">
      <w:numFmt w:val="bullet"/>
      <w:lvlText w:val="•"/>
      <w:lvlJc w:val="left"/>
      <w:pPr>
        <w:ind w:left="926" w:hanging="202"/>
      </w:pPr>
    </w:lvl>
    <w:lvl w:ilvl="5">
      <w:numFmt w:val="bullet"/>
      <w:lvlText w:val="•"/>
      <w:lvlJc w:val="left"/>
      <w:pPr>
        <w:ind w:left="1094" w:hanging="202"/>
      </w:pPr>
    </w:lvl>
    <w:lvl w:ilvl="6">
      <w:numFmt w:val="bullet"/>
      <w:lvlText w:val="•"/>
      <w:lvlJc w:val="left"/>
      <w:pPr>
        <w:ind w:left="1262" w:hanging="202"/>
      </w:pPr>
    </w:lvl>
    <w:lvl w:ilvl="7">
      <w:numFmt w:val="bullet"/>
      <w:lvlText w:val="•"/>
      <w:lvlJc w:val="left"/>
      <w:pPr>
        <w:ind w:left="1429" w:hanging="202"/>
      </w:pPr>
    </w:lvl>
    <w:lvl w:ilvl="8">
      <w:numFmt w:val="bullet"/>
      <w:lvlText w:val="•"/>
      <w:lvlJc w:val="left"/>
      <w:pPr>
        <w:ind w:left="1597" w:hanging="202"/>
      </w:pPr>
    </w:lvl>
  </w:abstractNum>
  <w:abstractNum w:abstractNumId="24" w15:restartNumberingAfterBreak="0">
    <w:nsid w:val="0000041A"/>
    <w:multiLevelType w:val="multilevel"/>
    <w:tmpl w:val="0000089D"/>
    <w:lvl w:ilvl="0">
      <w:start w:val="4"/>
      <w:numFmt w:val="decimal"/>
      <w:lvlText w:val="%1."/>
      <w:lvlJc w:val="left"/>
      <w:pPr>
        <w:ind w:left="482" w:hanging="201"/>
      </w:pPr>
      <w:rPr>
        <w:rFonts w:ascii="Times New Roman" w:hAnsi="Times New Roman" w:cs="Times New Roman"/>
        <w:b w:val="0"/>
        <w:bCs w:val="0"/>
        <w:sz w:val="20"/>
        <w:szCs w:val="20"/>
      </w:rPr>
    </w:lvl>
    <w:lvl w:ilvl="1">
      <w:numFmt w:val="bullet"/>
      <w:lvlText w:val="•"/>
      <w:lvlJc w:val="left"/>
      <w:pPr>
        <w:ind w:left="702" w:hanging="201"/>
      </w:pPr>
    </w:lvl>
    <w:lvl w:ilvl="2">
      <w:numFmt w:val="bullet"/>
      <w:lvlText w:val="•"/>
      <w:lvlJc w:val="left"/>
      <w:pPr>
        <w:ind w:left="923" w:hanging="201"/>
      </w:pPr>
    </w:lvl>
    <w:lvl w:ilvl="3">
      <w:numFmt w:val="bullet"/>
      <w:lvlText w:val="•"/>
      <w:lvlJc w:val="left"/>
      <w:pPr>
        <w:ind w:left="1143" w:hanging="201"/>
      </w:pPr>
    </w:lvl>
    <w:lvl w:ilvl="4">
      <w:numFmt w:val="bullet"/>
      <w:lvlText w:val="•"/>
      <w:lvlJc w:val="left"/>
      <w:pPr>
        <w:ind w:left="1364" w:hanging="201"/>
      </w:pPr>
    </w:lvl>
    <w:lvl w:ilvl="5">
      <w:numFmt w:val="bullet"/>
      <w:lvlText w:val="•"/>
      <w:lvlJc w:val="left"/>
      <w:pPr>
        <w:ind w:left="1584" w:hanging="201"/>
      </w:pPr>
    </w:lvl>
    <w:lvl w:ilvl="6">
      <w:numFmt w:val="bullet"/>
      <w:lvlText w:val="•"/>
      <w:lvlJc w:val="left"/>
      <w:pPr>
        <w:ind w:left="1805" w:hanging="201"/>
      </w:pPr>
    </w:lvl>
    <w:lvl w:ilvl="7">
      <w:numFmt w:val="bullet"/>
      <w:lvlText w:val="•"/>
      <w:lvlJc w:val="left"/>
      <w:pPr>
        <w:ind w:left="2025" w:hanging="201"/>
      </w:pPr>
    </w:lvl>
    <w:lvl w:ilvl="8">
      <w:numFmt w:val="bullet"/>
      <w:lvlText w:val="•"/>
      <w:lvlJc w:val="left"/>
      <w:pPr>
        <w:ind w:left="2246" w:hanging="201"/>
      </w:pPr>
    </w:lvl>
  </w:abstractNum>
  <w:abstractNum w:abstractNumId="25" w15:restartNumberingAfterBreak="0">
    <w:nsid w:val="0000041B"/>
    <w:multiLevelType w:val="multilevel"/>
    <w:tmpl w:val="0000089E"/>
    <w:lvl w:ilvl="0">
      <w:start w:val="7"/>
      <w:numFmt w:val="decimal"/>
      <w:lvlText w:val="%1."/>
      <w:lvlJc w:val="left"/>
      <w:pPr>
        <w:ind w:left="405" w:hanging="201"/>
      </w:pPr>
      <w:rPr>
        <w:rFonts w:ascii="Times New Roman" w:hAnsi="Times New Roman" w:cs="Times New Roman"/>
        <w:b w:val="0"/>
        <w:bCs w:val="0"/>
        <w:sz w:val="20"/>
        <w:szCs w:val="20"/>
      </w:rPr>
    </w:lvl>
    <w:lvl w:ilvl="1">
      <w:numFmt w:val="bullet"/>
      <w:lvlText w:val="•"/>
      <w:lvlJc w:val="left"/>
      <w:pPr>
        <w:ind w:left="775" w:hanging="201"/>
      </w:pPr>
    </w:lvl>
    <w:lvl w:ilvl="2">
      <w:numFmt w:val="bullet"/>
      <w:lvlText w:val="•"/>
      <w:lvlJc w:val="left"/>
      <w:pPr>
        <w:ind w:left="1146" w:hanging="201"/>
      </w:pPr>
    </w:lvl>
    <w:lvl w:ilvl="3">
      <w:numFmt w:val="bullet"/>
      <w:lvlText w:val="•"/>
      <w:lvlJc w:val="left"/>
      <w:pPr>
        <w:ind w:left="1516" w:hanging="201"/>
      </w:pPr>
    </w:lvl>
    <w:lvl w:ilvl="4">
      <w:numFmt w:val="bullet"/>
      <w:lvlText w:val="•"/>
      <w:lvlJc w:val="left"/>
      <w:pPr>
        <w:ind w:left="1887" w:hanging="201"/>
      </w:pPr>
    </w:lvl>
    <w:lvl w:ilvl="5">
      <w:numFmt w:val="bullet"/>
      <w:lvlText w:val="•"/>
      <w:lvlJc w:val="left"/>
      <w:pPr>
        <w:ind w:left="2257" w:hanging="201"/>
      </w:pPr>
    </w:lvl>
    <w:lvl w:ilvl="6">
      <w:numFmt w:val="bullet"/>
      <w:lvlText w:val="•"/>
      <w:lvlJc w:val="left"/>
      <w:pPr>
        <w:ind w:left="2628" w:hanging="201"/>
      </w:pPr>
    </w:lvl>
    <w:lvl w:ilvl="7">
      <w:numFmt w:val="bullet"/>
      <w:lvlText w:val="•"/>
      <w:lvlJc w:val="left"/>
      <w:pPr>
        <w:ind w:left="2998" w:hanging="201"/>
      </w:pPr>
    </w:lvl>
    <w:lvl w:ilvl="8">
      <w:numFmt w:val="bullet"/>
      <w:lvlText w:val="•"/>
      <w:lvlJc w:val="left"/>
      <w:pPr>
        <w:ind w:left="3368" w:hanging="201"/>
      </w:pPr>
    </w:lvl>
  </w:abstractNum>
  <w:abstractNum w:abstractNumId="26" w15:restartNumberingAfterBreak="0">
    <w:nsid w:val="0000041C"/>
    <w:multiLevelType w:val="multilevel"/>
    <w:tmpl w:val="0000089F"/>
    <w:lvl w:ilvl="0">
      <w:start w:val="1"/>
      <w:numFmt w:val="lowerLetter"/>
      <w:lvlText w:val="(%1)"/>
      <w:lvlJc w:val="left"/>
      <w:pPr>
        <w:ind w:left="120" w:hanging="271"/>
      </w:pPr>
      <w:rPr>
        <w:rFonts w:ascii="Times New Roman" w:hAnsi="Times New Roman" w:cs="Times New Roman"/>
        <w:b w:val="0"/>
        <w:bCs w:val="0"/>
        <w:spacing w:val="-1"/>
        <w:sz w:val="20"/>
        <w:szCs w:val="20"/>
      </w:rPr>
    </w:lvl>
    <w:lvl w:ilvl="1">
      <w:start w:val="1"/>
      <w:numFmt w:val="decimal"/>
      <w:lvlText w:val="(%2)"/>
      <w:lvlJc w:val="left"/>
      <w:pPr>
        <w:ind w:left="119" w:hanging="283"/>
      </w:pPr>
      <w:rPr>
        <w:rFonts w:ascii="Times New Roman" w:hAnsi="Times New Roman" w:cs="Times New Roman"/>
        <w:b w:val="0"/>
        <w:bCs w:val="0"/>
        <w:sz w:val="20"/>
        <w:szCs w:val="20"/>
      </w:rPr>
    </w:lvl>
    <w:lvl w:ilvl="2">
      <w:start w:val="1"/>
      <w:numFmt w:val="lowerRoman"/>
      <w:lvlText w:val="(%3)"/>
      <w:lvlJc w:val="left"/>
      <w:pPr>
        <w:ind w:left="119" w:hanging="238"/>
      </w:pPr>
      <w:rPr>
        <w:rFonts w:ascii="Times New Roman" w:hAnsi="Times New Roman" w:cs="Times New Roman"/>
        <w:b w:val="0"/>
        <w:bCs w:val="0"/>
        <w:spacing w:val="-1"/>
        <w:sz w:val="20"/>
        <w:szCs w:val="20"/>
      </w:rPr>
    </w:lvl>
    <w:lvl w:ilvl="3">
      <w:numFmt w:val="bullet"/>
      <w:lvlText w:val="•"/>
      <w:lvlJc w:val="left"/>
      <w:pPr>
        <w:ind w:left="2222" w:hanging="238"/>
      </w:pPr>
    </w:lvl>
    <w:lvl w:ilvl="4">
      <w:numFmt w:val="bullet"/>
      <w:lvlText w:val="•"/>
      <w:lvlJc w:val="left"/>
      <w:pPr>
        <w:ind w:left="3273" w:hanging="238"/>
      </w:pPr>
    </w:lvl>
    <w:lvl w:ilvl="5">
      <w:numFmt w:val="bullet"/>
      <w:lvlText w:val="•"/>
      <w:lvlJc w:val="left"/>
      <w:pPr>
        <w:ind w:left="4324" w:hanging="238"/>
      </w:pPr>
    </w:lvl>
    <w:lvl w:ilvl="6">
      <w:numFmt w:val="bullet"/>
      <w:lvlText w:val="•"/>
      <w:lvlJc w:val="left"/>
      <w:pPr>
        <w:ind w:left="5375" w:hanging="238"/>
      </w:pPr>
    </w:lvl>
    <w:lvl w:ilvl="7">
      <w:numFmt w:val="bullet"/>
      <w:lvlText w:val="•"/>
      <w:lvlJc w:val="left"/>
      <w:pPr>
        <w:ind w:left="6426" w:hanging="238"/>
      </w:pPr>
    </w:lvl>
    <w:lvl w:ilvl="8">
      <w:numFmt w:val="bullet"/>
      <w:lvlText w:val="•"/>
      <w:lvlJc w:val="left"/>
      <w:pPr>
        <w:ind w:left="7477" w:hanging="238"/>
      </w:pPr>
    </w:lvl>
  </w:abstractNum>
  <w:abstractNum w:abstractNumId="27" w15:restartNumberingAfterBreak="0">
    <w:nsid w:val="0000041D"/>
    <w:multiLevelType w:val="multilevel"/>
    <w:tmpl w:val="000008A0"/>
    <w:lvl w:ilvl="0">
      <w:start w:val="1"/>
      <w:numFmt w:val="lowerLetter"/>
      <w:lvlText w:val="(%1)"/>
      <w:lvlJc w:val="left"/>
      <w:pPr>
        <w:ind w:left="120" w:hanging="272"/>
      </w:pPr>
      <w:rPr>
        <w:rFonts w:ascii="Times New Roman" w:hAnsi="Times New Roman" w:cs="Times New Roman"/>
        <w:b w:val="0"/>
        <w:bCs w:val="0"/>
        <w:sz w:val="20"/>
        <w:szCs w:val="20"/>
      </w:rPr>
    </w:lvl>
    <w:lvl w:ilvl="1">
      <w:start w:val="1"/>
      <w:numFmt w:val="decimal"/>
      <w:lvlText w:val="(%2)"/>
      <w:lvlJc w:val="left"/>
      <w:pPr>
        <w:ind w:left="119" w:hanging="284"/>
      </w:pPr>
      <w:rPr>
        <w:rFonts w:ascii="Times New Roman" w:hAnsi="Times New Roman" w:cs="Times New Roman"/>
        <w:b w:val="0"/>
        <w:bCs w:val="0"/>
        <w:spacing w:val="-1"/>
        <w:sz w:val="20"/>
        <w:szCs w:val="20"/>
      </w:rPr>
    </w:lvl>
    <w:lvl w:ilvl="2">
      <w:numFmt w:val="bullet"/>
      <w:lvlText w:val="•"/>
      <w:lvlJc w:val="left"/>
      <w:pPr>
        <w:ind w:left="120" w:hanging="284"/>
      </w:pPr>
    </w:lvl>
    <w:lvl w:ilvl="3">
      <w:numFmt w:val="bullet"/>
      <w:lvlText w:val="•"/>
      <w:lvlJc w:val="left"/>
      <w:pPr>
        <w:ind w:left="1302" w:hanging="284"/>
      </w:pPr>
    </w:lvl>
    <w:lvl w:ilvl="4">
      <w:numFmt w:val="bullet"/>
      <w:lvlText w:val="•"/>
      <w:lvlJc w:val="left"/>
      <w:pPr>
        <w:ind w:left="2485" w:hanging="284"/>
      </w:pPr>
    </w:lvl>
    <w:lvl w:ilvl="5">
      <w:numFmt w:val="bullet"/>
      <w:lvlText w:val="•"/>
      <w:lvlJc w:val="left"/>
      <w:pPr>
        <w:ind w:left="3667" w:hanging="284"/>
      </w:pPr>
    </w:lvl>
    <w:lvl w:ilvl="6">
      <w:numFmt w:val="bullet"/>
      <w:lvlText w:val="•"/>
      <w:lvlJc w:val="left"/>
      <w:pPr>
        <w:ind w:left="4850" w:hanging="284"/>
      </w:pPr>
    </w:lvl>
    <w:lvl w:ilvl="7">
      <w:numFmt w:val="bullet"/>
      <w:lvlText w:val="•"/>
      <w:lvlJc w:val="left"/>
      <w:pPr>
        <w:ind w:left="6032" w:hanging="284"/>
      </w:pPr>
    </w:lvl>
    <w:lvl w:ilvl="8">
      <w:numFmt w:val="bullet"/>
      <w:lvlText w:val="•"/>
      <w:lvlJc w:val="left"/>
      <w:pPr>
        <w:ind w:left="7215" w:hanging="284"/>
      </w:pPr>
    </w:lvl>
  </w:abstractNum>
  <w:abstractNum w:abstractNumId="28" w15:restartNumberingAfterBreak="0">
    <w:nsid w:val="0000041E"/>
    <w:multiLevelType w:val="multilevel"/>
    <w:tmpl w:val="000008A1"/>
    <w:lvl w:ilvl="0">
      <w:start w:val="1"/>
      <w:numFmt w:val="lowerRoman"/>
      <w:lvlText w:val="(%1)"/>
      <w:lvlJc w:val="left"/>
      <w:pPr>
        <w:ind w:left="120" w:hanging="240"/>
      </w:pPr>
      <w:rPr>
        <w:rFonts w:ascii="Times New Roman" w:hAnsi="Times New Roman" w:cs="Times New Roman"/>
        <w:b w:val="0"/>
        <w:bCs w:val="0"/>
        <w:spacing w:val="-1"/>
        <w:sz w:val="20"/>
        <w:szCs w:val="20"/>
      </w:rPr>
    </w:lvl>
    <w:lvl w:ilvl="1">
      <w:start w:val="1"/>
      <w:numFmt w:val="upperLetter"/>
      <w:lvlText w:val="(%2)"/>
      <w:lvlJc w:val="left"/>
      <w:pPr>
        <w:ind w:left="120" w:hanging="329"/>
      </w:pPr>
      <w:rPr>
        <w:rFonts w:ascii="Times New Roman" w:hAnsi="Times New Roman" w:cs="Times New Roman"/>
        <w:b w:val="0"/>
        <w:bCs w:val="0"/>
        <w:sz w:val="20"/>
        <w:szCs w:val="20"/>
      </w:rPr>
    </w:lvl>
    <w:lvl w:ilvl="2">
      <w:start w:val="1"/>
      <w:numFmt w:val="decimal"/>
      <w:lvlText w:val="(%3)"/>
      <w:lvlJc w:val="left"/>
      <w:pPr>
        <w:ind w:left="402" w:hanging="283"/>
      </w:pPr>
      <w:rPr>
        <w:rFonts w:ascii="Times New Roman" w:hAnsi="Times New Roman" w:cs="Times New Roman"/>
        <w:b w:val="0"/>
        <w:bCs w:val="0"/>
        <w:spacing w:val="-1"/>
        <w:sz w:val="20"/>
        <w:szCs w:val="20"/>
      </w:rPr>
    </w:lvl>
    <w:lvl w:ilvl="3">
      <w:numFmt w:val="bullet"/>
      <w:lvlText w:val="•"/>
      <w:lvlJc w:val="left"/>
      <w:pPr>
        <w:ind w:left="2442" w:hanging="283"/>
      </w:pPr>
    </w:lvl>
    <w:lvl w:ilvl="4">
      <w:numFmt w:val="bullet"/>
      <w:lvlText w:val="•"/>
      <w:lvlJc w:val="left"/>
      <w:pPr>
        <w:ind w:left="3461" w:hanging="283"/>
      </w:pPr>
    </w:lvl>
    <w:lvl w:ilvl="5">
      <w:numFmt w:val="bullet"/>
      <w:lvlText w:val="•"/>
      <w:lvlJc w:val="left"/>
      <w:pPr>
        <w:ind w:left="4481" w:hanging="283"/>
      </w:pPr>
    </w:lvl>
    <w:lvl w:ilvl="6">
      <w:numFmt w:val="bullet"/>
      <w:lvlText w:val="•"/>
      <w:lvlJc w:val="left"/>
      <w:pPr>
        <w:ind w:left="5501" w:hanging="283"/>
      </w:pPr>
    </w:lvl>
    <w:lvl w:ilvl="7">
      <w:numFmt w:val="bullet"/>
      <w:lvlText w:val="•"/>
      <w:lvlJc w:val="left"/>
      <w:pPr>
        <w:ind w:left="6520" w:hanging="283"/>
      </w:pPr>
    </w:lvl>
    <w:lvl w:ilvl="8">
      <w:numFmt w:val="bullet"/>
      <w:lvlText w:val="•"/>
      <w:lvlJc w:val="left"/>
      <w:pPr>
        <w:ind w:left="7540" w:hanging="283"/>
      </w:pPr>
    </w:lvl>
  </w:abstractNum>
  <w:abstractNum w:abstractNumId="29" w15:restartNumberingAfterBreak="0">
    <w:nsid w:val="0000041F"/>
    <w:multiLevelType w:val="multilevel"/>
    <w:tmpl w:val="000008A2"/>
    <w:lvl w:ilvl="0">
      <w:start w:val="2"/>
      <w:numFmt w:val="decimal"/>
      <w:lvlText w:val="(%1)"/>
      <w:lvlJc w:val="left"/>
      <w:pPr>
        <w:ind w:left="119" w:hanging="283"/>
      </w:pPr>
      <w:rPr>
        <w:rFonts w:ascii="Times New Roman" w:hAnsi="Times New Roman" w:cs="Times New Roman"/>
        <w:b w:val="0"/>
        <w:bCs w:val="0"/>
        <w:spacing w:val="-1"/>
        <w:sz w:val="20"/>
        <w:szCs w:val="20"/>
      </w:rPr>
    </w:lvl>
    <w:lvl w:ilvl="1">
      <w:start w:val="1"/>
      <w:numFmt w:val="lowerRoman"/>
      <w:lvlText w:val="(%2)"/>
      <w:lvlJc w:val="left"/>
      <w:pPr>
        <w:ind w:left="119" w:hanging="240"/>
      </w:pPr>
      <w:rPr>
        <w:rFonts w:ascii="Times New Roman" w:hAnsi="Times New Roman" w:cs="Times New Roman"/>
        <w:b w:val="0"/>
        <w:bCs w:val="0"/>
        <w:sz w:val="20"/>
        <w:szCs w:val="20"/>
      </w:rPr>
    </w:lvl>
    <w:lvl w:ilvl="2">
      <w:numFmt w:val="bullet"/>
      <w:lvlText w:val="•"/>
      <w:lvlJc w:val="left"/>
      <w:pPr>
        <w:ind w:left="1171" w:hanging="240"/>
      </w:pPr>
    </w:lvl>
    <w:lvl w:ilvl="3">
      <w:numFmt w:val="bullet"/>
      <w:lvlText w:val="•"/>
      <w:lvlJc w:val="left"/>
      <w:pPr>
        <w:ind w:left="2222" w:hanging="240"/>
      </w:pPr>
    </w:lvl>
    <w:lvl w:ilvl="4">
      <w:numFmt w:val="bullet"/>
      <w:lvlText w:val="•"/>
      <w:lvlJc w:val="left"/>
      <w:pPr>
        <w:ind w:left="3273" w:hanging="240"/>
      </w:pPr>
    </w:lvl>
    <w:lvl w:ilvl="5">
      <w:numFmt w:val="bullet"/>
      <w:lvlText w:val="•"/>
      <w:lvlJc w:val="left"/>
      <w:pPr>
        <w:ind w:left="4324" w:hanging="240"/>
      </w:pPr>
    </w:lvl>
    <w:lvl w:ilvl="6">
      <w:numFmt w:val="bullet"/>
      <w:lvlText w:val="•"/>
      <w:lvlJc w:val="left"/>
      <w:pPr>
        <w:ind w:left="5375" w:hanging="240"/>
      </w:pPr>
    </w:lvl>
    <w:lvl w:ilvl="7">
      <w:numFmt w:val="bullet"/>
      <w:lvlText w:val="•"/>
      <w:lvlJc w:val="left"/>
      <w:pPr>
        <w:ind w:left="6426" w:hanging="240"/>
      </w:pPr>
    </w:lvl>
    <w:lvl w:ilvl="8">
      <w:numFmt w:val="bullet"/>
      <w:lvlText w:val="•"/>
      <w:lvlJc w:val="left"/>
      <w:pPr>
        <w:ind w:left="7477" w:hanging="240"/>
      </w:pPr>
    </w:lvl>
  </w:abstractNum>
  <w:abstractNum w:abstractNumId="30" w15:restartNumberingAfterBreak="0">
    <w:nsid w:val="00000420"/>
    <w:multiLevelType w:val="multilevel"/>
    <w:tmpl w:val="000008A3"/>
    <w:lvl w:ilvl="0">
      <w:start w:val="2"/>
      <w:numFmt w:val="lowerRoman"/>
      <w:lvlText w:val="(%1)"/>
      <w:lvlJc w:val="left"/>
      <w:pPr>
        <w:ind w:left="120" w:hanging="296"/>
      </w:pPr>
      <w:rPr>
        <w:rFonts w:ascii="Times New Roman" w:hAnsi="Times New Roman" w:cs="Times New Roman"/>
        <w:b w:val="0"/>
        <w:bCs w:val="0"/>
        <w:sz w:val="20"/>
        <w:szCs w:val="20"/>
      </w:rPr>
    </w:lvl>
    <w:lvl w:ilvl="1">
      <w:start w:val="1"/>
      <w:numFmt w:val="upperLetter"/>
      <w:lvlText w:val="(%2)"/>
      <w:lvlJc w:val="left"/>
      <w:pPr>
        <w:ind w:left="120" w:hanging="329"/>
      </w:pPr>
      <w:rPr>
        <w:rFonts w:ascii="Times New Roman" w:hAnsi="Times New Roman" w:cs="Times New Roman"/>
        <w:b w:val="0"/>
        <w:bCs w:val="0"/>
        <w:sz w:val="20"/>
        <w:szCs w:val="20"/>
      </w:rPr>
    </w:lvl>
    <w:lvl w:ilvl="2">
      <w:numFmt w:val="bullet"/>
      <w:lvlText w:val="•"/>
      <w:lvlJc w:val="left"/>
      <w:pPr>
        <w:ind w:left="1171" w:hanging="329"/>
      </w:pPr>
    </w:lvl>
    <w:lvl w:ilvl="3">
      <w:numFmt w:val="bullet"/>
      <w:lvlText w:val="•"/>
      <w:lvlJc w:val="left"/>
      <w:pPr>
        <w:ind w:left="2222" w:hanging="329"/>
      </w:pPr>
    </w:lvl>
    <w:lvl w:ilvl="4">
      <w:numFmt w:val="bullet"/>
      <w:lvlText w:val="•"/>
      <w:lvlJc w:val="left"/>
      <w:pPr>
        <w:ind w:left="3273" w:hanging="329"/>
      </w:pPr>
    </w:lvl>
    <w:lvl w:ilvl="5">
      <w:numFmt w:val="bullet"/>
      <w:lvlText w:val="•"/>
      <w:lvlJc w:val="left"/>
      <w:pPr>
        <w:ind w:left="4324" w:hanging="329"/>
      </w:pPr>
    </w:lvl>
    <w:lvl w:ilvl="6">
      <w:numFmt w:val="bullet"/>
      <w:lvlText w:val="•"/>
      <w:lvlJc w:val="left"/>
      <w:pPr>
        <w:ind w:left="5375" w:hanging="329"/>
      </w:pPr>
    </w:lvl>
    <w:lvl w:ilvl="7">
      <w:numFmt w:val="bullet"/>
      <w:lvlText w:val="•"/>
      <w:lvlJc w:val="left"/>
      <w:pPr>
        <w:ind w:left="6426" w:hanging="329"/>
      </w:pPr>
    </w:lvl>
    <w:lvl w:ilvl="8">
      <w:numFmt w:val="bullet"/>
      <w:lvlText w:val="•"/>
      <w:lvlJc w:val="left"/>
      <w:pPr>
        <w:ind w:left="7477" w:hanging="329"/>
      </w:pPr>
    </w:lvl>
  </w:abstractNum>
  <w:abstractNum w:abstractNumId="31" w15:restartNumberingAfterBreak="0">
    <w:nsid w:val="00000421"/>
    <w:multiLevelType w:val="multilevel"/>
    <w:tmpl w:val="000008A4"/>
    <w:lvl w:ilvl="0">
      <w:start w:val="3"/>
      <w:numFmt w:val="decimal"/>
      <w:lvlText w:val="(%1)"/>
      <w:lvlJc w:val="left"/>
      <w:pPr>
        <w:ind w:left="119" w:hanging="284"/>
      </w:pPr>
      <w:rPr>
        <w:rFonts w:ascii="Times New Roman" w:hAnsi="Times New Roman" w:cs="Times New Roman"/>
        <w:b w:val="0"/>
        <w:bCs w:val="0"/>
        <w:spacing w:val="-1"/>
        <w:sz w:val="20"/>
        <w:szCs w:val="20"/>
      </w:rPr>
    </w:lvl>
    <w:lvl w:ilvl="1">
      <w:start w:val="1"/>
      <w:numFmt w:val="upperLetter"/>
      <w:lvlText w:val="(%2)"/>
      <w:lvlJc w:val="left"/>
      <w:pPr>
        <w:ind w:left="447" w:hanging="328"/>
      </w:pPr>
      <w:rPr>
        <w:rFonts w:ascii="Times New Roman" w:hAnsi="Times New Roman" w:cs="Times New Roman"/>
        <w:b w:val="0"/>
        <w:bCs w:val="0"/>
        <w:sz w:val="20"/>
        <w:szCs w:val="20"/>
      </w:rPr>
    </w:lvl>
    <w:lvl w:ilvl="2">
      <w:numFmt w:val="bullet"/>
      <w:lvlText w:val="•"/>
      <w:lvlJc w:val="left"/>
      <w:pPr>
        <w:ind w:left="1461" w:hanging="328"/>
      </w:pPr>
    </w:lvl>
    <w:lvl w:ilvl="3">
      <w:numFmt w:val="bullet"/>
      <w:lvlText w:val="•"/>
      <w:lvlJc w:val="left"/>
      <w:pPr>
        <w:ind w:left="2476" w:hanging="328"/>
      </w:pPr>
    </w:lvl>
    <w:lvl w:ilvl="4">
      <w:numFmt w:val="bullet"/>
      <w:lvlText w:val="•"/>
      <w:lvlJc w:val="left"/>
      <w:pPr>
        <w:ind w:left="3491" w:hanging="328"/>
      </w:pPr>
    </w:lvl>
    <w:lvl w:ilvl="5">
      <w:numFmt w:val="bullet"/>
      <w:lvlText w:val="•"/>
      <w:lvlJc w:val="left"/>
      <w:pPr>
        <w:ind w:left="4506" w:hanging="328"/>
      </w:pPr>
    </w:lvl>
    <w:lvl w:ilvl="6">
      <w:numFmt w:val="bullet"/>
      <w:lvlText w:val="•"/>
      <w:lvlJc w:val="left"/>
      <w:pPr>
        <w:ind w:left="5521" w:hanging="328"/>
      </w:pPr>
    </w:lvl>
    <w:lvl w:ilvl="7">
      <w:numFmt w:val="bullet"/>
      <w:lvlText w:val="•"/>
      <w:lvlJc w:val="left"/>
      <w:pPr>
        <w:ind w:left="6535" w:hanging="328"/>
      </w:pPr>
    </w:lvl>
    <w:lvl w:ilvl="8">
      <w:numFmt w:val="bullet"/>
      <w:lvlText w:val="•"/>
      <w:lvlJc w:val="left"/>
      <w:pPr>
        <w:ind w:left="7550" w:hanging="328"/>
      </w:pPr>
    </w:lvl>
  </w:abstractNum>
  <w:abstractNum w:abstractNumId="32" w15:restartNumberingAfterBreak="0">
    <w:nsid w:val="00000422"/>
    <w:multiLevelType w:val="multilevel"/>
    <w:tmpl w:val="000008A5"/>
    <w:lvl w:ilvl="0">
      <w:start w:val="2"/>
      <w:numFmt w:val="decimal"/>
      <w:lvlText w:val="(%1)"/>
      <w:lvlJc w:val="left"/>
      <w:pPr>
        <w:ind w:left="120" w:hanging="285"/>
      </w:pPr>
      <w:rPr>
        <w:rFonts w:ascii="Times New Roman" w:hAnsi="Times New Roman" w:cs="Times New Roman"/>
        <w:b w:val="0"/>
        <w:bCs w:val="0"/>
        <w:sz w:val="20"/>
        <w:szCs w:val="20"/>
      </w:rPr>
    </w:lvl>
    <w:lvl w:ilvl="1">
      <w:start w:val="1"/>
      <w:numFmt w:val="lowerRoman"/>
      <w:lvlText w:val="(%2)"/>
      <w:lvlJc w:val="left"/>
      <w:pPr>
        <w:ind w:left="120" w:hanging="239"/>
      </w:pPr>
      <w:rPr>
        <w:rFonts w:ascii="Times New Roman" w:hAnsi="Times New Roman" w:cs="Times New Roman"/>
        <w:b w:val="0"/>
        <w:bCs w:val="0"/>
        <w:sz w:val="20"/>
        <w:szCs w:val="20"/>
      </w:rPr>
    </w:lvl>
    <w:lvl w:ilvl="2">
      <w:start w:val="1"/>
      <w:numFmt w:val="upperLetter"/>
      <w:lvlText w:val="(%3)"/>
      <w:lvlJc w:val="left"/>
      <w:pPr>
        <w:ind w:left="120" w:hanging="329"/>
      </w:pPr>
      <w:rPr>
        <w:rFonts w:ascii="Times New Roman" w:hAnsi="Times New Roman" w:cs="Times New Roman"/>
        <w:b w:val="0"/>
        <w:bCs w:val="0"/>
        <w:sz w:val="20"/>
        <w:szCs w:val="20"/>
      </w:rPr>
    </w:lvl>
    <w:lvl w:ilvl="3">
      <w:start w:val="1"/>
      <w:numFmt w:val="lowerLetter"/>
      <w:lvlText w:val="(%4)"/>
      <w:lvlJc w:val="left"/>
      <w:pPr>
        <w:ind w:left="120" w:hanging="273"/>
      </w:pPr>
      <w:rPr>
        <w:rFonts w:ascii="Times New Roman" w:hAnsi="Times New Roman" w:cs="Times New Roman"/>
        <w:b w:val="0"/>
        <w:bCs w:val="0"/>
        <w:sz w:val="20"/>
        <w:szCs w:val="20"/>
      </w:rPr>
    </w:lvl>
    <w:lvl w:ilvl="4">
      <w:numFmt w:val="bullet"/>
      <w:lvlText w:val="•"/>
      <w:lvlJc w:val="left"/>
      <w:pPr>
        <w:ind w:left="2485" w:hanging="273"/>
      </w:pPr>
    </w:lvl>
    <w:lvl w:ilvl="5">
      <w:numFmt w:val="bullet"/>
      <w:lvlText w:val="•"/>
      <w:lvlJc w:val="left"/>
      <w:pPr>
        <w:ind w:left="3667" w:hanging="273"/>
      </w:pPr>
    </w:lvl>
    <w:lvl w:ilvl="6">
      <w:numFmt w:val="bullet"/>
      <w:lvlText w:val="•"/>
      <w:lvlJc w:val="left"/>
      <w:pPr>
        <w:ind w:left="4850" w:hanging="273"/>
      </w:pPr>
    </w:lvl>
    <w:lvl w:ilvl="7">
      <w:numFmt w:val="bullet"/>
      <w:lvlText w:val="•"/>
      <w:lvlJc w:val="left"/>
      <w:pPr>
        <w:ind w:left="6032" w:hanging="273"/>
      </w:pPr>
    </w:lvl>
    <w:lvl w:ilvl="8">
      <w:numFmt w:val="bullet"/>
      <w:lvlText w:val="•"/>
      <w:lvlJc w:val="left"/>
      <w:pPr>
        <w:ind w:left="7215" w:hanging="273"/>
      </w:pPr>
    </w:lvl>
  </w:abstractNum>
  <w:abstractNum w:abstractNumId="33" w15:restartNumberingAfterBreak="0">
    <w:nsid w:val="00000423"/>
    <w:multiLevelType w:val="multilevel"/>
    <w:tmpl w:val="000008A6"/>
    <w:lvl w:ilvl="0">
      <w:start w:val="1"/>
      <w:numFmt w:val="lowerLetter"/>
      <w:lvlText w:val="(%1)"/>
      <w:lvlJc w:val="left"/>
      <w:pPr>
        <w:ind w:left="120" w:hanging="274"/>
      </w:pPr>
      <w:rPr>
        <w:rFonts w:ascii="Times New Roman" w:hAnsi="Times New Roman" w:cs="Times New Roman"/>
        <w:b w:val="0"/>
        <w:bCs w:val="0"/>
        <w:sz w:val="20"/>
        <w:szCs w:val="20"/>
      </w:rPr>
    </w:lvl>
    <w:lvl w:ilvl="1">
      <w:start w:val="1"/>
      <w:numFmt w:val="decimal"/>
      <w:lvlText w:val="(%2)"/>
      <w:lvlJc w:val="left"/>
      <w:pPr>
        <w:ind w:left="120" w:hanging="283"/>
      </w:pPr>
      <w:rPr>
        <w:rFonts w:ascii="Times New Roman" w:hAnsi="Times New Roman" w:cs="Times New Roman"/>
        <w:b w:val="0"/>
        <w:bCs w:val="0"/>
        <w:spacing w:val="-1"/>
        <w:sz w:val="20"/>
        <w:szCs w:val="20"/>
      </w:rPr>
    </w:lvl>
    <w:lvl w:ilvl="2">
      <w:numFmt w:val="bullet"/>
      <w:lvlText w:val="•"/>
      <w:lvlJc w:val="left"/>
      <w:pPr>
        <w:ind w:left="1171" w:hanging="283"/>
      </w:pPr>
    </w:lvl>
    <w:lvl w:ilvl="3">
      <w:numFmt w:val="bullet"/>
      <w:lvlText w:val="•"/>
      <w:lvlJc w:val="left"/>
      <w:pPr>
        <w:ind w:left="2222" w:hanging="283"/>
      </w:pPr>
    </w:lvl>
    <w:lvl w:ilvl="4">
      <w:numFmt w:val="bullet"/>
      <w:lvlText w:val="•"/>
      <w:lvlJc w:val="left"/>
      <w:pPr>
        <w:ind w:left="3273" w:hanging="283"/>
      </w:pPr>
    </w:lvl>
    <w:lvl w:ilvl="5">
      <w:numFmt w:val="bullet"/>
      <w:lvlText w:val="•"/>
      <w:lvlJc w:val="left"/>
      <w:pPr>
        <w:ind w:left="4324" w:hanging="283"/>
      </w:pPr>
    </w:lvl>
    <w:lvl w:ilvl="6">
      <w:numFmt w:val="bullet"/>
      <w:lvlText w:val="•"/>
      <w:lvlJc w:val="left"/>
      <w:pPr>
        <w:ind w:left="5375" w:hanging="283"/>
      </w:pPr>
    </w:lvl>
    <w:lvl w:ilvl="7">
      <w:numFmt w:val="bullet"/>
      <w:lvlText w:val="•"/>
      <w:lvlJc w:val="left"/>
      <w:pPr>
        <w:ind w:left="6426" w:hanging="283"/>
      </w:pPr>
    </w:lvl>
    <w:lvl w:ilvl="8">
      <w:numFmt w:val="bullet"/>
      <w:lvlText w:val="•"/>
      <w:lvlJc w:val="left"/>
      <w:pPr>
        <w:ind w:left="7477" w:hanging="283"/>
      </w:pPr>
    </w:lvl>
  </w:abstractNum>
  <w:abstractNum w:abstractNumId="34" w15:restartNumberingAfterBreak="0">
    <w:nsid w:val="00000424"/>
    <w:multiLevelType w:val="multilevel"/>
    <w:tmpl w:val="000008A7"/>
    <w:lvl w:ilvl="0">
      <w:start w:val="1"/>
      <w:numFmt w:val="lowerLetter"/>
      <w:lvlText w:val="(%1)"/>
      <w:lvlJc w:val="left"/>
      <w:pPr>
        <w:ind w:left="120" w:hanging="271"/>
      </w:pPr>
      <w:rPr>
        <w:rFonts w:ascii="Times New Roman" w:hAnsi="Times New Roman" w:cs="Times New Roman"/>
        <w:b w:val="0"/>
        <w:bCs w:val="0"/>
        <w:spacing w:val="-1"/>
        <w:sz w:val="20"/>
        <w:szCs w:val="20"/>
      </w:rPr>
    </w:lvl>
    <w:lvl w:ilvl="1">
      <w:numFmt w:val="bullet"/>
      <w:lvlText w:val="•"/>
      <w:lvlJc w:val="left"/>
      <w:pPr>
        <w:ind w:left="1066" w:hanging="271"/>
      </w:pPr>
    </w:lvl>
    <w:lvl w:ilvl="2">
      <w:numFmt w:val="bullet"/>
      <w:lvlText w:val="•"/>
      <w:lvlJc w:val="left"/>
      <w:pPr>
        <w:ind w:left="2012" w:hanging="271"/>
      </w:pPr>
    </w:lvl>
    <w:lvl w:ilvl="3">
      <w:numFmt w:val="bullet"/>
      <w:lvlText w:val="•"/>
      <w:lvlJc w:val="left"/>
      <w:pPr>
        <w:ind w:left="2958" w:hanging="271"/>
      </w:pPr>
    </w:lvl>
    <w:lvl w:ilvl="4">
      <w:numFmt w:val="bullet"/>
      <w:lvlText w:val="•"/>
      <w:lvlJc w:val="left"/>
      <w:pPr>
        <w:ind w:left="3904" w:hanging="271"/>
      </w:pPr>
    </w:lvl>
    <w:lvl w:ilvl="5">
      <w:numFmt w:val="bullet"/>
      <w:lvlText w:val="•"/>
      <w:lvlJc w:val="left"/>
      <w:pPr>
        <w:ind w:left="4850" w:hanging="271"/>
      </w:pPr>
    </w:lvl>
    <w:lvl w:ilvl="6">
      <w:numFmt w:val="bullet"/>
      <w:lvlText w:val="•"/>
      <w:lvlJc w:val="left"/>
      <w:pPr>
        <w:ind w:left="5796" w:hanging="271"/>
      </w:pPr>
    </w:lvl>
    <w:lvl w:ilvl="7">
      <w:numFmt w:val="bullet"/>
      <w:lvlText w:val="•"/>
      <w:lvlJc w:val="left"/>
      <w:pPr>
        <w:ind w:left="6742" w:hanging="271"/>
      </w:pPr>
    </w:lvl>
    <w:lvl w:ilvl="8">
      <w:numFmt w:val="bullet"/>
      <w:lvlText w:val="•"/>
      <w:lvlJc w:val="left"/>
      <w:pPr>
        <w:ind w:left="7688" w:hanging="271"/>
      </w:pPr>
    </w:lvl>
  </w:abstractNum>
  <w:abstractNum w:abstractNumId="35" w15:restartNumberingAfterBreak="0">
    <w:nsid w:val="00000425"/>
    <w:multiLevelType w:val="multilevel"/>
    <w:tmpl w:val="000008A8"/>
    <w:lvl w:ilvl="0">
      <w:start w:val="1"/>
      <w:numFmt w:val="lowerLetter"/>
      <w:lvlText w:val="(%1)"/>
      <w:lvlJc w:val="left"/>
      <w:pPr>
        <w:ind w:left="120" w:hanging="271"/>
      </w:pPr>
      <w:rPr>
        <w:rFonts w:ascii="Times New Roman" w:hAnsi="Times New Roman" w:cs="Times New Roman"/>
        <w:b w:val="0"/>
        <w:bCs w:val="0"/>
        <w:spacing w:val="-1"/>
        <w:sz w:val="20"/>
        <w:szCs w:val="20"/>
      </w:rPr>
    </w:lvl>
    <w:lvl w:ilvl="1">
      <w:numFmt w:val="bullet"/>
      <w:lvlText w:val="•"/>
      <w:lvlJc w:val="left"/>
      <w:pPr>
        <w:ind w:left="1066" w:hanging="271"/>
      </w:pPr>
    </w:lvl>
    <w:lvl w:ilvl="2">
      <w:numFmt w:val="bullet"/>
      <w:lvlText w:val="•"/>
      <w:lvlJc w:val="left"/>
      <w:pPr>
        <w:ind w:left="2012" w:hanging="271"/>
      </w:pPr>
    </w:lvl>
    <w:lvl w:ilvl="3">
      <w:numFmt w:val="bullet"/>
      <w:lvlText w:val="•"/>
      <w:lvlJc w:val="left"/>
      <w:pPr>
        <w:ind w:left="2958" w:hanging="271"/>
      </w:pPr>
    </w:lvl>
    <w:lvl w:ilvl="4">
      <w:numFmt w:val="bullet"/>
      <w:lvlText w:val="•"/>
      <w:lvlJc w:val="left"/>
      <w:pPr>
        <w:ind w:left="3904" w:hanging="271"/>
      </w:pPr>
    </w:lvl>
    <w:lvl w:ilvl="5">
      <w:numFmt w:val="bullet"/>
      <w:lvlText w:val="•"/>
      <w:lvlJc w:val="left"/>
      <w:pPr>
        <w:ind w:left="4850" w:hanging="271"/>
      </w:pPr>
    </w:lvl>
    <w:lvl w:ilvl="6">
      <w:numFmt w:val="bullet"/>
      <w:lvlText w:val="•"/>
      <w:lvlJc w:val="left"/>
      <w:pPr>
        <w:ind w:left="5796" w:hanging="271"/>
      </w:pPr>
    </w:lvl>
    <w:lvl w:ilvl="7">
      <w:numFmt w:val="bullet"/>
      <w:lvlText w:val="•"/>
      <w:lvlJc w:val="left"/>
      <w:pPr>
        <w:ind w:left="6742" w:hanging="271"/>
      </w:pPr>
    </w:lvl>
    <w:lvl w:ilvl="8">
      <w:numFmt w:val="bullet"/>
      <w:lvlText w:val="•"/>
      <w:lvlJc w:val="left"/>
      <w:pPr>
        <w:ind w:left="7688" w:hanging="271"/>
      </w:pPr>
    </w:lvl>
  </w:abstractNum>
  <w:abstractNum w:abstractNumId="36" w15:restartNumberingAfterBreak="0">
    <w:nsid w:val="00000426"/>
    <w:multiLevelType w:val="multilevel"/>
    <w:tmpl w:val="000008A9"/>
    <w:lvl w:ilvl="0">
      <w:start w:val="1"/>
      <w:numFmt w:val="lowerLetter"/>
      <w:lvlText w:val="(%1)"/>
      <w:lvlJc w:val="left"/>
      <w:pPr>
        <w:ind w:left="119" w:hanging="272"/>
      </w:pPr>
      <w:rPr>
        <w:rFonts w:ascii="Times New Roman" w:hAnsi="Times New Roman" w:cs="Times New Roman"/>
        <w:b w:val="0"/>
        <w:bCs w:val="0"/>
        <w:sz w:val="20"/>
        <w:szCs w:val="20"/>
      </w:rPr>
    </w:lvl>
    <w:lvl w:ilvl="1">
      <w:start w:val="1"/>
      <w:numFmt w:val="decimal"/>
      <w:lvlText w:val="(%2)"/>
      <w:lvlJc w:val="left"/>
      <w:pPr>
        <w:ind w:left="119" w:hanging="284"/>
      </w:pPr>
      <w:rPr>
        <w:rFonts w:ascii="Times New Roman" w:hAnsi="Times New Roman" w:cs="Times New Roman"/>
        <w:b w:val="0"/>
        <w:bCs w:val="0"/>
        <w:sz w:val="20"/>
        <w:szCs w:val="20"/>
      </w:rPr>
    </w:lvl>
    <w:lvl w:ilvl="2">
      <w:start w:val="1"/>
      <w:numFmt w:val="lowerLetter"/>
      <w:lvlText w:val="(%3)"/>
      <w:lvlJc w:val="left"/>
      <w:pPr>
        <w:ind w:left="120" w:hanging="272"/>
      </w:pPr>
      <w:rPr>
        <w:rFonts w:ascii="Times New Roman" w:hAnsi="Times New Roman" w:cs="Times New Roman"/>
        <w:b w:val="0"/>
        <w:bCs w:val="0"/>
        <w:sz w:val="20"/>
        <w:szCs w:val="20"/>
      </w:rPr>
    </w:lvl>
    <w:lvl w:ilvl="3">
      <w:numFmt w:val="bullet"/>
      <w:lvlText w:val="•"/>
      <w:lvlJc w:val="left"/>
      <w:pPr>
        <w:ind w:left="1302" w:hanging="272"/>
      </w:pPr>
    </w:lvl>
    <w:lvl w:ilvl="4">
      <w:numFmt w:val="bullet"/>
      <w:lvlText w:val="•"/>
      <w:lvlJc w:val="left"/>
      <w:pPr>
        <w:ind w:left="2485" w:hanging="272"/>
      </w:pPr>
    </w:lvl>
    <w:lvl w:ilvl="5">
      <w:numFmt w:val="bullet"/>
      <w:lvlText w:val="•"/>
      <w:lvlJc w:val="left"/>
      <w:pPr>
        <w:ind w:left="3667" w:hanging="272"/>
      </w:pPr>
    </w:lvl>
    <w:lvl w:ilvl="6">
      <w:numFmt w:val="bullet"/>
      <w:lvlText w:val="•"/>
      <w:lvlJc w:val="left"/>
      <w:pPr>
        <w:ind w:left="4850" w:hanging="272"/>
      </w:pPr>
    </w:lvl>
    <w:lvl w:ilvl="7">
      <w:numFmt w:val="bullet"/>
      <w:lvlText w:val="•"/>
      <w:lvlJc w:val="left"/>
      <w:pPr>
        <w:ind w:left="6032" w:hanging="272"/>
      </w:pPr>
    </w:lvl>
    <w:lvl w:ilvl="8">
      <w:numFmt w:val="bullet"/>
      <w:lvlText w:val="•"/>
      <w:lvlJc w:val="left"/>
      <w:pPr>
        <w:ind w:left="7215" w:hanging="272"/>
      </w:pPr>
    </w:lvl>
  </w:abstractNum>
  <w:abstractNum w:abstractNumId="37" w15:restartNumberingAfterBreak="0">
    <w:nsid w:val="00000427"/>
    <w:multiLevelType w:val="multilevel"/>
    <w:tmpl w:val="000008AA"/>
    <w:lvl w:ilvl="0">
      <w:start w:val="1"/>
      <w:numFmt w:val="lowerLetter"/>
      <w:lvlText w:val="(%1)"/>
      <w:lvlJc w:val="left"/>
      <w:pPr>
        <w:ind w:left="120" w:hanging="271"/>
      </w:pPr>
      <w:rPr>
        <w:rFonts w:ascii="Times New Roman" w:hAnsi="Times New Roman" w:cs="Times New Roman"/>
        <w:b w:val="0"/>
        <w:bCs w:val="0"/>
        <w:spacing w:val="-1"/>
        <w:sz w:val="20"/>
        <w:szCs w:val="20"/>
      </w:rPr>
    </w:lvl>
    <w:lvl w:ilvl="1">
      <w:start w:val="1"/>
      <w:numFmt w:val="decimal"/>
      <w:lvlText w:val="(%2)"/>
      <w:lvlJc w:val="left"/>
      <w:pPr>
        <w:ind w:left="120" w:hanging="283"/>
      </w:pPr>
      <w:rPr>
        <w:rFonts w:ascii="Times New Roman" w:hAnsi="Times New Roman" w:cs="Times New Roman"/>
        <w:b w:val="0"/>
        <w:bCs w:val="0"/>
        <w:sz w:val="20"/>
        <w:szCs w:val="20"/>
      </w:rPr>
    </w:lvl>
    <w:lvl w:ilvl="2">
      <w:numFmt w:val="bullet"/>
      <w:lvlText w:val="•"/>
      <w:lvlJc w:val="left"/>
      <w:pPr>
        <w:ind w:left="1171" w:hanging="283"/>
      </w:pPr>
    </w:lvl>
    <w:lvl w:ilvl="3">
      <w:numFmt w:val="bullet"/>
      <w:lvlText w:val="•"/>
      <w:lvlJc w:val="left"/>
      <w:pPr>
        <w:ind w:left="2222" w:hanging="283"/>
      </w:pPr>
    </w:lvl>
    <w:lvl w:ilvl="4">
      <w:numFmt w:val="bullet"/>
      <w:lvlText w:val="•"/>
      <w:lvlJc w:val="left"/>
      <w:pPr>
        <w:ind w:left="3273" w:hanging="283"/>
      </w:pPr>
    </w:lvl>
    <w:lvl w:ilvl="5">
      <w:numFmt w:val="bullet"/>
      <w:lvlText w:val="•"/>
      <w:lvlJc w:val="left"/>
      <w:pPr>
        <w:ind w:left="4324" w:hanging="283"/>
      </w:pPr>
    </w:lvl>
    <w:lvl w:ilvl="6">
      <w:numFmt w:val="bullet"/>
      <w:lvlText w:val="•"/>
      <w:lvlJc w:val="left"/>
      <w:pPr>
        <w:ind w:left="5375" w:hanging="283"/>
      </w:pPr>
    </w:lvl>
    <w:lvl w:ilvl="7">
      <w:numFmt w:val="bullet"/>
      <w:lvlText w:val="•"/>
      <w:lvlJc w:val="left"/>
      <w:pPr>
        <w:ind w:left="6426" w:hanging="283"/>
      </w:pPr>
    </w:lvl>
    <w:lvl w:ilvl="8">
      <w:numFmt w:val="bullet"/>
      <w:lvlText w:val="•"/>
      <w:lvlJc w:val="left"/>
      <w:pPr>
        <w:ind w:left="7477" w:hanging="283"/>
      </w:pPr>
    </w:lvl>
  </w:abstractNum>
  <w:abstractNum w:abstractNumId="38" w15:restartNumberingAfterBreak="0">
    <w:nsid w:val="00000428"/>
    <w:multiLevelType w:val="multilevel"/>
    <w:tmpl w:val="000008AB"/>
    <w:lvl w:ilvl="0">
      <w:start w:val="1"/>
      <w:numFmt w:val="lowerLetter"/>
      <w:lvlText w:val="(%1)"/>
      <w:lvlJc w:val="left"/>
      <w:pPr>
        <w:ind w:left="120" w:hanging="273"/>
      </w:pPr>
      <w:rPr>
        <w:rFonts w:ascii="Times New Roman" w:hAnsi="Times New Roman" w:cs="Times New Roman"/>
        <w:b w:val="0"/>
        <w:bCs w:val="0"/>
        <w:sz w:val="20"/>
        <w:szCs w:val="20"/>
      </w:rPr>
    </w:lvl>
    <w:lvl w:ilvl="1">
      <w:start w:val="1"/>
      <w:numFmt w:val="decimal"/>
      <w:lvlText w:val="(%2)"/>
      <w:lvlJc w:val="left"/>
      <w:pPr>
        <w:ind w:left="120" w:hanging="285"/>
      </w:pPr>
      <w:rPr>
        <w:rFonts w:ascii="Times New Roman" w:hAnsi="Times New Roman" w:cs="Times New Roman"/>
        <w:b w:val="0"/>
        <w:bCs w:val="0"/>
        <w:sz w:val="20"/>
        <w:szCs w:val="20"/>
      </w:rPr>
    </w:lvl>
    <w:lvl w:ilvl="2">
      <w:start w:val="1"/>
      <w:numFmt w:val="lowerRoman"/>
      <w:lvlText w:val="(%3)"/>
      <w:lvlJc w:val="left"/>
      <w:pPr>
        <w:ind w:left="120" w:hanging="239"/>
      </w:pPr>
      <w:rPr>
        <w:rFonts w:ascii="Times New Roman" w:hAnsi="Times New Roman" w:cs="Times New Roman"/>
        <w:b w:val="0"/>
        <w:bCs w:val="0"/>
        <w:sz w:val="20"/>
        <w:szCs w:val="20"/>
      </w:rPr>
    </w:lvl>
    <w:lvl w:ilvl="3">
      <w:numFmt w:val="bullet"/>
      <w:lvlText w:val="•"/>
      <w:lvlJc w:val="left"/>
      <w:pPr>
        <w:ind w:left="120" w:hanging="239"/>
      </w:pPr>
    </w:lvl>
    <w:lvl w:ilvl="4">
      <w:numFmt w:val="bullet"/>
      <w:lvlText w:val="•"/>
      <w:lvlJc w:val="left"/>
      <w:pPr>
        <w:ind w:left="120" w:hanging="239"/>
      </w:pPr>
    </w:lvl>
    <w:lvl w:ilvl="5">
      <w:numFmt w:val="bullet"/>
      <w:lvlText w:val="•"/>
      <w:lvlJc w:val="left"/>
      <w:pPr>
        <w:ind w:left="357" w:hanging="239"/>
      </w:pPr>
    </w:lvl>
    <w:lvl w:ilvl="6">
      <w:numFmt w:val="bullet"/>
      <w:lvlText w:val="•"/>
      <w:lvlJc w:val="left"/>
      <w:pPr>
        <w:ind w:left="2201" w:hanging="239"/>
      </w:pPr>
    </w:lvl>
    <w:lvl w:ilvl="7">
      <w:numFmt w:val="bullet"/>
      <w:lvlText w:val="•"/>
      <w:lvlJc w:val="left"/>
      <w:pPr>
        <w:ind w:left="4046" w:hanging="239"/>
      </w:pPr>
    </w:lvl>
    <w:lvl w:ilvl="8">
      <w:numFmt w:val="bullet"/>
      <w:lvlText w:val="•"/>
      <w:lvlJc w:val="left"/>
      <w:pPr>
        <w:ind w:left="5890" w:hanging="239"/>
      </w:pPr>
    </w:lvl>
  </w:abstractNum>
  <w:abstractNum w:abstractNumId="39" w15:restartNumberingAfterBreak="0">
    <w:nsid w:val="00000429"/>
    <w:multiLevelType w:val="multilevel"/>
    <w:tmpl w:val="000008AC"/>
    <w:lvl w:ilvl="0">
      <w:start w:val="1"/>
      <w:numFmt w:val="lowerLetter"/>
      <w:lvlText w:val="(%1)"/>
      <w:lvlJc w:val="left"/>
      <w:pPr>
        <w:ind w:left="120" w:hanging="273"/>
      </w:pPr>
      <w:rPr>
        <w:rFonts w:ascii="Times New Roman" w:hAnsi="Times New Roman" w:cs="Times New Roman"/>
        <w:b w:val="0"/>
        <w:bCs w:val="0"/>
        <w:sz w:val="20"/>
        <w:szCs w:val="20"/>
      </w:rPr>
    </w:lvl>
    <w:lvl w:ilvl="1">
      <w:start w:val="1"/>
      <w:numFmt w:val="decimal"/>
      <w:lvlText w:val="(%2)"/>
      <w:lvlJc w:val="left"/>
      <w:pPr>
        <w:ind w:left="402" w:hanging="283"/>
      </w:pPr>
      <w:rPr>
        <w:rFonts w:ascii="Times New Roman" w:hAnsi="Times New Roman" w:cs="Times New Roman"/>
        <w:b w:val="0"/>
        <w:bCs w:val="0"/>
        <w:sz w:val="20"/>
        <w:szCs w:val="20"/>
      </w:rPr>
    </w:lvl>
    <w:lvl w:ilvl="2">
      <w:start w:val="1"/>
      <w:numFmt w:val="lowerRoman"/>
      <w:lvlText w:val="(%3)"/>
      <w:lvlJc w:val="left"/>
      <w:pPr>
        <w:ind w:left="120" w:hanging="240"/>
      </w:pPr>
      <w:rPr>
        <w:rFonts w:ascii="Times New Roman" w:hAnsi="Times New Roman" w:cs="Times New Roman"/>
        <w:b w:val="0"/>
        <w:bCs w:val="0"/>
        <w:sz w:val="20"/>
        <w:szCs w:val="20"/>
      </w:rPr>
    </w:lvl>
    <w:lvl w:ilvl="3">
      <w:numFmt w:val="bullet"/>
      <w:lvlText w:val="•"/>
      <w:lvlJc w:val="left"/>
      <w:pPr>
        <w:ind w:left="1550" w:hanging="240"/>
      </w:pPr>
    </w:lvl>
    <w:lvl w:ilvl="4">
      <w:numFmt w:val="bullet"/>
      <w:lvlText w:val="•"/>
      <w:lvlJc w:val="left"/>
      <w:pPr>
        <w:ind w:left="2697" w:hanging="240"/>
      </w:pPr>
    </w:lvl>
    <w:lvl w:ilvl="5">
      <w:numFmt w:val="bullet"/>
      <w:lvlText w:val="•"/>
      <w:lvlJc w:val="left"/>
      <w:pPr>
        <w:ind w:left="3844" w:hanging="240"/>
      </w:pPr>
    </w:lvl>
    <w:lvl w:ilvl="6">
      <w:numFmt w:val="bullet"/>
      <w:lvlText w:val="•"/>
      <w:lvlJc w:val="left"/>
      <w:pPr>
        <w:ind w:left="4991" w:hanging="240"/>
      </w:pPr>
    </w:lvl>
    <w:lvl w:ilvl="7">
      <w:numFmt w:val="bullet"/>
      <w:lvlText w:val="•"/>
      <w:lvlJc w:val="left"/>
      <w:pPr>
        <w:ind w:left="6138" w:hanging="240"/>
      </w:pPr>
    </w:lvl>
    <w:lvl w:ilvl="8">
      <w:numFmt w:val="bullet"/>
      <w:lvlText w:val="•"/>
      <w:lvlJc w:val="left"/>
      <w:pPr>
        <w:ind w:left="7285" w:hanging="240"/>
      </w:pPr>
    </w:lvl>
  </w:abstractNum>
  <w:abstractNum w:abstractNumId="40" w15:restartNumberingAfterBreak="0">
    <w:nsid w:val="0000042A"/>
    <w:multiLevelType w:val="multilevel"/>
    <w:tmpl w:val="000008AD"/>
    <w:lvl w:ilvl="0">
      <w:start w:val="1"/>
      <w:numFmt w:val="lowerRoman"/>
      <w:lvlText w:val="(%1)"/>
      <w:lvlJc w:val="left"/>
      <w:pPr>
        <w:ind w:left="120" w:hanging="239"/>
      </w:pPr>
      <w:rPr>
        <w:rFonts w:ascii="Times New Roman" w:hAnsi="Times New Roman" w:cs="Times New Roman"/>
        <w:b w:val="0"/>
        <w:bCs w:val="0"/>
        <w:sz w:val="20"/>
        <w:szCs w:val="20"/>
      </w:rPr>
    </w:lvl>
    <w:lvl w:ilvl="1">
      <w:numFmt w:val="bullet"/>
      <w:lvlText w:val="•"/>
      <w:lvlJc w:val="left"/>
      <w:pPr>
        <w:ind w:left="1066" w:hanging="239"/>
      </w:pPr>
    </w:lvl>
    <w:lvl w:ilvl="2">
      <w:numFmt w:val="bullet"/>
      <w:lvlText w:val="•"/>
      <w:lvlJc w:val="left"/>
      <w:pPr>
        <w:ind w:left="2012" w:hanging="239"/>
      </w:pPr>
    </w:lvl>
    <w:lvl w:ilvl="3">
      <w:numFmt w:val="bullet"/>
      <w:lvlText w:val="•"/>
      <w:lvlJc w:val="left"/>
      <w:pPr>
        <w:ind w:left="2958" w:hanging="239"/>
      </w:pPr>
    </w:lvl>
    <w:lvl w:ilvl="4">
      <w:numFmt w:val="bullet"/>
      <w:lvlText w:val="•"/>
      <w:lvlJc w:val="left"/>
      <w:pPr>
        <w:ind w:left="3904" w:hanging="239"/>
      </w:pPr>
    </w:lvl>
    <w:lvl w:ilvl="5">
      <w:numFmt w:val="bullet"/>
      <w:lvlText w:val="•"/>
      <w:lvlJc w:val="left"/>
      <w:pPr>
        <w:ind w:left="4850" w:hanging="239"/>
      </w:pPr>
    </w:lvl>
    <w:lvl w:ilvl="6">
      <w:numFmt w:val="bullet"/>
      <w:lvlText w:val="•"/>
      <w:lvlJc w:val="left"/>
      <w:pPr>
        <w:ind w:left="5796" w:hanging="239"/>
      </w:pPr>
    </w:lvl>
    <w:lvl w:ilvl="7">
      <w:numFmt w:val="bullet"/>
      <w:lvlText w:val="•"/>
      <w:lvlJc w:val="left"/>
      <w:pPr>
        <w:ind w:left="6742" w:hanging="239"/>
      </w:pPr>
    </w:lvl>
    <w:lvl w:ilvl="8">
      <w:numFmt w:val="bullet"/>
      <w:lvlText w:val="•"/>
      <w:lvlJc w:val="left"/>
      <w:pPr>
        <w:ind w:left="7688" w:hanging="239"/>
      </w:pPr>
    </w:lvl>
  </w:abstractNum>
  <w:abstractNum w:abstractNumId="41" w15:restartNumberingAfterBreak="0">
    <w:nsid w:val="0000042B"/>
    <w:multiLevelType w:val="multilevel"/>
    <w:tmpl w:val="000008AE"/>
    <w:lvl w:ilvl="0">
      <w:start w:val="1"/>
      <w:numFmt w:val="upperLetter"/>
      <w:lvlText w:val="(%1)"/>
      <w:lvlJc w:val="left"/>
      <w:pPr>
        <w:ind w:left="120" w:hanging="328"/>
      </w:pPr>
      <w:rPr>
        <w:rFonts w:ascii="Times New Roman" w:hAnsi="Times New Roman" w:cs="Times New Roman"/>
        <w:b w:val="0"/>
        <w:bCs w:val="0"/>
        <w:spacing w:val="-1"/>
        <w:sz w:val="20"/>
        <w:szCs w:val="20"/>
      </w:rPr>
    </w:lvl>
    <w:lvl w:ilvl="1">
      <w:numFmt w:val="bullet"/>
      <w:lvlText w:val="•"/>
      <w:lvlJc w:val="left"/>
      <w:pPr>
        <w:ind w:left="1066" w:hanging="328"/>
      </w:pPr>
    </w:lvl>
    <w:lvl w:ilvl="2">
      <w:numFmt w:val="bullet"/>
      <w:lvlText w:val="•"/>
      <w:lvlJc w:val="left"/>
      <w:pPr>
        <w:ind w:left="2012" w:hanging="328"/>
      </w:pPr>
    </w:lvl>
    <w:lvl w:ilvl="3">
      <w:numFmt w:val="bullet"/>
      <w:lvlText w:val="•"/>
      <w:lvlJc w:val="left"/>
      <w:pPr>
        <w:ind w:left="2958" w:hanging="328"/>
      </w:pPr>
    </w:lvl>
    <w:lvl w:ilvl="4">
      <w:numFmt w:val="bullet"/>
      <w:lvlText w:val="•"/>
      <w:lvlJc w:val="left"/>
      <w:pPr>
        <w:ind w:left="3904" w:hanging="328"/>
      </w:pPr>
    </w:lvl>
    <w:lvl w:ilvl="5">
      <w:numFmt w:val="bullet"/>
      <w:lvlText w:val="•"/>
      <w:lvlJc w:val="left"/>
      <w:pPr>
        <w:ind w:left="4850" w:hanging="328"/>
      </w:pPr>
    </w:lvl>
    <w:lvl w:ilvl="6">
      <w:numFmt w:val="bullet"/>
      <w:lvlText w:val="•"/>
      <w:lvlJc w:val="left"/>
      <w:pPr>
        <w:ind w:left="5796" w:hanging="328"/>
      </w:pPr>
    </w:lvl>
    <w:lvl w:ilvl="7">
      <w:numFmt w:val="bullet"/>
      <w:lvlText w:val="•"/>
      <w:lvlJc w:val="left"/>
      <w:pPr>
        <w:ind w:left="6742" w:hanging="328"/>
      </w:pPr>
    </w:lvl>
    <w:lvl w:ilvl="8">
      <w:numFmt w:val="bullet"/>
      <w:lvlText w:val="•"/>
      <w:lvlJc w:val="left"/>
      <w:pPr>
        <w:ind w:left="7688" w:hanging="328"/>
      </w:pPr>
    </w:lvl>
  </w:abstractNum>
  <w:abstractNum w:abstractNumId="42" w15:restartNumberingAfterBreak="0">
    <w:nsid w:val="0000042C"/>
    <w:multiLevelType w:val="multilevel"/>
    <w:tmpl w:val="000008AF"/>
    <w:lvl w:ilvl="0">
      <w:start w:val="6"/>
      <w:numFmt w:val="lowerLetter"/>
      <w:lvlText w:val="(%1)"/>
      <w:lvlJc w:val="left"/>
      <w:pPr>
        <w:ind w:left="119" w:hanging="251"/>
      </w:pPr>
      <w:rPr>
        <w:rFonts w:ascii="Times New Roman" w:hAnsi="Times New Roman" w:cs="Times New Roman"/>
        <w:b w:val="0"/>
        <w:bCs w:val="0"/>
        <w:sz w:val="20"/>
        <w:szCs w:val="20"/>
      </w:rPr>
    </w:lvl>
    <w:lvl w:ilvl="1">
      <w:start w:val="1"/>
      <w:numFmt w:val="decimal"/>
      <w:lvlText w:val="(%2)"/>
      <w:lvlJc w:val="left"/>
      <w:pPr>
        <w:ind w:left="402" w:hanging="283"/>
      </w:pPr>
      <w:rPr>
        <w:rFonts w:ascii="Times New Roman" w:hAnsi="Times New Roman" w:cs="Times New Roman"/>
        <w:b w:val="0"/>
        <w:bCs w:val="0"/>
        <w:sz w:val="20"/>
        <w:szCs w:val="20"/>
      </w:rPr>
    </w:lvl>
    <w:lvl w:ilvl="2">
      <w:numFmt w:val="bullet"/>
      <w:lvlText w:val="•"/>
      <w:lvlJc w:val="left"/>
      <w:pPr>
        <w:ind w:left="1422" w:hanging="283"/>
      </w:pPr>
    </w:lvl>
    <w:lvl w:ilvl="3">
      <w:numFmt w:val="bullet"/>
      <w:lvlText w:val="•"/>
      <w:lvlJc w:val="left"/>
      <w:pPr>
        <w:ind w:left="2442" w:hanging="283"/>
      </w:pPr>
    </w:lvl>
    <w:lvl w:ilvl="4">
      <w:numFmt w:val="bullet"/>
      <w:lvlText w:val="•"/>
      <w:lvlJc w:val="left"/>
      <w:pPr>
        <w:ind w:left="3461" w:hanging="283"/>
      </w:pPr>
    </w:lvl>
    <w:lvl w:ilvl="5">
      <w:numFmt w:val="bullet"/>
      <w:lvlText w:val="•"/>
      <w:lvlJc w:val="left"/>
      <w:pPr>
        <w:ind w:left="4481" w:hanging="283"/>
      </w:pPr>
    </w:lvl>
    <w:lvl w:ilvl="6">
      <w:numFmt w:val="bullet"/>
      <w:lvlText w:val="•"/>
      <w:lvlJc w:val="left"/>
      <w:pPr>
        <w:ind w:left="5501" w:hanging="283"/>
      </w:pPr>
    </w:lvl>
    <w:lvl w:ilvl="7">
      <w:numFmt w:val="bullet"/>
      <w:lvlText w:val="•"/>
      <w:lvlJc w:val="left"/>
      <w:pPr>
        <w:ind w:left="6520" w:hanging="283"/>
      </w:pPr>
    </w:lvl>
    <w:lvl w:ilvl="8">
      <w:numFmt w:val="bullet"/>
      <w:lvlText w:val="•"/>
      <w:lvlJc w:val="left"/>
      <w:pPr>
        <w:ind w:left="7540" w:hanging="283"/>
      </w:pPr>
    </w:lvl>
  </w:abstractNum>
  <w:abstractNum w:abstractNumId="43" w15:restartNumberingAfterBreak="0">
    <w:nsid w:val="0000042D"/>
    <w:multiLevelType w:val="multilevel"/>
    <w:tmpl w:val="000008B0"/>
    <w:lvl w:ilvl="0">
      <w:start w:val="1"/>
      <w:numFmt w:val="lowerLetter"/>
      <w:lvlText w:val="(%1)"/>
      <w:lvlJc w:val="left"/>
      <w:pPr>
        <w:ind w:left="120" w:hanging="273"/>
      </w:pPr>
      <w:rPr>
        <w:rFonts w:ascii="Times New Roman" w:hAnsi="Times New Roman" w:cs="Times New Roman"/>
        <w:b w:val="0"/>
        <w:bCs w:val="0"/>
        <w:sz w:val="20"/>
        <w:szCs w:val="20"/>
      </w:rPr>
    </w:lvl>
    <w:lvl w:ilvl="1">
      <w:numFmt w:val="bullet"/>
      <w:lvlText w:val="•"/>
      <w:lvlJc w:val="left"/>
      <w:pPr>
        <w:ind w:left="1066" w:hanging="273"/>
      </w:pPr>
    </w:lvl>
    <w:lvl w:ilvl="2">
      <w:numFmt w:val="bullet"/>
      <w:lvlText w:val="•"/>
      <w:lvlJc w:val="left"/>
      <w:pPr>
        <w:ind w:left="2012" w:hanging="273"/>
      </w:pPr>
    </w:lvl>
    <w:lvl w:ilvl="3">
      <w:numFmt w:val="bullet"/>
      <w:lvlText w:val="•"/>
      <w:lvlJc w:val="left"/>
      <w:pPr>
        <w:ind w:left="2958" w:hanging="273"/>
      </w:pPr>
    </w:lvl>
    <w:lvl w:ilvl="4">
      <w:numFmt w:val="bullet"/>
      <w:lvlText w:val="•"/>
      <w:lvlJc w:val="left"/>
      <w:pPr>
        <w:ind w:left="3904" w:hanging="273"/>
      </w:pPr>
    </w:lvl>
    <w:lvl w:ilvl="5">
      <w:numFmt w:val="bullet"/>
      <w:lvlText w:val="•"/>
      <w:lvlJc w:val="left"/>
      <w:pPr>
        <w:ind w:left="4850" w:hanging="273"/>
      </w:pPr>
    </w:lvl>
    <w:lvl w:ilvl="6">
      <w:numFmt w:val="bullet"/>
      <w:lvlText w:val="•"/>
      <w:lvlJc w:val="left"/>
      <w:pPr>
        <w:ind w:left="5796" w:hanging="273"/>
      </w:pPr>
    </w:lvl>
    <w:lvl w:ilvl="7">
      <w:numFmt w:val="bullet"/>
      <w:lvlText w:val="•"/>
      <w:lvlJc w:val="left"/>
      <w:pPr>
        <w:ind w:left="6742" w:hanging="273"/>
      </w:pPr>
    </w:lvl>
    <w:lvl w:ilvl="8">
      <w:numFmt w:val="bullet"/>
      <w:lvlText w:val="•"/>
      <w:lvlJc w:val="left"/>
      <w:pPr>
        <w:ind w:left="7688" w:hanging="273"/>
      </w:pPr>
    </w:lvl>
  </w:abstractNum>
  <w:abstractNum w:abstractNumId="44" w15:restartNumberingAfterBreak="0">
    <w:nsid w:val="0000042E"/>
    <w:multiLevelType w:val="multilevel"/>
    <w:tmpl w:val="000008B1"/>
    <w:lvl w:ilvl="0">
      <w:start w:val="2"/>
      <w:numFmt w:val="decimal"/>
      <w:lvlText w:val="(%1)"/>
      <w:lvlJc w:val="left"/>
      <w:pPr>
        <w:ind w:left="120" w:hanging="283"/>
      </w:pPr>
      <w:rPr>
        <w:rFonts w:ascii="Times New Roman" w:hAnsi="Times New Roman" w:cs="Times New Roman"/>
        <w:b w:val="0"/>
        <w:bCs w:val="0"/>
        <w:spacing w:val="-1"/>
        <w:sz w:val="20"/>
        <w:szCs w:val="20"/>
      </w:rPr>
    </w:lvl>
    <w:lvl w:ilvl="1">
      <w:numFmt w:val="bullet"/>
      <w:lvlText w:val="•"/>
      <w:lvlJc w:val="left"/>
      <w:pPr>
        <w:ind w:left="1066" w:hanging="283"/>
      </w:pPr>
    </w:lvl>
    <w:lvl w:ilvl="2">
      <w:numFmt w:val="bullet"/>
      <w:lvlText w:val="•"/>
      <w:lvlJc w:val="left"/>
      <w:pPr>
        <w:ind w:left="2012" w:hanging="283"/>
      </w:pPr>
    </w:lvl>
    <w:lvl w:ilvl="3">
      <w:numFmt w:val="bullet"/>
      <w:lvlText w:val="•"/>
      <w:lvlJc w:val="left"/>
      <w:pPr>
        <w:ind w:left="2958" w:hanging="283"/>
      </w:pPr>
    </w:lvl>
    <w:lvl w:ilvl="4">
      <w:numFmt w:val="bullet"/>
      <w:lvlText w:val="•"/>
      <w:lvlJc w:val="left"/>
      <w:pPr>
        <w:ind w:left="3904" w:hanging="283"/>
      </w:pPr>
    </w:lvl>
    <w:lvl w:ilvl="5">
      <w:numFmt w:val="bullet"/>
      <w:lvlText w:val="•"/>
      <w:lvlJc w:val="left"/>
      <w:pPr>
        <w:ind w:left="4850" w:hanging="283"/>
      </w:pPr>
    </w:lvl>
    <w:lvl w:ilvl="6">
      <w:numFmt w:val="bullet"/>
      <w:lvlText w:val="•"/>
      <w:lvlJc w:val="left"/>
      <w:pPr>
        <w:ind w:left="5796" w:hanging="283"/>
      </w:pPr>
    </w:lvl>
    <w:lvl w:ilvl="7">
      <w:numFmt w:val="bullet"/>
      <w:lvlText w:val="•"/>
      <w:lvlJc w:val="left"/>
      <w:pPr>
        <w:ind w:left="6742" w:hanging="283"/>
      </w:pPr>
    </w:lvl>
    <w:lvl w:ilvl="8">
      <w:numFmt w:val="bullet"/>
      <w:lvlText w:val="•"/>
      <w:lvlJc w:val="left"/>
      <w:pPr>
        <w:ind w:left="7688" w:hanging="283"/>
      </w:pPr>
    </w:lvl>
  </w:abstractNum>
  <w:abstractNum w:abstractNumId="45" w15:restartNumberingAfterBreak="0">
    <w:nsid w:val="101C2DC0"/>
    <w:multiLevelType w:val="multilevel"/>
    <w:tmpl w:val="D6C28FC6"/>
    <w:lvl w:ilvl="0">
      <w:start w:val="3"/>
      <w:numFmt w:val="upperLetter"/>
      <w:lvlText w:val="%1"/>
      <w:lvlJc w:val="left"/>
      <w:pPr>
        <w:ind w:left="120" w:hanging="633"/>
      </w:pPr>
      <w:rPr>
        <w:rFonts w:cs="Times New Roman" w:hint="default"/>
      </w:rPr>
    </w:lvl>
    <w:lvl w:ilvl="1">
      <w:start w:val="3"/>
      <w:numFmt w:val="decimal"/>
      <w:lvlText w:val="%1.%2"/>
      <w:lvlJc w:val="left"/>
      <w:pPr>
        <w:ind w:left="120" w:hanging="633"/>
      </w:pPr>
      <w:rPr>
        <w:rFonts w:cs="Times New Roman" w:hint="default"/>
      </w:rPr>
    </w:lvl>
    <w:lvl w:ilvl="2">
      <w:start w:val="1"/>
      <w:numFmt w:val="decimal"/>
      <w:lvlText w:val="%1.%2.%3"/>
      <w:lvlJc w:val="left"/>
      <w:pPr>
        <w:ind w:left="120" w:hanging="633"/>
      </w:pPr>
      <w:rPr>
        <w:rFonts w:cs="Times New Roman" w:hint="default"/>
        <w:b/>
      </w:rPr>
    </w:lvl>
    <w:lvl w:ilvl="3">
      <w:start w:val="1"/>
      <w:numFmt w:val="decimal"/>
      <w:lvlText w:val="%1.%2.%3.%4"/>
      <w:lvlJc w:val="left"/>
      <w:pPr>
        <w:ind w:left="1443" w:hanging="633"/>
      </w:pPr>
      <w:rPr>
        <w:rFonts w:ascii="Times New Roman" w:hAnsi="Times New Roman" w:cs="Times New Roman" w:hint="default"/>
        <w:b/>
        <w:bCs w:val="0"/>
        <w:spacing w:val="-2"/>
        <w:sz w:val="20"/>
        <w:szCs w:val="20"/>
      </w:rPr>
    </w:lvl>
    <w:lvl w:ilvl="4">
      <w:numFmt w:val="bullet"/>
      <w:lvlText w:val="•"/>
      <w:lvlJc w:val="left"/>
      <w:pPr>
        <w:ind w:left="3904" w:hanging="633"/>
      </w:pPr>
      <w:rPr>
        <w:rFonts w:hint="default"/>
      </w:rPr>
    </w:lvl>
    <w:lvl w:ilvl="5">
      <w:numFmt w:val="bullet"/>
      <w:lvlText w:val="•"/>
      <w:lvlJc w:val="left"/>
      <w:pPr>
        <w:ind w:left="4850" w:hanging="633"/>
      </w:pPr>
      <w:rPr>
        <w:rFonts w:hint="default"/>
      </w:rPr>
    </w:lvl>
    <w:lvl w:ilvl="6">
      <w:numFmt w:val="bullet"/>
      <w:lvlText w:val="•"/>
      <w:lvlJc w:val="left"/>
      <w:pPr>
        <w:ind w:left="5796" w:hanging="633"/>
      </w:pPr>
      <w:rPr>
        <w:rFonts w:hint="default"/>
      </w:rPr>
    </w:lvl>
    <w:lvl w:ilvl="7">
      <w:numFmt w:val="bullet"/>
      <w:lvlText w:val="•"/>
      <w:lvlJc w:val="left"/>
      <w:pPr>
        <w:ind w:left="6742" w:hanging="633"/>
      </w:pPr>
      <w:rPr>
        <w:rFonts w:hint="default"/>
      </w:rPr>
    </w:lvl>
    <w:lvl w:ilvl="8">
      <w:numFmt w:val="bullet"/>
      <w:lvlText w:val="•"/>
      <w:lvlJc w:val="left"/>
      <w:pPr>
        <w:ind w:left="7688" w:hanging="633"/>
      </w:pPr>
      <w:rPr>
        <w:rFonts w:hint="default"/>
      </w:rPr>
    </w:lvl>
  </w:abstractNum>
  <w:abstractNum w:abstractNumId="46" w15:restartNumberingAfterBreak="0">
    <w:nsid w:val="3896226C"/>
    <w:multiLevelType w:val="hybridMultilevel"/>
    <w:tmpl w:val="425A0266"/>
    <w:lvl w:ilvl="0" w:tplc="F2621C68">
      <w:start w:val="19"/>
      <w:numFmt w:val="bullet"/>
      <w:lvlText w:val="-"/>
      <w:lvlJc w:val="left"/>
      <w:pPr>
        <w:ind w:left="434" w:hanging="360"/>
      </w:pPr>
      <w:rPr>
        <w:rFonts w:ascii="Courier New" w:eastAsia="Times New Roman" w:hAnsi="Courier New" w:hint="default"/>
        <w:sz w:val="19"/>
      </w:rPr>
    </w:lvl>
    <w:lvl w:ilvl="1" w:tplc="04090003" w:tentative="1">
      <w:start w:val="1"/>
      <w:numFmt w:val="bullet"/>
      <w:lvlText w:val="o"/>
      <w:lvlJc w:val="left"/>
      <w:pPr>
        <w:ind w:left="1154" w:hanging="360"/>
      </w:pPr>
      <w:rPr>
        <w:rFonts w:ascii="Courier New" w:hAnsi="Courier New" w:hint="default"/>
      </w:rPr>
    </w:lvl>
    <w:lvl w:ilvl="2" w:tplc="04090005" w:tentative="1">
      <w:start w:val="1"/>
      <w:numFmt w:val="bullet"/>
      <w:lvlText w:val=""/>
      <w:lvlJc w:val="left"/>
      <w:pPr>
        <w:ind w:left="1874" w:hanging="360"/>
      </w:pPr>
      <w:rPr>
        <w:rFonts w:ascii="Wingdings" w:hAnsi="Wingdings" w:hint="default"/>
      </w:rPr>
    </w:lvl>
    <w:lvl w:ilvl="3" w:tplc="04090001" w:tentative="1">
      <w:start w:val="1"/>
      <w:numFmt w:val="bullet"/>
      <w:lvlText w:val=""/>
      <w:lvlJc w:val="left"/>
      <w:pPr>
        <w:ind w:left="2594" w:hanging="360"/>
      </w:pPr>
      <w:rPr>
        <w:rFonts w:ascii="Symbol" w:hAnsi="Symbol" w:hint="default"/>
      </w:rPr>
    </w:lvl>
    <w:lvl w:ilvl="4" w:tplc="04090003" w:tentative="1">
      <w:start w:val="1"/>
      <w:numFmt w:val="bullet"/>
      <w:lvlText w:val="o"/>
      <w:lvlJc w:val="left"/>
      <w:pPr>
        <w:ind w:left="3314" w:hanging="360"/>
      </w:pPr>
      <w:rPr>
        <w:rFonts w:ascii="Courier New" w:hAnsi="Courier New" w:hint="default"/>
      </w:rPr>
    </w:lvl>
    <w:lvl w:ilvl="5" w:tplc="04090005" w:tentative="1">
      <w:start w:val="1"/>
      <w:numFmt w:val="bullet"/>
      <w:lvlText w:val=""/>
      <w:lvlJc w:val="left"/>
      <w:pPr>
        <w:ind w:left="4034" w:hanging="360"/>
      </w:pPr>
      <w:rPr>
        <w:rFonts w:ascii="Wingdings" w:hAnsi="Wingdings" w:hint="default"/>
      </w:rPr>
    </w:lvl>
    <w:lvl w:ilvl="6" w:tplc="04090001" w:tentative="1">
      <w:start w:val="1"/>
      <w:numFmt w:val="bullet"/>
      <w:lvlText w:val=""/>
      <w:lvlJc w:val="left"/>
      <w:pPr>
        <w:ind w:left="4754" w:hanging="360"/>
      </w:pPr>
      <w:rPr>
        <w:rFonts w:ascii="Symbol" w:hAnsi="Symbol" w:hint="default"/>
      </w:rPr>
    </w:lvl>
    <w:lvl w:ilvl="7" w:tplc="04090003" w:tentative="1">
      <w:start w:val="1"/>
      <w:numFmt w:val="bullet"/>
      <w:lvlText w:val="o"/>
      <w:lvlJc w:val="left"/>
      <w:pPr>
        <w:ind w:left="5474" w:hanging="360"/>
      </w:pPr>
      <w:rPr>
        <w:rFonts w:ascii="Courier New" w:hAnsi="Courier New" w:hint="default"/>
      </w:rPr>
    </w:lvl>
    <w:lvl w:ilvl="8" w:tplc="04090005" w:tentative="1">
      <w:start w:val="1"/>
      <w:numFmt w:val="bullet"/>
      <w:lvlText w:val=""/>
      <w:lvlJc w:val="left"/>
      <w:pPr>
        <w:ind w:left="6194" w:hanging="360"/>
      </w:pPr>
      <w:rPr>
        <w:rFonts w:ascii="Wingdings" w:hAnsi="Wingdings" w:hint="default"/>
      </w:rPr>
    </w:lvl>
  </w:abstractNum>
  <w:abstractNum w:abstractNumId="47" w15:restartNumberingAfterBreak="0">
    <w:nsid w:val="57157A72"/>
    <w:multiLevelType w:val="multilevel"/>
    <w:tmpl w:val="00000894"/>
    <w:lvl w:ilvl="0">
      <w:start w:val="3"/>
      <w:numFmt w:val="upperLetter"/>
      <w:lvlText w:val="%1"/>
      <w:lvlJc w:val="left"/>
      <w:pPr>
        <w:ind w:left="503" w:hanging="384"/>
      </w:pPr>
      <w:rPr>
        <w:rFonts w:cs="Times New Roman"/>
      </w:rPr>
    </w:lvl>
    <w:lvl w:ilvl="1">
      <w:start w:val="4"/>
      <w:numFmt w:val="decimal"/>
      <w:lvlText w:val="%1.%2"/>
      <w:lvlJc w:val="left"/>
      <w:pPr>
        <w:ind w:left="503" w:hanging="384"/>
      </w:pPr>
      <w:rPr>
        <w:rFonts w:ascii="Times New Roman" w:hAnsi="Times New Roman" w:cs="Times New Roman"/>
        <w:b w:val="0"/>
        <w:bCs w:val="0"/>
        <w:spacing w:val="-1"/>
        <w:sz w:val="20"/>
        <w:szCs w:val="20"/>
      </w:rPr>
    </w:lvl>
    <w:lvl w:ilvl="2">
      <w:start w:val="1"/>
      <w:numFmt w:val="decimal"/>
      <w:lvlText w:val="%1.%2.%3"/>
      <w:lvlJc w:val="left"/>
      <w:pPr>
        <w:ind w:left="119" w:hanging="533"/>
      </w:pPr>
      <w:rPr>
        <w:rFonts w:ascii="Times New Roman" w:hAnsi="Times New Roman" w:cs="Times New Roman"/>
        <w:b w:val="0"/>
        <w:bCs w:val="0"/>
        <w:spacing w:val="-1"/>
        <w:sz w:val="20"/>
        <w:szCs w:val="20"/>
      </w:rPr>
    </w:lvl>
    <w:lvl w:ilvl="3">
      <w:start w:val="1"/>
      <w:numFmt w:val="decimal"/>
      <w:lvlText w:val="%1.%2.%3.%4"/>
      <w:lvlJc w:val="left"/>
      <w:pPr>
        <w:ind w:left="160" w:hanging="684"/>
      </w:pPr>
      <w:rPr>
        <w:rFonts w:ascii="Times New Roman" w:hAnsi="Times New Roman" w:cs="Times New Roman"/>
        <w:b w:val="0"/>
        <w:bCs w:val="0"/>
        <w:spacing w:val="-1"/>
        <w:sz w:val="20"/>
        <w:szCs w:val="20"/>
      </w:rPr>
    </w:lvl>
    <w:lvl w:ilvl="4">
      <w:numFmt w:val="bullet"/>
      <w:lvlText w:val="•"/>
      <w:lvlJc w:val="left"/>
      <w:pPr>
        <w:ind w:left="503" w:hanging="684"/>
      </w:pPr>
    </w:lvl>
    <w:lvl w:ilvl="5">
      <w:numFmt w:val="bullet"/>
      <w:lvlText w:val="•"/>
      <w:lvlJc w:val="left"/>
      <w:pPr>
        <w:ind w:left="2019" w:hanging="684"/>
      </w:pPr>
    </w:lvl>
    <w:lvl w:ilvl="6">
      <w:numFmt w:val="bullet"/>
      <w:lvlText w:val="•"/>
      <w:lvlJc w:val="left"/>
      <w:pPr>
        <w:ind w:left="3535" w:hanging="684"/>
      </w:pPr>
    </w:lvl>
    <w:lvl w:ilvl="7">
      <w:numFmt w:val="bullet"/>
      <w:lvlText w:val="•"/>
      <w:lvlJc w:val="left"/>
      <w:pPr>
        <w:ind w:left="5051" w:hanging="684"/>
      </w:pPr>
    </w:lvl>
    <w:lvl w:ilvl="8">
      <w:numFmt w:val="bullet"/>
      <w:lvlText w:val="•"/>
      <w:lvlJc w:val="left"/>
      <w:pPr>
        <w:ind w:left="6567" w:hanging="684"/>
      </w:pPr>
    </w:lvl>
  </w:abstractNum>
  <w:abstractNum w:abstractNumId="48" w15:restartNumberingAfterBreak="0">
    <w:nsid w:val="5B7C6C9C"/>
    <w:multiLevelType w:val="multilevel"/>
    <w:tmpl w:val="9018701E"/>
    <w:lvl w:ilvl="0">
      <w:start w:val="3"/>
      <w:numFmt w:val="upperLetter"/>
      <w:lvlText w:val="%1"/>
      <w:lvlJc w:val="left"/>
      <w:pPr>
        <w:ind w:left="120" w:hanging="633"/>
      </w:pPr>
      <w:rPr>
        <w:rFonts w:cs="Times New Roman" w:hint="default"/>
      </w:rPr>
    </w:lvl>
    <w:lvl w:ilvl="1">
      <w:start w:val="3"/>
      <w:numFmt w:val="decimal"/>
      <w:lvlText w:val="%1.%2"/>
      <w:lvlJc w:val="left"/>
      <w:pPr>
        <w:ind w:left="120" w:hanging="633"/>
      </w:pPr>
      <w:rPr>
        <w:rFonts w:cs="Times New Roman" w:hint="default"/>
      </w:rPr>
    </w:lvl>
    <w:lvl w:ilvl="2">
      <w:start w:val="6"/>
      <w:numFmt w:val="decimal"/>
      <w:lvlText w:val="%1.%2.%3"/>
      <w:lvlJc w:val="left"/>
      <w:pPr>
        <w:ind w:left="120" w:hanging="633"/>
      </w:pPr>
      <w:rPr>
        <w:rFonts w:cs="Times New Roman" w:hint="default"/>
        <w:b w:val="0"/>
      </w:rPr>
    </w:lvl>
    <w:lvl w:ilvl="3">
      <w:start w:val="7"/>
      <w:numFmt w:val="decimal"/>
      <w:lvlText w:val="%1.%2.%3.%4"/>
      <w:lvlJc w:val="left"/>
      <w:pPr>
        <w:ind w:left="120" w:hanging="633"/>
      </w:pPr>
      <w:rPr>
        <w:rFonts w:ascii="Times New Roman" w:hAnsi="Times New Roman" w:cs="Times New Roman" w:hint="default"/>
        <w:b w:val="0"/>
        <w:bCs w:val="0"/>
        <w:spacing w:val="-2"/>
        <w:sz w:val="20"/>
        <w:szCs w:val="20"/>
      </w:rPr>
    </w:lvl>
    <w:lvl w:ilvl="4">
      <w:numFmt w:val="bullet"/>
      <w:lvlText w:val="•"/>
      <w:lvlJc w:val="left"/>
      <w:pPr>
        <w:ind w:left="3904" w:hanging="633"/>
      </w:pPr>
      <w:rPr>
        <w:rFonts w:hint="default"/>
      </w:rPr>
    </w:lvl>
    <w:lvl w:ilvl="5">
      <w:numFmt w:val="bullet"/>
      <w:lvlText w:val="•"/>
      <w:lvlJc w:val="left"/>
      <w:pPr>
        <w:ind w:left="4850" w:hanging="633"/>
      </w:pPr>
      <w:rPr>
        <w:rFonts w:hint="default"/>
      </w:rPr>
    </w:lvl>
    <w:lvl w:ilvl="6">
      <w:numFmt w:val="bullet"/>
      <w:lvlText w:val="•"/>
      <w:lvlJc w:val="left"/>
      <w:pPr>
        <w:ind w:left="5796" w:hanging="633"/>
      </w:pPr>
      <w:rPr>
        <w:rFonts w:hint="default"/>
      </w:rPr>
    </w:lvl>
    <w:lvl w:ilvl="7">
      <w:numFmt w:val="bullet"/>
      <w:lvlText w:val="•"/>
      <w:lvlJc w:val="left"/>
      <w:pPr>
        <w:ind w:left="6742" w:hanging="633"/>
      </w:pPr>
      <w:rPr>
        <w:rFonts w:hint="default"/>
      </w:rPr>
    </w:lvl>
    <w:lvl w:ilvl="8">
      <w:numFmt w:val="bullet"/>
      <w:lvlText w:val="•"/>
      <w:lvlJc w:val="left"/>
      <w:pPr>
        <w:ind w:left="7688" w:hanging="633"/>
      </w:pPr>
      <w:rPr>
        <w:rFonts w:hint="default"/>
      </w:rPr>
    </w:lvl>
  </w:abstractNum>
  <w:abstractNum w:abstractNumId="49" w15:restartNumberingAfterBreak="0">
    <w:nsid w:val="5FB03A10"/>
    <w:multiLevelType w:val="multilevel"/>
    <w:tmpl w:val="0000088B"/>
    <w:lvl w:ilvl="0">
      <w:start w:val="3"/>
      <w:numFmt w:val="upperLetter"/>
      <w:lvlText w:val="%1"/>
      <w:lvlJc w:val="left"/>
      <w:pPr>
        <w:ind w:left="120" w:hanging="384"/>
      </w:pPr>
      <w:rPr>
        <w:rFonts w:cs="Times New Roman"/>
      </w:rPr>
    </w:lvl>
    <w:lvl w:ilvl="1">
      <w:start w:val="1"/>
      <w:numFmt w:val="decimal"/>
      <w:lvlText w:val="%1.%2"/>
      <w:lvlJc w:val="left"/>
      <w:pPr>
        <w:ind w:left="120" w:hanging="384"/>
      </w:pPr>
      <w:rPr>
        <w:rFonts w:ascii="Times New Roman" w:hAnsi="Times New Roman" w:cs="Times New Roman"/>
        <w:b w:val="0"/>
        <w:bCs w:val="0"/>
        <w:spacing w:val="-1"/>
        <w:sz w:val="20"/>
        <w:szCs w:val="20"/>
      </w:rPr>
    </w:lvl>
    <w:lvl w:ilvl="2">
      <w:start w:val="1"/>
      <w:numFmt w:val="decimal"/>
      <w:lvlText w:val="%1.%2.%3"/>
      <w:lvlJc w:val="left"/>
      <w:pPr>
        <w:ind w:left="120" w:hanging="533"/>
      </w:pPr>
      <w:rPr>
        <w:rFonts w:ascii="Times New Roman" w:hAnsi="Times New Roman" w:cs="Times New Roman"/>
        <w:b w:val="0"/>
        <w:bCs w:val="0"/>
        <w:spacing w:val="-1"/>
        <w:sz w:val="20"/>
        <w:szCs w:val="20"/>
      </w:rPr>
    </w:lvl>
    <w:lvl w:ilvl="3">
      <w:numFmt w:val="bullet"/>
      <w:lvlText w:val="•"/>
      <w:lvlJc w:val="left"/>
      <w:pPr>
        <w:ind w:left="1004" w:hanging="533"/>
      </w:pPr>
    </w:lvl>
    <w:lvl w:ilvl="4">
      <w:numFmt w:val="bullet"/>
      <w:lvlText w:val="•"/>
      <w:lvlJc w:val="left"/>
      <w:pPr>
        <w:ind w:left="2232" w:hanging="533"/>
      </w:pPr>
    </w:lvl>
    <w:lvl w:ilvl="5">
      <w:numFmt w:val="bullet"/>
      <w:lvlText w:val="•"/>
      <w:lvlJc w:val="left"/>
      <w:pPr>
        <w:ind w:left="3460" w:hanging="533"/>
      </w:pPr>
    </w:lvl>
    <w:lvl w:ilvl="6">
      <w:numFmt w:val="bullet"/>
      <w:lvlText w:val="•"/>
      <w:lvlJc w:val="left"/>
      <w:pPr>
        <w:ind w:left="4688" w:hanging="533"/>
      </w:pPr>
    </w:lvl>
    <w:lvl w:ilvl="7">
      <w:numFmt w:val="bullet"/>
      <w:lvlText w:val="•"/>
      <w:lvlJc w:val="left"/>
      <w:pPr>
        <w:ind w:left="5916" w:hanging="533"/>
      </w:pPr>
    </w:lvl>
    <w:lvl w:ilvl="8">
      <w:numFmt w:val="bullet"/>
      <w:lvlText w:val="•"/>
      <w:lvlJc w:val="left"/>
      <w:pPr>
        <w:ind w:left="7144" w:hanging="533"/>
      </w:pPr>
    </w:lvl>
  </w:abstractNum>
  <w:abstractNum w:abstractNumId="50" w15:restartNumberingAfterBreak="0">
    <w:nsid w:val="684736A0"/>
    <w:multiLevelType w:val="hybridMultilevel"/>
    <w:tmpl w:val="4FC6B272"/>
    <w:lvl w:ilvl="0" w:tplc="B672E69A">
      <w:start w:val="1"/>
      <w:numFmt w:val="decimal"/>
      <w:lvlText w:val="%1)"/>
      <w:lvlJc w:val="left"/>
      <w:pPr>
        <w:ind w:left="1530" w:hanging="360"/>
      </w:pPr>
      <w:rPr>
        <w:rFonts w:cs="Times New Roman" w:hint="default"/>
      </w:rPr>
    </w:lvl>
    <w:lvl w:ilvl="1" w:tplc="04090019" w:tentative="1">
      <w:start w:val="1"/>
      <w:numFmt w:val="lowerLetter"/>
      <w:lvlText w:val="%2."/>
      <w:lvlJc w:val="left"/>
      <w:pPr>
        <w:ind w:left="2250" w:hanging="360"/>
      </w:pPr>
      <w:rPr>
        <w:rFonts w:cs="Times New Roman"/>
      </w:rPr>
    </w:lvl>
    <w:lvl w:ilvl="2" w:tplc="0409001B" w:tentative="1">
      <w:start w:val="1"/>
      <w:numFmt w:val="lowerRoman"/>
      <w:lvlText w:val="%3."/>
      <w:lvlJc w:val="right"/>
      <w:pPr>
        <w:ind w:left="2970" w:hanging="180"/>
      </w:pPr>
      <w:rPr>
        <w:rFonts w:cs="Times New Roman"/>
      </w:rPr>
    </w:lvl>
    <w:lvl w:ilvl="3" w:tplc="0409000F" w:tentative="1">
      <w:start w:val="1"/>
      <w:numFmt w:val="decimal"/>
      <w:lvlText w:val="%4."/>
      <w:lvlJc w:val="left"/>
      <w:pPr>
        <w:ind w:left="3690" w:hanging="360"/>
      </w:pPr>
      <w:rPr>
        <w:rFonts w:cs="Times New Roman"/>
      </w:rPr>
    </w:lvl>
    <w:lvl w:ilvl="4" w:tplc="04090019" w:tentative="1">
      <w:start w:val="1"/>
      <w:numFmt w:val="lowerLetter"/>
      <w:lvlText w:val="%5."/>
      <w:lvlJc w:val="left"/>
      <w:pPr>
        <w:ind w:left="4410" w:hanging="360"/>
      </w:pPr>
      <w:rPr>
        <w:rFonts w:cs="Times New Roman"/>
      </w:rPr>
    </w:lvl>
    <w:lvl w:ilvl="5" w:tplc="0409001B" w:tentative="1">
      <w:start w:val="1"/>
      <w:numFmt w:val="lowerRoman"/>
      <w:lvlText w:val="%6."/>
      <w:lvlJc w:val="right"/>
      <w:pPr>
        <w:ind w:left="5130" w:hanging="180"/>
      </w:pPr>
      <w:rPr>
        <w:rFonts w:cs="Times New Roman"/>
      </w:rPr>
    </w:lvl>
    <w:lvl w:ilvl="6" w:tplc="0409000F" w:tentative="1">
      <w:start w:val="1"/>
      <w:numFmt w:val="decimal"/>
      <w:lvlText w:val="%7."/>
      <w:lvlJc w:val="left"/>
      <w:pPr>
        <w:ind w:left="5850" w:hanging="360"/>
      </w:pPr>
      <w:rPr>
        <w:rFonts w:cs="Times New Roman"/>
      </w:rPr>
    </w:lvl>
    <w:lvl w:ilvl="7" w:tplc="04090019" w:tentative="1">
      <w:start w:val="1"/>
      <w:numFmt w:val="lowerLetter"/>
      <w:lvlText w:val="%8."/>
      <w:lvlJc w:val="left"/>
      <w:pPr>
        <w:ind w:left="6570" w:hanging="360"/>
      </w:pPr>
      <w:rPr>
        <w:rFonts w:cs="Times New Roman"/>
      </w:rPr>
    </w:lvl>
    <w:lvl w:ilvl="8" w:tplc="0409001B" w:tentative="1">
      <w:start w:val="1"/>
      <w:numFmt w:val="lowerRoman"/>
      <w:lvlText w:val="%9."/>
      <w:lvlJc w:val="right"/>
      <w:pPr>
        <w:ind w:left="7290" w:hanging="180"/>
      </w:pPr>
      <w:rPr>
        <w:rFonts w:cs="Times New Roman"/>
      </w:rPr>
    </w:lvl>
  </w:abstractNum>
  <w:abstractNum w:abstractNumId="51" w15:restartNumberingAfterBreak="0">
    <w:nsid w:val="73DE56E1"/>
    <w:multiLevelType w:val="multilevel"/>
    <w:tmpl w:val="974A77AE"/>
    <w:lvl w:ilvl="0">
      <w:start w:val="3"/>
      <w:numFmt w:val="upperLetter"/>
      <w:lvlText w:val="%1"/>
      <w:lvlJc w:val="left"/>
      <w:pPr>
        <w:ind w:left="120" w:hanging="384"/>
      </w:pPr>
      <w:rPr>
        <w:rFonts w:cs="Times New Roman"/>
      </w:rPr>
    </w:lvl>
    <w:lvl w:ilvl="1">
      <w:start w:val="1"/>
      <w:numFmt w:val="decimal"/>
      <w:lvlText w:val="%1.%2"/>
      <w:lvlJc w:val="left"/>
      <w:pPr>
        <w:ind w:left="120" w:hanging="384"/>
      </w:pPr>
      <w:rPr>
        <w:rFonts w:ascii="Times New Roman" w:hAnsi="Times New Roman" w:cs="Times New Roman"/>
        <w:b w:val="0"/>
        <w:bCs w:val="0"/>
        <w:spacing w:val="-1"/>
        <w:sz w:val="20"/>
        <w:szCs w:val="20"/>
      </w:rPr>
    </w:lvl>
    <w:lvl w:ilvl="2">
      <w:start w:val="1"/>
      <w:numFmt w:val="decimal"/>
      <w:lvlText w:val="%1.%2.%3"/>
      <w:lvlJc w:val="left"/>
      <w:pPr>
        <w:ind w:left="120" w:hanging="533"/>
      </w:pPr>
      <w:rPr>
        <w:rFonts w:ascii="Times New Roman" w:hAnsi="Times New Roman" w:cs="Times New Roman"/>
        <w:b w:val="0"/>
        <w:bCs w:val="0"/>
        <w:spacing w:val="-1"/>
        <w:sz w:val="20"/>
        <w:szCs w:val="20"/>
      </w:rPr>
    </w:lvl>
    <w:lvl w:ilvl="3">
      <w:numFmt w:val="bullet"/>
      <w:lvlText w:val="•"/>
      <w:lvlJc w:val="left"/>
      <w:pPr>
        <w:ind w:left="1004" w:hanging="533"/>
      </w:pPr>
    </w:lvl>
    <w:lvl w:ilvl="4">
      <w:start w:val="1"/>
      <w:numFmt w:val="decimal"/>
      <w:lvlText w:val="%5."/>
      <w:lvlJc w:val="left"/>
      <w:pPr>
        <w:ind w:left="2232" w:hanging="533"/>
      </w:pPr>
      <w:rPr>
        <w:rFonts w:cs="Times New Roman"/>
      </w:rPr>
    </w:lvl>
    <w:lvl w:ilvl="5">
      <w:numFmt w:val="bullet"/>
      <w:lvlText w:val="•"/>
      <w:lvlJc w:val="left"/>
      <w:pPr>
        <w:ind w:left="3460" w:hanging="533"/>
      </w:pPr>
    </w:lvl>
    <w:lvl w:ilvl="6">
      <w:numFmt w:val="bullet"/>
      <w:lvlText w:val="•"/>
      <w:lvlJc w:val="left"/>
      <w:pPr>
        <w:ind w:left="4688" w:hanging="533"/>
      </w:pPr>
    </w:lvl>
    <w:lvl w:ilvl="7">
      <w:numFmt w:val="bullet"/>
      <w:lvlText w:val="•"/>
      <w:lvlJc w:val="left"/>
      <w:pPr>
        <w:ind w:left="5916" w:hanging="533"/>
      </w:pPr>
    </w:lvl>
    <w:lvl w:ilvl="8">
      <w:numFmt w:val="bullet"/>
      <w:lvlText w:val="•"/>
      <w:lvlJc w:val="left"/>
      <w:pPr>
        <w:ind w:left="7144" w:hanging="533"/>
      </w:pPr>
    </w:lvl>
  </w:abstractNum>
  <w:num w:numId="1" w16cid:durableId="835804342">
    <w:abstractNumId w:val="44"/>
  </w:num>
  <w:num w:numId="2" w16cid:durableId="429087935">
    <w:abstractNumId w:val="43"/>
  </w:num>
  <w:num w:numId="3" w16cid:durableId="522328294">
    <w:abstractNumId w:val="42"/>
  </w:num>
  <w:num w:numId="4" w16cid:durableId="2075203238">
    <w:abstractNumId w:val="41"/>
  </w:num>
  <w:num w:numId="5" w16cid:durableId="977304181">
    <w:abstractNumId w:val="40"/>
  </w:num>
  <w:num w:numId="6" w16cid:durableId="721101196">
    <w:abstractNumId w:val="39"/>
  </w:num>
  <w:num w:numId="7" w16cid:durableId="1795706475">
    <w:abstractNumId w:val="38"/>
  </w:num>
  <w:num w:numId="8" w16cid:durableId="1190870157">
    <w:abstractNumId w:val="37"/>
  </w:num>
  <w:num w:numId="9" w16cid:durableId="1732658224">
    <w:abstractNumId w:val="36"/>
  </w:num>
  <w:num w:numId="10" w16cid:durableId="412165730">
    <w:abstractNumId w:val="35"/>
  </w:num>
  <w:num w:numId="11" w16cid:durableId="1923636381">
    <w:abstractNumId w:val="34"/>
  </w:num>
  <w:num w:numId="12" w16cid:durableId="538782462">
    <w:abstractNumId w:val="33"/>
  </w:num>
  <w:num w:numId="13" w16cid:durableId="2124304531">
    <w:abstractNumId w:val="32"/>
  </w:num>
  <w:num w:numId="14" w16cid:durableId="929193807">
    <w:abstractNumId w:val="31"/>
  </w:num>
  <w:num w:numId="15" w16cid:durableId="2020546847">
    <w:abstractNumId w:val="30"/>
  </w:num>
  <w:num w:numId="16" w16cid:durableId="1870292061">
    <w:abstractNumId w:val="29"/>
  </w:num>
  <w:num w:numId="17" w16cid:durableId="552616404">
    <w:abstractNumId w:val="28"/>
  </w:num>
  <w:num w:numId="18" w16cid:durableId="212087684">
    <w:abstractNumId w:val="27"/>
  </w:num>
  <w:num w:numId="19" w16cid:durableId="37434084">
    <w:abstractNumId w:val="26"/>
  </w:num>
  <w:num w:numId="20" w16cid:durableId="1247227200">
    <w:abstractNumId w:val="25"/>
  </w:num>
  <w:num w:numId="21" w16cid:durableId="1981156856">
    <w:abstractNumId w:val="24"/>
  </w:num>
  <w:num w:numId="22" w16cid:durableId="1108694011">
    <w:abstractNumId w:val="23"/>
  </w:num>
  <w:num w:numId="23" w16cid:durableId="336856660">
    <w:abstractNumId w:val="22"/>
  </w:num>
  <w:num w:numId="24" w16cid:durableId="440686649">
    <w:abstractNumId w:val="21"/>
  </w:num>
  <w:num w:numId="25" w16cid:durableId="1200975578">
    <w:abstractNumId w:val="20"/>
  </w:num>
  <w:num w:numId="26" w16cid:durableId="1044139509">
    <w:abstractNumId w:val="19"/>
  </w:num>
  <w:num w:numId="27" w16cid:durableId="1505972249">
    <w:abstractNumId w:val="18"/>
  </w:num>
  <w:num w:numId="28" w16cid:durableId="1172448995">
    <w:abstractNumId w:val="17"/>
  </w:num>
  <w:num w:numId="29" w16cid:durableId="462697884">
    <w:abstractNumId w:val="16"/>
  </w:num>
  <w:num w:numId="30" w16cid:durableId="758407342">
    <w:abstractNumId w:val="15"/>
  </w:num>
  <w:num w:numId="31" w16cid:durableId="506603182">
    <w:abstractNumId w:val="14"/>
  </w:num>
  <w:num w:numId="32" w16cid:durableId="2010668754">
    <w:abstractNumId w:val="13"/>
  </w:num>
  <w:num w:numId="33" w16cid:durableId="1566603968">
    <w:abstractNumId w:val="12"/>
  </w:num>
  <w:num w:numId="34" w16cid:durableId="900364322">
    <w:abstractNumId w:val="11"/>
  </w:num>
  <w:num w:numId="35" w16cid:durableId="546992202">
    <w:abstractNumId w:val="10"/>
  </w:num>
  <w:num w:numId="36" w16cid:durableId="81681075">
    <w:abstractNumId w:val="9"/>
  </w:num>
  <w:num w:numId="37" w16cid:durableId="491146162">
    <w:abstractNumId w:val="8"/>
  </w:num>
  <w:num w:numId="38" w16cid:durableId="1731878057">
    <w:abstractNumId w:val="7"/>
  </w:num>
  <w:num w:numId="39" w16cid:durableId="2051952640">
    <w:abstractNumId w:val="6"/>
  </w:num>
  <w:num w:numId="40" w16cid:durableId="936525329">
    <w:abstractNumId w:val="5"/>
  </w:num>
  <w:num w:numId="41" w16cid:durableId="274366052">
    <w:abstractNumId w:val="4"/>
  </w:num>
  <w:num w:numId="42" w16cid:durableId="285278386">
    <w:abstractNumId w:val="3"/>
  </w:num>
  <w:num w:numId="43" w16cid:durableId="650645007">
    <w:abstractNumId w:val="2"/>
  </w:num>
  <w:num w:numId="44" w16cid:durableId="1085111380">
    <w:abstractNumId w:val="1"/>
  </w:num>
  <w:num w:numId="45" w16cid:durableId="1490901194">
    <w:abstractNumId w:val="0"/>
  </w:num>
  <w:num w:numId="46" w16cid:durableId="1471290439">
    <w:abstractNumId w:val="47"/>
  </w:num>
  <w:num w:numId="47" w16cid:durableId="361784990">
    <w:abstractNumId w:val="50"/>
  </w:num>
  <w:num w:numId="48" w16cid:durableId="901791115">
    <w:abstractNumId w:val="49"/>
  </w:num>
  <w:num w:numId="49" w16cid:durableId="1378047629">
    <w:abstractNumId w:val="51"/>
  </w:num>
  <w:num w:numId="50" w16cid:durableId="1657757585">
    <w:abstractNumId w:val="45"/>
  </w:num>
  <w:num w:numId="51" w16cid:durableId="1106845199">
    <w:abstractNumId w:val="46"/>
  </w:num>
  <w:num w:numId="52" w16cid:durableId="1656298971">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 w:id="1"/>
  </w:footnotePr>
  <w:endnotePr>
    <w:endnote w:id="-1"/>
    <w:endnote w:id="0"/>
    <w:endnote w:id="1"/>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992"/>
    <w:rsid w:val="000036A6"/>
    <w:rsid w:val="00012515"/>
    <w:rsid w:val="000170F2"/>
    <w:rsid w:val="0002076D"/>
    <w:rsid w:val="00036E8E"/>
    <w:rsid w:val="00037B81"/>
    <w:rsid w:val="0004268F"/>
    <w:rsid w:val="00043A7A"/>
    <w:rsid w:val="000522D0"/>
    <w:rsid w:val="000629E5"/>
    <w:rsid w:val="00064B47"/>
    <w:rsid w:val="00066D2F"/>
    <w:rsid w:val="000852D8"/>
    <w:rsid w:val="00093CCF"/>
    <w:rsid w:val="000A2856"/>
    <w:rsid w:val="000C1A71"/>
    <w:rsid w:val="000E21C2"/>
    <w:rsid w:val="000F4050"/>
    <w:rsid w:val="00100DD0"/>
    <w:rsid w:val="001201E1"/>
    <w:rsid w:val="00135BB0"/>
    <w:rsid w:val="00136148"/>
    <w:rsid w:val="00141455"/>
    <w:rsid w:val="00164375"/>
    <w:rsid w:val="00166714"/>
    <w:rsid w:val="001675C3"/>
    <w:rsid w:val="001800F5"/>
    <w:rsid w:val="00192C18"/>
    <w:rsid w:val="001954C3"/>
    <w:rsid w:val="001A25EB"/>
    <w:rsid w:val="001B7BA1"/>
    <w:rsid w:val="001C62A4"/>
    <w:rsid w:val="001D1BE3"/>
    <w:rsid w:val="00202104"/>
    <w:rsid w:val="00234DA8"/>
    <w:rsid w:val="002360CD"/>
    <w:rsid w:val="00252444"/>
    <w:rsid w:val="00252C30"/>
    <w:rsid w:val="00256BEB"/>
    <w:rsid w:val="002764D8"/>
    <w:rsid w:val="00295C91"/>
    <w:rsid w:val="002976A2"/>
    <w:rsid w:val="002C2FEE"/>
    <w:rsid w:val="002F2892"/>
    <w:rsid w:val="002F3BEF"/>
    <w:rsid w:val="002F3DE6"/>
    <w:rsid w:val="002F624B"/>
    <w:rsid w:val="003045E0"/>
    <w:rsid w:val="00324511"/>
    <w:rsid w:val="003352A3"/>
    <w:rsid w:val="003468D3"/>
    <w:rsid w:val="00380938"/>
    <w:rsid w:val="00387C89"/>
    <w:rsid w:val="003B359B"/>
    <w:rsid w:val="003D055E"/>
    <w:rsid w:val="003E2A73"/>
    <w:rsid w:val="003F6BEE"/>
    <w:rsid w:val="00400676"/>
    <w:rsid w:val="00410C0C"/>
    <w:rsid w:val="00423B76"/>
    <w:rsid w:val="0043308F"/>
    <w:rsid w:val="00436118"/>
    <w:rsid w:val="0045152B"/>
    <w:rsid w:val="004523D2"/>
    <w:rsid w:val="00456221"/>
    <w:rsid w:val="00456FCD"/>
    <w:rsid w:val="00466F0F"/>
    <w:rsid w:val="00474595"/>
    <w:rsid w:val="00481C6A"/>
    <w:rsid w:val="00490051"/>
    <w:rsid w:val="004A397A"/>
    <w:rsid w:val="004A5669"/>
    <w:rsid w:val="004B17BD"/>
    <w:rsid w:val="004B4048"/>
    <w:rsid w:val="004C6994"/>
    <w:rsid w:val="004D5318"/>
    <w:rsid w:val="004D594E"/>
    <w:rsid w:val="004F1BA6"/>
    <w:rsid w:val="004F20BE"/>
    <w:rsid w:val="00502DFC"/>
    <w:rsid w:val="00530C98"/>
    <w:rsid w:val="00533E12"/>
    <w:rsid w:val="00561877"/>
    <w:rsid w:val="005711EB"/>
    <w:rsid w:val="00582167"/>
    <w:rsid w:val="005970B0"/>
    <w:rsid w:val="005B5F1B"/>
    <w:rsid w:val="005C5191"/>
    <w:rsid w:val="005C53D9"/>
    <w:rsid w:val="005E4302"/>
    <w:rsid w:val="00616F8D"/>
    <w:rsid w:val="00646C6B"/>
    <w:rsid w:val="00680F58"/>
    <w:rsid w:val="006A5F7E"/>
    <w:rsid w:val="006C2300"/>
    <w:rsid w:val="006D534E"/>
    <w:rsid w:val="006D54E1"/>
    <w:rsid w:val="006D7A80"/>
    <w:rsid w:val="006F6635"/>
    <w:rsid w:val="0070708C"/>
    <w:rsid w:val="00726124"/>
    <w:rsid w:val="00726594"/>
    <w:rsid w:val="00733DDD"/>
    <w:rsid w:val="007470BD"/>
    <w:rsid w:val="00752198"/>
    <w:rsid w:val="00780679"/>
    <w:rsid w:val="0078359A"/>
    <w:rsid w:val="007B021E"/>
    <w:rsid w:val="007D403B"/>
    <w:rsid w:val="007E47A0"/>
    <w:rsid w:val="007F3C71"/>
    <w:rsid w:val="00801954"/>
    <w:rsid w:val="00804807"/>
    <w:rsid w:val="00804B0F"/>
    <w:rsid w:val="00832E65"/>
    <w:rsid w:val="00843314"/>
    <w:rsid w:val="008476CD"/>
    <w:rsid w:val="008710F2"/>
    <w:rsid w:val="008824A6"/>
    <w:rsid w:val="0088260E"/>
    <w:rsid w:val="008A22BB"/>
    <w:rsid w:val="008C184F"/>
    <w:rsid w:val="008E1944"/>
    <w:rsid w:val="008E49A3"/>
    <w:rsid w:val="008F52C4"/>
    <w:rsid w:val="00915FDA"/>
    <w:rsid w:val="009336FA"/>
    <w:rsid w:val="00943240"/>
    <w:rsid w:val="00947634"/>
    <w:rsid w:val="0095549E"/>
    <w:rsid w:val="00972C5E"/>
    <w:rsid w:val="009776B7"/>
    <w:rsid w:val="00991A41"/>
    <w:rsid w:val="00995F2A"/>
    <w:rsid w:val="009A0273"/>
    <w:rsid w:val="009A4AE5"/>
    <w:rsid w:val="009B2473"/>
    <w:rsid w:val="009B34A6"/>
    <w:rsid w:val="009B782B"/>
    <w:rsid w:val="009C0555"/>
    <w:rsid w:val="009C4735"/>
    <w:rsid w:val="009C4CAD"/>
    <w:rsid w:val="009E706C"/>
    <w:rsid w:val="009E70DF"/>
    <w:rsid w:val="009F4B41"/>
    <w:rsid w:val="00A00316"/>
    <w:rsid w:val="00A0475E"/>
    <w:rsid w:val="00A17AE4"/>
    <w:rsid w:val="00A27992"/>
    <w:rsid w:val="00A32847"/>
    <w:rsid w:val="00A33C60"/>
    <w:rsid w:val="00A55588"/>
    <w:rsid w:val="00A71897"/>
    <w:rsid w:val="00A726E4"/>
    <w:rsid w:val="00A93820"/>
    <w:rsid w:val="00A96E63"/>
    <w:rsid w:val="00AA741A"/>
    <w:rsid w:val="00AD5FD4"/>
    <w:rsid w:val="00AF2B4C"/>
    <w:rsid w:val="00B147FF"/>
    <w:rsid w:val="00B37230"/>
    <w:rsid w:val="00B52B43"/>
    <w:rsid w:val="00B57C87"/>
    <w:rsid w:val="00B66257"/>
    <w:rsid w:val="00B868FF"/>
    <w:rsid w:val="00BA373B"/>
    <w:rsid w:val="00BB0116"/>
    <w:rsid w:val="00BE4BBF"/>
    <w:rsid w:val="00C0352D"/>
    <w:rsid w:val="00C03C94"/>
    <w:rsid w:val="00C26C47"/>
    <w:rsid w:val="00C31192"/>
    <w:rsid w:val="00C46EAF"/>
    <w:rsid w:val="00C62F4E"/>
    <w:rsid w:val="00C85A96"/>
    <w:rsid w:val="00C902B3"/>
    <w:rsid w:val="00CA5FF0"/>
    <w:rsid w:val="00CB02B7"/>
    <w:rsid w:val="00CB6D83"/>
    <w:rsid w:val="00CE072B"/>
    <w:rsid w:val="00CE66EC"/>
    <w:rsid w:val="00CF723C"/>
    <w:rsid w:val="00D0064D"/>
    <w:rsid w:val="00D03A96"/>
    <w:rsid w:val="00D11A2E"/>
    <w:rsid w:val="00D21DE5"/>
    <w:rsid w:val="00D22883"/>
    <w:rsid w:val="00D66BB0"/>
    <w:rsid w:val="00D8053E"/>
    <w:rsid w:val="00D925CE"/>
    <w:rsid w:val="00D94C7C"/>
    <w:rsid w:val="00DC6885"/>
    <w:rsid w:val="00DD3697"/>
    <w:rsid w:val="00DF3738"/>
    <w:rsid w:val="00E0415A"/>
    <w:rsid w:val="00E41B5E"/>
    <w:rsid w:val="00E41D2C"/>
    <w:rsid w:val="00E430AF"/>
    <w:rsid w:val="00E44212"/>
    <w:rsid w:val="00E806A0"/>
    <w:rsid w:val="00E86496"/>
    <w:rsid w:val="00E96639"/>
    <w:rsid w:val="00E96C6E"/>
    <w:rsid w:val="00EA0410"/>
    <w:rsid w:val="00EA0704"/>
    <w:rsid w:val="00EB4763"/>
    <w:rsid w:val="00EB5A82"/>
    <w:rsid w:val="00ED4A50"/>
    <w:rsid w:val="00F1241B"/>
    <w:rsid w:val="00F15CD5"/>
    <w:rsid w:val="00F16505"/>
    <w:rsid w:val="00F37972"/>
    <w:rsid w:val="00F41CA1"/>
    <w:rsid w:val="00F441FF"/>
    <w:rsid w:val="00F50767"/>
    <w:rsid w:val="00F717CE"/>
    <w:rsid w:val="00F7512A"/>
    <w:rsid w:val="00F7538D"/>
    <w:rsid w:val="00F973F9"/>
    <w:rsid w:val="00FB38D1"/>
    <w:rsid w:val="00FB60B8"/>
    <w:rsid w:val="00FC76C4"/>
    <w:rsid w:val="00FE2451"/>
    <w:rsid w:val="035CA649"/>
    <w:rsid w:val="09C24FC7"/>
    <w:rsid w:val="0C3044C4"/>
    <w:rsid w:val="0CED8BA8"/>
    <w:rsid w:val="0FEC6C13"/>
    <w:rsid w:val="1CAB7E89"/>
    <w:rsid w:val="1D0FCD0D"/>
    <w:rsid w:val="1EB2FC9B"/>
    <w:rsid w:val="3A1CE664"/>
    <w:rsid w:val="51467E6C"/>
    <w:rsid w:val="54975274"/>
    <w:rsid w:val="5A229690"/>
    <w:rsid w:val="6051FA92"/>
    <w:rsid w:val="666085D8"/>
    <w:rsid w:val="6FE0DA36"/>
    <w:rsid w:val="7079CD46"/>
    <w:rsid w:val="71050205"/>
    <w:rsid w:val="71AAB033"/>
    <w:rsid w:val="72D7DDC9"/>
    <w:rsid w:val="7C18E3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321031"/>
  <w14:defaultImageDpi w14:val="0"/>
  <w15:docId w15:val="{A3B3DD92-7FF4-4309-BBBC-22BA5B6CC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Body Text" w:semiHidden="1" w:uiPriority="1" w:qFormat="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cs="Times New Roman"/>
      <w:sz w:val="24"/>
      <w:szCs w:val="24"/>
    </w:rPr>
  </w:style>
  <w:style w:type="paragraph" w:styleId="Heading1">
    <w:name w:val="heading 1"/>
    <w:basedOn w:val="Normal"/>
    <w:next w:val="Normal"/>
    <w:link w:val="Heading1Char"/>
    <w:uiPriority w:val="1"/>
    <w:qFormat/>
    <w:pPr>
      <w:ind w:left="120"/>
      <w:outlineLvl w:val="0"/>
    </w:pPr>
  </w:style>
  <w:style w:type="paragraph" w:styleId="Heading2">
    <w:name w:val="heading 2"/>
    <w:basedOn w:val="Normal"/>
    <w:next w:val="Normal"/>
    <w:link w:val="Heading2Char"/>
    <w:uiPriority w:val="1"/>
    <w:qFormat/>
    <w:pPr>
      <w:ind w:left="839" w:hanging="720"/>
      <w:outlineLvl w:val="1"/>
    </w:pPr>
    <w:rPr>
      <w:rFonts w:ascii="Calibri" w:hAnsi="Calibri" w:cs="Calibri"/>
      <w:sz w:val="22"/>
      <w:szCs w:val="22"/>
    </w:rPr>
  </w:style>
  <w:style w:type="paragraph" w:styleId="Heading3">
    <w:name w:val="heading 3"/>
    <w:basedOn w:val="Normal"/>
    <w:next w:val="Normal"/>
    <w:link w:val="Heading3Char"/>
    <w:uiPriority w:val="1"/>
    <w:qFormat/>
    <w:pPr>
      <w:ind w:left="12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Pr>
      <w:rFonts w:ascii="Cambria" w:hAnsi="Cambria" w:cs="Times New Roman"/>
      <w:b/>
      <w:kern w:val="32"/>
      <w:sz w:val="32"/>
    </w:rPr>
  </w:style>
  <w:style w:type="character" w:customStyle="1" w:styleId="Heading2Char">
    <w:name w:val="Heading 2 Char"/>
    <w:basedOn w:val="DefaultParagraphFont"/>
    <w:link w:val="Heading2"/>
    <w:uiPriority w:val="1"/>
    <w:locked/>
    <w:rPr>
      <w:rFonts w:ascii="Cambria" w:hAnsi="Cambria" w:cs="Times New Roman"/>
      <w:b/>
      <w:i/>
      <w:sz w:val="28"/>
    </w:rPr>
  </w:style>
  <w:style w:type="character" w:customStyle="1" w:styleId="Heading3Char">
    <w:name w:val="Heading 3 Char"/>
    <w:basedOn w:val="DefaultParagraphFont"/>
    <w:link w:val="Heading3"/>
    <w:uiPriority w:val="1"/>
    <w:locked/>
    <w:rPr>
      <w:rFonts w:ascii="Cambria" w:hAnsi="Cambria" w:cs="Times New Roman"/>
      <w:b/>
      <w:sz w:val="26"/>
    </w:rPr>
  </w:style>
  <w:style w:type="paragraph" w:styleId="BodyText">
    <w:name w:val="Body Text"/>
    <w:basedOn w:val="Normal"/>
    <w:link w:val="BodyTextChar"/>
    <w:uiPriority w:val="1"/>
    <w:qFormat/>
    <w:pPr>
      <w:ind w:left="119"/>
    </w:pPr>
    <w:rPr>
      <w:sz w:val="20"/>
      <w:szCs w:val="20"/>
    </w:rPr>
  </w:style>
  <w:style w:type="character" w:customStyle="1" w:styleId="BodyTextChar">
    <w:name w:val="Body Text Char"/>
    <w:basedOn w:val="DefaultParagraphFont"/>
    <w:link w:val="BodyText"/>
    <w:uiPriority w:val="1"/>
    <w:locked/>
    <w:rPr>
      <w:rFonts w:ascii="Times New Roman" w:hAnsi="Times New Roman" w:cs="Times New Roman"/>
      <w:sz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2B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A22BB"/>
    <w:rPr>
      <w:rFonts w:ascii="Tahoma" w:hAnsi="Tahoma" w:cs="Times New Roman"/>
      <w:sz w:val="16"/>
    </w:rPr>
  </w:style>
  <w:style w:type="character" w:styleId="Hyperlink">
    <w:name w:val="Hyperlink"/>
    <w:basedOn w:val="DefaultParagraphFont"/>
    <w:uiPriority w:val="99"/>
    <w:unhideWhenUsed/>
    <w:rsid w:val="000852D8"/>
    <w:rPr>
      <w:rFonts w:cs="Times New Roman"/>
      <w:color w:val="0000FF"/>
      <w:u w:val="single"/>
    </w:rPr>
  </w:style>
  <w:style w:type="paragraph" w:styleId="Header">
    <w:name w:val="header"/>
    <w:basedOn w:val="Normal"/>
    <w:link w:val="HeaderChar"/>
    <w:uiPriority w:val="99"/>
    <w:unhideWhenUsed/>
    <w:rsid w:val="000852D8"/>
    <w:pPr>
      <w:tabs>
        <w:tab w:val="center" w:pos="4680"/>
        <w:tab w:val="right" w:pos="9360"/>
      </w:tabs>
    </w:pPr>
  </w:style>
  <w:style w:type="character" w:customStyle="1" w:styleId="HeaderChar">
    <w:name w:val="Header Char"/>
    <w:basedOn w:val="DefaultParagraphFont"/>
    <w:link w:val="Header"/>
    <w:uiPriority w:val="99"/>
    <w:locked/>
    <w:rsid w:val="000852D8"/>
    <w:rPr>
      <w:rFonts w:ascii="Times New Roman" w:hAnsi="Times New Roman" w:cs="Times New Roman"/>
      <w:sz w:val="24"/>
    </w:rPr>
  </w:style>
  <w:style w:type="paragraph" w:styleId="Footer">
    <w:name w:val="footer"/>
    <w:basedOn w:val="Normal"/>
    <w:link w:val="FooterChar"/>
    <w:uiPriority w:val="99"/>
    <w:unhideWhenUsed/>
    <w:rsid w:val="000852D8"/>
    <w:pPr>
      <w:tabs>
        <w:tab w:val="center" w:pos="4680"/>
        <w:tab w:val="right" w:pos="9360"/>
      </w:tabs>
    </w:pPr>
  </w:style>
  <w:style w:type="character" w:customStyle="1" w:styleId="FooterChar">
    <w:name w:val="Footer Char"/>
    <w:basedOn w:val="DefaultParagraphFont"/>
    <w:link w:val="Footer"/>
    <w:uiPriority w:val="99"/>
    <w:locked/>
    <w:rsid w:val="000852D8"/>
    <w:rPr>
      <w:rFonts w:ascii="Times New Roman" w:hAnsi="Times New Roman" w:cs="Times New Roman"/>
      <w:sz w:val="24"/>
    </w:rPr>
  </w:style>
  <w:style w:type="paragraph" w:customStyle="1" w:styleId="Default">
    <w:name w:val="Default"/>
    <w:rsid w:val="00FB38D1"/>
    <w:pPr>
      <w:autoSpaceDE w:val="0"/>
      <w:autoSpaceDN w:val="0"/>
      <w:adjustRightInd w:val="0"/>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776af4b-09be-47ac-8373-287c259b20d0">
      <Terms xmlns="http://schemas.microsoft.com/office/infopath/2007/PartnerControls"/>
    </lcf76f155ced4ddcb4097134ff3c332f>
    <TaxCatchAll xmlns="adf59cdd-55bf-4c0f-a83b-72b85081680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3B15563592944DA230F0458C4B12A5" ma:contentTypeVersion="15" ma:contentTypeDescription="Create a new document." ma:contentTypeScope="" ma:versionID="9f7d92d793ceed0eceb4e1b9868b7cd3">
  <xsd:schema xmlns:xsd="http://www.w3.org/2001/XMLSchema" xmlns:xs="http://www.w3.org/2001/XMLSchema" xmlns:p="http://schemas.microsoft.com/office/2006/metadata/properties" xmlns:ns1="http://schemas.microsoft.com/sharepoint/v3" xmlns:ns2="c776af4b-09be-47ac-8373-287c259b20d0" xmlns:ns3="adf59cdd-55bf-4c0f-a83b-72b850816803" targetNamespace="http://schemas.microsoft.com/office/2006/metadata/properties" ma:root="true" ma:fieldsID="3a598350d5b173b7026779e78f3df273" ns1:_="" ns2:_="" ns3:_="">
    <xsd:import namespace="http://schemas.microsoft.com/sharepoint/v3"/>
    <xsd:import namespace="c776af4b-09be-47ac-8373-287c259b20d0"/>
    <xsd:import namespace="adf59cdd-55bf-4c0f-a83b-72b8508168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76af4b-09be-47ac-8373-287c259b20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f59cdd-55bf-4c0f-a83b-72b8508168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510d-15b1-4167-bd05-b5347f4fc39a}" ma:internalName="TaxCatchAll" ma:showField="CatchAllData" ma:web="adf59cdd-55bf-4c0f-a83b-72b8508168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DE534-5848-4B57-A857-E0B9A3D62BE2}">
  <ds:schemaRefs>
    <ds:schemaRef ds:uri="http://schemas.microsoft.com/office/2006/metadata/properties"/>
    <ds:schemaRef ds:uri="http://schemas.microsoft.com/office/infopath/2007/PartnerControls"/>
    <ds:schemaRef ds:uri="http://schemas.microsoft.com/sharepoint/v3"/>
    <ds:schemaRef ds:uri="daac927c-fc94-4162-bf55-730dfc7e878d"/>
  </ds:schemaRefs>
</ds:datastoreItem>
</file>

<file path=customXml/itemProps2.xml><?xml version="1.0" encoding="utf-8"?>
<ds:datastoreItem xmlns:ds="http://schemas.openxmlformats.org/officeDocument/2006/customXml" ds:itemID="{A3D8544C-47EC-40BA-AC11-6B694C7C705D}">
  <ds:schemaRefs>
    <ds:schemaRef ds:uri="http://schemas.openxmlformats.org/officeDocument/2006/bibliography"/>
  </ds:schemaRefs>
</ds:datastoreItem>
</file>

<file path=customXml/itemProps3.xml><?xml version="1.0" encoding="utf-8"?>
<ds:datastoreItem xmlns:ds="http://schemas.openxmlformats.org/officeDocument/2006/customXml" ds:itemID="{A9F4F65C-FFA0-4C77-8960-AFBE33AEB692}"/>
</file>

<file path=customXml/itemProps4.xml><?xml version="1.0" encoding="utf-8"?>
<ds:datastoreItem xmlns:ds="http://schemas.openxmlformats.org/officeDocument/2006/customXml" ds:itemID="{986109D2-66CC-46BB-8EF3-F731A21E77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5915</Words>
  <Characters>34180</Characters>
  <Application>Microsoft Office Word</Application>
  <DocSecurity>0</DocSecurity>
  <Lines>284</Lines>
  <Paragraphs>80</Paragraphs>
  <ScaleCrop>false</ScaleCrop>
  <Company>NMCI</Company>
  <LinksUpToDate>false</LinksUpToDate>
  <CharactersWithSpaces>40015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Pretzer, Gregory S CIV EXWC, CIOFP3</dc:creator>
  <cp:keywords/>
  <dc:description/>
  <cp:lastModifiedBy>Canale, Steve M CIV USN NFEXWC PHE CA (USA)</cp:lastModifiedBy>
  <cp:revision>69</cp:revision>
  <cp:lastPrinted>2020-03-12T15:02:00Z</cp:lastPrinted>
  <dcterms:created xsi:type="dcterms:W3CDTF">2019-10-25T22:51:00Z</dcterms:created>
  <dcterms:modified xsi:type="dcterms:W3CDTF">2025-04-08T15:19:00Z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0x010100613B15563592944DA230F0458C4B12A5</vt:lpwstr>
  </property>
  <property fmtid="{D5CDD505-2E9C-101B-9397-08002B2CF9AE}" pid="3" name="MediaServiceImageTags">
    <vt:lpwstr/>
  </property>
  <property fmtid="{D5CDD505-2E9C-101B-9397-08002B2CF9AE}" pid="4" name="MSIP_Label_fd3dce4f-adec-49b9-a61c-ca997e6042d7_Enabled">
    <vt:lpwstr>True</vt:lpwstr>
  </property>
  <property fmtid="{D5CDD505-2E9C-101B-9397-08002B2CF9AE}" pid="5" name="MSIP_Label_fd3dce4f-adec-49b9-a61c-ca997e6042d7_SiteId">
    <vt:lpwstr>e3333e00-c877-4b87-b6ad-45e942de1750</vt:lpwstr>
  </property>
  <property fmtid="{D5CDD505-2E9C-101B-9397-08002B2CF9AE}" pid="6" name="MSIP_Label_fd3dce4f-adec-49b9-a61c-ca997e6042d7_SetDate">
    <vt:lpwstr>2025-06-30T20:22:34Z</vt:lpwstr>
  </property>
  <property fmtid="{D5CDD505-2E9C-101B-9397-08002B2CF9AE}" pid="7" name="MSIP_Label_fd3dce4f-adec-49b9-a61c-ca997e6042d7_Name">
    <vt:lpwstr>PII \ CUI (PRIVACY-General)</vt:lpwstr>
  </property>
  <property fmtid="{D5CDD505-2E9C-101B-9397-08002B2CF9AE}" pid="8" name="MSIP_Label_fd3dce4f-adec-49b9-a61c-ca997e6042d7_ActionId">
    <vt:lpwstr>16d5338d-06be-467d-84bf-7a2be5c0cda4</vt:lpwstr>
  </property>
  <property fmtid="{D5CDD505-2E9C-101B-9397-08002B2CF9AE}" pid="9" name="MSIP_Label_fd3dce4f-adec-49b9-a61c-ca997e6042d7_Removed">
    <vt:lpwstr>False</vt:lpwstr>
  </property>
  <property fmtid="{D5CDD505-2E9C-101B-9397-08002B2CF9AE}" pid="10" name="MSIP_Label_fd3dce4f-adec-49b9-a61c-ca997e6042d7_Parent">
    <vt:lpwstr>30f4d840-7e5d-4c3f-ab4d-d440f4c4a7c2</vt:lpwstr>
  </property>
  <property fmtid="{D5CDD505-2E9C-101B-9397-08002B2CF9AE}" pid="11" name="MSIP_Label_fd3dce4f-adec-49b9-a61c-ca997e6042d7_Extended_MSFT_Method">
    <vt:lpwstr>Standard</vt:lpwstr>
  </property>
  <property fmtid="{D5CDD505-2E9C-101B-9397-08002B2CF9AE}" pid="12" name="MSIP_Label_30f4d840-7e5d-4c3f-ab4d-d440f4c4a7c2_Enabled">
    <vt:lpwstr>True</vt:lpwstr>
  </property>
  <property fmtid="{D5CDD505-2E9C-101B-9397-08002B2CF9AE}" pid="13" name="MSIP_Label_30f4d840-7e5d-4c3f-ab4d-d440f4c4a7c2_SiteId">
    <vt:lpwstr>e3333e00-c877-4b87-b6ad-45e942de1750</vt:lpwstr>
  </property>
  <property fmtid="{D5CDD505-2E9C-101B-9397-08002B2CF9AE}" pid="14" name="MSIP_Label_30f4d840-7e5d-4c3f-ab4d-d440f4c4a7c2_SetDate">
    <vt:lpwstr>2025-06-30T20:22:34Z</vt:lpwstr>
  </property>
  <property fmtid="{D5CDD505-2E9C-101B-9397-08002B2CF9AE}" pid="15" name="MSIP_Label_30f4d840-7e5d-4c3f-ab4d-d440f4c4a7c2_Name">
    <vt:lpwstr>PII</vt:lpwstr>
  </property>
  <property fmtid="{D5CDD505-2E9C-101B-9397-08002B2CF9AE}" pid="16" name="MSIP_Label_30f4d840-7e5d-4c3f-ab4d-d440f4c4a7c2_ActionId">
    <vt:lpwstr>fdd2222b-bb58-4dc8-add3-2a4985badb28</vt:lpwstr>
  </property>
  <property fmtid="{D5CDD505-2E9C-101B-9397-08002B2CF9AE}" pid="17" name="MSIP_Label_30f4d840-7e5d-4c3f-ab4d-d440f4c4a7c2_Extended_MSFT_Method">
    <vt:lpwstr>Standard</vt:lpwstr>
  </property>
  <property fmtid="{D5CDD505-2E9C-101B-9397-08002B2CF9AE}" pid="18" name="Sensitivity">
    <vt:lpwstr>PII \ CUI (PRIVACY-General) PII</vt:lpwstr>
  </property>
</Properties>
</file>