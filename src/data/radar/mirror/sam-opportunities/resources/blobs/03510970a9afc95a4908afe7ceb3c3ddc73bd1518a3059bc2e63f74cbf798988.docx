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2207" w14:textId="4D66946F" w:rsidR="00B505ED" w:rsidRDefault="00027316" w:rsidP="00B505ED">
      <w:pPr>
        <w:tabs>
          <w:tab w:val="left" w:pos="360"/>
          <w:tab w:val="left" w:pos="720"/>
          <w:tab w:val="left" w:pos="1080"/>
          <w:tab w:val="left" w:pos="1440"/>
          <w:tab w:val="left" w:pos="1800"/>
          <w:tab w:val="left" w:pos="2160"/>
        </w:tabs>
        <w:jc w:val="center"/>
        <w:rPr>
          <w:b/>
          <w:sz w:val="32"/>
        </w:rPr>
      </w:pPr>
      <w:r>
        <w:rPr>
          <w:b/>
          <w:sz w:val="32"/>
        </w:rPr>
        <w:t>B523 Rooms 201&amp;202 JWICS/SIPR VTC Upgrade</w:t>
      </w:r>
      <w:r w:rsidR="00CB72C0">
        <w:rPr>
          <w:b/>
          <w:sz w:val="32"/>
        </w:rPr>
        <w:t xml:space="preserve"> (ITR 10</w:t>
      </w:r>
      <w:r w:rsidR="00010C7A">
        <w:rPr>
          <w:b/>
          <w:sz w:val="32"/>
        </w:rPr>
        <w:t>956</w:t>
      </w:r>
      <w:r w:rsidR="00CB72C0">
        <w:rPr>
          <w:b/>
          <w:sz w:val="32"/>
        </w:rPr>
        <w:t xml:space="preserve">) </w:t>
      </w:r>
    </w:p>
    <w:p w14:paraId="51AABFC3" w14:textId="5A4036F9" w:rsidR="00CB2C9D" w:rsidRDefault="00B505ED" w:rsidP="00B505ED">
      <w:pPr>
        <w:tabs>
          <w:tab w:val="left" w:pos="360"/>
          <w:tab w:val="left" w:pos="720"/>
          <w:tab w:val="left" w:pos="1080"/>
          <w:tab w:val="left" w:pos="1440"/>
          <w:tab w:val="left" w:pos="1800"/>
          <w:tab w:val="left" w:pos="2160"/>
        </w:tabs>
        <w:jc w:val="center"/>
        <w:rPr>
          <w:b/>
          <w:sz w:val="32"/>
        </w:rPr>
      </w:pPr>
      <w:r>
        <w:rPr>
          <w:b/>
          <w:sz w:val="32"/>
        </w:rPr>
        <w:t xml:space="preserve">Statement of Objectives </w:t>
      </w:r>
      <w:r w:rsidR="00027316">
        <w:rPr>
          <w:b/>
          <w:sz w:val="32"/>
        </w:rPr>
        <w:t>(SOO)</w:t>
      </w:r>
    </w:p>
    <w:p w14:paraId="09615244" w14:textId="59ED7857" w:rsidR="007C2990" w:rsidRDefault="007C2990" w:rsidP="00B505ED">
      <w:pPr>
        <w:tabs>
          <w:tab w:val="left" w:pos="360"/>
          <w:tab w:val="left" w:pos="720"/>
          <w:tab w:val="left" w:pos="1080"/>
          <w:tab w:val="left" w:pos="1440"/>
          <w:tab w:val="left" w:pos="1800"/>
          <w:tab w:val="left" w:pos="2160"/>
        </w:tabs>
        <w:jc w:val="center"/>
        <w:rPr>
          <w:b/>
          <w:sz w:val="32"/>
        </w:rPr>
      </w:pPr>
    </w:p>
    <w:p w14:paraId="404C288F" w14:textId="78BE8B00" w:rsidR="007C2990" w:rsidRDefault="007C2990" w:rsidP="00B505ED">
      <w:pPr>
        <w:tabs>
          <w:tab w:val="left" w:pos="360"/>
          <w:tab w:val="left" w:pos="720"/>
          <w:tab w:val="left" w:pos="1080"/>
          <w:tab w:val="left" w:pos="1440"/>
          <w:tab w:val="left" w:pos="1800"/>
          <w:tab w:val="left" w:pos="2160"/>
        </w:tabs>
        <w:jc w:val="center"/>
        <w:rPr>
          <w:b/>
          <w:sz w:val="32"/>
        </w:rPr>
      </w:pPr>
      <w:r>
        <w:rPr>
          <w:b/>
          <w:sz w:val="32"/>
        </w:rPr>
        <w:t>DATE: 27 March 2026</w:t>
      </w:r>
    </w:p>
    <w:p w14:paraId="391AE24F" w14:textId="77777777" w:rsidR="00363F4E" w:rsidRPr="00A3315E" w:rsidRDefault="00363F4E" w:rsidP="00363F4E">
      <w:pPr>
        <w:tabs>
          <w:tab w:val="left" w:pos="360"/>
          <w:tab w:val="left" w:pos="720"/>
          <w:tab w:val="left" w:pos="1080"/>
          <w:tab w:val="left" w:pos="1440"/>
          <w:tab w:val="left" w:pos="1800"/>
          <w:tab w:val="left" w:pos="2160"/>
        </w:tabs>
        <w:jc w:val="center"/>
        <w:rPr>
          <w:b/>
          <w:sz w:val="28"/>
        </w:rPr>
      </w:pPr>
    </w:p>
    <w:p w14:paraId="391AE250" w14:textId="2CBBFE9D" w:rsidR="00363F4E" w:rsidRPr="00620A3A" w:rsidRDefault="00204426" w:rsidP="00363F4E">
      <w:pPr>
        <w:pStyle w:val="Heading1"/>
        <w:numPr>
          <w:ilvl w:val="0"/>
          <w:numId w:val="5"/>
        </w:numPr>
      </w:pPr>
      <w:r>
        <w:t>DESCRIPTION</w:t>
      </w:r>
      <w:r w:rsidR="00450B57">
        <w:t>:</w:t>
      </w:r>
    </w:p>
    <w:p w14:paraId="65CF25B0" w14:textId="7D9ED420" w:rsidR="00A239C2" w:rsidRDefault="00363F4E" w:rsidP="00880B2B">
      <w:pPr>
        <w:pStyle w:val="NormalLetteredlist"/>
        <w:numPr>
          <w:ilvl w:val="0"/>
          <w:numId w:val="0"/>
        </w:numPr>
        <w:ind w:left="720"/>
        <w:rPr>
          <w:b/>
        </w:rPr>
      </w:pPr>
      <w:r w:rsidRPr="00A239C2">
        <w:rPr>
          <w:b/>
        </w:rPr>
        <w:t>System Description</w:t>
      </w:r>
      <w:r>
        <w:t xml:space="preserve">:  </w:t>
      </w:r>
      <w:r w:rsidR="00CB2C9D">
        <w:t xml:space="preserve">The </w:t>
      </w:r>
      <w:r w:rsidR="00442AD6">
        <w:t>17</w:t>
      </w:r>
      <w:r w:rsidR="00442AD6" w:rsidRPr="00A239C2">
        <w:rPr>
          <w:vertAlign w:val="superscript"/>
        </w:rPr>
        <w:t>th</w:t>
      </w:r>
      <w:r w:rsidR="00442AD6">
        <w:t xml:space="preserve"> Training Support</w:t>
      </w:r>
      <w:r w:rsidR="00CB2C9D">
        <w:t xml:space="preserve"> Squadron</w:t>
      </w:r>
      <w:r w:rsidR="00CA22C9">
        <w:t xml:space="preserve"> (17</w:t>
      </w:r>
      <w:r w:rsidR="00EB6C61">
        <w:t xml:space="preserve"> </w:t>
      </w:r>
      <w:r w:rsidR="00CA22C9">
        <w:t>TRSS)</w:t>
      </w:r>
      <w:r w:rsidR="00CB2C9D">
        <w:t xml:space="preserve"> </w:t>
      </w:r>
      <w:r w:rsidR="00B505ED">
        <w:t xml:space="preserve">requires </w:t>
      </w:r>
      <w:r w:rsidR="0048182D">
        <w:t>a tech</w:t>
      </w:r>
      <w:r w:rsidR="00AA5996">
        <w:t xml:space="preserve">nical </w:t>
      </w:r>
      <w:r w:rsidR="0048182D">
        <w:t xml:space="preserve">refresh of the </w:t>
      </w:r>
      <w:proofErr w:type="gramStart"/>
      <w:r w:rsidR="00027316">
        <w:t>Building</w:t>
      </w:r>
      <w:proofErr w:type="gramEnd"/>
      <w:r w:rsidR="00027316">
        <w:t xml:space="preserve"> 523 Rooms 201</w:t>
      </w:r>
      <w:r w:rsidR="00BB3A1F">
        <w:t xml:space="preserve"> </w:t>
      </w:r>
      <w:r w:rsidR="00027316">
        <w:t>&amp;</w:t>
      </w:r>
      <w:r w:rsidR="00BB3A1F">
        <w:t xml:space="preserve"> </w:t>
      </w:r>
      <w:r w:rsidR="00027316">
        <w:t xml:space="preserve">202 </w:t>
      </w:r>
      <w:r w:rsidR="00415927">
        <w:t xml:space="preserve">JWICS/SIPRnet </w:t>
      </w:r>
      <w:r w:rsidR="00EB65CC">
        <w:t>Video Teleconference (</w:t>
      </w:r>
      <w:r w:rsidR="00415927">
        <w:t>VTC</w:t>
      </w:r>
      <w:r w:rsidR="00EB65CC">
        <w:t>)</w:t>
      </w:r>
      <w:r w:rsidR="00415927">
        <w:t xml:space="preserve"> suites</w:t>
      </w:r>
      <w:r w:rsidR="00C43536">
        <w:t xml:space="preserve">, as </w:t>
      </w:r>
      <w:r w:rsidR="00415927">
        <w:t>they</w:t>
      </w:r>
      <w:r w:rsidR="00C43536">
        <w:t xml:space="preserve"> ha</w:t>
      </w:r>
      <w:r w:rsidR="00415927">
        <w:t>ve</w:t>
      </w:r>
      <w:r w:rsidR="00C43536">
        <w:t xml:space="preserve"> reached End of Life (EOL). </w:t>
      </w:r>
      <w:r w:rsidR="00ED036B" w:rsidRPr="00142BF8">
        <w:rPr>
          <w:b/>
        </w:rPr>
        <w:t xml:space="preserve">The performance of this contract will be </w:t>
      </w:r>
      <w:proofErr w:type="gramStart"/>
      <w:r w:rsidR="00ED036B" w:rsidRPr="00142BF8">
        <w:rPr>
          <w:b/>
        </w:rPr>
        <w:t>inside</w:t>
      </w:r>
      <w:proofErr w:type="gramEnd"/>
      <w:r w:rsidR="00ED036B" w:rsidRPr="00142BF8">
        <w:rPr>
          <w:b/>
        </w:rPr>
        <w:t xml:space="preserve"> a Sensitive Compartmented Information Facility (SCIF) and the company(s) authorized to perform this work must have a </w:t>
      </w:r>
      <w:proofErr w:type="gramStart"/>
      <w:r w:rsidR="00ED036B" w:rsidRPr="00142BF8">
        <w:rPr>
          <w:b/>
        </w:rPr>
        <w:t>Top Secret</w:t>
      </w:r>
      <w:proofErr w:type="gramEnd"/>
      <w:r w:rsidR="00ED036B" w:rsidRPr="00142BF8">
        <w:rPr>
          <w:b/>
        </w:rPr>
        <w:t xml:space="preserve"> Facility Clearance Letter (FCL).</w:t>
      </w:r>
    </w:p>
    <w:p w14:paraId="77EC6FD6" w14:textId="77777777" w:rsidR="00ED036B" w:rsidRDefault="00ED036B" w:rsidP="00880B2B">
      <w:pPr>
        <w:pStyle w:val="NormalLetteredlist"/>
        <w:numPr>
          <w:ilvl w:val="0"/>
          <w:numId w:val="0"/>
        </w:numPr>
        <w:ind w:left="720"/>
      </w:pPr>
    </w:p>
    <w:p w14:paraId="391AE265" w14:textId="406993E8" w:rsidR="00363F4E" w:rsidRDefault="00363F4E" w:rsidP="00363F4E">
      <w:pPr>
        <w:pStyle w:val="NormalLetteredlist"/>
        <w:numPr>
          <w:ilvl w:val="1"/>
          <w:numId w:val="5"/>
        </w:numPr>
      </w:pPr>
      <w:r w:rsidRPr="00E57CBC">
        <w:rPr>
          <w:b/>
        </w:rPr>
        <w:t>Scope of Work</w:t>
      </w:r>
      <w:proofErr w:type="gramStart"/>
      <w:r w:rsidRPr="00E57CBC">
        <w:rPr>
          <w:b/>
        </w:rPr>
        <w:t>:</w:t>
      </w:r>
      <w:r w:rsidRPr="00E57CBC">
        <w:t xml:space="preserve">  The</w:t>
      </w:r>
      <w:proofErr w:type="gramEnd"/>
      <w:r w:rsidRPr="00E57CBC">
        <w:t xml:space="preserve"> contractor shall</w:t>
      </w:r>
      <w:r w:rsidR="00204426">
        <w:t xml:space="preserve"> provide all equipment listed in attachment </w:t>
      </w:r>
      <w:proofErr w:type="gramStart"/>
      <w:r w:rsidR="00204426">
        <w:t>1, and</w:t>
      </w:r>
      <w:proofErr w:type="gramEnd"/>
      <w:r>
        <w:t xml:space="preserve"> perform </w:t>
      </w:r>
      <w:r w:rsidR="00CF477D">
        <w:t xml:space="preserve">all </w:t>
      </w:r>
      <w:r>
        <w:t>tasks necessary to accomplish the installation</w:t>
      </w:r>
      <w:r w:rsidR="00AE6005">
        <w:t xml:space="preserve"> and</w:t>
      </w:r>
      <w:r w:rsidR="00B505ED">
        <w:t xml:space="preserve"> configuration of new </w:t>
      </w:r>
      <w:r w:rsidR="00EB65CC">
        <w:t>VTC suite</w:t>
      </w:r>
      <w:r w:rsidR="00B505ED">
        <w:t xml:space="preserve"> equipment to include </w:t>
      </w:r>
      <w:r w:rsidR="00EB65CC">
        <w:t xml:space="preserve">displays, signage, </w:t>
      </w:r>
      <w:r w:rsidR="001A481B">
        <w:t xml:space="preserve">switching equipment, codecs, audio equipment </w:t>
      </w:r>
      <w:proofErr w:type="spellStart"/>
      <w:r w:rsidR="001A481B">
        <w:t>etc</w:t>
      </w:r>
      <w:proofErr w:type="spellEnd"/>
      <w:r w:rsidR="00BB3A1F">
        <w:t xml:space="preserve">, listed in attachment 1 in building 523, rooms 201 &amp; 202. </w:t>
      </w:r>
      <w:r w:rsidR="00F53A8B">
        <w:t xml:space="preserve">It is </w:t>
      </w:r>
      <w:r w:rsidR="0067353D">
        <w:t xml:space="preserve">vital to ensure </w:t>
      </w:r>
      <w:r w:rsidR="00D760C8">
        <w:t xml:space="preserve">that both </w:t>
      </w:r>
      <w:r w:rsidR="0067353D">
        <w:t xml:space="preserve">end user VTC </w:t>
      </w:r>
      <w:r w:rsidR="003843DE">
        <w:t xml:space="preserve">operator </w:t>
      </w:r>
      <w:proofErr w:type="gramStart"/>
      <w:r w:rsidR="0067353D">
        <w:t>experiences</w:t>
      </w:r>
      <w:r w:rsidR="00067624">
        <w:t xml:space="preserve"> </w:t>
      </w:r>
      <w:r w:rsidR="00D760C8">
        <w:t xml:space="preserve"> and</w:t>
      </w:r>
      <w:proofErr w:type="gramEnd"/>
      <w:r w:rsidR="00D760C8">
        <w:t xml:space="preserve"> VTC maintenance technician</w:t>
      </w:r>
      <w:r w:rsidR="00391F98">
        <w:t xml:space="preserve"> </w:t>
      </w:r>
      <w:r w:rsidR="00067624">
        <w:t>support operations</w:t>
      </w:r>
      <w:r w:rsidR="0067353D">
        <w:t xml:space="preserve"> </w:t>
      </w:r>
      <w:r w:rsidR="002643E7">
        <w:t>remain consistent across all VTCs in use across the training environment</w:t>
      </w:r>
      <w:r w:rsidR="003843DE">
        <w:t>. Therefore, we are requesting that all</w:t>
      </w:r>
      <w:r w:rsidR="00E8429E">
        <w:t xml:space="preserve"> Graphical User Interfaces (</w:t>
      </w:r>
      <w:r w:rsidR="003F5013">
        <w:t>GUI</w:t>
      </w:r>
      <w:r w:rsidR="00E8429E">
        <w:t xml:space="preserve">s) visually appear and operate </w:t>
      </w:r>
      <w:proofErr w:type="gramStart"/>
      <w:r w:rsidR="00E8429E">
        <w:t>similar</w:t>
      </w:r>
      <w:proofErr w:type="gramEnd"/>
      <w:r w:rsidR="00E8429E">
        <w:t xml:space="preserve"> </w:t>
      </w:r>
      <w:r w:rsidR="00067624">
        <w:t xml:space="preserve">and </w:t>
      </w:r>
      <w:r w:rsidR="003F5013">
        <w:t xml:space="preserve">programming be consistent </w:t>
      </w:r>
      <w:r w:rsidR="003843DE">
        <w:t xml:space="preserve">with previously refreshed suites, eliminating </w:t>
      </w:r>
      <w:r w:rsidR="00E8429E">
        <w:t xml:space="preserve">additional costs associated with retraining local personnel who have already been </w:t>
      </w:r>
      <w:r w:rsidR="00067624">
        <w:t xml:space="preserve">trained </w:t>
      </w:r>
      <w:proofErr w:type="gramStart"/>
      <w:r w:rsidR="00E8429E">
        <w:t>on</w:t>
      </w:r>
      <w:proofErr w:type="gramEnd"/>
      <w:r w:rsidR="00E8429E">
        <w:t xml:space="preserve"> </w:t>
      </w:r>
      <w:r w:rsidR="00072508">
        <w:t xml:space="preserve">equipment </w:t>
      </w:r>
      <w:r w:rsidR="00E8429E">
        <w:t>operation</w:t>
      </w:r>
      <w:r w:rsidR="00072508">
        <w:t>.</w:t>
      </w:r>
      <w:r w:rsidR="00E8429E">
        <w:t xml:space="preserve"> </w:t>
      </w:r>
      <w:r w:rsidR="008A663B">
        <w:t xml:space="preserve"> </w:t>
      </w:r>
      <w:r>
        <w:t>These tasks are outlined in section 9</w:t>
      </w:r>
      <w:r w:rsidR="00DC446B">
        <w:t>,</w:t>
      </w:r>
      <w:r w:rsidRPr="0096001A">
        <w:rPr>
          <w:color w:val="FF0000"/>
        </w:rPr>
        <w:t xml:space="preserve"> </w:t>
      </w:r>
      <w:r>
        <w:t>General Tasks and section 11</w:t>
      </w:r>
      <w:r w:rsidR="00DC446B">
        <w:t>,</w:t>
      </w:r>
      <w:r>
        <w:t xml:space="preserve"> Specific Tasks below.  As an overview, the contractor must:</w:t>
      </w:r>
    </w:p>
    <w:p w14:paraId="12C010DF" w14:textId="77777777" w:rsidR="00FA4576" w:rsidRDefault="00FA4576" w:rsidP="00FA4576">
      <w:pPr>
        <w:pStyle w:val="NormalLetteredlist"/>
        <w:numPr>
          <w:ilvl w:val="0"/>
          <w:numId w:val="0"/>
        </w:numPr>
      </w:pPr>
    </w:p>
    <w:p w14:paraId="44AFDC23" w14:textId="27863128" w:rsidR="00A239C2" w:rsidRDefault="00B553E4" w:rsidP="00A239C2">
      <w:pPr>
        <w:pStyle w:val="NormalLetteredlist"/>
        <w:numPr>
          <w:ilvl w:val="2"/>
          <w:numId w:val="5"/>
        </w:numPr>
      </w:pPr>
      <w:r>
        <w:t xml:space="preserve">Utilize this Statement of Objectives (SOO) </w:t>
      </w:r>
      <w:r w:rsidR="0030638C">
        <w:t xml:space="preserve">to create and deliver a Statement of Work, SOW) detailing how the </w:t>
      </w:r>
      <w:r w:rsidR="00B17E14">
        <w:t>contractor</w:t>
      </w:r>
      <w:r w:rsidR="0030638C">
        <w:t xml:space="preserve"> will meet all objectives within.  The SOW will be utilized by the Government to determine acceptability of the proposal. </w:t>
      </w:r>
    </w:p>
    <w:p w14:paraId="391AE266" w14:textId="77777777" w:rsidR="00363F4E" w:rsidRDefault="00DC446B" w:rsidP="00363F4E">
      <w:pPr>
        <w:pStyle w:val="NormalLetteredlist"/>
        <w:numPr>
          <w:ilvl w:val="2"/>
          <w:numId w:val="5"/>
        </w:numPr>
        <w:ind w:hanging="450"/>
      </w:pPr>
      <w:r>
        <w:t>P</w:t>
      </w:r>
      <w:r w:rsidR="00363F4E">
        <w:t>erform an inventory of equipment</w:t>
      </w:r>
    </w:p>
    <w:p w14:paraId="391AE267" w14:textId="2C6C87F4" w:rsidR="00363F4E" w:rsidRDefault="00DC446B" w:rsidP="00363F4E">
      <w:pPr>
        <w:pStyle w:val="NormalLetteredlist"/>
        <w:numPr>
          <w:ilvl w:val="2"/>
          <w:numId w:val="5"/>
        </w:numPr>
        <w:ind w:hanging="450"/>
      </w:pPr>
      <w:r w:rsidRPr="00DC446B">
        <w:t>S</w:t>
      </w:r>
      <w:r w:rsidR="00363F4E">
        <w:t>tage and prepare equipment for installation</w:t>
      </w:r>
      <w:r w:rsidR="009166C9">
        <w:t xml:space="preserve"> in stated datacenter locations. </w:t>
      </w:r>
    </w:p>
    <w:p w14:paraId="391AE268" w14:textId="77777777" w:rsidR="00363F4E" w:rsidRDefault="00DC446B" w:rsidP="00363F4E">
      <w:pPr>
        <w:pStyle w:val="NormalLetteredlist"/>
        <w:numPr>
          <w:ilvl w:val="2"/>
          <w:numId w:val="5"/>
        </w:numPr>
        <w:ind w:hanging="450"/>
      </w:pPr>
      <w:r w:rsidRPr="00DC446B">
        <w:t>P</w:t>
      </w:r>
      <w:r w:rsidR="00363F4E">
        <w:t>erform requirements and systems analysis</w:t>
      </w:r>
    </w:p>
    <w:p w14:paraId="391AE269" w14:textId="77777777" w:rsidR="00363F4E" w:rsidRDefault="004F449F" w:rsidP="00363F4E">
      <w:pPr>
        <w:pStyle w:val="NormalLetteredlist"/>
        <w:numPr>
          <w:ilvl w:val="2"/>
          <w:numId w:val="5"/>
        </w:numPr>
        <w:ind w:hanging="450"/>
      </w:pPr>
      <w:r w:rsidRPr="00DC446B">
        <w:t>D</w:t>
      </w:r>
      <w:r w:rsidR="00363F4E" w:rsidRPr="004F449F">
        <w:t>evelop</w:t>
      </w:r>
      <w:r w:rsidR="00363F4E">
        <w:t xml:space="preserve"> implementation plan and schedule</w:t>
      </w:r>
    </w:p>
    <w:p w14:paraId="236900C1" w14:textId="0CF5793F" w:rsidR="001A04E0" w:rsidRDefault="00363F4E" w:rsidP="00363F4E">
      <w:pPr>
        <w:pStyle w:val="NormalLetteredlist"/>
        <w:numPr>
          <w:ilvl w:val="2"/>
          <w:numId w:val="5"/>
        </w:numPr>
        <w:ind w:hanging="450"/>
      </w:pPr>
      <w:r>
        <w:t>Install</w:t>
      </w:r>
      <w:r w:rsidR="00442AD6">
        <w:t xml:space="preserve"> and configure</w:t>
      </w:r>
      <w:r>
        <w:t xml:space="preserve"> </w:t>
      </w:r>
      <w:r w:rsidR="00D876D8">
        <w:t xml:space="preserve">all VTC equipment </w:t>
      </w:r>
      <w:r w:rsidR="00CB2C9D">
        <w:t xml:space="preserve">listed </w:t>
      </w:r>
      <w:r w:rsidR="00DC446B">
        <w:t xml:space="preserve">in </w:t>
      </w:r>
      <w:r w:rsidR="000E1340">
        <w:t>Attachment A</w:t>
      </w:r>
      <w:r w:rsidR="006E151C">
        <w:t xml:space="preserve"> </w:t>
      </w:r>
      <w:r w:rsidR="00D138CC">
        <w:t xml:space="preserve">in </w:t>
      </w:r>
      <w:r w:rsidR="00D138CC" w:rsidRPr="000C4500">
        <w:t xml:space="preserve">building </w:t>
      </w:r>
      <w:r w:rsidR="002E46DC" w:rsidRPr="000C4500">
        <w:t>523 room</w:t>
      </w:r>
      <w:r w:rsidR="00D876D8">
        <w:t>s 201 &amp; 202</w:t>
      </w:r>
      <w:r w:rsidR="00442AD6">
        <w:t xml:space="preserve">. </w:t>
      </w:r>
    </w:p>
    <w:p w14:paraId="16A5A121" w14:textId="0A1C3170" w:rsidR="00442AD6" w:rsidRDefault="00CB1D0B" w:rsidP="005517F4">
      <w:pPr>
        <w:pStyle w:val="NormalLetteredlist"/>
        <w:numPr>
          <w:ilvl w:val="2"/>
          <w:numId w:val="5"/>
        </w:numPr>
        <w:ind w:hanging="450"/>
      </w:pPr>
      <w:r>
        <w:t>Remove and dispose of all equipment packing materials</w:t>
      </w:r>
      <w:r w:rsidR="002F2A3B">
        <w:t>.</w:t>
      </w:r>
    </w:p>
    <w:p w14:paraId="2591B5A5" w14:textId="7123452A" w:rsidR="002F2A3B" w:rsidRDefault="002F2A3B" w:rsidP="005517F4">
      <w:pPr>
        <w:pStyle w:val="NormalLetteredlist"/>
        <w:numPr>
          <w:ilvl w:val="2"/>
          <w:numId w:val="5"/>
        </w:numPr>
        <w:ind w:hanging="450"/>
      </w:pPr>
      <w:r>
        <w:t xml:space="preserve">Perform test calls to ensure full VTC functionality. </w:t>
      </w:r>
    </w:p>
    <w:p w14:paraId="224E870B" w14:textId="52510AE7" w:rsidR="00FA4576" w:rsidRDefault="00FA4576" w:rsidP="002F2A3B">
      <w:pPr>
        <w:pStyle w:val="NormalLetteredlist"/>
        <w:numPr>
          <w:ilvl w:val="0"/>
          <w:numId w:val="0"/>
        </w:numPr>
        <w:ind w:left="1080"/>
      </w:pPr>
    </w:p>
    <w:p w14:paraId="688C7B28" w14:textId="0215A1E2" w:rsidR="00CA46E3" w:rsidRPr="00155E17" w:rsidRDefault="00363F4E" w:rsidP="00204426">
      <w:pPr>
        <w:pStyle w:val="NormalLetteredlist"/>
        <w:numPr>
          <w:ilvl w:val="1"/>
          <w:numId w:val="5"/>
        </w:numPr>
      </w:pPr>
      <w:r w:rsidRPr="00CB2C9D">
        <w:rPr>
          <w:b/>
        </w:rPr>
        <w:t>Location</w:t>
      </w:r>
      <w:r>
        <w:t xml:space="preserve">: </w:t>
      </w:r>
      <w:r w:rsidR="00CB2C9D">
        <w:t xml:space="preserve">The </w:t>
      </w:r>
      <w:r w:rsidR="002F2A3B">
        <w:t>equipment</w:t>
      </w:r>
      <w:r w:rsidRPr="00155E17">
        <w:t xml:space="preserve"> </w:t>
      </w:r>
      <w:r w:rsidR="001A04E0">
        <w:t xml:space="preserve">will be </w:t>
      </w:r>
      <w:r w:rsidRPr="00155E17">
        <w:t xml:space="preserve">located in </w:t>
      </w:r>
      <w:r w:rsidR="002E46DC" w:rsidRPr="000C4500">
        <w:t xml:space="preserve">building 523, </w:t>
      </w:r>
      <w:r w:rsidR="002F2A3B">
        <w:t>rooms 201 &amp; 202</w:t>
      </w:r>
      <w:r w:rsidR="00442AD6" w:rsidRPr="000C4500">
        <w:t>.</w:t>
      </w:r>
      <w:r w:rsidR="00442AD6">
        <w:t xml:space="preserve"> </w:t>
      </w:r>
    </w:p>
    <w:p w14:paraId="391AE270" w14:textId="70D5EE29" w:rsidR="00363F4E" w:rsidRDefault="00363F4E" w:rsidP="00FA4576">
      <w:pPr>
        <w:pStyle w:val="NormalLetteredlist"/>
        <w:numPr>
          <w:ilvl w:val="1"/>
          <w:numId w:val="5"/>
        </w:numPr>
      </w:pPr>
      <w:r w:rsidRPr="004661BD">
        <w:rPr>
          <w:b/>
        </w:rPr>
        <w:t>Purpose</w:t>
      </w:r>
      <w:r>
        <w:t xml:space="preserve">:  </w:t>
      </w:r>
      <w:r w:rsidR="00AB3233">
        <w:t xml:space="preserve">This project is to </w:t>
      </w:r>
      <w:r w:rsidR="00552C32">
        <w:t xml:space="preserve">replace EOL equipment with new, supported hardware on the </w:t>
      </w:r>
      <w:r w:rsidR="002F2A3B">
        <w:t xml:space="preserve">JWICS and </w:t>
      </w:r>
      <w:r w:rsidR="00552C32">
        <w:t xml:space="preserve">SIPRnet </w:t>
      </w:r>
      <w:r w:rsidR="002F2A3B">
        <w:t>net</w:t>
      </w:r>
      <w:r w:rsidR="002E46DC">
        <w:t>work</w:t>
      </w:r>
      <w:r w:rsidR="002F2A3B">
        <w:t>s</w:t>
      </w:r>
      <w:r w:rsidR="002E46DC">
        <w:t xml:space="preserve">. </w:t>
      </w:r>
      <w:r w:rsidR="00C21A50">
        <w:t xml:space="preserve"> </w:t>
      </w:r>
    </w:p>
    <w:p w14:paraId="1E2E9CA0" w14:textId="6D69E6C1" w:rsidR="007533B1" w:rsidRPr="00C74012" w:rsidRDefault="007533B1" w:rsidP="007533B1">
      <w:pPr>
        <w:pStyle w:val="NormalLetteredlist"/>
        <w:numPr>
          <w:ilvl w:val="0"/>
          <w:numId w:val="0"/>
        </w:numPr>
      </w:pPr>
    </w:p>
    <w:p w14:paraId="57805999" w14:textId="77777777" w:rsidR="00B672FF" w:rsidRPr="007533B1" w:rsidRDefault="004A5DCD" w:rsidP="00B672FF">
      <w:pPr>
        <w:pStyle w:val="ListParagraph"/>
        <w:numPr>
          <w:ilvl w:val="0"/>
          <w:numId w:val="5"/>
        </w:numPr>
        <w:rPr>
          <w:sz w:val="20"/>
          <w:szCs w:val="20"/>
        </w:rPr>
      </w:pPr>
      <w:r w:rsidRPr="000E0A42">
        <w:rPr>
          <w:b/>
        </w:rPr>
        <w:t>PERSONNEL:</w:t>
      </w:r>
      <w:r w:rsidRPr="000E0A42">
        <w:rPr>
          <w:b/>
          <w:spacing w:val="40"/>
        </w:rPr>
        <w:t xml:space="preserve"> </w:t>
      </w:r>
      <w:r w:rsidR="00B672FF">
        <w:t xml:space="preserve">Contractor personnel shall present a neat appearance and be easily recognized.  This shall be accomplished by wearing distinctive clothing bearing the name of </w:t>
      </w:r>
      <w:r w:rsidR="00B672FF">
        <w:lastRenderedPageBreak/>
        <w:t xml:space="preserve">company or by wearing appropriate badges that contain the company name and employee name. </w:t>
      </w:r>
      <w:r w:rsidR="00B672FF" w:rsidRPr="00142BF8">
        <w:rPr>
          <w:b/>
        </w:rPr>
        <w:t>Employees must have SCI-DCID 6/4 eligibility and be indoctrinated for SI/TK access.</w:t>
      </w:r>
      <w:r w:rsidR="00B672FF">
        <w:t xml:space="preserve"> In accordance with Department of Defense Manual (DoDM) 5105.21, volume 3, employee eligibility must be verified using the Joint Personnel Adjudication System (JPAS) (or successor system) (reference Enclosure 2, section 3, paragraph f of DoDM 5105.21, volume 3).  Scattered Castles (SC) may also be used for employees deemed eligible by the non-DoD Intelligence Community (NSA, CIA, NGA, et al).  The employee may be indoctrinated locally if needed as long as the employee has the appropriate eligibility. The company must possess </w:t>
      </w:r>
      <w:proofErr w:type="gramStart"/>
      <w:r w:rsidR="00B672FF">
        <w:t>a current</w:t>
      </w:r>
      <w:proofErr w:type="gramEnd"/>
      <w:r w:rsidR="00B672FF">
        <w:t xml:space="preserve"> Facility Clearance Letter (FCL). In accordance with DoDM 5105.21, volume 3, FCL requirements for access to SCI. Contractor personnel may not be permitted access to SCI based on an interim TOP SECRET FCL.  The DoD Component or agency must have a valid contractual requirement to sponsor the contractor for a TOP SECRET FCL for access to SCI.  The contractor company must possess a final TOP SECRET FCL.  The CSSO must meet SCI eligibility requirements and be indoctrinated for SCI.  Contractor employees, to perform work on SCI contracts, must meet SCI eligibility requirements and be indoctrinated for SCI.  The contract representative must appoint a local staff member as the local representative as liaison between the company and the Special Security Office.  Contractor shall ensure personnel are compliant with REAL ID Act of 2005 for the purpose of gaining access to Goodfellow Air Force Base.</w:t>
      </w:r>
    </w:p>
    <w:p w14:paraId="56B24397" w14:textId="71FA355F" w:rsidR="00CC3067" w:rsidRDefault="00CC3067" w:rsidP="00B672FF">
      <w:pPr>
        <w:pStyle w:val="ListParagraph"/>
        <w:widowControl w:val="0"/>
        <w:tabs>
          <w:tab w:val="left" w:pos="360"/>
        </w:tabs>
        <w:autoSpaceDE w:val="0"/>
        <w:autoSpaceDN w:val="0"/>
        <w:ind w:left="360" w:right="506"/>
      </w:pPr>
    </w:p>
    <w:p w14:paraId="1C123F23" w14:textId="77777777" w:rsidR="004C4A6E" w:rsidRDefault="004C4A6E" w:rsidP="004C4A6E">
      <w:pPr>
        <w:pStyle w:val="PlainText"/>
        <w:numPr>
          <w:ilvl w:val="1"/>
          <w:numId w:val="5"/>
        </w:numPr>
        <w:ind w:left="810" w:hanging="450"/>
        <w:rPr>
          <w:rFonts w:ascii="Times New Roman" w:hAnsi="Times New Roman"/>
          <w:sz w:val="24"/>
          <w:szCs w:val="24"/>
        </w:rPr>
      </w:pPr>
      <w:r w:rsidRPr="007126E0">
        <w:rPr>
          <w:rFonts w:ascii="Times New Roman" w:hAnsi="Times New Roman"/>
          <w:b/>
          <w:sz w:val="24"/>
          <w:szCs w:val="24"/>
        </w:rPr>
        <w:t>Suitability Investigations</w:t>
      </w:r>
      <w:r w:rsidRPr="007126E0">
        <w:rPr>
          <w:rFonts w:ascii="Times New Roman" w:hAnsi="Times New Roman"/>
          <w:sz w:val="24"/>
          <w:szCs w:val="24"/>
        </w:rPr>
        <w:t>.  Contractor personnel shall successfully complete, as a minimum, a National Agency Check with Written Inquiries (NACI), before operating government furnished workstations, being given government information, or being given access to multiple government buildings.   These investigations shall be submitted by the government at no additional cost to the contractor.  The contractor shall comply with the DoD 5200.2-R, Personnel Security Program</w:t>
      </w:r>
      <w:r>
        <w:rPr>
          <w:rFonts w:ascii="Times New Roman" w:hAnsi="Times New Roman"/>
          <w:sz w:val="24"/>
          <w:szCs w:val="24"/>
        </w:rPr>
        <w:t>.</w:t>
      </w:r>
    </w:p>
    <w:p w14:paraId="57FF97C3" w14:textId="77777777" w:rsidR="00053533" w:rsidRPr="00540510" w:rsidRDefault="00053533" w:rsidP="00053533">
      <w:pPr>
        <w:pStyle w:val="ListParagraph"/>
        <w:widowControl w:val="0"/>
        <w:tabs>
          <w:tab w:val="left" w:pos="719"/>
        </w:tabs>
        <w:autoSpaceDE w:val="0"/>
        <w:autoSpaceDN w:val="0"/>
        <w:spacing w:before="60"/>
        <w:ind w:right="386"/>
      </w:pPr>
    </w:p>
    <w:p w14:paraId="626FA6E6" w14:textId="25BD50AE" w:rsidR="00CC3067" w:rsidRPr="00540510" w:rsidRDefault="00CC3067" w:rsidP="004C4A6E">
      <w:pPr>
        <w:pStyle w:val="PlainText"/>
        <w:numPr>
          <w:ilvl w:val="1"/>
          <w:numId w:val="5"/>
        </w:numPr>
        <w:rPr>
          <w:rFonts w:ascii="Times New Roman" w:hAnsi="Times New Roman"/>
          <w:sz w:val="24"/>
          <w:szCs w:val="24"/>
        </w:rPr>
      </w:pPr>
      <w:r w:rsidRPr="00540510">
        <w:rPr>
          <w:rFonts w:ascii="Times New Roman" w:hAnsi="Times New Roman"/>
          <w:b/>
          <w:sz w:val="24"/>
          <w:szCs w:val="24"/>
        </w:rPr>
        <w:t>Listing of Employees.</w:t>
      </w:r>
      <w:r w:rsidRPr="00540510">
        <w:rPr>
          <w:rFonts w:ascii="Times New Roman" w:hAnsi="Times New Roman"/>
          <w:sz w:val="24"/>
          <w:szCs w:val="24"/>
        </w:rPr>
        <w:t xml:space="preserve">  The contractor shall maintain a current listing of employees.  The list shall include </w:t>
      </w:r>
      <w:proofErr w:type="gramStart"/>
      <w:r w:rsidRPr="00540510">
        <w:rPr>
          <w:rFonts w:ascii="Times New Roman" w:hAnsi="Times New Roman"/>
          <w:sz w:val="24"/>
          <w:szCs w:val="24"/>
        </w:rPr>
        <w:t>employee's</w:t>
      </w:r>
      <w:proofErr w:type="gramEnd"/>
      <w:r w:rsidRPr="00540510">
        <w:rPr>
          <w:rFonts w:ascii="Times New Roman" w:hAnsi="Times New Roman"/>
          <w:sz w:val="24"/>
          <w:szCs w:val="24"/>
        </w:rPr>
        <w:t xml:space="preserve"> name, social security number, and date of investigation if contract work involves unescorted entry to Air Force restricted or other sensitive areas designated by the installation commander.  The list shall be validated and signed by the company Facility Security Officer (FSO) and provided to the contracting officer and ISPM prior to </w:t>
      </w:r>
      <w:proofErr w:type="gramStart"/>
      <w:r w:rsidRPr="00540510">
        <w:rPr>
          <w:rFonts w:ascii="Times New Roman" w:hAnsi="Times New Roman"/>
          <w:sz w:val="24"/>
          <w:szCs w:val="24"/>
        </w:rPr>
        <w:t>the contract</w:t>
      </w:r>
      <w:proofErr w:type="gramEnd"/>
      <w:r w:rsidRPr="00540510">
        <w:rPr>
          <w:rFonts w:ascii="Times New Roman" w:hAnsi="Times New Roman"/>
          <w:sz w:val="24"/>
          <w:szCs w:val="24"/>
        </w:rPr>
        <w:t xml:space="preserve"> start </w:t>
      </w:r>
      <w:proofErr w:type="gramStart"/>
      <w:r w:rsidRPr="00540510">
        <w:rPr>
          <w:rFonts w:ascii="Times New Roman" w:hAnsi="Times New Roman"/>
          <w:sz w:val="24"/>
          <w:szCs w:val="24"/>
        </w:rPr>
        <w:t>date</w:t>
      </w:r>
      <w:proofErr w:type="gramEnd"/>
      <w:r w:rsidRPr="00540510">
        <w:rPr>
          <w:rFonts w:ascii="Times New Roman" w:hAnsi="Times New Roman"/>
          <w:sz w:val="24"/>
          <w:szCs w:val="24"/>
        </w:rPr>
        <w:t>. Updated listings shall be provided when an employee's status or information changes.</w:t>
      </w:r>
    </w:p>
    <w:p w14:paraId="7062B2F3" w14:textId="77777777" w:rsidR="00CC3067" w:rsidRPr="00540510" w:rsidRDefault="00CC3067" w:rsidP="00CC3067">
      <w:pPr>
        <w:pStyle w:val="PlainText"/>
        <w:ind w:left="360"/>
        <w:rPr>
          <w:rFonts w:ascii="Times New Roman" w:hAnsi="Times New Roman"/>
          <w:sz w:val="24"/>
          <w:szCs w:val="24"/>
        </w:rPr>
      </w:pPr>
    </w:p>
    <w:p w14:paraId="361639B7" w14:textId="73D30642" w:rsidR="00CC3067" w:rsidRPr="00540510" w:rsidRDefault="00CC3067" w:rsidP="00787B7A">
      <w:pPr>
        <w:pStyle w:val="PlainText"/>
        <w:numPr>
          <w:ilvl w:val="1"/>
          <w:numId w:val="5"/>
        </w:numPr>
        <w:rPr>
          <w:rFonts w:ascii="Times New Roman" w:hAnsi="Times New Roman"/>
          <w:sz w:val="24"/>
          <w:szCs w:val="24"/>
        </w:rPr>
      </w:pPr>
      <w:r w:rsidRPr="00540510">
        <w:rPr>
          <w:rFonts w:ascii="Times New Roman" w:hAnsi="Times New Roman"/>
          <w:b/>
          <w:sz w:val="24"/>
          <w:szCs w:val="24"/>
        </w:rPr>
        <w:t>Freedom of Information Act Program (FOIA).</w:t>
      </w:r>
      <w:r w:rsidRPr="00540510">
        <w:rPr>
          <w:rFonts w:ascii="Times New Roman" w:hAnsi="Times New Roman"/>
          <w:sz w:val="24"/>
          <w:szCs w:val="24"/>
        </w:rPr>
        <w:t xml:space="preserve">  The contractor shall comply with DoD Regulation 5400.7/Air Force Supplement, DoD Freedom of Information Act Program, requirements.  </w:t>
      </w:r>
    </w:p>
    <w:p w14:paraId="35608A39" w14:textId="77777777" w:rsidR="00FB6BCA" w:rsidRPr="00540510" w:rsidRDefault="00FB6BCA" w:rsidP="00FB6BCA">
      <w:pPr>
        <w:pStyle w:val="ListParagraph"/>
      </w:pPr>
    </w:p>
    <w:p w14:paraId="0DB0E55E" w14:textId="36D2D68C" w:rsidR="00CC3067" w:rsidRPr="00540510" w:rsidRDefault="00CC3067" w:rsidP="00787B7A">
      <w:pPr>
        <w:pStyle w:val="PlainText"/>
        <w:numPr>
          <w:ilvl w:val="1"/>
          <w:numId w:val="5"/>
        </w:numPr>
        <w:rPr>
          <w:rFonts w:ascii="Times New Roman" w:hAnsi="Times New Roman"/>
          <w:sz w:val="24"/>
          <w:szCs w:val="24"/>
        </w:rPr>
      </w:pPr>
      <w:r w:rsidRPr="00540510">
        <w:rPr>
          <w:rFonts w:ascii="Times New Roman" w:hAnsi="Times New Roman"/>
          <w:b/>
          <w:sz w:val="24"/>
          <w:szCs w:val="24"/>
        </w:rPr>
        <w:t>Additional Security Requirements</w:t>
      </w:r>
      <w:r w:rsidRPr="00540510">
        <w:rPr>
          <w:rFonts w:ascii="Times New Roman" w:hAnsi="Times New Roman"/>
          <w:sz w:val="24"/>
          <w:szCs w:val="24"/>
        </w:rPr>
        <w:t xml:space="preserve">.  In accordance with DoD 5200.01 and </w:t>
      </w:r>
      <w:r w:rsidR="004F0E71" w:rsidRPr="00540510">
        <w:rPr>
          <w:rFonts w:ascii="Times New Roman" w:hAnsi="Times New Roman"/>
          <w:sz w:val="24"/>
          <w:szCs w:val="24"/>
        </w:rPr>
        <w:t>D</w:t>
      </w:r>
      <w:r w:rsidRPr="00540510">
        <w:rPr>
          <w:rFonts w:ascii="Times New Roman" w:hAnsi="Times New Roman"/>
          <w:sz w:val="24"/>
          <w:szCs w:val="24"/>
        </w:rPr>
        <w:t xml:space="preserve">AFI 16-1404, the contractor shall comply with AFMAN 33-282, Computer Security (COMPUSEC); AFSSI 7700, Emission Security (EMSEC); applicable AFKAGs, </w:t>
      </w:r>
      <w:r w:rsidR="004F0E71" w:rsidRPr="00540510">
        <w:rPr>
          <w:rFonts w:ascii="Times New Roman" w:hAnsi="Times New Roman"/>
          <w:sz w:val="24"/>
          <w:szCs w:val="24"/>
        </w:rPr>
        <w:t>D</w:t>
      </w:r>
      <w:r w:rsidRPr="00540510">
        <w:rPr>
          <w:rFonts w:ascii="Times New Roman" w:hAnsi="Times New Roman"/>
          <w:sz w:val="24"/>
          <w:szCs w:val="24"/>
        </w:rPr>
        <w:t xml:space="preserve">AFIs, and AFSSIs for Communication Security (COMSEC); and </w:t>
      </w:r>
      <w:r w:rsidR="004F0E71" w:rsidRPr="00540510">
        <w:rPr>
          <w:rFonts w:ascii="Times New Roman" w:hAnsi="Times New Roman"/>
          <w:sz w:val="24"/>
          <w:szCs w:val="24"/>
        </w:rPr>
        <w:t>D</w:t>
      </w:r>
      <w:r w:rsidRPr="00540510">
        <w:rPr>
          <w:rFonts w:ascii="Times New Roman" w:hAnsi="Times New Roman"/>
          <w:sz w:val="24"/>
          <w:szCs w:val="24"/>
        </w:rPr>
        <w:t>AFI 10-701, Operations Security (OPSEC).</w:t>
      </w:r>
      <w:r w:rsidR="00F179DB" w:rsidRPr="00540510">
        <w:rPr>
          <w:rFonts w:ascii="Times New Roman" w:hAnsi="Times New Roman"/>
          <w:sz w:val="24"/>
          <w:szCs w:val="24"/>
        </w:rPr>
        <w:t xml:space="preserve"> </w:t>
      </w:r>
    </w:p>
    <w:p w14:paraId="0FA0FCB5" w14:textId="77777777" w:rsidR="00FB6BCA" w:rsidRPr="00540510" w:rsidRDefault="00FB6BCA" w:rsidP="00FB6BCA">
      <w:pPr>
        <w:pStyle w:val="ListParagraph"/>
      </w:pPr>
    </w:p>
    <w:p w14:paraId="41D1227D" w14:textId="023CE4E1" w:rsidR="00540510" w:rsidRDefault="00FB6BCA" w:rsidP="00787B7A">
      <w:pPr>
        <w:pStyle w:val="ListParagraph"/>
        <w:widowControl w:val="0"/>
        <w:numPr>
          <w:ilvl w:val="1"/>
          <w:numId w:val="5"/>
        </w:numPr>
        <w:tabs>
          <w:tab w:val="left" w:pos="719"/>
        </w:tabs>
        <w:autoSpaceDE w:val="0"/>
        <w:autoSpaceDN w:val="0"/>
        <w:spacing w:before="1"/>
        <w:ind w:right="365"/>
      </w:pPr>
      <w:bookmarkStart w:id="0" w:name="_Hlk137559527"/>
      <w:r w:rsidRPr="00787B7A">
        <w:rPr>
          <w:b/>
          <w:bCs/>
        </w:rPr>
        <w:t>Controlled Unclassified Information (CUI) Requirements</w:t>
      </w:r>
      <w:bookmarkEnd w:id="0"/>
      <w:r w:rsidR="00540510" w:rsidRPr="00787B7A">
        <w:rPr>
          <w:b/>
        </w:rPr>
        <w:t xml:space="preserve"> Controlled </w:t>
      </w:r>
      <w:r w:rsidR="00540510" w:rsidRPr="00787B7A">
        <w:rPr>
          <w:b/>
        </w:rPr>
        <w:lastRenderedPageBreak/>
        <w:t xml:space="preserve">Unclassified Information (CUI) Requirements. </w:t>
      </w:r>
      <w:r w:rsidR="00540510" w:rsidRPr="00540510">
        <w:t>The contractor shall comply with DoDI 5200.48_DAFI 16-1403 regulation which sets policy and procedures for the marking, handling, transmitting, safeguarding, and destruction of Controlled Unclassified Information (CUI). The contractor is required to protect controlled unclassified information and/or indicators that may reveal classified information, sensitive or critical information or information that can be collected in aggregate to identify</w:t>
      </w:r>
      <w:r w:rsidR="00540510" w:rsidRPr="00787B7A">
        <w:rPr>
          <w:spacing w:val="-4"/>
        </w:rPr>
        <w:t xml:space="preserve"> </w:t>
      </w:r>
      <w:r w:rsidR="00540510" w:rsidRPr="00540510">
        <w:t>vulnerabilities.</w:t>
      </w:r>
      <w:r w:rsidR="00540510" w:rsidRPr="00787B7A">
        <w:rPr>
          <w:spacing w:val="40"/>
        </w:rPr>
        <w:t xml:space="preserve"> </w:t>
      </w:r>
      <w:r w:rsidR="00540510" w:rsidRPr="00540510">
        <w:t>Specifically,</w:t>
      </w:r>
      <w:r w:rsidR="00540510" w:rsidRPr="00787B7A">
        <w:rPr>
          <w:spacing w:val="-4"/>
        </w:rPr>
        <w:t xml:space="preserve"> </w:t>
      </w:r>
      <w:r w:rsidR="00540510" w:rsidRPr="00540510">
        <w:t>the</w:t>
      </w:r>
      <w:r w:rsidR="00540510" w:rsidRPr="00787B7A">
        <w:rPr>
          <w:spacing w:val="-4"/>
        </w:rPr>
        <w:t xml:space="preserve"> </w:t>
      </w:r>
      <w:r w:rsidR="00540510" w:rsidRPr="00540510">
        <w:t>contractor</w:t>
      </w:r>
      <w:r w:rsidR="00540510" w:rsidRPr="00787B7A">
        <w:rPr>
          <w:spacing w:val="-4"/>
        </w:rPr>
        <w:t xml:space="preserve"> </w:t>
      </w:r>
      <w:r w:rsidR="00540510" w:rsidRPr="00540510">
        <w:t>is</w:t>
      </w:r>
      <w:r w:rsidR="00540510" w:rsidRPr="00787B7A">
        <w:rPr>
          <w:spacing w:val="-4"/>
        </w:rPr>
        <w:t xml:space="preserve"> </w:t>
      </w:r>
      <w:r w:rsidR="00540510" w:rsidRPr="00540510">
        <w:t>prohibited</w:t>
      </w:r>
      <w:r w:rsidR="00540510" w:rsidRPr="00787B7A">
        <w:rPr>
          <w:spacing w:val="-6"/>
        </w:rPr>
        <w:t xml:space="preserve"> </w:t>
      </w:r>
      <w:r w:rsidR="00540510" w:rsidRPr="00540510">
        <w:t>from</w:t>
      </w:r>
      <w:r w:rsidR="00540510" w:rsidRPr="00787B7A">
        <w:rPr>
          <w:spacing w:val="-4"/>
        </w:rPr>
        <w:t xml:space="preserve"> </w:t>
      </w:r>
      <w:r w:rsidR="00540510" w:rsidRPr="00540510">
        <w:t>disclosing,</w:t>
      </w:r>
      <w:r w:rsidR="00540510" w:rsidRPr="00787B7A">
        <w:rPr>
          <w:spacing w:val="-4"/>
        </w:rPr>
        <w:t xml:space="preserve"> </w:t>
      </w:r>
      <w:r w:rsidR="00540510" w:rsidRPr="00540510">
        <w:t>without express permission from the United States Air Force, any floor plans, schematics, or any other documents containing information or information gleaned from said documents on any government facilities or its contents regardless of whether it is part of the infrastructure or otherwise.</w:t>
      </w:r>
    </w:p>
    <w:p w14:paraId="3993CA27" w14:textId="77777777" w:rsidR="00787B7A" w:rsidRDefault="00787B7A" w:rsidP="00787B7A">
      <w:pPr>
        <w:pStyle w:val="ListParagraph"/>
      </w:pPr>
    </w:p>
    <w:p w14:paraId="04ADEE21" w14:textId="77777777" w:rsidR="00556BF3" w:rsidRPr="001E06E2" w:rsidRDefault="00556BF3" w:rsidP="00556BF3">
      <w:pPr>
        <w:pStyle w:val="ListParagraph"/>
        <w:widowControl w:val="0"/>
        <w:numPr>
          <w:ilvl w:val="1"/>
          <w:numId w:val="5"/>
        </w:numPr>
        <w:tabs>
          <w:tab w:val="left" w:pos="719"/>
        </w:tabs>
        <w:autoSpaceDE w:val="0"/>
        <w:autoSpaceDN w:val="0"/>
        <w:spacing w:before="275"/>
        <w:ind w:right="379"/>
        <w:contextualSpacing w:val="0"/>
      </w:pPr>
      <w:r w:rsidRPr="001E06E2">
        <w:rPr>
          <w:b/>
        </w:rPr>
        <w:t xml:space="preserve">OPSEC Requirements. </w:t>
      </w:r>
      <w:r w:rsidRPr="001E06E2">
        <w:t>The contractor is required to protect controlled unclassified information and/or indicators that may reveal classified information, sensitive or critical information or information that can be collected in aggregate to identify vulnerabilities. Specifically, the contractor is prohibited from disclosing, without express permission from the United States Air Force, any structured process that identifies critical information,</w:t>
      </w:r>
      <w:r w:rsidRPr="001E06E2">
        <w:rPr>
          <w:spacing w:val="-4"/>
        </w:rPr>
        <w:t xml:space="preserve"> </w:t>
      </w:r>
      <w:r w:rsidRPr="001E06E2">
        <w:t>analyzes</w:t>
      </w:r>
      <w:r w:rsidRPr="001E06E2">
        <w:rPr>
          <w:spacing w:val="-2"/>
        </w:rPr>
        <w:t xml:space="preserve"> </w:t>
      </w:r>
      <w:r w:rsidRPr="001E06E2">
        <w:t>friendly</w:t>
      </w:r>
      <w:r w:rsidRPr="001E06E2">
        <w:rPr>
          <w:spacing w:val="-2"/>
        </w:rPr>
        <w:t xml:space="preserve"> </w:t>
      </w:r>
      <w:r w:rsidRPr="001E06E2">
        <w:t>actions,</w:t>
      </w:r>
      <w:r w:rsidRPr="001E06E2">
        <w:rPr>
          <w:spacing w:val="-2"/>
        </w:rPr>
        <w:t xml:space="preserve"> </w:t>
      </w:r>
      <w:r w:rsidRPr="001E06E2">
        <w:t>integrates</w:t>
      </w:r>
      <w:r w:rsidRPr="001E06E2">
        <w:rPr>
          <w:spacing w:val="-3"/>
        </w:rPr>
        <w:t xml:space="preserve"> </w:t>
      </w:r>
      <w:r w:rsidRPr="001E06E2">
        <w:t>threat</w:t>
      </w:r>
      <w:r w:rsidRPr="001E06E2">
        <w:rPr>
          <w:spacing w:val="-2"/>
        </w:rPr>
        <w:t xml:space="preserve"> </w:t>
      </w:r>
      <w:r w:rsidRPr="001E06E2">
        <w:t>analysis</w:t>
      </w:r>
      <w:r w:rsidRPr="001E06E2">
        <w:rPr>
          <w:spacing w:val="-2"/>
        </w:rPr>
        <w:t xml:space="preserve"> </w:t>
      </w:r>
      <w:r w:rsidRPr="001E06E2">
        <w:t>and</w:t>
      </w:r>
      <w:r w:rsidRPr="001E06E2">
        <w:rPr>
          <w:spacing w:val="-3"/>
        </w:rPr>
        <w:t xml:space="preserve"> </w:t>
      </w:r>
      <w:r w:rsidRPr="001E06E2">
        <w:t>risk</w:t>
      </w:r>
      <w:r w:rsidRPr="001E06E2">
        <w:rPr>
          <w:spacing w:val="-2"/>
        </w:rPr>
        <w:t xml:space="preserve"> </w:t>
      </w:r>
      <w:r w:rsidRPr="001E06E2">
        <w:t>assessments</w:t>
      </w:r>
      <w:r w:rsidRPr="001E06E2">
        <w:rPr>
          <w:spacing w:val="-3"/>
        </w:rPr>
        <w:t xml:space="preserve"> </w:t>
      </w:r>
      <w:r w:rsidRPr="001E06E2">
        <w:t>that helps</w:t>
      </w:r>
      <w:r w:rsidRPr="001E06E2">
        <w:rPr>
          <w:spacing w:val="-3"/>
        </w:rPr>
        <w:t xml:space="preserve"> </w:t>
      </w:r>
      <w:r w:rsidRPr="001E06E2">
        <w:t>personnel</w:t>
      </w:r>
      <w:r w:rsidRPr="001E06E2">
        <w:rPr>
          <w:spacing w:val="-3"/>
        </w:rPr>
        <w:t xml:space="preserve"> </w:t>
      </w:r>
      <w:r w:rsidRPr="001E06E2">
        <w:t>apply</w:t>
      </w:r>
      <w:r w:rsidRPr="001E06E2">
        <w:rPr>
          <w:spacing w:val="-3"/>
        </w:rPr>
        <w:t xml:space="preserve"> </w:t>
      </w:r>
      <w:r w:rsidRPr="001E06E2">
        <w:t>protective</w:t>
      </w:r>
      <w:r w:rsidRPr="001E06E2">
        <w:rPr>
          <w:spacing w:val="-3"/>
        </w:rPr>
        <w:t xml:space="preserve"> </w:t>
      </w:r>
      <w:r w:rsidRPr="001E06E2">
        <w:t>measures</w:t>
      </w:r>
      <w:r w:rsidRPr="001E06E2">
        <w:rPr>
          <w:spacing w:val="-3"/>
        </w:rPr>
        <w:t xml:space="preserve"> </w:t>
      </w:r>
      <w:r w:rsidRPr="001E06E2">
        <w:t>to</w:t>
      </w:r>
      <w:r w:rsidRPr="001E06E2">
        <w:rPr>
          <w:spacing w:val="-5"/>
        </w:rPr>
        <w:t xml:space="preserve"> </w:t>
      </w:r>
      <w:r w:rsidRPr="001E06E2">
        <w:t>mitigate</w:t>
      </w:r>
      <w:r w:rsidRPr="001E06E2">
        <w:rPr>
          <w:spacing w:val="-3"/>
        </w:rPr>
        <w:t xml:space="preserve"> </w:t>
      </w:r>
      <w:r w:rsidRPr="001E06E2">
        <w:t>unacceptable</w:t>
      </w:r>
      <w:r w:rsidRPr="001E06E2">
        <w:rPr>
          <w:spacing w:val="-4"/>
        </w:rPr>
        <w:t xml:space="preserve"> </w:t>
      </w:r>
      <w:r w:rsidRPr="001E06E2">
        <w:t>risk.</w:t>
      </w:r>
      <w:r w:rsidRPr="001E06E2">
        <w:rPr>
          <w:spacing w:val="-5"/>
        </w:rPr>
        <w:t xml:space="preserve"> </w:t>
      </w:r>
      <w:r w:rsidRPr="001E06E2">
        <w:t>The</w:t>
      </w:r>
      <w:r w:rsidRPr="001E06E2">
        <w:rPr>
          <w:spacing w:val="-3"/>
        </w:rPr>
        <w:t xml:space="preserve"> </w:t>
      </w:r>
      <w:r w:rsidRPr="001E06E2">
        <w:t>basis</w:t>
      </w:r>
      <w:r w:rsidRPr="001E06E2">
        <w:rPr>
          <w:spacing w:val="-3"/>
        </w:rPr>
        <w:t xml:space="preserve"> </w:t>
      </w:r>
      <w:r w:rsidRPr="001E06E2">
        <w:t>for</w:t>
      </w:r>
      <w:r w:rsidRPr="001E06E2">
        <w:rPr>
          <w:spacing w:val="-3"/>
        </w:rPr>
        <w:t xml:space="preserve"> </w:t>
      </w:r>
      <w:r w:rsidRPr="001E06E2">
        <w:t>the OPSEC program is AFI 10-701.</w:t>
      </w:r>
    </w:p>
    <w:p w14:paraId="2763C546" w14:textId="6B78B328" w:rsidR="00787B7A" w:rsidRDefault="00787B7A" w:rsidP="00556BF3">
      <w:pPr>
        <w:pStyle w:val="ListParagraph"/>
        <w:widowControl w:val="0"/>
        <w:tabs>
          <w:tab w:val="left" w:pos="719"/>
        </w:tabs>
        <w:autoSpaceDE w:val="0"/>
        <w:autoSpaceDN w:val="0"/>
        <w:spacing w:before="1"/>
        <w:ind w:right="365"/>
      </w:pPr>
    </w:p>
    <w:p w14:paraId="0FD7C9E8" w14:textId="0F24E13E" w:rsidR="00CC3067" w:rsidRPr="00CC3067" w:rsidRDefault="00CC3067" w:rsidP="00540510">
      <w:pPr>
        <w:pStyle w:val="PlainText"/>
        <w:ind w:left="450"/>
      </w:pPr>
    </w:p>
    <w:p w14:paraId="391AE272" w14:textId="18F818DA" w:rsidR="00363F4E" w:rsidRDefault="00DE1FD7" w:rsidP="00DE1FD7">
      <w:pPr>
        <w:pStyle w:val="Heading1"/>
        <w:numPr>
          <w:ilvl w:val="0"/>
          <w:numId w:val="5"/>
        </w:numPr>
        <w:rPr>
          <w:b w:val="0"/>
        </w:rPr>
      </w:pPr>
      <w:r>
        <w:rPr>
          <w:b w:val="0"/>
        </w:rPr>
        <w:t xml:space="preserve"> </w:t>
      </w:r>
      <w:r w:rsidR="00363F4E">
        <w:t>QUALITY CONTROL:</w:t>
      </w:r>
      <w:r w:rsidR="00363F4E" w:rsidRPr="00CA1FA6">
        <w:t xml:space="preserve"> </w:t>
      </w:r>
      <w:r w:rsidR="00363F4E">
        <w:t xml:space="preserve"> </w:t>
      </w:r>
      <w:r w:rsidR="00363F4E" w:rsidRPr="00CA1FA6">
        <w:rPr>
          <w:b w:val="0"/>
        </w:rPr>
        <w:t xml:space="preserve">The contractor shall insure that all work performed under this </w:t>
      </w:r>
      <w:r w:rsidR="00363F4E" w:rsidRPr="00C74012">
        <w:rPr>
          <w:b w:val="0"/>
        </w:rPr>
        <w:t>(SO</w:t>
      </w:r>
      <w:r w:rsidR="00D2459C">
        <w:rPr>
          <w:b w:val="0"/>
        </w:rPr>
        <w:t>O</w:t>
      </w:r>
      <w:r w:rsidR="00363F4E" w:rsidRPr="00C74012">
        <w:rPr>
          <w:b w:val="0"/>
        </w:rPr>
        <w:t>)</w:t>
      </w:r>
      <w:r w:rsidR="00363F4E" w:rsidRPr="00CA1FA6">
        <w:rPr>
          <w:b w:val="0"/>
        </w:rPr>
        <w:t xml:space="preserve"> meets the quality established in </w:t>
      </w:r>
      <w:r w:rsidR="0096001A" w:rsidRPr="00C74012">
        <w:rPr>
          <w:b w:val="0"/>
        </w:rPr>
        <w:t>section</w:t>
      </w:r>
      <w:r w:rsidR="00363F4E" w:rsidRPr="00CA1FA6">
        <w:rPr>
          <w:b w:val="0"/>
        </w:rPr>
        <w:t xml:space="preserve"> </w:t>
      </w:r>
      <w:r w:rsidR="00363F4E">
        <w:rPr>
          <w:b w:val="0"/>
        </w:rPr>
        <w:fldChar w:fldCharType="begin"/>
      </w:r>
      <w:r w:rsidR="00363F4E">
        <w:rPr>
          <w:b w:val="0"/>
        </w:rPr>
        <w:instrText xml:space="preserve"> REF _Ref355079564 \r \h </w:instrText>
      </w:r>
      <w:r w:rsidR="00363F4E">
        <w:rPr>
          <w:b w:val="0"/>
        </w:rPr>
      </w:r>
      <w:r w:rsidR="00363F4E">
        <w:rPr>
          <w:b w:val="0"/>
        </w:rPr>
        <w:fldChar w:fldCharType="separate"/>
      </w:r>
      <w:r w:rsidR="00363F4E">
        <w:rPr>
          <w:b w:val="0"/>
        </w:rPr>
        <w:t>9</w:t>
      </w:r>
      <w:r w:rsidR="00363F4E">
        <w:rPr>
          <w:b w:val="0"/>
        </w:rPr>
        <w:fldChar w:fldCharType="end"/>
      </w:r>
      <w:r w:rsidR="00363F4E" w:rsidRPr="00CA1FA6">
        <w:rPr>
          <w:b w:val="0"/>
        </w:rPr>
        <w:t>,</w:t>
      </w:r>
      <w:r w:rsidR="00363F4E">
        <w:rPr>
          <w:b w:val="0"/>
        </w:rPr>
        <w:t xml:space="preserve"> General Tasks</w:t>
      </w:r>
      <w:r w:rsidR="00363F4E" w:rsidRPr="00C74012">
        <w:rPr>
          <w:b w:val="0"/>
        </w:rPr>
        <w:t>,</w:t>
      </w:r>
      <w:r w:rsidR="00363F4E">
        <w:rPr>
          <w:b w:val="0"/>
        </w:rPr>
        <w:t xml:space="preserve"> and </w:t>
      </w:r>
      <w:r w:rsidR="0096001A" w:rsidRPr="00C74012">
        <w:rPr>
          <w:b w:val="0"/>
        </w:rPr>
        <w:t>section</w:t>
      </w:r>
      <w:r w:rsidR="00363F4E">
        <w:rPr>
          <w:b w:val="0"/>
        </w:rPr>
        <w:t xml:space="preserve"> </w:t>
      </w:r>
      <w:r w:rsidR="00363F4E">
        <w:rPr>
          <w:b w:val="0"/>
        </w:rPr>
        <w:fldChar w:fldCharType="begin"/>
      </w:r>
      <w:r w:rsidR="00363F4E">
        <w:rPr>
          <w:b w:val="0"/>
        </w:rPr>
        <w:instrText xml:space="preserve"> REF _Ref355079580 \r \h </w:instrText>
      </w:r>
      <w:r w:rsidR="00363F4E">
        <w:rPr>
          <w:b w:val="0"/>
        </w:rPr>
      </w:r>
      <w:r w:rsidR="00363F4E">
        <w:rPr>
          <w:b w:val="0"/>
        </w:rPr>
        <w:fldChar w:fldCharType="separate"/>
      </w:r>
      <w:r w:rsidR="00363F4E">
        <w:rPr>
          <w:b w:val="0"/>
        </w:rPr>
        <w:t>11</w:t>
      </w:r>
      <w:r w:rsidR="00363F4E">
        <w:rPr>
          <w:b w:val="0"/>
        </w:rPr>
        <w:fldChar w:fldCharType="end"/>
      </w:r>
      <w:r w:rsidR="00363F4E" w:rsidRPr="00CA1FA6">
        <w:rPr>
          <w:b w:val="0"/>
        </w:rPr>
        <w:t>, Specific Tasks.</w:t>
      </w:r>
    </w:p>
    <w:p w14:paraId="391AE273" w14:textId="77777777" w:rsidR="00363F4E" w:rsidRDefault="00363F4E" w:rsidP="00FA4576">
      <w:pPr>
        <w:pStyle w:val="Heading1"/>
        <w:numPr>
          <w:ilvl w:val="0"/>
          <w:numId w:val="5"/>
        </w:numPr>
      </w:pPr>
      <w:r>
        <w:t>PHYSICAL SECURITY:</w:t>
      </w:r>
    </w:p>
    <w:p w14:paraId="391AE274" w14:textId="5884144E" w:rsidR="00363F4E" w:rsidRDefault="00363F4E" w:rsidP="00FA4576">
      <w:pPr>
        <w:pStyle w:val="NormalLetteredlist"/>
        <w:numPr>
          <w:ilvl w:val="1"/>
          <w:numId w:val="5"/>
        </w:numPr>
      </w:pPr>
      <w:r w:rsidRPr="00996B81">
        <w:rPr>
          <w:b/>
        </w:rPr>
        <w:t>Vehicle Passes</w:t>
      </w:r>
      <w:proofErr w:type="gramStart"/>
      <w:r>
        <w:t>:  The</w:t>
      </w:r>
      <w:proofErr w:type="gramEnd"/>
      <w:r>
        <w:t xml:space="preserve"> Contractor shall obtain vehicle passes for each vehicle used on Goodfellow AFB</w:t>
      </w:r>
      <w:r w:rsidR="003F4B8E">
        <w:t xml:space="preserve"> </w:t>
      </w:r>
      <w:r w:rsidR="003F4B8E" w:rsidRPr="00C74012">
        <w:t>(GAFB)</w:t>
      </w:r>
      <w:r w:rsidRPr="00C74012">
        <w:t xml:space="preserve"> </w:t>
      </w:r>
      <w:r>
        <w:t>during the performance period.  The necessary applications for vehicle passes can be obtained by contacting the</w:t>
      </w:r>
      <w:r w:rsidRPr="002F2371">
        <w:t xml:space="preserve"> Government Project Manager (GPM)</w:t>
      </w:r>
      <w:r>
        <w:t xml:space="preserve">.  Before starting the work, the Contractor shall provide a list of all personnel that will work </w:t>
      </w:r>
      <w:r w:rsidR="00593FAB" w:rsidRPr="00C74012">
        <w:t>on</w:t>
      </w:r>
      <w:r w:rsidRPr="00C74012">
        <w:t xml:space="preserve"> GAFB</w:t>
      </w:r>
      <w:r w:rsidR="00C74012" w:rsidRPr="00C74012">
        <w:t>,</w:t>
      </w:r>
      <w:r w:rsidRPr="00C74012">
        <w:t xml:space="preserve"> </w:t>
      </w:r>
      <w:r w:rsidR="00593FAB" w:rsidRPr="00C74012">
        <w:t>(</w:t>
      </w:r>
      <w:proofErr w:type="gramStart"/>
      <w:r>
        <w:t>include</w:t>
      </w:r>
      <w:proofErr w:type="gramEnd"/>
      <w:r>
        <w:t xml:space="preserve"> Social Security number and driver’s license number and state</w:t>
      </w:r>
      <w:r w:rsidR="00593FAB" w:rsidRPr="00F45695">
        <w:t>)</w:t>
      </w:r>
      <w:r w:rsidRPr="00F45695">
        <w:t>,</w:t>
      </w:r>
      <w:r>
        <w:t xml:space="preserve"> to permit security screening.  Any </w:t>
      </w:r>
      <w:proofErr w:type="gramStart"/>
      <w:r>
        <w:t>workers</w:t>
      </w:r>
      <w:proofErr w:type="gramEnd"/>
      <w:r>
        <w:t xml:space="preserve"> not cleared will be </w:t>
      </w:r>
      <w:proofErr w:type="gramStart"/>
      <w:r>
        <w:t>identified, and</w:t>
      </w:r>
      <w:proofErr w:type="gramEnd"/>
      <w:r>
        <w:t xml:space="preserve"> not permitted to work on</w:t>
      </w:r>
      <w:r w:rsidRPr="003F4B8E">
        <w:rPr>
          <w:color w:val="FF0000"/>
        </w:rPr>
        <w:t xml:space="preserve"> </w:t>
      </w:r>
      <w:r w:rsidRPr="00F45695">
        <w:t>GAFB.</w:t>
      </w:r>
    </w:p>
    <w:p w14:paraId="391AE275" w14:textId="77777777" w:rsidR="00363F4E" w:rsidRDefault="00363F4E" w:rsidP="00FA4576">
      <w:pPr>
        <w:pStyle w:val="NormalLetteredlist"/>
        <w:numPr>
          <w:ilvl w:val="1"/>
          <w:numId w:val="5"/>
        </w:numPr>
      </w:pPr>
      <w:r w:rsidRPr="00996B81">
        <w:rPr>
          <w:b/>
        </w:rPr>
        <w:t>Government Property</w:t>
      </w:r>
      <w:r>
        <w:t>:  The Contractor shall be responsible for safeguarding Government property associated with the required work</w:t>
      </w:r>
      <w:r w:rsidR="00F45695">
        <w:t>.</w:t>
      </w:r>
      <w:r>
        <w:t xml:space="preserve"> </w:t>
      </w:r>
      <w:r w:rsidR="00593FAB" w:rsidRPr="00F45695">
        <w:t>F</w:t>
      </w:r>
      <w:r>
        <w:t>acilities, equipment</w:t>
      </w:r>
      <w:r w:rsidR="00593FAB">
        <w:t>,</w:t>
      </w:r>
      <w:r>
        <w:t xml:space="preserve"> and materials shall be secured</w:t>
      </w:r>
      <w:r w:rsidR="00593FAB">
        <w:t xml:space="preserve"> </w:t>
      </w:r>
      <w:r w:rsidR="00593FAB" w:rsidRPr="00F45695">
        <w:t>at the close of each work period</w:t>
      </w:r>
      <w:r w:rsidRPr="00F45695">
        <w:t>.</w:t>
      </w:r>
    </w:p>
    <w:p w14:paraId="391AE276" w14:textId="43DEC91B" w:rsidR="00363F4E" w:rsidRDefault="00363F4E" w:rsidP="00FA4576">
      <w:pPr>
        <w:pStyle w:val="Heading1"/>
        <w:numPr>
          <w:ilvl w:val="0"/>
          <w:numId w:val="5"/>
        </w:numPr>
      </w:pPr>
      <w:r>
        <w:t>HOURS OF OPERATION</w:t>
      </w:r>
      <w:r w:rsidR="00142BF8">
        <w:t xml:space="preserve">: </w:t>
      </w:r>
      <w:r w:rsidR="001F44A9">
        <w:t>T</w:t>
      </w:r>
      <w:r w:rsidR="00142BF8">
        <w:rPr>
          <w:b w:val="0"/>
        </w:rPr>
        <w:t xml:space="preserve">he contractor personnel must be available to perform </w:t>
      </w:r>
      <w:r w:rsidR="00F646AA">
        <w:rPr>
          <w:b w:val="0"/>
        </w:rPr>
        <w:t xml:space="preserve">installation tasks during </w:t>
      </w:r>
      <w:r w:rsidR="001F44A9">
        <w:rPr>
          <w:b w:val="0"/>
        </w:rPr>
        <w:t xml:space="preserve">normal </w:t>
      </w:r>
      <w:r w:rsidR="00F646AA">
        <w:rPr>
          <w:b w:val="0"/>
        </w:rPr>
        <w:t xml:space="preserve">duty hours. </w:t>
      </w:r>
      <w:r>
        <w:rPr>
          <w:b w:val="0"/>
        </w:rPr>
        <w:t xml:space="preserve">  </w:t>
      </w:r>
      <w:r w:rsidR="00F646AA">
        <w:rPr>
          <w:b w:val="0"/>
        </w:rPr>
        <w:t>Normal duty hours are defined as</w:t>
      </w:r>
      <w:r w:rsidRPr="00426307">
        <w:rPr>
          <w:b w:val="0"/>
        </w:rPr>
        <w:t xml:space="preserve"> 0730 to 1630 </w:t>
      </w:r>
      <w:r w:rsidR="00E72C1D" w:rsidRPr="00F45695">
        <w:rPr>
          <w:b w:val="0"/>
        </w:rPr>
        <w:t>C</w:t>
      </w:r>
      <w:r w:rsidR="00E72C1D" w:rsidRPr="00426307">
        <w:rPr>
          <w:b w:val="0"/>
        </w:rPr>
        <w:t xml:space="preserve">entral </w:t>
      </w:r>
      <w:r w:rsidR="00E72C1D" w:rsidRPr="00F45695">
        <w:rPr>
          <w:b w:val="0"/>
        </w:rPr>
        <w:t>Standard T</w:t>
      </w:r>
      <w:r w:rsidR="00E72C1D" w:rsidRPr="00426307">
        <w:rPr>
          <w:b w:val="0"/>
        </w:rPr>
        <w:t>ime</w:t>
      </w:r>
      <w:r w:rsidRPr="00426307">
        <w:rPr>
          <w:b w:val="0"/>
        </w:rPr>
        <w:t xml:space="preserve">, Monday through Friday, except Federal Holidays. Requests for </w:t>
      </w:r>
      <w:r>
        <w:rPr>
          <w:b w:val="0"/>
        </w:rPr>
        <w:t xml:space="preserve">changes or </w:t>
      </w:r>
      <w:r w:rsidRPr="00426307">
        <w:rPr>
          <w:b w:val="0"/>
        </w:rPr>
        <w:t xml:space="preserve">exceptions to this work schedule may be submitted to the </w:t>
      </w:r>
      <w:r w:rsidR="00CB2265">
        <w:rPr>
          <w:b w:val="0"/>
        </w:rPr>
        <w:t>GPM</w:t>
      </w:r>
      <w:r w:rsidR="00CA22C9">
        <w:rPr>
          <w:b w:val="0"/>
        </w:rPr>
        <w:t xml:space="preserve"> </w:t>
      </w:r>
      <w:r w:rsidRPr="00426307">
        <w:rPr>
          <w:b w:val="0"/>
        </w:rPr>
        <w:t>as required.  These requests will be evaluated and approved or declined by the GPM, based on impact to the cost, scope, and schedule of the project.</w:t>
      </w:r>
      <w:r w:rsidR="00F646AA">
        <w:rPr>
          <w:b w:val="0"/>
        </w:rPr>
        <w:t xml:space="preserve">  </w:t>
      </w:r>
    </w:p>
    <w:p w14:paraId="391AE277" w14:textId="724ABB50" w:rsidR="00363F4E" w:rsidRDefault="00363F4E" w:rsidP="00FA4576">
      <w:pPr>
        <w:pStyle w:val="Heading1"/>
        <w:numPr>
          <w:ilvl w:val="0"/>
          <w:numId w:val="5"/>
        </w:numPr>
      </w:pPr>
      <w:r>
        <w:lastRenderedPageBreak/>
        <w:t>CONSERVATION OF UTILITIES:</w:t>
      </w:r>
      <w:r w:rsidRPr="00603A38">
        <w:t xml:space="preserve"> </w:t>
      </w:r>
      <w:r w:rsidRPr="00603A38">
        <w:rPr>
          <w:b w:val="0"/>
        </w:rPr>
        <w:t xml:space="preserve">The Contractor shall instruct employees in utilities conservation practices and shall be responsible for operating under </w:t>
      </w:r>
      <w:proofErr w:type="gramStart"/>
      <w:r w:rsidRPr="00603A38">
        <w:rPr>
          <w:b w:val="0"/>
        </w:rPr>
        <w:t>conditions, which</w:t>
      </w:r>
      <w:proofErr w:type="gramEnd"/>
      <w:r w:rsidRPr="00603A38">
        <w:rPr>
          <w:b w:val="0"/>
        </w:rPr>
        <w:t xml:space="preserve"> preclude the waste of Government utilities.</w:t>
      </w:r>
    </w:p>
    <w:p w14:paraId="391AE278" w14:textId="77777777" w:rsidR="00363F4E" w:rsidRDefault="00363F4E" w:rsidP="00FA4576">
      <w:pPr>
        <w:pStyle w:val="Heading1"/>
        <w:numPr>
          <w:ilvl w:val="0"/>
          <w:numId w:val="5"/>
        </w:numPr>
      </w:pPr>
      <w:r>
        <w:t>GOVERNMENT FURNISHED UTILITIES AND SERVICES</w:t>
      </w:r>
      <w:proofErr w:type="gramStart"/>
      <w:r>
        <w:t xml:space="preserve">:  </w:t>
      </w:r>
      <w:r w:rsidRPr="00603A38">
        <w:rPr>
          <w:b w:val="0"/>
        </w:rPr>
        <w:t>The</w:t>
      </w:r>
      <w:proofErr w:type="gramEnd"/>
      <w:r w:rsidRPr="00603A38">
        <w:rPr>
          <w:b w:val="0"/>
        </w:rPr>
        <w:t xml:space="preserve"> Government shall provide without costs to the Contractor, the utilities necessary (limited to water &amp; electricity) to accomplish the tasks specified in this work description.</w:t>
      </w:r>
    </w:p>
    <w:p w14:paraId="391AE279" w14:textId="77777777" w:rsidR="00363F4E" w:rsidRDefault="00363F4E" w:rsidP="00FA4576">
      <w:pPr>
        <w:pStyle w:val="Heading1"/>
        <w:numPr>
          <w:ilvl w:val="0"/>
          <w:numId w:val="5"/>
        </w:numPr>
        <w:rPr>
          <w:b w:val="0"/>
        </w:rPr>
      </w:pPr>
      <w:r>
        <w:t>CONTRACTOR FURNISHED EQUIPMENT, PARTS, MATERIALS, and SERVICES</w:t>
      </w:r>
      <w:proofErr w:type="gramStart"/>
      <w:r>
        <w:t xml:space="preserve">:  </w:t>
      </w:r>
      <w:r w:rsidRPr="00603A38">
        <w:rPr>
          <w:b w:val="0"/>
        </w:rPr>
        <w:t>Except</w:t>
      </w:r>
      <w:proofErr w:type="gramEnd"/>
      <w:r w:rsidRPr="00603A38">
        <w:rPr>
          <w:b w:val="0"/>
        </w:rPr>
        <w:t xml:space="preserve"> for the utilities, services and equipment specifically stated to be Government furnished, the contractor shall provide all personnel, equipment, tools, transportation, and supervision required.</w:t>
      </w:r>
    </w:p>
    <w:p w14:paraId="14A31367" w14:textId="77777777" w:rsidR="00D00136" w:rsidRPr="00D00136" w:rsidRDefault="00D00136" w:rsidP="00D00136"/>
    <w:p w14:paraId="391AE27A" w14:textId="77777777" w:rsidR="00363F4E" w:rsidRDefault="00363F4E" w:rsidP="00FA4576">
      <w:pPr>
        <w:pStyle w:val="Heading1"/>
        <w:numPr>
          <w:ilvl w:val="0"/>
          <w:numId w:val="5"/>
        </w:numPr>
      </w:pPr>
      <w:bookmarkStart w:id="1" w:name="_Ref355079564"/>
      <w:r>
        <w:t>GENERAL TASKS:</w:t>
      </w:r>
      <w:bookmarkEnd w:id="1"/>
    </w:p>
    <w:p w14:paraId="391AE27C" w14:textId="6240FFDB" w:rsidR="00363F4E" w:rsidRDefault="00363F4E" w:rsidP="00FA4576">
      <w:pPr>
        <w:pStyle w:val="ListParagraph"/>
        <w:numPr>
          <w:ilvl w:val="1"/>
          <w:numId w:val="5"/>
        </w:numPr>
      </w:pPr>
      <w:r>
        <w:t xml:space="preserve">The Contractor shall confine operations at the site to areas permitted by law, ordinances, permits, and contract documents and shall not encumber the site with any materials or equipment without prior written authorization </w:t>
      </w:r>
      <w:r w:rsidR="001776A7" w:rsidRPr="00F45695">
        <w:t>for</w:t>
      </w:r>
      <w:r w:rsidR="001776A7">
        <w:t xml:space="preserve"> </w:t>
      </w:r>
      <w:r>
        <w:t xml:space="preserve">exact location of each.  Any deviation from </w:t>
      </w:r>
      <w:proofErr w:type="gramStart"/>
      <w:r>
        <w:t>or</w:t>
      </w:r>
      <w:proofErr w:type="gramEnd"/>
      <w:r>
        <w:t xml:space="preserve"> changes to the terms outlined in the contract (including this SO</w:t>
      </w:r>
      <w:r w:rsidR="00D2459C">
        <w:t>O</w:t>
      </w:r>
      <w:r>
        <w:t xml:space="preserve">) are </w:t>
      </w:r>
      <w:r w:rsidR="00EC0C78">
        <w:t>subject to the approval of the C</w:t>
      </w:r>
      <w:r>
        <w:t xml:space="preserve">O or their </w:t>
      </w:r>
      <w:proofErr w:type="gramStart"/>
      <w:r>
        <w:t>designee</w:t>
      </w:r>
      <w:proofErr w:type="gramEnd"/>
      <w:r>
        <w:t xml:space="preserve"> (i.e., C</w:t>
      </w:r>
      <w:r w:rsidR="00167FCE" w:rsidRPr="00F45695">
        <w:t>ontracting</w:t>
      </w:r>
      <w:r w:rsidR="00167FCE">
        <w:t xml:space="preserve"> </w:t>
      </w:r>
      <w:r>
        <w:t>O</w:t>
      </w:r>
      <w:r w:rsidR="00167FCE" w:rsidRPr="00F45695">
        <w:t>fficer</w:t>
      </w:r>
      <w:r w:rsidR="00167FCE">
        <w:t xml:space="preserve"> </w:t>
      </w:r>
      <w:r w:rsidRPr="00F45695">
        <w:t>R</w:t>
      </w:r>
      <w:r w:rsidR="00167FCE" w:rsidRPr="00F45695">
        <w:t>epresentative</w:t>
      </w:r>
      <w:r w:rsidR="0095781F" w:rsidRPr="00F45695">
        <w:t xml:space="preserve"> (COR)</w:t>
      </w:r>
      <w:r w:rsidRPr="00F45695">
        <w:t xml:space="preserve"> </w:t>
      </w:r>
      <w:r>
        <w:t>or GPM).</w:t>
      </w:r>
    </w:p>
    <w:p w14:paraId="391AE27D" w14:textId="77777777" w:rsidR="00363F4E" w:rsidRDefault="00363F4E" w:rsidP="00FA4576">
      <w:pPr>
        <w:pStyle w:val="ListParagraph"/>
        <w:numPr>
          <w:ilvl w:val="1"/>
          <w:numId w:val="5"/>
        </w:numPr>
      </w:pPr>
      <w:r>
        <w:t xml:space="preserve">The Contractor shall plan operations so as to keep temporary work from blocking access to completed work.  If, however, conflict with normal traffic access occurs, the contractor shall provide temporary bypass </w:t>
      </w:r>
      <w:proofErr w:type="gramStart"/>
      <w:r>
        <w:t>routing</w:t>
      </w:r>
      <w:proofErr w:type="gramEnd"/>
      <w:r>
        <w:t xml:space="preserve"> until such temporary work is completed.</w:t>
      </w:r>
    </w:p>
    <w:p w14:paraId="391AE27F" w14:textId="5953C23C" w:rsidR="00363F4E" w:rsidRDefault="00363F4E" w:rsidP="00FA4576">
      <w:pPr>
        <w:pStyle w:val="ListParagraph"/>
        <w:numPr>
          <w:ilvl w:val="1"/>
          <w:numId w:val="5"/>
        </w:numPr>
      </w:pPr>
      <w:r>
        <w:t>During the performance of the work within the requirements of this contract and until final completion and acceptance thereof, the Contractor shall exercise the utmost care to avoid accident or i</w:t>
      </w:r>
      <w:r w:rsidR="00EC0C78">
        <w:t>njury to persons or property.  Th</w:t>
      </w:r>
      <w:r>
        <w:t xml:space="preserve">e </w:t>
      </w:r>
      <w:r w:rsidR="00EC0C78">
        <w:t xml:space="preserve">contractor </w:t>
      </w:r>
      <w:r>
        <w:t xml:space="preserve">shall place and maintain all necessary barriers and safeguards, including </w:t>
      </w:r>
      <w:r w:rsidR="003730A8">
        <w:t>watchmen,</w:t>
      </w:r>
      <w:r>
        <w:t xml:space="preserve"> if necessary, about the work site for the prevention of accidents and shall take all precautions required to protect personnel and property to include the general public and properties adjacent to the work site.</w:t>
      </w:r>
    </w:p>
    <w:p w14:paraId="391AE280" w14:textId="6757A7BF" w:rsidR="00363F4E" w:rsidRDefault="00363F4E" w:rsidP="00FA4576">
      <w:pPr>
        <w:pStyle w:val="ListParagraph"/>
        <w:numPr>
          <w:ilvl w:val="1"/>
          <w:numId w:val="5"/>
        </w:numPr>
      </w:pPr>
      <w:r>
        <w:t xml:space="preserve">The Contractor shall provide a </w:t>
      </w:r>
      <w:r w:rsidR="003730A8">
        <w:t>full-time</w:t>
      </w:r>
      <w:r>
        <w:t xml:space="preserve"> quality control function to assure himself and the Government that all materials and workmanship are in strict accordance with industry standards and this </w:t>
      </w:r>
      <w:r w:rsidR="00FD5A3C" w:rsidRPr="00F45695">
        <w:t>SO</w:t>
      </w:r>
      <w:r w:rsidR="00D2459C">
        <w:t>O</w:t>
      </w:r>
      <w:r w:rsidRPr="00F45695">
        <w:t xml:space="preserve">.  </w:t>
      </w:r>
      <w:r>
        <w:t>Installation and materials shall conform to the requirements of applicable codes.  The Contractor shall maintain adequate quality control capability regardless of the volume of workload.  All work performed by the Contractor shall be inspected and approved by the Government before final acceptance by the Government.</w:t>
      </w:r>
    </w:p>
    <w:p w14:paraId="391AE281" w14:textId="77777777" w:rsidR="00363F4E" w:rsidRPr="00603A38" w:rsidRDefault="00363F4E" w:rsidP="00FA4576">
      <w:pPr>
        <w:pStyle w:val="ListParagraph"/>
        <w:numPr>
          <w:ilvl w:val="1"/>
          <w:numId w:val="5"/>
        </w:numPr>
      </w:pPr>
      <w:r>
        <w:t>Upon completion of all work the Contractor shall request a final inspection.  The Government shall inspect all work before acceptance.  All work identified during the final inspection not meeting the criteria specified by this statement of work shall be repaired by the Contractor at no additional cost to the Government.</w:t>
      </w:r>
    </w:p>
    <w:p w14:paraId="391AE282" w14:textId="198A2FE7" w:rsidR="00363F4E" w:rsidRPr="00620A3A" w:rsidRDefault="00363F4E" w:rsidP="00FA4576">
      <w:pPr>
        <w:pStyle w:val="Heading1"/>
        <w:numPr>
          <w:ilvl w:val="0"/>
          <w:numId w:val="5"/>
        </w:numPr>
      </w:pPr>
      <w:r>
        <w:t>SPECIFICATIONS</w:t>
      </w:r>
      <w:proofErr w:type="gramStart"/>
      <w:r>
        <w:t xml:space="preserve">:  </w:t>
      </w:r>
      <w:r w:rsidRPr="004E6E54">
        <w:rPr>
          <w:b w:val="0"/>
        </w:rPr>
        <w:t>It</w:t>
      </w:r>
      <w:proofErr w:type="gramEnd"/>
      <w:r w:rsidRPr="004E6E54">
        <w:rPr>
          <w:b w:val="0"/>
        </w:rPr>
        <w:t xml:space="preserve"> is the contractor’s full responsibility to </w:t>
      </w:r>
      <w:r>
        <w:rPr>
          <w:b w:val="0"/>
        </w:rPr>
        <w:t xml:space="preserve">inventory equipment to ensure </w:t>
      </w:r>
      <w:r w:rsidRPr="004E6E54">
        <w:rPr>
          <w:b w:val="0"/>
        </w:rPr>
        <w:t xml:space="preserve">the correct material </w:t>
      </w:r>
      <w:r>
        <w:rPr>
          <w:b w:val="0"/>
        </w:rPr>
        <w:t xml:space="preserve">and </w:t>
      </w:r>
      <w:r w:rsidRPr="004E6E54">
        <w:rPr>
          <w:b w:val="0"/>
        </w:rPr>
        <w:t>amount required to perform the stated requirements under the terms of this statement of work and technical exhibits</w:t>
      </w:r>
      <w:r w:rsidR="007C02A8">
        <w:rPr>
          <w:b w:val="0"/>
        </w:rPr>
        <w:t xml:space="preserve">, </w:t>
      </w:r>
      <w:r w:rsidR="007C02A8" w:rsidRPr="007C02A8">
        <w:rPr>
          <w:bCs w:val="0"/>
        </w:rPr>
        <w:t>PRIOR TO INSTALLATION BEGINNING</w:t>
      </w:r>
      <w:r w:rsidRPr="004E6E54">
        <w:rPr>
          <w:b w:val="0"/>
        </w:rPr>
        <w:t xml:space="preserve">.  This product will be installed with the </w:t>
      </w:r>
      <w:r w:rsidR="002666CB" w:rsidRPr="004E6E54">
        <w:rPr>
          <w:b w:val="0"/>
        </w:rPr>
        <w:t>manufacturers’</w:t>
      </w:r>
      <w:r w:rsidRPr="004E6E54">
        <w:rPr>
          <w:b w:val="0"/>
        </w:rPr>
        <w:t xml:space="preserve"> recommended </w:t>
      </w:r>
      <w:r w:rsidRPr="004E6E54">
        <w:rPr>
          <w:b w:val="0"/>
        </w:rPr>
        <w:lastRenderedPageBreak/>
        <w:t>methods and must be installed by a professional who is knowledgeable of this specific product to prevent exclusion of manufacturer’s warranty.</w:t>
      </w:r>
    </w:p>
    <w:p w14:paraId="65C1BF85" w14:textId="201CC01C" w:rsidR="00FA4576" w:rsidRDefault="00363F4E" w:rsidP="00FA4576">
      <w:pPr>
        <w:pStyle w:val="Heading1"/>
        <w:numPr>
          <w:ilvl w:val="0"/>
          <w:numId w:val="5"/>
        </w:numPr>
        <w:rPr>
          <w:b w:val="0"/>
        </w:rPr>
      </w:pPr>
      <w:bookmarkStart w:id="2" w:name="_Ref355079580"/>
      <w:r>
        <w:t xml:space="preserve">SPECIFIC </w:t>
      </w:r>
      <w:r w:rsidRPr="00620A3A">
        <w:t>TASKS</w:t>
      </w:r>
      <w:proofErr w:type="gramStart"/>
      <w:r>
        <w:t xml:space="preserve">:  </w:t>
      </w:r>
      <w:r w:rsidR="00431C0A" w:rsidRPr="00431C0A">
        <w:rPr>
          <w:b w:val="0"/>
        </w:rPr>
        <w:t>The</w:t>
      </w:r>
      <w:proofErr w:type="gramEnd"/>
      <w:r w:rsidR="00431C0A" w:rsidRPr="00431C0A">
        <w:rPr>
          <w:b w:val="0"/>
        </w:rPr>
        <w:t xml:space="preserve"> contractor shall provide all equipment, hardware, software, material, labor, documentation, tools, test plans, transportation, lodging, and staff needed to complete this project. Any existing equipment or components removed during contractor execution shall remain the property of the government.</w:t>
      </w:r>
      <w:r w:rsidR="00431C0A">
        <w:t xml:space="preserve">  </w:t>
      </w:r>
      <w:r w:rsidR="00E36FCA">
        <w:rPr>
          <w:b w:val="0"/>
        </w:rPr>
        <w:t>The contractor shall accomplish all tasks required to complete this system expansion, including overa</w:t>
      </w:r>
      <w:r w:rsidR="00C93273">
        <w:rPr>
          <w:b w:val="0"/>
        </w:rPr>
        <w:t xml:space="preserve">ll Project Management, </w:t>
      </w:r>
      <w:r w:rsidR="00DC6CD9">
        <w:rPr>
          <w:b w:val="0"/>
        </w:rPr>
        <w:t xml:space="preserve">Installation, and Testing phases. </w:t>
      </w:r>
    </w:p>
    <w:p w14:paraId="5903154F" w14:textId="0F8BEBD0" w:rsidR="00C93273" w:rsidRDefault="00C93273" w:rsidP="00C93273">
      <w:pPr>
        <w:pStyle w:val="ListParagraph"/>
        <w:numPr>
          <w:ilvl w:val="0"/>
          <w:numId w:val="37"/>
        </w:numPr>
      </w:pPr>
      <w:r>
        <w:t>Project Management</w:t>
      </w:r>
    </w:p>
    <w:p w14:paraId="05E2393F" w14:textId="681D4DE3" w:rsidR="00C93273" w:rsidRDefault="00C93273" w:rsidP="00C93273">
      <w:pPr>
        <w:pStyle w:val="ListParagraph"/>
        <w:numPr>
          <w:ilvl w:val="0"/>
          <w:numId w:val="37"/>
        </w:numPr>
      </w:pPr>
      <w:r>
        <w:t>Phase 1</w:t>
      </w:r>
      <w:proofErr w:type="gramStart"/>
      <w:r>
        <w:t xml:space="preserve">:  </w:t>
      </w:r>
      <w:r w:rsidR="00DC6CD9">
        <w:t>Installation</w:t>
      </w:r>
      <w:proofErr w:type="gramEnd"/>
    </w:p>
    <w:p w14:paraId="2F9C0BF9" w14:textId="0A533943" w:rsidR="00C93273" w:rsidRDefault="00C93273" w:rsidP="00C93273">
      <w:pPr>
        <w:pStyle w:val="ListParagraph"/>
        <w:numPr>
          <w:ilvl w:val="0"/>
          <w:numId w:val="37"/>
        </w:numPr>
      </w:pPr>
      <w:r>
        <w:t>Phase 2</w:t>
      </w:r>
      <w:proofErr w:type="gramStart"/>
      <w:r>
        <w:t xml:space="preserve">:  </w:t>
      </w:r>
      <w:r w:rsidR="00DC6CD9">
        <w:t>Testing</w:t>
      </w:r>
      <w:proofErr w:type="gramEnd"/>
    </w:p>
    <w:p w14:paraId="134DFC6B" w14:textId="77777777" w:rsidR="008F7DC3" w:rsidRDefault="008F7DC3" w:rsidP="008F72E5">
      <w:pPr>
        <w:ind w:left="720"/>
        <w:rPr>
          <w:b/>
        </w:rPr>
      </w:pPr>
    </w:p>
    <w:p w14:paraId="7C3D7121" w14:textId="08ADEC46" w:rsidR="00C93273" w:rsidRDefault="00E36FCA" w:rsidP="008F72E5">
      <w:pPr>
        <w:ind w:left="720"/>
      </w:pPr>
      <w:r w:rsidRPr="008F72E5">
        <w:rPr>
          <w:b/>
        </w:rPr>
        <w:t>Project Management</w:t>
      </w:r>
      <w:proofErr w:type="gramStart"/>
      <w:r>
        <w:t>:  The</w:t>
      </w:r>
      <w:proofErr w:type="gramEnd"/>
      <w:r>
        <w:t xml:space="preserve"> contractor shall assign a dedicated Contractor Project Manager (CPM) to work with the Government Project Manager (GPM)</w:t>
      </w:r>
      <w:r w:rsidR="00121FA0">
        <w:t xml:space="preserve">, </w:t>
      </w:r>
      <w:r w:rsidR="00197B7F">
        <w:t>will be identified when the contract is awarded</w:t>
      </w:r>
      <w:r>
        <w:t xml:space="preserve">, to provide oversight for on-site project planning and execution. </w:t>
      </w:r>
    </w:p>
    <w:p w14:paraId="5CC134A9" w14:textId="30FE4F30" w:rsidR="00C93273" w:rsidRDefault="00C93273" w:rsidP="00D40ED4">
      <w:pPr>
        <w:pStyle w:val="ListParagraph"/>
        <w:numPr>
          <w:ilvl w:val="2"/>
          <w:numId w:val="44"/>
        </w:numPr>
        <w:ind w:firstLine="0"/>
      </w:pPr>
      <w:r w:rsidRPr="00D676D9">
        <w:rPr>
          <w:b/>
        </w:rPr>
        <w:t>The CPM shall</w:t>
      </w:r>
      <w:r>
        <w:t xml:space="preserve">: </w:t>
      </w:r>
    </w:p>
    <w:p w14:paraId="438A4D16" w14:textId="364D3705" w:rsidR="00C93273" w:rsidRPr="00155E17" w:rsidRDefault="00D40ED4" w:rsidP="00D40ED4">
      <w:pPr>
        <w:pStyle w:val="NormalLetteredlist"/>
        <w:numPr>
          <w:ilvl w:val="0"/>
          <w:numId w:val="0"/>
        </w:numPr>
        <w:tabs>
          <w:tab w:val="left" w:pos="360"/>
          <w:tab w:val="left" w:pos="720"/>
          <w:tab w:val="left" w:pos="1080"/>
          <w:tab w:val="left" w:pos="1530"/>
          <w:tab w:val="left" w:pos="1800"/>
          <w:tab w:val="left" w:pos="2160"/>
        </w:tabs>
        <w:ind w:left="1800" w:hanging="360"/>
      </w:pPr>
      <w:r>
        <w:t>(1)</w:t>
      </w:r>
      <w:r>
        <w:tab/>
      </w:r>
      <w:r w:rsidR="00C93273" w:rsidRPr="00155E17">
        <w:t xml:space="preserve">Schedule and host at Goodfellow AFB, TX a project kick-off meeting with the GPM, </w:t>
      </w:r>
      <w:r w:rsidR="00CB2265">
        <w:t xml:space="preserve">System Administration personnel, </w:t>
      </w:r>
      <w:r w:rsidR="00C93273" w:rsidRPr="00155E17">
        <w:t>and the contractor project team</w:t>
      </w:r>
      <w:r w:rsidR="00C93273">
        <w:t>.</w:t>
      </w:r>
    </w:p>
    <w:p w14:paraId="2BBC2D38" w14:textId="7521BEB7" w:rsidR="00C93273" w:rsidRPr="00155E17" w:rsidRDefault="00D40ED4" w:rsidP="00D40ED4">
      <w:pPr>
        <w:pStyle w:val="NormalLetteredlist"/>
        <w:numPr>
          <w:ilvl w:val="0"/>
          <w:numId w:val="0"/>
        </w:numPr>
        <w:tabs>
          <w:tab w:val="left" w:pos="360"/>
          <w:tab w:val="left" w:pos="720"/>
          <w:tab w:val="left" w:pos="1080"/>
          <w:tab w:val="left" w:pos="1440"/>
          <w:tab w:val="left" w:pos="1800"/>
          <w:tab w:val="left" w:pos="2160"/>
        </w:tabs>
        <w:ind w:left="1800" w:hanging="360"/>
      </w:pPr>
      <w:r>
        <w:t>(2)</w:t>
      </w:r>
      <w:r>
        <w:tab/>
      </w:r>
      <w:r w:rsidR="00C93273" w:rsidRPr="00155E17">
        <w:t>Develop and deliver to the GPM a project management plan and detailed schedule using Microsof</w:t>
      </w:r>
      <w:r w:rsidR="00C93273">
        <w:t>t Project.</w:t>
      </w:r>
    </w:p>
    <w:p w14:paraId="6D1F8A38" w14:textId="19103304" w:rsidR="00C93273" w:rsidRPr="00155E17" w:rsidRDefault="00D40ED4" w:rsidP="00D40ED4">
      <w:pPr>
        <w:pStyle w:val="NormalLetteredlist"/>
        <w:numPr>
          <w:ilvl w:val="0"/>
          <w:numId w:val="0"/>
        </w:numPr>
        <w:tabs>
          <w:tab w:val="left" w:pos="360"/>
          <w:tab w:val="left" w:pos="720"/>
          <w:tab w:val="left" w:pos="1080"/>
          <w:tab w:val="left" w:pos="1440"/>
          <w:tab w:val="left" w:pos="1800"/>
          <w:tab w:val="left" w:pos="2160"/>
        </w:tabs>
        <w:ind w:left="1800" w:hanging="360"/>
      </w:pPr>
      <w:r>
        <w:t>(3)</w:t>
      </w:r>
      <w:r>
        <w:tab/>
      </w:r>
      <w:r w:rsidR="00C93273" w:rsidRPr="00155E17">
        <w:t>Schedule and host weekly onsite or via telephone conference project status meetings with the GPM and the contractor project team</w:t>
      </w:r>
      <w:r w:rsidR="00C93273">
        <w:t>.</w:t>
      </w:r>
    </w:p>
    <w:p w14:paraId="6E066E1E" w14:textId="1D81D20F" w:rsidR="00C93273" w:rsidRPr="00155E17" w:rsidRDefault="00D40ED4" w:rsidP="00D40ED4">
      <w:pPr>
        <w:pStyle w:val="NormalLetteredlist"/>
        <w:numPr>
          <w:ilvl w:val="0"/>
          <w:numId w:val="0"/>
        </w:numPr>
        <w:tabs>
          <w:tab w:val="left" w:pos="360"/>
          <w:tab w:val="left" w:pos="720"/>
          <w:tab w:val="left" w:pos="1080"/>
          <w:tab w:val="left" w:pos="1440"/>
          <w:tab w:val="left" w:pos="1800"/>
          <w:tab w:val="left" w:pos="2160"/>
        </w:tabs>
        <w:ind w:left="1800" w:hanging="360"/>
      </w:pPr>
      <w:r>
        <w:t>(4)</w:t>
      </w:r>
      <w:r>
        <w:tab/>
      </w:r>
      <w:r w:rsidR="00C93273" w:rsidRPr="00155E17">
        <w:t>Provide written status reports to the GPM prior to and during project execution on a weekly basis</w:t>
      </w:r>
      <w:r w:rsidR="00C93273">
        <w:t>.</w:t>
      </w:r>
    </w:p>
    <w:p w14:paraId="07BB64C5" w14:textId="7F41EF7C" w:rsidR="00C93273" w:rsidRDefault="00D40ED4" w:rsidP="00D40ED4">
      <w:pPr>
        <w:pStyle w:val="NormalLetteredlist"/>
        <w:numPr>
          <w:ilvl w:val="0"/>
          <w:numId w:val="0"/>
        </w:numPr>
        <w:tabs>
          <w:tab w:val="left" w:pos="360"/>
          <w:tab w:val="left" w:pos="720"/>
          <w:tab w:val="left" w:pos="1080"/>
          <w:tab w:val="left" w:pos="1440"/>
          <w:tab w:val="left" w:pos="1800"/>
          <w:tab w:val="left" w:pos="2160"/>
        </w:tabs>
        <w:ind w:left="1800" w:hanging="360"/>
      </w:pPr>
      <w:r>
        <w:t>(5)</w:t>
      </w:r>
      <w:r>
        <w:tab/>
      </w:r>
      <w:r w:rsidR="00C93273" w:rsidRPr="00155E17">
        <w:t>Complete project “punch list” with GPM prior to final acceptance</w:t>
      </w:r>
      <w:r w:rsidR="00C93273">
        <w:t>.</w:t>
      </w:r>
    </w:p>
    <w:p w14:paraId="53D31905" w14:textId="77777777" w:rsidR="00CB34EC" w:rsidRPr="00155E17" w:rsidRDefault="00CB34EC" w:rsidP="00D40ED4">
      <w:pPr>
        <w:pStyle w:val="NormalLetteredlist"/>
        <w:numPr>
          <w:ilvl w:val="0"/>
          <w:numId w:val="0"/>
        </w:numPr>
        <w:tabs>
          <w:tab w:val="left" w:pos="360"/>
          <w:tab w:val="left" w:pos="720"/>
          <w:tab w:val="left" w:pos="1080"/>
          <w:tab w:val="left" w:pos="1800"/>
          <w:tab w:val="left" w:pos="1890"/>
          <w:tab w:val="left" w:pos="2160"/>
        </w:tabs>
        <w:ind w:left="1800" w:hanging="360"/>
      </w:pPr>
    </w:p>
    <w:p w14:paraId="1C2F4D76" w14:textId="07A00DB4" w:rsidR="00C93273" w:rsidRPr="00155E17" w:rsidRDefault="00C93273" w:rsidP="00D40ED4">
      <w:pPr>
        <w:pStyle w:val="NormalLetteredlist"/>
        <w:numPr>
          <w:ilvl w:val="1"/>
          <w:numId w:val="44"/>
        </w:numPr>
        <w:tabs>
          <w:tab w:val="left" w:pos="360"/>
          <w:tab w:val="left" w:pos="1080"/>
          <w:tab w:val="left" w:pos="1440"/>
          <w:tab w:val="left" w:pos="1800"/>
          <w:tab w:val="left" w:pos="2160"/>
        </w:tabs>
        <w:ind w:left="1440"/>
      </w:pPr>
      <w:r w:rsidRPr="00996B81">
        <w:rPr>
          <w:b/>
        </w:rPr>
        <w:t>Project Management Documentation</w:t>
      </w:r>
      <w:proofErr w:type="gramStart"/>
      <w:r>
        <w:t xml:space="preserve">:  </w:t>
      </w:r>
      <w:r w:rsidRPr="00155E17">
        <w:t>At</w:t>
      </w:r>
      <w:proofErr w:type="gramEnd"/>
      <w:r w:rsidRPr="00155E17">
        <w:t xml:space="preserve"> the conclusion of the project execution, provide final revisions of </w:t>
      </w:r>
      <w:r w:rsidR="0067061A">
        <w:t>design and review document.</w:t>
      </w:r>
    </w:p>
    <w:p w14:paraId="650C3EC5" w14:textId="77777777" w:rsidR="00C93273" w:rsidRPr="00E36FCA" w:rsidRDefault="00C93273" w:rsidP="00C93273">
      <w:pPr>
        <w:pStyle w:val="ListParagraph"/>
        <w:ind w:left="1080"/>
      </w:pPr>
    </w:p>
    <w:p w14:paraId="7A0132F0" w14:textId="5FA0173A" w:rsidR="00643626" w:rsidRDefault="00D676D9" w:rsidP="008F72E5">
      <w:pPr>
        <w:ind w:left="720"/>
      </w:pPr>
      <w:r w:rsidRPr="00D676D9">
        <w:rPr>
          <w:b/>
        </w:rPr>
        <w:t>Phase I</w:t>
      </w:r>
      <w:r w:rsidR="00B258C3">
        <w:rPr>
          <w:b/>
        </w:rPr>
        <w:t xml:space="preserve"> </w:t>
      </w:r>
      <w:r w:rsidR="003730A8">
        <w:rPr>
          <w:b/>
        </w:rPr>
        <w:t>-</w:t>
      </w:r>
      <w:r w:rsidR="003730A8" w:rsidRPr="00D676D9">
        <w:rPr>
          <w:b/>
        </w:rPr>
        <w:t xml:space="preserve"> </w:t>
      </w:r>
      <w:r w:rsidR="00DC6CD9">
        <w:rPr>
          <w:b/>
        </w:rPr>
        <w:t>Installation</w:t>
      </w:r>
      <w:proofErr w:type="gramStart"/>
      <w:r>
        <w:t>:  The</w:t>
      </w:r>
      <w:proofErr w:type="gramEnd"/>
      <w:r>
        <w:t xml:space="preserve"> contractor shall travel to Goodfellow AFB, TX to </w:t>
      </w:r>
      <w:r w:rsidR="002A5A83">
        <w:t xml:space="preserve">complete installation </w:t>
      </w:r>
      <w:r w:rsidR="00001820">
        <w:t xml:space="preserve">of all equipment per location as follows: </w:t>
      </w:r>
    </w:p>
    <w:tbl>
      <w:tblPr>
        <w:tblW w:w="5385" w:type="pct"/>
        <w:tblCellSpacing w:w="0" w:type="dxa"/>
        <w:tblLayout w:type="fixed"/>
        <w:tblCellMar>
          <w:left w:w="0" w:type="dxa"/>
          <w:right w:w="0" w:type="dxa"/>
        </w:tblCellMar>
        <w:tblLook w:val="04A0" w:firstRow="1" w:lastRow="0" w:firstColumn="1" w:lastColumn="0" w:noHBand="0" w:noVBand="1"/>
      </w:tblPr>
      <w:tblGrid>
        <w:gridCol w:w="9361"/>
        <w:gridCol w:w="720"/>
      </w:tblGrid>
      <w:tr w:rsidR="00A24E8F" w14:paraId="697500B8" w14:textId="77777777" w:rsidTr="00F82971">
        <w:trPr>
          <w:gridAfter w:val="1"/>
          <w:wAfter w:w="357" w:type="pct"/>
          <w:tblCellSpacing w:w="0" w:type="dxa"/>
        </w:trPr>
        <w:tc>
          <w:tcPr>
            <w:tcW w:w="4643" w:type="pct"/>
            <w:tcMar>
              <w:top w:w="0" w:type="dxa"/>
              <w:left w:w="72" w:type="dxa"/>
              <w:bottom w:w="0" w:type="dxa"/>
              <w:right w:w="72" w:type="dxa"/>
            </w:tcMar>
          </w:tcPr>
          <w:p w14:paraId="6CB1956D" w14:textId="77777777" w:rsidR="00A24E8F" w:rsidRDefault="00A24E8F" w:rsidP="0060404F"/>
          <w:tbl>
            <w:tblPr>
              <w:tblStyle w:val="NestedTable1"/>
              <w:tblW w:w="5000" w:type="pct"/>
              <w:tblCellSpacing w:w="0" w:type="dxa"/>
              <w:tblLayout w:type="fixed"/>
              <w:tblCellMar>
                <w:left w:w="0" w:type="dxa"/>
                <w:right w:w="0" w:type="dxa"/>
              </w:tblCellMar>
              <w:tblLook w:val="0400" w:firstRow="0" w:lastRow="0" w:firstColumn="0" w:lastColumn="0" w:noHBand="0" w:noVBand="1"/>
            </w:tblPr>
            <w:tblGrid>
              <w:gridCol w:w="9217"/>
            </w:tblGrid>
            <w:tr w:rsidR="00A24E8F" w14:paraId="1F48FBAC"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5000" w:type="pct"/>
                  <w:shd w:val="clear" w:color="auto" w:fill="auto"/>
                  <w:tcMar>
                    <w:top w:w="0" w:type="dxa"/>
                    <w:left w:w="72" w:type="dxa"/>
                    <w:bottom w:w="0" w:type="dxa"/>
                    <w:right w:w="72" w:type="dxa"/>
                  </w:tcMar>
                </w:tcPr>
                <w:p w14:paraId="73BE6989" w14:textId="77777777" w:rsidR="00A24E8F" w:rsidRPr="00140174" w:rsidRDefault="00A24E8F" w:rsidP="00A24E8F">
                  <w:pPr>
                    <w:pStyle w:val="Heading4"/>
                    <w:numPr>
                      <w:ilvl w:val="0"/>
                      <w:numId w:val="0"/>
                    </w:numPr>
                    <w:spacing w:after="120"/>
                    <w:rPr>
                      <w:sz w:val="25"/>
                      <w:szCs w:val="20"/>
                    </w:rPr>
                  </w:pPr>
                  <w:r w:rsidRPr="00140174">
                    <w:rPr>
                      <w:sz w:val="25"/>
                      <w:szCs w:val="20"/>
                    </w:rPr>
                    <w:t xml:space="preserve">Room </w:t>
                  </w:r>
                  <w:r>
                    <w:rPr>
                      <w:sz w:val="25"/>
                      <w:szCs w:val="20"/>
                      <w:bdr w:val="nil"/>
                    </w:rPr>
                    <w:t>1</w:t>
                  </w:r>
                  <w:r>
                    <w:rPr>
                      <w:sz w:val="25"/>
                      <w:szCs w:val="20"/>
                    </w:rPr>
                    <w:t xml:space="preserve"> - </w:t>
                  </w:r>
                  <w:r>
                    <w:rPr>
                      <w:bdr w:val="nil"/>
                    </w:rPr>
                    <w:t>Sidewinder - Room 201</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186CC8EB"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395EB600" w14:textId="77777777" w:rsidTr="0060404F">
                          <w:trPr>
                            <w:tblCellSpacing w:w="0" w:type="dxa"/>
                          </w:trPr>
                          <w:tc>
                            <w:tcPr>
                              <w:tcW w:w="5000" w:type="pct"/>
                              <w:tcMar>
                                <w:top w:w="120" w:type="dxa"/>
                                <w:left w:w="0" w:type="dxa"/>
                                <w:bottom w:w="120" w:type="dxa"/>
                                <w:right w:w="0" w:type="dxa"/>
                              </w:tcMar>
                            </w:tcPr>
                            <w:p w14:paraId="6AE39F2F" w14:textId="77777777" w:rsidR="00A24E8F" w:rsidRDefault="00A24E8F" w:rsidP="0060404F">
                              <w:r>
                                <w:t>For </w:t>
                              </w:r>
                              <w:r>
                                <w:rPr>
                                  <w:bdr w:val="nil"/>
                                </w:rPr>
                                <w:t>Sidewinder - Room 201</w:t>
                              </w:r>
                              <w:r>
                                <w:t> the following describes the system details as related to the associated MEL. </w:t>
                              </w:r>
                            </w:p>
                          </w:tc>
                        </w:tr>
                      </w:tbl>
                      <w:p w14:paraId="0178F572" w14:textId="77777777" w:rsidR="00A24E8F" w:rsidRDefault="00A24E8F" w:rsidP="0060404F"/>
                    </w:tc>
                  </w:tr>
                  <w:tr w:rsidR="00A24E8F" w14:paraId="56350B9F" w14:textId="77777777" w:rsidTr="0060404F">
                    <w:trPr>
                      <w:cantSplit/>
                      <w:tblCellSpacing w:w="0" w:type="dxa"/>
                    </w:trPr>
                    <w:tc>
                      <w:tcPr>
                        <w:tcW w:w="5000" w:type="pct"/>
                        <w:tcMar>
                          <w:top w:w="0" w:type="dxa"/>
                          <w:left w:w="0" w:type="dxa"/>
                          <w:bottom w:w="0" w:type="dxa"/>
                          <w:right w:w="0" w:type="dxa"/>
                        </w:tcMar>
                      </w:tcPr>
                      <w:p w14:paraId="2064A32F" w14:textId="77777777" w:rsidR="00A24E8F" w:rsidRPr="00B70630" w:rsidRDefault="00A24E8F" w:rsidP="00A24E8F">
                        <w:pPr>
                          <w:pStyle w:val="Heading3"/>
                          <w:numPr>
                            <w:ilvl w:val="0"/>
                            <w:numId w:val="0"/>
                          </w:numPr>
                          <w:spacing w:after="120"/>
                          <w:rPr>
                            <w:szCs w:val="16"/>
                          </w:rPr>
                        </w:pPr>
                        <w:r w:rsidRPr="00B70630">
                          <w:rPr>
                            <w:szCs w:val="16"/>
                          </w:rPr>
                          <w:lastRenderedPageBreak/>
                          <w:t>Destination Configuration </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8606E5D"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3BCC7691" w14:textId="77777777" w:rsidTr="0060404F">
                                <w:trPr>
                                  <w:tblCellSpacing w:w="0" w:type="dxa"/>
                                </w:trPr>
                                <w:tc>
                                  <w:tcPr>
                                    <w:tcW w:w="5000" w:type="pct"/>
                                    <w:tcMar>
                                      <w:top w:w="120" w:type="dxa"/>
                                      <w:left w:w="0" w:type="dxa"/>
                                      <w:bottom w:w="120" w:type="dxa"/>
                                      <w:right w:w="0" w:type="dxa"/>
                                    </w:tcMar>
                                  </w:tcPr>
                                  <w:p w14:paraId="4FD50FD0" w14:textId="68D5565E" w:rsidR="00A24E8F" w:rsidRDefault="00B17E14" w:rsidP="0060404F">
                                    <w:r>
                                      <w:rPr>
                                        <w:bdr w:val="nil"/>
                                      </w:rPr>
                                      <w:t>Contractor</w:t>
                                    </w:r>
                                    <w:r w:rsidR="00A24E8F">
                                      <w:t xml:space="preserve"> will provide a video system with the following destinations.   Each device will be installed in the defined location with the listed method.  Signal to each device is defined below.  </w:t>
                                    </w:r>
                                  </w:p>
                                </w:tc>
                              </w:tr>
                            </w:tbl>
                            <w:p w14:paraId="2DED6C4C" w14:textId="77777777" w:rsidR="00A24E8F" w:rsidRDefault="00A24E8F" w:rsidP="0060404F"/>
                          </w:tc>
                        </w:tr>
                        <w:tr w:rsidR="00A24E8F" w14:paraId="02318836"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3025"/>
                                <w:gridCol w:w="3025"/>
                                <w:gridCol w:w="2266"/>
                              </w:tblGrid>
                              <w:tr w:rsidR="00A24E8F" w14:paraId="4A2E9435"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76769596" w14:textId="77777777" w:rsidR="00A24E8F" w:rsidRDefault="00A24E8F" w:rsidP="0060404F">
                                    <w:pPr>
                                      <w:pStyle w:val="Label"/>
                                      <w:spacing w:before="0" w:after="120"/>
                                    </w:pPr>
                                    <w:r>
                                      <w:t>QTY</w:t>
                                    </w:r>
                                  </w:p>
                                </w:tc>
                                <w:tc>
                                  <w:tcPr>
                                    <w:tcW w:w="1667" w:type="pct"/>
                                    <w:tcBorders>
                                      <w:bottom w:val="single" w:sz="8" w:space="0" w:color="808080"/>
                                    </w:tcBorders>
                                    <w:tcMar>
                                      <w:top w:w="0" w:type="dxa"/>
                                      <w:left w:w="58" w:type="dxa"/>
                                      <w:bottom w:w="0" w:type="dxa"/>
                                      <w:right w:w="58" w:type="dxa"/>
                                    </w:tcMar>
                                  </w:tcPr>
                                  <w:p w14:paraId="3E559759" w14:textId="77777777" w:rsidR="00A24E8F" w:rsidRDefault="00A24E8F" w:rsidP="0060404F">
                                    <w:pPr>
                                      <w:pStyle w:val="Label"/>
                                      <w:spacing w:before="0" w:after="120"/>
                                    </w:pPr>
                                    <w:r>
                                      <w:t>Destination</w:t>
                                    </w:r>
                                  </w:p>
                                </w:tc>
                                <w:tc>
                                  <w:tcPr>
                                    <w:tcW w:w="1667" w:type="pct"/>
                                    <w:tcBorders>
                                      <w:bottom w:val="single" w:sz="8" w:space="0" w:color="808080"/>
                                    </w:tcBorders>
                                    <w:tcMar>
                                      <w:top w:w="0" w:type="dxa"/>
                                      <w:left w:w="58" w:type="dxa"/>
                                      <w:bottom w:w="0" w:type="dxa"/>
                                      <w:right w:w="58" w:type="dxa"/>
                                    </w:tcMar>
                                  </w:tcPr>
                                  <w:p w14:paraId="749C14E9" w14:textId="77777777" w:rsidR="00A24E8F" w:rsidRDefault="00A24E8F" w:rsidP="0060404F">
                                    <w:pPr>
                                      <w:pStyle w:val="Label"/>
                                      <w:spacing w:before="0" w:after="120"/>
                                    </w:pPr>
                                    <w:r>
                                      <w:t>Location</w:t>
                                    </w:r>
                                  </w:p>
                                </w:tc>
                                <w:tc>
                                  <w:tcPr>
                                    <w:tcW w:w="1249" w:type="pct"/>
                                    <w:tcBorders>
                                      <w:bottom w:val="single" w:sz="8" w:space="0" w:color="808080"/>
                                    </w:tcBorders>
                                    <w:tcMar>
                                      <w:top w:w="0" w:type="dxa"/>
                                      <w:left w:w="58" w:type="dxa"/>
                                      <w:bottom w:w="0" w:type="dxa"/>
                                      <w:right w:w="72" w:type="dxa"/>
                                    </w:tcMar>
                                  </w:tcPr>
                                  <w:p w14:paraId="22DB17D9" w14:textId="77777777" w:rsidR="00A24E8F" w:rsidRDefault="00A24E8F" w:rsidP="0060404F">
                                    <w:pPr>
                                      <w:pStyle w:val="Label"/>
                                      <w:spacing w:before="0" w:after="120"/>
                                    </w:pPr>
                                    <w:r>
                                      <w:t>Mounting</w:t>
                                    </w:r>
                                  </w:p>
                                </w:tc>
                              </w:tr>
                              <w:tr w:rsidR="00A24E8F" w14:paraId="406BE5E9"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77F88DD1" w14:textId="77777777" w:rsidR="00A24E8F" w:rsidRDefault="00A24E8F" w:rsidP="0060404F">
                                    <w:r>
                                      <w:rPr>
                                        <w:bdr w:val="nil"/>
                                      </w:rPr>
                                      <w:t>2</w:t>
                                    </w:r>
                                  </w:p>
                                </w:tc>
                                <w:tc>
                                  <w:tcPr>
                                    <w:tcW w:w="1667" w:type="pct"/>
                                    <w:tcMar>
                                      <w:top w:w="0" w:type="dxa"/>
                                      <w:left w:w="58" w:type="dxa"/>
                                      <w:bottom w:w="0" w:type="dxa"/>
                                      <w:right w:w="58" w:type="dxa"/>
                                    </w:tcMar>
                                  </w:tcPr>
                                  <w:p w14:paraId="15657F98" w14:textId="77777777" w:rsidR="00A24E8F" w:rsidRDefault="00A24E8F" w:rsidP="0060404F">
                                    <w:r>
                                      <w:rPr>
                                        <w:bdr w:val="nil"/>
                                      </w:rPr>
                                      <w:t>75" Display</w:t>
                                    </w:r>
                                  </w:p>
                                </w:tc>
                                <w:tc>
                                  <w:tcPr>
                                    <w:tcW w:w="1667" w:type="pct"/>
                                    <w:tcMar>
                                      <w:top w:w="0" w:type="dxa"/>
                                      <w:left w:w="58" w:type="dxa"/>
                                      <w:bottom w:w="0" w:type="dxa"/>
                                      <w:right w:w="58" w:type="dxa"/>
                                    </w:tcMar>
                                  </w:tcPr>
                                  <w:p w14:paraId="71DC96A6" w14:textId="77777777" w:rsidR="00A24E8F" w:rsidRDefault="00A24E8F" w:rsidP="0060404F">
                                    <w:r>
                                      <w:rPr>
                                        <w:bdr w:val="nil"/>
                                      </w:rPr>
                                      <w:t>Front Wall</w:t>
                                    </w:r>
                                  </w:p>
                                </w:tc>
                                <w:tc>
                                  <w:tcPr>
                                    <w:tcW w:w="1249" w:type="pct"/>
                                    <w:tcMar>
                                      <w:top w:w="0" w:type="dxa"/>
                                      <w:left w:w="58" w:type="dxa"/>
                                      <w:bottom w:w="0" w:type="dxa"/>
                                      <w:right w:w="72" w:type="dxa"/>
                                    </w:tcMar>
                                  </w:tcPr>
                                  <w:p w14:paraId="368C537E" w14:textId="77777777" w:rsidR="00A24E8F" w:rsidRDefault="00A24E8F" w:rsidP="0060404F">
                                    <w:r>
                                      <w:rPr>
                                        <w:bdr w:val="nil"/>
                                      </w:rPr>
                                      <w:t>Chief Wall Mount</w:t>
                                    </w:r>
                                  </w:p>
                                </w:tc>
                              </w:tr>
                              <w:tr w:rsidR="00A24E8F" w14:paraId="10F18C3D" w14:textId="77777777" w:rsidTr="0060404F">
                                <w:trPr>
                                  <w:cantSplit/>
                                  <w:tblCellSpacing w:w="0" w:type="dxa"/>
                                </w:trPr>
                                <w:tc>
                                  <w:tcPr>
                                    <w:tcW w:w="417" w:type="pct"/>
                                    <w:tcMar>
                                      <w:top w:w="0" w:type="dxa"/>
                                      <w:left w:w="72" w:type="dxa"/>
                                      <w:bottom w:w="0" w:type="dxa"/>
                                      <w:right w:w="58" w:type="dxa"/>
                                    </w:tcMar>
                                  </w:tcPr>
                                  <w:p w14:paraId="065FED05" w14:textId="77777777" w:rsidR="00A24E8F" w:rsidRDefault="00A24E8F" w:rsidP="0060404F">
                                    <w:r>
                                      <w:rPr>
                                        <w:bdr w:val="nil"/>
                                      </w:rPr>
                                      <w:t>2</w:t>
                                    </w:r>
                                  </w:p>
                                </w:tc>
                                <w:tc>
                                  <w:tcPr>
                                    <w:tcW w:w="1667" w:type="pct"/>
                                    <w:tcMar>
                                      <w:top w:w="0" w:type="dxa"/>
                                      <w:left w:w="58" w:type="dxa"/>
                                      <w:bottom w:w="0" w:type="dxa"/>
                                      <w:right w:w="58" w:type="dxa"/>
                                    </w:tcMar>
                                  </w:tcPr>
                                  <w:p w14:paraId="29149656" w14:textId="77777777" w:rsidR="00A24E8F" w:rsidRDefault="00A24E8F" w:rsidP="0060404F">
                                    <w:r>
                                      <w:rPr>
                                        <w:bdr w:val="nil"/>
                                      </w:rPr>
                                      <w:t>Dual Channel VTC Codec</w:t>
                                    </w:r>
                                  </w:p>
                                </w:tc>
                                <w:tc>
                                  <w:tcPr>
                                    <w:tcW w:w="1667" w:type="pct"/>
                                    <w:tcMar>
                                      <w:top w:w="0" w:type="dxa"/>
                                      <w:left w:w="58" w:type="dxa"/>
                                      <w:bottom w:w="0" w:type="dxa"/>
                                      <w:right w:w="58" w:type="dxa"/>
                                    </w:tcMar>
                                  </w:tcPr>
                                  <w:p w14:paraId="15D81997" w14:textId="77777777" w:rsidR="00A24E8F" w:rsidRDefault="00A24E8F" w:rsidP="0060404F">
                                    <w:r>
                                      <w:rPr>
                                        <w:bdr w:val="nil"/>
                                      </w:rPr>
                                      <w:t>Equipment Rack</w:t>
                                    </w:r>
                                  </w:p>
                                </w:tc>
                                <w:tc>
                                  <w:tcPr>
                                    <w:tcW w:w="1249" w:type="pct"/>
                                    <w:tcMar>
                                      <w:top w:w="0" w:type="dxa"/>
                                      <w:left w:w="58" w:type="dxa"/>
                                      <w:bottom w:w="0" w:type="dxa"/>
                                      <w:right w:w="72" w:type="dxa"/>
                                    </w:tcMar>
                                  </w:tcPr>
                                  <w:p w14:paraId="1E5A801D" w14:textId="77777777" w:rsidR="00A24E8F" w:rsidRDefault="00A24E8F" w:rsidP="0060404F">
                                    <w:r>
                                      <w:rPr>
                                        <w:bdr w:val="nil"/>
                                      </w:rPr>
                                      <w:t>Rack Mount</w:t>
                                    </w:r>
                                  </w:p>
                                </w:tc>
                              </w:tr>
                              <w:tr w:rsidR="00A24E8F" w14:paraId="360990A7"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1D9DC060" w14:textId="77777777" w:rsidR="00A24E8F" w:rsidRDefault="00A24E8F" w:rsidP="0060404F">
                                    <w:r>
                                      <w:rPr>
                                        <w:bdr w:val="nil"/>
                                      </w:rPr>
                                      <w:t>1</w:t>
                                    </w:r>
                                  </w:p>
                                </w:tc>
                                <w:tc>
                                  <w:tcPr>
                                    <w:tcW w:w="1667" w:type="pct"/>
                                    <w:tcMar>
                                      <w:top w:w="0" w:type="dxa"/>
                                      <w:left w:w="58" w:type="dxa"/>
                                      <w:bottom w:w="0" w:type="dxa"/>
                                      <w:right w:w="58" w:type="dxa"/>
                                    </w:tcMar>
                                  </w:tcPr>
                                  <w:p w14:paraId="47E9EFE7" w14:textId="77777777" w:rsidR="00A24E8F" w:rsidRDefault="00A24E8F" w:rsidP="0060404F">
                                    <w:proofErr w:type="spellStart"/>
                                    <w:r>
                                      <w:rPr>
                                        <w:bdr w:val="nil"/>
                                      </w:rPr>
                                      <w:t>WebVTC</w:t>
                                    </w:r>
                                    <w:proofErr w:type="spellEnd"/>
                                    <w:r>
                                      <w:rPr>
                                        <w:bdr w:val="nil"/>
                                      </w:rPr>
                                      <w:t xml:space="preserve"> Codec</w:t>
                                    </w:r>
                                  </w:p>
                                </w:tc>
                                <w:tc>
                                  <w:tcPr>
                                    <w:tcW w:w="1667" w:type="pct"/>
                                    <w:tcMar>
                                      <w:top w:w="0" w:type="dxa"/>
                                      <w:left w:w="58" w:type="dxa"/>
                                      <w:bottom w:w="0" w:type="dxa"/>
                                      <w:right w:w="58" w:type="dxa"/>
                                    </w:tcMar>
                                  </w:tcPr>
                                  <w:p w14:paraId="74A54044" w14:textId="77777777" w:rsidR="00A24E8F" w:rsidRDefault="00A24E8F" w:rsidP="0060404F">
                                    <w:r>
                                      <w:rPr>
                                        <w:bdr w:val="nil"/>
                                      </w:rPr>
                                      <w:t>Equipment Rack</w:t>
                                    </w:r>
                                  </w:p>
                                </w:tc>
                                <w:tc>
                                  <w:tcPr>
                                    <w:tcW w:w="1249" w:type="pct"/>
                                    <w:tcMar>
                                      <w:top w:w="0" w:type="dxa"/>
                                      <w:left w:w="58" w:type="dxa"/>
                                      <w:bottom w:w="0" w:type="dxa"/>
                                      <w:right w:w="72" w:type="dxa"/>
                                    </w:tcMar>
                                  </w:tcPr>
                                  <w:p w14:paraId="029F5842" w14:textId="77777777" w:rsidR="00A24E8F" w:rsidRDefault="00A24E8F" w:rsidP="0060404F">
                                    <w:r>
                                      <w:rPr>
                                        <w:bdr w:val="nil"/>
                                      </w:rPr>
                                      <w:t>Rack Mount</w:t>
                                    </w:r>
                                  </w:p>
                                </w:tc>
                              </w:tr>
                            </w:tbl>
                            <w:p w14:paraId="27FF24BF" w14:textId="77777777" w:rsidR="00A24E8F" w:rsidRDefault="00A24E8F" w:rsidP="0060404F"/>
                          </w:tc>
                        </w:tr>
                        <w:tr w:rsidR="00A24E8F" w14:paraId="47D88ABE" w14:textId="77777777" w:rsidTr="0060404F">
                          <w:trPr>
                            <w:cantSplit/>
                            <w:tblCellSpacing w:w="0" w:type="dxa"/>
                          </w:trPr>
                          <w:tc>
                            <w:tcPr>
                              <w:tcW w:w="5000" w:type="pct"/>
                              <w:tcMar>
                                <w:top w:w="0" w:type="dxa"/>
                                <w:left w:w="0" w:type="dxa"/>
                                <w:bottom w:w="0" w:type="dxa"/>
                                <w:right w:w="0" w:type="dxa"/>
                              </w:tcMar>
                            </w:tcPr>
                            <w:p w14:paraId="41432468" w14:textId="77777777" w:rsidR="00A24E8F" w:rsidRDefault="00A24E8F" w:rsidP="0060404F">
                              <w:r>
                                <w:rPr>
                                  <w:bdr w:val="nil"/>
                                </w:rPr>
                                <w:t xml:space="preserve"> </w:t>
                              </w:r>
                            </w:p>
                          </w:tc>
                        </w:tr>
                      </w:tbl>
                      <w:p w14:paraId="594F6726" w14:textId="77777777" w:rsidR="00A24E8F" w:rsidRDefault="00A24E8F" w:rsidP="0060404F"/>
                    </w:tc>
                  </w:tr>
                  <w:tr w:rsidR="00A24E8F" w14:paraId="2BEB5F92" w14:textId="77777777" w:rsidTr="0060404F">
                    <w:trPr>
                      <w:cantSplit/>
                      <w:tblCellSpacing w:w="0" w:type="dxa"/>
                    </w:trPr>
                    <w:tc>
                      <w:tcPr>
                        <w:tcW w:w="5000" w:type="pct"/>
                        <w:tcMar>
                          <w:top w:w="0" w:type="dxa"/>
                          <w:left w:w="0" w:type="dxa"/>
                          <w:bottom w:w="0" w:type="dxa"/>
                          <w:right w:w="0" w:type="dxa"/>
                        </w:tcMar>
                      </w:tcPr>
                      <w:p w14:paraId="4C0BC567" w14:textId="77777777" w:rsidR="00A24E8F" w:rsidRPr="00B70630" w:rsidRDefault="00A24E8F" w:rsidP="00A24E8F">
                        <w:pPr>
                          <w:pStyle w:val="Heading3"/>
                          <w:numPr>
                            <w:ilvl w:val="0"/>
                            <w:numId w:val="0"/>
                          </w:numPr>
                          <w:spacing w:after="120"/>
                          <w:rPr>
                            <w:szCs w:val="16"/>
                          </w:rPr>
                        </w:pPr>
                        <w:r w:rsidRPr="00B70630">
                          <w:rPr>
                            <w:szCs w:val="16"/>
                          </w:rPr>
                          <w:t>Source Configuration</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4A84A590"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75DAD9A" w14:textId="77777777" w:rsidTr="0060404F">
                                <w:trPr>
                                  <w:tblCellSpacing w:w="0" w:type="dxa"/>
                                </w:trPr>
                                <w:tc>
                                  <w:tcPr>
                                    <w:tcW w:w="5000" w:type="pct"/>
                                    <w:tcMar>
                                      <w:top w:w="120" w:type="dxa"/>
                                      <w:left w:w="0" w:type="dxa"/>
                                      <w:bottom w:w="120" w:type="dxa"/>
                                      <w:right w:w="0" w:type="dxa"/>
                                    </w:tcMar>
                                  </w:tcPr>
                                  <w:p w14:paraId="7AA0D6CF" w14:textId="706DD24F" w:rsidR="00A24E8F" w:rsidRDefault="00B17E14" w:rsidP="0060404F">
                                    <w:r>
                                      <w:rPr>
                                        <w:bdr w:val="nil"/>
                                      </w:rPr>
                                      <w:t>Contractor</w:t>
                                    </w:r>
                                    <w:r w:rsidR="00A24E8F">
                                      <w:t xml:space="preserve"> will provide a video system with the following sources.  Each source will be installed in the location defined </w:t>
                                    </w:r>
                                    <w:proofErr w:type="gramStart"/>
                                    <w:r w:rsidR="00A24E8F">
                                      <w:t>with</w:t>
                                    </w:r>
                                    <w:proofErr w:type="gramEnd"/>
                                    <w:r w:rsidR="00A24E8F">
                                      <w:t xml:space="preserve"> the method listed.  Signal from each source is defined below.  </w:t>
                                    </w:r>
                                  </w:p>
                                </w:tc>
                              </w:tr>
                            </w:tbl>
                            <w:p w14:paraId="2FD99DBA" w14:textId="77777777" w:rsidR="00A24E8F" w:rsidRDefault="00A24E8F" w:rsidP="0060404F"/>
                          </w:tc>
                        </w:tr>
                        <w:tr w:rsidR="00A24E8F" w14:paraId="6E285638"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3025"/>
                                <w:gridCol w:w="3025"/>
                                <w:gridCol w:w="2266"/>
                              </w:tblGrid>
                              <w:tr w:rsidR="00A24E8F" w14:paraId="439C6D3B"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5DD0599B" w14:textId="77777777" w:rsidR="00A24E8F" w:rsidRDefault="00A24E8F" w:rsidP="0060404F">
                                    <w:pPr>
                                      <w:pStyle w:val="Label"/>
                                      <w:spacing w:before="0" w:after="120"/>
                                    </w:pPr>
                                    <w:r>
                                      <w:t>QTY</w:t>
                                    </w:r>
                                  </w:p>
                                </w:tc>
                                <w:tc>
                                  <w:tcPr>
                                    <w:tcW w:w="1667" w:type="pct"/>
                                    <w:tcBorders>
                                      <w:bottom w:val="single" w:sz="8" w:space="0" w:color="808080"/>
                                    </w:tcBorders>
                                    <w:tcMar>
                                      <w:top w:w="0" w:type="dxa"/>
                                      <w:left w:w="58" w:type="dxa"/>
                                      <w:bottom w:w="0" w:type="dxa"/>
                                      <w:right w:w="58" w:type="dxa"/>
                                    </w:tcMar>
                                  </w:tcPr>
                                  <w:p w14:paraId="1D0A766A" w14:textId="77777777" w:rsidR="00A24E8F" w:rsidRDefault="00A24E8F" w:rsidP="0060404F">
                                    <w:pPr>
                                      <w:pStyle w:val="Label"/>
                                      <w:spacing w:before="0" w:after="120"/>
                                    </w:pPr>
                                    <w:r>
                                      <w:t>Source</w:t>
                                    </w:r>
                                  </w:p>
                                </w:tc>
                                <w:tc>
                                  <w:tcPr>
                                    <w:tcW w:w="1667" w:type="pct"/>
                                    <w:tcBorders>
                                      <w:bottom w:val="single" w:sz="8" w:space="0" w:color="808080"/>
                                    </w:tcBorders>
                                    <w:tcMar>
                                      <w:top w:w="0" w:type="dxa"/>
                                      <w:left w:w="58" w:type="dxa"/>
                                      <w:bottom w:w="0" w:type="dxa"/>
                                      <w:right w:w="58" w:type="dxa"/>
                                    </w:tcMar>
                                  </w:tcPr>
                                  <w:p w14:paraId="356D7196" w14:textId="77777777" w:rsidR="00A24E8F" w:rsidRDefault="00A24E8F" w:rsidP="0060404F">
                                    <w:pPr>
                                      <w:pStyle w:val="Label"/>
                                      <w:spacing w:before="0" w:after="120"/>
                                    </w:pPr>
                                    <w:r>
                                      <w:t>Location</w:t>
                                    </w:r>
                                  </w:p>
                                </w:tc>
                                <w:tc>
                                  <w:tcPr>
                                    <w:tcW w:w="1249" w:type="pct"/>
                                    <w:tcBorders>
                                      <w:bottom w:val="single" w:sz="8" w:space="0" w:color="808080"/>
                                    </w:tcBorders>
                                    <w:tcMar>
                                      <w:top w:w="0" w:type="dxa"/>
                                      <w:left w:w="58" w:type="dxa"/>
                                      <w:bottom w:w="0" w:type="dxa"/>
                                      <w:right w:w="72" w:type="dxa"/>
                                    </w:tcMar>
                                  </w:tcPr>
                                  <w:p w14:paraId="42AB605B" w14:textId="77777777" w:rsidR="00A24E8F" w:rsidRDefault="00A24E8F" w:rsidP="0060404F">
                                    <w:pPr>
                                      <w:pStyle w:val="Label"/>
                                      <w:spacing w:before="0" w:after="120"/>
                                    </w:pPr>
                                    <w:r>
                                      <w:t>Mounting</w:t>
                                    </w:r>
                                  </w:p>
                                </w:tc>
                              </w:tr>
                              <w:tr w:rsidR="00A24E8F" w14:paraId="7ABFD79C"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63175908" w14:textId="77777777" w:rsidR="00A24E8F" w:rsidRDefault="00A24E8F" w:rsidP="0060404F">
                                    <w:r>
                                      <w:rPr>
                                        <w:bdr w:val="nil"/>
                                      </w:rPr>
                                      <w:t>4</w:t>
                                    </w:r>
                                  </w:p>
                                </w:tc>
                                <w:tc>
                                  <w:tcPr>
                                    <w:tcW w:w="1667" w:type="pct"/>
                                    <w:tcMar>
                                      <w:top w:w="0" w:type="dxa"/>
                                      <w:left w:w="58" w:type="dxa"/>
                                      <w:bottom w:w="0" w:type="dxa"/>
                                      <w:right w:w="58" w:type="dxa"/>
                                    </w:tcMar>
                                  </w:tcPr>
                                  <w:p w14:paraId="11BF77A1" w14:textId="77777777" w:rsidR="00A24E8F" w:rsidRDefault="00A24E8F" w:rsidP="0060404F">
                                    <w:r>
                                      <w:rPr>
                                        <w:bdr w:val="nil"/>
                                      </w:rPr>
                                      <w:t>Dual Workstation Outputs</w:t>
                                    </w:r>
                                  </w:p>
                                </w:tc>
                                <w:tc>
                                  <w:tcPr>
                                    <w:tcW w:w="1667" w:type="pct"/>
                                    <w:tcMar>
                                      <w:top w:w="0" w:type="dxa"/>
                                      <w:left w:w="58" w:type="dxa"/>
                                      <w:bottom w:w="0" w:type="dxa"/>
                                      <w:right w:w="58" w:type="dxa"/>
                                    </w:tcMar>
                                  </w:tcPr>
                                  <w:p w14:paraId="795D084B" w14:textId="77777777" w:rsidR="00A24E8F" w:rsidRDefault="00A24E8F" w:rsidP="0060404F">
                                    <w:r>
                                      <w:rPr>
                                        <w:bdr w:val="nil"/>
                                      </w:rPr>
                                      <w:t>Equipment Rack</w:t>
                                    </w:r>
                                  </w:p>
                                </w:tc>
                                <w:tc>
                                  <w:tcPr>
                                    <w:tcW w:w="1249" w:type="pct"/>
                                    <w:tcMar>
                                      <w:top w:w="0" w:type="dxa"/>
                                      <w:left w:w="58" w:type="dxa"/>
                                      <w:bottom w:w="0" w:type="dxa"/>
                                      <w:right w:w="72" w:type="dxa"/>
                                    </w:tcMar>
                                  </w:tcPr>
                                  <w:p w14:paraId="011416EB" w14:textId="77777777" w:rsidR="00A24E8F" w:rsidRDefault="00A24E8F" w:rsidP="0060404F">
                                    <w:r>
                                      <w:rPr>
                                        <w:bdr w:val="nil"/>
                                      </w:rPr>
                                      <w:t>Rack Mount</w:t>
                                    </w:r>
                                  </w:p>
                                </w:tc>
                              </w:tr>
                              <w:tr w:rsidR="00A24E8F" w14:paraId="3C8C04A5" w14:textId="77777777" w:rsidTr="0060404F">
                                <w:trPr>
                                  <w:cantSplit/>
                                  <w:tblCellSpacing w:w="0" w:type="dxa"/>
                                </w:trPr>
                                <w:tc>
                                  <w:tcPr>
                                    <w:tcW w:w="417" w:type="pct"/>
                                    <w:tcMar>
                                      <w:top w:w="0" w:type="dxa"/>
                                      <w:left w:w="72" w:type="dxa"/>
                                      <w:bottom w:w="0" w:type="dxa"/>
                                      <w:right w:w="58" w:type="dxa"/>
                                    </w:tcMar>
                                  </w:tcPr>
                                  <w:p w14:paraId="2CBF7C40" w14:textId="77777777" w:rsidR="00A24E8F" w:rsidRDefault="00A24E8F" w:rsidP="0060404F">
                                    <w:r>
                                      <w:rPr>
                                        <w:bdr w:val="nil"/>
                                      </w:rPr>
                                      <w:t>2</w:t>
                                    </w:r>
                                  </w:p>
                                </w:tc>
                                <w:tc>
                                  <w:tcPr>
                                    <w:tcW w:w="1667" w:type="pct"/>
                                    <w:tcMar>
                                      <w:top w:w="0" w:type="dxa"/>
                                      <w:left w:w="58" w:type="dxa"/>
                                      <w:bottom w:w="0" w:type="dxa"/>
                                      <w:right w:w="58" w:type="dxa"/>
                                    </w:tcMar>
                                  </w:tcPr>
                                  <w:p w14:paraId="490E7CF0" w14:textId="77777777" w:rsidR="00A24E8F" w:rsidRDefault="00A24E8F" w:rsidP="0060404F">
                                    <w:r>
                                      <w:rPr>
                                        <w:bdr w:val="nil"/>
                                      </w:rPr>
                                      <w:t>Dual Channel VTC Codec</w:t>
                                    </w:r>
                                  </w:p>
                                </w:tc>
                                <w:tc>
                                  <w:tcPr>
                                    <w:tcW w:w="1667" w:type="pct"/>
                                    <w:tcMar>
                                      <w:top w:w="0" w:type="dxa"/>
                                      <w:left w:w="58" w:type="dxa"/>
                                      <w:bottom w:w="0" w:type="dxa"/>
                                      <w:right w:w="58" w:type="dxa"/>
                                    </w:tcMar>
                                  </w:tcPr>
                                  <w:p w14:paraId="4BDBED49" w14:textId="77777777" w:rsidR="00A24E8F" w:rsidRDefault="00A24E8F" w:rsidP="0060404F">
                                    <w:r>
                                      <w:rPr>
                                        <w:bdr w:val="nil"/>
                                      </w:rPr>
                                      <w:t>Equipment Rack</w:t>
                                    </w:r>
                                  </w:p>
                                </w:tc>
                                <w:tc>
                                  <w:tcPr>
                                    <w:tcW w:w="1249" w:type="pct"/>
                                    <w:tcMar>
                                      <w:top w:w="0" w:type="dxa"/>
                                      <w:left w:w="58" w:type="dxa"/>
                                      <w:bottom w:w="0" w:type="dxa"/>
                                      <w:right w:w="72" w:type="dxa"/>
                                    </w:tcMar>
                                  </w:tcPr>
                                  <w:p w14:paraId="4F2AEB27" w14:textId="77777777" w:rsidR="00A24E8F" w:rsidRDefault="00A24E8F" w:rsidP="0060404F">
                                    <w:r>
                                      <w:rPr>
                                        <w:bdr w:val="nil"/>
                                      </w:rPr>
                                      <w:t>Rack Mount</w:t>
                                    </w:r>
                                  </w:p>
                                </w:tc>
                              </w:tr>
                              <w:tr w:rsidR="00A24E8F" w14:paraId="2EFAEC3E"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629B00BC" w14:textId="77777777" w:rsidR="00A24E8F" w:rsidRDefault="00A24E8F" w:rsidP="0060404F">
                                    <w:r>
                                      <w:rPr>
                                        <w:bdr w:val="nil"/>
                                      </w:rPr>
                                      <w:t>1</w:t>
                                    </w:r>
                                  </w:p>
                                </w:tc>
                                <w:tc>
                                  <w:tcPr>
                                    <w:tcW w:w="1667" w:type="pct"/>
                                    <w:tcMar>
                                      <w:top w:w="0" w:type="dxa"/>
                                      <w:left w:w="58" w:type="dxa"/>
                                      <w:bottom w:w="0" w:type="dxa"/>
                                      <w:right w:w="58" w:type="dxa"/>
                                    </w:tcMar>
                                  </w:tcPr>
                                  <w:p w14:paraId="6F78217B" w14:textId="77777777" w:rsidR="00A24E8F" w:rsidRDefault="00A24E8F" w:rsidP="0060404F">
                                    <w:r>
                                      <w:rPr>
                                        <w:bdr w:val="nil"/>
                                      </w:rPr>
                                      <w:t>Camera</w:t>
                                    </w:r>
                                  </w:p>
                                </w:tc>
                                <w:tc>
                                  <w:tcPr>
                                    <w:tcW w:w="1667" w:type="pct"/>
                                    <w:tcMar>
                                      <w:top w:w="0" w:type="dxa"/>
                                      <w:left w:w="58" w:type="dxa"/>
                                      <w:bottom w:w="0" w:type="dxa"/>
                                      <w:right w:w="58" w:type="dxa"/>
                                    </w:tcMar>
                                  </w:tcPr>
                                  <w:p w14:paraId="6EA96F2E" w14:textId="77777777" w:rsidR="00A24E8F" w:rsidRDefault="00A24E8F" w:rsidP="0060404F">
                                    <w:r>
                                      <w:rPr>
                                        <w:bdr w:val="nil"/>
                                      </w:rPr>
                                      <w:t>Front Wall</w:t>
                                    </w:r>
                                  </w:p>
                                </w:tc>
                                <w:tc>
                                  <w:tcPr>
                                    <w:tcW w:w="1249" w:type="pct"/>
                                    <w:tcMar>
                                      <w:top w:w="0" w:type="dxa"/>
                                      <w:left w:w="58" w:type="dxa"/>
                                      <w:bottom w:w="0" w:type="dxa"/>
                                      <w:right w:w="72" w:type="dxa"/>
                                    </w:tcMar>
                                  </w:tcPr>
                                  <w:p w14:paraId="751B2F85" w14:textId="77777777" w:rsidR="00A24E8F" w:rsidRDefault="00A24E8F" w:rsidP="0060404F">
                                    <w:r>
                                      <w:rPr>
                                        <w:bdr w:val="nil"/>
                                      </w:rPr>
                                      <w:t>Wall Mount</w:t>
                                    </w:r>
                                  </w:p>
                                </w:tc>
                              </w:tr>
                            </w:tbl>
                            <w:p w14:paraId="6B45C1CA" w14:textId="77777777" w:rsidR="00A24E8F" w:rsidRDefault="00A24E8F" w:rsidP="0060404F"/>
                          </w:tc>
                        </w:tr>
                        <w:tr w:rsidR="00A24E8F" w14:paraId="0CE03282" w14:textId="77777777" w:rsidTr="0060404F">
                          <w:trPr>
                            <w:cantSplit/>
                            <w:tblCellSpacing w:w="0" w:type="dxa"/>
                          </w:trPr>
                          <w:tc>
                            <w:tcPr>
                              <w:tcW w:w="5000" w:type="pct"/>
                              <w:tcMar>
                                <w:top w:w="0" w:type="dxa"/>
                                <w:left w:w="0" w:type="dxa"/>
                                <w:bottom w:w="0" w:type="dxa"/>
                                <w:right w:w="0" w:type="dxa"/>
                              </w:tcMar>
                            </w:tcPr>
                            <w:p w14:paraId="1C809BA8" w14:textId="77777777" w:rsidR="00A24E8F" w:rsidRDefault="00A24E8F" w:rsidP="0060404F">
                              <w:r>
                                <w:rPr>
                                  <w:bdr w:val="nil"/>
                                </w:rPr>
                                <w:t xml:space="preserve"> </w:t>
                              </w:r>
                            </w:p>
                          </w:tc>
                        </w:tr>
                      </w:tbl>
                      <w:p w14:paraId="0FFE5ABB" w14:textId="77777777" w:rsidR="00A24E8F" w:rsidRDefault="00A24E8F" w:rsidP="0060404F"/>
                    </w:tc>
                  </w:tr>
                  <w:tr w:rsidR="00A24E8F" w14:paraId="4E87ABFC" w14:textId="77777777" w:rsidTr="0060404F">
                    <w:trPr>
                      <w:tblCellSpacing w:w="0" w:type="dxa"/>
                    </w:trPr>
                    <w:tc>
                      <w:tcPr>
                        <w:tcW w:w="5000" w:type="pct"/>
                        <w:tcMar>
                          <w:top w:w="0" w:type="dxa"/>
                          <w:left w:w="0" w:type="dxa"/>
                          <w:bottom w:w="0" w:type="dxa"/>
                          <w:right w:w="0" w:type="dxa"/>
                        </w:tcMar>
                      </w:tcPr>
                      <w:p w14:paraId="7FBE413F" w14:textId="77777777" w:rsidR="00A24E8F" w:rsidRPr="00B70630" w:rsidRDefault="00A24E8F" w:rsidP="00A24E8F">
                        <w:pPr>
                          <w:pStyle w:val="Heading3"/>
                          <w:numPr>
                            <w:ilvl w:val="0"/>
                            <w:numId w:val="0"/>
                          </w:numPr>
                          <w:spacing w:after="120"/>
                          <w:rPr>
                            <w:szCs w:val="16"/>
                          </w:rPr>
                        </w:pPr>
                        <w:r w:rsidRPr="00B70630">
                          <w:rPr>
                            <w:szCs w:val="16"/>
                          </w:rPr>
                          <w:t>Video Routing</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2B69FE2"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821DCB1" w14:textId="77777777" w:rsidTr="0060404F">
                                <w:trPr>
                                  <w:tblCellSpacing w:w="0" w:type="dxa"/>
                                </w:trPr>
                                <w:tc>
                                  <w:tcPr>
                                    <w:tcW w:w="5000" w:type="pct"/>
                                    <w:tcMar>
                                      <w:top w:w="120" w:type="dxa"/>
                                      <w:left w:w="0" w:type="dxa"/>
                                      <w:bottom w:w="120" w:type="dxa"/>
                                      <w:right w:w="0" w:type="dxa"/>
                                    </w:tcMar>
                                  </w:tcPr>
                                  <w:p w14:paraId="40DA0C97" w14:textId="287CCF6D" w:rsidR="00A24E8F" w:rsidRDefault="00B17E14" w:rsidP="0060404F">
                                    <w:r>
                                      <w:rPr>
                                        <w:bdr w:val="nil"/>
                                      </w:rPr>
                                      <w:t>Contractor</w:t>
                                    </w:r>
                                    <w:r w:rsidR="00A24E8F">
                                      <w:t xml:space="preserve"> will provide </w:t>
                                    </w:r>
                                    <w:r w:rsidR="00A24E8F">
                                      <w:rPr>
                                        <w:bdr w:val="nil"/>
                                      </w:rPr>
                                      <w:t>Crestron NVX AV over IP matrix</w:t>
                                    </w:r>
                                    <w:r w:rsidR="00A24E8F">
                                      <w:t> switching platform to provide routing from the above listed inputs to the listed outputs.  The matrix switch will be sized appropriately for the listed IO.</w:t>
                                    </w:r>
                                  </w:p>
                                </w:tc>
                              </w:tr>
                            </w:tbl>
                            <w:p w14:paraId="161C31FE" w14:textId="77777777" w:rsidR="00A24E8F" w:rsidRDefault="00A24E8F" w:rsidP="0060404F"/>
                          </w:tc>
                        </w:tr>
                        <w:tr w:rsidR="00A24E8F" w14:paraId="52D98189" w14:textId="77777777" w:rsidTr="0060404F">
                          <w:trPr>
                            <w:cantSplit/>
                            <w:tblCellSpacing w:w="0" w:type="dxa"/>
                          </w:trPr>
                          <w:tc>
                            <w:tcPr>
                              <w:tcW w:w="5000" w:type="pct"/>
                              <w:tcMar>
                                <w:top w:w="0" w:type="dxa"/>
                                <w:left w:w="0" w:type="dxa"/>
                                <w:bottom w:w="0" w:type="dxa"/>
                                <w:right w:w="0" w:type="dxa"/>
                              </w:tcMar>
                            </w:tcPr>
                            <w:p w14:paraId="43208D4C" w14:textId="77777777" w:rsidR="00A24E8F" w:rsidRDefault="00A24E8F" w:rsidP="0060404F">
                              <w:r>
                                <w:rPr>
                                  <w:bdr w:val="nil"/>
                                </w:rPr>
                                <w:t xml:space="preserve"> </w:t>
                              </w:r>
                            </w:p>
                          </w:tc>
                        </w:tr>
                      </w:tbl>
                      <w:p w14:paraId="7D4B584E" w14:textId="77777777" w:rsidR="00A24E8F" w:rsidRDefault="00A24E8F" w:rsidP="0060404F"/>
                    </w:tc>
                  </w:tr>
                  <w:tr w:rsidR="00A24E8F" w14:paraId="0A3CC449" w14:textId="77777777" w:rsidTr="0060404F">
                    <w:trPr>
                      <w:cantSplit/>
                      <w:tblCellSpacing w:w="0" w:type="dxa"/>
                    </w:trPr>
                    <w:tc>
                      <w:tcPr>
                        <w:tcW w:w="5000" w:type="pct"/>
                        <w:tcMar>
                          <w:top w:w="0" w:type="dxa"/>
                          <w:left w:w="0" w:type="dxa"/>
                          <w:bottom w:w="0" w:type="dxa"/>
                          <w:right w:w="0" w:type="dxa"/>
                        </w:tcMar>
                      </w:tcPr>
                      <w:p w14:paraId="45DDC1EE" w14:textId="77777777" w:rsidR="00A24E8F" w:rsidRPr="00B70630" w:rsidRDefault="00A24E8F" w:rsidP="00A24E8F">
                        <w:pPr>
                          <w:pStyle w:val="Heading3"/>
                          <w:numPr>
                            <w:ilvl w:val="0"/>
                            <w:numId w:val="0"/>
                          </w:numPr>
                          <w:spacing w:after="120"/>
                          <w:rPr>
                            <w:szCs w:val="16"/>
                          </w:rPr>
                        </w:pPr>
                        <w:r w:rsidRPr="00B70630">
                          <w:rPr>
                            <w:szCs w:val="16"/>
                          </w:rPr>
                          <w:t>Room Control</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18531D4"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423A2983" w14:textId="77777777" w:rsidTr="0060404F">
                                <w:trPr>
                                  <w:tblCellSpacing w:w="0" w:type="dxa"/>
                                </w:trPr>
                                <w:tc>
                                  <w:tcPr>
                                    <w:tcW w:w="5000" w:type="pct"/>
                                    <w:tcMar>
                                      <w:top w:w="120" w:type="dxa"/>
                                      <w:left w:w="0" w:type="dxa"/>
                                      <w:bottom w:w="120" w:type="dxa"/>
                                      <w:right w:w="0" w:type="dxa"/>
                                    </w:tcMar>
                                  </w:tcPr>
                                  <w:p w14:paraId="6765AA11" w14:textId="524648D3" w:rsidR="00A24E8F" w:rsidRDefault="00B17E14" w:rsidP="0060404F">
                                    <w:r>
                                      <w:rPr>
                                        <w:bdr w:val="nil"/>
                                      </w:rPr>
                                      <w:t>Contractor</w:t>
                                    </w:r>
                                    <w:r w:rsidR="00A24E8F">
                                      <w:t xml:space="preserve"> will provide a control system for the space consisting of a </w:t>
                                    </w:r>
                                    <w:r w:rsidR="00A24E8F">
                                      <w:rPr>
                                        <w:bdr w:val="nil"/>
                                      </w:rPr>
                                      <w:t>Crestron</w:t>
                                    </w:r>
                                    <w:r w:rsidR="00A24E8F">
                                      <w:t xml:space="preserve"> based system.  This system will provide the user with a simple to use interface for control of the use of the room. </w:t>
                                    </w:r>
                                    <w:r w:rsidR="000C579F">
                                      <w:t xml:space="preserve"> The programming and </w:t>
                                    </w:r>
                                    <w:r w:rsidR="00031F71">
                                      <w:t xml:space="preserve">end user GUI interface shall replicate what is currently installed in all other VTC suites recently upgraded at Goodfellow AFB, providing a nearly identical </w:t>
                                    </w:r>
                                    <w:r w:rsidR="003C07ED">
                                      <w:t xml:space="preserve">end user and maintenance technician experience. </w:t>
                                    </w:r>
                                    <w:r w:rsidR="00A24E8F">
                                      <w:t xml:space="preserve"> The user interface will consist </w:t>
                                    </w:r>
                                    <w:proofErr w:type="gramStart"/>
                                    <w:r w:rsidR="00A24E8F">
                                      <w:t>of :</w:t>
                                    </w:r>
                                    <w:proofErr w:type="gramEnd"/>
                                  </w:p>
                                </w:tc>
                              </w:tr>
                            </w:tbl>
                            <w:p w14:paraId="4C57708A" w14:textId="77777777" w:rsidR="00A24E8F" w:rsidRDefault="00A24E8F" w:rsidP="0060404F"/>
                          </w:tc>
                        </w:tr>
                        <w:tr w:rsidR="00A24E8F" w14:paraId="40344B48"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4159"/>
                                <w:gridCol w:w="4157"/>
                              </w:tblGrid>
                              <w:tr w:rsidR="00A24E8F" w14:paraId="7BBA13AB"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7DD567BB" w14:textId="77777777" w:rsidR="00A24E8F" w:rsidRDefault="00A24E8F" w:rsidP="0060404F">
                                    <w:pPr>
                                      <w:pStyle w:val="Label"/>
                                      <w:spacing w:before="0" w:after="120"/>
                                    </w:pPr>
                                    <w:r>
                                      <w:t>QTY</w:t>
                                    </w:r>
                                  </w:p>
                                </w:tc>
                                <w:tc>
                                  <w:tcPr>
                                    <w:tcW w:w="2292" w:type="pct"/>
                                    <w:tcBorders>
                                      <w:bottom w:val="single" w:sz="8" w:space="0" w:color="808080"/>
                                    </w:tcBorders>
                                    <w:tcMar>
                                      <w:top w:w="0" w:type="dxa"/>
                                      <w:left w:w="58" w:type="dxa"/>
                                      <w:bottom w:w="0" w:type="dxa"/>
                                      <w:right w:w="58" w:type="dxa"/>
                                    </w:tcMar>
                                  </w:tcPr>
                                  <w:p w14:paraId="7EF96957" w14:textId="77777777" w:rsidR="00A24E8F" w:rsidRDefault="00A24E8F" w:rsidP="0060404F">
                                    <w:pPr>
                                      <w:pStyle w:val="Label"/>
                                      <w:spacing w:before="0" w:after="120"/>
                                    </w:pPr>
                                    <w:r>
                                      <w:t>Interface</w:t>
                                    </w:r>
                                  </w:p>
                                </w:tc>
                                <w:tc>
                                  <w:tcPr>
                                    <w:tcW w:w="2291" w:type="pct"/>
                                    <w:tcBorders>
                                      <w:bottom w:val="single" w:sz="8" w:space="0" w:color="808080"/>
                                    </w:tcBorders>
                                    <w:tcMar>
                                      <w:top w:w="0" w:type="dxa"/>
                                      <w:left w:w="58" w:type="dxa"/>
                                      <w:bottom w:w="0" w:type="dxa"/>
                                      <w:right w:w="72" w:type="dxa"/>
                                    </w:tcMar>
                                  </w:tcPr>
                                  <w:p w14:paraId="414B2AE9" w14:textId="77777777" w:rsidR="00A24E8F" w:rsidRDefault="00A24E8F" w:rsidP="0060404F">
                                    <w:pPr>
                                      <w:pStyle w:val="Label"/>
                                      <w:spacing w:before="0" w:after="120"/>
                                    </w:pPr>
                                    <w:r>
                                      <w:t>Location</w:t>
                                    </w:r>
                                  </w:p>
                                </w:tc>
                              </w:tr>
                              <w:tr w:rsidR="00F82971" w14:paraId="147062A9"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2C917DF5" w14:textId="77777777" w:rsidR="00A24E8F" w:rsidRDefault="00A24E8F" w:rsidP="0060404F">
                                    <w:r>
                                      <w:rPr>
                                        <w:bdr w:val="nil"/>
                                      </w:rPr>
                                      <w:t xml:space="preserve"> </w:t>
                                    </w:r>
                                  </w:p>
                                </w:tc>
                                <w:tc>
                                  <w:tcPr>
                                    <w:tcW w:w="2292" w:type="pct"/>
                                    <w:tcMar>
                                      <w:top w:w="0" w:type="dxa"/>
                                      <w:left w:w="58" w:type="dxa"/>
                                      <w:bottom w:w="0" w:type="dxa"/>
                                      <w:right w:w="58" w:type="dxa"/>
                                    </w:tcMar>
                                  </w:tcPr>
                                  <w:p w14:paraId="6499FD23" w14:textId="77777777" w:rsidR="00A24E8F" w:rsidRDefault="00A24E8F" w:rsidP="0060404F">
                                    <w:r>
                                      <w:rPr>
                                        <w:bdr w:val="nil"/>
                                      </w:rPr>
                                      <w:t>10" Desktop Control Panel</w:t>
                                    </w:r>
                                  </w:p>
                                </w:tc>
                                <w:tc>
                                  <w:tcPr>
                                    <w:tcW w:w="2291" w:type="pct"/>
                                    <w:tcMar>
                                      <w:top w:w="0" w:type="dxa"/>
                                      <w:left w:w="58" w:type="dxa"/>
                                      <w:bottom w:w="0" w:type="dxa"/>
                                      <w:right w:w="72" w:type="dxa"/>
                                    </w:tcMar>
                                  </w:tcPr>
                                  <w:p w14:paraId="02911F74" w14:textId="77777777" w:rsidR="00A24E8F" w:rsidRDefault="00A24E8F" w:rsidP="0060404F">
                                    <w:proofErr w:type="gramStart"/>
                                    <w:r>
                                      <w:rPr>
                                        <w:bdr w:val="nil"/>
                                      </w:rPr>
                                      <w:t>Operators  Desk</w:t>
                                    </w:r>
                                    <w:proofErr w:type="gramEnd"/>
                                  </w:p>
                                </w:tc>
                              </w:tr>
                            </w:tbl>
                            <w:p w14:paraId="3685A5BE" w14:textId="77777777" w:rsidR="00A24E8F" w:rsidRDefault="00A24E8F" w:rsidP="0060404F"/>
                          </w:tc>
                        </w:tr>
                        <w:tr w:rsidR="00A24E8F" w14:paraId="44A0EABB"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6D15F191" w14:textId="77777777" w:rsidTr="0060404F">
                                <w:trPr>
                                  <w:tblCellSpacing w:w="0" w:type="dxa"/>
                                </w:trPr>
                                <w:tc>
                                  <w:tcPr>
                                    <w:tcW w:w="5000" w:type="pct"/>
                                    <w:tcMar>
                                      <w:top w:w="120" w:type="dxa"/>
                                      <w:left w:w="0" w:type="dxa"/>
                                      <w:bottom w:w="120" w:type="dxa"/>
                                      <w:right w:w="0" w:type="dxa"/>
                                    </w:tcMar>
                                  </w:tcPr>
                                  <w:p w14:paraId="3138DA28" w14:textId="77777777" w:rsidR="00A24E8F" w:rsidRDefault="00A24E8F" w:rsidP="0060404F">
                                    <w:r>
                                      <w:t>The control system will give you the following capabilities at a minimum:  </w:t>
                                    </w:r>
                                  </w:p>
                                </w:tc>
                              </w:tr>
                            </w:tbl>
                            <w:p w14:paraId="7DE13AFD" w14:textId="77777777" w:rsidR="00A24E8F" w:rsidRDefault="00A24E8F" w:rsidP="0060404F"/>
                          </w:tc>
                        </w:tr>
                        <w:tr w:rsidR="00A24E8F" w14:paraId="38E0AFB6"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4D31D1E1" w14:textId="77777777" w:rsidTr="0060404F">
                                <w:trPr>
                                  <w:tblCellSpacing w:w="0" w:type="dxa"/>
                                </w:trPr>
                                <w:tc>
                                  <w:tcPr>
                                    <w:tcW w:w="5000" w:type="pct"/>
                                    <w:tcMar>
                                      <w:top w:w="120" w:type="dxa"/>
                                      <w:left w:w="0" w:type="dxa"/>
                                      <w:bottom w:w="120" w:type="dxa"/>
                                      <w:right w:w="0" w:type="dxa"/>
                                    </w:tcMar>
                                  </w:tcPr>
                                  <w:p w14:paraId="6C59D448" w14:textId="7EF8B0A4" w:rsidR="00A24E8F" w:rsidRDefault="00A24E8F" w:rsidP="009E085F">
                                    <w:pPr>
                                      <w:pStyle w:val="ListParagraph"/>
                                      <w:numPr>
                                        <w:ilvl w:val="0"/>
                                        <w:numId w:val="48"/>
                                      </w:numPr>
                                    </w:pPr>
                                    <w:r>
                                      <w:t>Turn on/off displays.  Raise/lower screens (if applicable).  </w:t>
                                    </w:r>
                                  </w:p>
                                </w:tc>
                              </w:tr>
                            </w:tbl>
                            <w:p w14:paraId="0B4D8B2B" w14:textId="77777777" w:rsidR="00A24E8F" w:rsidRDefault="00A24E8F" w:rsidP="0060404F"/>
                          </w:tc>
                        </w:tr>
                        <w:tr w:rsidR="00A24E8F" w14:paraId="5CC2BC4D"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7A4F68F" w14:textId="77777777" w:rsidTr="0060404F">
                                <w:trPr>
                                  <w:tblCellSpacing w:w="0" w:type="dxa"/>
                                </w:trPr>
                                <w:tc>
                                  <w:tcPr>
                                    <w:tcW w:w="5000" w:type="pct"/>
                                    <w:tcMar>
                                      <w:top w:w="120" w:type="dxa"/>
                                      <w:left w:w="0" w:type="dxa"/>
                                      <w:bottom w:w="120" w:type="dxa"/>
                                      <w:right w:w="0" w:type="dxa"/>
                                    </w:tcMar>
                                  </w:tcPr>
                                  <w:p w14:paraId="1EC1B0B6" w14:textId="47E53EC0" w:rsidR="00A24E8F" w:rsidRDefault="00A24E8F" w:rsidP="009E085F">
                                    <w:pPr>
                                      <w:pStyle w:val="ListParagraph"/>
                                      <w:numPr>
                                        <w:ilvl w:val="0"/>
                                        <w:numId w:val="48"/>
                                      </w:numPr>
                                    </w:pPr>
                                    <w:r>
                                      <w:t>Route appropriate sources to destination devices within the switching matrix.</w:t>
                                    </w:r>
                                  </w:p>
                                </w:tc>
                              </w:tr>
                            </w:tbl>
                            <w:p w14:paraId="5E938784" w14:textId="77777777" w:rsidR="00A24E8F" w:rsidRDefault="00A24E8F" w:rsidP="0060404F"/>
                          </w:tc>
                        </w:tr>
                        <w:tr w:rsidR="00A24E8F" w14:paraId="3C27FA71"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6FF0D89" w14:textId="77777777" w:rsidTr="0060404F">
                                <w:trPr>
                                  <w:tblCellSpacing w:w="0" w:type="dxa"/>
                                </w:trPr>
                                <w:tc>
                                  <w:tcPr>
                                    <w:tcW w:w="5000" w:type="pct"/>
                                    <w:tcMar>
                                      <w:top w:w="120" w:type="dxa"/>
                                      <w:left w:w="0" w:type="dxa"/>
                                      <w:bottom w:w="120" w:type="dxa"/>
                                      <w:right w:w="0" w:type="dxa"/>
                                    </w:tcMar>
                                  </w:tcPr>
                                  <w:p w14:paraId="35BEBEA6" w14:textId="12BDEAD6" w:rsidR="00A24E8F" w:rsidRDefault="00A24E8F" w:rsidP="009E085F">
                                    <w:pPr>
                                      <w:pStyle w:val="ListParagraph"/>
                                      <w:numPr>
                                        <w:ilvl w:val="0"/>
                                        <w:numId w:val="48"/>
                                      </w:numPr>
                                    </w:pPr>
                                    <w:r>
                                      <w:lastRenderedPageBreak/>
                                      <w:t>Initiate and receive VTC calls</w:t>
                                    </w:r>
                                  </w:p>
                                  <w:p w14:paraId="76CA2C9E" w14:textId="77777777" w:rsidR="009E085F" w:rsidRDefault="009E085F" w:rsidP="0060404F"/>
                                  <w:p w14:paraId="71A4B6A0" w14:textId="11DD71C9" w:rsidR="00A24E8F" w:rsidRDefault="00A24E8F" w:rsidP="009E085F">
                                    <w:pPr>
                                      <w:pStyle w:val="ListParagraph"/>
                                      <w:numPr>
                                        <w:ilvl w:val="0"/>
                                        <w:numId w:val="48"/>
                                      </w:numPr>
                                    </w:pPr>
                                    <w:r>
                                      <w:t>Share content from workstations to VTC Call</w:t>
                                    </w:r>
                                  </w:p>
                                </w:tc>
                              </w:tr>
                            </w:tbl>
                            <w:p w14:paraId="11B732E3" w14:textId="77777777" w:rsidR="00A24E8F" w:rsidRDefault="00A24E8F" w:rsidP="0060404F"/>
                          </w:tc>
                        </w:tr>
                        <w:tr w:rsidR="00A24E8F" w14:paraId="0EDED51E"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26B42258" w14:textId="77777777" w:rsidTr="0060404F">
                                <w:trPr>
                                  <w:tblCellSpacing w:w="0" w:type="dxa"/>
                                </w:trPr>
                                <w:tc>
                                  <w:tcPr>
                                    <w:tcW w:w="5000" w:type="pct"/>
                                    <w:tcMar>
                                      <w:top w:w="120" w:type="dxa"/>
                                      <w:left w:w="0" w:type="dxa"/>
                                      <w:bottom w:w="120" w:type="dxa"/>
                                      <w:right w:w="0" w:type="dxa"/>
                                    </w:tcMar>
                                  </w:tcPr>
                                  <w:p w14:paraId="64BFA1EE" w14:textId="1428A3AA" w:rsidR="00A24E8F" w:rsidRDefault="00A24E8F" w:rsidP="009E085F">
                                    <w:pPr>
                                      <w:pStyle w:val="ListParagraph"/>
                                      <w:numPr>
                                        <w:ilvl w:val="0"/>
                                        <w:numId w:val="48"/>
                                      </w:numPr>
                                    </w:pPr>
                                    <w:r>
                                      <w:t>Manipulate camera PTZ and select presets</w:t>
                                    </w:r>
                                  </w:p>
                                </w:tc>
                              </w:tr>
                            </w:tbl>
                            <w:p w14:paraId="67965F9C" w14:textId="77777777" w:rsidR="00A24E8F" w:rsidRDefault="00A24E8F" w:rsidP="0060404F"/>
                          </w:tc>
                        </w:tr>
                        <w:tr w:rsidR="00A24E8F" w14:paraId="5C9BEECF"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0A74F709" w14:textId="77777777" w:rsidTr="0060404F">
                                <w:trPr>
                                  <w:tblCellSpacing w:w="0" w:type="dxa"/>
                                </w:trPr>
                                <w:tc>
                                  <w:tcPr>
                                    <w:tcW w:w="5000" w:type="pct"/>
                                    <w:tcMar>
                                      <w:top w:w="120" w:type="dxa"/>
                                      <w:left w:w="0" w:type="dxa"/>
                                      <w:bottom w:w="120" w:type="dxa"/>
                                      <w:right w:w="0" w:type="dxa"/>
                                    </w:tcMar>
                                  </w:tcPr>
                                  <w:p w14:paraId="15A29387" w14:textId="67E18767" w:rsidR="00A24E8F" w:rsidRDefault="00A24E8F" w:rsidP="009E085F">
                                    <w:pPr>
                                      <w:pStyle w:val="ListParagraph"/>
                                      <w:numPr>
                                        <w:ilvl w:val="0"/>
                                        <w:numId w:val="48"/>
                                      </w:numPr>
                                    </w:pPr>
                                    <w:r>
                                      <w:t>Ability to select audio source for the room.</w:t>
                                    </w:r>
                                  </w:p>
                                  <w:p w14:paraId="69D76B6F" w14:textId="77777777" w:rsidR="009E085F" w:rsidRDefault="009E085F" w:rsidP="009E085F">
                                    <w:pPr>
                                      <w:pStyle w:val="ListParagraph"/>
                                    </w:pPr>
                                  </w:p>
                                  <w:p w14:paraId="19025B4A" w14:textId="04EC1159" w:rsidR="00A24E8F" w:rsidRDefault="00A24E8F" w:rsidP="009E085F">
                                    <w:pPr>
                                      <w:pStyle w:val="ListParagraph"/>
                                      <w:numPr>
                                        <w:ilvl w:val="0"/>
                                        <w:numId w:val="48"/>
                                      </w:numPr>
                                    </w:pPr>
                                    <w:r>
                                      <w:t>Ability to control speaker volume in the room.</w:t>
                                    </w:r>
                                  </w:p>
                                </w:tc>
                              </w:tr>
                            </w:tbl>
                            <w:p w14:paraId="4435BCE1" w14:textId="77777777" w:rsidR="00A24E8F" w:rsidRDefault="00A24E8F" w:rsidP="0060404F"/>
                          </w:tc>
                        </w:tr>
                        <w:tr w:rsidR="00A24E8F" w14:paraId="42BC3F65"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677AECED" w14:textId="77777777" w:rsidTr="0060404F">
                                <w:trPr>
                                  <w:tblCellSpacing w:w="0" w:type="dxa"/>
                                </w:trPr>
                                <w:tc>
                                  <w:tcPr>
                                    <w:tcW w:w="5000" w:type="pct"/>
                                    <w:tcMar>
                                      <w:top w:w="120" w:type="dxa"/>
                                      <w:left w:w="0" w:type="dxa"/>
                                      <w:bottom w:w="120" w:type="dxa"/>
                                      <w:right w:w="0" w:type="dxa"/>
                                    </w:tcMar>
                                  </w:tcPr>
                                  <w:p w14:paraId="65256AB1" w14:textId="519DFCEC" w:rsidR="00A24E8F" w:rsidRDefault="00A24E8F" w:rsidP="009E085F">
                                    <w:pPr>
                                      <w:pStyle w:val="ListParagraph"/>
                                      <w:numPr>
                                        <w:ilvl w:val="0"/>
                                        <w:numId w:val="48"/>
                                      </w:numPr>
                                    </w:pPr>
                                    <w:r>
                                      <w:t>Ability to manipulate the digital signage in and around the room.</w:t>
                                    </w:r>
                                  </w:p>
                                </w:tc>
                              </w:tr>
                            </w:tbl>
                            <w:p w14:paraId="71E03E20" w14:textId="77777777" w:rsidR="00A24E8F" w:rsidRDefault="00A24E8F" w:rsidP="0060404F"/>
                          </w:tc>
                        </w:tr>
                        <w:tr w:rsidR="00A24E8F" w14:paraId="7D9F6F17" w14:textId="77777777" w:rsidTr="0060404F">
                          <w:trPr>
                            <w:cantSplit/>
                            <w:tblCellSpacing w:w="0" w:type="dxa"/>
                          </w:trPr>
                          <w:tc>
                            <w:tcPr>
                              <w:tcW w:w="5000" w:type="pct"/>
                              <w:tcMar>
                                <w:top w:w="0" w:type="dxa"/>
                                <w:left w:w="0" w:type="dxa"/>
                                <w:bottom w:w="0" w:type="dxa"/>
                                <w:right w:w="0" w:type="dxa"/>
                              </w:tcMar>
                            </w:tcPr>
                            <w:p w14:paraId="4AD8E394" w14:textId="77777777" w:rsidR="00A24E8F" w:rsidRDefault="00A24E8F" w:rsidP="0060404F">
                              <w:r>
                                <w:rPr>
                                  <w:bdr w:val="nil"/>
                                </w:rPr>
                                <w:t xml:space="preserve"> </w:t>
                              </w:r>
                            </w:p>
                          </w:tc>
                        </w:tr>
                      </w:tbl>
                      <w:p w14:paraId="6875CCC0" w14:textId="7BEBB584" w:rsidR="00A24E8F" w:rsidRDefault="00B17E14" w:rsidP="0060404F">
                        <w:r>
                          <w:rPr>
                            <w:bdr w:val="nil"/>
                          </w:rPr>
                          <w:t>Contractor</w:t>
                        </w:r>
                        <w:r w:rsidR="00A24E8F">
                          <w:t xml:space="preserve"> Programmers will also modify the code for room 145 to include the two new </w:t>
                        </w:r>
                        <w:proofErr w:type="gramStart"/>
                        <w:r w:rsidR="00A24E8F">
                          <w:t>codecs</w:t>
                        </w:r>
                        <w:proofErr w:type="gramEnd"/>
                        <w:r w:rsidR="00A24E8F">
                          <w:t xml:space="preserve"> installed there.  </w:t>
                        </w:r>
                      </w:p>
                    </w:tc>
                  </w:tr>
                  <w:tr w:rsidR="00A24E8F" w14:paraId="647780C8" w14:textId="77777777" w:rsidTr="0060404F">
                    <w:trPr>
                      <w:cantSplit/>
                      <w:tblCellSpacing w:w="0" w:type="dxa"/>
                    </w:trPr>
                    <w:tc>
                      <w:tcPr>
                        <w:tcW w:w="5000" w:type="pct"/>
                        <w:tcMar>
                          <w:top w:w="0" w:type="dxa"/>
                          <w:left w:w="0" w:type="dxa"/>
                          <w:bottom w:w="0" w:type="dxa"/>
                          <w:right w:w="0" w:type="dxa"/>
                        </w:tcMar>
                      </w:tcPr>
                      <w:p w14:paraId="5842D286" w14:textId="77777777" w:rsidR="00A24E8F" w:rsidRPr="00B70630" w:rsidRDefault="00A24E8F" w:rsidP="00A24E8F">
                        <w:pPr>
                          <w:pStyle w:val="Heading3"/>
                          <w:numPr>
                            <w:ilvl w:val="0"/>
                            <w:numId w:val="0"/>
                          </w:numPr>
                          <w:spacing w:after="120"/>
                          <w:rPr>
                            <w:szCs w:val="16"/>
                          </w:rPr>
                        </w:pPr>
                        <w:r w:rsidRPr="00B70630">
                          <w:rPr>
                            <w:szCs w:val="16"/>
                          </w:rPr>
                          <w:lastRenderedPageBreak/>
                          <w:t>Audio System</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1750D4F3"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2BF43512" w14:textId="77777777" w:rsidTr="0060404F">
                                <w:trPr>
                                  <w:tblCellSpacing w:w="0" w:type="dxa"/>
                                </w:trPr>
                                <w:tc>
                                  <w:tcPr>
                                    <w:tcW w:w="5000" w:type="pct"/>
                                    <w:tcMar>
                                      <w:top w:w="120" w:type="dxa"/>
                                      <w:left w:w="0" w:type="dxa"/>
                                      <w:bottom w:w="120" w:type="dxa"/>
                                      <w:right w:w="0" w:type="dxa"/>
                                    </w:tcMar>
                                  </w:tcPr>
                                  <w:p w14:paraId="16934CC1" w14:textId="30352BA8" w:rsidR="00A24E8F" w:rsidRDefault="00B17E14" w:rsidP="0060404F">
                                    <w:r>
                                      <w:rPr>
                                        <w:bdr w:val="nil"/>
                                      </w:rPr>
                                      <w:t>Contractor</w:t>
                                    </w:r>
                                    <w:r w:rsidR="00A24E8F">
                                      <w:t xml:space="preserve"> will provide a(n) </w:t>
                                    </w:r>
                                    <w:r w:rsidR="00A24E8F">
                                      <w:rPr>
                                        <w:bdr w:val="nil"/>
                                      </w:rPr>
                                      <w:t>BIAMP Tesira</w:t>
                                    </w:r>
                                    <w:r w:rsidR="00A24E8F">
                                      <w:t> that will give the ability to route the appropriate audio source to the correct destination.  The audio system will be controlled by the </w:t>
                                    </w:r>
                                    <w:r w:rsidR="00A24E8F">
                                      <w:rPr>
                                        <w:bdr w:val="nil"/>
                                      </w:rPr>
                                      <w:t>Control System</w:t>
                                    </w:r>
                                    <w:r w:rsidR="00A24E8F">
                                      <w:t>.  The audio system will consist of the following destinations and sources:</w:t>
                                    </w:r>
                                  </w:p>
                                </w:tc>
                              </w:tr>
                            </w:tbl>
                            <w:p w14:paraId="52A4CCC7" w14:textId="77777777" w:rsidR="00A24E8F" w:rsidRDefault="00A24E8F" w:rsidP="0060404F"/>
                          </w:tc>
                        </w:tr>
                        <w:tr w:rsidR="00A24E8F" w14:paraId="568399F3" w14:textId="77777777" w:rsidTr="0060404F">
                          <w:trPr>
                            <w:cantSplit/>
                            <w:tblCellSpacing w:w="0" w:type="dxa"/>
                          </w:trPr>
                          <w:tc>
                            <w:tcPr>
                              <w:tcW w:w="5000" w:type="pct"/>
                              <w:tcMar>
                                <w:top w:w="0" w:type="dxa"/>
                                <w:left w:w="0" w:type="dxa"/>
                                <w:bottom w:w="0" w:type="dxa"/>
                                <w:right w:w="0" w:type="dxa"/>
                              </w:tcMar>
                            </w:tcPr>
                            <w:p w14:paraId="13061BE9" w14:textId="77777777" w:rsidR="00A24E8F" w:rsidRPr="00B70630" w:rsidRDefault="00A24E8F" w:rsidP="00A24E8F">
                              <w:pPr>
                                <w:pStyle w:val="Heading3"/>
                                <w:numPr>
                                  <w:ilvl w:val="0"/>
                                  <w:numId w:val="0"/>
                                </w:numPr>
                                <w:spacing w:after="120"/>
                                <w:rPr>
                                  <w:szCs w:val="16"/>
                                </w:rPr>
                              </w:pPr>
                              <w:r w:rsidRPr="00B70630">
                                <w:rPr>
                                  <w:szCs w:val="16"/>
                                </w:rPr>
                                <w:t>Audio Sources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194"/>
                                <w:gridCol w:w="4097"/>
                                <w:gridCol w:w="3782"/>
                              </w:tblGrid>
                              <w:tr w:rsidR="00A24E8F" w14:paraId="4B8BC55A"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658" w:type="pct"/>
                                    <w:tcBorders>
                                      <w:bottom w:val="single" w:sz="8" w:space="0" w:color="808080"/>
                                    </w:tcBorders>
                                    <w:tcMar>
                                      <w:top w:w="0" w:type="dxa"/>
                                      <w:left w:w="72" w:type="dxa"/>
                                      <w:bottom w:w="0" w:type="dxa"/>
                                      <w:right w:w="58" w:type="dxa"/>
                                    </w:tcMar>
                                  </w:tcPr>
                                  <w:p w14:paraId="6C6984DF" w14:textId="1FE8357A" w:rsidR="00A24E8F" w:rsidRDefault="00A24E8F" w:rsidP="009E085F">
                                    <w:pPr>
                                      <w:pStyle w:val="Label"/>
                                      <w:spacing w:before="0" w:after="120"/>
                                      <w:ind w:right="561"/>
                                    </w:pPr>
                                    <w:r>
                                      <w:t>QTY</w:t>
                                    </w:r>
                                  </w:p>
                                </w:tc>
                                <w:tc>
                                  <w:tcPr>
                                    <w:tcW w:w="2258" w:type="pct"/>
                                    <w:tcBorders>
                                      <w:bottom w:val="single" w:sz="8" w:space="0" w:color="808080"/>
                                    </w:tcBorders>
                                    <w:tcMar>
                                      <w:top w:w="0" w:type="dxa"/>
                                      <w:left w:w="58" w:type="dxa"/>
                                      <w:bottom w:w="0" w:type="dxa"/>
                                      <w:right w:w="58" w:type="dxa"/>
                                    </w:tcMar>
                                  </w:tcPr>
                                  <w:p w14:paraId="271B46F0" w14:textId="77777777" w:rsidR="00A24E8F" w:rsidRDefault="00A24E8F" w:rsidP="0060404F">
                                    <w:pPr>
                                      <w:pStyle w:val="Label"/>
                                      <w:spacing w:before="0" w:after="120"/>
                                    </w:pPr>
                                    <w:r>
                                      <w:t>Input Type</w:t>
                                    </w:r>
                                  </w:p>
                                </w:tc>
                                <w:tc>
                                  <w:tcPr>
                                    <w:tcW w:w="2084" w:type="pct"/>
                                    <w:tcBorders>
                                      <w:bottom w:val="single" w:sz="8" w:space="0" w:color="808080"/>
                                    </w:tcBorders>
                                    <w:tcMar>
                                      <w:top w:w="0" w:type="dxa"/>
                                      <w:left w:w="58" w:type="dxa"/>
                                      <w:bottom w:w="0" w:type="dxa"/>
                                      <w:right w:w="72" w:type="dxa"/>
                                    </w:tcMar>
                                  </w:tcPr>
                                  <w:p w14:paraId="5C7D3CA1" w14:textId="77777777" w:rsidR="00A24E8F" w:rsidRDefault="00A24E8F" w:rsidP="0060404F">
                                    <w:pPr>
                                      <w:pStyle w:val="Label"/>
                                      <w:spacing w:before="0" w:after="120"/>
                                    </w:pPr>
                                    <w:r>
                                      <w:t>Note</w:t>
                                    </w:r>
                                  </w:p>
                                </w:tc>
                              </w:tr>
                              <w:tr w:rsidR="00F82971" w14:paraId="0892157C"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tcMar>
                                      <w:top w:w="0" w:type="dxa"/>
                                      <w:left w:w="72" w:type="dxa"/>
                                      <w:bottom w:w="0" w:type="dxa"/>
                                      <w:right w:w="58" w:type="dxa"/>
                                    </w:tcMar>
                                  </w:tcPr>
                                  <w:p w14:paraId="4C1EF7DE" w14:textId="77777777" w:rsidR="00A24E8F" w:rsidRDefault="00A24E8F" w:rsidP="0060404F">
                                    <w:r>
                                      <w:rPr>
                                        <w:bdr w:val="nil"/>
                                      </w:rPr>
                                      <w:t>1</w:t>
                                    </w:r>
                                  </w:p>
                                </w:tc>
                                <w:tc>
                                  <w:tcPr>
                                    <w:tcW w:w="2258" w:type="pct"/>
                                    <w:tcMar>
                                      <w:top w:w="0" w:type="dxa"/>
                                      <w:left w:w="58" w:type="dxa"/>
                                      <w:bottom w:w="0" w:type="dxa"/>
                                      <w:right w:w="58" w:type="dxa"/>
                                    </w:tcMar>
                                  </w:tcPr>
                                  <w:p w14:paraId="5B17E83F" w14:textId="77777777" w:rsidR="00A24E8F" w:rsidRDefault="00A24E8F" w:rsidP="0060404F">
                                    <w:r>
                                      <w:rPr>
                                        <w:bdr w:val="nil"/>
                                      </w:rPr>
                                      <w:t>Matrix Output</w:t>
                                    </w:r>
                                  </w:p>
                                </w:tc>
                                <w:tc>
                                  <w:tcPr>
                                    <w:tcW w:w="2084" w:type="pct"/>
                                    <w:tcMar>
                                      <w:top w:w="0" w:type="dxa"/>
                                      <w:left w:w="58" w:type="dxa"/>
                                      <w:bottom w:w="0" w:type="dxa"/>
                                      <w:right w:w="72" w:type="dxa"/>
                                    </w:tcMar>
                                  </w:tcPr>
                                  <w:p w14:paraId="3F35A89B" w14:textId="77777777" w:rsidR="00A24E8F" w:rsidRDefault="00A24E8F" w:rsidP="0060404F">
                                    <w:r>
                                      <w:rPr>
                                        <w:bdr w:val="nil"/>
                                      </w:rPr>
                                      <w:t xml:space="preserve"> </w:t>
                                    </w:r>
                                  </w:p>
                                </w:tc>
                              </w:tr>
                              <w:tr w:rsidR="00A24E8F" w14:paraId="42C5B3E1" w14:textId="77777777" w:rsidTr="0060404F">
                                <w:trPr>
                                  <w:cantSplit/>
                                  <w:tblCellSpacing w:w="0" w:type="dxa"/>
                                </w:trPr>
                                <w:tc>
                                  <w:tcPr>
                                    <w:tcW w:w="658" w:type="pct"/>
                                    <w:tcMar>
                                      <w:top w:w="0" w:type="dxa"/>
                                      <w:left w:w="72" w:type="dxa"/>
                                      <w:bottom w:w="0" w:type="dxa"/>
                                      <w:right w:w="58" w:type="dxa"/>
                                    </w:tcMar>
                                  </w:tcPr>
                                  <w:p w14:paraId="674EDAFC" w14:textId="77777777" w:rsidR="00A24E8F" w:rsidRDefault="00A24E8F" w:rsidP="0060404F">
                                    <w:r>
                                      <w:rPr>
                                        <w:bdr w:val="nil"/>
                                      </w:rPr>
                                      <w:t>4</w:t>
                                    </w:r>
                                  </w:p>
                                </w:tc>
                                <w:tc>
                                  <w:tcPr>
                                    <w:tcW w:w="2258" w:type="pct"/>
                                    <w:tcMar>
                                      <w:top w:w="0" w:type="dxa"/>
                                      <w:left w:w="58" w:type="dxa"/>
                                      <w:bottom w:w="0" w:type="dxa"/>
                                      <w:right w:w="58" w:type="dxa"/>
                                    </w:tcMar>
                                  </w:tcPr>
                                  <w:p w14:paraId="5733E471" w14:textId="77777777" w:rsidR="00A24E8F" w:rsidRDefault="00A24E8F" w:rsidP="0060404F">
                                    <w:r>
                                      <w:rPr>
                                        <w:bdr w:val="nil"/>
                                      </w:rPr>
                                      <w:t>Ceiling Microphone</w:t>
                                    </w:r>
                                  </w:p>
                                </w:tc>
                                <w:tc>
                                  <w:tcPr>
                                    <w:tcW w:w="2084" w:type="pct"/>
                                    <w:tcMar>
                                      <w:top w:w="0" w:type="dxa"/>
                                      <w:left w:w="58" w:type="dxa"/>
                                      <w:bottom w:w="0" w:type="dxa"/>
                                      <w:right w:w="72" w:type="dxa"/>
                                    </w:tcMar>
                                  </w:tcPr>
                                  <w:p w14:paraId="7CCF964B" w14:textId="77777777" w:rsidR="00A24E8F" w:rsidRDefault="00A24E8F" w:rsidP="0060404F">
                                    <w:r>
                                      <w:rPr>
                                        <w:bdr w:val="nil"/>
                                      </w:rPr>
                                      <w:t xml:space="preserve"> </w:t>
                                    </w:r>
                                  </w:p>
                                </w:tc>
                              </w:tr>
                            </w:tbl>
                            <w:p w14:paraId="3592A9A9" w14:textId="77777777" w:rsidR="00A24E8F" w:rsidRDefault="00A24E8F" w:rsidP="0060404F"/>
                          </w:tc>
                        </w:tr>
                        <w:tr w:rsidR="00A24E8F" w14:paraId="78AB4A27" w14:textId="77777777" w:rsidTr="0060404F">
                          <w:trPr>
                            <w:cantSplit/>
                            <w:tblCellSpacing w:w="0" w:type="dxa"/>
                          </w:trPr>
                          <w:tc>
                            <w:tcPr>
                              <w:tcW w:w="5000" w:type="pct"/>
                              <w:tcMar>
                                <w:top w:w="0" w:type="dxa"/>
                                <w:left w:w="0" w:type="dxa"/>
                                <w:bottom w:w="0" w:type="dxa"/>
                                <w:right w:w="0" w:type="dxa"/>
                              </w:tcMar>
                            </w:tcPr>
                            <w:p w14:paraId="11B5EC27" w14:textId="77777777" w:rsidR="00A24E8F" w:rsidRPr="00B70630" w:rsidRDefault="00A24E8F" w:rsidP="00A24E8F">
                              <w:pPr>
                                <w:pStyle w:val="Heading3"/>
                                <w:numPr>
                                  <w:ilvl w:val="0"/>
                                  <w:numId w:val="0"/>
                                </w:numPr>
                                <w:spacing w:after="120"/>
                                <w:rPr>
                                  <w:szCs w:val="16"/>
                                </w:rPr>
                              </w:pPr>
                              <w:r w:rsidRPr="00B70630">
                                <w:rPr>
                                  <w:szCs w:val="16"/>
                                </w:rPr>
                                <w:t>Audio Destinations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194"/>
                                <w:gridCol w:w="4097"/>
                                <w:gridCol w:w="3782"/>
                              </w:tblGrid>
                              <w:tr w:rsidR="00A24E8F" w14:paraId="567B5210"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658" w:type="pct"/>
                                    <w:tcBorders>
                                      <w:bottom w:val="single" w:sz="8" w:space="0" w:color="808080"/>
                                    </w:tcBorders>
                                    <w:tcMar>
                                      <w:top w:w="0" w:type="dxa"/>
                                      <w:left w:w="72" w:type="dxa"/>
                                      <w:bottom w:w="0" w:type="dxa"/>
                                      <w:right w:w="58" w:type="dxa"/>
                                    </w:tcMar>
                                  </w:tcPr>
                                  <w:p w14:paraId="0B3144BA" w14:textId="77777777" w:rsidR="00A24E8F" w:rsidRDefault="00A24E8F" w:rsidP="0060404F">
                                    <w:pPr>
                                      <w:pStyle w:val="Label"/>
                                      <w:spacing w:before="0" w:after="120"/>
                                    </w:pPr>
                                    <w:r>
                                      <w:t>QTY</w:t>
                                    </w:r>
                                  </w:p>
                                </w:tc>
                                <w:tc>
                                  <w:tcPr>
                                    <w:tcW w:w="2258" w:type="pct"/>
                                    <w:tcBorders>
                                      <w:bottom w:val="single" w:sz="8" w:space="0" w:color="808080"/>
                                    </w:tcBorders>
                                    <w:tcMar>
                                      <w:top w:w="0" w:type="dxa"/>
                                      <w:left w:w="58" w:type="dxa"/>
                                      <w:bottom w:w="0" w:type="dxa"/>
                                      <w:right w:w="58" w:type="dxa"/>
                                    </w:tcMar>
                                  </w:tcPr>
                                  <w:p w14:paraId="7C263BA7" w14:textId="77777777" w:rsidR="00A24E8F" w:rsidRDefault="00A24E8F" w:rsidP="0060404F">
                                    <w:pPr>
                                      <w:pStyle w:val="Label"/>
                                      <w:spacing w:before="0" w:after="120"/>
                                    </w:pPr>
                                    <w:r>
                                      <w:t>Output Type</w:t>
                                    </w:r>
                                  </w:p>
                                </w:tc>
                                <w:tc>
                                  <w:tcPr>
                                    <w:tcW w:w="2084" w:type="pct"/>
                                    <w:tcBorders>
                                      <w:bottom w:val="single" w:sz="8" w:space="0" w:color="808080"/>
                                    </w:tcBorders>
                                    <w:tcMar>
                                      <w:top w:w="0" w:type="dxa"/>
                                      <w:left w:w="58" w:type="dxa"/>
                                      <w:bottom w:w="0" w:type="dxa"/>
                                      <w:right w:w="72" w:type="dxa"/>
                                    </w:tcMar>
                                  </w:tcPr>
                                  <w:p w14:paraId="61CB7CB0" w14:textId="77777777" w:rsidR="00A24E8F" w:rsidRDefault="00A24E8F" w:rsidP="0060404F">
                                    <w:pPr>
                                      <w:pStyle w:val="Label"/>
                                      <w:spacing w:before="0" w:after="120"/>
                                    </w:pPr>
                                    <w:r>
                                      <w:t>Note</w:t>
                                    </w:r>
                                  </w:p>
                                </w:tc>
                              </w:tr>
                              <w:tr w:rsidR="00F82971" w14:paraId="57754FAD"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tcMar>
                                      <w:top w:w="0" w:type="dxa"/>
                                      <w:left w:w="72" w:type="dxa"/>
                                      <w:bottom w:w="0" w:type="dxa"/>
                                      <w:right w:w="58" w:type="dxa"/>
                                    </w:tcMar>
                                  </w:tcPr>
                                  <w:p w14:paraId="54081FC1" w14:textId="77777777" w:rsidR="00A24E8F" w:rsidRDefault="00A24E8F" w:rsidP="0060404F">
                                    <w:r>
                                      <w:rPr>
                                        <w:bdr w:val="nil"/>
                                      </w:rPr>
                                      <w:t>6</w:t>
                                    </w:r>
                                  </w:p>
                                </w:tc>
                                <w:tc>
                                  <w:tcPr>
                                    <w:tcW w:w="2258" w:type="pct"/>
                                    <w:tcMar>
                                      <w:top w:w="0" w:type="dxa"/>
                                      <w:left w:w="58" w:type="dxa"/>
                                      <w:bottom w:w="0" w:type="dxa"/>
                                      <w:right w:w="58" w:type="dxa"/>
                                    </w:tcMar>
                                  </w:tcPr>
                                  <w:p w14:paraId="56B71730" w14:textId="77777777" w:rsidR="00A24E8F" w:rsidRDefault="00A24E8F" w:rsidP="0060404F">
                                    <w:r>
                                      <w:rPr>
                                        <w:bdr w:val="nil"/>
                                      </w:rPr>
                                      <w:t>Ceiling Speakers</w:t>
                                    </w:r>
                                  </w:p>
                                </w:tc>
                                <w:tc>
                                  <w:tcPr>
                                    <w:tcW w:w="2084" w:type="pct"/>
                                    <w:tcMar>
                                      <w:top w:w="0" w:type="dxa"/>
                                      <w:left w:w="58" w:type="dxa"/>
                                      <w:bottom w:w="0" w:type="dxa"/>
                                      <w:right w:w="72" w:type="dxa"/>
                                    </w:tcMar>
                                  </w:tcPr>
                                  <w:p w14:paraId="490171BE" w14:textId="77777777" w:rsidR="00A24E8F" w:rsidRDefault="00A24E8F" w:rsidP="0060404F">
                                    <w:r>
                                      <w:rPr>
                                        <w:bdr w:val="nil"/>
                                      </w:rPr>
                                      <w:t xml:space="preserve"> </w:t>
                                    </w:r>
                                  </w:p>
                                </w:tc>
                              </w:tr>
                              <w:tr w:rsidR="00A24E8F" w14:paraId="4B23C56C" w14:textId="77777777" w:rsidTr="0060404F">
                                <w:trPr>
                                  <w:cantSplit/>
                                  <w:tblCellSpacing w:w="0" w:type="dxa"/>
                                </w:trPr>
                                <w:tc>
                                  <w:tcPr>
                                    <w:tcW w:w="658" w:type="pct"/>
                                    <w:tcMar>
                                      <w:top w:w="0" w:type="dxa"/>
                                      <w:left w:w="72" w:type="dxa"/>
                                      <w:bottom w:w="0" w:type="dxa"/>
                                      <w:right w:w="58" w:type="dxa"/>
                                    </w:tcMar>
                                  </w:tcPr>
                                  <w:p w14:paraId="4A7E8EE4" w14:textId="77777777" w:rsidR="00A24E8F" w:rsidRDefault="00A24E8F" w:rsidP="0060404F">
                                    <w:r>
                                      <w:rPr>
                                        <w:bdr w:val="nil"/>
                                      </w:rPr>
                                      <w:t>2</w:t>
                                    </w:r>
                                  </w:p>
                                </w:tc>
                                <w:tc>
                                  <w:tcPr>
                                    <w:tcW w:w="2258" w:type="pct"/>
                                    <w:tcMar>
                                      <w:top w:w="0" w:type="dxa"/>
                                      <w:left w:w="58" w:type="dxa"/>
                                      <w:bottom w:w="0" w:type="dxa"/>
                                      <w:right w:w="58" w:type="dxa"/>
                                    </w:tcMar>
                                  </w:tcPr>
                                  <w:p w14:paraId="743CA202" w14:textId="77777777" w:rsidR="00A24E8F" w:rsidRDefault="00A24E8F" w:rsidP="0060404F">
                                    <w:r>
                                      <w:rPr>
                                        <w:bdr w:val="nil"/>
                                      </w:rPr>
                                      <w:t>VTC Codec</w:t>
                                    </w:r>
                                  </w:p>
                                </w:tc>
                                <w:tc>
                                  <w:tcPr>
                                    <w:tcW w:w="2084" w:type="pct"/>
                                    <w:tcMar>
                                      <w:top w:w="0" w:type="dxa"/>
                                      <w:left w:w="58" w:type="dxa"/>
                                      <w:bottom w:w="0" w:type="dxa"/>
                                      <w:right w:w="72" w:type="dxa"/>
                                    </w:tcMar>
                                  </w:tcPr>
                                  <w:p w14:paraId="5520171E" w14:textId="77777777" w:rsidR="00A24E8F" w:rsidRDefault="00A24E8F" w:rsidP="0060404F">
                                    <w:r>
                                      <w:rPr>
                                        <w:bdr w:val="nil"/>
                                      </w:rPr>
                                      <w:t xml:space="preserve"> </w:t>
                                    </w:r>
                                  </w:p>
                                </w:tc>
                              </w:tr>
                              <w:tr w:rsidR="00F82971" w14:paraId="0031A216"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tcMar>
                                      <w:top w:w="0" w:type="dxa"/>
                                      <w:left w:w="72" w:type="dxa"/>
                                      <w:bottom w:w="0" w:type="dxa"/>
                                      <w:right w:w="58" w:type="dxa"/>
                                    </w:tcMar>
                                  </w:tcPr>
                                  <w:p w14:paraId="36598CD0" w14:textId="77777777" w:rsidR="00A24E8F" w:rsidRDefault="00A24E8F" w:rsidP="0060404F">
                                    <w:r>
                                      <w:rPr>
                                        <w:bdr w:val="nil"/>
                                      </w:rPr>
                                      <w:t>1</w:t>
                                    </w:r>
                                  </w:p>
                                </w:tc>
                                <w:tc>
                                  <w:tcPr>
                                    <w:tcW w:w="2258" w:type="pct"/>
                                    <w:tcMar>
                                      <w:top w:w="0" w:type="dxa"/>
                                      <w:left w:w="58" w:type="dxa"/>
                                      <w:bottom w:w="0" w:type="dxa"/>
                                      <w:right w:w="58" w:type="dxa"/>
                                    </w:tcMar>
                                  </w:tcPr>
                                  <w:p w14:paraId="247BD378" w14:textId="77777777" w:rsidR="00A24E8F" w:rsidRDefault="00A24E8F" w:rsidP="0060404F">
                                    <w:proofErr w:type="spellStart"/>
                                    <w:r>
                                      <w:rPr>
                                        <w:bdr w:val="nil"/>
                                      </w:rPr>
                                      <w:t>webVTC</w:t>
                                    </w:r>
                                    <w:proofErr w:type="spellEnd"/>
                                    <w:r>
                                      <w:rPr>
                                        <w:bdr w:val="nil"/>
                                      </w:rPr>
                                      <w:t xml:space="preserve"> Codec</w:t>
                                    </w:r>
                                  </w:p>
                                </w:tc>
                                <w:tc>
                                  <w:tcPr>
                                    <w:tcW w:w="2084" w:type="pct"/>
                                    <w:tcMar>
                                      <w:top w:w="0" w:type="dxa"/>
                                      <w:left w:w="58" w:type="dxa"/>
                                      <w:bottom w:w="0" w:type="dxa"/>
                                      <w:right w:w="72" w:type="dxa"/>
                                    </w:tcMar>
                                  </w:tcPr>
                                  <w:p w14:paraId="3D6C5625" w14:textId="77777777" w:rsidR="00A24E8F" w:rsidRDefault="00A24E8F" w:rsidP="0060404F">
                                    <w:r>
                                      <w:rPr>
                                        <w:bdr w:val="nil"/>
                                      </w:rPr>
                                      <w:t xml:space="preserve"> </w:t>
                                    </w:r>
                                  </w:p>
                                </w:tc>
                              </w:tr>
                            </w:tbl>
                            <w:p w14:paraId="0B23D4E7" w14:textId="77777777" w:rsidR="00A24E8F" w:rsidRDefault="00A24E8F" w:rsidP="0060404F"/>
                          </w:tc>
                        </w:tr>
                        <w:tr w:rsidR="00A24E8F" w14:paraId="26A6A9E2" w14:textId="77777777" w:rsidTr="0060404F">
                          <w:trPr>
                            <w:cantSplit/>
                            <w:tblCellSpacing w:w="0" w:type="dxa"/>
                          </w:trPr>
                          <w:tc>
                            <w:tcPr>
                              <w:tcW w:w="5000" w:type="pct"/>
                              <w:tcMar>
                                <w:top w:w="0" w:type="dxa"/>
                                <w:left w:w="0" w:type="dxa"/>
                                <w:bottom w:w="0" w:type="dxa"/>
                                <w:right w:w="0" w:type="dxa"/>
                              </w:tcMar>
                            </w:tcPr>
                            <w:p w14:paraId="5E48B723" w14:textId="77777777" w:rsidR="00A24E8F" w:rsidRDefault="00A24E8F" w:rsidP="0060404F">
                              <w:r>
                                <w:rPr>
                                  <w:bdr w:val="nil"/>
                                </w:rPr>
                                <w:t xml:space="preserve"> </w:t>
                              </w:r>
                            </w:p>
                          </w:tc>
                        </w:tr>
                      </w:tbl>
                      <w:p w14:paraId="62D019B8" w14:textId="77777777" w:rsidR="00A24E8F" w:rsidRDefault="00A24E8F" w:rsidP="0060404F"/>
                    </w:tc>
                  </w:tr>
                  <w:tr w:rsidR="00A24E8F" w14:paraId="66C3834F" w14:textId="77777777" w:rsidTr="0060404F">
                    <w:trPr>
                      <w:tblCellSpacing w:w="0" w:type="dxa"/>
                    </w:trPr>
                    <w:tc>
                      <w:tcPr>
                        <w:tcW w:w="5000" w:type="pct"/>
                        <w:tcMar>
                          <w:top w:w="0" w:type="dxa"/>
                          <w:left w:w="0" w:type="dxa"/>
                          <w:bottom w:w="0" w:type="dxa"/>
                          <w:right w:w="0" w:type="dxa"/>
                        </w:tcMar>
                      </w:tcPr>
                      <w:p w14:paraId="579469CC" w14:textId="77777777" w:rsidR="00A24E8F" w:rsidRPr="00D747AB" w:rsidRDefault="00A24E8F" w:rsidP="00A24E8F">
                        <w:pPr>
                          <w:pStyle w:val="Heading3"/>
                          <w:numPr>
                            <w:ilvl w:val="0"/>
                            <w:numId w:val="0"/>
                          </w:numPr>
                          <w:spacing w:after="120"/>
                          <w:rPr>
                            <w:szCs w:val="16"/>
                          </w:rPr>
                        </w:pPr>
                        <w:r w:rsidRPr="00D747AB">
                          <w:rPr>
                            <w:szCs w:val="16"/>
                          </w:rPr>
                          <w:t>VTC System</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2626523"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197CB996" w14:textId="77777777" w:rsidTr="0060404F">
                                <w:trPr>
                                  <w:tblCellSpacing w:w="0" w:type="dxa"/>
                                </w:trPr>
                                <w:tc>
                                  <w:tcPr>
                                    <w:tcW w:w="5000" w:type="pct"/>
                                    <w:tcMar>
                                      <w:top w:w="120" w:type="dxa"/>
                                      <w:left w:w="0" w:type="dxa"/>
                                      <w:bottom w:w="120" w:type="dxa"/>
                                      <w:right w:w="0" w:type="dxa"/>
                                    </w:tcMar>
                                  </w:tcPr>
                                  <w:p w14:paraId="73AB9B96" w14:textId="48527C5F" w:rsidR="00A24E8F" w:rsidRDefault="00B17E14" w:rsidP="0060404F">
                                    <w:r>
                                      <w:rPr>
                                        <w:bdr w:val="nil"/>
                                      </w:rPr>
                                      <w:t>Contractor</w:t>
                                    </w:r>
                                    <w:r w:rsidR="00A24E8F">
                                      <w:t xml:space="preserve"> will provide a video conferencing solution for the space.  This system will consist of cameras mounted in the room and a number of </w:t>
                                    </w:r>
                                    <w:proofErr w:type="gramStart"/>
                                    <w:r w:rsidR="00A24E8F">
                                      <w:t>codecs</w:t>
                                    </w:r>
                                    <w:proofErr w:type="gramEnd"/>
                                    <w:r w:rsidR="00A24E8F">
                                      <w:t xml:space="preserve"> as defined below. </w:t>
                                    </w:r>
                                  </w:p>
                                </w:tc>
                              </w:tr>
                            </w:tbl>
                            <w:p w14:paraId="60E87F24" w14:textId="77777777" w:rsidR="00A24E8F" w:rsidRDefault="00A24E8F" w:rsidP="0060404F"/>
                          </w:tc>
                        </w:tr>
                        <w:tr w:rsidR="00A24E8F" w14:paraId="62C27429" w14:textId="77777777" w:rsidTr="0060404F">
                          <w:trPr>
                            <w:cantSplit/>
                            <w:tblCellSpacing w:w="0" w:type="dxa"/>
                          </w:trPr>
                          <w:tc>
                            <w:tcPr>
                              <w:tcW w:w="5000" w:type="pct"/>
                              <w:tcMar>
                                <w:top w:w="0" w:type="dxa"/>
                                <w:left w:w="0" w:type="dxa"/>
                                <w:bottom w:w="0" w:type="dxa"/>
                                <w:right w:w="0" w:type="dxa"/>
                              </w:tcMar>
                            </w:tcPr>
                            <w:p w14:paraId="23CEE07C" w14:textId="77777777" w:rsidR="00A24E8F" w:rsidRPr="00D747AB" w:rsidRDefault="00A24E8F" w:rsidP="00A24E8F">
                              <w:pPr>
                                <w:pStyle w:val="Heading3"/>
                                <w:numPr>
                                  <w:ilvl w:val="0"/>
                                  <w:numId w:val="0"/>
                                </w:numPr>
                                <w:spacing w:after="120"/>
                                <w:rPr>
                                  <w:szCs w:val="16"/>
                                </w:rPr>
                              </w:pPr>
                              <w:r w:rsidRPr="00D747AB">
                                <w:rPr>
                                  <w:szCs w:val="16"/>
                                </w:rPr>
                                <w:t>Cameras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4159"/>
                                <w:gridCol w:w="4157"/>
                              </w:tblGrid>
                              <w:tr w:rsidR="00A24E8F" w14:paraId="44406C8A"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17" w:type="pct"/>
                                    <w:tcBorders>
                                      <w:bottom w:val="single" w:sz="8" w:space="0" w:color="808080"/>
                                    </w:tcBorders>
                                    <w:tcMar>
                                      <w:top w:w="0" w:type="dxa"/>
                                      <w:left w:w="72" w:type="dxa"/>
                                      <w:bottom w:w="0" w:type="dxa"/>
                                      <w:right w:w="58" w:type="dxa"/>
                                    </w:tcMar>
                                  </w:tcPr>
                                  <w:p w14:paraId="5286B6AF" w14:textId="77777777" w:rsidR="00A24E8F" w:rsidRDefault="00A24E8F" w:rsidP="0060404F">
                                    <w:pPr>
                                      <w:pStyle w:val="Label"/>
                                      <w:spacing w:before="0" w:after="120"/>
                                    </w:pPr>
                                    <w:r>
                                      <w:t>QTY</w:t>
                                    </w:r>
                                  </w:p>
                                </w:tc>
                                <w:tc>
                                  <w:tcPr>
                                    <w:tcW w:w="2292" w:type="pct"/>
                                    <w:tcBorders>
                                      <w:bottom w:val="single" w:sz="8" w:space="0" w:color="808080"/>
                                    </w:tcBorders>
                                    <w:tcMar>
                                      <w:top w:w="0" w:type="dxa"/>
                                      <w:left w:w="58" w:type="dxa"/>
                                      <w:bottom w:w="0" w:type="dxa"/>
                                      <w:right w:w="58" w:type="dxa"/>
                                    </w:tcMar>
                                  </w:tcPr>
                                  <w:p w14:paraId="151B35E9" w14:textId="77777777" w:rsidR="00A24E8F" w:rsidRDefault="00A24E8F" w:rsidP="0060404F">
                                    <w:pPr>
                                      <w:pStyle w:val="Label"/>
                                      <w:spacing w:before="0" w:after="120"/>
                                    </w:pPr>
                                    <w:r>
                                      <w:t>Camera Type</w:t>
                                    </w:r>
                                  </w:p>
                                </w:tc>
                                <w:tc>
                                  <w:tcPr>
                                    <w:tcW w:w="2292" w:type="pct"/>
                                    <w:tcBorders>
                                      <w:bottom w:val="single" w:sz="8" w:space="0" w:color="808080"/>
                                    </w:tcBorders>
                                    <w:tcMar>
                                      <w:top w:w="0" w:type="dxa"/>
                                      <w:left w:w="58" w:type="dxa"/>
                                      <w:bottom w:w="0" w:type="dxa"/>
                                      <w:right w:w="72" w:type="dxa"/>
                                    </w:tcMar>
                                  </w:tcPr>
                                  <w:p w14:paraId="4FEFF96B" w14:textId="77777777" w:rsidR="00A24E8F" w:rsidRDefault="00A24E8F" w:rsidP="0060404F">
                                    <w:pPr>
                                      <w:pStyle w:val="Label"/>
                                      <w:spacing w:before="0" w:after="120"/>
                                    </w:pPr>
                                    <w:r>
                                      <w:t>Location</w:t>
                                    </w:r>
                                  </w:p>
                                </w:tc>
                              </w:tr>
                              <w:tr w:rsidR="00A24E8F" w14:paraId="5092E4BC"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17" w:type="pct"/>
                                    <w:shd w:val="clear" w:color="auto" w:fill="auto"/>
                                    <w:tcMar>
                                      <w:top w:w="0" w:type="dxa"/>
                                      <w:left w:w="72" w:type="dxa"/>
                                      <w:bottom w:w="0" w:type="dxa"/>
                                      <w:right w:w="58" w:type="dxa"/>
                                    </w:tcMar>
                                  </w:tcPr>
                                  <w:p w14:paraId="7690CED5" w14:textId="77777777" w:rsidR="00A24E8F" w:rsidRDefault="00A24E8F" w:rsidP="0060404F">
                                    <w:r>
                                      <w:rPr>
                                        <w:bdr w:val="nil"/>
                                      </w:rPr>
                                      <w:t>1</w:t>
                                    </w:r>
                                  </w:p>
                                </w:tc>
                                <w:tc>
                                  <w:tcPr>
                                    <w:tcW w:w="2292" w:type="pct"/>
                                    <w:shd w:val="clear" w:color="auto" w:fill="auto"/>
                                    <w:tcMar>
                                      <w:top w:w="0" w:type="dxa"/>
                                      <w:left w:w="58" w:type="dxa"/>
                                      <w:bottom w:w="0" w:type="dxa"/>
                                      <w:right w:w="58" w:type="dxa"/>
                                    </w:tcMar>
                                  </w:tcPr>
                                  <w:p w14:paraId="2C5BC661" w14:textId="77777777" w:rsidR="00A24E8F" w:rsidRDefault="00A24E8F" w:rsidP="0060404F">
                                    <w:r>
                                      <w:rPr>
                                        <w:bdr w:val="nil"/>
                                      </w:rPr>
                                      <w:t>PTZ</w:t>
                                    </w:r>
                                  </w:p>
                                </w:tc>
                                <w:tc>
                                  <w:tcPr>
                                    <w:tcW w:w="2292" w:type="pct"/>
                                    <w:shd w:val="clear" w:color="auto" w:fill="auto"/>
                                    <w:tcMar>
                                      <w:top w:w="0" w:type="dxa"/>
                                      <w:left w:w="58" w:type="dxa"/>
                                      <w:bottom w:w="0" w:type="dxa"/>
                                      <w:right w:w="72" w:type="dxa"/>
                                    </w:tcMar>
                                  </w:tcPr>
                                  <w:p w14:paraId="57D63A99" w14:textId="77777777" w:rsidR="00A24E8F" w:rsidRDefault="00A24E8F" w:rsidP="0060404F">
                                    <w:r>
                                      <w:rPr>
                                        <w:bdr w:val="nil"/>
                                      </w:rPr>
                                      <w:t>Between Displays</w:t>
                                    </w:r>
                                  </w:p>
                                </w:tc>
                              </w:tr>
                            </w:tbl>
                            <w:p w14:paraId="2E5DE261" w14:textId="77777777" w:rsidR="00A24E8F" w:rsidRDefault="00A24E8F" w:rsidP="0060404F"/>
                          </w:tc>
                        </w:tr>
                        <w:tr w:rsidR="00A24E8F" w14:paraId="3A11844F" w14:textId="77777777" w:rsidTr="0060404F">
                          <w:trPr>
                            <w:cantSplit/>
                            <w:tblCellSpacing w:w="0" w:type="dxa"/>
                          </w:trPr>
                          <w:tc>
                            <w:tcPr>
                              <w:tcW w:w="5000" w:type="pct"/>
                              <w:tcMar>
                                <w:top w:w="0" w:type="dxa"/>
                                <w:left w:w="0" w:type="dxa"/>
                                <w:bottom w:w="0" w:type="dxa"/>
                                <w:right w:w="0" w:type="dxa"/>
                              </w:tcMar>
                            </w:tcPr>
                            <w:p w14:paraId="58EF2953" w14:textId="77777777" w:rsidR="00A24E8F" w:rsidRPr="00D747AB" w:rsidRDefault="00A24E8F" w:rsidP="00A24E8F">
                              <w:pPr>
                                <w:pStyle w:val="Heading3"/>
                                <w:numPr>
                                  <w:ilvl w:val="0"/>
                                  <w:numId w:val="0"/>
                                </w:numPr>
                                <w:spacing w:after="120"/>
                                <w:ind w:left="720" w:hanging="720"/>
                                <w:rPr>
                                  <w:szCs w:val="16"/>
                                </w:rPr>
                              </w:pPr>
                              <w:r w:rsidRPr="00D747AB">
                                <w:rPr>
                                  <w:szCs w:val="16"/>
                                </w:rPr>
                                <w:lastRenderedPageBreak/>
                                <w:t>VTC Codecs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511"/>
                                <w:gridCol w:w="4537"/>
                                <w:gridCol w:w="3025"/>
                              </w:tblGrid>
                              <w:tr w:rsidR="00A24E8F" w14:paraId="0F5356A8"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833" w:type="pct"/>
                                    <w:tcBorders>
                                      <w:bottom w:val="single" w:sz="8" w:space="0" w:color="808080"/>
                                    </w:tcBorders>
                                    <w:tcMar>
                                      <w:top w:w="0" w:type="dxa"/>
                                      <w:left w:w="72" w:type="dxa"/>
                                      <w:bottom w:w="0" w:type="dxa"/>
                                      <w:right w:w="58" w:type="dxa"/>
                                    </w:tcMar>
                                  </w:tcPr>
                                  <w:p w14:paraId="6A114C96" w14:textId="77777777" w:rsidR="00A24E8F" w:rsidRDefault="00A24E8F" w:rsidP="0060404F">
                                    <w:pPr>
                                      <w:pStyle w:val="Label"/>
                                      <w:spacing w:before="0" w:after="120"/>
                                    </w:pPr>
                                    <w:r>
                                      <w:t>QTY</w:t>
                                    </w:r>
                                  </w:p>
                                </w:tc>
                                <w:tc>
                                  <w:tcPr>
                                    <w:tcW w:w="2500" w:type="pct"/>
                                    <w:tcBorders>
                                      <w:bottom w:val="single" w:sz="8" w:space="0" w:color="808080"/>
                                    </w:tcBorders>
                                    <w:tcMar>
                                      <w:top w:w="0" w:type="dxa"/>
                                      <w:left w:w="58" w:type="dxa"/>
                                      <w:bottom w:w="0" w:type="dxa"/>
                                      <w:right w:w="58" w:type="dxa"/>
                                    </w:tcMar>
                                  </w:tcPr>
                                  <w:p w14:paraId="34B404DD" w14:textId="77777777" w:rsidR="00A24E8F" w:rsidRDefault="00A24E8F" w:rsidP="0060404F">
                                    <w:pPr>
                                      <w:pStyle w:val="Label"/>
                                      <w:spacing w:before="0" w:after="120"/>
                                    </w:pPr>
                                    <w:r>
                                      <w:t>Codec Type</w:t>
                                    </w:r>
                                  </w:p>
                                </w:tc>
                                <w:tc>
                                  <w:tcPr>
                                    <w:tcW w:w="1667" w:type="pct"/>
                                    <w:tcBorders>
                                      <w:bottom w:val="single" w:sz="8" w:space="0" w:color="808080"/>
                                    </w:tcBorders>
                                    <w:tcMar>
                                      <w:top w:w="0" w:type="dxa"/>
                                      <w:left w:w="58" w:type="dxa"/>
                                      <w:bottom w:w="0" w:type="dxa"/>
                                      <w:right w:w="72" w:type="dxa"/>
                                    </w:tcMar>
                                  </w:tcPr>
                                  <w:p w14:paraId="792B5B1D" w14:textId="77777777" w:rsidR="00A24E8F" w:rsidRDefault="00A24E8F" w:rsidP="0060404F">
                                    <w:pPr>
                                      <w:pStyle w:val="Label"/>
                                      <w:spacing w:before="0" w:after="120"/>
                                    </w:pPr>
                                    <w:r>
                                      <w:t>Classification</w:t>
                                    </w:r>
                                  </w:p>
                                </w:tc>
                              </w:tr>
                              <w:tr w:rsidR="00F82971" w14:paraId="5C558B12"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833" w:type="pct"/>
                                    <w:tcMar>
                                      <w:top w:w="0" w:type="dxa"/>
                                      <w:left w:w="72" w:type="dxa"/>
                                      <w:bottom w:w="0" w:type="dxa"/>
                                      <w:right w:w="58" w:type="dxa"/>
                                    </w:tcMar>
                                  </w:tcPr>
                                  <w:p w14:paraId="0B302CE6" w14:textId="77777777" w:rsidR="00A24E8F" w:rsidRDefault="00A24E8F" w:rsidP="0060404F">
                                    <w:r>
                                      <w:rPr>
                                        <w:bdr w:val="nil"/>
                                      </w:rPr>
                                      <w:t>1</w:t>
                                    </w:r>
                                  </w:p>
                                </w:tc>
                                <w:tc>
                                  <w:tcPr>
                                    <w:tcW w:w="2500" w:type="pct"/>
                                    <w:tcMar>
                                      <w:top w:w="0" w:type="dxa"/>
                                      <w:left w:w="58" w:type="dxa"/>
                                      <w:bottom w:w="0" w:type="dxa"/>
                                      <w:right w:w="58" w:type="dxa"/>
                                    </w:tcMar>
                                  </w:tcPr>
                                  <w:p w14:paraId="52371A11" w14:textId="77777777" w:rsidR="00A24E8F" w:rsidRDefault="00A24E8F" w:rsidP="0060404F">
                                    <w:r>
                                      <w:rPr>
                                        <w:bdr w:val="nil"/>
                                      </w:rPr>
                                      <w:t>Cisco Webex PRO</w:t>
                                    </w:r>
                                  </w:p>
                                </w:tc>
                                <w:tc>
                                  <w:tcPr>
                                    <w:tcW w:w="1667" w:type="pct"/>
                                    <w:tcMar>
                                      <w:top w:w="0" w:type="dxa"/>
                                      <w:left w:w="58" w:type="dxa"/>
                                      <w:bottom w:w="0" w:type="dxa"/>
                                      <w:right w:w="72" w:type="dxa"/>
                                    </w:tcMar>
                                  </w:tcPr>
                                  <w:p w14:paraId="26EFE5F4" w14:textId="77777777" w:rsidR="00A24E8F" w:rsidRDefault="00A24E8F" w:rsidP="0060404F">
                                    <w:r>
                                      <w:rPr>
                                        <w:bdr w:val="nil"/>
                                      </w:rPr>
                                      <w:t>Top Secret</w:t>
                                    </w:r>
                                  </w:p>
                                </w:tc>
                              </w:tr>
                              <w:tr w:rsidR="00A24E8F" w14:paraId="7D0E7D4D" w14:textId="77777777" w:rsidTr="0060404F">
                                <w:trPr>
                                  <w:tblCellSpacing w:w="0" w:type="dxa"/>
                                </w:trPr>
                                <w:tc>
                                  <w:tcPr>
                                    <w:tcW w:w="833" w:type="pct"/>
                                    <w:tcMar>
                                      <w:top w:w="0" w:type="dxa"/>
                                      <w:left w:w="72" w:type="dxa"/>
                                      <w:bottom w:w="0" w:type="dxa"/>
                                      <w:right w:w="58" w:type="dxa"/>
                                    </w:tcMar>
                                  </w:tcPr>
                                  <w:p w14:paraId="58C50BAD" w14:textId="77777777" w:rsidR="00A24E8F" w:rsidRDefault="00A24E8F" w:rsidP="0060404F">
                                    <w:r>
                                      <w:rPr>
                                        <w:bdr w:val="nil"/>
                                      </w:rPr>
                                      <w:t>1</w:t>
                                    </w:r>
                                  </w:p>
                                </w:tc>
                                <w:tc>
                                  <w:tcPr>
                                    <w:tcW w:w="2500" w:type="pct"/>
                                    <w:tcMar>
                                      <w:top w:w="0" w:type="dxa"/>
                                      <w:left w:w="58" w:type="dxa"/>
                                      <w:bottom w:w="0" w:type="dxa"/>
                                      <w:right w:w="58" w:type="dxa"/>
                                    </w:tcMar>
                                  </w:tcPr>
                                  <w:p w14:paraId="1A5DD965" w14:textId="77777777" w:rsidR="00A24E8F" w:rsidRDefault="00A24E8F" w:rsidP="0060404F">
                                    <w:r>
                                      <w:rPr>
                                        <w:bdr w:val="nil"/>
                                      </w:rPr>
                                      <w:t>Cisco Webex PRO</w:t>
                                    </w:r>
                                  </w:p>
                                </w:tc>
                                <w:tc>
                                  <w:tcPr>
                                    <w:tcW w:w="1667" w:type="pct"/>
                                    <w:tcMar>
                                      <w:top w:w="0" w:type="dxa"/>
                                      <w:left w:w="58" w:type="dxa"/>
                                      <w:bottom w:w="0" w:type="dxa"/>
                                      <w:right w:w="72" w:type="dxa"/>
                                    </w:tcMar>
                                  </w:tcPr>
                                  <w:p w14:paraId="1D69C099" w14:textId="77777777" w:rsidR="00A24E8F" w:rsidRDefault="00A24E8F" w:rsidP="0060404F">
                                    <w:r>
                                      <w:rPr>
                                        <w:bdr w:val="nil"/>
                                      </w:rPr>
                                      <w:t>Classified</w:t>
                                    </w:r>
                                  </w:p>
                                </w:tc>
                              </w:tr>
                              <w:tr w:rsidR="00F82971" w14:paraId="44A228F2"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833" w:type="pct"/>
                                    <w:tcMar>
                                      <w:top w:w="0" w:type="dxa"/>
                                      <w:left w:w="72" w:type="dxa"/>
                                      <w:bottom w:w="0" w:type="dxa"/>
                                      <w:right w:w="58" w:type="dxa"/>
                                    </w:tcMar>
                                  </w:tcPr>
                                  <w:p w14:paraId="2FE9FD5E" w14:textId="77777777" w:rsidR="00A24E8F" w:rsidRDefault="00A24E8F" w:rsidP="0060404F">
                                    <w:r>
                                      <w:rPr>
                                        <w:bdr w:val="nil"/>
                                      </w:rPr>
                                      <w:t>1</w:t>
                                    </w:r>
                                  </w:p>
                                </w:tc>
                                <w:tc>
                                  <w:tcPr>
                                    <w:tcW w:w="2500" w:type="pct"/>
                                    <w:tcMar>
                                      <w:top w:w="0" w:type="dxa"/>
                                      <w:left w:w="58" w:type="dxa"/>
                                      <w:bottom w:w="0" w:type="dxa"/>
                                      <w:right w:w="58" w:type="dxa"/>
                                    </w:tcMar>
                                  </w:tcPr>
                                  <w:p w14:paraId="3EA9C582" w14:textId="77777777" w:rsidR="00A24E8F" w:rsidRDefault="00A24E8F" w:rsidP="0060404F">
                                    <w:r>
                                      <w:rPr>
                                        <w:bdr w:val="nil"/>
                                      </w:rPr>
                                      <w:t xml:space="preserve">Extron </w:t>
                                    </w:r>
                                    <w:proofErr w:type="spellStart"/>
                                    <w:r>
                                      <w:rPr>
                                        <w:bdr w:val="nil"/>
                                      </w:rPr>
                                      <w:t>webVTC</w:t>
                                    </w:r>
                                    <w:proofErr w:type="spellEnd"/>
                                    <w:r>
                                      <w:rPr>
                                        <w:bdr w:val="nil"/>
                                      </w:rPr>
                                      <w:t xml:space="preserve"> Interface</w:t>
                                    </w:r>
                                  </w:p>
                                </w:tc>
                                <w:tc>
                                  <w:tcPr>
                                    <w:tcW w:w="1667" w:type="pct"/>
                                    <w:tcMar>
                                      <w:top w:w="0" w:type="dxa"/>
                                      <w:left w:w="58" w:type="dxa"/>
                                      <w:bottom w:w="0" w:type="dxa"/>
                                      <w:right w:w="72" w:type="dxa"/>
                                    </w:tcMar>
                                  </w:tcPr>
                                  <w:p w14:paraId="120AD536" w14:textId="77777777" w:rsidR="00A24E8F" w:rsidRDefault="00A24E8F" w:rsidP="0060404F">
                                    <w:r>
                                      <w:rPr>
                                        <w:bdr w:val="nil"/>
                                      </w:rPr>
                                      <w:t>Based on Connected PC</w:t>
                                    </w:r>
                                  </w:p>
                                </w:tc>
                              </w:tr>
                            </w:tbl>
                            <w:p w14:paraId="1C09ABD3" w14:textId="77777777" w:rsidR="00A24E8F" w:rsidRDefault="00A24E8F" w:rsidP="0060404F"/>
                          </w:tc>
                        </w:tr>
                        <w:tr w:rsidR="00A24E8F" w14:paraId="7A8D5019"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2114A0CC" w14:textId="77777777" w:rsidTr="0060404F">
                                <w:trPr>
                                  <w:tblCellSpacing w:w="0" w:type="dxa"/>
                                </w:trPr>
                                <w:tc>
                                  <w:tcPr>
                                    <w:tcW w:w="5000" w:type="pct"/>
                                    <w:tcMar>
                                      <w:top w:w="120" w:type="dxa"/>
                                      <w:left w:w="0" w:type="dxa"/>
                                      <w:bottom w:w="120" w:type="dxa"/>
                                      <w:right w:w="0" w:type="dxa"/>
                                    </w:tcMar>
                                  </w:tcPr>
                                  <w:p w14:paraId="4D0DAF8D" w14:textId="43D62734" w:rsidR="00A24E8F" w:rsidRDefault="00A24E8F" w:rsidP="0060404F">
                                    <w:r>
                                      <w:t>Audio to/from the codecs will be provided and routed by the audio D</w:t>
                                    </w:r>
                                    <w:r w:rsidR="009E085F">
                                      <w:t>igital Signal Processor (D</w:t>
                                    </w:r>
                                    <w:r>
                                      <w:t>SP</w:t>
                                    </w:r>
                                    <w:r w:rsidR="009E085F">
                                      <w:t>)</w:t>
                                    </w:r>
                                    <w:r>
                                      <w:t>.  All room microphones will be routed to the codecs to ensure the far end can properly hear the in-room participants. </w:t>
                                    </w:r>
                                  </w:p>
                                </w:tc>
                              </w:tr>
                            </w:tbl>
                            <w:p w14:paraId="2F696D27" w14:textId="77777777" w:rsidR="00A24E8F" w:rsidRDefault="00A24E8F" w:rsidP="0060404F"/>
                          </w:tc>
                        </w:tr>
                        <w:tr w:rsidR="00A24E8F" w14:paraId="37626234"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2A570C29" w14:textId="77777777" w:rsidTr="0060404F">
                                <w:trPr>
                                  <w:tblCellSpacing w:w="0" w:type="dxa"/>
                                </w:trPr>
                                <w:tc>
                                  <w:tcPr>
                                    <w:tcW w:w="5000" w:type="pct"/>
                                    <w:tcMar>
                                      <w:top w:w="120" w:type="dxa"/>
                                      <w:left w:w="0" w:type="dxa"/>
                                      <w:bottom w:w="120" w:type="dxa"/>
                                      <w:right w:w="0" w:type="dxa"/>
                                    </w:tcMar>
                                  </w:tcPr>
                                  <w:p w14:paraId="1A46D49B" w14:textId="77777777" w:rsidR="00A24E8F" w:rsidRDefault="00A24E8F" w:rsidP="0060404F">
                                    <w:r>
                                      <w:t xml:space="preserve">For all listed </w:t>
                                    </w:r>
                                    <w:proofErr w:type="spellStart"/>
                                    <w:r>
                                      <w:t>webVTC</w:t>
                                    </w:r>
                                    <w:proofErr w:type="spellEnd"/>
                                    <w:r>
                                      <w:t xml:space="preserve"> interfaces a USB extension will be provided to the appropriate host PC.  This will allow the users the ability to use the </w:t>
                                    </w:r>
                                    <w:proofErr w:type="gramStart"/>
                                    <w:r>
                                      <w:t>in room</w:t>
                                    </w:r>
                                    <w:proofErr w:type="gramEnd"/>
                                    <w:r>
                                      <w:t xml:space="preserve"> camera and audio system with any soft codec application such as TEAMS, Zoom or </w:t>
                                    </w:r>
                                    <w:proofErr w:type="spellStart"/>
                                    <w:r>
                                      <w:t>WebEx</w:t>
                                    </w:r>
                                    <w:proofErr w:type="spellEnd"/>
                                    <w:r>
                                      <w:t>.</w:t>
                                    </w:r>
                                  </w:p>
                                </w:tc>
                              </w:tr>
                            </w:tbl>
                            <w:p w14:paraId="687A502B" w14:textId="77777777" w:rsidR="00A24E8F" w:rsidRDefault="00A24E8F" w:rsidP="0060404F"/>
                          </w:tc>
                        </w:tr>
                        <w:tr w:rsidR="00A24E8F" w14:paraId="78B92B3D"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3F5FB4AF" w14:textId="77777777" w:rsidTr="0060404F">
                                <w:trPr>
                                  <w:tblCellSpacing w:w="0" w:type="dxa"/>
                                </w:trPr>
                                <w:tc>
                                  <w:tcPr>
                                    <w:tcW w:w="5000" w:type="pct"/>
                                    <w:tcMar>
                                      <w:top w:w="120" w:type="dxa"/>
                                      <w:left w:w="0" w:type="dxa"/>
                                      <w:bottom w:w="120" w:type="dxa"/>
                                      <w:right w:w="0" w:type="dxa"/>
                                    </w:tcMar>
                                  </w:tcPr>
                                  <w:p w14:paraId="545E43E6" w14:textId="70427896" w:rsidR="00A24E8F" w:rsidRDefault="00A24E8F" w:rsidP="0060404F">
                                    <w:r>
                                      <w:t>In a multi-enclave enviro</w:t>
                                    </w:r>
                                    <w:r w:rsidR="009E085F">
                                      <w:t>n</w:t>
                                    </w:r>
                                    <w:r>
                                      <w:t xml:space="preserve">ment with multiple </w:t>
                                    </w:r>
                                    <w:proofErr w:type="gramStart"/>
                                    <w:r>
                                      <w:t>codecs</w:t>
                                    </w:r>
                                    <w:proofErr w:type="gramEnd"/>
                                    <w:r>
                                      <w:t xml:space="preserve">, the system will be engineered to prevent cross contamination of signals.  This will be accomplished by preventing sources of higher classification to be routed to </w:t>
                                    </w:r>
                                    <w:proofErr w:type="gramStart"/>
                                    <w:r>
                                      <w:t>codecs</w:t>
                                    </w:r>
                                    <w:proofErr w:type="gramEnd"/>
                                    <w:r>
                                      <w:t xml:space="preserve"> of lower classification.  In addition, codecs of lower classification will be powered off or disconnected from source signaling when calls at higher classifications are happening.  </w:t>
                                    </w:r>
                                  </w:p>
                                </w:tc>
                              </w:tr>
                            </w:tbl>
                            <w:p w14:paraId="55A36727" w14:textId="77777777" w:rsidR="00A24E8F" w:rsidRDefault="00A24E8F" w:rsidP="0060404F"/>
                          </w:tc>
                        </w:tr>
                        <w:tr w:rsidR="00A24E8F" w14:paraId="505764AB" w14:textId="77777777" w:rsidTr="0060404F">
                          <w:trPr>
                            <w:cantSplit/>
                            <w:tblCellSpacing w:w="0" w:type="dxa"/>
                          </w:trPr>
                          <w:tc>
                            <w:tcPr>
                              <w:tcW w:w="5000" w:type="pct"/>
                              <w:tcMar>
                                <w:top w:w="0" w:type="dxa"/>
                                <w:left w:w="0" w:type="dxa"/>
                                <w:bottom w:w="0" w:type="dxa"/>
                                <w:right w:w="0" w:type="dxa"/>
                              </w:tcMar>
                            </w:tcPr>
                            <w:p w14:paraId="72BCCED3" w14:textId="11050D2C" w:rsidR="00A24E8F" w:rsidRDefault="00A24E8F" w:rsidP="0060404F"/>
                          </w:tc>
                        </w:tr>
                      </w:tbl>
                      <w:p w14:paraId="43BDE33D" w14:textId="77777777" w:rsidR="00A24E8F" w:rsidRDefault="00A24E8F" w:rsidP="0060404F"/>
                    </w:tc>
                  </w:tr>
                  <w:tr w:rsidR="00A24E8F" w14:paraId="0E6E467D" w14:textId="77777777" w:rsidTr="0060404F">
                    <w:trPr>
                      <w:cantSplit/>
                      <w:tblCellSpacing w:w="0" w:type="dxa"/>
                    </w:trPr>
                    <w:tc>
                      <w:tcPr>
                        <w:tcW w:w="5000" w:type="pct"/>
                        <w:tcMar>
                          <w:top w:w="0" w:type="dxa"/>
                          <w:left w:w="0" w:type="dxa"/>
                          <w:bottom w:w="0" w:type="dxa"/>
                          <w:right w:w="0" w:type="dxa"/>
                        </w:tcMar>
                      </w:tcPr>
                      <w:p w14:paraId="759159F8" w14:textId="77777777" w:rsidR="00A24E8F" w:rsidRPr="00D747AB" w:rsidRDefault="00A24E8F" w:rsidP="00A24E8F">
                        <w:pPr>
                          <w:pStyle w:val="Heading3"/>
                          <w:numPr>
                            <w:ilvl w:val="0"/>
                            <w:numId w:val="0"/>
                          </w:numPr>
                          <w:spacing w:after="120"/>
                          <w:rPr>
                            <w:szCs w:val="16"/>
                          </w:rPr>
                        </w:pPr>
                        <w:r w:rsidRPr="00D747AB">
                          <w:rPr>
                            <w:szCs w:val="16"/>
                          </w:rPr>
                          <w:lastRenderedPageBreak/>
                          <w:t>KVM System</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1487314A"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70565B53" w14:textId="77777777" w:rsidTr="0060404F">
                                <w:trPr>
                                  <w:tblCellSpacing w:w="0" w:type="dxa"/>
                                </w:trPr>
                                <w:tc>
                                  <w:tcPr>
                                    <w:tcW w:w="5000" w:type="pct"/>
                                    <w:tcMar>
                                      <w:top w:w="120" w:type="dxa"/>
                                      <w:left w:w="0" w:type="dxa"/>
                                      <w:bottom w:w="120" w:type="dxa"/>
                                      <w:right w:w="0" w:type="dxa"/>
                                    </w:tcMar>
                                  </w:tcPr>
                                  <w:p w14:paraId="64356AFD" w14:textId="2A2EAEC3" w:rsidR="00A24E8F" w:rsidRDefault="00B17E14" w:rsidP="0060404F">
                                    <w:r>
                                      <w:rPr>
                                        <w:bdr w:val="nil"/>
                                      </w:rPr>
                                      <w:t>Contractor</w:t>
                                    </w:r>
                                    <w:r w:rsidR="00A24E8F">
                                      <w:t xml:space="preserve"> will provide a KVM system based around the </w:t>
                                    </w:r>
                                    <w:r w:rsidR="00A24E8F">
                                      <w:rPr>
                                        <w:bdr w:val="nil"/>
                                      </w:rPr>
                                      <w:t>Crestron NVX</w:t>
                                    </w:r>
                                    <w:r w:rsidR="00A24E8F">
                                      <w:t> that will give the operator the ability to control multiple remotely located PCs from a single user interface.  The KVM system will provide extension of the USB control to the source PC and the video from the source PC to the local monitor(s).  </w:t>
                                    </w:r>
                                  </w:p>
                                </w:tc>
                              </w:tr>
                            </w:tbl>
                            <w:p w14:paraId="3BFA832D" w14:textId="77777777" w:rsidR="00A24E8F" w:rsidRDefault="00A24E8F" w:rsidP="0060404F"/>
                          </w:tc>
                        </w:tr>
                        <w:tr w:rsidR="00A24E8F" w14:paraId="34FA9FFC" w14:textId="77777777" w:rsidTr="0060404F">
                          <w:trPr>
                            <w:tblCellSpacing w:w="0" w:type="dxa"/>
                          </w:trPr>
                          <w:tc>
                            <w:tcPr>
                              <w:tcW w:w="5000" w:type="pct"/>
                              <w:tcMar>
                                <w:top w:w="0" w:type="dxa"/>
                                <w:left w:w="0" w:type="dxa"/>
                                <w:bottom w:w="0" w:type="dxa"/>
                                <w:right w:w="0" w:type="dxa"/>
                              </w:tcMar>
                            </w:tcPr>
                            <w:p w14:paraId="217A927E" w14:textId="77777777" w:rsidR="00A24E8F" w:rsidRPr="00D747AB" w:rsidRDefault="00A24E8F" w:rsidP="00A24E8F">
                              <w:pPr>
                                <w:pStyle w:val="Heading3"/>
                                <w:numPr>
                                  <w:ilvl w:val="0"/>
                                  <w:numId w:val="0"/>
                                </w:numPr>
                                <w:spacing w:after="120"/>
                                <w:rPr>
                                  <w:szCs w:val="16"/>
                                </w:rPr>
                              </w:pPr>
                              <w:r w:rsidRPr="00D747AB">
                                <w:rPr>
                                  <w:szCs w:val="16"/>
                                </w:rPr>
                                <w:t>KVM Sources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60"/>
                                <w:gridCol w:w="4431"/>
                                <w:gridCol w:w="3782"/>
                              </w:tblGrid>
                              <w:tr w:rsidR="00A24E8F" w14:paraId="52F935D2"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74" w:type="pct"/>
                                    <w:tcBorders>
                                      <w:bottom w:val="single" w:sz="8" w:space="0" w:color="808080"/>
                                    </w:tcBorders>
                                    <w:tcMar>
                                      <w:top w:w="0" w:type="dxa"/>
                                      <w:left w:w="72" w:type="dxa"/>
                                      <w:bottom w:w="0" w:type="dxa"/>
                                      <w:right w:w="58" w:type="dxa"/>
                                    </w:tcMar>
                                  </w:tcPr>
                                  <w:p w14:paraId="76529E7F" w14:textId="77777777" w:rsidR="00A24E8F" w:rsidRDefault="00A24E8F" w:rsidP="0060404F">
                                    <w:pPr>
                                      <w:pStyle w:val="Label"/>
                                      <w:spacing w:before="0" w:after="120"/>
                                    </w:pPr>
                                    <w:r>
                                      <w:t>QTY</w:t>
                                    </w:r>
                                  </w:p>
                                </w:tc>
                                <w:tc>
                                  <w:tcPr>
                                    <w:tcW w:w="2442" w:type="pct"/>
                                    <w:tcBorders>
                                      <w:bottom w:val="single" w:sz="8" w:space="0" w:color="808080"/>
                                    </w:tcBorders>
                                    <w:tcMar>
                                      <w:top w:w="0" w:type="dxa"/>
                                      <w:left w:w="58" w:type="dxa"/>
                                      <w:bottom w:w="0" w:type="dxa"/>
                                      <w:right w:w="58" w:type="dxa"/>
                                    </w:tcMar>
                                  </w:tcPr>
                                  <w:p w14:paraId="5A976D37" w14:textId="77777777" w:rsidR="00A24E8F" w:rsidRDefault="00A24E8F" w:rsidP="0060404F">
                                    <w:pPr>
                                      <w:pStyle w:val="Label"/>
                                      <w:spacing w:before="0" w:after="120"/>
                                    </w:pPr>
                                    <w:r>
                                      <w:t>Source</w:t>
                                    </w:r>
                                  </w:p>
                                </w:tc>
                                <w:tc>
                                  <w:tcPr>
                                    <w:tcW w:w="2084" w:type="pct"/>
                                    <w:tcBorders>
                                      <w:bottom w:val="single" w:sz="8" w:space="0" w:color="808080"/>
                                    </w:tcBorders>
                                    <w:tcMar>
                                      <w:top w:w="0" w:type="dxa"/>
                                      <w:left w:w="58" w:type="dxa"/>
                                      <w:bottom w:w="0" w:type="dxa"/>
                                      <w:right w:w="72" w:type="dxa"/>
                                    </w:tcMar>
                                  </w:tcPr>
                                  <w:p w14:paraId="7E45B337" w14:textId="77777777" w:rsidR="00A24E8F" w:rsidRDefault="00A24E8F" w:rsidP="0060404F">
                                    <w:pPr>
                                      <w:pStyle w:val="Label"/>
                                      <w:spacing w:before="0" w:after="120"/>
                                    </w:pPr>
                                    <w:r>
                                      <w:t>Note</w:t>
                                    </w:r>
                                  </w:p>
                                </w:tc>
                              </w:tr>
                              <w:tr w:rsidR="00F82971" w14:paraId="05D7DCD6"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74" w:type="pct"/>
                                    <w:tcMar>
                                      <w:top w:w="0" w:type="dxa"/>
                                      <w:left w:w="72" w:type="dxa"/>
                                      <w:bottom w:w="0" w:type="dxa"/>
                                      <w:right w:w="58" w:type="dxa"/>
                                    </w:tcMar>
                                  </w:tcPr>
                                  <w:p w14:paraId="3D92A868" w14:textId="77777777" w:rsidR="00A24E8F" w:rsidRDefault="00A24E8F" w:rsidP="0060404F">
                                    <w:r>
                                      <w:rPr>
                                        <w:bdr w:val="nil"/>
                                      </w:rPr>
                                      <w:t>4</w:t>
                                    </w:r>
                                  </w:p>
                                </w:tc>
                                <w:tc>
                                  <w:tcPr>
                                    <w:tcW w:w="2442" w:type="pct"/>
                                    <w:tcMar>
                                      <w:top w:w="0" w:type="dxa"/>
                                      <w:left w:w="58" w:type="dxa"/>
                                      <w:bottom w:w="0" w:type="dxa"/>
                                      <w:right w:w="58" w:type="dxa"/>
                                    </w:tcMar>
                                  </w:tcPr>
                                  <w:p w14:paraId="3E5385EF" w14:textId="77777777" w:rsidR="00A24E8F" w:rsidRDefault="00A24E8F" w:rsidP="0060404F">
                                    <w:r>
                                      <w:rPr>
                                        <w:bdr w:val="nil"/>
                                      </w:rPr>
                                      <w:t>Dual Output PC</w:t>
                                    </w:r>
                                  </w:p>
                                </w:tc>
                                <w:tc>
                                  <w:tcPr>
                                    <w:tcW w:w="2084" w:type="pct"/>
                                    <w:tcMar>
                                      <w:top w:w="0" w:type="dxa"/>
                                      <w:left w:w="58" w:type="dxa"/>
                                      <w:bottom w:w="0" w:type="dxa"/>
                                      <w:right w:w="72" w:type="dxa"/>
                                    </w:tcMar>
                                  </w:tcPr>
                                  <w:p w14:paraId="2545E7BC" w14:textId="77777777" w:rsidR="00A24E8F" w:rsidRDefault="00A24E8F" w:rsidP="0060404F">
                                    <w:r>
                                      <w:rPr>
                                        <w:bdr w:val="nil"/>
                                      </w:rPr>
                                      <w:t xml:space="preserve"> </w:t>
                                    </w:r>
                                  </w:p>
                                </w:tc>
                              </w:tr>
                            </w:tbl>
                            <w:p w14:paraId="453FA06F" w14:textId="77777777" w:rsidR="00A24E8F" w:rsidRDefault="00A24E8F" w:rsidP="0060404F"/>
                          </w:tc>
                        </w:tr>
                        <w:tr w:rsidR="00A24E8F" w14:paraId="5F0C36C8" w14:textId="77777777" w:rsidTr="0060404F">
                          <w:trPr>
                            <w:tblCellSpacing w:w="0" w:type="dxa"/>
                          </w:trPr>
                          <w:tc>
                            <w:tcPr>
                              <w:tcW w:w="5000" w:type="pct"/>
                              <w:tcMar>
                                <w:top w:w="0" w:type="dxa"/>
                                <w:left w:w="0" w:type="dxa"/>
                                <w:bottom w:w="0" w:type="dxa"/>
                                <w:right w:w="0" w:type="dxa"/>
                              </w:tcMar>
                            </w:tcPr>
                            <w:p w14:paraId="0DD86256" w14:textId="77777777" w:rsidR="00A24E8F" w:rsidRPr="00D747AB" w:rsidRDefault="00A24E8F" w:rsidP="00A24E8F">
                              <w:pPr>
                                <w:pStyle w:val="Heading3"/>
                                <w:numPr>
                                  <w:ilvl w:val="0"/>
                                  <w:numId w:val="0"/>
                                </w:numPr>
                                <w:spacing w:after="120"/>
                                <w:rPr>
                                  <w:szCs w:val="16"/>
                                </w:rPr>
                              </w:pPr>
                              <w:r w:rsidRPr="00D747AB">
                                <w:rPr>
                                  <w:szCs w:val="16"/>
                                </w:rPr>
                                <w:t>KVM Destinations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60"/>
                                <w:gridCol w:w="4431"/>
                                <w:gridCol w:w="3782"/>
                              </w:tblGrid>
                              <w:tr w:rsidR="00A24E8F" w14:paraId="2EF8B444"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74" w:type="pct"/>
                                    <w:tcBorders>
                                      <w:bottom w:val="single" w:sz="8" w:space="0" w:color="808080"/>
                                    </w:tcBorders>
                                    <w:tcMar>
                                      <w:top w:w="0" w:type="dxa"/>
                                      <w:left w:w="72" w:type="dxa"/>
                                      <w:bottom w:w="0" w:type="dxa"/>
                                      <w:right w:w="58" w:type="dxa"/>
                                    </w:tcMar>
                                  </w:tcPr>
                                  <w:p w14:paraId="41414446" w14:textId="77777777" w:rsidR="00A24E8F" w:rsidRDefault="00A24E8F" w:rsidP="0060404F">
                                    <w:pPr>
                                      <w:pStyle w:val="Label"/>
                                      <w:spacing w:before="0" w:after="120"/>
                                    </w:pPr>
                                    <w:r>
                                      <w:t>QTY</w:t>
                                    </w:r>
                                  </w:p>
                                </w:tc>
                                <w:tc>
                                  <w:tcPr>
                                    <w:tcW w:w="2442" w:type="pct"/>
                                    <w:tcBorders>
                                      <w:bottom w:val="single" w:sz="8" w:space="0" w:color="808080"/>
                                    </w:tcBorders>
                                    <w:tcMar>
                                      <w:top w:w="0" w:type="dxa"/>
                                      <w:left w:w="58" w:type="dxa"/>
                                      <w:bottom w:w="0" w:type="dxa"/>
                                      <w:right w:w="58" w:type="dxa"/>
                                    </w:tcMar>
                                  </w:tcPr>
                                  <w:p w14:paraId="7FE512C2" w14:textId="77777777" w:rsidR="00A24E8F" w:rsidRDefault="00A24E8F" w:rsidP="0060404F">
                                    <w:pPr>
                                      <w:pStyle w:val="Label"/>
                                      <w:spacing w:before="0" w:after="120"/>
                                    </w:pPr>
                                    <w:r>
                                      <w:t>Destination</w:t>
                                    </w:r>
                                  </w:p>
                                </w:tc>
                                <w:tc>
                                  <w:tcPr>
                                    <w:tcW w:w="2084" w:type="pct"/>
                                    <w:tcBorders>
                                      <w:bottom w:val="single" w:sz="8" w:space="0" w:color="808080"/>
                                    </w:tcBorders>
                                    <w:tcMar>
                                      <w:top w:w="0" w:type="dxa"/>
                                      <w:left w:w="58" w:type="dxa"/>
                                      <w:bottom w:w="0" w:type="dxa"/>
                                      <w:right w:w="72" w:type="dxa"/>
                                    </w:tcMar>
                                  </w:tcPr>
                                  <w:p w14:paraId="120D9ACF" w14:textId="77777777" w:rsidR="00A24E8F" w:rsidRDefault="00A24E8F" w:rsidP="0060404F">
                                    <w:pPr>
                                      <w:pStyle w:val="Label"/>
                                      <w:spacing w:before="0" w:after="120"/>
                                    </w:pPr>
                                    <w:r>
                                      <w:t>Note</w:t>
                                    </w:r>
                                  </w:p>
                                </w:tc>
                              </w:tr>
                              <w:tr w:rsidR="00F82971" w14:paraId="3A8EF02B"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74" w:type="pct"/>
                                    <w:tcMar>
                                      <w:top w:w="0" w:type="dxa"/>
                                      <w:left w:w="72" w:type="dxa"/>
                                      <w:bottom w:w="0" w:type="dxa"/>
                                      <w:right w:w="58" w:type="dxa"/>
                                    </w:tcMar>
                                  </w:tcPr>
                                  <w:p w14:paraId="16286FF8" w14:textId="77777777" w:rsidR="00A24E8F" w:rsidRDefault="00A24E8F" w:rsidP="0060404F">
                                    <w:r>
                                      <w:rPr>
                                        <w:bdr w:val="nil"/>
                                      </w:rPr>
                                      <w:t>1</w:t>
                                    </w:r>
                                  </w:p>
                                </w:tc>
                                <w:tc>
                                  <w:tcPr>
                                    <w:tcW w:w="2442" w:type="pct"/>
                                    <w:tcMar>
                                      <w:top w:w="0" w:type="dxa"/>
                                      <w:left w:w="58" w:type="dxa"/>
                                      <w:bottom w:w="0" w:type="dxa"/>
                                      <w:right w:w="58" w:type="dxa"/>
                                    </w:tcMar>
                                  </w:tcPr>
                                  <w:p w14:paraId="285C39B6" w14:textId="77777777" w:rsidR="00A24E8F" w:rsidRDefault="00A24E8F" w:rsidP="0060404F">
                                    <w:r>
                                      <w:rPr>
                                        <w:bdr w:val="nil"/>
                                      </w:rPr>
                                      <w:t>KM Control Only at Conference Table</w:t>
                                    </w:r>
                                  </w:p>
                                </w:tc>
                                <w:tc>
                                  <w:tcPr>
                                    <w:tcW w:w="2084" w:type="pct"/>
                                    <w:tcMar>
                                      <w:top w:w="0" w:type="dxa"/>
                                      <w:left w:w="58" w:type="dxa"/>
                                      <w:bottom w:w="0" w:type="dxa"/>
                                      <w:right w:w="72" w:type="dxa"/>
                                    </w:tcMar>
                                  </w:tcPr>
                                  <w:p w14:paraId="751ED2EE" w14:textId="77777777" w:rsidR="00A24E8F" w:rsidRDefault="00A24E8F" w:rsidP="0060404F">
                                    <w:r>
                                      <w:rPr>
                                        <w:bdr w:val="nil"/>
                                      </w:rPr>
                                      <w:t xml:space="preserve"> </w:t>
                                    </w:r>
                                  </w:p>
                                </w:tc>
                              </w:tr>
                            </w:tbl>
                            <w:p w14:paraId="18A07744" w14:textId="77777777" w:rsidR="00A24E8F" w:rsidRDefault="00A24E8F" w:rsidP="0060404F"/>
                          </w:tc>
                        </w:tr>
                        <w:tr w:rsidR="00A24E8F" w14:paraId="4354498D" w14:textId="77777777" w:rsidTr="0060404F">
                          <w:trPr>
                            <w:cantSplit/>
                            <w:tblCellSpacing w:w="0" w:type="dxa"/>
                          </w:trPr>
                          <w:tc>
                            <w:tcPr>
                              <w:tcW w:w="5000" w:type="pct"/>
                              <w:tcMar>
                                <w:top w:w="0" w:type="dxa"/>
                                <w:left w:w="0" w:type="dxa"/>
                                <w:bottom w:w="0" w:type="dxa"/>
                                <w:right w:w="0" w:type="dxa"/>
                              </w:tcMar>
                            </w:tcPr>
                            <w:p w14:paraId="729E70A4" w14:textId="77777777" w:rsidR="00A24E8F" w:rsidRDefault="00A24E8F" w:rsidP="0060404F">
                              <w:r>
                                <w:rPr>
                                  <w:bdr w:val="nil"/>
                                </w:rPr>
                                <w:t xml:space="preserve"> </w:t>
                              </w:r>
                            </w:p>
                          </w:tc>
                        </w:tr>
                      </w:tbl>
                      <w:p w14:paraId="1396775F" w14:textId="77777777" w:rsidR="00A24E8F" w:rsidRDefault="00A24E8F" w:rsidP="0060404F"/>
                    </w:tc>
                  </w:tr>
                  <w:tr w:rsidR="00A24E8F" w14:paraId="5A837CAC" w14:textId="77777777" w:rsidTr="0060404F">
                    <w:trPr>
                      <w:tblCellSpacing w:w="0" w:type="dxa"/>
                    </w:trPr>
                    <w:tc>
                      <w:tcPr>
                        <w:tcW w:w="5000" w:type="pct"/>
                        <w:tcMar>
                          <w:top w:w="0" w:type="dxa"/>
                          <w:left w:w="0" w:type="dxa"/>
                          <w:bottom w:w="0" w:type="dxa"/>
                          <w:right w:w="0" w:type="dxa"/>
                        </w:tcMar>
                      </w:tcPr>
                      <w:p w14:paraId="3792EE1F" w14:textId="77777777" w:rsidR="00A24E8F" w:rsidRPr="00D747AB" w:rsidRDefault="00A24E8F" w:rsidP="00A24E8F">
                        <w:pPr>
                          <w:pStyle w:val="Heading3"/>
                          <w:numPr>
                            <w:ilvl w:val="0"/>
                            <w:numId w:val="0"/>
                          </w:numPr>
                          <w:spacing w:after="120"/>
                          <w:rPr>
                            <w:szCs w:val="16"/>
                          </w:rPr>
                        </w:pPr>
                        <w:r w:rsidRPr="00D747AB">
                          <w:rPr>
                            <w:szCs w:val="16"/>
                          </w:rPr>
                          <w:t>Digital Signage</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607B77E4"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34D7B4F5" w14:textId="77777777" w:rsidTr="0060404F">
                                <w:trPr>
                                  <w:tblCellSpacing w:w="0" w:type="dxa"/>
                                </w:trPr>
                                <w:tc>
                                  <w:tcPr>
                                    <w:tcW w:w="5000" w:type="pct"/>
                                    <w:tcMar>
                                      <w:top w:w="120" w:type="dxa"/>
                                      <w:left w:w="0" w:type="dxa"/>
                                      <w:bottom w:w="120" w:type="dxa"/>
                                      <w:right w:w="0" w:type="dxa"/>
                                    </w:tcMar>
                                  </w:tcPr>
                                  <w:p w14:paraId="1AC5E465" w14:textId="1C8BEBAA" w:rsidR="00A24E8F" w:rsidRDefault="00B17E14" w:rsidP="0060404F">
                                    <w:r>
                                      <w:rPr>
                                        <w:bdr w:val="nil"/>
                                      </w:rPr>
                                      <w:t>Contractor</w:t>
                                    </w:r>
                                    <w:r w:rsidR="00A24E8F">
                                      <w:t xml:space="preserve"> will provide a room status signage system consisting of a number of displays located in and around the room.  The size and location of the displays </w:t>
                                    </w:r>
                                    <w:proofErr w:type="gramStart"/>
                                    <w:r w:rsidR="00A24E8F">
                                      <w:t>is</w:t>
                                    </w:r>
                                    <w:proofErr w:type="gramEnd"/>
                                    <w:r w:rsidR="00A24E8F">
                                      <w:t xml:space="preserve"> listed below.  </w:t>
                                    </w:r>
                                  </w:p>
                                </w:tc>
                              </w:tr>
                            </w:tbl>
                            <w:p w14:paraId="5245F2AB" w14:textId="77777777" w:rsidR="00A24E8F" w:rsidRDefault="00A24E8F" w:rsidP="0060404F"/>
                          </w:tc>
                        </w:tr>
                        <w:tr w:rsidR="00A24E8F" w14:paraId="0B83C9DE"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1891"/>
                                <w:gridCol w:w="2646"/>
                                <w:gridCol w:w="3402"/>
                                <w:gridCol w:w="377"/>
                              </w:tblGrid>
                              <w:tr w:rsidR="00A24E8F" w14:paraId="36C76460"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7BB343A3" w14:textId="77777777" w:rsidR="00A24E8F" w:rsidRDefault="00A24E8F" w:rsidP="0060404F">
                                    <w:pPr>
                                      <w:pStyle w:val="Label"/>
                                      <w:spacing w:before="0" w:after="120"/>
                                    </w:pPr>
                                    <w:r>
                                      <w:t>QTY</w:t>
                                    </w:r>
                                  </w:p>
                                </w:tc>
                                <w:tc>
                                  <w:tcPr>
                                    <w:tcW w:w="1042" w:type="pct"/>
                                    <w:tcBorders>
                                      <w:bottom w:val="single" w:sz="8" w:space="0" w:color="808080"/>
                                    </w:tcBorders>
                                    <w:tcMar>
                                      <w:top w:w="0" w:type="dxa"/>
                                      <w:left w:w="58" w:type="dxa"/>
                                      <w:bottom w:w="0" w:type="dxa"/>
                                      <w:right w:w="58" w:type="dxa"/>
                                    </w:tcMar>
                                  </w:tcPr>
                                  <w:p w14:paraId="2736ADF1" w14:textId="77777777" w:rsidR="00A24E8F" w:rsidRDefault="00A24E8F" w:rsidP="0060404F">
                                    <w:pPr>
                                      <w:pStyle w:val="Label"/>
                                      <w:spacing w:before="0" w:after="120"/>
                                    </w:pPr>
                                    <w:r>
                                      <w:t>Display Size</w:t>
                                    </w:r>
                                  </w:p>
                                </w:tc>
                                <w:tc>
                                  <w:tcPr>
                                    <w:tcW w:w="1458" w:type="pct"/>
                                    <w:tcBorders>
                                      <w:bottom w:val="single" w:sz="8" w:space="0" w:color="808080"/>
                                    </w:tcBorders>
                                    <w:tcMar>
                                      <w:top w:w="0" w:type="dxa"/>
                                      <w:left w:w="58" w:type="dxa"/>
                                      <w:bottom w:w="0" w:type="dxa"/>
                                      <w:right w:w="58" w:type="dxa"/>
                                    </w:tcMar>
                                  </w:tcPr>
                                  <w:p w14:paraId="77BBB56A" w14:textId="77777777" w:rsidR="00A24E8F" w:rsidRDefault="00A24E8F" w:rsidP="0060404F">
                                    <w:pPr>
                                      <w:pStyle w:val="Label"/>
                                      <w:spacing w:before="0" w:after="120"/>
                                    </w:pPr>
                                    <w:r>
                                      <w:t>Location</w:t>
                                    </w:r>
                                  </w:p>
                                </w:tc>
                                <w:tc>
                                  <w:tcPr>
                                    <w:tcW w:w="1875" w:type="pct"/>
                                    <w:tcBorders>
                                      <w:bottom w:val="single" w:sz="8" w:space="0" w:color="808080"/>
                                    </w:tcBorders>
                                    <w:tcMar>
                                      <w:top w:w="0" w:type="dxa"/>
                                      <w:left w:w="58" w:type="dxa"/>
                                      <w:bottom w:w="0" w:type="dxa"/>
                                      <w:right w:w="58" w:type="dxa"/>
                                    </w:tcMar>
                                  </w:tcPr>
                                  <w:p w14:paraId="772B8C8E" w14:textId="77777777" w:rsidR="00A24E8F" w:rsidRDefault="00A24E8F" w:rsidP="0060404F">
                                    <w:pPr>
                                      <w:pStyle w:val="Label"/>
                                      <w:spacing w:before="0" w:after="120"/>
                                    </w:pPr>
                                    <w:r>
                                      <w:t>Content</w:t>
                                    </w:r>
                                  </w:p>
                                </w:tc>
                                <w:tc>
                                  <w:tcPr>
                                    <w:tcW w:w="208" w:type="pct"/>
                                    <w:tcBorders>
                                      <w:bottom w:val="single" w:sz="8" w:space="0" w:color="808080"/>
                                    </w:tcBorders>
                                    <w:tcMar>
                                      <w:top w:w="0" w:type="dxa"/>
                                      <w:left w:w="72" w:type="dxa"/>
                                      <w:bottom w:w="0" w:type="dxa"/>
                                      <w:right w:w="58" w:type="dxa"/>
                                    </w:tcMar>
                                  </w:tcPr>
                                  <w:p w14:paraId="5CBC16E6" w14:textId="77777777" w:rsidR="00A24E8F" w:rsidRDefault="00A24E8F" w:rsidP="0060404F">
                                    <w:r>
                                      <w:t xml:space="preserve"> </w:t>
                                    </w:r>
                                  </w:p>
                                </w:tc>
                              </w:tr>
                              <w:tr w:rsidR="00A24E8F" w14:paraId="4FF7045B"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1A628328" w14:textId="77777777" w:rsidR="00A24E8F" w:rsidRDefault="00A24E8F" w:rsidP="0060404F">
                                    <w:r>
                                      <w:rPr>
                                        <w:bdr w:val="nil"/>
                                      </w:rPr>
                                      <w:lastRenderedPageBreak/>
                                      <w:t>1</w:t>
                                    </w:r>
                                  </w:p>
                                </w:tc>
                                <w:tc>
                                  <w:tcPr>
                                    <w:tcW w:w="1042" w:type="pct"/>
                                    <w:tcMar>
                                      <w:top w:w="0" w:type="dxa"/>
                                      <w:left w:w="58" w:type="dxa"/>
                                      <w:bottom w:w="0" w:type="dxa"/>
                                      <w:right w:w="58" w:type="dxa"/>
                                    </w:tcMar>
                                  </w:tcPr>
                                  <w:p w14:paraId="504E458F" w14:textId="77777777" w:rsidR="00A24E8F" w:rsidRDefault="00A24E8F" w:rsidP="0060404F">
                                    <w:r>
                                      <w:rPr>
                                        <w:bdr w:val="nil"/>
                                      </w:rPr>
                                      <w:t>48" Panoramic</w:t>
                                    </w:r>
                                  </w:p>
                                </w:tc>
                                <w:tc>
                                  <w:tcPr>
                                    <w:tcW w:w="1458" w:type="pct"/>
                                    <w:tcMar>
                                      <w:top w:w="0" w:type="dxa"/>
                                      <w:left w:w="58" w:type="dxa"/>
                                      <w:bottom w:w="0" w:type="dxa"/>
                                      <w:right w:w="58" w:type="dxa"/>
                                    </w:tcMar>
                                  </w:tcPr>
                                  <w:p w14:paraId="65CF6958" w14:textId="77777777" w:rsidR="00A24E8F" w:rsidRDefault="00A24E8F" w:rsidP="0060404F">
                                    <w:r>
                                      <w:rPr>
                                        <w:bdr w:val="nil"/>
                                      </w:rPr>
                                      <w:t>Above Displays</w:t>
                                    </w:r>
                                  </w:p>
                                </w:tc>
                                <w:tc>
                                  <w:tcPr>
                                    <w:tcW w:w="1875" w:type="pct"/>
                                    <w:tcMar>
                                      <w:top w:w="0" w:type="dxa"/>
                                      <w:left w:w="58" w:type="dxa"/>
                                      <w:bottom w:w="0" w:type="dxa"/>
                                      <w:right w:w="58" w:type="dxa"/>
                                    </w:tcMar>
                                  </w:tcPr>
                                  <w:p w14:paraId="61095279" w14:textId="77777777" w:rsidR="00A24E8F" w:rsidRDefault="00A24E8F" w:rsidP="0060404F">
                                    <w:r>
                                      <w:rPr>
                                        <w:bdr w:val="nil"/>
                                      </w:rPr>
                                      <w:t>Room Status/Mic Status/Time Zone</w:t>
                                    </w:r>
                                  </w:p>
                                </w:tc>
                                <w:tc>
                                  <w:tcPr>
                                    <w:tcW w:w="208" w:type="pct"/>
                                    <w:tcMar>
                                      <w:top w:w="0" w:type="dxa"/>
                                      <w:left w:w="72" w:type="dxa"/>
                                      <w:bottom w:w="0" w:type="dxa"/>
                                      <w:right w:w="58" w:type="dxa"/>
                                    </w:tcMar>
                                  </w:tcPr>
                                  <w:p w14:paraId="3DADCF50" w14:textId="77777777" w:rsidR="00A24E8F" w:rsidRDefault="00A24E8F" w:rsidP="0060404F">
                                    <w:r>
                                      <w:t xml:space="preserve"> </w:t>
                                    </w:r>
                                  </w:p>
                                </w:tc>
                              </w:tr>
                              <w:tr w:rsidR="00A24E8F" w14:paraId="5805043E" w14:textId="77777777" w:rsidTr="0060404F">
                                <w:trPr>
                                  <w:cantSplit/>
                                  <w:tblCellSpacing w:w="0" w:type="dxa"/>
                                </w:trPr>
                                <w:tc>
                                  <w:tcPr>
                                    <w:tcW w:w="417" w:type="pct"/>
                                    <w:tcMar>
                                      <w:top w:w="0" w:type="dxa"/>
                                      <w:left w:w="72" w:type="dxa"/>
                                      <w:bottom w:w="0" w:type="dxa"/>
                                      <w:right w:w="58" w:type="dxa"/>
                                    </w:tcMar>
                                  </w:tcPr>
                                  <w:p w14:paraId="526EFE29" w14:textId="77777777" w:rsidR="00A24E8F" w:rsidRDefault="00A24E8F" w:rsidP="0060404F">
                                    <w:r>
                                      <w:rPr>
                                        <w:bdr w:val="nil"/>
                                      </w:rPr>
                                      <w:t>1</w:t>
                                    </w:r>
                                  </w:p>
                                </w:tc>
                                <w:tc>
                                  <w:tcPr>
                                    <w:tcW w:w="1042" w:type="pct"/>
                                    <w:tcMar>
                                      <w:top w:w="0" w:type="dxa"/>
                                      <w:left w:w="58" w:type="dxa"/>
                                      <w:bottom w:w="0" w:type="dxa"/>
                                      <w:right w:w="58" w:type="dxa"/>
                                    </w:tcMar>
                                  </w:tcPr>
                                  <w:p w14:paraId="07194257" w14:textId="77777777" w:rsidR="00A24E8F" w:rsidRDefault="00A24E8F" w:rsidP="0060404F">
                                    <w:r>
                                      <w:rPr>
                                        <w:bdr w:val="nil"/>
                                      </w:rPr>
                                      <w:t>27" Panoramic</w:t>
                                    </w:r>
                                  </w:p>
                                </w:tc>
                                <w:tc>
                                  <w:tcPr>
                                    <w:tcW w:w="1458" w:type="pct"/>
                                    <w:tcMar>
                                      <w:top w:w="0" w:type="dxa"/>
                                      <w:left w:w="58" w:type="dxa"/>
                                      <w:bottom w:w="0" w:type="dxa"/>
                                      <w:right w:w="58" w:type="dxa"/>
                                    </w:tcMar>
                                  </w:tcPr>
                                  <w:p w14:paraId="6F12B61B" w14:textId="77777777" w:rsidR="00A24E8F" w:rsidRDefault="00A24E8F" w:rsidP="0060404F">
                                    <w:r>
                                      <w:rPr>
                                        <w:bdr w:val="nil"/>
                                      </w:rPr>
                                      <w:t>Entry Door</w:t>
                                    </w:r>
                                  </w:p>
                                </w:tc>
                                <w:tc>
                                  <w:tcPr>
                                    <w:tcW w:w="1875" w:type="pct"/>
                                    <w:tcMar>
                                      <w:top w:w="0" w:type="dxa"/>
                                      <w:left w:w="58" w:type="dxa"/>
                                      <w:bottom w:w="0" w:type="dxa"/>
                                      <w:right w:w="58" w:type="dxa"/>
                                    </w:tcMar>
                                  </w:tcPr>
                                  <w:p w14:paraId="3BE113FC" w14:textId="77777777" w:rsidR="00A24E8F" w:rsidRDefault="00A24E8F" w:rsidP="0060404F">
                                    <w:r>
                                      <w:rPr>
                                        <w:bdr w:val="nil"/>
                                      </w:rPr>
                                      <w:t>Outside Room Status</w:t>
                                    </w:r>
                                  </w:p>
                                </w:tc>
                                <w:tc>
                                  <w:tcPr>
                                    <w:tcW w:w="208" w:type="pct"/>
                                    <w:tcMar>
                                      <w:top w:w="0" w:type="dxa"/>
                                      <w:left w:w="72" w:type="dxa"/>
                                      <w:bottom w:w="0" w:type="dxa"/>
                                      <w:right w:w="58" w:type="dxa"/>
                                    </w:tcMar>
                                  </w:tcPr>
                                  <w:p w14:paraId="44C86CDC" w14:textId="77777777" w:rsidR="00A24E8F" w:rsidRDefault="00A24E8F" w:rsidP="0060404F">
                                    <w:r>
                                      <w:t xml:space="preserve"> </w:t>
                                    </w:r>
                                  </w:p>
                                </w:tc>
                              </w:tr>
                            </w:tbl>
                            <w:p w14:paraId="5380B3EF" w14:textId="77777777" w:rsidR="00A24E8F" w:rsidRDefault="00A24E8F" w:rsidP="0060404F"/>
                          </w:tc>
                        </w:tr>
                        <w:tr w:rsidR="00A24E8F" w14:paraId="1D132809" w14:textId="77777777" w:rsidTr="0060404F">
                          <w:trPr>
                            <w:cantSplit/>
                            <w:tblCellSpacing w:w="0" w:type="dxa"/>
                          </w:trPr>
                          <w:tc>
                            <w:tcPr>
                              <w:tcW w:w="5000" w:type="pct"/>
                              <w:tcMar>
                                <w:top w:w="0" w:type="dxa"/>
                                <w:left w:w="0" w:type="dxa"/>
                                <w:bottom w:w="0" w:type="dxa"/>
                                <w:right w:w="0" w:type="dxa"/>
                              </w:tcMar>
                            </w:tcPr>
                            <w:p w14:paraId="59E40EA8" w14:textId="77777777" w:rsidR="00A24E8F" w:rsidRDefault="00A24E8F" w:rsidP="0060404F">
                              <w:r>
                                <w:rPr>
                                  <w:bdr w:val="nil"/>
                                </w:rPr>
                                <w:lastRenderedPageBreak/>
                                <w:t xml:space="preserve"> </w:t>
                              </w:r>
                            </w:p>
                          </w:tc>
                        </w:tr>
                      </w:tbl>
                      <w:p w14:paraId="02F3B56B" w14:textId="77777777" w:rsidR="00A24E8F" w:rsidRDefault="00A24E8F" w:rsidP="0060404F"/>
                    </w:tc>
                  </w:tr>
                  <w:tr w:rsidR="00A24E8F" w14:paraId="63643E84" w14:textId="77777777" w:rsidTr="0060404F">
                    <w:trPr>
                      <w:tblCellSpacing w:w="0" w:type="dxa"/>
                    </w:trPr>
                    <w:tc>
                      <w:tcPr>
                        <w:tcW w:w="5000" w:type="pct"/>
                        <w:tcMar>
                          <w:top w:w="0" w:type="dxa"/>
                          <w:left w:w="0" w:type="dxa"/>
                          <w:bottom w:w="0" w:type="dxa"/>
                          <w:right w:w="0" w:type="dxa"/>
                        </w:tcMar>
                      </w:tcPr>
                      <w:p w14:paraId="1F85E8F0" w14:textId="77777777" w:rsidR="00A24E8F" w:rsidRPr="00D747AB" w:rsidRDefault="00A24E8F" w:rsidP="00A24E8F">
                        <w:pPr>
                          <w:pStyle w:val="Heading3"/>
                          <w:numPr>
                            <w:ilvl w:val="0"/>
                            <w:numId w:val="0"/>
                          </w:numPr>
                          <w:spacing w:after="120"/>
                          <w:rPr>
                            <w:szCs w:val="16"/>
                          </w:rPr>
                        </w:pPr>
                        <w:r w:rsidRPr="00D747AB">
                          <w:rPr>
                            <w:szCs w:val="16"/>
                          </w:rPr>
                          <w:lastRenderedPageBreak/>
                          <w:t>Equipment Enclosure</w:t>
                        </w:r>
                      </w:p>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5C2FC42A"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073"/>
                              </w:tblGrid>
                              <w:tr w:rsidR="00A24E8F" w14:paraId="6AFC6419" w14:textId="77777777" w:rsidTr="0060404F">
                                <w:trPr>
                                  <w:tblCellSpacing w:w="0" w:type="dxa"/>
                                </w:trPr>
                                <w:tc>
                                  <w:tcPr>
                                    <w:tcW w:w="5000" w:type="pct"/>
                                    <w:tcMar>
                                      <w:top w:w="120" w:type="dxa"/>
                                      <w:left w:w="0" w:type="dxa"/>
                                      <w:bottom w:w="120" w:type="dxa"/>
                                      <w:right w:w="0" w:type="dxa"/>
                                    </w:tcMar>
                                  </w:tcPr>
                                  <w:p w14:paraId="6F45FCB3" w14:textId="312D06BE" w:rsidR="00A24E8F" w:rsidRDefault="00B17E14" w:rsidP="0060404F">
                                    <w:r>
                                      <w:rPr>
                                        <w:bdr w:val="nil"/>
                                      </w:rPr>
                                      <w:t>Contractor</w:t>
                                    </w:r>
                                    <w:r w:rsidR="00A24E8F">
                                      <w:t xml:space="preserve"> will provide the following AV equipment enclosures for the room.  This will house all the needed equipment for the system.  Power distribution and UPS units will be mounted in the equipment rack if applicably listed on the MEL.  The Electrical Contractor is to provide the required power at the rack location.    </w:t>
                                    </w:r>
                                  </w:p>
                                </w:tc>
                              </w:tr>
                            </w:tbl>
                            <w:p w14:paraId="6F9903B2" w14:textId="77777777" w:rsidR="00A24E8F" w:rsidRDefault="00A24E8F" w:rsidP="0060404F"/>
                          </w:tc>
                        </w:tr>
                        <w:tr w:rsidR="00A24E8F" w14:paraId="5F26DDC8"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757"/>
                                <w:gridCol w:w="2268"/>
                                <w:gridCol w:w="3025"/>
                                <w:gridCol w:w="3023"/>
                              </w:tblGrid>
                              <w:tr w:rsidR="00A24E8F" w14:paraId="70893485"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2F856CE1" w14:textId="77777777" w:rsidR="00A24E8F" w:rsidRDefault="00A24E8F" w:rsidP="0060404F">
                                    <w:pPr>
                                      <w:pStyle w:val="Label"/>
                                      <w:spacing w:before="0" w:after="120"/>
                                    </w:pPr>
                                    <w:r>
                                      <w:t>Qty</w:t>
                                    </w:r>
                                  </w:p>
                                </w:tc>
                                <w:tc>
                                  <w:tcPr>
                                    <w:tcW w:w="1250" w:type="pct"/>
                                    <w:tcBorders>
                                      <w:bottom w:val="single" w:sz="8" w:space="0" w:color="808080"/>
                                    </w:tcBorders>
                                    <w:tcMar>
                                      <w:top w:w="0" w:type="dxa"/>
                                      <w:left w:w="58" w:type="dxa"/>
                                      <w:bottom w:w="0" w:type="dxa"/>
                                      <w:right w:w="58" w:type="dxa"/>
                                    </w:tcMar>
                                  </w:tcPr>
                                  <w:p w14:paraId="2CAEC39D" w14:textId="77777777" w:rsidR="00A24E8F" w:rsidRDefault="00A24E8F" w:rsidP="0060404F">
                                    <w:pPr>
                                      <w:pStyle w:val="Label"/>
                                      <w:spacing w:before="0" w:after="120"/>
                                    </w:pPr>
                                    <w:r>
                                      <w:t>Furniture</w:t>
                                    </w:r>
                                  </w:p>
                                </w:tc>
                                <w:tc>
                                  <w:tcPr>
                                    <w:tcW w:w="1667" w:type="pct"/>
                                    <w:tcBorders>
                                      <w:bottom w:val="single" w:sz="8" w:space="0" w:color="808080"/>
                                    </w:tcBorders>
                                    <w:tcMar>
                                      <w:top w:w="0" w:type="dxa"/>
                                      <w:left w:w="58" w:type="dxa"/>
                                      <w:bottom w:w="0" w:type="dxa"/>
                                      <w:right w:w="58" w:type="dxa"/>
                                    </w:tcMar>
                                  </w:tcPr>
                                  <w:p w14:paraId="479329A3" w14:textId="77777777" w:rsidR="00A24E8F" w:rsidRDefault="00A24E8F" w:rsidP="0060404F">
                                    <w:pPr>
                                      <w:pStyle w:val="Label"/>
                                      <w:spacing w:before="0" w:after="120"/>
                                    </w:pPr>
                                    <w:r>
                                      <w:t>Location</w:t>
                                    </w:r>
                                  </w:p>
                                </w:tc>
                                <w:tc>
                                  <w:tcPr>
                                    <w:tcW w:w="1666" w:type="pct"/>
                                    <w:tcBorders>
                                      <w:bottom w:val="single" w:sz="8" w:space="0" w:color="808080"/>
                                    </w:tcBorders>
                                    <w:tcMar>
                                      <w:top w:w="0" w:type="dxa"/>
                                      <w:left w:w="58" w:type="dxa"/>
                                      <w:bottom w:w="0" w:type="dxa"/>
                                      <w:right w:w="72" w:type="dxa"/>
                                    </w:tcMar>
                                  </w:tcPr>
                                  <w:p w14:paraId="73B1369E" w14:textId="77777777" w:rsidR="00A24E8F" w:rsidRDefault="00A24E8F" w:rsidP="0060404F">
                                    <w:pPr>
                                      <w:pStyle w:val="Label"/>
                                      <w:spacing w:before="0" w:after="120"/>
                                    </w:pPr>
                                    <w:r>
                                      <w:t>Notes</w:t>
                                    </w:r>
                                  </w:p>
                                </w:tc>
                              </w:tr>
                              <w:tr w:rsidR="00A24E8F" w14:paraId="4B8CB2F6"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5AB0CC86" w14:textId="77777777" w:rsidR="00A24E8F" w:rsidRDefault="00A24E8F" w:rsidP="0060404F">
                                    <w:r>
                                      <w:rPr>
                                        <w:bdr w:val="nil"/>
                                      </w:rPr>
                                      <w:t>1</w:t>
                                    </w:r>
                                  </w:p>
                                </w:tc>
                                <w:tc>
                                  <w:tcPr>
                                    <w:tcW w:w="1250" w:type="pct"/>
                                    <w:tcMar>
                                      <w:top w:w="0" w:type="dxa"/>
                                      <w:left w:w="58" w:type="dxa"/>
                                      <w:bottom w:w="0" w:type="dxa"/>
                                      <w:right w:w="58" w:type="dxa"/>
                                    </w:tcMar>
                                  </w:tcPr>
                                  <w:p w14:paraId="4BA31469" w14:textId="77777777" w:rsidR="00A24E8F" w:rsidRDefault="00A24E8F" w:rsidP="0060404F">
                                    <w:r>
                                      <w:rPr>
                                        <w:bdr w:val="nil"/>
                                      </w:rPr>
                                      <w:t>38 RU Equipment Rack</w:t>
                                    </w:r>
                                  </w:p>
                                </w:tc>
                                <w:tc>
                                  <w:tcPr>
                                    <w:tcW w:w="1667" w:type="pct"/>
                                    <w:tcMar>
                                      <w:top w:w="0" w:type="dxa"/>
                                      <w:left w:w="58" w:type="dxa"/>
                                      <w:bottom w:w="0" w:type="dxa"/>
                                      <w:right w:w="58" w:type="dxa"/>
                                    </w:tcMar>
                                  </w:tcPr>
                                  <w:p w14:paraId="4A52D0EB" w14:textId="77777777" w:rsidR="00A24E8F" w:rsidRDefault="00A24E8F" w:rsidP="0060404F">
                                    <w:r>
                                      <w:rPr>
                                        <w:bdr w:val="nil"/>
                                      </w:rPr>
                                      <w:t>Adjacent Equipment Room</w:t>
                                    </w:r>
                                  </w:p>
                                </w:tc>
                                <w:tc>
                                  <w:tcPr>
                                    <w:tcW w:w="1666" w:type="pct"/>
                                    <w:tcMar>
                                      <w:top w:w="0" w:type="dxa"/>
                                      <w:left w:w="58" w:type="dxa"/>
                                      <w:bottom w:w="0" w:type="dxa"/>
                                      <w:right w:w="72" w:type="dxa"/>
                                    </w:tcMar>
                                  </w:tcPr>
                                  <w:p w14:paraId="662599DD" w14:textId="77777777" w:rsidR="00A24E8F" w:rsidRDefault="00A24E8F" w:rsidP="0060404F">
                                    <w:r>
                                      <w:rPr>
                                        <w:bdr w:val="nil"/>
                                      </w:rPr>
                                      <w:t xml:space="preserve"> </w:t>
                                    </w:r>
                                  </w:p>
                                </w:tc>
                              </w:tr>
                            </w:tbl>
                            <w:p w14:paraId="6FBA74FC" w14:textId="77777777" w:rsidR="00A24E8F" w:rsidRDefault="00A24E8F" w:rsidP="0060404F"/>
                          </w:tc>
                        </w:tr>
                        <w:tr w:rsidR="00A24E8F" w14:paraId="2229FEE9" w14:textId="77777777" w:rsidTr="0060404F">
                          <w:trPr>
                            <w:cantSplit/>
                            <w:tblCellSpacing w:w="0" w:type="dxa"/>
                          </w:trPr>
                          <w:tc>
                            <w:tcPr>
                              <w:tcW w:w="5000" w:type="pct"/>
                              <w:tcMar>
                                <w:top w:w="0" w:type="dxa"/>
                                <w:left w:w="0" w:type="dxa"/>
                                <w:bottom w:w="0" w:type="dxa"/>
                                <w:right w:w="0" w:type="dxa"/>
                              </w:tcMar>
                            </w:tcPr>
                            <w:p w14:paraId="711733C5" w14:textId="77777777" w:rsidR="00A24E8F" w:rsidRDefault="00A24E8F" w:rsidP="0060404F">
                              <w:r>
                                <w:rPr>
                                  <w:bdr w:val="nil"/>
                                </w:rPr>
                                <w:t xml:space="preserve"> </w:t>
                              </w:r>
                            </w:p>
                          </w:tc>
                        </w:tr>
                      </w:tbl>
                      <w:p w14:paraId="4024EB50" w14:textId="77777777" w:rsidR="00A24E8F" w:rsidRDefault="00A24E8F" w:rsidP="0060404F"/>
                    </w:tc>
                  </w:tr>
                </w:tbl>
                <w:p w14:paraId="17BF41B8" w14:textId="77777777" w:rsidR="00A24E8F" w:rsidRDefault="00A24E8F" w:rsidP="0060404F"/>
              </w:tc>
            </w:tr>
          </w:tbl>
          <w:p w14:paraId="4DEBC86E" w14:textId="77777777" w:rsidR="00A24E8F" w:rsidRDefault="00A24E8F" w:rsidP="0060404F"/>
        </w:tc>
      </w:tr>
      <w:tr w:rsidR="00F82971" w14:paraId="1CECD86F" w14:textId="77777777" w:rsidTr="00F82971">
        <w:trPr>
          <w:tblCellSpacing w:w="0" w:type="dxa"/>
        </w:trPr>
        <w:tc>
          <w:tcPr>
            <w:tcW w:w="5000" w:type="pct"/>
            <w:gridSpan w:val="2"/>
            <w:tcMar>
              <w:top w:w="0" w:type="dxa"/>
              <w:left w:w="72" w:type="dxa"/>
              <w:bottom w:w="0" w:type="dxa"/>
              <w:right w:w="72" w:type="dxa"/>
            </w:tcMar>
          </w:tcPr>
          <w:tbl>
            <w:tblPr>
              <w:tblStyle w:val="NestedTable1"/>
              <w:tblW w:w="5000" w:type="pct"/>
              <w:tblCellSpacing w:w="0" w:type="dxa"/>
              <w:tblLayout w:type="fixed"/>
              <w:tblCellMar>
                <w:left w:w="0" w:type="dxa"/>
                <w:right w:w="0" w:type="dxa"/>
              </w:tblCellMar>
              <w:tblLook w:val="0400" w:firstRow="0" w:lastRow="0" w:firstColumn="0" w:lastColumn="0" w:noHBand="0" w:noVBand="1"/>
            </w:tblPr>
            <w:tblGrid>
              <w:gridCol w:w="9937"/>
            </w:tblGrid>
            <w:tr w:rsidR="00F82971" w14:paraId="72F25A2A"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5000" w:type="pct"/>
                  <w:shd w:val="clear" w:color="auto" w:fill="auto"/>
                  <w:tcMar>
                    <w:top w:w="0" w:type="dxa"/>
                    <w:left w:w="72" w:type="dxa"/>
                    <w:bottom w:w="0" w:type="dxa"/>
                    <w:right w:w="72" w:type="dxa"/>
                  </w:tcMar>
                </w:tcPr>
                <w:p w14:paraId="7650E36C" w14:textId="77777777" w:rsidR="00F82971" w:rsidRPr="00140174" w:rsidRDefault="00F82971" w:rsidP="00F82971">
                  <w:pPr>
                    <w:pStyle w:val="Heading4"/>
                    <w:numPr>
                      <w:ilvl w:val="0"/>
                      <w:numId w:val="0"/>
                    </w:numPr>
                    <w:spacing w:after="120"/>
                    <w:rPr>
                      <w:sz w:val="25"/>
                      <w:szCs w:val="20"/>
                    </w:rPr>
                  </w:pPr>
                  <w:r w:rsidRPr="00140174">
                    <w:rPr>
                      <w:sz w:val="25"/>
                      <w:szCs w:val="20"/>
                    </w:rPr>
                    <w:lastRenderedPageBreak/>
                    <w:t xml:space="preserve">Room </w:t>
                  </w:r>
                  <w:r>
                    <w:rPr>
                      <w:sz w:val="25"/>
                      <w:szCs w:val="20"/>
                      <w:bdr w:val="nil"/>
                    </w:rPr>
                    <w:t>1</w:t>
                  </w:r>
                  <w:r>
                    <w:rPr>
                      <w:sz w:val="25"/>
                      <w:szCs w:val="20"/>
                    </w:rPr>
                    <w:t xml:space="preserve"> - </w:t>
                  </w:r>
                  <w:r>
                    <w:rPr>
                      <w:bdr w:val="nil"/>
                    </w:rPr>
                    <w:t>Rattler Room 202</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71083779"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28EC44C" w14:textId="77777777" w:rsidTr="0060404F">
                          <w:trPr>
                            <w:tblCellSpacing w:w="0" w:type="dxa"/>
                          </w:trPr>
                          <w:tc>
                            <w:tcPr>
                              <w:tcW w:w="5000" w:type="pct"/>
                              <w:tcMar>
                                <w:top w:w="120" w:type="dxa"/>
                                <w:left w:w="0" w:type="dxa"/>
                                <w:bottom w:w="120" w:type="dxa"/>
                                <w:right w:w="0" w:type="dxa"/>
                              </w:tcMar>
                            </w:tcPr>
                            <w:p w14:paraId="18319E33" w14:textId="77777777" w:rsidR="00F82971" w:rsidRDefault="00F82971" w:rsidP="0060404F">
                              <w:r>
                                <w:t>For </w:t>
                              </w:r>
                              <w:r>
                                <w:rPr>
                                  <w:bdr w:val="nil"/>
                                </w:rPr>
                                <w:t>Rattler Room 202</w:t>
                              </w:r>
                              <w:r>
                                <w:t> the following describes the system details as related to the associated MEL. </w:t>
                              </w:r>
                            </w:p>
                          </w:tc>
                        </w:tr>
                      </w:tbl>
                      <w:p w14:paraId="7A0D732B" w14:textId="77777777" w:rsidR="00F82971" w:rsidRDefault="00F82971" w:rsidP="0060404F"/>
                    </w:tc>
                  </w:tr>
                  <w:tr w:rsidR="00F82971" w14:paraId="08536AB9" w14:textId="77777777" w:rsidTr="0060404F">
                    <w:trPr>
                      <w:cantSplit/>
                      <w:tblCellSpacing w:w="0" w:type="dxa"/>
                    </w:trPr>
                    <w:tc>
                      <w:tcPr>
                        <w:tcW w:w="5000" w:type="pct"/>
                        <w:tcMar>
                          <w:top w:w="0" w:type="dxa"/>
                          <w:left w:w="0" w:type="dxa"/>
                          <w:bottom w:w="0" w:type="dxa"/>
                          <w:right w:w="0" w:type="dxa"/>
                        </w:tcMar>
                      </w:tcPr>
                      <w:p w14:paraId="63450ABA" w14:textId="77777777" w:rsidR="00F82971" w:rsidRPr="00B70630" w:rsidRDefault="00F82971" w:rsidP="00F82971">
                        <w:pPr>
                          <w:pStyle w:val="Heading3"/>
                          <w:numPr>
                            <w:ilvl w:val="0"/>
                            <w:numId w:val="0"/>
                          </w:numPr>
                          <w:spacing w:after="120"/>
                          <w:rPr>
                            <w:szCs w:val="16"/>
                          </w:rPr>
                        </w:pPr>
                        <w:r w:rsidRPr="00B70630">
                          <w:rPr>
                            <w:szCs w:val="16"/>
                          </w:rPr>
                          <w:t>Destination Configuration </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30D9F79A"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48FD5D5" w14:textId="77777777" w:rsidTr="0060404F">
                                <w:trPr>
                                  <w:tblCellSpacing w:w="0" w:type="dxa"/>
                                </w:trPr>
                                <w:tc>
                                  <w:tcPr>
                                    <w:tcW w:w="5000" w:type="pct"/>
                                    <w:tcMar>
                                      <w:top w:w="120" w:type="dxa"/>
                                      <w:left w:w="0" w:type="dxa"/>
                                      <w:bottom w:w="120" w:type="dxa"/>
                                      <w:right w:w="0" w:type="dxa"/>
                                    </w:tcMar>
                                  </w:tcPr>
                                  <w:p w14:paraId="6AB95F74" w14:textId="6C27D25B" w:rsidR="00F82971" w:rsidRDefault="00B17E14" w:rsidP="0060404F">
                                    <w:r>
                                      <w:rPr>
                                        <w:bdr w:val="nil"/>
                                      </w:rPr>
                                      <w:t>Contractor</w:t>
                                    </w:r>
                                    <w:r w:rsidR="00F82971">
                                      <w:t xml:space="preserve"> will provide a video system with the following destinations.   Each device will be installed in the defined location with the listed method.  Signal to each device is defined below.  </w:t>
                                    </w:r>
                                  </w:p>
                                </w:tc>
                              </w:tr>
                            </w:tbl>
                            <w:p w14:paraId="7D0B2D68" w14:textId="77777777" w:rsidR="00F82971" w:rsidRDefault="00F82971" w:rsidP="0060404F"/>
                          </w:tc>
                        </w:tr>
                        <w:tr w:rsidR="00F82971" w14:paraId="74CEB777"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3265"/>
                                <w:gridCol w:w="3265"/>
                                <w:gridCol w:w="2446"/>
                              </w:tblGrid>
                              <w:tr w:rsidR="00F82971" w14:paraId="21190148"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34FC9C7F" w14:textId="77777777" w:rsidR="00F82971" w:rsidRDefault="00F82971" w:rsidP="0060404F">
                                    <w:pPr>
                                      <w:pStyle w:val="Label"/>
                                      <w:spacing w:before="0" w:after="120"/>
                                    </w:pPr>
                                    <w:r>
                                      <w:t>QTY</w:t>
                                    </w:r>
                                  </w:p>
                                </w:tc>
                                <w:tc>
                                  <w:tcPr>
                                    <w:tcW w:w="1667" w:type="pct"/>
                                    <w:tcBorders>
                                      <w:bottom w:val="single" w:sz="8" w:space="0" w:color="808080"/>
                                    </w:tcBorders>
                                    <w:tcMar>
                                      <w:top w:w="0" w:type="dxa"/>
                                      <w:left w:w="58" w:type="dxa"/>
                                      <w:bottom w:w="0" w:type="dxa"/>
                                      <w:right w:w="58" w:type="dxa"/>
                                    </w:tcMar>
                                  </w:tcPr>
                                  <w:p w14:paraId="5A0C8DE6" w14:textId="77777777" w:rsidR="00F82971" w:rsidRDefault="00F82971" w:rsidP="0060404F">
                                    <w:pPr>
                                      <w:pStyle w:val="Label"/>
                                      <w:spacing w:before="0" w:after="120"/>
                                    </w:pPr>
                                    <w:r>
                                      <w:t>Destination</w:t>
                                    </w:r>
                                  </w:p>
                                </w:tc>
                                <w:tc>
                                  <w:tcPr>
                                    <w:tcW w:w="1667" w:type="pct"/>
                                    <w:tcBorders>
                                      <w:bottom w:val="single" w:sz="8" w:space="0" w:color="808080"/>
                                    </w:tcBorders>
                                    <w:tcMar>
                                      <w:top w:w="0" w:type="dxa"/>
                                      <w:left w:w="58" w:type="dxa"/>
                                      <w:bottom w:w="0" w:type="dxa"/>
                                      <w:right w:w="58" w:type="dxa"/>
                                    </w:tcMar>
                                  </w:tcPr>
                                  <w:p w14:paraId="2EACA19F" w14:textId="77777777" w:rsidR="00F82971" w:rsidRDefault="00F82971" w:rsidP="0060404F">
                                    <w:pPr>
                                      <w:pStyle w:val="Label"/>
                                      <w:spacing w:before="0" w:after="120"/>
                                    </w:pPr>
                                    <w:r>
                                      <w:t>Location</w:t>
                                    </w:r>
                                  </w:p>
                                </w:tc>
                                <w:tc>
                                  <w:tcPr>
                                    <w:tcW w:w="1249" w:type="pct"/>
                                    <w:tcBorders>
                                      <w:bottom w:val="single" w:sz="8" w:space="0" w:color="808080"/>
                                    </w:tcBorders>
                                    <w:tcMar>
                                      <w:top w:w="0" w:type="dxa"/>
                                      <w:left w:w="58" w:type="dxa"/>
                                      <w:bottom w:w="0" w:type="dxa"/>
                                      <w:right w:w="72" w:type="dxa"/>
                                    </w:tcMar>
                                  </w:tcPr>
                                  <w:p w14:paraId="2FC12E46" w14:textId="77777777" w:rsidR="00F82971" w:rsidRDefault="00F82971" w:rsidP="0060404F">
                                    <w:pPr>
                                      <w:pStyle w:val="Label"/>
                                      <w:spacing w:before="0" w:after="120"/>
                                    </w:pPr>
                                    <w:r>
                                      <w:t>Mounting</w:t>
                                    </w:r>
                                  </w:p>
                                </w:tc>
                              </w:tr>
                              <w:tr w:rsidR="00F82971" w14:paraId="314818DB"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5752F66E" w14:textId="77777777" w:rsidR="00F82971" w:rsidRDefault="00F82971" w:rsidP="0060404F">
                                    <w:r>
                                      <w:rPr>
                                        <w:bdr w:val="nil"/>
                                      </w:rPr>
                                      <w:t>2</w:t>
                                    </w:r>
                                  </w:p>
                                </w:tc>
                                <w:tc>
                                  <w:tcPr>
                                    <w:tcW w:w="1667" w:type="pct"/>
                                    <w:tcMar>
                                      <w:top w:w="0" w:type="dxa"/>
                                      <w:left w:w="58" w:type="dxa"/>
                                      <w:bottom w:w="0" w:type="dxa"/>
                                      <w:right w:w="58" w:type="dxa"/>
                                    </w:tcMar>
                                  </w:tcPr>
                                  <w:p w14:paraId="24C4BA8C" w14:textId="77777777" w:rsidR="00F82971" w:rsidRDefault="00F82971" w:rsidP="0060404F">
                                    <w:r>
                                      <w:rPr>
                                        <w:bdr w:val="nil"/>
                                      </w:rPr>
                                      <w:t>86" Display</w:t>
                                    </w:r>
                                  </w:p>
                                </w:tc>
                                <w:tc>
                                  <w:tcPr>
                                    <w:tcW w:w="1667" w:type="pct"/>
                                    <w:tcMar>
                                      <w:top w:w="0" w:type="dxa"/>
                                      <w:left w:w="58" w:type="dxa"/>
                                      <w:bottom w:w="0" w:type="dxa"/>
                                      <w:right w:w="58" w:type="dxa"/>
                                    </w:tcMar>
                                  </w:tcPr>
                                  <w:p w14:paraId="2A354582" w14:textId="77777777" w:rsidR="00F82971" w:rsidRDefault="00F82971" w:rsidP="0060404F">
                                    <w:r>
                                      <w:rPr>
                                        <w:bdr w:val="nil"/>
                                      </w:rPr>
                                      <w:t>Front Wall</w:t>
                                    </w:r>
                                  </w:p>
                                </w:tc>
                                <w:tc>
                                  <w:tcPr>
                                    <w:tcW w:w="1249" w:type="pct"/>
                                    <w:tcMar>
                                      <w:top w:w="0" w:type="dxa"/>
                                      <w:left w:w="58" w:type="dxa"/>
                                      <w:bottom w:w="0" w:type="dxa"/>
                                      <w:right w:w="72" w:type="dxa"/>
                                    </w:tcMar>
                                  </w:tcPr>
                                  <w:p w14:paraId="58B84BFD" w14:textId="77777777" w:rsidR="00F82971" w:rsidRDefault="00F82971" w:rsidP="0060404F">
                                    <w:r>
                                      <w:rPr>
                                        <w:bdr w:val="nil"/>
                                      </w:rPr>
                                      <w:t>Chief Wall Mount</w:t>
                                    </w:r>
                                  </w:p>
                                </w:tc>
                              </w:tr>
                              <w:tr w:rsidR="00F82971" w14:paraId="6B629A27" w14:textId="77777777" w:rsidTr="0060404F">
                                <w:trPr>
                                  <w:cantSplit/>
                                  <w:tblCellSpacing w:w="0" w:type="dxa"/>
                                </w:trPr>
                                <w:tc>
                                  <w:tcPr>
                                    <w:tcW w:w="417" w:type="pct"/>
                                    <w:tcMar>
                                      <w:top w:w="0" w:type="dxa"/>
                                      <w:left w:w="72" w:type="dxa"/>
                                      <w:bottom w:w="0" w:type="dxa"/>
                                      <w:right w:w="58" w:type="dxa"/>
                                    </w:tcMar>
                                  </w:tcPr>
                                  <w:p w14:paraId="35EE4B46" w14:textId="77777777" w:rsidR="00F82971" w:rsidRDefault="00F82971" w:rsidP="0060404F">
                                    <w:r>
                                      <w:rPr>
                                        <w:bdr w:val="nil"/>
                                      </w:rPr>
                                      <w:t>1</w:t>
                                    </w:r>
                                  </w:p>
                                </w:tc>
                                <w:tc>
                                  <w:tcPr>
                                    <w:tcW w:w="1667" w:type="pct"/>
                                    <w:tcMar>
                                      <w:top w:w="0" w:type="dxa"/>
                                      <w:left w:w="58" w:type="dxa"/>
                                      <w:bottom w:w="0" w:type="dxa"/>
                                      <w:right w:w="58" w:type="dxa"/>
                                    </w:tcMar>
                                  </w:tcPr>
                                  <w:p w14:paraId="11CA7B5F" w14:textId="77777777" w:rsidR="00F82971" w:rsidRDefault="00F82971" w:rsidP="0060404F">
                                    <w:r>
                                      <w:rPr>
                                        <w:bdr w:val="nil"/>
                                      </w:rPr>
                                      <w:t>75" Display</w:t>
                                    </w:r>
                                  </w:p>
                                </w:tc>
                                <w:tc>
                                  <w:tcPr>
                                    <w:tcW w:w="1667" w:type="pct"/>
                                    <w:tcMar>
                                      <w:top w:w="0" w:type="dxa"/>
                                      <w:left w:w="58" w:type="dxa"/>
                                      <w:bottom w:w="0" w:type="dxa"/>
                                      <w:right w:w="58" w:type="dxa"/>
                                    </w:tcMar>
                                  </w:tcPr>
                                  <w:p w14:paraId="1FEBB52B" w14:textId="77777777" w:rsidR="00F82971" w:rsidRDefault="00F82971" w:rsidP="0060404F">
                                    <w:r>
                                      <w:rPr>
                                        <w:bdr w:val="nil"/>
                                      </w:rPr>
                                      <w:t>Rear Wall</w:t>
                                    </w:r>
                                  </w:p>
                                </w:tc>
                                <w:tc>
                                  <w:tcPr>
                                    <w:tcW w:w="1249" w:type="pct"/>
                                    <w:tcMar>
                                      <w:top w:w="0" w:type="dxa"/>
                                      <w:left w:w="58" w:type="dxa"/>
                                      <w:bottom w:w="0" w:type="dxa"/>
                                      <w:right w:w="72" w:type="dxa"/>
                                    </w:tcMar>
                                  </w:tcPr>
                                  <w:p w14:paraId="3091FB4E" w14:textId="77777777" w:rsidR="00F82971" w:rsidRDefault="00F82971" w:rsidP="0060404F">
                                    <w:r>
                                      <w:rPr>
                                        <w:bdr w:val="nil"/>
                                      </w:rPr>
                                      <w:t>Chief Wall Mount</w:t>
                                    </w:r>
                                  </w:p>
                                </w:tc>
                              </w:tr>
                              <w:tr w:rsidR="00F82971" w14:paraId="7BF43C78"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40C0BA90" w14:textId="77777777" w:rsidR="00F82971" w:rsidRDefault="00F82971" w:rsidP="0060404F">
                                    <w:r>
                                      <w:rPr>
                                        <w:bdr w:val="nil"/>
                                      </w:rPr>
                                      <w:t>2</w:t>
                                    </w:r>
                                  </w:p>
                                </w:tc>
                                <w:tc>
                                  <w:tcPr>
                                    <w:tcW w:w="1667" w:type="pct"/>
                                    <w:tcMar>
                                      <w:top w:w="0" w:type="dxa"/>
                                      <w:left w:w="58" w:type="dxa"/>
                                      <w:bottom w:w="0" w:type="dxa"/>
                                      <w:right w:w="58" w:type="dxa"/>
                                    </w:tcMar>
                                  </w:tcPr>
                                  <w:p w14:paraId="3CC1EB79" w14:textId="77777777" w:rsidR="00F82971" w:rsidRDefault="00F82971" w:rsidP="0060404F">
                                    <w:r>
                                      <w:rPr>
                                        <w:bdr w:val="nil"/>
                                      </w:rPr>
                                      <w:t>Dual Channel VTC Codec</w:t>
                                    </w:r>
                                  </w:p>
                                </w:tc>
                                <w:tc>
                                  <w:tcPr>
                                    <w:tcW w:w="1667" w:type="pct"/>
                                    <w:tcMar>
                                      <w:top w:w="0" w:type="dxa"/>
                                      <w:left w:w="58" w:type="dxa"/>
                                      <w:bottom w:w="0" w:type="dxa"/>
                                      <w:right w:w="58" w:type="dxa"/>
                                    </w:tcMar>
                                  </w:tcPr>
                                  <w:p w14:paraId="76734D88" w14:textId="77777777" w:rsidR="00F82971" w:rsidRDefault="00F82971" w:rsidP="0060404F">
                                    <w:r>
                                      <w:rPr>
                                        <w:bdr w:val="nil"/>
                                      </w:rPr>
                                      <w:t>Equipment Rack</w:t>
                                    </w:r>
                                  </w:p>
                                </w:tc>
                                <w:tc>
                                  <w:tcPr>
                                    <w:tcW w:w="1249" w:type="pct"/>
                                    <w:tcMar>
                                      <w:top w:w="0" w:type="dxa"/>
                                      <w:left w:w="58" w:type="dxa"/>
                                      <w:bottom w:w="0" w:type="dxa"/>
                                      <w:right w:w="72" w:type="dxa"/>
                                    </w:tcMar>
                                  </w:tcPr>
                                  <w:p w14:paraId="40724CAC" w14:textId="77777777" w:rsidR="00F82971" w:rsidRDefault="00F82971" w:rsidP="0060404F">
                                    <w:r>
                                      <w:rPr>
                                        <w:bdr w:val="nil"/>
                                      </w:rPr>
                                      <w:t>Rack Mount</w:t>
                                    </w:r>
                                  </w:p>
                                </w:tc>
                              </w:tr>
                              <w:tr w:rsidR="00F82971" w14:paraId="1F010767" w14:textId="77777777" w:rsidTr="0060404F">
                                <w:trPr>
                                  <w:cantSplit/>
                                  <w:tblCellSpacing w:w="0" w:type="dxa"/>
                                </w:trPr>
                                <w:tc>
                                  <w:tcPr>
                                    <w:tcW w:w="417" w:type="pct"/>
                                    <w:tcMar>
                                      <w:top w:w="0" w:type="dxa"/>
                                      <w:left w:w="72" w:type="dxa"/>
                                      <w:bottom w:w="0" w:type="dxa"/>
                                      <w:right w:w="58" w:type="dxa"/>
                                    </w:tcMar>
                                  </w:tcPr>
                                  <w:p w14:paraId="63C0CD90" w14:textId="77777777" w:rsidR="00F82971" w:rsidRDefault="00F82971" w:rsidP="0060404F">
                                    <w:r>
                                      <w:rPr>
                                        <w:bdr w:val="nil"/>
                                      </w:rPr>
                                      <w:t>1</w:t>
                                    </w:r>
                                  </w:p>
                                </w:tc>
                                <w:tc>
                                  <w:tcPr>
                                    <w:tcW w:w="1667" w:type="pct"/>
                                    <w:tcMar>
                                      <w:top w:w="0" w:type="dxa"/>
                                      <w:left w:w="58" w:type="dxa"/>
                                      <w:bottom w:w="0" w:type="dxa"/>
                                      <w:right w:w="58" w:type="dxa"/>
                                    </w:tcMar>
                                  </w:tcPr>
                                  <w:p w14:paraId="769B04D2" w14:textId="77777777" w:rsidR="00F82971" w:rsidRDefault="00F82971" w:rsidP="0060404F">
                                    <w:proofErr w:type="spellStart"/>
                                    <w:r>
                                      <w:rPr>
                                        <w:bdr w:val="nil"/>
                                      </w:rPr>
                                      <w:t>WebVTC</w:t>
                                    </w:r>
                                    <w:proofErr w:type="spellEnd"/>
                                    <w:r>
                                      <w:rPr>
                                        <w:bdr w:val="nil"/>
                                      </w:rPr>
                                      <w:t xml:space="preserve"> Codec</w:t>
                                    </w:r>
                                  </w:p>
                                </w:tc>
                                <w:tc>
                                  <w:tcPr>
                                    <w:tcW w:w="1667" w:type="pct"/>
                                    <w:tcMar>
                                      <w:top w:w="0" w:type="dxa"/>
                                      <w:left w:w="58" w:type="dxa"/>
                                      <w:bottom w:w="0" w:type="dxa"/>
                                      <w:right w:w="58" w:type="dxa"/>
                                    </w:tcMar>
                                  </w:tcPr>
                                  <w:p w14:paraId="3414E1A1" w14:textId="77777777" w:rsidR="00F82971" w:rsidRDefault="00F82971" w:rsidP="0060404F">
                                    <w:r>
                                      <w:rPr>
                                        <w:bdr w:val="nil"/>
                                      </w:rPr>
                                      <w:t>Equipment Rack</w:t>
                                    </w:r>
                                  </w:p>
                                </w:tc>
                                <w:tc>
                                  <w:tcPr>
                                    <w:tcW w:w="1249" w:type="pct"/>
                                    <w:tcMar>
                                      <w:top w:w="0" w:type="dxa"/>
                                      <w:left w:w="58" w:type="dxa"/>
                                      <w:bottom w:w="0" w:type="dxa"/>
                                      <w:right w:w="72" w:type="dxa"/>
                                    </w:tcMar>
                                  </w:tcPr>
                                  <w:p w14:paraId="2020A25A" w14:textId="77777777" w:rsidR="00F82971" w:rsidRDefault="00F82971" w:rsidP="0060404F">
                                    <w:r>
                                      <w:rPr>
                                        <w:bdr w:val="nil"/>
                                      </w:rPr>
                                      <w:t>Rack Mount</w:t>
                                    </w:r>
                                  </w:p>
                                </w:tc>
                              </w:tr>
                            </w:tbl>
                            <w:p w14:paraId="0585B072" w14:textId="77777777" w:rsidR="00F82971" w:rsidRDefault="00F82971" w:rsidP="0060404F"/>
                          </w:tc>
                        </w:tr>
                        <w:tr w:rsidR="00F82971" w14:paraId="6186300A" w14:textId="77777777" w:rsidTr="0060404F">
                          <w:trPr>
                            <w:cantSplit/>
                            <w:tblCellSpacing w:w="0" w:type="dxa"/>
                          </w:trPr>
                          <w:tc>
                            <w:tcPr>
                              <w:tcW w:w="5000" w:type="pct"/>
                              <w:tcMar>
                                <w:top w:w="0" w:type="dxa"/>
                                <w:left w:w="0" w:type="dxa"/>
                                <w:bottom w:w="0" w:type="dxa"/>
                                <w:right w:w="0" w:type="dxa"/>
                              </w:tcMar>
                            </w:tcPr>
                            <w:p w14:paraId="396136F5" w14:textId="77777777" w:rsidR="00F82971" w:rsidRDefault="00F82971" w:rsidP="0060404F">
                              <w:r>
                                <w:rPr>
                                  <w:bdr w:val="nil"/>
                                </w:rPr>
                                <w:t xml:space="preserve"> </w:t>
                              </w:r>
                            </w:p>
                          </w:tc>
                        </w:tr>
                      </w:tbl>
                      <w:p w14:paraId="73EDE412" w14:textId="77777777" w:rsidR="00F82971" w:rsidRDefault="00F82971" w:rsidP="0060404F"/>
                    </w:tc>
                  </w:tr>
                  <w:tr w:rsidR="00F82971" w14:paraId="7D365F2F" w14:textId="77777777" w:rsidTr="0060404F">
                    <w:trPr>
                      <w:cantSplit/>
                      <w:tblCellSpacing w:w="0" w:type="dxa"/>
                    </w:trPr>
                    <w:tc>
                      <w:tcPr>
                        <w:tcW w:w="5000" w:type="pct"/>
                        <w:tcMar>
                          <w:top w:w="0" w:type="dxa"/>
                          <w:left w:w="0" w:type="dxa"/>
                          <w:bottom w:w="0" w:type="dxa"/>
                          <w:right w:w="0" w:type="dxa"/>
                        </w:tcMar>
                      </w:tcPr>
                      <w:p w14:paraId="0331E924" w14:textId="77777777" w:rsidR="00F82971" w:rsidRPr="00B70630" w:rsidRDefault="00F82971" w:rsidP="00F82971">
                        <w:pPr>
                          <w:pStyle w:val="Heading3"/>
                          <w:numPr>
                            <w:ilvl w:val="0"/>
                            <w:numId w:val="0"/>
                          </w:numPr>
                          <w:spacing w:after="120"/>
                          <w:rPr>
                            <w:szCs w:val="16"/>
                          </w:rPr>
                        </w:pPr>
                        <w:r w:rsidRPr="00B70630">
                          <w:rPr>
                            <w:szCs w:val="16"/>
                          </w:rPr>
                          <w:t>Source Configuration</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174CB90"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4768B5E" w14:textId="77777777" w:rsidTr="0060404F">
                                <w:trPr>
                                  <w:tblCellSpacing w:w="0" w:type="dxa"/>
                                </w:trPr>
                                <w:tc>
                                  <w:tcPr>
                                    <w:tcW w:w="5000" w:type="pct"/>
                                    <w:tcMar>
                                      <w:top w:w="120" w:type="dxa"/>
                                      <w:left w:w="0" w:type="dxa"/>
                                      <w:bottom w:w="120" w:type="dxa"/>
                                      <w:right w:w="0" w:type="dxa"/>
                                    </w:tcMar>
                                  </w:tcPr>
                                  <w:p w14:paraId="2CC9CAD1" w14:textId="64C0120E" w:rsidR="00F82971" w:rsidRDefault="00B17E14" w:rsidP="0060404F">
                                    <w:r>
                                      <w:rPr>
                                        <w:bdr w:val="nil"/>
                                      </w:rPr>
                                      <w:t>Contractor</w:t>
                                    </w:r>
                                    <w:r w:rsidR="00F82971">
                                      <w:t xml:space="preserve"> will provide a video system with the following sources.  Each source will be installed in the location defined </w:t>
                                    </w:r>
                                    <w:proofErr w:type="gramStart"/>
                                    <w:r w:rsidR="00F82971">
                                      <w:t>with</w:t>
                                    </w:r>
                                    <w:proofErr w:type="gramEnd"/>
                                    <w:r w:rsidR="00F82971">
                                      <w:t xml:space="preserve"> the method listed.  Signal from each source is defined below.  </w:t>
                                    </w:r>
                                  </w:p>
                                </w:tc>
                              </w:tr>
                            </w:tbl>
                            <w:p w14:paraId="62CD8504" w14:textId="77777777" w:rsidR="00F82971" w:rsidRDefault="00F82971" w:rsidP="0060404F"/>
                          </w:tc>
                        </w:tr>
                        <w:tr w:rsidR="00F82971" w14:paraId="356D42FC"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3265"/>
                                <w:gridCol w:w="3265"/>
                                <w:gridCol w:w="2446"/>
                              </w:tblGrid>
                              <w:tr w:rsidR="00F82971" w14:paraId="31B1CF87"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78B2165F" w14:textId="77777777" w:rsidR="00F82971" w:rsidRDefault="00F82971" w:rsidP="0060404F">
                                    <w:pPr>
                                      <w:pStyle w:val="Label"/>
                                      <w:spacing w:before="0" w:after="120"/>
                                    </w:pPr>
                                    <w:r>
                                      <w:t>QTY</w:t>
                                    </w:r>
                                  </w:p>
                                </w:tc>
                                <w:tc>
                                  <w:tcPr>
                                    <w:tcW w:w="1667" w:type="pct"/>
                                    <w:tcBorders>
                                      <w:bottom w:val="single" w:sz="8" w:space="0" w:color="808080"/>
                                    </w:tcBorders>
                                    <w:tcMar>
                                      <w:top w:w="0" w:type="dxa"/>
                                      <w:left w:w="58" w:type="dxa"/>
                                      <w:bottom w:w="0" w:type="dxa"/>
                                      <w:right w:w="58" w:type="dxa"/>
                                    </w:tcMar>
                                  </w:tcPr>
                                  <w:p w14:paraId="63112A27" w14:textId="77777777" w:rsidR="00F82971" w:rsidRDefault="00F82971" w:rsidP="0060404F">
                                    <w:pPr>
                                      <w:pStyle w:val="Label"/>
                                      <w:spacing w:before="0" w:after="120"/>
                                    </w:pPr>
                                    <w:r>
                                      <w:t>Source</w:t>
                                    </w:r>
                                  </w:p>
                                </w:tc>
                                <w:tc>
                                  <w:tcPr>
                                    <w:tcW w:w="1667" w:type="pct"/>
                                    <w:tcBorders>
                                      <w:bottom w:val="single" w:sz="8" w:space="0" w:color="808080"/>
                                    </w:tcBorders>
                                    <w:tcMar>
                                      <w:top w:w="0" w:type="dxa"/>
                                      <w:left w:w="58" w:type="dxa"/>
                                      <w:bottom w:w="0" w:type="dxa"/>
                                      <w:right w:w="58" w:type="dxa"/>
                                    </w:tcMar>
                                  </w:tcPr>
                                  <w:p w14:paraId="248B1846" w14:textId="77777777" w:rsidR="00F82971" w:rsidRDefault="00F82971" w:rsidP="0060404F">
                                    <w:pPr>
                                      <w:pStyle w:val="Label"/>
                                      <w:spacing w:before="0" w:after="120"/>
                                    </w:pPr>
                                    <w:r>
                                      <w:t>Location</w:t>
                                    </w:r>
                                  </w:p>
                                </w:tc>
                                <w:tc>
                                  <w:tcPr>
                                    <w:tcW w:w="1249" w:type="pct"/>
                                    <w:tcBorders>
                                      <w:bottom w:val="single" w:sz="8" w:space="0" w:color="808080"/>
                                    </w:tcBorders>
                                    <w:tcMar>
                                      <w:top w:w="0" w:type="dxa"/>
                                      <w:left w:w="58" w:type="dxa"/>
                                      <w:bottom w:w="0" w:type="dxa"/>
                                      <w:right w:w="72" w:type="dxa"/>
                                    </w:tcMar>
                                  </w:tcPr>
                                  <w:p w14:paraId="072F03CF" w14:textId="77777777" w:rsidR="00F82971" w:rsidRDefault="00F82971" w:rsidP="0060404F">
                                    <w:pPr>
                                      <w:pStyle w:val="Label"/>
                                      <w:spacing w:before="0" w:after="120"/>
                                    </w:pPr>
                                    <w:r>
                                      <w:t>Mounting</w:t>
                                    </w:r>
                                  </w:p>
                                </w:tc>
                              </w:tr>
                              <w:tr w:rsidR="00F82971" w14:paraId="7745BE6C"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0D7331C8" w14:textId="77777777" w:rsidR="00F82971" w:rsidRDefault="00F82971" w:rsidP="0060404F">
                                    <w:r>
                                      <w:rPr>
                                        <w:bdr w:val="nil"/>
                                      </w:rPr>
                                      <w:t>3</w:t>
                                    </w:r>
                                  </w:p>
                                </w:tc>
                                <w:tc>
                                  <w:tcPr>
                                    <w:tcW w:w="1667" w:type="pct"/>
                                    <w:tcMar>
                                      <w:top w:w="0" w:type="dxa"/>
                                      <w:left w:w="58" w:type="dxa"/>
                                      <w:bottom w:w="0" w:type="dxa"/>
                                      <w:right w:w="58" w:type="dxa"/>
                                    </w:tcMar>
                                  </w:tcPr>
                                  <w:p w14:paraId="174980ED" w14:textId="77777777" w:rsidR="00F82971" w:rsidRDefault="00F82971" w:rsidP="0060404F">
                                    <w:r>
                                      <w:rPr>
                                        <w:bdr w:val="nil"/>
                                      </w:rPr>
                                      <w:t>Dual Workstation Outputs</w:t>
                                    </w:r>
                                  </w:p>
                                </w:tc>
                                <w:tc>
                                  <w:tcPr>
                                    <w:tcW w:w="1667" w:type="pct"/>
                                    <w:tcMar>
                                      <w:top w:w="0" w:type="dxa"/>
                                      <w:left w:w="58" w:type="dxa"/>
                                      <w:bottom w:w="0" w:type="dxa"/>
                                      <w:right w:w="58" w:type="dxa"/>
                                    </w:tcMar>
                                  </w:tcPr>
                                  <w:p w14:paraId="79E3D192" w14:textId="77777777" w:rsidR="00F82971" w:rsidRDefault="00F82971" w:rsidP="0060404F">
                                    <w:r>
                                      <w:rPr>
                                        <w:bdr w:val="nil"/>
                                      </w:rPr>
                                      <w:t>Equipment Rack</w:t>
                                    </w:r>
                                  </w:p>
                                </w:tc>
                                <w:tc>
                                  <w:tcPr>
                                    <w:tcW w:w="1249" w:type="pct"/>
                                    <w:tcMar>
                                      <w:top w:w="0" w:type="dxa"/>
                                      <w:left w:w="58" w:type="dxa"/>
                                      <w:bottom w:w="0" w:type="dxa"/>
                                      <w:right w:w="72" w:type="dxa"/>
                                    </w:tcMar>
                                  </w:tcPr>
                                  <w:p w14:paraId="33EBC733" w14:textId="77777777" w:rsidR="00F82971" w:rsidRDefault="00F82971" w:rsidP="0060404F">
                                    <w:r>
                                      <w:rPr>
                                        <w:bdr w:val="nil"/>
                                      </w:rPr>
                                      <w:t>Rack Mount</w:t>
                                    </w:r>
                                  </w:p>
                                </w:tc>
                              </w:tr>
                              <w:tr w:rsidR="00F82971" w14:paraId="7A6A40AF" w14:textId="77777777" w:rsidTr="0060404F">
                                <w:trPr>
                                  <w:cantSplit/>
                                  <w:tblCellSpacing w:w="0" w:type="dxa"/>
                                </w:trPr>
                                <w:tc>
                                  <w:tcPr>
                                    <w:tcW w:w="417" w:type="pct"/>
                                    <w:tcMar>
                                      <w:top w:w="0" w:type="dxa"/>
                                      <w:left w:w="72" w:type="dxa"/>
                                      <w:bottom w:w="0" w:type="dxa"/>
                                      <w:right w:w="58" w:type="dxa"/>
                                    </w:tcMar>
                                  </w:tcPr>
                                  <w:p w14:paraId="49A73FB4" w14:textId="77777777" w:rsidR="00F82971" w:rsidRDefault="00F82971" w:rsidP="0060404F">
                                    <w:r>
                                      <w:rPr>
                                        <w:bdr w:val="nil"/>
                                      </w:rPr>
                                      <w:t>2</w:t>
                                    </w:r>
                                  </w:p>
                                </w:tc>
                                <w:tc>
                                  <w:tcPr>
                                    <w:tcW w:w="1667" w:type="pct"/>
                                    <w:tcMar>
                                      <w:top w:w="0" w:type="dxa"/>
                                      <w:left w:w="58" w:type="dxa"/>
                                      <w:bottom w:w="0" w:type="dxa"/>
                                      <w:right w:w="58" w:type="dxa"/>
                                    </w:tcMar>
                                  </w:tcPr>
                                  <w:p w14:paraId="3043A9A5" w14:textId="77777777" w:rsidR="00F82971" w:rsidRDefault="00F82971" w:rsidP="0060404F">
                                    <w:r>
                                      <w:rPr>
                                        <w:bdr w:val="nil"/>
                                      </w:rPr>
                                      <w:t>Dual Channel VTC Codec</w:t>
                                    </w:r>
                                  </w:p>
                                </w:tc>
                                <w:tc>
                                  <w:tcPr>
                                    <w:tcW w:w="1667" w:type="pct"/>
                                    <w:tcMar>
                                      <w:top w:w="0" w:type="dxa"/>
                                      <w:left w:w="58" w:type="dxa"/>
                                      <w:bottom w:w="0" w:type="dxa"/>
                                      <w:right w:w="58" w:type="dxa"/>
                                    </w:tcMar>
                                  </w:tcPr>
                                  <w:p w14:paraId="2ECFDCD5" w14:textId="77777777" w:rsidR="00F82971" w:rsidRDefault="00F82971" w:rsidP="0060404F">
                                    <w:r>
                                      <w:rPr>
                                        <w:bdr w:val="nil"/>
                                      </w:rPr>
                                      <w:t>Equipment Rack</w:t>
                                    </w:r>
                                  </w:p>
                                </w:tc>
                                <w:tc>
                                  <w:tcPr>
                                    <w:tcW w:w="1249" w:type="pct"/>
                                    <w:tcMar>
                                      <w:top w:w="0" w:type="dxa"/>
                                      <w:left w:w="58" w:type="dxa"/>
                                      <w:bottom w:w="0" w:type="dxa"/>
                                      <w:right w:w="72" w:type="dxa"/>
                                    </w:tcMar>
                                  </w:tcPr>
                                  <w:p w14:paraId="7757B290" w14:textId="77777777" w:rsidR="00F82971" w:rsidRDefault="00F82971" w:rsidP="0060404F">
                                    <w:r>
                                      <w:rPr>
                                        <w:bdr w:val="nil"/>
                                      </w:rPr>
                                      <w:t>Rack Mount</w:t>
                                    </w:r>
                                  </w:p>
                                </w:tc>
                              </w:tr>
                              <w:tr w:rsidR="00F82971" w14:paraId="703AA9B2"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59407BE0" w14:textId="77777777" w:rsidR="00F82971" w:rsidRDefault="00F82971" w:rsidP="0060404F">
                                    <w:r>
                                      <w:rPr>
                                        <w:bdr w:val="nil"/>
                                      </w:rPr>
                                      <w:t>1</w:t>
                                    </w:r>
                                  </w:p>
                                </w:tc>
                                <w:tc>
                                  <w:tcPr>
                                    <w:tcW w:w="1667" w:type="pct"/>
                                    <w:tcMar>
                                      <w:top w:w="0" w:type="dxa"/>
                                      <w:left w:w="58" w:type="dxa"/>
                                      <w:bottom w:w="0" w:type="dxa"/>
                                      <w:right w:w="58" w:type="dxa"/>
                                    </w:tcMar>
                                  </w:tcPr>
                                  <w:p w14:paraId="19DD156C" w14:textId="77777777" w:rsidR="00F82971" w:rsidRDefault="00F82971" w:rsidP="0060404F">
                                    <w:r>
                                      <w:rPr>
                                        <w:bdr w:val="nil"/>
                                      </w:rPr>
                                      <w:t>Camera</w:t>
                                    </w:r>
                                  </w:p>
                                </w:tc>
                                <w:tc>
                                  <w:tcPr>
                                    <w:tcW w:w="1667" w:type="pct"/>
                                    <w:tcMar>
                                      <w:top w:w="0" w:type="dxa"/>
                                      <w:left w:w="58" w:type="dxa"/>
                                      <w:bottom w:w="0" w:type="dxa"/>
                                      <w:right w:w="58" w:type="dxa"/>
                                    </w:tcMar>
                                  </w:tcPr>
                                  <w:p w14:paraId="518B89EE" w14:textId="77777777" w:rsidR="00F82971" w:rsidRDefault="00F82971" w:rsidP="0060404F">
                                    <w:r>
                                      <w:rPr>
                                        <w:bdr w:val="nil"/>
                                      </w:rPr>
                                      <w:t>Front Wall Between Displays</w:t>
                                    </w:r>
                                  </w:p>
                                </w:tc>
                                <w:tc>
                                  <w:tcPr>
                                    <w:tcW w:w="1249" w:type="pct"/>
                                    <w:tcMar>
                                      <w:top w:w="0" w:type="dxa"/>
                                      <w:left w:w="58" w:type="dxa"/>
                                      <w:bottom w:w="0" w:type="dxa"/>
                                      <w:right w:w="72" w:type="dxa"/>
                                    </w:tcMar>
                                  </w:tcPr>
                                  <w:p w14:paraId="7137440D" w14:textId="77777777" w:rsidR="00F82971" w:rsidRDefault="00F82971" w:rsidP="0060404F">
                                    <w:r>
                                      <w:rPr>
                                        <w:bdr w:val="nil"/>
                                      </w:rPr>
                                      <w:t>Wall Mount</w:t>
                                    </w:r>
                                  </w:p>
                                </w:tc>
                              </w:tr>
                              <w:tr w:rsidR="00F82971" w14:paraId="72688627" w14:textId="77777777" w:rsidTr="0060404F">
                                <w:trPr>
                                  <w:cantSplit/>
                                  <w:tblCellSpacing w:w="0" w:type="dxa"/>
                                </w:trPr>
                                <w:tc>
                                  <w:tcPr>
                                    <w:tcW w:w="417" w:type="pct"/>
                                    <w:tcMar>
                                      <w:top w:w="0" w:type="dxa"/>
                                      <w:left w:w="72" w:type="dxa"/>
                                      <w:bottom w:w="0" w:type="dxa"/>
                                      <w:right w:w="58" w:type="dxa"/>
                                    </w:tcMar>
                                  </w:tcPr>
                                  <w:p w14:paraId="158CFEFD" w14:textId="77777777" w:rsidR="00F82971" w:rsidRDefault="00F82971" w:rsidP="0060404F">
                                    <w:r>
                                      <w:rPr>
                                        <w:bdr w:val="nil"/>
                                      </w:rPr>
                                      <w:t>1</w:t>
                                    </w:r>
                                  </w:p>
                                </w:tc>
                                <w:tc>
                                  <w:tcPr>
                                    <w:tcW w:w="1667" w:type="pct"/>
                                    <w:tcMar>
                                      <w:top w:w="0" w:type="dxa"/>
                                      <w:left w:w="58" w:type="dxa"/>
                                      <w:bottom w:w="0" w:type="dxa"/>
                                      <w:right w:w="58" w:type="dxa"/>
                                    </w:tcMar>
                                  </w:tcPr>
                                  <w:p w14:paraId="5D1EE3FC" w14:textId="77777777" w:rsidR="00F82971" w:rsidRDefault="00F82971" w:rsidP="0060404F">
                                    <w:r>
                                      <w:rPr>
                                        <w:bdr w:val="nil"/>
                                      </w:rPr>
                                      <w:t>Camera</w:t>
                                    </w:r>
                                  </w:p>
                                </w:tc>
                                <w:tc>
                                  <w:tcPr>
                                    <w:tcW w:w="1667" w:type="pct"/>
                                    <w:tcMar>
                                      <w:top w:w="0" w:type="dxa"/>
                                      <w:left w:w="58" w:type="dxa"/>
                                      <w:bottom w:w="0" w:type="dxa"/>
                                      <w:right w:w="58" w:type="dxa"/>
                                    </w:tcMar>
                                  </w:tcPr>
                                  <w:p w14:paraId="051D1D9B" w14:textId="77777777" w:rsidR="00F82971" w:rsidRDefault="00F82971" w:rsidP="0060404F">
                                    <w:r>
                                      <w:rPr>
                                        <w:bdr w:val="nil"/>
                                      </w:rPr>
                                      <w:t>Rear Wall</w:t>
                                    </w:r>
                                  </w:p>
                                </w:tc>
                                <w:tc>
                                  <w:tcPr>
                                    <w:tcW w:w="1249" w:type="pct"/>
                                    <w:tcMar>
                                      <w:top w:w="0" w:type="dxa"/>
                                      <w:left w:w="58" w:type="dxa"/>
                                      <w:bottom w:w="0" w:type="dxa"/>
                                      <w:right w:w="72" w:type="dxa"/>
                                    </w:tcMar>
                                  </w:tcPr>
                                  <w:p w14:paraId="49057BBB" w14:textId="77777777" w:rsidR="00F82971" w:rsidRDefault="00F82971" w:rsidP="0060404F">
                                    <w:r>
                                      <w:rPr>
                                        <w:bdr w:val="nil"/>
                                      </w:rPr>
                                      <w:t>Wall Mount</w:t>
                                    </w:r>
                                  </w:p>
                                </w:tc>
                              </w:tr>
                            </w:tbl>
                            <w:p w14:paraId="2EEF827A" w14:textId="77777777" w:rsidR="00F82971" w:rsidRDefault="00F82971" w:rsidP="0060404F"/>
                          </w:tc>
                        </w:tr>
                        <w:tr w:rsidR="00F82971" w14:paraId="58E832CD" w14:textId="77777777" w:rsidTr="0060404F">
                          <w:trPr>
                            <w:cantSplit/>
                            <w:tblCellSpacing w:w="0" w:type="dxa"/>
                          </w:trPr>
                          <w:tc>
                            <w:tcPr>
                              <w:tcW w:w="5000" w:type="pct"/>
                              <w:tcMar>
                                <w:top w:w="0" w:type="dxa"/>
                                <w:left w:w="0" w:type="dxa"/>
                                <w:bottom w:w="0" w:type="dxa"/>
                                <w:right w:w="0" w:type="dxa"/>
                              </w:tcMar>
                            </w:tcPr>
                            <w:p w14:paraId="3BAF8E05" w14:textId="77777777" w:rsidR="00F82971" w:rsidRDefault="00F82971" w:rsidP="0060404F">
                              <w:r>
                                <w:rPr>
                                  <w:bdr w:val="nil"/>
                                </w:rPr>
                                <w:t xml:space="preserve"> </w:t>
                              </w:r>
                            </w:p>
                          </w:tc>
                        </w:tr>
                      </w:tbl>
                      <w:p w14:paraId="5EF1CC45" w14:textId="77777777" w:rsidR="00F82971" w:rsidRDefault="00F82971" w:rsidP="0060404F"/>
                    </w:tc>
                  </w:tr>
                  <w:tr w:rsidR="00F82971" w14:paraId="76E1DFCD" w14:textId="77777777" w:rsidTr="0060404F">
                    <w:trPr>
                      <w:tblCellSpacing w:w="0" w:type="dxa"/>
                    </w:trPr>
                    <w:tc>
                      <w:tcPr>
                        <w:tcW w:w="5000" w:type="pct"/>
                        <w:tcMar>
                          <w:top w:w="0" w:type="dxa"/>
                          <w:left w:w="0" w:type="dxa"/>
                          <w:bottom w:w="0" w:type="dxa"/>
                          <w:right w:w="0" w:type="dxa"/>
                        </w:tcMar>
                      </w:tcPr>
                      <w:p w14:paraId="29EE9266" w14:textId="77777777" w:rsidR="00F82971" w:rsidRPr="00B70630" w:rsidRDefault="00F82971" w:rsidP="00F82971">
                        <w:pPr>
                          <w:pStyle w:val="Heading3"/>
                          <w:numPr>
                            <w:ilvl w:val="0"/>
                            <w:numId w:val="0"/>
                          </w:numPr>
                          <w:spacing w:after="120"/>
                          <w:rPr>
                            <w:szCs w:val="16"/>
                          </w:rPr>
                        </w:pPr>
                        <w:r w:rsidRPr="00B70630">
                          <w:rPr>
                            <w:szCs w:val="16"/>
                          </w:rPr>
                          <w:t>Video Routing</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EDBED5D"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1C4C2D5A" w14:textId="77777777" w:rsidTr="0060404F">
                                <w:trPr>
                                  <w:tblCellSpacing w:w="0" w:type="dxa"/>
                                </w:trPr>
                                <w:tc>
                                  <w:tcPr>
                                    <w:tcW w:w="5000" w:type="pct"/>
                                    <w:tcMar>
                                      <w:top w:w="120" w:type="dxa"/>
                                      <w:left w:w="0" w:type="dxa"/>
                                      <w:bottom w:w="120" w:type="dxa"/>
                                      <w:right w:w="0" w:type="dxa"/>
                                    </w:tcMar>
                                  </w:tcPr>
                                  <w:p w14:paraId="40732481" w14:textId="7EF87260" w:rsidR="00F82971" w:rsidRDefault="00B17E14" w:rsidP="0060404F">
                                    <w:r>
                                      <w:rPr>
                                        <w:bdr w:val="nil"/>
                                      </w:rPr>
                                      <w:t>Contractor</w:t>
                                    </w:r>
                                    <w:r w:rsidR="00F82971">
                                      <w:t xml:space="preserve"> will provide </w:t>
                                    </w:r>
                                    <w:r w:rsidR="00F82971">
                                      <w:rPr>
                                        <w:bdr w:val="nil"/>
                                      </w:rPr>
                                      <w:t>Crestron NVX AV over IP matrix</w:t>
                                    </w:r>
                                    <w:r w:rsidR="00F82971">
                                      <w:t> switching platform to provide routing from the above listed inputs to the listed outputs.  The matrix switch will be sized appropriately for the listed IO.</w:t>
                                    </w:r>
                                  </w:p>
                                </w:tc>
                              </w:tr>
                            </w:tbl>
                            <w:p w14:paraId="317489EC" w14:textId="77777777" w:rsidR="00F82971" w:rsidRDefault="00F82971" w:rsidP="0060404F"/>
                          </w:tc>
                        </w:tr>
                        <w:tr w:rsidR="00F82971" w14:paraId="18DD6B7D" w14:textId="77777777" w:rsidTr="0060404F">
                          <w:trPr>
                            <w:cantSplit/>
                            <w:tblCellSpacing w:w="0" w:type="dxa"/>
                          </w:trPr>
                          <w:tc>
                            <w:tcPr>
                              <w:tcW w:w="5000" w:type="pct"/>
                              <w:tcMar>
                                <w:top w:w="0" w:type="dxa"/>
                                <w:left w:w="0" w:type="dxa"/>
                                <w:bottom w:w="0" w:type="dxa"/>
                                <w:right w:w="0" w:type="dxa"/>
                              </w:tcMar>
                            </w:tcPr>
                            <w:p w14:paraId="362DDF54" w14:textId="77777777" w:rsidR="00F82971" w:rsidRDefault="00F82971" w:rsidP="0060404F">
                              <w:r>
                                <w:rPr>
                                  <w:bdr w:val="nil"/>
                                </w:rPr>
                                <w:t xml:space="preserve"> </w:t>
                              </w:r>
                            </w:p>
                          </w:tc>
                        </w:tr>
                      </w:tbl>
                      <w:p w14:paraId="01716950" w14:textId="77777777" w:rsidR="00F82971" w:rsidRDefault="00F82971" w:rsidP="0060404F"/>
                    </w:tc>
                  </w:tr>
                  <w:tr w:rsidR="00F82971" w14:paraId="7E42D0A8" w14:textId="77777777" w:rsidTr="0060404F">
                    <w:trPr>
                      <w:cantSplit/>
                      <w:tblCellSpacing w:w="0" w:type="dxa"/>
                    </w:trPr>
                    <w:tc>
                      <w:tcPr>
                        <w:tcW w:w="5000" w:type="pct"/>
                        <w:tcMar>
                          <w:top w:w="0" w:type="dxa"/>
                          <w:left w:w="0" w:type="dxa"/>
                          <w:bottom w:w="0" w:type="dxa"/>
                          <w:right w:w="0" w:type="dxa"/>
                        </w:tcMar>
                      </w:tcPr>
                      <w:p w14:paraId="5253AF16" w14:textId="77777777" w:rsidR="00F82971" w:rsidRPr="00B70630" w:rsidRDefault="00F82971" w:rsidP="00F82971">
                        <w:pPr>
                          <w:pStyle w:val="Heading3"/>
                          <w:numPr>
                            <w:ilvl w:val="0"/>
                            <w:numId w:val="0"/>
                          </w:numPr>
                          <w:spacing w:after="120"/>
                          <w:rPr>
                            <w:szCs w:val="16"/>
                          </w:rPr>
                        </w:pPr>
                        <w:r w:rsidRPr="00B70630">
                          <w:rPr>
                            <w:szCs w:val="16"/>
                          </w:rPr>
                          <w:t>Room Control</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30FA5B60"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5BCAF07" w14:textId="77777777" w:rsidTr="0060404F">
                                <w:trPr>
                                  <w:tblCellSpacing w:w="0" w:type="dxa"/>
                                </w:trPr>
                                <w:tc>
                                  <w:tcPr>
                                    <w:tcW w:w="5000" w:type="pct"/>
                                    <w:tcMar>
                                      <w:top w:w="120" w:type="dxa"/>
                                      <w:left w:w="0" w:type="dxa"/>
                                      <w:bottom w:w="120" w:type="dxa"/>
                                      <w:right w:w="0" w:type="dxa"/>
                                    </w:tcMar>
                                  </w:tcPr>
                                  <w:p w14:paraId="6F70CEDC" w14:textId="4B8DC5FD" w:rsidR="00F82971" w:rsidRDefault="00B17E14" w:rsidP="0060404F">
                                    <w:r>
                                      <w:rPr>
                                        <w:bdr w:val="nil"/>
                                      </w:rPr>
                                      <w:t>Contractor</w:t>
                                    </w:r>
                                    <w:r w:rsidR="00F82971">
                                      <w:t xml:space="preserve"> will provide a control system for the space consisting of a </w:t>
                                    </w:r>
                                    <w:r w:rsidR="00F82971">
                                      <w:rPr>
                                        <w:bdr w:val="nil"/>
                                      </w:rPr>
                                      <w:t>Crestron</w:t>
                                    </w:r>
                                    <w:r w:rsidR="00F82971">
                                      <w:t xml:space="preserve"> based system.  This system will provide the user with a simple to use interface for control of the use of the room.  </w:t>
                                    </w:r>
                                    <w:r w:rsidR="003C07ED">
                                      <w:t xml:space="preserve">The programming and end user GUI interface shall replicate what is currently installed in all other VTC suites recently upgraded at Goodfellow AFB, providing a nearly identical end user and maintenance technician experience.  </w:t>
                                    </w:r>
                                    <w:r w:rsidR="00F82971">
                                      <w:t xml:space="preserve">The user interface will consist </w:t>
                                    </w:r>
                                    <w:proofErr w:type="gramStart"/>
                                    <w:r w:rsidR="00F82971">
                                      <w:t>of :</w:t>
                                    </w:r>
                                    <w:proofErr w:type="gramEnd"/>
                                  </w:p>
                                </w:tc>
                              </w:tr>
                            </w:tbl>
                            <w:p w14:paraId="429388F8" w14:textId="77777777" w:rsidR="00F82971" w:rsidRDefault="00F82971" w:rsidP="0060404F"/>
                          </w:tc>
                        </w:tr>
                        <w:tr w:rsidR="00F82971" w14:paraId="33E5C4C2"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4489"/>
                                <w:gridCol w:w="4487"/>
                              </w:tblGrid>
                              <w:tr w:rsidR="00F82971" w14:paraId="02B9A946"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0F903E15" w14:textId="77777777" w:rsidR="00F82971" w:rsidRDefault="00F82971" w:rsidP="0060404F">
                                    <w:pPr>
                                      <w:pStyle w:val="Label"/>
                                      <w:spacing w:before="0" w:after="120"/>
                                    </w:pPr>
                                    <w:r>
                                      <w:t>QTY</w:t>
                                    </w:r>
                                  </w:p>
                                </w:tc>
                                <w:tc>
                                  <w:tcPr>
                                    <w:tcW w:w="2292" w:type="pct"/>
                                    <w:tcBorders>
                                      <w:bottom w:val="single" w:sz="8" w:space="0" w:color="808080"/>
                                    </w:tcBorders>
                                    <w:tcMar>
                                      <w:top w:w="0" w:type="dxa"/>
                                      <w:left w:w="58" w:type="dxa"/>
                                      <w:bottom w:w="0" w:type="dxa"/>
                                      <w:right w:w="58" w:type="dxa"/>
                                    </w:tcMar>
                                  </w:tcPr>
                                  <w:p w14:paraId="2BAA54B1" w14:textId="77777777" w:rsidR="00F82971" w:rsidRDefault="00F82971" w:rsidP="0060404F">
                                    <w:pPr>
                                      <w:pStyle w:val="Label"/>
                                      <w:spacing w:before="0" w:after="120"/>
                                    </w:pPr>
                                    <w:r>
                                      <w:t>Interface</w:t>
                                    </w:r>
                                  </w:p>
                                </w:tc>
                                <w:tc>
                                  <w:tcPr>
                                    <w:tcW w:w="2291" w:type="pct"/>
                                    <w:tcBorders>
                                      <w:bottom w:val="single" w:sz="8" w:space="0" w:color="808080"/>
                                    </w:tcBorders>
                                    <w:tcMar>
                                      <w:top w:w="0" w:type="dxa"/>
                                      <w:left w:w="58" w:type="dxa"/>
                                      <w:bottom w:w="0" w:type="dxa"/>
                                      <w:right w:w="72" w:type="dxa"/>
                                    </w:tcMar>
                                  </w:tcPr>
                                  <w:p w14:paraId="407FD275" w14:textId="77777777" w:rsidR="00F82971" w:rsidRDefault="00F82971" w:rsidP="0060404F">
                                    <w:pPr>
                                      <w:pStyle w:val="Label"/>
                                      <w:spacing w:before="0" w:after="120"/>
                                    </w:pPr>
                                    <w:r>
                                      <w:t>Location</w:t>
                                    </w:r>
                                  </w:p>
                                </w:tc>
                              </w:tr>
                              <w:tr w:rsidR="00F82971" w14:paraId="78F164B5"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shd w:val="clear" w:color="auto" w:fill="auto"/>
                                    <w:tcMar>
                                      <w:top w:w="0" w:type="dxa"/>
                                      <w:left w:w="72" w:type="dxa"/>
                                      <w:bottom w:w="0" w:type="dxa"/>
                                      <w:right w:w="58" w:type="dxa"/>
                                    </w:tcMar>
                                  </w:tcPr>
                                  <w:p w14:paraId="279FA2F2" w14:textId="77777777" w:rsidR="00F82971" w:rsidRDefault="00F82971" w:rsidP="0060404F">
                                    <w:r>
                                      <w:rPr>
                                        <w:bdr w:val="nil"/>
                                      </w:rPr>
                                      <w:t>1</w:t>
                                    </w:r>
                                  </w:p>
                                </w:tc>
                                <w:tc>
                                  <w:tcPr>
                                    <w:tcW w:w="2292" w:type="pct"/>
                                    <w:shd w:val="clear" w:color="auto" w:fill="auto"/>
                                    <w:tcMar>
                                      <w:top w:w="0" w:type="dxa"/>
                                      <w:left w:w="58" w:type="dxa"/>
                                      <w:bottom w:w="0" w:type="dxa"/>
                                      <w:right w:w="58" w:type="dxa"/>
                                    </w:tcMar>
                                  </w:tcPr>
                                  <w:p w14:paraId="323AE074" w14:textId="77777777" w:rsidR="00F82971" w:rsidRDefault="00F82971" w:rsidP="0060404F">
                                    <w:r>
                                      <w:rPr>
                                        <w:bdr w:val="nil"/>
                                      </w:rPr>
                                      <w:t>10" Desktop Control Panel</w:t>
                                    </w:r>
                                  </w:p>
                                </w:tc>
                                <w:tc>
                                  <w:tcPr>
                                    <w:tcW w:w="2291" w:type="pct"/>
                                    <w:shd w:val="clear" w:color="auto" w:fill="auto"/>
                                    <w:tcMar>
                                      <w:top w:w="0" w:type="dxa"/>
                                      <w:left w:w="58" w:type="dxa"/>
                                      <w:bottom w:w="0" w:type="dxa"/>
                                      <w:right w:w="72" w:type="dxa"/>
                                    </w:tcMar>
                                  </w:tcPr>
                                  <w:p w14:paraId="17C19803" w14:textId="77777777" w:rsidR="00F82971" w:rsidRDefault="00F82971" w:rsidP="0060404F">
                                    <w:proofErr w:type="gramStart"/>
                                    <w:r>
                                      <w:rPr>
                                        <w:bdr w:val="nil"/>
                                      </w:rPr>
                                      <w:t>Operators  Desk</w:t>
                                    </w:r>
                                    <w:proofErr w:type="gramEnd"/>
                                  </w:p>
                                </w:tc>
                              </w:tr>
                            </w:tbl>
                            <w:p w14:paraId="5FB167BE" w14:textId="77777777" w:rsidR="00F82971" w:rsidRDefault="00F82971" w:rsidP="0060404F"/>
                          </w:tc>
                        </w:tr>
                        <w:tr w:rsidR="00F82971" w14:paraId="3235A113"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C93D655" w14:textId="77777777" w:rsidTr="0060404F">
                                <w:trPr>
                                  <w:tblCellSpacing w:w="0" w:type="dxa"/>
                                </w:trPr>
                                <w:tc>
                                  <w:tcPr>
                                    <w:tcW w:w="5000" w:type="pct"/>
                                    <w:tcMar>
                                      <w:top w:w="120" w:type="dxa"/>
                                      <w:left w:w="0" w:type="dxa"/>
                                      <w:bottom w:w="120" w:type="dxa"/>
                                      <w:right w:w="0" w:type="dxa"/>
                                    </w:tcMar>
                                  </w:tcPr>
                                  <w:p w14:paraId="10BA0D10" w14:textId="2AFA431C" w:rsidR="00F82971" w:rsidRDefault="00F82971" w:rsidP="00F82971">
                                    <w:pPr>
                                      <w:pStyle w:val="ListParagraph"/>
                                      <w:numPr>
                                        <w:ilvl w:val="0"/>
                                        <w:numId w:val="48"/>
                                      </w:numPr>
                                    </w:pPr>
                                    <w:r>
                                      <w:t>The control system will give you the following capabilities at a minimum:  </w:t>
                                    </w:r>
                                  </w:p>
                                </w:tc>
                              </w:tr>
                            </w:tbl>
                            <w:p w14:paraId="5E926B92" w14:textId="77777777" w:rsidR="00F82971" w:rsidRDefault="00F82971" w:rsidP="0060404F"/>
                          </w:tc>
                        </w:tr>
                        <w:tr w:rsidR="00F82971" w14:paraId="6FF139CF"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2CC3109" w14:textId="77777777" w:rsidTr="0060404F">
                                <w:trPr>
                                  <w:tblCellSpacing w:w="0" w:type="dxa"/>
                                </w:trPr>
                                <w:tc>
                                  <w:tcPr>
                                    <w:tcW w:w="5000" w:type="pct"/>
                                    <w:tcMar>
                                      <w:top w:w="120" w:type="dxa"/>
                                      <w:left w:w="0" w:type="dxa"/>
                                      <w:bottom w:w="120" w:type="dxa"/>
                                      <w:right w:w="0" w:type="dxa"/>
                                    </w:tcMar>
                                  </w:tcPr>
                                  <w:p w14:paraId="4E7111FF" w14:textId="159F0434" w:rsidR="00F82971" w:rsidRDefault="00F82971" w:rsidP="00F82971">
                                    <w:pPr>
                                      <w:pStyle w:val="ListParagraph"/>
                                      <w:numPr>
                                        <w:ilvl w:val="0"/>
                                        <w:numId w:val="48"/>
                                      </w:numPr>
                                    </w:pPr>
                                    <w:r>
                                      <w:lastRenderedPageBreak/>
                                      <w:t>Turn on/off displays.  Raise/lower screens (if applicable).  </w:t>
                                    </w:r>
                                  </w:p>
                                </w:tc>
                              </w:tr>
                            </w:tbl>
                            <w:p w14:paraId="4E821876" w14:textId="77777777" w:rsidR="00F82971" w:rsidRDefault="00F82971" w:rsidP="0060404F"/>
                          </w:tc>
                        </w:tr>
                        <w:tr w:rsidR="00F82971" w14:paraId="7932634C"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5C2EE33" w14:textId="77777777" w:rsidTr="0060404F">
                                <w:trPr>
                                  <w:tblCellSpacing w:w="0" w:type="dxa"/>
                                </w:trPr>
                                <w:tc>
                                  <w:tcPr>
                                    <w:tcW w:w="5000" w:type="pct"/>
                                    <w:tcMar>
                                      <w:top w:w="120" w:type="dxa"/>
                                      <w:left w:w="0" w:type="dxa"/>
                                      <w:bottom w:w="120" w:type="dxa"/>
                                      <w:right w:w="0" w:type="dxa"/>
                                    </w:tcMar>
                                  </w:tcPr>
                                  <w:p w14:paraId="1443BD54" w14:textId="0DBDA440" w:rsidR="00F82971" w:rsidRDefault="00F82971" w:rsidP="00F82971">
                                    <w:pPr>
                                      <w:pStyle w:val="ListParagraph"/>
                                      <w:numPr>
                                        <w:ilvl w:val="0"/>
                                        <w:numId w:val="48"/>
                                      </w:numPr>
                                    </w:pPr>
                                    <w:r>
                                      <w:t>Route appropriate sources to destination devices within the switching matrix.</w:t>
                                    </w:r>
                                  </w:p>
                                </w:tc>
                              </w:tr>
                            </w:tbl>
                            <w:p w14:paraId="2238D439" w14:textId="77777777" w:rsidR="00F82971" w:rsidRDefault="00F82971" w:rsidP="0060404F"/>
                          </w:tc>
                        </w:tr>
                        <w:tr w:rsidR="00F82971" w14:paraId="64FF4329"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A5CB823" w14:textId="77777777" w:rsidTr="0060404F">
                                <w:trPr>
                                  <w:tblCellSpacing w:w="0" w:type="dxa"/>
                                </w:trPr>
                                <w:tc>
                                  <w:tcPr>
                                    <w:tcW w:w="5000" w:type="pct"/>
                                    <w:tcMar>
                                      <w:top w:w="120" w:type="dxa"/>
                                      <w:left w:w="0" w:type="dxa"/>
                                      <w:bottom w:w="120" w:type="dxa"/>
                                      <w:right w:w="0" w:type="dxa"/>
                                    </w:tcMar>
                                  </w:tcPr>
                                  <w:p w14:paraId="1D185D96" w14:textId="18C78DA1" w:rsidR="00F82971" w:rsidRDefault="00F82971" w:rsidP="00F82971">
                                    <w:pPr>
                                      <w:pStyle w:val="ListParagraph"/>
                                      <w:numPr>
                                        <w:ilvl w:val="0"/>
                                        <w:numId w:val="48"/>
                                      </w:numPr>
                                    </w:pPr>
                                    <w:r>
                                      <w:t>Initiate and receive VTC calls</w:t>
                                    </w:r>
                                  </w:p>
                                  <w:p w14:paraId="4DFC96CC" w14:textId="77777777" w:rsidR="00F82971" w:rsidRDefault="00F82971" w:rsidP="0060404F"/>
                                  <w:p w14:paraId="4ACB0A73" w14:textId="7905B934" w:rsidR="00F82971" w:rsidRDefault="00F82971" w:rsidP="00F82971">
                                    <w:pPr>
                                      <w:pStyle w:val="ListParagraph"/>
                                      <w:numPr>
                                        <w:ilvl w:val="0"/>
                                        <w:numId w:val="48"/>
                                      </w:numPr>
                                    </w:pPr>
                                    <w:r>
                                      <w:t>Share content from workstations to VTC Call</w:t>
                                    </w:r>
                                  </w:p>
                                </w:tc>
                              </w:tr>
                            </w:tbl>
                            <w:p w14:paraId="0211192B" w14:textId="77777777" w:rsidR="00F82971" w:rsidRDefault="00F82971" w:rsidP="0060404F"/>
                          </w:tc>
                        </w:tr>
                        <w:tr w:rsidR="00F82971" w14:paraId="4D299431"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50CC348" w14:textId="77777777" w:rsidTr="0060404F">
                                <w:trPr>
                                  <w:tblCellSpacing w:w="0" w:type="dxa"/>
                                </w:trPr>
                                <w:tc>
                                  <w:tcPr>
                                    <w:tcW w:w="5000" w:type="pct"/>
                                    <w:tcMar>
                                      <w:top w:w="120" w:type="dxa"/>
                                      <w:left w:w="0" w:type="dxa"/>
                                      <w:bottom w:w="120" w:type="dxa"/>
                                      <w:right w:w="0" w:type="dxa"/>
                                    </w:tcMar>
                                  </w:tcPr>
                                  <w:p w14:paraId="2FC0731C" w14:textId="00FD55FC" w:rsidR="00F82971" w:rsidRDefault="00F82971" w:rsidP="00F82971">
                                    <w:pPr>
                                      <w:pStyle w:val="ListParagraph"/>
                                      <w:numPr>
                                        <w:ilvl w:val="0"/>
                                        <w:numId w:val="48"/>
                                      </w:numPr>
                                    </w:pPr>
                                    <w:r>
                                      <w:t>Manipulate camera PTZ and select presets</w:t>
                                    </w:r>
                                  </w:p>
                                </w:tc>
                              </w:tr>
                            </w:tbl>
                            <w:p w14:paraId="55AC46EB" w14:textId="77777777" w:rsidR="00F82971" w:rsidRDefault="00F82971" w:rsidP="0060404F"/>
                          </w:tc>
                        </w:tr>
                        <w:tr w:rsidR="00F82971" w14:paraId="22BF8FCD"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058A06E" w14:textId="77777777" w:rsidTr="0060404F">
                                <w:trPr>
                                  <w:tblCellSpacing w:w="0" w:type="dxa"/>
                                </w:trPr>
                                <w:tc>
                                  <w:tcPr>
                                    <w:tcW w:w="5000" w:type="pct"/>
                                    <w:tcMar>
                                      <w:top w:w="120" w:type="dxa"/>
                                      <w:left w:w="0" w:type="dxa"/>
                                      <w:bottom w:w="120" w:type="dxa"/>
                                      <w:right w:w="0" w:type="dxa"/>
                                    </w:tcMar>
                                  </w:tcPr>
                                  <w:p w14:paraId="4F26E814" w14:textId="0F683C18" w:rsidR="00F82971" w:rsidRDefault="00F82971" w:rsidP="00F82971">
                                    <w:pPr>
                                      <w:pStyle w:val="ListParagraph"/>
                                      <w:numPr>
                                        <w:ilvl w:val="0"/>
                                        <w:numId w:val="48"/>
                                      </w:numPr>
                                    </w:pPr>
                                    <w:r>
                                      <w:t>Ability to select audio source for the room.</w:t>
                                    </w:r>
                                  </w:p>
                                  <w:p w14:paraId="276A7B68" w14:textId="77777777" w:rsidR="00F82971" w:rsidRDefault="00F82971" w:rsidP="00F82971">
                                    <w:pPr>
                                      <w:pStyle w:val="ListParagraph"/>
                                    </w:pPr>
                                  </w:p>
                                  <w:p w14:paraId="22A21DA9" w14:textId="3D27F175" w:rsidR="00F82971" w:rsidRDefault="00F82971" w:rsidP="00F82971">
                                    <w:pPr>
                                      <w:pStyle w:val="ListParagraph"/>
                                      <w:numPr>
                                        <w:ilvl w:val="0"/>
                                        <w:numId w:val="48"/>
                                      </w:numPr>
                                    </w:pPr>
                                    <w:r>
                                      <w:t>Ability to control speaker volume in the room.</w:t>
                                    </w:r>
                                  </w:p>
                                </w:tc>
                              </w:tr>
                            </w:tbl>
                            <w:p w14:paraId="230F731B" w14:textId="77777777" w:rsidR="00F82971" w:rsidRDefault="00F82971" w:rsidP="0060404F"/>
                          </w:tc>
                        </w:tr>
                        <w:tr w:rsidR="00F82971" w14:paraId="1D232729"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6BE694E" w14:textId="77777777" w:rsidTr="0060404F">
                                <w:trPr>
                                  <w:tblCellSpacing w:w="0" w:type="dxa"/>
                                </w:trPr>
                                <w:tc>
                                  <w:tcPr>
                                    <w:tcW w:w="5000" w:type="pct"/>
                                    <w:tcMar>
                                      <w:top w:w="120" w:type="dxa"/>
                                      <w:left w:w="0" w:type="dxa"/>
                                      <w:bottom w:w="120" w:type="dxa"/>
                                      <w:right w:w="0" w:type="dxa"/>
                                    </w:tcMar>
                                  </w:tcPr>
                                  <w:p w14:paraId="29FC7FC5" w14:textId="69564CFA" w:rsidR="00F82971" w:rsidRDefault="00F82971" w:rsidP="00F82971">
                                    <w:pPr>
                                      <w:pStyle w:val="ListParagraph"/>
                                      <w:numPr>
                                        <w:ilvl w:val="0"/>
                                        <w:numId w:val="48"/>
                                      </w:numPr>
                                    </w:pPr>
                                    <w:r>
                                      <w:t>Ability to manipulate the digital signage in and around the room.</w:t>
                                    </w:r>
                                  </w:p>
                                </w:tc>
                              </w:tr>
                            </w:tbl>
                            <w:p w14:paraId="61DAACC7" w14:textId="77777777" w:rsidR="00F82971" w:rsidRDefault="00F82971" w:rsidP="0060404F"/>
                          </w:tc>
                        </w:tr>
                        <w:tr w:rsidR="00F82971" w14:paraId="2CDAC8FE" w14:textId="77777777" w:rsidTr="0060404F">
                          <w:trPr>
                            <w:cantSplit/>
                            <w:tblCellSpacing w:w="0" w:type="dxa"/>
                          </w:trPr>
                          <w:tc>
                            <w:tcPr>
                              <w:tcW w:w="5000" w:type="pct"/>
                              <w:tcMar>
                                <w:top w:w="0" w:type="dxa"/>
                                <w:left w:w="0" w:type="dxa"/>
                                <w:bottom w:w="0" w:type="dxa"/>
                                <w:right w:w="0" w:type="dxa"/>
                              </w:tcMar>
                            </w:tcPr>
                            <w:p w14:paraId="68A213B4" w14:textId="77777777" w:rsidR="00F82971" w:rsidRDefault="00F82971" w:rsidP="0060404F">
                              <w:r>
                                <w:rPr>
                                  <w:bdr w:val="nil"/>
                                </w:rPr>
                                <w:t xml:space="preserve"> </w:t>
                              </w:r>
                            </w:p>
                          </w:tc>
                        </w:tr>
                      </w:tbl>
                      <w:p w14:paraId="605D81A0" w14:textId="77777777" w:rsidR="00F82971" w:rsidRDefault="00F82971" w:rsidP="0060404F"/>
                    </w:tc>
                  </w:tr>
                  <w:tr w:rsidR="00F82971" w14:paraId="02C481A7" w14:textId="77777777" w:rsidTr="0060404F">
                    <w:trPr>
                      <w:cantSplit/>
                      <w:tblCellSpacing w:w="0" w:type="dxa"/>
                    </w:trPr>
                    <w:tc>
                      <w:tcPr>
                        <w:tcW w:w="5000" w:type="pct"/>
                        <w:tcMar>
                          <w:top w:w="0" w:type="dxa"/>
                          <w:left w:w="0" w:type="dxa"/>
                          <w:bottom w:w="0" w:type="dxa"/>
                          <w:right w:w="0" w:type="dxa"/>
                        </w:tcMar>
                      </w:tcPr>
                      <w:p w14:paraId="644BAEB2" w14:textId="77777777" w:rsidR="00F82971" w:rsidRPr="00B70630" w:rsidRDefault="00F82971" w:rsidP="00F82971">
                        <w:pPr>
                          <w:pStyle w:val="Heading3"/>
                          <w:numPr>
                            <w:ilvl w:val="0"/>
                            <w:numId w:val="0"/>
                          </w:numPr>
                          <w:spacing w:after="120"/>
                          <w:rPr>
                            <w:szCs w:val="16"/>
                          </w:rPr>
                        </w:pPr>
                        <w:r w:rsidRPr="00B70630">
                          <w:rPr>
                            <w:szCs w:val="16"/>
                          </w:rPr>
                          <w:lastRenderedPageBreak/>
                          <w:t>Audio System</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5E360B4C"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A6C0E11" w14:textId="77777777" w:rsidTr="0060404F">
                                <w:trPr>
                                  <w:tblCellSpacing w:w="0" w:type="dxa"/>
                                </w:trPr>
                                <w:tc>
                                  <w:tcPr>
                                    <w:tcW w:w="5000" w:type="pct"/>
                                    <w:tcMar>
                                      <w:top w:w="120" w:type="dxa"/>
                                      <w:left w:w="0" w:type="dxa"/>
                                      <w:bottom w:w="120" w:type="dxa"/>
                                      <w:right w:w="0" w:type="dxa"/>
                                    </w:tcMar>
                                  </w:tcPr>
                                  <w:p w14:paraId="4679D1A2" w14:textId="1599C249" w:rsidR="00F82971" w:rsidRDefault="00B17E14" w:rsidP="0060404F">
                                    <w:r>
                                      <w:rPr>
                                        <w:bdr w:val="nil"/>
                                      </w:rPr>
                                      <w:t>Contractor</w:t>
                                    </w:r>
                                    <w:r w:rsidR="00F82971">
                                      <w:t xml:space="preserve"> will provide a(n) </w:t>
                                    </w:r>
                                    <w:r w:rsidR="00F82971">
                                      <w:rPr>
                                        <w:bdr w:val="nil"/>
                                      </w:rPr>
                                      <w:t>BIAMP Tesira</w:t>
                                    </w:r>
                                    <w:r w:rsidR="00F82971">
                                      <w:t> that will give the ability to route the appropriate audio source to the correct destination.  The audio system will be controlled by the </w:t>
                                    </w:r>
                                    <w:r w:rsidR="00F82971">
                                      <w:rPr>
                                        <w:bdr w:val="nil"/>
                                      </w:rPr>
                                      <w:t>Control System</w:t>
                                    </w:r>
                                    <w:r w:rsidR="00F82971">
                                      <w:t>.  The audio system will consist of the following destinations and sources:</w:t>
                                    </w:r>
                                  </w:p>
                                </w:tc>
                              </w:tr>
                            </w:tbl>
                            <w:p w14:paraId="2E647054" w14:textId="77777777" w:rsidR="00F82971" w:rsidRDefault="00F82971" w:rsidP="0060404F"/>
                          </w:tc>
                        </w:tr>
                        <w:tr w:rsidR="00F82971" w14:paraId="37C909EE" w14:textId="77777777" w:rsidTr="0060404F">
                          <w:trPr>
                            <w:cantSplit/>
                            <w:tblCellSpacing w:w="0" w:type="dxa"/>
                          </w:trPr>
                          <w:tc>
                            <w:tcPr>
                              <w:tcW w:w="5000" w:type="pct"/>
                              <w:tcMar>
                                <w:top w:w="0" w:type="dxa"/>
                                <w:left w:w="0" w:type="dxa"/>
                                <w:bottom w:w="0" w:type="dxa"/>
                                <w:right w:w="0" w:type="dxa"/>
                              </w:tcMar>
                            </w:tcPr>
                            <w:p w14:paraId="5A5C5912" w14:textId="77777777" w:rsidR="00F82971" w:rsidRPr="00B70630" w:rsidRDefault="00F82971" w:rsidP="00F82971">
                              <w:pPr>
                                <w:pStyle w:val="Heading3"/>
                                <w:numPr>
                                  <w:ilvl w:val="0"/>
                                  <w:numId w:val="0"/>
                                </w:numPr>
                                <w:spacing w:after="120"/>
                                <w:rPr>
                                  <w:szCs w:val="16"/>
                                </w:rPr>
                              </w:pPr>
                              <w:r w:rsidRPr="00B70630">
                                <w:rPr>
                                  <w:szCs w:val="16"/>
                                </w:rPr>
                                <w:t>Audio Sources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288"/>
                                <w:gridCol w:w="4423"/>
                                <w:gridCol w:w="4082"/>
                              </w:tblGrid>
                              <w:tr w:rsidR="00F82971" w14:paraId="75D54C8A"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658" w:type="pct"/>
                                    <w:tcBorders>
                                      <w:bottom w:val="single" w:sz="8" w:space="0" w:color="808080"/>
                                    </w:tcBorders>
                                    <w:tcMar>
                                      <w:top w:w="0" w:type="dxa"/>
                                      <w:left w:w="72" w:type="dxa"/>
                                      <w:bottom w:w="0" w:type="dxa"/>
                                      <w:right w:w="58" w:type="dxa"/>
                                    </w:tcMar>
                                  </w:tcPr>
                                  <w:p w14:paraId="23D1E80C" w14:textId="77777777" w:rsidR="00F82971" w:rsidRDefault="00F82971" w:rsidP="0060404F">
                                    <w:pPr>
                                      <w:pStyle w:val="Label"/>
                                      <w:spacing w:before="0" w:after="120"/>
                                      <w:ind w:right="640"/>
                                    </w:pPr>
                                    <w:r>
                                      <w:t>QTY</w:t>
                                    </w:r>
                                  </w:p>
                                </w:tc>
                                <w:tc>
                                  <w:tcPr>
                                    <w:tcW w:w="2258" w:type="pct"/>
                                    <w:tcBorders>
                                      <w:bottom w:val="single" w:sz="8" w:space="0" w:color="808080"/>
                                    </w:tcBorders>
                                    <w:tcMar>
                                      <w:top w:w="0" w:type="dxa"/>
                                      <w:left w:w="58" w:type="dxa"/>
                                      <w:bottom w:w="0" w:type="dxa"/>
                                      <w:right w:w="58" w:type="dxa"/>
                                    </w:tcMar>
                                  </w:tcPr>
                                  <w:p w14:paraId="46BFEC66" w14:textId="77777777" w:rsidR="00F82971" w:rsidRDefault="00F82971" w:rsidP="0060404F">
                                    <w:pPr>
                                      <w:pStyle w:val="Label"/>
                                      <w:spacing w:before="0" w:after="120"/>
                                    </w:pPr>
                                    <w:r>
                                      <w:t>Input Type</w:t>
                                    </w:r>
                                  </w:p>
                                </w:tc>
                                <w:tc>
                                  <w:tcPr>
                                    <w:tcW w:w="2084" w:type="pct"/>
                                    <w:tcBorders>
                                      <w:bottom w:val="single" w:sz="8" w:space="0" w:color="808080"/>
                                    </w:tcBorders>
                                    <w:tcMar>
                                      <w:top w:w="0" w:type="dxa"/>
                                      <w:left w:w="58" w:type="dxa"/>
                                      <w:bottom w:w="0" w:type="dxa"/>
                                      <w:right w:w="72" w:type="dxa"/>
                                    </w:tcMar>
                                  </w:tcPr>
                                  <w:p w14:paraId="4BDCEF4D" w14:textId="77777777" w:rsidR="00F82971" w:rsidRDefault="00F82971" w:rsidP="0060404F">
                                    <w:pPr>
                                      <w:pStyle w:val="Label"/>
                                      <w:spacing w:before="0" w:after="120"/>
                                    </w:pPr>
                                    <w:r>
                                      <w:t>Note</w:t>
                                    </w:r>
                                  </w:p>
                                </w:tc>
                              </w:tr>
                              <w:tr w:rsidR="00F82971" w14:paraId="60A7B784"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shd w:val="clear" w:color="auto" w:fill="auto"/>
                                    <w:tcMar>
                                      <w:top w:w="0" w:type="dxa"/>
                                      <w:left w:w="72" w:type="dxa"/>
                                      <w:bottom w:w="0" w:type="dxa"/>
                                      <w:right w:w="58" w:type="dxa"/>
                                    </w:tcMar>
                                  </w:tcPr>
                                  <w:p w14:paraId="12E635BC" w14:textId="77777777" w:rsidR="00F82971" w:rsidRDefault="00F82971" w:rsidP="0060404F">
                                    <w:r>
                                      <w:rPr>
                                        <w:bdr w:val="nil"/>
                                      </w:rPr>
                                      <w:t>1</w:t>
                                    </w:r>
                                  </w:p>
                                </w:tc>
                                <w:tc>
                                  <w:tcPr>
                                    <w:tcW w:w="2258" w:type="pct"/>
                                    <w:shd w:val="clear" w:color="auto" w:fill="auto"/>
                                    <w:tcMar>
                                      <w:top w:w="0" w:type="dxa"/>
                                      <w:left w:w="58" w:type="dxa"/>
                                      <w:bottom w:w="0" w:type="dxa"/>
                                      <w:right w:w="58" w:type="dxa"/>
                                    </w:tcMar>
                                  </w:tcPr>
                                  <w:p w14:paraId="24A81A7B" w14:textId="77777777" w:rsidR="00F82971" w:rsidRDefault="00F82971" w:rsidP="0060404F">
                                    <w:r>
                                      <w:rPr>
                                        <w:bdr w:val="nil"/>
                                      </w:rPr>
                                      <w:t>Matrix Output</w:t>
                                    </w:r>
                                  </w:p>
                                </w:tc>
                                <w:tc>
                                  <w:tcPr>
                                    <w:tcW w:w="2084" w:type="pct"/>
                                    <w:shd w:val="clear" w:color="auto" w:fill="auto"/>
                                    <w:tcMar>
                                      <w:top w:w="0" w:type="dxa"/>
                                      <w:left w:w="58" w:type="dxa"/>
                                      <w:bottom w:w="0" w:type="dxa"/>
                                      <w:right w:w="72" w:type="dxa"/>
                                    </w:tcMar>
                                  </w:tcPr>
                                  <w:p w14:paraId="600CA877" w14:textId="77777777" w:rsidR="00F82971" w:rsidRDefault="00F82971" w:rsidP="0060404F">
                                    <w:r>
                                      <w:rPr>
                                        <w:bdr w:val="nil"/>
                                      </w:rPr>
                                      <w:t xml:space="preserve"> </w:t>
                                    </w:r>
                                  </w:p>
                                </w:tc>
                              </w:tr>
                              <w:tr w:rsidR="00F82971" w14:paraId="46EE0E9B" w14:textId="77777777" w:rsidTr="0060404F">
                                <w:trPr>
                                  <w:cantSplit/>
                                  <w:tblCellSpacing w:w="0" w:type="dxa"/>
                                </w:trPr>
                                <w:tc>
                                  <w:tcPr>
                                    <w:tcW w:w="658" w:type="pct"/>
                                    <w:tcMar>
                                      <w:top w:w="0" w:type="dxa"/>
                                      <w:left w:w="72" w:type="dxa"/>
                                      <w:bottom w:w="0" w:type="dxa"/>
                                      <w:right w:w="58" w:type="dxa"/>
                                    </w:tcMar>
                                  </w:tcPr>
                                  <w:p w14:paraId="1D383E70" w14:textId="77777777" w:rsidR="00F82971" w:rsidRDefault="00F82971" w:rsidP="0060404F">
                                    <w:r>
                                      <w:rPr>
                                        <w:bdr w:val="nil"/>
                                      </w:rPr>
                                      <w:t>4</w:t>
                                    </w:r>
                                  </w:p>
                                </w:tc>
                                <w:tc>
                                  <w:tcPr>
                                    <w:tcW w:w="2258" w:type="pct"/>
                                    <w:tcMar>
                                      <w:top w:w="0" w:type="dxa"/>
                                      <w:left w:w="58" w:type="dxa"/>
                                      <w:bottom w:w="0" w:type="dxa"/>
                                      <w:right w:w="58" w:type="dxa"/>
                                    </w:tcMar>
                                  </w:tcPr>
                                  <w:p w14:paraId="11C00F5B" w14:textId="77777777" w:rsidR="00F82971" w:rsidRDefault="00F82971" w:rsidP="0060404F">
                                    <w:r>
                                      <w:rPr>
                                        <w:bdr w:val="nil"/>
                                      </w:rPr>
                                      <w:t>Ceiling Microphone</w:t>
                                    </w:r>
                                  </w:p>
                                </w:tc>
                                <w:tc>
                                  <w:tcPr>
                                    <w:tcW w:w="2084" w:type="pct"/>
                                    <w:tcMar>
                                      <w:top w:w="0" w:type="dxa"/>
                                      <w:left w:w="58" w:type="dxa"/>
                                      <w:bottom w:w="0" w:type="dxa"/>
                                      <w:right w:w="72" w:type="dxa"/>
                                    </w:tcMar>
                                  </w:tcPr>
                                  <w:p w14:paraId="1019C02C" w14:textId="77777777" w:rsidR="00F82971" w:rsidRDefault="00F82971" w:rsidP="0060404F">
                                    <w:r>
                                      <w:rPr>
                                        <w:bdr w:val="nil"/>
                                      </w:rPr>
                                      <w:t xml:space="preserve"> </w:t>
                                    </w:r>
                                  </w:p>
                                </w:tc>
                              </w:tr>
                            </w:tbl>
                            <w:p w14:paraId="35B33A1C" w14:textId="77777777" w:rsidR="00F82971" w:rsidRDefault="00F82971" w:rsidP="0060404F"/>
                          </w:tc>
                        </w:tr>
                        <w:tr w:rsidR="00F82971" w14:paraId="2A5D84CA" w14:textId="77777777" w:rsidTr="0060404F">
                          <w:trPr>
                            <w:cantSplit/>
                            <w:tblCellSpacing w:w="0" w:type="dxa"/>
                          </w:trPr>
                          <w:tc>
                            <w:tcPr>
                              <w:tcW w:w="5000" w:type="pct"/>
                              <w:tcMar>
                                <w:top w:w="0" w:type="dxa"/>
                                <w:left w:w="0" w:type="dxa"/>
                                <w:bottom w:w="0" w:type="dxa"/>
                                <w:right w:w="0" w:type="dxa"/>
                              </w:tcMar>
                            </w:tcPr>
                            <w:p w14:paraId="368ECD6C" w14:textId="77777777" w:rsidR="00F82971" w:rsidRPr="00B70630" w:rsidRDefault="00F82971" w:rsidP="00F82971">
                              <w:pPr>
                                <w:pStyle w:val="Heading3"/>
                                <w:numPr>
                                  <w:ilvl w:val="0"/>
                                  <w:numId w:val="0"/>
                                </w:numPr>
                                <w:spacing w:after="120"/>
                                <w:rPr>
                                  <w:szCs w:val="16"/>
                                </w:rPr>
                              </w:pPr>
                              <w:r w:rsidRPr="00B70630">
                                <w:rPr>
                                  <w:szCs w:val="16"/>
                                </w:rPr>
                                <w:t>Audio Destinations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288"/>
                                <w:gridCol w:w="4423"/>
                                <w:gridCol w:w="4082"/>
                              </w:tblGrid>
                              <w:tr w:rsidR="00F82971" w14:paraId="1292E6EF"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658" w:type="pct"/>
                                    <w:tcBorders>
                                      <w:bottom w:val="single" w:sz="8" w:space="0" w:color="808080"/>
                                    </w:tcBorders>
                                    <w:tcMar>
                                      <w:top w:w="0" w:type="dxa"/>
                                      <w:left w:w="72" w:type="dxa"/>
                                      <w:bottom w:w="0" w:type="dxa"/>
                                      <w:right w:w="58" w:type="dxa"/>
                                    </w:tcMar>
                                  </w:tcPr>
                                  <w:p w14:paraId="1F6B7989" w14:textId="77777777" w:rsidR="00F82971" w:rsidRDefault="00F82971" w:rsidP="0060404F">
                                    <w:pPr>
                                      <w:pStyle w:val="Label"/>
                                      <w:spacing w:before="0" w:after="120"/>
                                    </w:pPr>
                                    <w:r>
                                      <w:t>QTY</w:t>
                                    </w:r>
                                  </w:p>
                                </w:tc>
                                <w:tc>
                                  <w:tcPr>
                                    <w:tcW w:w="2258" w:type="pct"/>
                                    <w:tcBorders>
                                      <w:bottom w:val="single" w:sz="8" w:space="0" w:color="808080"/>
                                    </w:tcBorders>
                                    <w:tcMar>
                                      <w:top w:w="0" w:type="dxa"/>
                                      <w:left w:w="58" w:type="dxa"/>
                                      <w:bottom w:w="0" w:type="dxa"/>
                                      <w:right w:w="58" w:type="dxa"/>
                                    </w:tcMar>
                                  </w:tcPr>
                                  <w:p w14:paraId="79223350" w14:textId="77777777" w:rsidR="00F82971" w:rsidRDefault="00F82971" w:rsidP="0060404F">
                                    <w:pPr>
                                      <w:pStyle w:val="Label"/>
                                      <w:spacing w:before="0" w:after="120"/>
                                    </w:pPr>
                                    <w:r>
                                      <w:t>Output Type</w:t>
                                    </w:r>
                                  </w:p>
                                </w:tc>
                                <w:tc>
                                  <w:tcPr>
                                    <w:tcW w:w="2084" w:type="pct"/>
                                    <w:tcBorders>
                                      <w:bottom w:val="single" w:sz="8" w:space="0" w:color="808080"/>
                                    </w:tcBorders>
                                    <w:tcMar>
                                      <w:top w:w="0" w:type="dxa"/>
                                      <w:left w:w="58" w:type="dxa"/>
                                      <w:bottom w:w="0" w:type="dxa"/>
                                      <w:right w:w="72" w:type="dxa"/>
                                    </w:tcMar>
                                  </w:tcPr>
                                  <w:p w14:paraId="30178D42" w14:textId="77777777" w:rsidR="00F82971" w:rsidRDefault="00F82971" w:rsidP="0060404F">
                                    <w:pPr>
                                      <w:pStyle w:val="Label"/>
                                      <w:spacing w:before="0" w:after="120"/>
                                    </w:pPr>
                                    <w:r>
                                      <w:t>Note</w:t>
                                    </w:r>
                                  </w:p>
                                </w:tc>
                              </w:tr>
                              <w:tr w:rsidR="00F82971" w14:paraId="490B8C19"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shd w:val="clear" w:color="auto" w:fill="auto"/>
                                    <w:tcMar>
                                      <w:top w:w="0" w:type="dxa"/>
                                      <w:left w:w="72" w:type="dxa"/>
                                      <w:bottom w:w="0" w:type="dxa"/>
                                      <w:right w:w="58" w:type="dxa"/>
                                    </w:tcMar>
                                  </w:tcPr>
                                  <w:p w14:paraId="28B21D04" w14:textId="77777777" w:rsidR="00F82971" w:rsidRDefault="00F82971" w:rsidP="0060404F">
                                    <w:r>
                                      <w:rPr>
                                        <w:bdr w:val="nil"/>
                                      </w:rPr>
                                      <w:t>10</w:t>
                                    </w:r>
                                  </w:p>
                                </w:tc>
                                <w:tc>
                                  <w:tcPr>
                                    <w:tcW w:w="2258" w:type="pct"/>
                                    <w:shd w:val="clear" w:color="auto" w:fill="auto"/>
                                    <w:tcMar>
                                      <w:top w:w="0" w:type="dxa"/>
                                      <w:left w:w="58" w:type="dxa"/>
                                      <w:bottom w:w="0" w:type="dxa"/>
                                      <w:right w:w="58" w:type="dxa"/>
                                    </w:tcMar>
                                  </w:tcPr>
                                  <w:p w14:paraId="540FF326" w14:textId="77777777" w:rsidR="00F82971" w:rsidRDefault="00F82971" w:rsidP="0060404F">
                                    <w:r>
                                      <w:rPr>
                                        <w:bdr w:val="nil"/>
                                      </w:rPr>
                                      <w:t>Ceiling Speakers</w:t>
                                    </w:r>
                                  </w:p>
                                </w:tc>
                                <w:tc>
                                  <w:tcPr>
                                    <w:tcW w:w="2084" w:type="pct"/>
                                    <w:shd w:val="clear" w:color="auto" w:fill="auto"/>
                                    <w:tcMar>
                                      <w:top w:w="0" w:type="dxa"/>
                                      <w:left w:w="58" w:type="dxa"/>
                                      <w:bottom w:w="0" w:type="dxa"/>
                                      <w:right w:w="72" w:type="dxa"/>
                                    </w:tcMar>
                                  </w:tcPr>
                                  <w:p w14:paraId="02EFEAB3" w14:textId="77777777" w:rsidR="00F82971" w:rsidRDefault="00F82971" w:rsidP="0060404F">
                                    <w:r>
                                      <w:rPr>
                                        <w:bdr w:val="nil"/>
                                      </w:rPr>
                                      <w:t xml:space="preserve"> </w:t>
                                    </w:r>
                                  </w:p>
                                </w:tc>
                              </w:tr>
                              <w:tr w:rsidR="00F82971" w14:paraId="4BE40529" w14:textId="77777777" w:rsidTr="0060404F">
                                <w:trPr>
                                  <w:cantSplit/>
                                  <w:tblCellSpacing w:w="0" w:type="dxa"/>
                                </w:trPr>
                                <w:tc>
                                  <w:tcPr>
                                    <w:tcW w:w="658" w:type="pct"/>
                                    <w:tcMar>
                                      <w:top w:w="0" w:type="dxa"/>
                                      <w:left w:w="72" w:type="dxa"/>
                                      <w:bottom w:w="0" w:type="dxa"/>
                                      <w:right w:w="58" w:type="dxa"/>
                                    </w:tcMar>
                                  </w:tcPr>
                                  <w:p w14:paraId="5B0A8854" w14:textId="77777777" w:rsidR="00F82971" w:rsidRDefault="00F82971" w:rsidP="0060404F">
                                    <w:r>
                                      <w:rPr>
                                        <w:bdr w:val="nil"/>
                                      </w:rPr>
                                      <w:t>2</w:t>
                                    </w:r>
                                  </w:p>
                                </w:tc>
                                <w:tc>
                                  <w:tcPr>
                                    <w:tcW w:w="2258" w:type="pct"/>
                                    <w:tcMar>
                                      <w:top w:w="0" w:type="dxa"/>
                                      <w:left w:w="58" w:type="dxa"/>
                                      <w:bottom w:w="0" w:type="dxa"/>
                                      <w:right w:w="58" w:type="dxa"/>
                                    </w:tcMar>
                                  </w:tcPr>
                                  <w:p w14:paraId="3E1CE8EA" w14:textId="77777777" w:rsidR="00F82971" w:rsidRDefault="00F82971" w:rsidP="0060404F">
                                    <w:r>
                                      <w:rPr>
                                        <w:bdr w:val="nil"/>
                                      </w:rPr>
                                      <w:t>VTC Codec</w:t>
                                    </w:r>
                                  </w:p>
                                </w:tc>
                                <w:tc>
                                  <w:tcPr>
                                    <w:tcW w:w="2084" w:type="pct"/>
                                    <w:tcMar>
                                      <w:top w:w="0" w:type="dxa"/>
                                      <w:left w:w="58" w:type="dxa"/>
                                      <w:bottom w:w="0" w:type="dxa"/>
                                      <w:right w:w="72" w:type="dxa"/>
                                    </w:tcMar>
                                  </w:tcPr>
                                  <w:p w14:paraId="76203025" w14:textId="77777777" w:rsidR="00F82971" w:rsidRDefault="00F82971" w:rsidP="0060404F">
                                    <w:r>
                                      <w:rPr>
                                        <w:bdr w:val="nil"/>
                                      </w:rPr>
                                      <w:t xml:space="preserve"> </w:t>
                                    </w:r>
                                  </w:p>
                                </w:tc>
                              </w:tr>
                              <w:tr w:rsidR="00F82971" w14:paraId="5F379BAC"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658" w:type="pct"/>
                                    <w:shd w:val="clear" w:color="auto" w:fill="auto"/>
                                    <w:tcMar>
                                      <w:top w:w="0" w:type="dxa"/>
                                      <w:left w:w="72" w:type="dxa"/>
                                      <w:bottom w:w="0" w:type="dxa"/>
                                      <w:right w:w="58" w:type="dxa"/>
                                    </w:tcMar>
                                  </w:tcPr>
                                  <w:p w14:paraId="05A6CA58" w14:textId="77777777" w:rsidR="00F82971" w:rsidRDefault="00F82971" w:rsidP="0060404F">
                                    <w:r>
                                      <w:rPr>
                                        <w:bdr w:val="nil"/>
                                      </w:rPr>
                                      <w:t>1</w:t>
                                    </w:r>
                                  </w:p>
                                </w:tc>
                                <w:tc>
                                  <w:tcPr>
                                    <w:tcW w:w="2258" w:type="pct"/>
                                    <w:shd w:val="clear" w:color="auto" w:fill="auto"/>
                                    <w:tcMar>
                                      <w:top w:w="0" w:type="dxa"/>
                                      <w:left w:w="58" w:type="dxa"/>
                                      <w:bottom w:w="0" w:type="dxa"/>
                                      <w:right w:w="58" w:type="dxa"/>
                                    </w:tcMar>
                                  </w:tcPr>
                                  <w:p w14:paraId="6AAD3A47" w14:textId="77777777" w:rsidR="00F82971" w:rsidRDefault="00F82971" w:rsidP="0060404F">
                                    <w:proofErr w:type="spellStart"/>
                                    <w:r>
                                      <w:rPr>
                                        <w:bdr w:val="nil"/>
                                      </w:rPr>
                                      <w:t>webVTC</w:t>
                                    </w:r>
                                    <w:proofErr w:type="spellEnd"/>
                                    <w:r>
                                      <w:rPr>
                                        <w:bdr w:val="nil"/>
                                      </w:rPr>
                                      <w:t xml:space="preserve"> Codec</w:t>
                                    </w:r>
                                  </w:p>
                                </w:tc>
                                <w:tc>
                                  <w:tcPr>
                                    <w:tcW w:w="2084" w:type="pct"/>
                                    <w:shd w:val="clear" w:color="auto" w:fill="auto"/>
                                    <w:tcMar>
                                      <w:top w:w="0" w:type="dxa"/>
                                      <w:left w:w="58" w:type="dxa"/>
                                      <w:bottom w:w="0" w:type="dxa"/>
                                      <w:right w:w="72" w:type="dxa"/>
                                    </w:tcMar>
                                  </w:tcPr>
                                  <w:p w14:paraId="12A1AB5C" w14:textId="77777777" w:rsidR="00F82971" w:rsidRDefault="00F82971" w:rsidP="0060404F">
                                    <w:r>
                                      <w:rPr>
                                        <w:bdr w:val="nil"/>
                                      </w:rPr>
                                      <w:t xml:space="preserve"> </w:t>
                                    </w:r>
                                  </w:p>
                                </w:tc>
                              </w:tr>
                            </w:tbl>
                            <w:p w14:paraId="735BF89D" w14:textId="77777777" w:rsidR="00F82971" w:rsidRDefault="00F82971" w:rsidP="0060404F"/>
                          </w:tc>
                        </w:tr>
                        <w:tr w:rsidR="00F82971" w14:paraId="2857591B" w14:textId="77777777" w:rsidTr="0060404F">
                          <w:trPr>
                            <w:cantSplit/>
                            <w:tblCellSpacing w:w="0" w:type="dxa"/>
                          </w:trPr>
                          <w:tc>
                            <w:tcPr>
                              <w:tcW w:w="5000" w:type="pct"/>
                              <w:tcMar>
                                <w:top w:w="0" w:type="dxa"/>
                                <w:left w:w="0" w:type="dxa"/>
                                <w:bottom w:w="0" w:type="dxa"/>
                                <w:right w:w="0" w:type="dxa"/>
                              </w:tcMar>
                            </w:tcPr>
                            <w:p w14:paraId="60BC06A2" w14:textId="77777777" w:rsidR="00F82971" w:rsidRDefault="00F82971" w:rsidP="0060404F">
                              <w:r>
                                <w:rPr>
                                  <w:bdr w:val="nil"/>
                                </w:rPr>
                                <w:t xml:space="preserve"> </w:t>
                              </w:r>
                            </w:p>
                          </w:tc>
                        </w:tr>
                      </w:tbl>
                      <w:p w14:paraId="3A023BFF" w14:textId="77777777" w:rsidR="00F82971" w:rsidRDefault="00F82971" w:rsidP="0060404F"/>
                    </w:tc>
                  </w:tr>
                  <w:tr w:rsidR="00F82971" w14:paraId="7ABCD3CF" w14:textId="77777777" w:rsidTr="0060404F">
                    <w:trPr>
                      <w:tblCellSpacing w:w="0" w:type="dxa"/>
                    </w:trPr>
                    <w:tc>
                      <w:tcPr>
                        <w:tcW w:w="5000" w:type="pct"/>
                        <w:tcMar>
                          <w:top w:w="0" w:type="dxa"/>
                          <w:left w:w="0" w:type="dxa"/>
                          <w:bottom w:w="0" w:type="dxa"/>
                          <w:right w:w="0" w:type="dxa"/>
                        </w:tcMar>
                      </w:tcPr>
                      <w:p w14:paraId="47AE993E" w14:textId="77777777" w:rsidR="00F82971" w:rsidRPr="00D747AB" w:rsidRDefault="00F82971" w:rsidP="00F82971">
                        <w:pPr>
                          <w:pStyle w:val="Heading3"/>
                          <w:numPr>
                            <w:ilvl w:val="0"/>
                            <w:numId w:val="0"/>
                          </w:numPr>
                          <w:spacing w:after="120"/>
                          <w:rPr>
                            <w:szCs w:val="16"/>
                          </w:rPr>
                        </w:pPr>
                        <w:r w:rsidRPr="00D747AB">
                          <w:rPr>
                            <w:szCs w:val="16"/>
                          </w:rPr>
                          <w:t>VTC System</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4BD621AB"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10CE35DF" w14:textId="77777777" w:rsidTr="0060404F">
                                <w:trPr>
                                  <w:tblCellSpacing w:w="0" w:type="dxa"/>
                                </w:trPr>
                                <w:tc>
                                  <w:tcPr>
                                    <w:tcW w:w="5000" w:type="pct"/>
                                    <w:tcMar>
                                      <w:top w:w="120" w:type="dxa"/>
                                      <w:left w:w="0" w:type="dxa"/>
                                      <w:bottom w:w="120" w:type="dxa"/>
                                      <w:right w:w="0" w:type="dxa"/>
                                    </w:tcMar>
                                  </w:tcPr>
                                  <w:p w14:paraId="1039B47F" w14:textId="2CE8D192" w:rsidR="00F82971" w:rsidRDefault="00B17E14" w:rsidP="0060404F">
                                    <w:r>
                                      <w:rPr>
                                        <w:bdr w:val="nil"/>
                                      </w:rPr>
                                      <w:t>Contractor</w:t>
                                    </w:r>
                                    <w:r w:rsidR="00F82971">
                                      <w:t xml:space="preserve"> will provide a video conferencing solution for the space.  This system will consist of cameras mounted in the room and a number of </w:t>
                                    </w:r>
                                    <w:proofErr w:type="gramStart"/>
                                    <w:r w:rsidR="00F82971">
                                      <w:t>codecs</w:t>
                                    </w:r>
                                    <w:proofErr w:type="gramEnd"/>
                                    <w:r w:rsidR="00F82971">
                                      <w:t xml:space="preserve"> as defined below. </w:t>
                                    </w:r>
                                  </w:p>
                                </w:tc>
                              </w:tr>
                            </w:tbl>
                            <w:p w14:paraId="51F5554C" w14:textId="77777777" w:rsidR="00F82971" w:rsidRDefault="00F82971" w:rsidP="0060404F"/>
                          </w:tc>
                        </w:tr>
                        <w:tr w:rsidR="00F82971" w14:paraId="4B1CE7AA" w14:textId="77777777" w:rsidTr="0060404F">
                          <w:trPr>
                            <w:cantSplit/>
                            <w:tblCellSpacing w:w="0" w:type="dxa"/>
                          </w:trPr>
                          <w:tc>
                            <w:tcPr>
                              <w:tcW w:w="5000" w:type="pct"/>
                              <w:tcMar>
                                <w:top w:w="0" w:type="dxa"/>
                                <w:left w:w="0" w:type="dxa"/>
                                <w:bottom w:w="0" w:type="dxa"/>
                                <w:right w:w="0" w:type="dxa"/>
                              </w:tcMar>
                            </w:tcPr>
                            <w:p w14:paraId="70D68DE3" w14:textId="77777777" w:rsidR="00F82971" w:rsidRPr="00D747AB" w:rsidRDefault="00F82971" w:rsidP="00F82971">
                              <w:pPr>
                                <w:pStyle w:val="Heading3"/>
                                <w:numPr>
                                  <w:ilvl w:val="0"/>
                                  <w:numId w:val="0"/>
                                </w:numPr>
                                <w:spacing w:after="120"/>
                                <w:rPr>
                                  <w:szCs w:val="16"/>
                                </w:rPr>
                              </w:pPr>
                              <w:r w:rsidRPr="00D747AB">
                                <w:rPr>
                                  <w:szCs w:val="16"/>
                                </w:rPr>
                                <w:t>Cameras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4489"/>
                                <w:gridCol w:w="4487"/>
                              </w:tblGrid>
                              <w:tr w:rsidR="00F82971" w14:paraId="5F4CB651"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17" w:type="pct"/>
                                    <w:tcBorders>
                                      <w:bottom w:val="single" w:sz="8" w:space="0" w:color="808080"/>
                                    </w:tcBorders>
                                    <w:tcMar>
                                      <w:top w:w="0" w:type="dxa"/>
                                      <w:left w:w="72" w:type="dxa"/>
                                      <w:bottom w:w="0" w:type="dxa"/>
                                      <w:right w:w="58" w:type="dxa"/>
                                    </w:tcMar>
                                  </w:tcPr>
                                  <w:p w14:paraId="720E2576" w14:textId="77777777" w:rsidR="00F82971" w:rsidRDefault="00F82971" w:rsidP="0060404F">
                                    <w:pPr>
                                      <w:pStyle w:val="Label"/>
                                      <w:spacing w:before="0" w:after="120"/>
                                    </w:pPr>
                                    <w:r>
                                      <w:t>QTY</w:t>
                                    </w:r>
                                  </w:p>
                                </w:tc>
                                <w:tc>
                                  <w:tcPr>
                                    <w:tcW w:w="2292" w:type="pct"/>
                                    <w:tcBorders>
                                      <w:bottom w:val="single" w:sz="8" w:space="0" w:color="808080"/>
                                    </w:tcBorders>
                                    <w:tcMar>
                                      <w:top w:w="0" w:type="dxa"/>
                                      <w:left w:w="58" w:type="dxa"/>
                                      <w:bottom w:w="0" w:type="dxa"/>
                                      <w:right w:w="58" w:type="dxa"/>
                                    </w:tcMar>
                                  </w:tcPr>
                                  <w:p w14:paraId="23C02491" w14:textId="77777777" w:rsidR="00F82971" w:rsidRDefault="00F82971" w:rsidP="0060404F">
                                    <w:pPr>
                                      <w:pStyle w:val="Label"/>
                                      <w:spacing w:before="0" w:after="120"/>
                                    </w:pPr>
                                    <w:r>
                                      <w:t>Camera Type</w:t>
                                    </w:r>
                                  </w:p>
                                </w:tc>
                                <w:tc>
                                  <w:tcPr>
                                    <w:tcW w:w="2292" w:type="pct"/>
                                    <w:tcBorders>
                                      <w:bottom w:val="single" w:sz="8" w:space="0" w:color="808080"/>
                                    </w:tcBorders>
                                    <w:tcMar>
                                      <w:top w:w="0" w:type="dxa"/>
                                      <w:left w:w="58" w:type="dxa"/>
                                      <w:bottom w:w="0" w:type="dxa"/>
                                      <w:right w:w="72" w:type="dxa"/>
                                    </w:tcMar>
                                  </w:tcPr>
                                  <w:p w14:paraId="1D479C87" w14:textId="77777777" w:rsidR="00F82971" w:rsidRDefault="00F82971" w:rsidP="0060404F">
                                    <w:pPr>
                                      <w:pStyle w:val="Label"/>
                                      <w:spacing w:before="0" w:after="120"/>
                                    </w:pPr>
                                    <w:r>
                                      <w:t>Location</w:t>
                                    </w:r>
                                  </w:p>
                                </w:tc>
                              </w:tr>
                              <w:tr w:rsidR="00F82971" w14:paraId="6642162D"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17" w:type="pct"/>
                                    <w:shd w:val="clear" w:color="auto" w:fill="auto"/>
                                    <w:tcMar>
                                      <w:top w:w="0" w:type="dxa"/>
                                      <w:left w:w="72" w:type="dxa"/>
                                      <w:bottom w:w="0" w:type="dxa"/>
                                      <w:right w:w="58" w:type="dxa"/>
                                    </w:tcMar>
                                  </w:tcPr>
                                  <w:p w14:paraId="1CFB2203" w14:textId="77777777" w:rsidR="00F82971" w:rsidRDefault="00F82971" w:rsidP="0060404F">
                                    <w:r>
                                      <w:rPr>
                                        <w:bdr w:val="nil"/>
                                      </w:rPr>
                                      <w:t>1</w:t>
                                    </w:r>
                                  </w:p>
                                </w:tc>
                                <w:tc>
                                  <w:tcPr>
                                    <w:tcW w:w="2292" w:type="pct"/>
                                    <w:shd w:val="clear" w:color="auto" w:fill="auto"/>
                                    <w:tcMar>
                                      <w:top w:w="0" w:type="dxa"/>
                                      <w:left w:w="58" w:type="dxa"/>
                                      <w:bottom w:w="0" w:type="dxa"/>
                                      <w:right w:w="58" w:type="dxa"/>
                                    </w:tcMar>
                                  </w:tcPr>
                                  <w:p w14:paraId="695485BC" w14:textId="77777777" w:rsidR="00F82971" w:rsidRDefault="00F82971" w:rsidP="0060404F">
                                    <w:r>
                                      <w:rPr>
                                        <w:bdr w:val="nil"/>
                                      </w:rPr>
                                      <w:t>PTZ</w:t>
                                    </w:r>
                                  </w:p>
                                </w:tc>
                                <w:tc>
                                  <w:tcPr>
                                    <w:tcW w:w="2292" w:type="pct"/>
                                    <w:shd w:val="clear" w:color="auto" w:fill="auto"/>
                                    <w:tcMar>
                                      <w:top w:w="0" w:type="dxa"/>
                                      <w:left w:w="58" w:type="dxa"/>
                                      <w:bottom w:w="0" w:type="dxa"/>
                                      <w:right w:w="72" w:type="dxa"/>
                                    </w:tcMar>
                                  </w:tcPr>
                                  <w:p w14:paraId="6A9B636C" w14:textId="77777777" w:rsidR="00F82971" w:rsidRDefault="00F82971" w:rsidP="0060404F">
                                    <w:r>
                                      <w:rPr>
                                        <w:bdr w:val="nil"/>
                                      </w:rPr>
                                      <w:t>Between Displays</w:t>
                                    </w:r>
                                  </w:p>
                                </w:tc>
                              </w:tr>
                              <w:tr w:rsidR="00F82971" w14:paraId="21763111" w14:textId="77777777" w:rsidTr="0060404F">
                                <w:trPr>
                                  <w:tblCellSpacing w:w="0" w:type="dxa"/>
                                </w:trPr>
                                <w:tc>
                                  <w:tcPr>
                                    <w:tcW w:w="417" w:type="pct"/>
                                    <w:tcMar>
                                      <w:top w:w="0" w:type="dxa"/>
                                      <w:left w:w="72" w:type="dxa"/>
                                      <w:bottom w:w="0" w:type="dxa"/>
                                      <w:right w:w="58" w:type="dxa"/>
                                    </w:tcMar>
                                  </w:tcPr>
                                  <w:p w14:paraId="1059A46D" w14:textId="77777777" w:rsidR="00F82971" w:rsidRDefault="00F82971" w:rsidP="0060404F">
                                    <w:r>
                                      <w:rPr>
                                        <w:bdr w:val="nil"/>
                                      </w:rPr>
                                      <w:t>1</w:t>
                                    </w:r>
                                  </w:p>
                                </w:tc>
                                <w:tc>
                                  <w:tcPr>
                                    <w:tcW w:w="2292" w:type="pct"/>
                                    <w:tcMar>
                                      <w:top w:w="0" w:type="dxa"/>
                                      <w:left w:w="58" w:type="dxa"/>
                                      <w:bottom w:w="0" w:type="dxa"/>
                                      <w:right w:w="58" w:type="dxa"/>
                                    </w:tcMar>
                                  </w:tcPr>
                                  <w:p w14:paraId="5A05A889" w14:textId="77777777" w:rsidR="00F82971" w:rsidRDefault="00F82971" w:rsidP="0060404F">
                                    <w:r>
                                      <w:rPr>
                                        <w:bdr w:val="nil"/>
                                      </w:rPr>
                                      <w:t>PTZ</w:t>
                                    </w:r>
                                  </w:p>
                                </w:tc>
                                <w:tc>
                                  <w:tcPr>
                                    <w:tcW w:w="2292" w:type="pct"/>
                                    <w:tcMar>
                                      <w:top w:w="0" w:type="dxa"/>
                                      <w:left w:w="58" w:type="dxa"/>
                                      <w:bottom w:w="0" w:type="dxa"/>
                                      <w:right w:w="72" w:type="dxa"/>
                                    </w:tcMar>
                                  </w:tcPr>
                                  <w:p w14:paraId="261F7FCA" w14:textId="77777777" w:rsidR="00F82971" w:rsidRDefault="00F82971" w:rsidP="0060404F">
                                    <w:r>
                                      <w:rPr>
                                        <w:bdr w:val="nil"/>
                                      </w:rPr>
                                      <w:t>Wall Mount Rear</w:t>
                                    </w:r>
                                  </w:p>
                                </w:tc>
                              </w:tr>
                            </w:tbl>
                            <w:p w14:paraId="4E4513FE" w14:textId="77777777" w:rsidR="00F82971" w:rsidRDefault="00F82971" w:rsidP="0060404F"/>
                          </w:tc>
                        </w:tr>
                        <w:tr w:rsidR="00F82971" w14:paraId="6DBCDFE3" w14:textId="77777777" w:rsidTr="0060404F">
                          <w:trPr>
                            <w:cantSplit/>
                            <w:tblCellSpacing w:w="0" w:type="dxa"/>
                          </w:trPr>
                          <w:tc>
                            <w:tcPr>
                              <w:tcW w:w="5000" w:type="pct"/>
                              <w:tcMar>
                                <w:top w:w="0" w:type="dxa"/>
                                <w:left w:w="0" w:type="dxa"/>
                                <w:bottom w:w="0" w:type="dxa"/>
                                <w:right w:w="0" w:type="dxa"/>
                              </w:tcMar>
                            </w:tcPr>
                            <w:p w14:paraId="2EF05048" w14:textId="77777777" w:rsidR="00F82971" w:rsidRPr="00D747AB" w:rsidRDefault="00F82971" w:rsidP="00F82971">
                              <w:pPr>
                                <w:pStyle w:val="Heading3"/>
                                <w:numPr>
                                  <w:ilvl w:val="0"/>
                                  <w:numId w:val="0"/>
                                </w:numPr>
                                <w:spacing w:after="120"/>
                                <w:rPr>
                                  <w:szCs w:val="16"/>
                                </w:rPr>
                              </w:pPr>
                              <w:r w:rsidRPr="00D747AB">
                                <w:rPr>
                                  <w:szCs w:val="16"/>
                                </w:rPr>
                                <w:lastRenderedPageBreak/>
                                <w:t>VTC Codecs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1631"/>
                                <w:gridCol w:w="4897"/>
                                <w:gridCol w:w="3265"/>
                              </w:tblGrid>
                              <w:tr w:rsidR="00F82971" w14:paraId="2F8D83B1"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833" w:type="pct"/>
                                    <w:tcBorders>
                                      <w:bottom w:val="single" w:sz="8" w:space="0" w:color="808080"/>
                                    </w:tcBorders>
                                    <w:tcMar>
                                      <w:top w:w="0" w:type="dxa"/>
                                      <w:left w:w="72" w:type="dxa"/>
                                      <w:bottom w:w="0" w:type="dxa"/>
                                      <w:right w:w="58" w:type="dxa"/>
                                    </w:tcMar>
                                  </w:tcPr>
                                  <w:p w14:paraId="5444A6BB" w14:textId="77777777" w:rsidR="00F82971" w:rsidRDefault="00F82971" w:rsidP="0060404F">
                                    <w:pPr>
                                      <w:pStyle w:val="Label"/>
                                      <w:spacing w:before="0" w:after="120"/>
                                    </w:pPr>
                                    <w:r>
                                      <w:t>QTY</w:t>
                                    </w:r>
                                  </w:p>
                                </w:tc>
                                <w:tc>
                                  <w:tcPr>
                                    <w:tcW w:w="2500" w:type="pct"/>
                                    <w:tcBorders>
                                      <w:bottom w:val="single" w:sz="8" w:space="0" w:color="808080"/>
                                    </w:tcBorders>
                                    <w:tcMar>
                                      <w:top w:w="0" w:type="dxa"/>
                                      <w:left w:w="58" w:type="dxa"/>
                                      <w:bottom w:w="0" w:type="dxa"/>
                                      <w:right w:w="58" w:type="dxa"/>
                                    </w:tcMar>
                                  </w:tcPr>
                                  <w:p w14:paraId="68BD4632" w14:textId="77777777" w:rsidR="00F82971" w:rsidRDefault="00F82971" w:rsidP="0060404F">
                                    <w:pPr>
                                      <w:pStyle w:val="Label"/>
                                      <w:spacing w:before="0" w:after="120"/>
                                    </w:pPr>
                                    <w:r>
                                      <w:t>Codec Type</w:t>
                                    </w:r>
                                  </w:p>
                                </w:tc>
                                <w:tc>
                                  <w:tcPr>
                                    <w:tcW w:w="1667" w:type="pct"/>
                                    <w:tcBorders>
                                      <w:bottom w:val="single" w:sz="8" w:space="0" w:color="808080"/>
                                    </w:tcBorders>
                                    <w:tcMar>
                                      <w:top w:w="0" w:type="dxa"/>
                                      <w:left w:w="58" w:type="dxa"/>
                                      <w:bottom w:w="0" w:type="dxa"/>
                                      <w:right w:w="72" w:type="dxa"/>
                                    </w:tcMar>
                                  </w:tcPr>
                                  <w:p w14:paraId="403AEC71" w14:textId="77777777" w:rsidR="00F82971" w:rsidRDefault="00F82971" w:rsidP="0060404F">
                                    <w:pPr>
                                      <w:pStyle w:val="Label"/>
                                      <w:spacing w:before="0" w:after="120"/>
                                    </w:pPr>
                                    <w:r>
                                      <w:t>Classification</w:t>
                                    </w:r>
                                  </w:p>
                                </w:tc>
                              </w:tr>
                              <w:tr w:rsidR="00F82971" w14:paraId="67C812EF"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833" w:type="pct"/>
                                    <w:shd w:val="clear" w:color="auto" w:fill="auto"/>
                                    <w:tcMar>
                                      <w:top w:w="0" w:type="dxa"/>
                                      <w:left w:w="72" w:type="dxa"/>
                                      <w:bottom w:w="0" w:type="dxa"/>
                                      <w:right w:w="58" w:type="dxa"/>
                                    </w:tcMar>
                                  </w:tcPr>
                                  <w:p w14:paraId="6301F291" w14:textId="77777777" w:rsidR="00F82971" w:rsidRDefault="00F82971" w:rsidP="0060404F">
                                    <w:r>
                                      <w:rPr>
                                        <w:bdr w:val="nil"/>
                                      </w:rPr>
                                      <w:t>1</w:t>
                                    </w:r>
                                  </w:p>
                                </w:tc>
                                <w:tc>
                                  <w:tcPr>
                                    <w:tcW w:w="2500" w:type="pct"/>
                                    <w:shd w:val="clear" w:color="auto" w:fill="auto"/>
                                    <w:tcMar>
                                      <w:top w:w="0" w:type="dxa"/>
                                      <w:left w:w="58" w:type="dxa"/>
                                      <w:bottom w:w="0" w:type="dxa"/>
                                      <w:right w:w="58" w:type="dxa"/>
                                    </w:tcMar>
                                  </w:tcPr>
                                  <w:p w14:paraId="5CC399A3" w14:textId="77777777" w:rsidR="00F82971" w:rsidRDefault="00F82971" w:rsidP="0060404F">
                                    <w:r>
                                      <w:rPr>
                                        <w:bdr w:val="nil"/>
                                      </w:rPr>
                                      <w:t>Cisco Webex PRO</w:t>
                                    </w:r>
                                  </w:p>
                                </w:tc>
                                <w:tc>
                                  <w:tcPr>
                                    <w:tcW w:w="1667" w:type="pct"/>
                                    <w:shd w:val="clear" w:color="auto" w:fill="auto"/>
                                    <w:tcMar>
                                      <w:top w:w="0" w:type="dxa"/>
                                      <w:left w:w="58" w:type="dxa"/>
                                      <w:bottom w:w="0" w:type="dxa"/>
                                      <w:right w:w="72" w:type="dxa"/>
                                    </w:tcMar>
                                  </w:tcPr>
                                  <w:p w14:paraId="56E9F0CF" w14:textId="77777777" w:rsidR="00F82971" w:rsidRDefault="00F82971" w:rsidP="0060404F">
                                    <w:r>
                                      <w:rPr>
                                        <w:bdr w:val="nil"/>
                                      </w:rPr>
                                      <w:t>Top Secret</w:t>
                                    </w:r>
                                  </w:p>
                                </w:tc>
                              </w:tr>
                              <w:tr w:rsidR="00F82971" w14:paraId="07A16684" w14:textId="77777777" w:rsidTr="0060404F">
                                <w:trPr>
                                  <w:tblCellSpacing w:w="0" w:type="dxa"/>
                                </w:trPr>
                                <w:tc>
                                  <w:tcPr>
                                    <w:tcW w:w="833" w:type="pct"/>
                                    <w:tcMar>
                                      <w:top w:w="0" w:type="dxa"/>
                                      <w:left w:w="72" w:type="dxa"/>
                                      <w:bottom w:w="0" w:type="dxa"/>
                                      <w:right w:w="58" w:type="dxa"/>
                                    </w:tcMar>
                                  </w:tcPr>
                                  <w:p w14:paraId="018B3D95" w14:textId="77777777" w:rsidR="00F82971" w:rsidRDefault="00F82971" w:rsidP="0060404F">
                                    <w:r>
                                      <w:rPr>
                                        <w:bdr w:val="nil"/>
                                      </w:rPr>
                                      <w:t>1</w:t>
                                    </w:r>
                                  </w:p>
                                </w:tc>
                                <w:tc>
                                  <w:tcPr>
                                    <w:tcW w:w="2500" w:type="pct"/>
                                    <w:tcMar>
                                      <w:top w:w="0" w:type="dxa"/>
                                      <w:left w:w="58" w:type="dxa"/>
                                      <w:bottom w:w="0" w:type="dxa"/>
                                      <w:right w:w="58" w:type="dxa"/>
                                    </w:tcMar>
                                  </w:tcPr>
                                  <w:p w14:paraId="55C6400A" w14:textId="77777777" w:rsidR="00F82971" w:rsidRDefault="00F82971" w:rsidP="0060404F">
                                    <w:r>
                                      <w:rPr>
                                        <w:bdr w:val="nil"/>
                                      </w:rPr>
                                      <w:t>Cisco Webex PRO</w:t>
                                    </w:r>
                                  </w:p>
                                </w:tc>
                                <w:tc>
                                  <w:tcPr>
                                    <w:tcW w:w="1667" w:type="pct"/>
                                    <w:tcMar>
                                      <w:top w:w="0" w:type="dxa"/>
                                      <w:left w:w="58" w:type="dxa"/>
                                      <w:bottom w:w="0" w:type="dxa"/>
                                      <w:right w:w="72" w:type="dxa"/>
                                    </w:tcMar>
                                  </w:tcPr>
                                  <w:p w14:paraId="3193A157" w14:textId="77777777" w:rsidR="00F82971" w:rsidRDefault="00F82971" w:rsidP="0060404F">
                                    <w:r>
                                      <w:rPr>
                                        <w:bdr w:val="nil"/>
                                      </w:rPr>
                                      <w:t>Classified</w:t>
                                    </w:r>
                                  </w:p>
                                </w:tc>
                              </w:tr>
                              <w:tr w:rsidR="00F82971" w14:paraId="59060EA8"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833" w:type="pct"/>
                                    <w:shd w:val="clear" w:color="auto" w:fill="auto"/>
                                    <w:tcMar>
                                      <w:top w:w="0" w:type="dxa"/>
                                      <w:left w:w="72" w:type="dxa"/>
                                      <w:bottom w:w="0" w:type="dxa"/>
                                      <w:right w:w="58" w:type="dxa"/>
                                    </w:tcMar>
                                  </w:tcPr>
                                  <w:p w14:paraId="55E69C9C" w14:textId="77777777" w:rsidR="00F82971" w:rsidRDefault="00F82971" w:rsidP="0060404F">
                                    <w:r>
                                      <w:rPr>
                                        <w:bdr w:val="nil"/>
                                      </w:rPr>
                                      <w:t>1</w:t>
                                    </w:r>
                                  </w:p>
                                </w:tc>
                                <w:tc>
                                  <w:tcPr>
                                    <w:tcW w:w="2500" w:type="pct"/>
                                    <w:shd w:val="clear" w:color="auto" w:fill="auto"/>
                                    <w:tcMar>
                                      <w:top w:w="0" w:type="dxa"/>
                                      <w:left w:w="58" w:type="dxa"/>
                                      <w:bottom w:w="0" w:type="dxa"/>
                                      <w:right w:w="58" w:type="dxa"/>
                                    </w:tcMar>
                                  </w:tcPr>
                                  <w:p w14:paraId="0B12F187" w14:textId="77777777" w:rsidR="00F82971" w:rsidRDefault="00F82971" w:rsidP="0060404F">
                                    <w:r>
                                      <w:rPr>
                                        <w:bdr w:val="nil"/>
                                      </w:rPr>
                                      <w:t xml:space="preserve">Extron </w:t>
                                    </w:r>
                                    <w:proofErr w:type="spellStart"/>
                                    <w:r>
                                      <w:rPr>
                                        <w:bdr w:val="nil"/>
                                      </w:rPr>
                                      <w:t>webVTC</w:t>
                                    </w:r>
                                    <w:proofErr w:type="spellEnd"/>
                                    <w:r>
                                      <w:rPr>
                                        <w:bdr w:val="nil"/>
                                      </w:rPr>
                                      <w:t xml:space="preserve"> Interface</w:t>
                                    </w:r>
                                  </w:p>
                                </w:tc>
                                <w:tc>
                                  <w:tcPr>
                                    <w:tcW w:w="1667" w:type="pct"/>
                                    <w:shd w:val="clear" w:color="auto" w:fill="auto"/>
                                    <w:tcMar>
                                      <w:top w:w="0" w:type="dxa"/>
                                      <w:left w:w="58" w:type="dxa"/>
                                      <w:bottom w:w="0" w:type="dxa"/>
                                      <w:right w:w="72" w:type="dxa"/>
                                    </w:tcMar>
                                  </w:tcPr>
                                  <w:p w14:paraId="70C88E40" w14:textId="77777777" w:rsidR="00F82971" w:rsidRDefault="00F82971" w:rsidP="0060404F">
                                    <w:proofErr w:type="spellStart"/>
                                    <w:r>
                                      <w:rPr>
                                        <w:bdr w:val="nil"/>
                                      </w:rPr>
                                      <w:t>Unclass</w:t>
                                    </w:r>
                                    <w:proofErr w:type="spellEnd"/>
                                  </w:p>
                                </w:tc>
                              </w:tr>
                            </w:tbl>
                            <w:p w14:paraId="586D21F7" w14:textId="77777777" w:rsidR="00F82971" w:rsidRDefault="00F82971" w:rsidP="0060404F"/>
                          </w:tc>
                        </w:tr>
                        <w:tr w:rsidR="00F82971" w14:paraId="4395BA0F"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EEF51D1" w14:textId="77777777" w:rsidTr="0060404F">
                                <w:trPr>
                                  <w:tblCellSpacing w:w="0" w:type="dxa"/>
                                </w:trPr>
                                <w:tc>
                                  <w:tcPr>
                                    <w:tcW w:w="5000" w:type="pct"/>
                                    <w:tcMar>
                                      <w:top w:w="120" w:type="dxa"/>
                                      <w:left w:w="0" w:type="dxa"/>
                                      <w:bottom w:w="120" w:type="dxa"/>
                                      <w:right w:w="0" w:type="dxa"/>
                                    </w:tcMar>
                                  </w:tcPr>
                                  <w:p w14:paraId="01E5FB88" w14:textId="77777777" w:rsidR="00F82971" w:rsidRDefault="00F82971" w:rsidP="0060404F">
                                    <w:r>
                                      <w:t>Audio to/from the codecs will be provided and routed by the audio DSP.  All room microphones will be routed to the codecs to ensure the far end can properly hear the in-room participants. </w:t>
                                    </w:r>
                                  </w:p>
                                </w:tc>
                              </w:tr>
                            </w:tbl>
                            <w:p w14:paraId="6E22AEB8" w14:textId="77777777" w:rsidR="00F82971" w:rsidRDefault="00F82971" w:rsidP="0060404F"/>
                          </w:tc>
                        </w:tr>
                        <w:tr w:rsidR="00F82971" w14:paraId="2EA553E6"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10D16909" w14:textId="77777777" w:rsidTr="0060404F">
                                <w:trPr>
                                  <w:tblCellSpacing w:w="0" w:type="dxa"/>
                                </w:trPr>
                                <w:tc>
                                  <w:tcPr>
                                    <w:tcW w:w="5000" w:type="pct"/>
                                    <w:tcMar>
                                      <w:top w:w="120" w:type="dxa"/>
                                      <w:left w:w="0" w:type="dxa"/>
                                      <w:bottom w:w="120" w:type="dxa"/>
                                      <w:right w:w="0" w:type="dxa"/>
                                    </w:tcMar>
                                  </w:tcPr>
                                  <w:p w14:paraId="620FBCF8" w14:textId="77777777" w:rsidR="00F82971" w:rsidRDefault="00F82971" w:rsidP="0060404F">
                                    <w:r>
                                      <w:t xml:space="preserve">For all listed </w:t>
                                    </w:r>
                                    <w:proofErr w:type="spellStart"/>
                                    <w:r>
                                      <w:t>webVTC</w:t>
                                    </w:r>
                                    <w:proofErr w:type="spellEnd"/>
                                    <w:r>
                                      <w:t xml:space="preserve"> interfaces a USB extension will be provided to the appropriate host PC.  This will allow the users the ability to use the </w:t>
                                    </w:r>
                                    <w:proofErr w:type="gramStart"/>
                                    <w:r>
                                      <w:t>in room</w:t>
                                    </w:r>
                                    <w:proofErr w:type="gramEnd"/>
                                    <w:r>
                                      <w:t xml:space="preserve"> camera and audio system with any soft codec application such as TEAMS, Zoom or </w:t>
                                    </w:r>
                                    <w:proofErr w:type="spellStart"/>
                                    <w:r>
                                      <w:t>WebEx</w:t>
                                    </w:r>
                                    <w:proofErr w:type="spellEnd"/>
                                    <w:r>
                                      <w:t>.</w:t>
                                    </w:r>
                                  </w:p>
                                </w:tc>
                              </w:tr>
                            </w:tbl>
                            <w:p w14:paraId="4CB74A2C" w14:textId="77777777" w:rsidR="00F82971" w:rsidRDefault="00F82971" w:rsidP="0060404F"/>
                          </w:tc>
                        </w:tr>
                        <w:tr w:rsidR="00F82971" w14:paraId="6C887A53" w14:textId="77777777" w:rsidTr="0060404F">
                          <w:trPr>
                            <w:cantSplit/>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1C398E6F" w14:textId="77777777" w:rsidTr="0060404F">
                                <w:trPr>
                                  <w:tblCellSpacing w:w="0" w:type="dxa"/>
                                </w:trPr>
                                <w:tc>
                                  <w:tcPr>
                                    <w:tcW w:w="5000" w:type="pct"/>
                                    <w:tcMar>
                                      <w:top w:w="120" w:type="dxa"/>
                                      <w:left w:w="0" w:type="dxa"/>
                                      <w:bottom w:w="120" w:type="dxa"/>
                                      <w:right w:w="0" w:type="dxa"/>
                                    </w:tcMar>
                                  </w:tcPr>
                                  <w:p w14:paraId="17907733" w14:textId="6EED4F03" w:rsidR="00F82971" w:rsidRDefault="00F82971" w:rsidP="0060404F">
                                    <w:r>
                                      <w:t xml:space="preserve">In a multi-enclave environment with multiple </w:t>
                                    </w:r>
                                    <w:proofErr w:type="gramStart"/>
                                    <w:r>
                                      <w:t>codecs</w:t>
                                    </w:r>
                                    <w:proofErr w:type="gramEnd"/>
                                    <w:r>
                                      <w:t xml:space="preserve">, the system will be engineered to prevent cross contamination of signals.  This will be accomplished by preventing sources of higher classification to be routed to </w:t>
                                    </w:r>
                                    <w:proofErr w:type="gramStart"/>
                                    <w:r>
                                      <w:t>codecs</w:t>
                                    </w:r>
                                    <w:proofErr w:type="gramEnd"/>
                                    <w:r>
                                      <w:t xml:space="preserve"> of lower classification.  In addition, codecs of lower classification will be powered off or disconnected from source signaling when calls at higher classifications are happening.  </w:t>
                                    </w:r>
                                  </w:p>
                                </w:tc>
                              </w:tr>
                            </w:tbl>
                            <w:p w14:paraId="671A06EC" w14:textId="77777777" w:rsidR="00F82971" w:rsidRDefault="00F82971" w:rsidP="0060404F"/>
                          </w:tc>
                        </w:tr>
                        <w:tr w:rsidR="00F82971" w14:paraId="39C76815" w14:textId="77777777" w:rsidTr="0060404F">
                          <w:trPr>
                            <w:cantSplit/>
                            <w:tblCellSpacing w:w="0" w:type="dxa"/>
                          </w:trPr>
                          <w:tc>
                            <w:tcPr>
                              <w:tcW w:w="5000" w:type="pct"/>
                              <w:tcMar>
                                <w:top w:w="0" w:type="dxa"/>
                                <w:left w:w="0" w:type="dxa"/>
                                <w:bottom w:w="0" w:type="dxa"/>
                                <w:right w:w="0" w:type="dxa"/>
                              </w:tcMar>
                            </w:tcPr>
                            <w:p w14:paraId="4AC9C640" w14:textId="7422C8DE" w:rsidR="00F82971" w:rsidRDefault="00F82971" w:rsidP="0060404F"/>
                          </w:tc>
                        </w:tr>
                      </w:tbl>
                      <w:p w14:paraId="31F0B782" w14:textId="77777777" w:rsidR="00F82971" w:rsidRDefault="00F82971" w:rsidP="0060404F"/>
                    </w:tc>
                  </w:tr>
                  <w:tr w:rsidR="00F82971" w14:paraId="1A6DD5CB" w14:textId="77777777" w:rsidTr="0060404F">
                    <w:trPr>
                      <w:cantSplit/>
                      <w:tblCellSpacing w:w="0" w:type="dxa"/>
                    </w:trPr>
                    <w:tc>
                      <w:tcPr>
                        <w:tcW w:w="5000" w:type="pct"/>
                        <w:tcMar>
                          <w:top w:w="0" w:type="dxa"/>
                          <w:left w:w="0" w:type="dxa"/>
                          <w:bottom w:w="0" w:type="dxa"/>
                          <w:right w:w="0" w:type="dxa"/>
                        </w:tcMar>
                      </w:tcPr>
                      <w:p w14:paraId="3916A762" w14:textId="77777777" w:rsidR="00F82971" w:rsidRPr="00D747AB" w:rsidRDefault="00F82971" w:rsidP="00F82971">
                        <w:pPr>
                          <w:pStyle w:val="Heading3"/>
                          <w:numPr>
                            <w:ilvl w:val="0"/>
                            <w:numId w:val="0"/>
                          </w:numPr>
                          <w:spacing w:after="120"/>
                          <w:rPr>
                            <w:szCs w:val="16"/>
                          </w:rPr>
                        </w:pPr>
                        <w:r w:rsidRPr="00D747AB">
                          <w:rPr>
                            <w:szCs w:val="16"/>
                          </w:rPr>
                          <w:lastRenderedPageBreak/>
                          <w:t>KVM System</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77C2212"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2D553E12" w14:textId="77777777" w:rsidTr="0060404F">
                                <w:trPr>
                                  <w:tblCellSpacing w:w="0" w:type="dxa"/>
                                </w:trPr>
                                <w:tc>
                                  <w:tcPr>
                                    <w:tcW w:w="5000" w:type="pct"/>
                                    <w:tcMar>
                                      <w:top w:w="120" w:type="dxa"/>
                                      <w:left w:w="0" w:type="dxa"/>
                                      <w:bottom w:w="120" w:type="dxa"/>
                                      <w:right w:w="0" w:type="dxa"/>
                                    </w:tcMar>
                                  </w:tcPr>
                                  <w:p w14:paraId="352025C1" w14:textId="2DEC692D" w:rsidR="00F82971" w:rsidRDefault="00B17E14" w:rsidP="0060404F">
                                    <w:r>
                                      <w:rPr>
                                        <w:bdr w:val="nil"/>
                                      </w:rPr>
                                      <w:t>Contractor</w:t>
                                    </w:r>
                                    <w:r w:rsidR="00F82971">
                                      <w:t xml:space="preserve"> will provide a KVM system based around the </w:t>
                                    </w:r>
                                    <w:r w:rsidR="00F82971">
                                      <w:rPr>
                                        <w:bdr w:val="nil"/>
                                      </w:rPr>
                                      <w:t>Crestron NVX</w:t>
                                    </w:r>
                                    <w:r w:rsidR="00F82971">
                                      <w:t> that will give the operator the ability to control multiple remotely located PCs from a single user interface.  The KVM system will provide extension of the USB control to the source PC and the video from the source PC to the local monitor(s).  </w:t>
                                    </w:r>
                                  </w:p>
                                </w:tc>
                              </w:tr>
                            </w:tbl>
                            <w:p w14:paraId="3A3B1407" w14:textId="77777777" w:rsidR="00F82971" w:rsidRDefault="00F82971" w:rsidP="0060404F"/>
                          </w:tc>
                        </w:tr>
                        <w:tr w:rsidR="00F82971" w14:paraId="11645A48" w14:textId="77777777" w:rsidTr="0060404F">
                          <w:trPr>
                            <w:tblCellSpacing w:w="0" w:type="dxa"/>
                          </w:trPr>
                          <w:tc>
                            <w:tcPr>
                              <w:tcW w:w="5000" w:type="pct"/>
                              <w:tcMar>
                                <w:top w:w="0" w:type="dxa"/>
                                <w:left w:w="0" w:type="dxa"/>
                                <w:bottom w:w="0" w:type="dxa"/>
                                <w:right w:w="0" w:type="dxa"/>
                              </w:tcMar>
                            </w:tcPr>
                            <w:p w14:paraId="4033B1A1" w14:textId="77777777" w:rsidR="00F82971" w:rsidRPr="00D747AB" w:rsidRDefault="00F82971" w:rsidP="00F82971">
                              <w:pPr>
                                <w:pStyle w:val="Heading3"/>
                                <w:numPr>
                                  <w:ilvl w:val="0"/>
                                  <w:numId w:val="0"/>
                                </w:numPr>
                                <w:spacing w:after="120"/>
                                <w:rPr>
                                  <w:szCs w:val="16"/>
                                </w:rPr>
                              </w:pPr>
                              <w:r w:rsidRPr="00D747AB">
                                <w:rPr>
                                  <w:szCs w:val="16"/>
                                </w:rPr>
                                <w:t>KVM Sources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928"/>
                                <w:gridCol w:w="4783"/>
                                <w:gridCol w:w="4082"/>
                              </w:tblGrid>
                              <w:tr w:rsidR="00F82971" w14:paraId="46B4271E"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74" w:type="pct"/>
                                    <w:tcBorders>
                                      <w:bottom w:val="single" w:sz="8" w:space="0" w:color="808080"/>
                                    </w:tcBorders>
                                    <w:tcMar>
                                      <w:top w:w="0" w:type="dxa"/>
                                      <w:left w:w="72" w:type="dxa"/>
                                      <w:bottom w:w="0" w:type="dxa"/>
                                      <w:right w:w="58" w:type="dxa"/>
                                    </w:tcMar>
                                  </w:tcPr>
                                  <w:p w14:paraId="1A3243F5" w14:textId="77777777" w:rsidR="00F82971" w:rsidRDefault="00F82971" w:rsidP="0060404F">
                                    <w:pPr>
                                      <w:pStyle w:val="Label"/>
                                      <w:spacing w:before="0" w:after="120"/>
                                    </w:pPr>
                                    <w:r>
                                      <w:t>QTY</w:t>
                                    </w:r>
                                  </w:p>
                                </w:tc>
                                <w:tc>
                                  <w:tcPr>
                                    <w:tcW w:w="2442" w:type="pct"/>
                                    <w:tcBorders>
                                      <w:bottom w:val="single" w:sz="8" w:space="0" w:color="808080"/>
                                    </w:tcBorders>
                                    <w:tcMar>
                                      <w:top w:w="0" w:type="dxa"/>
                                      <w:left w:w="58" w:type="dxa"/>
                                      <w:bottom w:w="0" w:type="dxa"/>
                                      <w:right w:w="58" w:type="dxa"/>
                                    </w:tcMar>
                                  </w:tcPr>
                                  <w:p w14:paraId="1565D903" w14:textId="77777777" w:rsidR="00F82971" w:rsidRDefault="00F82971" w:rsidP="0060404F">
                                    <w:pPr>
                                      <w:pStyle w:val="Label"/>
                                      <w:spacing w:before="0" w:after="120"/>
                                    </w:pPr>
                                    <w:r>
                                      <w:t>Source</w:t>
                                    </w:r>
                                  </w:p>
                                </w:tc>
                                <w:tc>
                                  <w:tcPr>
                                    <w:tcW w:w="2084" w:type="pct"/>
                                    <w:tcBorders>
                                      <w:bottom w:val="single" w:sz="8" w:space="0" w:color="808080"/>
                                    </w:tcBorders>
                                    <w:tcMar>
                                      <w:top w:w="0" w:type="dxa"/>
                                      <w:left w:w="58" w:type="dxa"/>
                                      <w:bottom w:w="0" w:type="dxa"/>
                                      <w:right w:w="72" w:type="dxa"/>
                                    </w:tcMar>
                                  </w:tcPr>
                                  <w:p w14:paraId="7F42F4BE" w14:textId="77777777" w:rsidR="00F82971" w:rsidRDefault="00F82971" w:rsidP="0060404F">
                                    <w:pPr>
                                      <w:pStyle w:val="Label"/>
                                      <w:spacing w:before="0" w:after="120"/>
                                    </w:pPr>
                                    <w:r>
                                      <w:t>Note</w:t>
                                    </w:r>
                                  </w:p>
                                </w:tc>
                              </w:tr>
                              <w:tr w:rsidR="00F82971" w14:paraId="739DDDF5"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74" w:type="pct"/>
                                    <w:shd w:val="clear" w:color="auto" w:fill="auto"/>
                                    <w:tcMar>
                                      <w:top w:w="0" w:type="dxa"/>
                                      <w:left w:w="72" w:type="dxa"/>
                                      <w:bottom w:w="0" w:type="dxa"/>
                                      <w:right w:w="58" w:type="dxa"/>
                                    </w:tcMar>
                                  </w:tcPr>
                                  <w:p w14:paraId="084D7AC0" w14:textId="77777777" w:rsidR="00F82971" w:rsidRDefault="00F82971" w:rsidP="0060404F">
                                    <w:r>
                                      <w:rPr>
                                        <w:bdr w:val="nil"/>
                                      </w:rPr>
                                      <w:t>3</w:t>
                                    </w:r>
                                  </w:p>
                                </w:tc>
                                <w:tc>
                                  <w:tcPr>
                                    <w:tcW w:w="2442" w:type="pct"/>
                                    <w:shd w:val="clear" w:color="auto" w:fill="auto"/>
                                    <w:tcMar>
                                      <w:top w:w="0" w:type="dxa"/>
                                      <w:left w:w="58" w:type="dxa"/>
                                      <w:bottom w:w="0" w:type="dxa"/>
                                      <w:right w:w="58" w:type="dxa"/>
                                    </w:tcMar>
                                  </w:tcPr>
                                  <w:p w14:paraId="1F6ACADA" w14:textId="77777777" w:rsidR="00F82971" w:rsidRDefault="00F82971" w:rsidP="0060404F">
                                    <w:r>
                                      <w:rPr>
                                        <w:bdr w:val="nil"/>
                                      </w:rPr>
                                      <w:t>Dual Output PC</w:t>
                                    </w:r>
                                  </w:p>
                                </w:tc>
                                <w:tc>
                                  <w:tcPr>
                                    <w:tcW w:w="2084" w:type="pct"/>
                                    <w:shd w:val="clear" w:color="auto" w:fill="auto"/>
                                    <w:tcMar>
                                      <w:top w:w="0" w:type="dxa"/>
                                      <w:left w:w="58" w:type="dxa"/>
                                      <w:bottom w:w="0" w:type="dxa"/>
                                      <w:right w:w="72" w:type="dxa"/>
                                    </w:tcMar>
                                  </w:tcPr>
                                  <w:p w14:paraId="5EF4E263" w14:textId="77777777" w:rsidR="00F82971" w:rsidRDefault="00F82971" w:rsidP="0060404F">
                                    <w:r>
                                      <w:rPr>
                                        <w:bdr w:val="nil"/>
                                      </w:rPr>
                                      <w:t xml:space="preserve"> </w:t>
                                    </w:r>
                                  </w:p>
                                </w:tc>
                              </w:tr>
                            </w:tbl>
                            <w:p w14:paraId="0A58F2B9" w14:textId="77777777" w:rsidR="00F82971" w:rsidRDefault="00F82971" w:rsidP="0060404F"/>
                          </w:tc>
                        </w:tr>
                        <w:tr w:rsidR="00F82971" w14:paraId="193E669E" w14:textId="77777777" w:rsidTr="0060404F">
                          <w:trPr>
                            <w:tblCellSpacing w:w="0" w:type="dxa"/>
                          </w:trPr>
                          <w:tc>
                            <w:tcPr>
                              <w:tcW w:w="5000" w:type="pct"/>
                              <w:tcMar>
                                <w:top w:w="0" w:type="dxa"/>
                                <w:left w:w="0" w:type="dxa"/>
                                <w:bottom w:w="0" w:type="dxa"/>
                                <w:right w:w="0" w:type="dxa"/>
                              </w:tcMar>
                            </w:tcPr>
                            <w:p w14:paraId="51E8430A" w14:textId="77777777" w:rsidR="00F82971" w:rsidRPr="00D747AB" w:rsidRDefault="00F82971" w:rsidP="00F82971">
                              <w:pPr>
                                <w:pStyle w:val="Heading3"/>
                                <w:numPr>
                                  <w:ilvl w:val="0"/>
                                  <w:numId w:val="0"/>
                                </w:numPr>
                                <w:spacing w:after="120"/>
                                <w:rPr>
                                  <w:szCs w:val="16"/>
                                </w:rPr>
                              </w:pPr>
                              <w:r w:rsidRPr="00D747AB">
                                <w:rPr>
                                  <w:szCs w:val="16"/>
                                </w:rPr>
                                <w:t>KVM Destinations</w:t>
                              </w:r>
                            </w:p>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928"/>
                                <w:gridCol w:w="4783"/>
                                <w:gridCol w:w="4082"/>
                              </w:tblGrid>
                              <w:tr w:rsidR="00F82971" w14:paraId="14074487" w14:textId="77777777" w:rsidTr="0060404F">
                                <w:trPr>
                                  <w:cnfStyle w:val="100000000000" w:firstRow="1" w:lastRow="0" w:firstColumn="0" w:lastColumn="0" w:oddVBand="0" w:evenVBand="0" w:oddHBand="0" w:evenHBand="0" w:firstRowFirstColumn="0" w:firstRowLastColumn="0" w:lastRowFirstColumn="0" w:lastRowLastColumn="0"/>
                                  <w:tblCellSpacing w:w="0" w:type="dxa"/>
                                </w:trPr>
                                <w:tc>
                                  <w:tcPr>
                                    <w:tcW w:w="474" w:type="pct"/>
                                    <w:tcBorders>
                                      <w:bottom w:val="single" w:sz="8" w:space="0" w:color="808080"/>
                                    </w:tcBorders>
                                    <w:tcMar>
                                      <w:top w:w="0" w:type="dxa"/>
                                      <w:left w:w="72" w:type="dxa"/>
                                      <w:bottom w:w="0" w:type="dxa"/>
                                      <w:right w:w="58" w:type="dxa"/>
                                    </w:tcMar>
                                  </w:tcPr>
                                  <w:p w14:paraId="5660AA07" w14:textId="77777777" w:rsidR="00F82971" w:rsidRDefault="00F82971" w:rsidP="0060404F">
                                    <w:pPr>
                                      <w:pStyle w:val="Label"/>
                                      <w:spacing w:before="0" w:after="120"/>
                                    </w:pPr>
                                    <w:r>
                                      <w:t>QTY</w:t>
                                    </w:r>
                                  </w:p>
                                </w:tc>
                                <w:tc>
                                  <w:tcPr>
                                    <w:tcW w:w="2442" w:type="pct"/>
                                    <w:tcBorders>
                                      <w:bottom w:val="single" w:sz="8" w:space="0" w:color="808080"/>
                                    </w:tcBorders>
                                    <w:tcMar>
                                      <w:top w:w="0" w:type="dxa"/>
                                      <w:left w:w="58" w:type="dxa"/>
                                      <w:bottom w:w="0" w:type="dxa"/>
                                      <w:right w:w="58" w:type="dxa"/>
                                    </w:tcMar>
                                  </w:tcPr>
                                  <w:p w14:paraId="5567AEC0" w14:textId="77777777" w:rsidR="00F82971" w:rsidRDefault="00F82971" w:rsidP="0060404F">
                                    <w:pPr>
                                      <w:pStyle w:val="Label"/>
                                      <w:spacing w:before="0" w:after="120"/>
                                    </w:pPr>
                                    <w:r>
                                      <w:t>Destination</w:t>
                                    </w:r>
                                  </w:p>
                                </w:tc>
                                <w:tc>
                                  <w:tcPr>
                                    <w:tcW w:w="2084" w:type="pct"/>
                                    <w:tcBorders>
                                      <w:bottom w:val="single" w:sz="8" w:space="0" w:color="808080"/>
                                    </w:tcBorders>
                                    <w:tcMar>
                                      <w:top w:w="0" w:type="dxa"/>
                                      <w:left w:w="58" w:type="dxa"/>
                                      <w:bottom w:w="0" w:type="dxa"/>
                                      <w:right w:w="72" w:type="dxa"/>
                                    </w:tcMar>
                                  </w:tcPr>
                                  <w:p w14:paraId="05A7DE49" w14:textId="77777777" w:rsidR="00F82971" w:rsidRDefault="00F82971" w:rsidP="0060404F">
                                    <w:pPr>
                                      <w:pStyle w:val="Label"/>
                                      <w:spacing w:before="0" w:after="120"/>
                                    </w:pPr>
                                    <w:r>
                                      <w:t>Note</w:t>
                                    </w:r>
                                  </w:p>
                                </w:tc>
                              </w:tr>
                              <w:tr w:rsidR="00F82971" w14:paraId="2C8FE6F2" w14:textId="77777777" w:rsidTr="0060404F">
                                <w:trPr>
                                  <w:cnfStyle w:val="000000100000" w:firstRow="0" w:lastRow="0" w:firstColumn="0" w:lastColumn="0" w:oddVBand="0" w:evenVBand="0" w:oddHBand="1" w:evenHBand="0" w:firstRowFirstColumn="0" w:firstRowLastColumn="0" w:lastRowFirstColumn="0" w:lastRowLastColumn="0"/>
                                  <w:tblCellSpacing w:w="0" w:type="dxa"/>
                                </w:trPr>
                                <w:tc>
                                  <w:tcPr>
                                    <w:tcW w:w="474" w:type="pct"/>
                                    <w:shd w:val="clear" w:color="auto" w:fill="auto"/>
                                    <w:tcMar>
                                      <w:top w:w="0" w:type="dxa"/>
                                      <w:left w:w="72" w:type="dxa"/>
                                      <w:bottom w:w="0" w:type="dxa"/>
                                      <w:right w:w="58" w:type="dxa"/>
                                    </w:tcMar>
                                  </w:tcPr>
                                  <w:p w14:paraId="75DCB6BF" w14:textId="77777777" w:rsidR="00F82971" w:rsidRDefault="00F82971" w:rsidP="0060404F">
                                    <w:r>
                                      <w:rPr>
                                        <w:bdr w:val="nil"/>
                                      </w:rPr>
                                      <w:t>1</w:t>
                                    </w:r>
                                  </w:p>
                                </w:tc>
                                <w:tc>
                                  <w:tcPr>
                                    <w:tcW w:w="2442" w:type="pct"/>
                                    <w:shd w:val="clear" w:color="auto" w:fill="auto"/>
                                    <w:tcMar>
                                      <w:top w:w="0" w:type="dxa"/>
                                      <w:left w:w="58" w:type="dxa"/>
                                      <w:bottom w:w="0" w:type="dxa"/>
                                      <w:right w:w="58" w:type="dxa"/>
                                    </w:tcMar>
                                  </w:tcPr>
                                  <w:p w14:paraId="2F5BB712" w14:textId="77777777" w:rsidR="00F82971" w:rsidRDefault="00F82971" w:rsidP="0060404F">
                                    <w:r>
                                      <w:rPr>
                                        <w:bdr w:val="nil"/>
                                      </w:rPr>
                                      <w:t>Dual Output Desktop</w:t>
                                    </w:r>
                                  </w:p>
                                </w:tc>
                                <w:tc>
                                  <w:tcPr>
                                    <w:tcW w:w="2084" w:type="pct"/>
                                    <w:shd w:val="clear" w:color="auto" w:fill="auto"/>
                                    <w:tcMar>
                                      <w:top w:w="0" w:type="dxa"/>
                                      <w:left w:w="58" w:type="dxa"/>
                                      <w:bottom w:w="0" w:type="dxa"/>
                                      <w:right w:w="72" w:type="dxa"/>
                                    </w:tcMar>
                                  </w:tcPr>
                                  <w:p w14:paraId="6C8B06C7" w14:textId="77777777" w:rsidR="00F82971" w:rsidRDefault="00F82971" w:rsidP="0060404F">
                                    <w:r>
                                      <w:rPr>
                                        <w:bdr w:val="nil"/>
                                      </w:rPr>
                                      <w:t xml:space="preserve"> </w:t>
                                    </w:r>
                                  </w:p>
                                </w:tc>
                              </w:tr>
                            </w:tbl>
                            <w:p w14:paraId="279BA60F" w14:textId="77777777" w:rsidR="00F82971" w:rsidRDefault="00F82971" w:rsidP="0060404F"/>
                          </w:tc>
                        </w:tr>
                        <w:tr w:rsidR="00F82971" w14:paraId="5BD18EF5" w14:textId="77777777" w:rsidTr="0060404F">
                          <w:trPr>
                            <w:cantSplit/>
                            <w:tblCellSpacing w:w="0" w:type="dxa"/>
                          </w:trPr>
                          <w:tc>
                            <w:tcPr>
                              <w:tcW w:w="5000" w:type="pct"/>
                              <w:tcMar>
                                <w:top w:w="0" w:type="dxa"/>
                                <w:left w:w="0" w:type="dxa"/>
                                <w:bottom w:w="0" w:type="dxa"/>
                                <w:right w:w="0" w:type="dxa"/>
                              </w:tcMar>
                            </w:tcPr>
                            <w:p w14:paraId="09F374B9" w14:textId="77777777" w:rsidR="00F82971" w:rsidRDefault="00F82971" w:rsidP="0060404F">
                              <w:r>
                                <w:rPr>
                                  <w:bdr w:val="nil"/>
                                </w:rPr>
                                <w:t xml:space="preserve"> </w:t>
                              </w:r>
                            </w:p>
                          </w:tc>
                        </w:tr>
                      </w:tbl>
                      <w:p w14:paraId="11663E39" w14:textId="77777777" w:rsidR="00F82971" w:rsidRDefault="00F82971" w:rsidP="0060404F"/>
                    </w:tc>
                  </w:tr>
                  <w:tr w:rsidR="00F82971" w14:paraId="303E50AE" w14:textId="77777777" w:rsidTr="0060404F">
                    <w:trPr>
                      <w:tblCellSpacing w:w="0" w:type="dxa"/>
                    </w:trPr>
                    <w:tc>
                      <w:tcPr>
                        <w:tcW w:w="5000" w:type="pct"/>
                        <w:tcMar>
                          <w:top w:w="0" w:type="dxa"/>
                          <w:left w:w="0" w:type="dxa"/>
                          <w:bottom w:w="0" w:type="dxa"/>
                          <w:right w:w="0" w:type="dxa"/>
                        </w:tcMar>
                      </w:tcPr>
                      <w:p w14:paraId="02AF925C" w14:textId="77777777" w:rsidR="00F82971" w:rsidRPr="00D747AB" w:rsidRDefault="00F82971" w:rsidP="00F82971">
                        <w:pPr>
                          <w:pStyle w:val="Heading3"/>
                          <w:numPr>
                            <w:ilvl w:val="0"/>
                            <w:numId w:val="0"/>
                          </w:numPr>
                          <w:spacing w:after="120"/>
                          <w:rPr>
                            <w:szCs w:val="16"/>
                          </w:rPr>
                        </w:pPr>
                        <w:r w:rsidRPr="00D747AB">
                          <w:rPr>
                            <w:szCs w:val="16"/>
                          </w:rPr>
                          <w:t>Digital Signage</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3150FBD4"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0961682D" w14:textId="77777777" w:rsidTr="0060404F">
                                <w:trPr>
                                  <w:tblCellSpacing w:w="0" w:type="dxa"/>
                                </w:trPr>
                                <w:tc>
                                  <w:tcPr>
                                    <w:tcW w:w="5000" w:type="pct"/>
                                    <w:tcMar>
                                      <w:top w:w="120" w:type="dxa"/>
                                      <w:left w:w="0" w:type="dxa"/>
                                      <w:bottom w:w="120" w:type="dxa"/>
                                      <w:right w:w="0" w:type="dxa"/>
                                    </w:tcMar>
                                  </w:tcPr>
                                  <w:p w14:paraId="248E7D16" w14:textId="47DD3802" w:rsidR="00F82971" w:rsidRDefault="00B17E14" w:rsidP="0060404F">
                                    <w:r>
                                      <w:rPr>
                                        <w:bdr w:val="nil"/>
                                      </w:rPr>
                                      <w:t>Contractor</w:t>
                                    </w:r>
                                    <w:r w:rsidR="00F82971">
                                      <w:t xml:space="preserve"> will provide a room status signage system </w:t>
                                    </w:r>
                                    <w:proofErr w:type="spellStart"/>
                                    <w:r w:rsidR="00F82971">
                                      <w:t>consiting</w:t>
                                    </w:r>
                                    <w:proofErr w:type="spellEnd"/>
                                    <w:r w:rsidR="00F82971">
                                      <w:t xml:space="preserve"> of a number of displays located in and around the room.  The size and location of the displays </w:t>
                                    </w:r>
                                    <w:proofErr w:type="gramStart"/>
                                    <w:r w:rsidR="00F82971">
                                      <w:t>is</w:t>
                                    </w:r>
                                    <w:proofErr w:type="gramEnd"/>
                                    <w:r w:rsidR="00F82971">
                                      <w:t xml:space="preserve"> listed below.  </w:t>
                                    </w:r>
                                  </w:p>
                                </w:tc>
                              </w:tr>
                            </w:tbl>
                            <w:p w14:paraId="78E62CC8" w14:textId="77777777" w:rsidR="00F82971" w:rsidRDefault="00F82971" w:rsidP="0060404F"/>
                          </w:tc>
                        </w:tr>
                        <w:tr w:rsidR="00F82971" w14:paraId="1624F54C"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2041"/>
                                <w:gridCol w:w="2856"/>
                                <w:gridCol w:w="3672"/>
                                <w:gridCol w:w="407"/>
                              </w:tblGrid>
                              <w:tr w:rsidR="00F82971" w14:paraId="00838019"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0AD9C192" w14:textId="77777777" w:rsidR="00F82971" w:rsidRDefault="00F82971" w:rsidP="0060404F">
                                    <w:pPr>
                                      <w:pStyle w:val="Label"/>
                                      <w:spacing w:before="0" w:after="120"/>
                                    </w:pPr>
                                    <w:r>
                                      <w:t>QTY</w:t>
                                    </w:r>
                                  </w:p>
                                </w:tc>
                                <w:tc>
                                  <w:tcPr>
                                    <w:tcW w:w="1042" w:type="pct"/>
                                    <w:tcBorders>
                                      <w:bottom w:val="single" w:sz="8" w:space="0" w:color="808080"/>
                                    </w:tcBorders>
                                    <w:tcMar>
                                      <w:top w:w="0" w:type="dxa"/>
                                      <w:left w:w="58" w:type="dxa"/>
                                      <w:bottom w:w="0" w:type="dxa"/>
                                      <w:right w:w="58" w:type="dxa"/>
                                    </w:tcMar>
                                  </w:tcPr>
                                  <w:p w14:paraId="5EE3B170" w14:textId="77777777" w:rsidR="00F82971" w:rsidRDefault="00F82971" w:rsidP="0060404F">
                                    <w:pPr>
                                      <w:pStyle w:val="Label"/>
                                      <w:spacing w:before="0" w:after="120"/>
                                    </w:pPr>
                                    <w:r>
                                      <w:t>Display Size</w:t>
                                    </w:r>
                                  </w:p>
                                </w:tc>
                                <w:tc>
                                  <w:tcPr>
                                    <w:tcW w:w="1458" w:type="pct"/>
                                    <w:tcBorders>
                                      <w:bottom w:val="single" w:sz="8" w:space="0" w:color="808080"/>
                                    </w:tcBorders>
                                    <w:tcMar>
                                      <w:top w:w="0" w:type="dxa"/>
                                      <w:left w:w="58" w:type="dxa"/>
                                      <w:bottom w:w="0" w:type="dxa"/>
                                      <w:right w:w="58" w:type="dxa"/>
                                    </w:tcMar>
                                  </w:tcPr>
                                  <w:p w14:paraId="601B06C1" w14:textId="77777777" w:rsidR="00F82971" w:rsidRDefault="00F82971" w:rsidP="0060404F">
                                    <w:pPr>
                                      <w:pStyle w:val="Label"/>
                                      <w:spacing w:before="0" w:after="120"/>
                                    </w:pPr>
                                    <w:r>
                                      <w:t>Location</w:t>
                                    </w:r>
                                  </w:p>
                                </w:tc>
                                <w:tc>
                                  <w:tcPr>
                                    <w:tcW w:w="1875" w:type="pct"/>
                                    <w:tcBorders>
                                      <w:bottom w:val="single" w:sz="8" w:space="0" w:color="808080"/>
                                    </w:tcBorders>
                                    <w:tcMar>
                                      <w:top w:w="0" w:type="dxa"/>
                                      <w:left w:w="58" w:type="dxa"/>
                                      <w:bottom w:w="0" w:type="dxa"/>
                                      <w:right w:w="58" w:type="dxa"/>
                                    </w:tcMar>
                                  </w:tcPr>
                                  <w:p w14:paraId="07DEF7A1" w14:textId="77777777" w:rsidR="00F82971" w:rsidRDefault="00F82971" w:rsidP="0060404F">
                                    <w:pPr>
                                      <w:pStyle w:val="Label"/>
                                      <w:spacing w:before="0" w:after="120"/>
                                    </w:pPr>
                                    <w:r>
                                      <w:t>Content</w:t>
                                    </w:r>
                                  </w:p>
                                </w:tc>
                                <w:tc>
                                  <w:tcPr>
                                    <w:tcW w:w="208" w:type="pct"/>
                                    <w:tcBorders>
                                      <w:bottom w:val="single" w:sz="8" w:space="0" w:color="808080"/>
                                    </w:tcBorders>
                                    <w:tcMar>
                                      <w:top w:w="0" w:type="dxa"/>
                                      <w:left w:w="72" w:type="dxa"/>
                                      <w:bottom w:w="0" w:type="dxa"/>
                                      <w:right w:w="58" w:type="dxa"/>
                                    </w:tcMar>
                                  </w:tcPr>
                                  <w:p w14:paraId="0FCE82FB" w14:textId="77777777" w:rsidR="00F82971" w:rsidRDefault="00F82971" w:rsidP="0060404F">
                                    <w:r>
                                      <w:t xml:space="preserve"> </w:t>
                                    </w:r>
                                  </w:p>
                                </w:tc>
                              </w:tr>
                              <w:tr w:rsidR="00F82971" w14:paraId="7D500774"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4FD5F94D" w14:textId="77777777" w:rsidR="00F82971" w:rsidRDefault="00F82971" w:rsidP="0060404F">
                                    <w:r>
                                      <w:rPr>
                                        <w:bdr w:val="nil"/>
                                      </w:rPr>
                                      <w:t>1</w:t>
                                    </w:r>
                                  </w:p>
                                </w:tc>
                                <w:tc>
                                  <w:tcPr>
                                    <w:tcW w:w="1042" w:type="pct"/>
                                    <w:tcMar>
                                      <w:top w:w="0" w:type="dxa"/>
                                      <w:left w:w="58" w:type="dxa"/>
                                      <w:bottom w:w="0" w:type="dxa"/>
                                      <w:right w:w="58" w:type="dxa"/>
                                    </w:tcMar>
                                  </w:tcPr>
                                  <w:p w14:paraId="5EC9DDFB" w14:textId="77777777" w:rsidR="00F82971" w:rsidRDefault="00F82971" w:rsidP="0060404F">
                                    <w:r>
                                      <w:rPr>
                                        <w:bdr w:val="nil"/>
                                      </w:rPr>
                                      <w:t>48" Panoramic</w:t>
                                    </w:r>
                                  </w:p>
                                </w:tc>
                                <w:tc>
                                  <w:tcPr>
                                    <w:tcW w:w="1458" w:type="pct"/>
                                    <w:tcMar>
                                      <w:top w:w="0" w:type="dxa"/>
                                      <w:left w:w="58" w:type="dxa"/>
                                      <w:bottom w:w="0" w:type="dxa"/>
                                      <w:right w:w="58" w:type="dxa"/>
                                    </w:tcMar>
                                  </w:tcPr>
                                  <w:p w14:paraId="0155D7C7" w14:textId="77777777" w:rsidR="00F82971" w:rsidRDefault="00F82971" w:rsidP="0060404F">
                                    <w:r>
                                      <w:rPr>
                                        <w:bdr w:val="nil"/>
                                      </w:rPr>
                                      <w:t>Above Displays</w:t>
                                    </w:r>
                                  </w:p>
                                </w:tc>
                                <w:tc>
                                  <w:tcPr>
                                    <w:tcW w:w="1875" w:type="pct"/>
                                    <w:tcMar>
                                      <w:top w:w="0" w:type="dxa"/>
                                      <w:left w:w="58" w:type="dxa"/>
                                      <w:bottom w:w="0" w:type="dxa"/>
                                      <w:right w:w="58" w:type="dxa"/>
                                    </w:tcMar>
                                  </w:tcPr>
                                  <w:p w14:paraId="5543AEDB" w14:textId="77777777" w:rsidR="00F82971" w:rsidRDefault="00F82971" w:rsidP="0060404F">
                                    <w:r>
                                      <w:rPr>
                                        <w:bdr w:val="nil"/>
                                      </w:rPr>
                                      <w:t>Room Status/Mic Status/Time Zone</w:t>
                                    </w:r>
                                  </w:p>
                                </w:tc>
                                <w:tc>
                                  <w:tcPr>
                                    <w:tcW w:w="208" w:type="pct"/>
                                    <w:tcMar>
                                      <w:top w:w="0" w:type="dxa"/>
                                      <w:left w:w="72" w:type="dxa"/>
                                      <w:bottom w:w="0" w:type="dxa"/>
                                      <w:right w:w="58" w:type="dxa"/>
                                    </w:tcMar>
                                  </w:tcPr>
                                  <w:p w14:paraId="2097DEEE" w14:textId="77777777" w:rsidR="00F82971" w:rsidRDefault="00F82971" w:rsidP="0060404F">
                                    <w:r>
                                      <w:t xml:space="preserve"> </w:t>
                                    </w:r>
                                  </w:p>
                                </w:tc>
                              </w:tr>
                              <w:tr w:rsidR="00F82971" w14:paraId="156785C0" w14:textId="77777777" w:rsidTr="0060404F">
                                <w:trPr>
                                  <w:cantSplit/>
                                  <w:tblCellSpacing w:w="0" w:type="dxa"/>
                                </w:trPr>
                                <w:tc>
                                  <w:tcPr>
                                    <w:tcW w:w="417" w:type="pct"/>
                                    <w:tcMar>
                                      <w:top w:w="0" w:type="dxa"/>
                                      <w:left w:w="72" w:type="dxa"/>
                                      <w:bottom w:w="0" w:type="dxa"/>
                                      <w:right w:w="58" w:type="dxa"/>
                                    </w:tcMar>
                                  </w:tcPr>
                                  <w:p w14:paraId="023AF9C9" w14:textId="77777777" w:rsidR="00F82971" w:rsidRDefault="00F82971" w:rsidP="0060404F">
                                    <w:r>
                                      <w:rPr>
                                        <w:bdr w:val="nil"/>
                                      </w:rPr>
                                      <w:t>1</w:t>
                                    </w:r>
                                  </w:p>
                                </w:tc>
                                <w:tc>
                                  <w:tcPr>
                                    <w:tcW w:w="1042" w:type="pct"/>
                                    <w:tcMar>
                                      <w:top w:w="0" w:type="dxa"/>
                                      <w:left w:w="58" w:type="dxa"/>
                                      <w:bottom w:w="0" w:type="dxa"/>
                                      <w:right w:w="58" w:type="dxa"/>
                                    </w:tcMar>
                                  </w:tcPr>
                                  <w:p w14:paraId="2B8D4540" w14:textId="77777777" w:rsidR="00F82971" w:rsidRDefault="00F82971" w:rsidP="0060404F">
                                    <w:r>
                                      <w:rPr>
                                        <w:bdr w:val="nil"/>
                                      </w:rPr>
                                      <w:t>27" Panoramic</w:t>
                                    </w:r>
                                  </w:p>
                                </w:tc>
                                <w:tc>
                                  <w:tcPr>
                                    <w:tcW w:w="1458" w:type="pct"/>
                                    <w:tcMar>
                                      <w:top w:w="0" w:type="dxa"/>
                                      <w:left w:w="58" w:type="dxa"/>
                                      <w:bottom w:w="0" w:type="dxa"/>
                                      <w:right w:w="58" w:type="dxa"/>
                                    </w:tcMar>
                                  </w:tcPr>
                                  <w:p w14:paraId="65A668B0" w14:textId="77777777" w:rsidR="00F82971" w:rsidRDefault="00F82971" w:rsidP="0060404F">
                                    <w:r>
                                      <w:rPr>
                                        <w:bdr w:val="nil"/>
                                      </w:rPr>
                                      <w:t>Entry Door</w:t>
                                    </w:r>
                                  </w:p>
                                </w:tc>
                                <w:tc>
                                  <w:tcPr>
                                    <w:tcW w:w="1875" w:type="pct"/>
                                    <w:tcMar>
                                      <w:top w:w="0" w:type="dxa"/>
                                      <w:left w:w="58" w:type="dxa"/>
                                      <w:bottom w:w="0" w:type="dxa"/>
                                      <w:right w:w="58" w:type="dxa"/>
                                    </w:tcMar>
                                  </w:tcPr>
                                  <w:p w14:paraId="3C0B20DF" w14:textId="77777777" w:rsidR="00F82971" w:rsidRDefault="00F82971" w:rsidP="0060404F">
                                    <w:r>
                                      <w:rPr>
                                        <w:bdr w:val="nil"/>
                                      </w:rPr>
                                      <w:t>Outside Room Status</w:t>
                                    </w:r>
                                  </w:p>
                                </w:tc>
                                <w:tc>
                                  <w:tcPr>
                                    <w:tcW w:w="208" w:type="pct"/>
                                    <w:tcMar>
                                      <w:top w:w="0" w:type="dxa"/>
                                      <w:left w:w="72" w:type="dxa"/>
                                      <w:bottom w:w="0" w:type="dxa"/>
                                      <w:right w:w="58" w:type="dxa"/>
                                    </w:tcMar>
                                  </w:tcPr>
                                  <w:p w14:paraId="11F8EB4C" w14:textId="77777777" w:rsidR="00F82971" w:rsidRDefault="00F82971" w:rsidP="0060404F">
                                    <w:r>
                                      <w:t xml:space="preserve"> </w:t>
                                    </w:r>
                                  </w:p>
                                </w:tc>
                              </w:tr>
                            </w:tbl>
                            <w:p w14:paraId="3F82C0A3" w14:textId="77777777" w:rsidR="00F82971" w:rsidRDefault="00F82971" w:rsidP="0060404F"/>
                          </w:tc>
                        </w:tr>
                        <w:tr w:rsidR="00F82971" w14:paraId="015E64C8" w14:textId="77777777" w:rsidTr="0060404F">
                          <w:trPr>
                            <w:cantSplit/>
                            <w:tblCellSpacing w:w="0" w:type="dxa"/>
                          </w:trPr>
                          <w:tc>
                            <w:tcPr>
                              <w:tcW w:w="5000" w:type="pct"/>
                              <w:tcMar>
                                <w:top w:w="0" w:type="dxa"/>
                                <w:left w:w="0" w:type="dxa"/>
                                <w:bottom w:w="0" w:type="dxa"/>
                                <w:right w:w="0" w:type="dxa"/>
                              </w:tcMar>
                            </w:tcPr>
                            <w:p w14:paraId="22E33469" w14:textId="77777777" w:rsidR="00F82971" w:rsidRDefault="00F82971" w:rsidP="0060404F">
                              <w:r>
                                <w:rPr>
                                  <w:bdr w:val="nil"/>
                                </w:rPr>
                                <w:lastRenderedPageBreak/>
                                <w:t xml:space="preserve"> </w:t>
                              </w:r>
                            </w:p>
                          </w:tc>
                        </w:tr>
                      </w:tbl>
                      <w:p w14:paraId="1D4D0ED2" w14:textId="77777777" w:rsidR="00F82971" w:rsidRDefault="00F82971" w:rsidP="0060404F"/>
                    </w:tc>
                  </w:tr>
                  <w:tr w:rsidR="00F82971" w14:paraId="2A75C9D8" w14:textId="77777777" w:rsidTr="0060404F">
                    <w:trPr>
                      <w:tblCellSpacing w:w="0" w:type="dxa"/>
                    </w:trPr>
                    <w:tc>
                      <w:tcPr>
                        <w:tcW w:w="5000" w:type="pct"/>
                        <w:tcMar>
                          <w:top w:w="0" w:type="dxa"/>
                          <w:left w:w="0" w:type="dxa"/>
                          <w:bottom w:w="0" w:type="dxa"/>
                          <w:right w:w="0" w:type="dxa"/>
                        </w:tcMar>
                      </w:tcPr>
                      <w:p w14:paraId="6B65ED55" w14:textId="25AE5A4A" w:rsidR="00F82971" w:rsidRPr="00D747AB" w:rsidRDefault="00F82971" w:rsidP="00F82971">
                        <w:pPr>
                          <w:pStyle w:val="Heading3"/>
                          <w:numPr>
                            <w:ilvl w:val="0"/>
                            <w:numId w:val="0"/>
                          </w:numPr>
                          <w:spacing w:after="120"/>
                          <w:rPr>
                            <w:szCs w:val="16"/>
                          </w:rPr>
                        </w:pPr>
                        <w:r>
                          <w:rPr>
                            <w:szCs w:val="16"/>
                          </w:rPr>
                          <w:lastRenderedPageBreak/>
                          <w:t>E</w:t>
                        </w:r>
                        <w:r w:rsidRPr="00D747AB">
                          <w:rPr>
                            <w:szCs w:val="16"/>
                          </w:rPr>
                          <w:t>quipment Enclosure</w:t>
                        </w:r>
                      </w:p>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654FEACB" w14:textId="77777777" w:rsidTr="0060404F">
                          <w:trPr>
                            <w:tblCellSpacing w:w="0" w:type="dxa"/>
                          </w:trPr>
                          <w:tc>
                            <w:tcPr>
                              <w:tcW w:w="5000" w:type="pct"/>
                              <w:tcMar>
                                <w:top w:w="0" w:type="dxa"/>
                                <w:left w:w="0" w:type="dxa"/>
                                <w:bottom w:w="0" w:type="dxa"/>
                                <w:right w:w="0" w:type="dxa"/>
                              </w:tcMar>
                            </w:tcPr>
                            <w:tbl>
                              <w:tblPr>
                                <w:tblW w:w="5000" w:type="pct"/>
                                <w:tblCellSpacing w:w="0" w:type="dxa"/>
                                <w:tblLayout w:type="fixed"/>
                                <w:tblCellMar>
                                  <w:left w:w="0" w:type="dxa"/>
                                  <w:right w:w="0" w:type="dxa"/>
                                </w:tblCellMar>
                                <w:tblLook w:val="04A0" w:firstRow="1" w:lastRow="0" w:firstColumn="1" w:lastColumn="0" w:noHBand="0" w:noVBand="1"/>
                              </w:tblPr>
                              <w:tblGrid>
                                <w:gridCol w:w="9793"/>
                              </w:tblGrid>
                              <w:tr w:rsidR="00F82971" w14:paraId="26F9E91C" w14:textId="77777777" w:rsidTr="0060404F">
                                <w:trPr>
                                  <w:tblCellSpacing w:w="0" w:type="dxa"/>
                                </w:trPr>
                                <w:tc>
                                  <w:tcPr>
                                    <w:tcW w:w="5000" w:type="pct"/>
                                    <w:tcMar>
                                      <w:top w:w="120" w:type="dxa"/>
                                      <w:left w:w="0" w:type="dxa"/>
                                      <w:bottom w:w="120" w:type="dxa"/>
                                      <w:right w:w="0" w:type="dxa"/>
                                    </w:tcMar>
                                  </w:tcPr>
                                  <w:p w14:paraId="404EB81C" w14:textId="68D89AE2" w:rsidR="00F82971" w:rsidRDefault="00B17E14" w:rsidP="0060404F">
                                    <w:r>
                                      <w:rPr>
                                        <w:bdr w:val="nil"/>
                                      </w:rPr>
                                      <w:t>Contractor</w:t>
                                    </w:r>
                                    <w:r w:rsidR="00F82971">
                                      <w:t xml:space="preserve"> will provide the following AV equipment enclosures for the room.  This will house all the needed equipment for the system.  Power distribution and UPS units will be mounted in the equipment rack if applicably listed on the MEL.  The Electrical Contractor is to provide the required power at the rack location.    </w:t>
                                    </w:r>
                                  </w:p>
                                </w:tc>
                              </w:tr>
                            </w:tbl>
                            <w:p w14:paraId="5C708FF7" w14:textId="77777777" w:rsidR="00F82971" w:rsidRDefault="00F82971" w:rsidP="0060404F"/>
                          </w:tc>
                        </w:tr>
                        <w:tr w:rsidR="00F82971" w14:paraId="5C8885D1" w14:textId="77777777" w:rsidTr="0060404F">
                          <w:trPr>
                            <w:tblCellSpacing w:w="0" w:type="dxa"/>
                          </w:trPr>
                          <w:tc>
                            <w:tcPr>
                              <w:tcW w:w="5000" w:type="pct"/>
                              <w:tcMar>
                                <w:top w:w="0" w:type="dxa"/>
                                <w:left w:w="0" w:type="dxa"/>
                                <w:bottom w:w="0" w:type="dxa"/>
                                <w:right w:w="0" w:type="dxa"/>
                              </w:tcMar>
                            </w:tcPr>
                            <w:tbl>
                              <w:tblPr>
                                <w:tblStyle w:val="HeaderRowTable"/>
                                <w:tblW w:w="5000" w:type="pct"/>
                                <w:tblCellSpacing w:w="0" w:type="dxa"/>
                                <w:tblLayout w:type="fixed"/>
                                <w:tblCellMar>
                                  <w:left w:w="0" w:type="dxa"/>
                                  <w:right w:w="0" w:type="dxa"/>
                                </w:tblCellMar>
                                <w:tblLook w:val="0420" w:firstRow="1" w:lastRow="0" w:firstColumn="0" w:lastColumn="0" w:noHBand="0" w:noVBand="1"/>
                              </w:tblPr>
                              <w:tblGrid>
                                <w:gridCol w:w="817"/>
                                <w:gridCol w:w="2448"/>
                                <w:gridCol w:w="3265"/>
                                <w:gridCol w:w="3263"/>
                              </w:tblGrid>
                              <w:tr w:rsidR="00F82971" w14:paraId="1676BD80" w14:textId="77777777" w:rsidTr="0060404F">
                                <w:trPr>
                                  <w:cnfStyle w:val="100000000000" w:firstRow="1" w:lastRow="0" w:firstColumn="0" w:lastColumn="0" w:oddVBand="0" w:evenVBand="0" w:oddHBand="0" w:evenHBand="0" w:firstRowFirstColumn="0" w:firstRowLastColumn="0" w:lastRowFirstColumn="0" w:lastRowLastColumn="0"/>
                                  <w:cantSplit/>
                                  <w:tblCellSpacing w:w="0" w:type="dxa"/>
                                </w:trPr>
                                <w:tc>
                                  <w:tcPr>
                                    <w:tcW w:w="417" w:type="pct"/>
                                    <w:tcBorders>
                                      <w:bottom w:val="single" w:sz="8" w:space="0" w:color="808080"/>
                                    </w:tcBorders>
                                    <w:tcMar>
                                      <w:top w:w="0" w:type="dxa"/>
                                      <w:left w:w="72" w:type="dxa"/>
                                      <w:bottom w:w="0" w:type="dxa"/>
                                      <w:right w:w="58" w:type="dxa"/>
                                    </w:tcMar>
                                  </w:tcPr>
                                  <w:p w14:paraId="45EF5572" w14:textId="77777777" w:rsidR="00F82971" w:rsidRDefault="00F82971" w:rsidP="0060404F">
                                    <w:pPr>
                                      <w:pStyle w:val="Label"/>
                                      <w:spacing w:before="0" w:after="120"/>
                                    </w:pPr>
                                    <w:r>
                                      <w:t>Qty</w:t>
                                    </w:r>
                                  </w:p>
                                </w:tc>
                                <w:tc>
                                  <w:tcPr>
                                    <w:tcW w:w="1250" w:type="pct"/>
                                    <w:tcBorders>
                                      <w:bottom w:val="single" w:sz="8" w:space="0" w:color="808080"/>
                                    </w:tcBorders>
                                    <w:tcMar>
                                      <w:top w:w="0" w:type="dxa"/>
                                      <w:left w:w="58" w:type="dxa"/>
                                      <w:bottom w:w="0" w:type="dxa"/>
                                      <w:right w:w="58" w:type="dxa"/>
                                    </w:tcMar>
                                  </w:tcPr>
                                  <w:p w14:paraId="09ADDF3E" w14:textId="77777777" w:rsidR="00F82971" w:rsidRDefault="00F82971" w:rsidP="0060404F">
                                    <w:pPr>
                                      <w:pStyle w:val="Label"/>
                                      <w:spacing w:before="0" w:after="120"/>
                                    </w:pPr>
                                    <w:r>
                                      <w:t>Furniture</w:t>
                                    </w:r>
                                  </w:p>
                                </w:tc>
                                <w:tc>
                                  <w:tcPr>
                                    <w:tcW w:w="1667" w:type="pct"/>
                                    <w:tcBorders>
                                      <w:bottom w:val="single" w:sz="8" w:space="0" w:color="808080"/>
                                    </w:tcBorders>
                                    <w:tcMar>
                                      <w:top w:w="0" w:type="dxa"/>
                                      <w:left w:w="58" w:type="dxa"/>
                                      <w:bottom w:w="0" w:type="dxa"/>
                                      <w:right w:w="58" w:type="dxa"/>
                                    </w:tcMar>
                                  </w:tcPr>
                                  <w:p w14:paraId="6E5A056B" w14:textId="77777777" w:rsidR="00F82971" w:rsidRDefault="00F82971" w:rsidP="0060404F">
                                    <w:pPr>
                                      <w:pStyle w:val="Label"/>
                                      <w:spacing w:before="0" w:after="120"/>
                                    </w:pPr>
                                    <w:r>
                                      <w:t>Location</w:t>
                                    </w:r>
                                  </w:p>
                                </w:tc>
                                <w:tc>
                                  <w:tcPr>
                                    <w:tcW w:w="1666" w:type="pct"/>
                                    <w:tcBorders>
                                      <w:bottom w:val="single" w:sz="8" w:space="0" w:color="808080"/>
                                    </w:tcBorders>
                                    <w:tcMar>
                                      <w:top w:w="0" w:type="dxa"/>
                                      <w:left w:w="58" w:type="dxa"/>
                                      <w:bottom w:w="0" w:type="dxa"/>
                                      <w:right w:w="72" w:type="dxa"/>
                                    </w:tcMar>
                                  </w:tcPr>
                                  <w:p w14:paraId="0E8EC70C" w14:textId="77777777" w:rsidR="00F82971" w:rsidRDefault="00F82971" w:rsidP="0060404F">
                                    <w:pPr>
                                      <w:pStyle w:val="Label"/>
                                      <w:spacing w:before="0" w:after="120"/>
                                    </w:pPr>
                                    <w:r>
                                      <w:t>Notes</w:t>
                                    </w:r>
                                  </w:p>
                                </w:tc>
                              </w:tr>
                              <w:tr w:rsidR="00F82971" w14:paraId="42A45FC7" w14:textId="77777777" w:rsidTr="0060404F">
                                <w:trPr>
                                  <w:cnfStyle w:val="000000100000" w:firstRow="0" w:lastRow="0" w:firstColumn="0" w:lastColumn="0" w:oddVBand="0" w:evenVBand="0" w:oddHBand="1" w:evenHBand="0" w:firstRowFirstColumn="0" w:firstRowLastColumn="0" w:lastRowFirstColumn="0" w:lastRowLastColumn="0"/>
                                  <w:cantSplit/>
                                  <w:tblCellSpacing w:w="0" w:type="dxa"/>
                                </w:trPr>
                                <w:tc>
                                  <w:tcPr>
                                    <w:tcW w:w="417" w:type="pct"/>
                                    <w:tcMar>
                                      <w:top w:w="0" w:type="dxa"/>
                                      <w:left w:w="72" w:type="dxa"/>
                                      <w:bottom w:w="0" w:type="dxa"/>
                                      <w:right w:w="58" w:type="dxa"/>
                                    </w:tcMar>
                                  </w:tcPr>
                                  <w:p w14:paraId="64509C6F" w14:textId="77777777" w:rsidR="00F82971" w:rsidRDefault="00F82971" w:rsidP="0060404F">
                                    <w:r>
                                      <w:rPr>
                                        <w:bdr w:val="nil"/>
                                      </w:rPr>
                                      <w:t>1</w:t>
                                    </w:r>
                                  </w:p>
                                </w:tc>
                                <w:tc>
                                  <w:tcPr>
                                    <w:tcW w:w="1250" w:type="pct"/>
                                    <w:tcMar>
                                      <w:top w:w="0" w:type="dxa"/>
                                      <w:left w:w="58" w:type="dxa"/>
                                      <w:bottom w:w="0" w:type="dxa"/>
                                      <w:right w:w="58" w:type="dxa"/>
                                    </w:tcMar>
                                  </w:tcPr>
                                  <w:p w14:paraId="038E2C5D" w14:textId="77777777" w:rsidR="00F82971" w:rsidRDefault="00F82971" w:rsidP="0060404F">
                                    <w:r>
                                      <w:rPr>
                                        <w:bdr w:val="nil"/>
                                      </w:rPr>
                                      <w:t>38 RU Equipment Rack</w:t>
                                    </w:r>
                                  </w:p>
                                </w:tc>
                                <w:tc>
                                  <w:tcPr>
                                    <w:tcW w:w="1667" w:type="pct"/>
                                    <w:tcMar>
                                      <w:top w:w="0" w:type="dxa"/>
                                      <w:left w:w="58" w:type="dxa"/>
                                      <w:bottom w:w="0" w:type="dxa"/>
                                      <w:right w:w="58" w:type="dxa"/>
                                    </w:tcMar>
                                  </w:tcPr>
                                  <w:p w14:paraId="00489DB1" w14:textId="77777777" w:rsidR="00F82971" w:rsidRDefault="00F82971" w:rsidP="0060404F">
                                    <w:r>
                                      <w:rPr>
                                        <w:bdr w:val="nil"/>
                                      </w:rPr>
                                      <w:t>Adjacent Equipment Room</w:t>
                                    </w:r>
                                  </w:p>
                                </w:tc>
                                <w:tc>
                                  <w:tcPr>
                                    <w:tcW w:w="1666" w:type="pct"/>
                                    <w:tcMar>
                                      <w:top w:w="0" w:type="dxa"/>
                                      <w:left w:w="58" w:type="dxa"/>
                                      <w:bottom w:w="0" w:type="dxa"/>
                                      <w:right w:w="72" w:type="dxa"/>
                                    </w:tcMar>
                                  </w:tcPr>
                                  <w:p w14:paraId="7CD641B9" w14:textId="77777777" w:rsidR="00F82971" w:rsidRDefault="00F82971" w:rsidP="0060404F">
                                    <w:r>
                                      <w:rPr>
                                        <w:bdr w:val="nil"/>
                                      </w:rPr>
                                      <w:t xml:space="preserve"> </w:t>
                                    </w:r>
                                  </w:p>
                                </w:tc>
                              </w:tr>
                            </w:tbl>
                            <w:p w14:paraId="36FB2A0A" w14:textId="77777777" w:rsidR="00F82971" w:rsidRDefault="00F82971" w:rsidP="0060404F"/>
                          </w:tc>
                        </w:tr>
                        <w:tr w:rsidR="00F82971" w14:paraId="36A8697A" w14:textId="77777777" w:rsidTr="0060404F">
                          <w:trPr>
                            <w:cantSplit/>
                            <w:tblCellSpacing w:w="0" w:type="dxa"/>
                          </w:trPr>
                          <w:tc>
                            <w:tcPr>
                              <w:tcW w:w="5000" w:type="pct"/>
                              <w:tcMar>
                                <w:top w:w="0" w:type="dxa"/>
                                <w:left w:w="0" w:type="dxa"/>
                                <w:bottom w:w="0" w:type="dxa"/>
                                <w:right w:w="0" w:type="dxa"/>
                              </w:tcMar>
                            </w:tcPr>
                            <w:p w14:paraId="7C828800" w14:textId="77777777" w:rsidR="00F82971" w:rsidRDefault="00F82971" w:rsidP="0060404F">
                              <w:r>
                                <w:rPr>
                                  <w:bdr w:val="nil"/>
                                </w:rPr>
                                <w:t xml:space="preserve"> </w:t>
                              </w:r>
                            </w:p>
                          </w:tc>
                        </w:tr>
                      </w:tbl>
                      <w:p w14:paraId="75E3425C" w14:textId="77777777" w:rsidR="00F82971" w:rsidRDefault="00F82971" w:rsidP="0060404F"/>
                    </w:tc>
                  </w:tr>
                </w:tbl>
                <w:p w14:paraId="03CD3837" w14:textId="77777777" w:rsidR="00F82971" w:rsidRDefault="00F82971" w:rsidP="0060404F"/>
              </w:tc>
            </w:tr>
          </w:tbl>
          <w:p w14:paraId="5679E256" w14:textId="77777777" w:rsidR="00F82971" w:rsidRDefault="00F82971" w:rsidP="0060404F"/>
        </w:tc>
      </w:tr>
    </w:tbl>
    <w:p w14:paraId="4FDD7264" w14:textId="66E1E076" w:rsidR="008F72E5" w:rsidRDefault="008F72E5" w:rsidP="00F52F95">
      <w:r w:rsidRPr="00996B81">
        <w:lastRenderedPageBreak/>
        <w:t xml:space="preserve">Phase II </w:t>
      </w:r>
      <w:r>
        <w:t xml:space="preserve">– </w:t>
      </w:r>
      <w:r w:rsidR="00F52F95">
        <w:t>Testing</w:t>
      </w:r>
    </w:p>
    <w:p w14:paraId="43CA99E0" w14:textId="77777777" w:rsidR="00F52F95" w:rsidRDefault="00F52F95" w:rsidP="00F52F95"/>
    <w:p w14:paraId="5073EB54" w14:textId="48265D6B" w:rsidR="00F52F95" w:rsidRPr="001742FB" w:rsidRDefault="00B17E14" w:rsidP="008329B8">
      <w:pPr>
        <w:pStyle w:val="ListParagraph"/>
        <w:numPr>
          <w:ilvl w:val="2"/>
          <w:numId w:val="44"/>
        </w:numPr>
        <w:rPr>
          <w:bCs/>
        </w:rPr>
      </w:pPr>
      <w:r>
        <w:rPr>
          <w:bCs/>
        </w:rPr>
        <w:t>Contractor</w:t>
      </w:r>
      <w:r w:rsidR="008329B8" w:rsidRPr="001742FB">
        <w:rPr>
          <w:bCs/>
        </w:rPr>
        <w:t xml:space="preserve"> shall complete a minimum of 2 test calls per network classification, to ensure functionality of system(s). </w:t>
      </w:r>
      <w:r>
        <w:rPr>
          <w:bCs/>
        </w:rPr>
        <w:t>Contractor</w:t>
      </w:r>
      <w:r w:rsidR="00675E42" w:rsidRPr="001742FB">
        <w:rPr>
          <w:bCs/>
        </w:rPr>
        <w:t xml:space="preserve"> shall demonstrate all signage works properly, and system control functionality aligns with </w:t>
      </w:r>
      <w:r w:rsidR="001742FB" w:rsidRPr="001742FB">
        <w:rPr>
          <w:bCs/>
        </w:rPr>
        <w:t>room and display layouts</w:t>
      </w:r>
      <w:r w:rsidR="00312650">
        <w:rPr>
          <w:bCs/>
        </w:rPr>
        <w:t xml:space="preserve">, to include </w:t>
      </w:r>
      <w:r w:rsidR="00016DD8">
        <w:rPr>
          <w:bCs/>
        </w:rPr>
        <w:t xml:space="preserve">camera, microphone and sound amplification functionality. </w:t>
      </w:r>
    </w:p>
    <w:p w14:paraId="17CACE14" w14:textId="77777777" w:rsidR="001742FB" w:rsidRPr="001742FB" w:rsidRDefault="001742FB" w:rsidP="001742FB">
      <w:pPr>
        <w:pStyle w:val="ListParagraph"/>
        <w:ind w:left="1080"/>
        <w:rPr>
          <w:bCs/>
        </w:rPr>
      </w:pPr>
    </w:p>
    <w:p w14:paraId="1B14B246" w14:textId="33E760C3" w:rsidR="003B75AE" w:rsidRPr="00AE7482" w:rsidRDefault="003B75AE" w:rsidP="003B75AE">
      <w:pPr>
        <w:pStyle w:val="NormalLetteredlist"/>
        <w:numPr>
          <w:ilvl w:val="0"/>
          <w:numId w:val="0"/>
        </w:numPr>
        <w:tabs>
          <w:tab w:val="left" w:pos="720"/>
          <w:tab w:val="left" w:pos="1080"/>
          <w:tab w:val="left" w:pos="1440"/>
          <w:tab w:val="left" w:pos="1800"/>
          <w:tab w:val="left" w:pos="2160"/>
        </w:tabs>
        <w:ind w:left="720"/>
        <w:rPr>
          <w:b/>
        </w:rPr>
      </w:pPr>
      <w:r w:rsidRPr="00AE7482">
        <w:rPr>
          <w:b/>
        </w:rPr>
        <w:t xml:space="preserve">End state of this </w:t>
      </w:r>
      <w:r w:rsidR="00016DD8">
        <w:rPr>
          <w:b/>
        </w:rPr>
        <w:t>project</w:t>
      </w:r>
      <w:r w:rsidR="00342018">
        <w:rPr>
          <w:b/>
        </w:rPr>
        <w:t xml:space="preserve"> shall be the </w:t>
      </w:r>
      <w:r w:rsidR="0020728A">
        <w:rPr>
          <w:b/>
        </w:rPr>
        <w:t>technical refresh of all JWICS/SIPRnet VTC equipment in building 523 rooms 201 &amp; 202</w:t>
      </w:r>
      <w:r w:rsidR="0032604F">
        <w:rPr>
          <w:b/>
        </w:rPr>
        <w:t xml:space="preserve"> with current, warrantied equipment.  All VTC capabilities shall be operational upon completion</w:t>
      </w:r>
      <w:r w:rsidR="00921FD4">
        <w:rPr>
          <w:b/>
        </w:rPr>
        <w:t xml:space="preserve"> of project</w:t>
      </w:r>
      <w:r w:rsidR="0098081B">
        <w:rPr>
          <w:b/>
        </w:rPr>
        <w:t xml:space="preserve">. </w:t>
      </w:r>
    </w:p>
    <w:p w14:paraId="0E60CF38" w14:textId="638030E0" w:rsidR="00643626" w:rsidRDefault="00643626" w:rsidP="00643626"/>
    <w:p w14:paraId="52519BC9" w14:textId="77777777" w:rsidR="00AC1368" w:rsidRDefault="00AC1368" w:rsidP="00643626"/>
    <w:bookmarkEnd w:id="2"/>
    <w:p w14:paraId="51D25FD7" w14:textId="77777777" w:rsidR="004F26B6" w:rsidRDefault="004F26B6" w:rsidP="009F3EF4">
      <w:pPr>
        <w:kinsoku w:val="0"/>
        <w:overflowPunct w:val="0"/>
        <w:autoSpaceDE w:val="0"/>
        <w:autoSpaceDN w:val="0"/>
        <w:adjustRightInd w:val="0"/>
        <w:spacing w:line="200" w:lineRule="exact"/>
        <w:ind w:left="39"/>
        <w:rPr>
          <w:rFonts w:eastAsiaTheme="minorHAnsi"/>
          <w:iCs/>
          <w:w w:val="105"/>
        </w:rPr>
      </w:pPr>
    </w:p>
    <w:p w14:paraId="27E8BFB0" w14:textId="77777777" w:rsidR="00DE1C0D" w:rsidRPr="00DE1C0D" w:rsidRDefault="00B11FC3" w:rsidP="008F72E5">
      <w:pPr>
        <w:pStyle w:val="PlainText"/>
        <w:numPr>
          <w:ilvl w:val="0"/>
          <w:numId w:val="44"/>
        </w:numPr>
        <w:rPr>
          <w:rFonts w:ascii="Times New Roman" w:hAnsi="Times New Roman"/>
          <w:sz w:val="24"/>
          <w:szCs w:val="24"/>
        </w:rPr>
      </w:pPr>
      <w:bookmarkStart w:id="3" w:name="_Toc230753768"/>
      <w:r w:rsidRPr="00B11FC3">
        <w:rPr>
          <w:rFonts w:ascii="Times New Roman" w:hAnsi="Times New Roman"/>
          <w:b/>
          <w:sz w:val="24"/>
          <w:szCs w:val="24"/>
        </w:rPr>
        <w:t xml:space="preserve">PERIOD OF </w:t>
      </w:r>
      <w:r w:rsidR="009434A5" w:rsidRPr="00B11FC3">
        <w:rPr>
          <w:rFonts w:ascii="Times New Roman" w:hAnsi="Times New Roman"/>
          <w:b/>
          <w:sz w:val="24"/>
          <w:szCs w:val="24"/>
        </w:rPr>
        <w:t>PERFORMANCE</w:t>
      </w:r>
      <w:r w:rsidR="00496C88" w:rsidRPr="00B11FC3">
        <w:rPr>
          <w:rFonts w:ascii="Times New Roman" w:hAnsi="Times New Roman"/>
          <w:b/>
          <w:sz w:val="24"/>
          <w:szCs w:val="24"/>
        </w:rPr>
        <w:t>:</w:t>
      </w:r>
    </w:p>
    <w:p w14:paraId="5849E1B8" w14:textId="70D0416A" w:rsidR="00672521" w:rsidRDefault="00672521" w:rsidP="00E92AA3">
      <w:pPr>
        <w:pStyle w:val="PlainText"/>
        <w:ind w:left="720"/>
        <w:rPr>
          <w:rFonts w:ascii="Times New Roman" w:hAnsi="Times New Roman"/>
          <w:sz w:val="24"/>
          <w:szCs w:val="24"/>
        </w:rPr>
      </w:pPr>
    </w:p>
    <w:bookmarkEnd w:id="3"/>
    <w:p w14:paraId="58F4BE0A" w14:textId="6EA93B27" w:rsidR="003B75AE" w:rsidRPr="00AA5922" w:rsidRDefault="003D1942" w:rsidP="00AA5922">
      <w:pPr>
        <w:pStyle w:val="PlainText"/>
        <w:ind w:left="450"/>
        <w:rPr>
          <w:rFonts w:ascii="Times New Roman" w:hAnsi="Times New Roman"/>
          <w:sz w:val="24"/>
          <w:szCs w:val="24"/>
        </w:rPr>
      </w:pPr>
      <w:r>
        <w:rPr>
          <w:rFonts w:ascii="Times New Roman" w:hAnsi="Times New Roman"/>
          <w:sz w:val="24"/>
          <w:szCs w:val="24"/>
        </w:rPr>
        <w:t>A</w:t>
      </w:r>
      <w:r w:rsidRPr="00B11FC3">
        <w:rPr>
          <w:rFonts w:ascii="Times New Roman" w:hAnsi="Times New Roman"/>
          <w:sz w:val="24"/>
          <w:szCs w:val="24"/>
        </w:rPr>
        <w:t xml:space="preserve">ll </w:t>
      </w:r>
      <w:r w:rsidR="00AA5922">
        <w:rPr>
          <w:rFonts w:ascii="Times New Roman" w:hAnsi="Times New Roman"/>
          <w:sz w:val="24"/>
          <w:szCs w:val="24"/>
        </w:rPr>
        <w:t xml:space="preserve">aspects of this contract must be completed within 180 days from award of contract. </w:t>
      </w:r>
      <w:r w:rsidRPr="00B11FC3">
        <w:rPr>
          <w:rFonts w:ascii="Times New Roman" w:hAnsi="Times New Roman"/>
          <w:sz w:val="24"/>
          <w:szCs w:val="24"/>
        </w:rPr>
        <w:t>(with exception to manufacturer-caused delivery delays out of the contractor's control). The contractor is responsible for analyzing the tasks outlined in these installation instructions and developing a plan to complete the work after the project</w:t>
      </w:r>
      <w:r>
        <w:rPr>
          <w:rFonts w:ascii="Times New Roman" w:hAnsi="Times New Roman"/>
          <w:sz w:val="24"/>
          <w:szCs w:val="24"/>
        </w:rPr>
        <w:t xml:space="preserve"> </w:t>
      </w:r>
      <w:r w:rsidRPr="00B11FC3">
        <w:rPr>
          <w:rFonts w:ascii="Times New Roman" w:hAnsi="Times New Roman"/>
          <w:sz w:val="24"/>
          <w:szCs w:val="24"/>
        </w:rPr>
        <w:t xml:space="preserve">kick-off meeting. All work defined in these installation instructions will be conducted during the hours of operation stated above and during normal working days. Exceptions to this constraint will be submitted to the Contracting Officer and GPM in writing no later than ten (10) business days prior to the event. All activities, including delivery of final system </w:t>
      </w:r>
      <w:proofErr w:type="gramStart"/>
      <w:r w:rsidRPr="00B11FC3">
        <w:rPr>
          <w:rFonts w:ascii="Times New Roman" w:hAnsi="Times New Roman"/>
          <w:sz w:val="24"/>
          <w:szCs w:val="24"/>
        </w:rPr>
        <w:t>documentation</w:t>
      </w:r>
      <w:proofErr w:type="gramEnd"/>
      <w:r w:rsidRPr="00B11FC3">
        <w:rPr>
          <w:rFonts w:ascii="Times New Roman" w:hAnsi="Times New Roman"/>
          <w:sz w:val="24"/>
          <w:szCs w:val="24"/>
        </w:rPr>
        <w:t xml:space="preserve"> must be completed within the Period of Performance</w:t>
      </w:r>
      <w:r w:rsidR="00097CAA">
        <w:rPr>
          <w:rFonts w:ascii="Times New Roman" w:hAnsi="Times New Roman"/>
          <w:sz w:val="24"/>
          <w:szCs w:val="24"/>
        </w:rPr>
        <w:t>.</w:t>
      </w:r>
    </w:p>
    <w:p w14:paraId="334A7345" w14:textId="77777777" w:rsidR="00CA22C9" w:rsidRDefault="00CA22C9" w:rsidP="00F80E35"/>
    <w:p w14:paraId="7ADAD835" w14:textId="77777777" w:rsidR="00AC1145" w:rsidRDefault="00AC1145" w:rsidP="00F80E35"/>
    <w:p w14:paraId="3B24F230" w14:textId="77777777" w:rsidR="00AC1145" w:rsidRDefault="00AC1145" w:rsidP="00F80E35"/>
    <w:p w14:paraId="2E68A514" w14:textId="77777777" w:rsidR="00AC1145" w:rsidRDefault="00AC1145" w:rsidP="00F80E35"/>
    <w:p w14:paraId="17BE1714" w14:textId="77777777" w:rsidR="00AC1145" w:rsidRDefault="00AC1145" w:rsidP="00F80E35"/>
    <w:p w14:paraId="688F832D" w14:textId="77777777" w:rsidR="00AC1145" w:rsidRDefault="00AC1145" w:rsidP="00F80E35"/>
    <w:p w14:paraId="2662F0DE" w14:textId="77777777" w:rsidR="00AC1145" w:rsidRDefault="00AC1145" w:rsidP="00F80E35"/>
    <w:p w14:paraId="0CBDE1F0" w14:textId="77777777" w:rsidR="00AC1145" w:rsidRDefault="00AC1145" w:rsidP="00F80E35"/>
    <w:p w14:paraId="4562297F" w14:textId="77777777" w:rsidR="00AC1145" w:rsidRDefault="00AC1145" w:rsidP="00F80E35"/>
    <w:p w14:paraId="3BF425F0" w14:textId="77777777" w:rsidR="00AC1145" w:rsidRDefault="00AC1145" w:rsidP="00F80E35"/>
    <w:p w14:paraId="391CA836" w14:textId="77777777" w:rsidR="00F517D9" w:rsidRDefault="00F517D9" w:rsidP="00F80E35"/>
    <w:p w14:paraId="1C22F120" w14:textId="2442FE25" w:rsidR="003B75AE" w:rsidRDefault="00755614" w:rsidP="00F80E35">
      <w:r>
        <w:lastRenderedPageBreak/>
        <w:t>ACRONYMS</w:t>
      </w:r>
    </w:p>
    <w:p w14:paraId="63A2F660" w14:textId="77777777" w:rsidR="001E5F1F" w:rsidRDefault="001E5F1F" w:rsidP="00F80E35"/>
    <w:p w14:paraId="3F203CE0" w14:textId="0054B32D" w:rsidR="00C169B9" w:rsidRDefault="00C169B9" w:rsidP="00F80E35">
      <w:r>
        <w:t>AFB – Air Force Base</w:t>
      </w:r>
    </w:p>
    <w:p w14:paraId="79A2CE7E" w14:textId="3E3DB6E2" w:rsidR="00C169B9" w:rsidRDefault="00C169B9" w:rsidP="00F80E35">
      <w:r>
        <w:t>AFMAN – Air Force Manual</w:t>
      </w:r>
    </w:p>
    <w:p w14:paraId="57C8AF7A" w14:textId="77777777" w:rsidR="001E5F1F" w:rsidRDefault="001E5F1F" w:rsidP="001E5F1F">
      <w:r>
        <w:t>CIFS – Common Internet File System</w:t>
      </w:r>
    </w:p>
    <w:p w14:paraId="5A9F2EFA" w14:textId="77777777" w:rsidR="001E5F1F" w:rsidRDefault="001E5F1F" w:rsidP="001E5F1F">
      <w:r>
        <w:t>CO – Contracting Officer</w:t>
      </w:r>
    </w:p>
    <w:p w14:paraId="1CDC84C4" w14:textId="040D6EA5" w:rsidR="00C169B9" w:rsidRDefault="00C169B9" w:rsidP="001E5F1F">
      <w:r>
        <w:t>COR – Contract Office Representative</w:t>
      </w:r>
    </w:p>
    <w:p w14:paraId="7471915F" w14:textId="52E1259A" w:rsidR="0011233F" w:rsidRDefault="0011233F" w:rsidP="001E5F1F">
      <w:r>
        <w:t>COMSEC – Communications Security</w:t>
      </w:r>
    </w:p>
    <w:p w14:paraId="58D4B0EE" w14:textId="77777777" w:rsidR="001E5F1F" w:rsidRDefault="001E5F1F" w:rsidP="001E5F1F">
      <w:r>
        <w:t>CPM - Contractor Project Manager</w:t>
      </w:r>
    </w:p>
    <w:p w14:paraId="45DF4CE4" w14:textId="77777777" w:rsidR="001E5F1F" w:rsidRDefault="001E5F1F" w:rsidP="001E5F1F">
      <w:r>
        <w:t xml:space="preserve">CUI - </w:t>
      </w:r>
      <w:r w:rsidRPr="001E5F1F">
        <w:t>Controlled Unclassified Information</w:t>
      </w:r>
    </w:p>
    <w:p w14:paraId="6510EA1D" w14:textId="2AB57B70" w:rsidR="00CB2265" w:rsidRDefault="00CB2265" w:rsidP="001E5F1F">
      <w:r>
        <w:t>DAFI – Department of the Air Force Instruction</w:t>
      </w:r>
    </w:p>
    <w:p w14:paraId="718C1B15" w14:textId="493DF1C6" w:rsidR="001E5F1F" w:rsidRDefault="001E5F1F" w:rsidP="001E5F1F">
      <w:r>
        <w:t>DISA – Defense Information Systems Agency</w:t>
      </w:r>
    </w:p>
    <w:p w14:paraId="584E1818" w14:textId="73057BD7" w:rsidR="00CB2265" w:rsidRDefault="00CB2265" w:rsidP="001E5F1F">
      <w:r>
        <w:t xml:space="preserve">DNS – Domain Naming Service </w:t>
      </w:r>
    </w:p>
    <w:p w14:paraId="4A010FF7" w14:textId="77777777" w:rsidR="001E5F1F" w:rsidRDefault="001E5F1F" w:rsidP="001E5F1F">
      <w:r>
        <w:t>DoD – Department of Defense</w:t>
      </w:r>
    </w:p>
    <w:p w14:paraId="7900EB2C" w14:textId="77777777" w:rsidR="001E5F1F" w:rsidRDefault="001E5F1F" w:rsidP="001E5F1F">
      <w:r>
        <w:t>DoDM – Department of Defense Manual</w:t>
      </w:r>
    </w:p>
    <w:p w14:paraId="346000F7" w14:textId="176DC1E7" w:rsidR="0011233F" w:rsidRDefault="0011233F" w:rsidP="001E5F1F">
      <w:r>
        <w:t>EMSEC – Emissions Security</w:t>
      </w:r>
    </w:p>
    <w:p w14:paraId="2938EC68" w14:textId="2788E946" w:rsidR="00C169B9" w:rsidRDefault="00C169B9" w:rsidP="001E5F1F">
      <w:r>
        <w:t>EOL – End of Life</w:t>
      </w:r>
    </w:p>
    <w:p w14:paraId="57F3B392" w14:textId="2993CF4C" w:rsidR="00C169B9" w:rsidRDefault="00C169B9" w:rsidP="001E5F1F">
      <w:r>
        <w:t>FAS – Fabric Attached Storage</w:t>
      </w:r>
    </w:p>
    <w:p w14:paraId="6D30E737" w14:textId="428E33E0" w:rsidR="00CB2265" w:rsidRDefault="00CB2265" w:rsidP="001E5F1F">
      <w:r>
        <w:t>FCL – Facility Clearance Letter</w:t>
      </w:r>
    </w:p>
    <w:p w14:paraId="74731C61" w14:textId="38E9C870" w:rsidR="00C169B9" w:rsidRDefault="00C169B9" w:rsidP="001E5F1F">
      <w:r>
        <w:t>FOIA – Freedom of Information Act</w:t>
      </w:r>
    </w:p>
    <w:p w14:paraId="2A76762A" w14:textId="3F9DF982" w:rsidR="00C169B9" w:rsidRDefault="00C169B9" w:rsidP="001E5F1F">
      <w:r>
        <w:t>FSO – Facility Security Officer</w:t>
      </w:r>
    </w:p>
    <w:p w14:paraId="5E2DDE2D" w14:textId="7A3A2895" w:rsidR="00C169B9" w:rsidRDefault="00C169B9" w:rsidP="001E5F1F">
      <w:r>
        <w:t>GAFB – Goodfellow Air Force Base</w:t>
      </w:r>
    </w:p>
    <w:p w14:paraId="5ABDE36E" w14:textId="77777777" w:rsidR="001E5F1F" w:rsidRDefault="001E5F1F" w:rsidP="001E5F1F">
      <w:r>
        <w:t>GPM – Government Project Monitor</w:t>
      </w:r>
    </w:p>
    <w:p w14:paraId="1CBDBF09" w14:textId="77777777" w:rsidR="001E5F1F" w:rsidRDefault="001E5F1F" w:rsidP="001E5F1F">
      <w:r>
        <w:t>JPAS - Joint Personnel Adjudication System</w:t>
      </w:r>
    </w:p>
    <w:p w14:paraId="7AF87337" w14:textId="77777777" w:rsidR="001E5F1F" w:rsidRDefault="001E5F1F" w:rsidP="001E5F1F">
      <w:r>
        <w:t xml:space="preserve">NACI - </w:t>
      </w:r>
      <w:r w:rsidRPr="00CC3067">
        <w:t>National Agency Check with Written Inquiries</w:t>
      </w:r>
    </w:p>
    <w:p w14:paraId="2D7F9EC2" w14:textId="77777777" w:rsidR="001E5F1F" w:rsidRDefault="001E5F1F" w:rsidP="001E5F1F">
      <w:r>
        <w:t>NFS – Network File System</w:t>
      </w:r>
    </w:p>
    <w:p w14:paraId="6CC843B1" w14:textId="6A9AFB22" w:rsidR="0011233F" w:rsidRDefault="0011233F" w:rsidP="001E5F1F">
      <w:r>
        <w:t>NGA – National Geospatial-Intelligence Agency</w:t>
      </w:r>
    </w:p>
    <w:p w14:paraId="2285AD81" w14:textId="3FEBEFFF" w:rsidR="00CB2265" w:rsidRDefault="00CB2265" w:rsidP="001E5F1F">
      <w:r>
        <w:t>NSA – National Security Agency</w:t>
      </w:r>
    </w:p>
    <w:p w14:paraId="42B4C5DF" w14:textId="6B8B768C" w:rsidR="00CB2265" w:rsidRDefault="00CB2265" w:rsidP="001E5F1F">
      <w:r>
        <w:t>CIA – Central Intelligence Agency</w:t>
      </w:r>
    </w:p>
    <w:p w14:paraId="5ED93AC1" w14:textId="77777777" w:rsidR="001E5F1F" w:rsidRDefault="001E5F1F" w:rsidP="001E5F1F">
      <w:r>
        <w:t>SCIF – Sensitive Compartmented Information Facility</w:t>
      </w:r>
    </w:p>
    <w:p w14:paraId="6CA466CB" w14:textId="282083EA" w:rsidR="001E5F1F" w:rsidRPr="001E5F1F" w:rsidRDefault="001E5F1F" w:rsidP="001E5F1F">
      <w:pPr>
        <w:rPr>
          <w:bCs/>
        </w:rPr>
      </w:pPr>
      <w:r w:rsidRPr="001E5F1F">
        <w:rPr>
          <w:bCs/>
        </w:rPr>
        <w:t>SCI-DCID – Sensitive Compartmented Information – Director of Central Intelligence Directive</w:t>
      </w:r>
    </w:p>
    <w:p w14:paraId="4A7B2322" w14:textId="77777777" w:rsidR="001E5F1F" w:rsidRDefault="001E5F1F" w:rsidP="001E5F1F">
      <w:r>
        <w:t>SI/TK – Special Intelligence / Talent Keyhole</w:t>
      </w:r>
    </w:p>
    <w:p w14:paraId="08248E7E" w14:textId="45EEF9D2" w:rsidR="00C169B9" w:rsidRDefault="00C169B9" w:rsidP="001E5F1F">
      <w:r>
        <w:t>SOO – Statement of Objectives</w:t>
      </w:r>
    </w:p>
    <w:p w14:paraId="266958F3" w14:textId="0ACEBA33" w:rsidR="00CB2265" w:rsidRDefault="00CB2265" w:rsidP="001E5F1F">
      <w:r>
        <w:t>STIG – Security Technical Implementation Guide</w:t>
      </w:r>
    </w:p>
    <w:p w14:paraId="731CCC28" w14:textId="77849659" w:rsidR="00755614" w:rsidRDefault="00755614" w:rsidP="00F80E35">
      <w:r>
        <w:t>TRSS – Training Support Squadron</w:t>
      </w:r>
    </w:p>
    <w:p w14:paraId="729F89EA" w14:textId="2CA51AD7" w:rsidR="00BA54A6" w:rsidRDefault="00BA54A6" w:rsidP="00F80E35">
      <w:r>
        <w:t>VTC – Video Telecon</w:t>
      </w:r>
      <w:r w:rsidR="002828C7">
        <w:t>ference</w:t>
      </w:r>
    </w:p>
    <w:p w14:paraId="441884F8" w14:textId="77777777" w:rsidR="00585198" w:rsidRDefault="00585198" w:rsidP="00F80E35"/>
    <w:p w14:paraId="7946790F" w14:textId="77777777" w:rsidR="00E52FBC" w:rsidRDefault="00E52FBC" w:rsidP="00F80E35"/>
    <w:p w14:paraId="379194FD" w14:textId="77777777" w:rsidR="00E52FBC" w:rsidRDefault="00E52FBC" w:rsidP="00F80E35"/>
    <w:p w14:paraId="0AB39E3B" w14:textId="77777777" w:rsidR="00E52FBC" w:rsidRDefault="00E52FBC" w:rsidP="00F80E35"/>
    <w:p w14:paraId="09A786C2" w14:textId="77777777" w:rsidR="00E52FBC" w:rsidRDefault="00E52FBC" w:rsidP="00F80E35"/>
    <w:p w14:paraId="6B3170DE" w14:textId="77777777" w:rsidR="00E52FBC" w:rsidRDefault="00E52FBC" w:rsidP="00F80E35"/>
    <w:p w14:paraId="10C935A3" w14:textId="77777777" w:rsidR="00E52FBC" w:rsidRDefault="00E52FBC" w:rsidP="00F80E35"/>
    <w:p w14:paraId="418D9D4E" w14:textId="77777777" w:rsidR="00E52FBC" w:rsidRDefault="00E52FBC" w:rsidP="00F80E35"/>
    <w:p w14:paraId="4178C12A" w14:textId="77777777" w:rsidR="00E52FBC" w:rsidRDefault="00E52FBC" w:rsidP="00F80E35"/>
    <w:p w14:paraId="54DE159E" w14:textId="77777777" w:rsidR="00E52FBC" w:rsidRDefault="00E52FBC" w:rsidP="00F80E35"/>
    <w:p w14:paraId="29308870" w14:textId="77777777" w:rsidR="00AC1145" w:rsidRDefault="00AC1145" w:rsidP="00F80E35"/>
    <w:p w14:paraId="7DC73679" w14:textId="77777777" w:rsidR="00AC1145" w:rsidRDefault="00AC1145" w:rsidP="00F80E35"/>
    <w:p w14:paraId="2655BD0F" w14:textId="7A4656DC" w:rsidR="00E52FBC" w:rsidRDefault="00E52FBC" w:rsidP="00F80E35">
      <w:r>
        <w:t xml:space="preserve">Attachment 1 – </w:t>
      </w:r>
      <w:r w:rsidR="00AC1145">
        <w:t>equipment list</w:t>
      </w:r>
    </w:p>
    <w:p w14:paraId="7A3119EC" w14:textId="0BD0F4AC" w:rsidR="00C34363" w:rsidRDefault="00C34363" w:rsidP="00F80E35"/>
    <w:tbl>
      <w:tblPr>
        <w:tblW w:w="5000" w:type="pct"/>
        <w:tblLook w:val="04A0" w:firstRow="1" w:lastRow="0" w:firstColumn="1" w:lastColumn="0" w:noHBand="0" w:noVBand="1"/>
      </w:tblPr>
      <w:tblGrid>
        <w:gridCol w:w="2770"/>
        <w:gridCol w:w="1470"/>
        <w:gridCol w:w="2208"/>
        <w:gridCol w:w="2334"/>
        <w:gridCol w:w="568"/>
      </w:tblGrid>
      <w:tr w:rsidR="0060545D" w:rsidRPr="0060545D" w14:paraId="169E3AB9" w14:textId="77777777" w:rsidTr="0060545D">
        <w:trPr>
          <w:trHeight w:val="300"/>
        </w:trPr>
        <w:tc>
          <w:tcPr>
            <w:tcW w:w="2672" w:type="pct"/>
            <w:tcBorders>
              <w:top w:val="single" w:sz="4" w:space="0" w:color="auto"/>
              <w:left w:val="single" w:sz="4" w:space="0" w:color="auto"/>
              <w:bottom w:val="single" w:sz="4" w:space="0" w:color="auto"/>
              <w:right w:val="single" w:sz="4" w:space="0" w:color="auto"/>
            </w:tcBorders>
            <w:shd w:val="clear" w:color="000000" w:fill="BFBFBF"/>
            <w:vAlign w:val="bottom"/>
            <w:hideMark/>
          </w:tcPr>
          <w:p w14:paraId="77FEA2B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Description</w:t>
            </w:r>
          </w:p>
        </w:tc>
        <w:tc>
          <w:tcPr>
            <w:tcW w:w="522" w:type="pct"/>
            <w:tcBorders>
              <w:top w:val="single" w:sz="4" w:space="0" w:color="auto"/>
              <w:left w:val="nil"/>
              <w:bottom w:val="single" w:sz="4" w:space="0" w:color="auto"/>
              <w:right w:val="single" w:sz="4" w:space="0" w:color="auto"/>
            </w:tcBorders>
            <w:shd w:val="clear" w:color="000000" w:fill="BFBFBF"/>
            <w:noWrap/>
            <w:vAlign w:val="bottom"/>
            <w:hideMark/>
          </w:tcPr>
          <w:p w14:paraId="7EB49E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Manufacturer</w:t>
            </w:r>
          </w:p>
        </w:tc>
        <w:tc>
          <w:tcPr>
            <w:tcW w:w="790" w:type="pct"/>
            <w:tcBorders>
              <w:top w:val="single" w:sz="4" w:space="0" w:color="auto"/>
              <w:left w:val="nil"/>
              <w:bottom w:val="single" w:sz="4" w:space="0" w:color="auto"/>
              <w:right w:val="single" w:sz="4" w:space="0" w:color="auto"/>
            </w:tcBorders>
            <w:shd w:val="clear" w:color="000000" w:fill="BFBFBF"/>
            <w:noWrap/>
            <w:vAlign w:val="bottom"/>
            <w:hideMark/>
          </w:tcPr>
          <w:p w14:paraId="72445A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Model</w:t>
            </w:r>
          </w:p>
        </w:tc>
        <w:tc>
          <w:tcPr>
            <w:tcW w:w="805" w:type="pct"/>
            <w:tcBorders>
              <w:top w:val="single" w:sz="4" w:space="0" w:color="auto"/>
              <w:left w:val="nil"/>
              <w:bottom w:val="single" w:sz="4" w:space="0" w:color="auto"/>
              <w:right w:val="single" w:sz="4" w:space="0" w:color="auto"/>
            </w:tcBorders>
            <w:shd w:val="clear" w:color="000000" w:fill="BFBFBF"/>
            <w:noWrap/>
            <w:vAlign w:val="bottom"/>
            <w:hideMark/>
          </w:tcPr>
          <w:p w14:paraId="435A67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Part Number</w:t>
            </w:r>
          </w:p>
        </w:tc>
        <w:tc>
          <w:tcPr>
            <w:tcW w:w="212" w:type="pct"/>
            <w:tcBorders>
              <w:top w:val="single" w:sz="4" w:space="0" w:color="auto"/>
              <w:left w:val="nil"/>
              <w:bottom w:val="single" w:sz="4" w:space="0" w:color="auto"/>
              <w:right w:val="single" w:sz="4" w:space="0" w:color="auto"/>
            </w:tcBorders>
            <w:shd w:val="clear" w:color="000000" w:fill="BFBFBF"/>
            <w:noWrap/>
            <w:vAlign w:val="bottom"/>
            <w:hideMark/>
          </w:tcPr>
          <w:p w14:paraId="7E5179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QTY</w:t>
            </w:r>
          </w:p>
        </w:tc>
      </w:tr>
      <w:tr w:rsidR="0060545D" w:rsidRPr="0060545D" w14:paraId="4C61A911"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4F3F91DD"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VTC Codecs</w:t>
            </w:r>
          </w:p>
        </w:tc>
        <w:tc>
          <w:tcPr>
            <w:tcW w:w="522" w:type="pct"/>
            <w:tcBorders>
              <w:top w:val="nil"/>
              <w:left w:val="nil"/>
              <w:bottom w:val="single" w:sz="4" w:space="0" w:color="auto"/>
              <w:right w:val="single" w:sz="4" w:space="0" w:color="auto"/>
            </w:tcBorders>
            <w:shd w:val="clear" w:color="000000" w:fill="A6C9EC"/>
            <w:noWrap/>
            <w:vAlign w:val="bottom"/>
            <w:hideMark/>
          </w:tcPr>
          <w:p w14:paraId="54CBB02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5311B4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67F0A0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155A83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F69409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99FBE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PRO CODEC KIT [SIPR/TS/TS-SCI]</w:t>
            </w:r>
          </w:p>
        </w:tc>
        <w:tc>
          <w:tcPr>
            <w:tcW w:w="522" w:type="pct"/>
            <w:tcBorders>
              <w:top w:val="nil"/>
              <w:left w:val="nil"/>
              <w:bottom w:val="single" w:sz="4" w:space="0" w:color="auto"/>
              <w:right w:val="single" w:sz="4" w:space="0" w:color="auto"/>
            </w:tcBorders>
            <w:noWrap/>
            <w:vAlign w:val="bottom"/>
            <w:hideMark/>
          </w:tcPr>
          <w:p w14:paraId="606A7F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7099E4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AE891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CS-CODEC-PRO-K9++</w:t>
            </w:r>
          </w:p>
        </w:tc>
        <w:tc>
          <w:tcPr>
            <w:tcW w:w="212" w:type="pct"/>
            <w:tcBorders>
              <w:top w:val="nil"/>
              <w:left w:val="nil"/>
              <w:bottom w:val="single" w:sz="4" w:space="0" w:color="auto"/>
              <w:right w:val="single" w:sz="4" w:space="0" w:color="auto"/>
            </w:tcBorders>
            <w:noWrap/>
            <w:vAlign w:val="bottom"/>
            <w:hideMark/>
          </w:tcPr>
          <w:p w14:paraId="272F5F5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5A59B6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3E0566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ESS WITH 8X5XNBD CISCO WEBEX PRO CODEC KIT</w:t>
            </w:r>
          </w:p>
        </w:tc>
        <w:tc>
          <w:tcPr>
            <w:tcW w:w="522" w:type="pct"/>
            <w:tcBorders>
              <w:top w:val="nil"/>
              <w:left w:val="nil"/>
              <w:bottom w:val="single" w:sz="4" w:space="0" w:color="auto"/>
              <w:right w:val="single" w:sz="4" w:space="0" w:color="auto"/>
            </w:tcBorders>
            <w:noWrap/>
            <w:vAlign w:val="bottom"/>
            <w:hideMark/>
          </w:tcPr>
          <w:p w14:paraId="305F43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51B115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18FF6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CON-ECDN-CSCOREC9</w:t>
            </w:r>
          </w:p>
        </w:tc>
        <w:tc>
          <w:tcPr>
            <w:tcW w:w="212" w:type="pct"/>
            <w:tcBorders>
              <w:top w:val="nil"/>
              <w:left w:val="nil"/>
              <w:bottom w:val="single" w:sz="4" w:space="0" w:color="auto"/>
              <w:right w:val="single" w:sz="4" w:space="0" w:color="auto"/>
            </w:tcBorders>
            <w:noWrap/>
            <w:vAlign w:val="bottom"/>
            <w:hideMark/>
          </w:tcPr>
          <w:p w14:paraId="5AED88C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846765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D46A4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PWR CORD US 1.8M GREY YP-12 TO YC-12</w:t>
            </w:r>
          </w:p>
        </w:tc>
        <w:tc>
          <w:tcPr>
            <w:tcW w:w="522" w:type="pct"/>
            <w:tcBorders>
              <w:top w:val="nil"/>
              <w:left w:val="nil"/>
              <w:bottom w:val="single" w:sz="4" w:space="0" w:color="auto"/>
              <w:right w:val="single" w:sz="4" w:space="0" w:color="auto"/>
            </w:tcBorders>
            <w:noWrap/>
            <w:vAlign w:val="bottom"/>
            <w:hideMark/>
          </w:tcPr>
          <w:p w14:paraId="3A2512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3B38AE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881F1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PWR-CORD-USA-B</w:t>
            </w:r>
          </w:p>
        </w:tc>
        <w:tc>
          <w:tcPr>
            <w:tcW w:w="212" w:type="pct"/>
            <w:tcBorders>
              <w:top w:val="nil"/>
              <w:left w:val="nil"/>
              <w:bottom w:val="single" w:sz="4" w:space="0" w:color="auto"/>
              <w:right w:val="single" w:sz="4" w:space="0" w:color="auto"/>
            </w:tcBorders>
            <w:noWrap/>
            <w:vAlign w:val="bottom"/>
            <w:hideMark/>
          </w:tcPr>
          <w:p w14:paraId="7C1A4E9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DB3250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23790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PRO CODEC</w:t>
            </w:r>
          </w:p>
        </w:tc>
        <w:tc>
          <w:tcPr>
            <w:tcW w:w="522" w:type="pct"/>
            <w:tcBorders>
              <w:top w:val="nil"/>
              <w:left w:val="nil"/>
              <w:bottom w:val="single" w:sz="4" w:space="0" w:color="auto"/>
              <w:right w:val="single" w:sz="4" w:space="0" w:color="auto"/>
            </w:tcBorders>
            <w:noWrap/>
            <w:vAlign w:val="bottom"/>
            <w:hideMark/>
          </w:tcPr>
          <w:p w14:paraId="08B11E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0DF0E3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D4803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CS-CODEC-PRO-NR++</w:t>
            </w:r>
          </w:p>
        </w:tc>
        <w:tc>
          <w:tcPr>
            <w:tcW w:w="212" w:type="pct"/>
            <w:tcBorders>
              <w:top w:val="nil"/>
              <w:left w:val="nil"/>
              <w:bottom w:val="single" w:sz="4" w:space="0" w:color="auto"/>
              <w:right w:val="single" w:sz="4" w:space="0" w:color="auto"/>
            </w:tcBorders>
            <w:noWrap/>
            <w:vAlign w:val="bottom"/>
            <w:hideMark/>
          </w:tcPr>
          <w:p w14:paraId="7EB26A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5437AF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CA017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WEBEX PRO RACK EARS - FOR AUTO EXPAND ONLY</w:t>
            </w:r>
          </w:p>
        </w:tc>
        <w:tc>
          <w:tcPr>
            <w:tcW w:w="522" w:type="pct"/>
            <w:tcBorders>
              <w:top w:val="nil"/>
              <w:left w:val="nil"/>
              <w:bottom w:val="single" w:sz="4" w:space="0" w:color="auto"/>
              <w:right w:val="single" w:sz="4" w:space="0" w:color="auto"/>
            </w:tcBorders>
            <w:noWrap/>
            <w:vAlign w:val="bottom"/>
            <w:hideMark/>
          </w:tcPr>
          <w:p w14:paraId="24A88A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70E8708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03312B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CS-CPRO-RACKEARS</w:t>
            </w:r>
          </w:p>
        </w:tc>
        <w:tc>
          <w:tcPr>
            <w:tcW w:w="212" w:type="pct"/>
            <w:tcBorders>
              <w:top w:val="nil"/>
              <w:left w:val="nil"/>
              <w:bottom w:val="single" w:sz="4" w:space="0" w:color="auto"/>
              <w:right w:val="single" w:sz="4" w:space="0" w:color="auto"/>
            </w:tcBorders>
            <w:noWrap/>
            <w:vAlign w:val="bottom"/>
            <w:hideMark/>
          </w:tcPr>
          <w:p w14:paraId="6260C3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ACAA5B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8D12F1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NETWORK CABLE ETHERNET 8M</w:t>
            </w:r>
          </w:p>
        </w:tc>
        <w:tc>
          <w:tcPr>
            <w:tcW w:w="522" w:type="pct"/>
            <w:tcBorders>
              <w:top w:val="nil"/>
              <w:left w:val="nil"/>
              <w:bottom w:val="single" w:sz="4" w:space="0" w:color="auto"/>
              <w:right w:val="single" w:sz="4" w:space="0" w:color="auto"/>
            </w:tcBorders>
            <w:noWrap/>
            <w:vAlign w:val="bottom"/>
            <w:hideMark/>
          </w:tcPr>
          <w:p w14:paraId="0C0986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647935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8F958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CAB-DV10-8M+</w:t>
            </w:r>
          </w:p>
        </w:tc>
        <w:tc>
          <w:tcPr>
            <w:tcW w:w="212" w:type="pct"/>
            <w:tcBorders>
              <w:top w:val="nil"/>
              <w:left w:val="nil"/>
              <w:bottom w:val="single" w:sz="4" w:space="0" w:color="auto"/>
              <w:right w:val="single" w:sz="4" w:space="0" w:color="auto"/>
            </w:tcBorders>
            <w:noWrap/>
            <w:vAlign w:val="bottom"/>
            <w:hideMark/>
          </w:tcPr>
          <w:p w14:paraId="30BAD6A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B98018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B44CC9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Room Navigator - Table stand version</w:t>
            </w:r>
          </w:p>
        </w:tc>
        <w:tc>
          <w:tcPr>
            <w:tcW w:w="522" w:type="pct"/>
            <w:tcBorders>
              <w:top w:val="nil"/>
              <w:left w:val="nil"/>
              <w:bottom w:val="single" w:sz="4" w:space="0" w:color="auto"/>
              <w:right w:val="single" w:sz="4" w:space="0" w:color="auto"/>
            </w:tcBorders>
            <w:noWrap/>
            <w:vAlign w:val="bottom"/>
            <w:hideMark/>
          </w:tcPr>
          <w:p w14:paraId="396914D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0F517C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42074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CS-T10-TS-L-K9</w:t>
            </w:r>
          </w:p>
        </w:tc>
        <w:tc>
          <w:tcPr>
            <w:tcW w:w="212" w:type="pct"/>
            <w:tcBorders>
              <w:top w:val="nil"/>
              <w:left w:val="nil"/>
              <w:bottom w:val="single" w:sz="4" w:space="0" w:color="auto"/>
              <w:right w:val="single" w:sz="4" w:space="0" w:color="auto"/>
            </w:tcBorders>
            <w:noWrap/>
            <w:vAlign w:val="bottom"/>
            <w:hideMark/>
          </w:tcPr>
          <w:p w14:paraId="2C134D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46C2BC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18042E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ESS WITH 8X5XNBD Cisco Touch 10 inch</w:t>
            </w:r>
          </w:p>
        </w:tc>
        <w:tc>
          <w:tcPr>
            <w:tcW w:w="522" w:type="pct"/>
            <w:tcBorders>
              <w:top w:val="nil"/>
              <w:left w:val="nil"/>
              <w:bottom w:val="single" w:sz="4" w:space="0" w:color="auto"/>
              <w:right w:val="single" w:sz="4" w:space="0" w:color="auto"/>
            </w:tcBorders>
            <w:noWrap/>
            <w:vAlign w:val="bottom"/>
            <w:hideMark/>
          </w:tcPr>
          <w:p w14:paraId="009494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5EFFBC2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3E184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CON-ECDN-T10TSK9</w:t>
            </w:r>
          </w:p>
        </w:tc>
        <w:tc>
          <w:tcPr>
            <w:tcW w:w="212" w:type="pct"/>
            <w:tcBorders>
              <w:top w:val="nil"/>
              <w:left w:val="nil"/>
              <w:bottom w:val="single" w:sz="4" w:space="0" w:color="auto"/>
              <w:right w:val="single" w:sz="4" w:space="0" w:color="auto"/>
            </w:tcBorders>
            <w:noWrap/>
            <w:vAlign w:val="bottom"/>
            <w:hideMark/>
          </w:tcPr>
          <w:p w14:paraId="4DA9C15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AAF5C6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4D882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WEBEX PRO MULTISITE SOFTWARE OPTION</w:t>
            </w:r>
          </w:p>
        </w:tc>
        <w:tc>
          <w:tcPr>
            <w:tcW w:w="522" w:type="pct"/>
            <w:tcBorders>
              <w:top w:val="nil"/>
              <w:left w:val="nil"/>
              <w:bottom w:val="single" w:sz="4" w:space="0" w:color="auto"/>
              <w:right w:val="single" w:sz="4" w:space="0" w:color="auto"/>
            </w:tcBorders>
            <w:noWrap/>
            <w:vAlign w:val="bottom"/>
            <w:hideMark/>
          </w:tcPr>
          <w:p w14:paraId="411089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327AE7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01E78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L-KITPRO-MS</w:t>
            </w:r>
          </w:p>
        </w:tc>
        <w:tc>
          <w:tcPr>
            <w:tcW w:w="212" w:type="pct"/>
            <w:tcBorders>
              <w:top w:val="nil"/>
              <w:left w:val="nil"/>
              <w:bottom w:val="single" w:sz="4" w:space="0" w:color="auto"/>
              <w:right w:val="single" w:sz="4" w:space="0" w:color="auto"/>
            </w:tcBorders>
            <w:noWrap/>
            <w:vAlign w:val="bottom"/>
            <w:hideMark/>
          </w:tcPr>
          <w:p w14:paraId="1C1131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C00016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479F08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ELECTRONIC DELIVERY PAK FOR CISCO SPARK ROOM SERVICE</w:t>
            </w:r>
          </w:p>
        </w:tc>
        <w:tc>
          <w:tcPr>
            <w:tcW w:w="522" w:type="pct"/>
            <w:tcBorders>
              <w:top w:val="nil"/>
              <w:left w:val="nil"/>
              <w:bottom w:val="single" w:sz="4" w:space="0" w:color="auto"/>
              <w:right w:val="single" w:sz="4" w:space="0" w:color="auto"/>
            </w:tcBorders>
            <w:noWrap/>
            <w:vAlign w:val="bottom"/>
            <w:hideMark/>
          </w:tcPr>
          <w:p w14:paraId="250E567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32172B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DF0AB2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L-ROOM-PAK</w:t>
            </w:r>
          </w:p>
        </w:tc>
        <w:tc>
          <w:tcPr>
            <w:tcW w:w="212" w:type="pct"/>
            <w:tcBorders>
              <w:top w:val="nil"/>
              <w:left w:val="nil"/>
              <w:bottom w:val="single" w:sz="4" w:space="0" w:color="auto"/>
              <w:right w:val="single" w:sz="4" w:space="0" w:color="auto"/>
            </w:tcBorders>
            <w:noWrap/>
            <w:vAlign w:val="bottom"/>
            <w:hideMark/>
          </w:tcPr>
          <w:p w14:paraId="54E1F8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3964A5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742E5A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MEDIA CONVERTER (US)</w:t>
            </w:r>
          </w:p>
        </w:tc>
        <w:tc>
          <w:tcPr>
            <w:tcW w:w="522" w:type="pct"/>
            <w:tcBorders>
              <w:top w:val="nil"/>
              <w:left w:val="nil"/>
              <w:bottom w:val="single" w:sz="4" w:space="0" w:color="auto"/>
              <w:right w:val="single" w:sz="4" w:space="0" w:color="auto"/>
            </w:tcBorders>
            <w:noWrap/>
            <w:vAlign w:val="bottom"/>
            <w:hideMark/>
          </w:tcPr>
          <w:p w14:paraId="4C70D6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DMSI</w:t>
            </w:r>
          </w:p>
        </w:tc>
        <w:tc>
          <w:tcPr>
            <w:tcW w:w="790" w:type="pct"/>
            <w:tcBorders>
              <w:top w:val="nil"/>
              <w:left w:val="nil"/>
              <w:bottom w:val="single" w:sz="4" w:space="0" w:color="auto"/>
              <w:right w:val="single" w:sz="4" w:space="0" w:color="auto"/>
            </w:tcBorders>
            <w:noWrap/>
            <w:vAlign w:val="bottom"/>
            <w:hideMark/>
          </w:tcPr>
          <w:p w14:paraId="1FDAA01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13B80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MF31855</w:t>
            </w:r>
          </w:p>
        </w:tc>
        <w:tc>
          <w:tcPr>
            <w:tcW w:w="212" w:type="pct"/>
            <w:tcBorders>
              <w:top w:val="nil"/>
              <w:left w:val="nil"/>
              <w:bottom w:val="single" w:sz="4" w:space="0" w:color="auto"/>
              <w:right w:val="single" w:sz="4" w:space="0" w:color="auto"/>
            </w:tcBorders>
            <w:noWrap/>
            <w:vAlign w:val="bottom"/>
            <w:hideMark/>
          </w:tcPr>
          <w:p w14:paraId="02B6A2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83F7A9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7AE2A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LC-LC OM4 MM Patch cable</w:t>
            </w:r>
          </w:p>
        </w:tc>
        <w:tc>
          <w:tcPr>
            <w:tcW w:w="522" w:type="pct"/>
            <w:tcBorders>
              <w:top w:val="nil"/>
              <w:left w:val="nil"/>
              <w:bottom w:val="single" w:sz="4" w:space="0" w:color="auto"/>
              <w:right w:val="single" w:sz="4" w:space="0" w:color="auto"/>
            </w:tcBorders>
            <w:noWrap/>
            <w:vAlign w:val="bottom"/>
            <w:hideMark/>
          </w:tcPr>
          <w:p w14:paraId="5F987AEC"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Fiberstore</w:t>
            </w:r>
            <w:proofErr w:type="spellEnd"/>
          </w:p>
        </w:tc>
        <w:tc>
          <w:tcPr>
            <w:tcW w:w="790" w:type="pct"/>
            <w:tcBorders>
              <w:top w:val="nil"/>
              <w:left w:val="nil"/>
              <w:bottom w:val="single" w:sz="4" w:space="0" w:color="auto"/>
              <w:right w:val="single" w:sz="4" w:space="0" w:color="auto"/>
            </w:tcBorders>
            <w:noWrap/>
            <w:vAlign w:val="bottom"/>
            <w:hideMark/>
          </w:tcPr>
          <w:p w14:paraId="77B092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OM4LCDX</w:t>
            </w:r>
          </w:p>
        </w:tc>
        <w:tc>
          <w:tcPr>
            <w:tcW w:w="805" w:type="pct"/>
            <w:tcBorders>
              <w:top w:val="nil"/>
              <w:left w:val="nil"/>
              <w:bottom w:val="single" w:sz="4" w:space="0" w:color="auto"/>
              <w:right w:val="single" w:sz="4" w:space="0" w:color="auto"/>
            </w:tcBorders>
            <w:noWrap/>
            <w:vAlign w:val="bottom"/>
            <w:hideMark/>
          </w:tcPr>
          <w:p w14:paraId="4BE24F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40233</w:t>
            </w:r>
          </w:p>
        </w:tc>
        <w:tc>
          <w:tcPr>
            <w:tcW w:w="212" w:type="pct"/>
            <w:tcBorders>
              <w:top w:val="nil"/>
              <w:left w:val="nil"/>
              <w:bottom w:val="single" w:sz="4" w:space="0" w:color="auto"/>
              <w:right w:val="single" w:sz="4" w:space="0" w:color="auto"/>
            </w:tcBorders>
            <w:noWrap/>
            <w:vAlign w:val="bottom"/>
            <w:hideMark/>
          </w:tcPr>
          <w:p w14:paraId="440A3F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B72D7A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64EAC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LC-ST OM4 MM Patch cable</w:t>
            </w:r>
          </w:p>
        </w:tc>
        <w:tc>
          <w:tcPr>
            <w:tcW w:w="522" w:type="pct"/>
            <w:tcBorders>
              <w:top w:val="nil"/>
              <w:left w:val="nil"/>
              <w:bottom w:val="single" w:sz="4" w:space="0" w:color="auto"/>
              <w:right w:val="single" w:sz="4" w:space="0" w:color="auto"/>
            </w:tcBorders>
            <w:noWrap/>
            <w:vAlign w:val="bottom"/>
            <w:hideMark/>
          </w:tcPr>
          <w:p w14:paraId="6347116D"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Fiberstore</w:t>
            </w:r>
            <w:proofErr w:type="spellEnd"/>
          </w:p>
        </w:tc>
        <w:tc>
          <w:tcPr>
            <w:tcW w:w="790" w:type="pct"/>
            <w:tcBorders>
              <w:top w:val="nil"/>
              <w:left w:val="nil"/>
              <w:bottom w:val="single" w:sz="4" w:space="0" w:color="auto"/>
              <w:right w:val="single" w:sz="4" w:space="0" w:color="auto"/>
            </w:tcBorders>
            <w:noWrap/>
            <w:vAlign w:val="bottom"/>
            <w:hideMark/>
          </w:tcPr>
          <w:p w14:paraId="3874793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OM4LCSTDX</w:t>
            </w:r>
          </w:p>
        </w:tc>
        <w:tc>
          <w:tcPr>
            <w:tcW w:w="805" w:type="pct"/>
            <w:tcBorders>
              <w:top w:val="nil"/>
              <w:left w:val="nil"/>
              <w:bottom w:val="single" w:sz="4" w:space="0" w:color="auto"/>
              <w:right w:val="single" w:sz="4" w:space="0" w:color="auto"/>
            </w:tcBorders>
            <w:noWrap/>
            <w:vAlign w:val="bottom"/>
            <w:hideMark/>
          </w:tcPr>
          <w:p w14:paraId="675AD4B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74369</w:t>
            </w:r>
          </w:p>
        </w:tc>
        <w:tc>
          <w:tcPr>
            <w:tcW w:w="212" w:type="pct"/>
            <w:tcBorders>
              <w:top w:val="nil"/>
              <w:left w:val="nil"/>
              <w:bottom w:val="single" w:sz="4" w:space="0" w:color="auto"/>
              <w:right w:val="single" w:sz="4" w:space="0" w:color="auto"/>
            </w:tcBorders>
            <w:noWrap/>
            <w:vAlign w:val="bottom"/>
            <w:hideMark/>
          </w:tcPr>
          <w:p w14:paraId="229EA6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4A9B17D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FC7E3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LC-SC OM4 MM Patch cable</w:t>
            </w:r>
          </w:p>
        </w:tc>
        <w:tc>
          <w:tcPr>
            <w:tcW w:w="522" w:type="pct"/>
            <w:tcBorders>
              <w:top w:val="nil"/>
              <w:left w:val="nil"/>
              <w:bottom w:val="single" w:sz="4" w:space="0" w:color="auto"/>
              <w:right w:val="single" w:sz="4" w:space="0" w:color="auto"/>
            </w:tcBorders>
            <w:noWrap/>
            <w:vAlign w:val="bottom"/>
            <w:hideMark/>
          </w:tcPr>
          <w:p w14:paraId="727C24C3"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Fiberstore</w:t>
            </w:r>
            <w:proofErr w:type="spellEnd"/>
          </w:p>
        </w:tc>
        <w:tc>
          <w:tcPr>
            <w:tcW w:w="790" w:type="pct"/>
            <w:tcBorders>
              <w:top w:val="nil"/>
              <w:left w:val="nil"/>
              <w:bottom w:val="single" w:sz="4" w:space="0" w:color="auto"/>
              <w:right w:val="single" w:sz="4" w:space="0" w:color="auto"/>
            </w:tcBorders>
            <w:noWrap/>
            <w:vAlign w:val="bottom"/>
            <w:hideMark/>
          </w:tcPr>
          <w:p w14:paraId="1F9B4A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OM4LCSCDX</w:t>
            </w:r>
          </w:p>
        </w:tc>
        <w:tc>
          <w:tcPr>
            <w:tcW w:w="805" w:type="pct"/>
            <w:tcBorders>
              <w:top w:val="nil"/>
              <w:left w:val="nil"/>
              <w:bottom w:val="single" w:sz="4" w:space="0" w:color="auto"/>
              <w:right w:val="single" w:sz="4" w:space="0" w:color="auto"/>
            </w:tcBorders>
            <w:noWrap/>
            <w:vAlign w:val="bottom"/>
            <w:hideMark/>
          </w:tcPr>
          <w:p w14:paraId="2385B5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40272</w:t>
            </w:r>
          </w:p>
        </w:tc>
        <w:tc>
          <w:tcPr>
            <w:tcW w:w="212" w:type="pct"/>
            <w:tcBorders>
              <w:top w:val="nil"/>
              <w:left w:val="nil"/>
              <w:bottom w:val="single" w:sz="4" w:space="0" w:color="auto"/>
              <w:right w:val="single" w:sz="4" w:space="0" w:color="auto"/>
            </w:tcBorders>
            <w:noWrap/>
            <w:vAlign w:val="bottom"/>
            <w:hideMark/>
          </w:tcPr>
          <w:p w14:paraId="5B82F9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29638A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AED575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4K HDMI and Audio to USB Scaling Bridge</w:t>
            </w:r>
          </w:p>
        </w:tc>
        <w:tc>
          <w:tcPr>
            <w:tcW w:w="522" w:type="pct"/>
            <w:tcBorders>
              <w:top w:val="nil"/>
              <w:left w:val="nil"/>
              <w:bottom w:val="single" w:sz="4" w:space="0" w:color="auto"/>
              <w:right w:val="single" w:sz="4" w:space="0" w:color="auto"/>
            </w:tcBorders>
            <w:noWrap/>
            <w:vAlign w:val="bottom"/>
            <w:hideMark/>
          </w:tcPr>
          <w:p w14:paraId="3E3C50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2AF23B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MEDIAPORT 300</w:t>
            </w:r>
          </w:p>
        </w:tc>
        <w:tc>
          <w:tcPr>
            <w:tcW w:w="805" w:type="pct"/>
            <w:tcBorders>
              <w:top w:val="nil"/>
              <w:left w:val="nil"/>
              <w:bottom w:val="single" w:sz="4" w:space="0" w:color="auto"/>
              <w:right w:val="single" w:sz="4" w:space="0" w:color="auto"/>
            </w:tcBorders>
            <w:noWrap/>
            <w:vAlign w:val="bottom"/>
            <w:hideMark/>
          </w:tcPr>
          <w:p w14:paraId="29F3AD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60-1873-01</w:t>
            </w:r>
          </w:p>
        </w:tc>
        <w:tc>
          <w:tcPr>
            <w:tcW w:w="212" w:type="pct"/>
            <w:tcBorders>
              <w:top w:val="nil"/>
              <w:left w:val="nil"/>
              <w:bottom w:val="single" w:sz="4" w:space="0" w:color="auto"/>
              <w:right w:val="single" w:sz="4" w:space="0" w:color="auto"/>
            </w:tcBorders>
            <w:noWrap/>
            <w:vAlign w:val="bottom"/>
            <w:hideMark/>
          </w:tcPr>
          <w:p w14:paraId="0443A8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8CF47D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8094F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284023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F91AF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30CE9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16488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8F5ADB3"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43042C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122418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0DD77A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1E9036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1D949A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DDB6D5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15A5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D71D1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5270DE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F0F8D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2C36A8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E299E5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25FDFBA5"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Cameras</w:t>
            </w:r>
          </w:p>
        </w:tc>
        <w:tc>
          <w:tcPr>
            <w:tcW w:w="522" w:type="pct"/>
            <w:tcBorders>
              <w:top w:val="nil"/>
              <w:left w:val="nil"/>
              <w:bottom w:val="single" w:sz="4" w:space="0" w:color="auto"/>
              <w:right w:val="single" w:sz="4" w:space="0" w:color="auto"/>
            </w:tcBorders>
            <w:shd w:val="clear" w:color="000000" w:fill="A6C9EC"/>
            <w:noWrap/>
            <w:vAlign w:val="bottom"/>
            <w:hideMark/>
          </w:tcPr>
          <w:p w14:paraId="1BABB1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4C162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29E62D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7E639A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EE0EA1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DAD85F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i12 Intelligent PTZ Camera, 12x Optical Zoom, Moon Gray</w:t>
            </w:r>
          </w:p>
        </w:tc>
        <w:tc>
          <w:tcPr>
            <w:tcW w:w="522" w:type="pct"/>
            <w:tcBorders>
              <w:top w:val="nil"/>
              <w:left w:val="nil"/>
              <w:bottom w:val="single" w:sz="4" w:space="0" w:color="auto"/>
              <w:right w:val="single" w:sz="4" w:space="0" w:color="auto"/>
            </w:tcBorders>
            <w:noWrap/>
            <w:vAlign w:val="bottom"/>
            <w:hideMark/>
          </w:tcPr>
          <w:p w14:paraId="74F849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43493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IV-CAM-I12-B</w:t>
            </w:r>
          </w:p>
        </w:tc>
        <w:tc>
          <w:tcPr>
            <w:tcW w:w="805" w:type="pct"/>
            <w:tcBorders>
              <w:top w:val="nil"/>
              <w:left w:val="nil"/>
              <w:bottom w:val="single" w:sz="4" w:space="0" w:color="auto"/>
              <w:right w:val="single" w:sz="4" w:space="0" w:color="auto"/>
            </w:tcBorders>
            <w:noWrap/>
            <w:vAlign w:val="bottom"/>
            <w:hideMark/>
          </w:tcPr>
          <w:p w14:paraId="200D136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6513204</w:t>
            </w:r>
          </w:p>
        </w:tc>
        <w:tc>
          <w:tcPr>
            <w:tcW w:w="212" w:type="pct"/>
            <w:tcBorders>
              <w:top w:val="nil"/>
              <w:left w:val="nil"/>
              <w:bottom w:val="single" w:sz="4" w:space="0" w:color="auto"/>
              <w:right w:val="single" w:sz="4" w:space="0" w:color="auto"/>
            </w:tcBorders>
            <w:noWrap/>
            <w:vAlign w:val="bottom"/>
            <w:hideMark/>
          </w:tcPr>
          <w:p w14:paraId="30AD995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6CC15B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5821A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Custom camera box for use with a GPO DK75N utilizing a XTM1U mount.</w:t>
            </w:r>
          </w:p>
        </w:tc>
        <w:tc>
          <w:tcPr>
            <w:tcW w:w="522" w:type="pct"/>
            <w:tcBorders>
              <w:top w:val="nil"/>
              <w:left w:val="nil"/>
              <w:bottom w:val="single" w:sz="4" w:space="0" w:color="auto"/>
              <w:right w:val="single" w:sz="4" w:space="0" w:color="auto"/>
            </w:tcBorders>
            <w:noWrap/>
            <w:vAlign w:val="bottom"/>
            <w:hideMark/>
          </w:tcPr>
          <w:p w14:paraId="4B4EC4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AV3</w:t>
            </w:r>
          </w:p>
        </w:tc>
        <w:tc>
          <w:tcPr>
            <w:tcW w:w="790" w:type="pct"/>
            <w:tcBorders>
              <w:top w:val="nil"/>
              <w:left w:val="nil"/>
              <w:bottom w:val="single" w:sz="4" w:space="0" w:color="auto"/>
              <w:right w:val="single" w:sz="4" w:space="0" w:color="auto"/>
            </w:tcBorders>
            <w:noWrap/>
            <w:vAlign w:val="bottom"/>
            <w:hideMark/>
          </w:tcPr>
          <w:p w14:paraId="27D5E9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GPO-DK75N-XTM1U</w:t>
            </w:r>
          </w:p>
        </w:tc>
        <w:tc>
          <w:tcPr>
            <w:tcW w:w="805" w:type="pct"/>
            <w:tcBorders>
              <w:top w:val="nil"/>
              <w:left w:val="nil"/>
              <w:bottom w:val="single" w:sz="4" w:space="0" w:color="auto"/>
              <w:right w:val="single" w:sz="4" w:space="0" w:color="auto"/>
            </w:tcBorders>
            <w:noWrap/>
            <w:vAlign w:val="bottom"/>
            <w:hideMark/>
          </w:tcPr>
          <w:p w14:paraId="5468BC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GPO-DK75N-XTM1U</w:t>
            </w:r>
          </w:p>
        </w:tc>
        <w:tc>
          <w:tcPr>
            <w:tcW w:w="212" w:type="pct"/>
            <w:tcBorders>
              <w:top w:val="nil"/>
              <w:left w:val="nil"/>
              <w:bottom w:val="single" w:sz="4" w:space="0" w:color="auto"/>
              <w:right w:val="single" w:sz="4" w:space="0" w:color="auto"/>
            </w:tcBorders>
            <w:noWrap/>
            <w:vAlign w:val="bottom"/>
            <w:hideMark/>
          </w:tcPr>
          <w:p w14:paraId="5115A7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664855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E68F11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3AF66F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B1D81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55FF55E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3F8FB0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17BEFA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95CC3B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56CCD3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AE6C3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1E055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263D874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88AD42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AA5EE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 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w:t>
            </w:r>
          </w:p>
        </w:tc>
        <w:tc>
          <w:tcPr>
            <w:tcW w:w="522" w:type="pct"/>
            <w:tcBorders>
              <w:top w:val="nil"/>
              <w:left w:val="nil"/>
              <w:bottom w:val="single" w:sz="4" w:space="0" w:color="auto"/>
              <w:right w:val="single" w:sz="4" w:space="0" w:color="auto"/>
            </w:tcBorders>
            <w:noWrap/>
            <w:vAlign w:val="bottom"/>
            <w:hideMark/>
          </w:tcPr>
          <w:p w14:paraId="3AC32D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6CBE3D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594CCD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726DC77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604CBC1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0FAFD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7EB06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E66DF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BA6C64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812477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2D57C7D"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7AD844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55C018A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457FB0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4EAC21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3C8344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7B13E3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1586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BE413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7CACE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A651A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3B5921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05711F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5AB9121"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Digital Video Routing</w:t>
            </w:r>
          </w:p>
        </w:tc>
        <w:tc>
          <w:tcPr>
            <w:tcW w:w="522" w:type="pct"/>
            <w:tcBorders>
              <w:top w:val="nil"/>
              <w:left w:val="nil"/>
              <w:bottom w:val="single" w:sz="4" w:space="0" w:color="auto"/>
              <w:right w:val="single" w:sz="4" w:space="0" w:color="auto"/>
            </w:tcBorders>
            <w:shd w:val="clear" w:color="000000" w:fill="A6C9EC"/>
            <w:noWrap/>
            <w:vAlign w:val="bottom"/>
            <w:hideMark/>
          </w:tcPr>
          <w:p w14:paraId="11EB62B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E3734D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76F2E99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FF7CB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2B2452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75A47BD"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DigitalMedia</w:t>
            </w:r>
            <w:proofErr w:type="spellEnd"/>
            <w:r w:rsidRPr="0060545D">
              <w:rPr>
                <w:rFonts w:ascii="Aptos Narrow" w:hAnsi="Aptos Narrow"/>
                <w:color w:val="000000"/>
                <w:sz w:val="22"/>
                <w:szCs w:val="22"/>
              </w:rPr>
              <w:t>™ Card Chassis for DM-NVX-C &amp; DMCF, 8 Slots</w:t>
            </w:r>
          </w:p>
        </w:tc>
        <w:tc>
          <w:tcPr>
            <w:tcW w:w="522" w:type="pct"/>
            <w:tcBorders>
              <w:top w:val="nil"/>
              <w:left w:val="nil"/>
              <w:bottom w:val="single" w:sz="4" w:space="0" w:color="auto"/>
              <w:right w:val="single" w:sz="4" w:space="0" w:color="auto"/>
            </w:tcBorders>
            <w:noWrap/>
            <w:vAlign w:val="bottom"/>
            <w:hideMark/>
          </w:tcPr>
          <w:p w14:paraId="0D7F11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EC68E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DMF-CI-8</w:t>
            </w:r>
          </w:p>
        </w:tc>
        <w:tc>
          <w:tcPr>
            <w:tcW w:w="805" w:type="pct"/>
            <w:tcBorders>
              <w:top w:val="nil"/>
              <w:left w:val="nil"/>
              <w:bottom w:val="single" w:sz="4" w:space="0" w:color="auto"/>
              <w:right w:val="single" w:sz="4" w:space="0" w:color="auto"/>
            </w:tcBorders>
            <w:noWrap/>
            <w:vAlign w:val="bottom"/>
            <w:hideMark/>
          </w:tcPr>
          <w:p w14:paraId="025CAA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6507968</w:t>
            </w:r>
          </w:p>
        </w:tc>
        <w:tc>
          <w:tcPr>
            <w:tcW w:w="212" w:type="pct"/>
            <w:tcBorders>
              <w:top w:val="nil"/>
              <w:left w:val="nil"/>
              <w:bottom w:val="single" w:sz="4" w:space="0" w:color="auto"/>
              <w:right w:val="single" w:sz="4" w:space="0" w:color="auto"/>
            </w:tcBorders>
            <w:noWrap/>
            <w:vAlign w:val="bottom"/>
            <w:hideMark/>
          </w:tcPr>
          <w:p w14:paraId="380FD6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E4CE47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C1315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 Card</w:t>
            </w:r>
          </w:p>
        </w:tc>
        <w:tc>
          <w:tcPr>
            <w:tcW w:w="522" w:type="pct"/>
            <w:tcBorders>
              <w:top w:val="nil"/>
              <w:left w:val="nil"/>
              <w:bottom w:val="single" w:sz="4" w:space="0" w:color="auto"/>
              <w:right w:val="single" w:sz="4" w:space="0" w:color="auto"/>
            </w:tcBorders>
            <w:noWrap/>
            <w:vAlign w:val="bottom"/>
            <w:hideMark/>
          </w:tcPr>
          <w:p w14:paraId="2325E1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F3C54E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DM-NVX-360C</w:t>
            </w:r>
          </w:p>
        </w:tc>
        <w:tc>
          <w:tcPr>
            <w:tcW w:w="805" w:type="pct"/>
            <w:tcBorders>
              <w:top w:val="nil"/>
              <w:left w:val="nil"/>
              <w:bottom w:val="single" w:sz="4" w:space="0" w:color="auto"/>
              <w:right w:val="single" w:sz="4" w:space="0" w:color="auto"/>
            </w:tcBorders>
            <w:noWrap/>
            <w:vAlign w:val="bottom"/>
            <w:hideMark/>
          </w:tcPr>
          <w:p w14:paraId="489164A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6511007</w:t>
            </w:r>
          </w:p>
        </w:tc>
        <w:tc>
          <w:tcPr>
            <w:tcW w:w="212" w:type="pct"/>
            <w:tcBorders>
              <w:top w:val="nil"/>
              <w:left w:val="nil"/>
              <w:bottom w:val="single" w:sz="4" w:space="0" w:color="auto"/>
              <w:right w:val="single" w:sz="4" w:space="0" w:color="auto"/>
            </w:tcBorders>
            <w:noWrap/>
            <w:vAlign w:val="bottom"/>
            <w:hideMark/>
          </w:tcPr>
          <w:p w14:paraId="0CCE382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532EFEF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6E5A1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 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w:t>
            </w:r>
          </w:p>
        </w:tc>
        <w:tc>
          <w:tcPr>
            <w:tcW w:w="522" w:type="pct"/>
            <w:tcBorders>
              <w:top w:val="nil"/>
              <w:left w:val="nil"/>
              <w:bottom w:val="single" w:sz="4" w:space="0" w:color="auto"/>
              <w:right w:val="single" w:sz="4" w:space="0" w:color="auto"/>
            </w:tcBorders>
            <w:noWrap/>
            <w:vAlign w:val="bottom"/>
            <w:hideMark/>
          </w:tcPr>
          <w:p w14:paraId="7265A7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0CD080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14BACC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5D45A0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2A01F22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F7834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E74DE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48280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D83DBB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69194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B0928D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27B4010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F979C1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364B19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7A0D28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65E987B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66E557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96F94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8A18D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8C9E9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50A39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45B1C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D19656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21D1D5FB"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Displays</w:t>
            </w:r>
          </w:p>
        </w:tc>
        <w:tc>
          <w:tcPr>
            <w:tcW w:w="522" w:type="pct"/>
            <w:tcBorders>
              <w:top w:val="nil"/>
              <w:left w:val="nil"/>
              <w:bottom w:val="single" w:sz="4" w:space="0" w:color="auto"/>
              <w:right w:val="single" w:sz="4" w:space="0" w:color="auto"/>
            </w:tcBorders>
            <w:shd w:val="clear" w:color="000000" w:fill="A6C9EC"/>
            <w:noWrap/>
            <w:vAlign w:val="bottom"/>
            <w:hideMark/>
          </w:tcPr>
          <w:p w14:paraId="0A0ABB8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58C9E0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3C969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70D316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0F39B2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2530A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75" 4K/UHD LCD Monitor, TAA compliant</w:t>
            </w:r>
          </w:p>
        </w:tc>
        <w:tc>
          <w:tcPr>
            <w:tcW w:w="522" w:type="pct"/>
            <w:tcBorders>
              <w:top w:val="nil"/>
              <w:left w:val="nil"/>
              <w:bottom w:val="single" w:sz="4" w:space="0" w:color="auto"/>
              <w:right w:val="single" w:sz="4" w:space="0" w:color="auto"/>
            </w:tcBorders>
            <w:noWrap/>
            <w:vAlign w:val="bottom"/>
            <w:hideMark/>
          </w:tcPr>
          <w:p w14:paraId="46BAA6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01825AE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DK75N</w:t>
            </w:r>
          </w:p>
        </w:tc>
        <w:tc>
          <w:tcPr>
            <w:tcW w:w="805" w:type="pct"/>
            <w:tcBorders>
              <w:top w:val="nil"/>
              <w:left w:val="nil"/>
              <w:bottom w:val="single" w:sz="4" w:space="0" w:color="auto"/>
              <w:right w:val="single" w:sz="4" w:space="0" w:color="auto"/>
            </w:tcBorders>
            <w:noWrap/>
            <w:vAlign w:val="bottom"/>
            <w:hideMark/>
          </w:tcPr>
          <w:p w14:paraId="00E566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DK75N</w:t>
            </w:r>
          </w:p>
        </w:tc>
        <w:tc>
          <w:tcPr>
            <w:tcW w:w="212" w:type="pct"/>
            <w:tcBorders>
              <w:top w:val="nil"/>
              <w:left w:val="nil"/>
              <w:bottom w:val="single" w:sz="4" w:space="0" w:color="auto"/>
              <w:right w:val="single" w:sz="4" w:space="0" w:color="auto"/>
            </w:tcBorders>
            <w:noWrap/>
            <w:vAlign w:val="bottom"/>
            <w:hideMark/>
          </w:tcPr>
          <w:p w14:paraId="7B8B7A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FE5551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C94C0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Fusion Mount For 60" And Above LCD</w:t>
            </w:r>
          </w:p>
        </w:tc>
        <w:tc>
          <w:tcPr>
            <w:tcW w:w="522" w:type="pct"/>
            <w:tcBorders>
              <w:top w:val="nil"/>
              <w:left w:val="nil"/>
              <w:bottom w:val="single" w:sz="4" w:space="0" w:color="auto"/>
              <w:right w:val="single" w:sz="4" w:space="0" w:color="auto"/>
            </w:tcBorders>
            <w:noWrap/>
            <w:vAlign w:val="bottom"/>
            <w:hideMark/>
          </w:tcPr>
          <w:p w14:paraId="419F31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Chief</w:t>
            </w:r>
          </w:p>
        </w:tc>
        <w:tc>
          <w:tcPr>
            <w:tcW w:w="790" w:type="pct"/>
            <w:tcBorders>
              <w:top w:val="nil"/>
              <w:left w:val="nil"/>
              <w:bottom w:val="single" w:sz="4" w:space="0" w:color="auto"/>
              <w:right w:val="single" w:sz="4" w:space="0" w:color="auto"/>
            </w:tcBorders>
            <w:noWrap/>
            <w:vAlign w:val="bottom"/>
            <w:hideMark/>
          </w:tcPr>
          <w:p w14:paraId="13356A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XTM1U</w:t>
            </w:r>
          </w:p>
        </w:tc>
        <w:tc>
          <w:tcPr>
            <w:tcW w:w="805" w:type="pct"/>
            <w:tcBorders>
              <w:top w:val="nil"/>
              <w:left w:val="nil"/>
              <w:bottom w:val="single" w:sz="4" w:space="0" w:color="auto"/>
              <w:right w:val="single" w:sz="4" w:space="0" w:color="auto"/>
            </w:tcBorders>
            <w:noWrap/>
            <w:vAlign w:val="bottom"/>
            <w:hideMark/>
          </w:tcPr>
          <w:p w14:paraId="034056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XTM1U</w:t>
            </w:r>
          </w:p>
        </w:tc>
        <w:tc>
          <w:tcPr>
            <w:tcW w:w="212" w:type="pct"/>
            <w:tcBorders>
              <w:top w:val="nil"/>
              <w:left w:val="nil"/>
              <w:bottom w:val="single" w:sz="4" w:space="0" w:color="auto"/>
              <w:right w:val="single" w:sz="4" w:space="0" w:color="auto"/>
            </w:tcBorders>
            <w:noWrap/>
            <w:vAlign w:val="bottom"/>
            <w:hideMark/>
          </w:tcPr>
          <w:p w14:paraId="5633E5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FABBC7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BFE62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291A2C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6C2EDF2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5D348E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443E28B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EAC59B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A69AA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62B13EE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44C63E1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0448D7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7991EF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A7E8C4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4FA865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 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w:t>
            </w:r>
          </w:p>
        </w:tc>
        <w:tc>
          <w:tcPr>
            <w:tcW w:w="522" w:type="pct"/>
            <w:tcBorders>
              <w:top w:val="nil"/>
              <w:left w:val="nil"/>
              <w:bottom w:val="single" w:sz="4" w:space="0" w:color="auto"/>
              <w:right w:val="single" w:sz="4" w:space="0" w:color="auto"/>
            </w:tcBorders>
            <w:noWrap/>
            <w:vAlign w:val="bottom"/>
            <w:hideMark/>
          </w:tcPr>
          <w:p w14:paraId="7A008E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027118B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47CF05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6C119B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5326A7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3D803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10F821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AFD8C7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C024D0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F51EE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BB919E3"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2A2BE4D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70F63B1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31466D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75E1AB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6D763AC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876014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7230B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6801F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C390F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416D7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B5E37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8A36E56"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121B9FE4"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Signage</w:t>
            </w:r>
          </w:p>
        </w:tc>
        <w:tc>
          <w:tcPr>
            <w:tcW w:w="522" w:type="pct"/>
            <w:tcBorders>
              <w:top w:val="nil"/>
              <w:left w:val="nil"/>
              <w:bottom w:val="single" w:sz="4" w:space="0" w:color="auto"/>
              <w:right w:val="single" w:sz="4" w:space="0" w:color="auto"/>
            </w:tcBorders>
            <w:shd w:val="clear" w:color="000000" w:fill="A6C9EC"/>
            <w:noWrap/>
            <w:vAlign w:val="bottom"/>
            <w:hideMark/>
          </w:tcPr>
          <w:p w14:paraId="48D1AFE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F5685C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255771C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26B569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B284A0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0CC88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Digital Graphics Engine 100</w:t>
            </w:r>
          </w:p>
        </w:tc>
        <w:tc>
          <w:tcPr>
            <w:tcW w:w="522" w:type="pct"/>
            <w:tcBorders>
              <w:top w:val="nil"/>
              <w:left w:val="nil"/>
              <w:bottom w:val="single" w:sz="4" w:space="0" w:color="auto"/>
              <w:right w:val="single" w:sz="4" w:space="0" w:color="auto"/>
            </w:tcBorders>
            <w:noWrap/>
            <w:vAlign w:val="bottom"/>
            <w:hideMark/>
          </w:tcPr>
          <w:p w14:paraId="51AF86F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5DA32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DGE-100</w:t>
            </w:r>
          </w:p>
        </w:tc>
        <w:tc>
          <w:tcPr>
            <w:tcW w:w="805" w:type="pct"/>
            <w:tcBorders>
              <w:top w:val="nil"/>
              <w:left w:val="nil"/>
              <w:bottom w:val="single" w:sz="4" w:space="0" w:color="auto"/>
              <w:right w:val="single" w:sz="4" w:space="0" w:color="auto"/>
            </w:tcBorders>
            <w:noWrap/>
            <w:vAlign w:val="bottom"/>
            <w:hideMark/>
          </w:tcPr>
          <w:p w14:paraId="2EDC11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DGE-100</w:t>
            </w:r>
          </w:p>
        </w:tc>
        <w:tc>
          <w:tcPr>
            <w:tcW w:w="212" w:type="pct"/>
            <w:tcBorders>
              <w:top w:val="nil"/>
              <w:left w:val="nil"/>
              <w:bottom w:val="single" w:sz="4" w:space="0" w:color="auto"/>
              <w:right w:val="single" w:sz="4" w:space="0" w:color="auto"/>
            </w:tcBorders>
            <w:noWrap/>
            <w:vAlign w:val="bottom"/>
            <w:hideMark/>
          </w:tcPr>
          <w:p w14:paraId="4B8728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DF3907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3ACBE7D"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Vaddio</w:t>
            </w:r>
            <w:proofErr w:type="spellEnd"/>
            <w:r w:rsidRPr="0060545D">
              <w:rPr>
                <w:rFonts w:ascii="Aptos Narrow" w:hAnsi="Aptos Narrow"/>
                <w:color w:val="000000"/>
                <w:sz w:val="22"/>
                <w:szCs w:val="22"/>
              </w:rPr>
              <w:t xml:space="preserve"> LT PoE++ 60W Midspan Power Injector</w:t>
            </w:r>
          </w:p>
        </w:tc>
        <w:tc>
          <w:tcPr>
            <w:tcW w:w="522" w:type="pct"/>
            <w:tcBorders>
              <w:top w:val="nil"/>
              <w:left w:val="nil"/>
              <w:bottom w:val="single" w:sz="4" w:space="0" w:color="auto"/>
              <w:right w:val="single" w:sz="4" w:space="0" w:color="auto"/>
            </w:tcBorders>
            <w:noWrap/>
            <w:vAlign w:val="bottom"/>
            <w:hideMark/>
          </w:tcPr>
          <w:p w14:paraId="4514BA5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VADDIO</w:t>
            </w:r>
          </w:p>
        </w:tc>
        <w:tc>
          <w:tcPr>
            <w:tcW w:w="790" w:type="pct"/>
            <w:tcBorders>
              <w:top w:val="nil"/>
              <w:left w:val="nil"/>
              <w:bottom w:val="single" w:sz="4" w:space="0" w:color="auto"/>
              <w:right w:val="single" w:sz="4" w:space="0" w:color="auto"/>
            </w:tcBorders>
            <w:noWrap/>
            <w:vAlign w:val="bottom"/>
            <w:hideMark/>
          </w:tcPr>
          <w:p w14:paraId="473DA26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802-3303</w:t>
            </w:r>
          </w:p>
        </w:tc>
        <w:tc>
          <w:tcPr>
            <w:tcW w:w="805" w:type="pct"/>
            <w:tcBorders>
              <w:top w:val="nil"/>
              <w:left w:val="nil"/>
              <w:bottom w:val="single" w:sz="4" w:space="0" w:color="auto"/>
              <w:right w:val="single" w:sz="4" w:space="0" w:color="auto"/>
            </w:tcBorders>
            <w:noWrap/>
            <w:vAlign w:val="bottom"/>
            <w:hideMark/>
          </w:tcPr>
          <w:p w14:paraId="228C1A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802-3303</w:t>
            </w:r>
          </w:p>
        </w:tc>
        <w:tc>
          <w:tcPr>
            <w:tcW w:w="212" w:type="pct"/>
            <w:tcBorders>
              <w:top w:val="nil"/>
              <w:left w:val="nil"/>
              <w:bottom w:val="single" w:sz="4" w:space="0" w:color="auto"/>
              <w:right w:val="single" w:sz="4" w:space="0" w:color="auto"/>
            </w:tcBorders>
            <w:noWrap/>
            <w:vAlign w:val="bottom"/>
            <w:hideMark/>
          </w:tcPr>
          <w:p w14:paraId="73E11B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3699A9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FAD4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48" Power over Ethernet Display Panoramic</w:t>
            </w:r>
          </w:p>
        </w:tc>
        <w:tc>
          <w:tcPr>
            <w:tcW w:w="522" w:type="pct"/>
            <w:tcBorders>
              <w:top w:val="nil"/>
              <w:left w:val="nil"/>
              <w:bottom w:val="single" w:sz="4" w:space="0" w:color="auto"/>
              <w:right w:val="single" w:sz="4" w:space="0" w:color="auto"/>
            </w:tcBorders>
            <w:noWrap/>
            <w:vAlign w:val="bottom"/>
            <w:hideMark/>
          </w:tcPr>
          <w:p w14:paraId="68AA37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651C7D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POE48D</w:t>
            </w:r>
          </w:p>
        </w:tc>
        <w:tc>
          <w:tcPr>
            <w:tcW w:w="805" w:type="pct"/>
            <w:tcBorders>
              <w:top w:val="nil"/>
              <w:left w:val="nil"/>
              <w:bottom w:val="single" w:sz="4" w:space="0" w:color="auto"/>
              <w:right w:val="single" w:sz="4" w:space="0" w:color="auto"/>
            </w:tcBorders>
            <w:noWrap/>
            <w:vAlign w:val="bottom"/>
            <w:hideMark/>
          </w:tcPr>
          <w:p w14:paraId="10F647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POE48D</w:t>
            </w:r>
          </w:p>
        </w:tc>
        <w:tc>
          <w:tcPr>
            <w:tcW w:w="212" w:type="pct"/>
            <w:tcBorders>
              <w:top w:val="nil"/>
              <w:left w:val="nil"/>
              <w:bottom w:val="single" w:sz="4" w:space="0" w:color="auto"/>
              <w:right w:val="single" w:sz="4" w:space="0" w:color="auto"/>
            </w:tcBorders>
            <w:noWrap/>
            <w:vAlign w:val="bottom"/>
            <w:hideMark/>
          </w:tcPr>
          <w:p w14:paraId="532667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49854B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55C48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27" Power over Ethernet Display Panoramic</w:t>
            </w:r>
          </w:p>
        </w:tc>
        <w:tc>
          <w:tcPr>
            <w:tcW w:w="522" w:type="pct"/>
            <w:tcBorders>
              <w:top w:val="nil"/>
              <w:left w:val="nil"/>
              <w:bottom w:val="single" w:sz="4" w:space="0" w:color="auto"/>
              <w:right w:val="single" w:sz="4" w:space="0" w:color="auto"/>
            </w:tcBorders>
            <w:noWrap/>
            <w:vAlign w:val="bottom"/>
            <w:hideMark/>
          </w:tcPr>
          <w:p w14:paraId="404DB9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00C647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POE27D</w:t>
            </w:r>
          </w:p>
        </w:tc>
        <w:tc>
          <w:tcPr>
            <w:tcW w:w="805" w:type="pct"/>
            <w:tcBorders>
              <w:top w:val="nil"/>
              <w:left w:val="nil"/>
              <w:bottom w:val="single" w:sz="4" w:space="0" w:color="auto"/>
              <w:right w:val="single" w:sz="4" w:space="0" w:color="auto"/>
            </w:tcBorders>
            <w:noWrap/>
            <w:vAlign w:val="bottom"/>
            <w:hideMark/>
          </w:tcPr>
          <w:p w14:paraId="51BC288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POE27D</w:t>
            </w:r>
          </w:p>
        </w:tc>
        <w:tc>
          <w:tcPr>
            <w:tcW w:w="212" w:type="pct"/>
            <w:tcBorders>
              <w:top w:val="nil"/>
              <w:left w:val="nil"/>
              <w:bottom w:val="single" w:sz="4" w:space="0" w:color="auto"/>
              <w:right w:val="single" w:sz="4" w:space="0" w:color="auto"/>
            </w:tcBorders>
            <w:noWrap/>
            <w:vAlign w:val="bottom"/>
            <w:hideMark/>
          </w:tcPr>
          <w:p w14:paraId="3A6BCCB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0F1E6B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F746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 3'</w:t>
            </w:r>
          </w:p>
        </w:tc>
        <w:tc>
          <w:tcPr>
            <w:tcW w:w="522" w:type="pct"/>
            <w:tcBorders>
              <w:top w:val="nil"/>
              <w:left w:val="nil"/>
              <w:bottom w:val="single" w:sz="4" w:space="0" w:color="auto"/>
              <w:right w:val="single" w:sz="4" w:space="0" w:color="auto"/>
            </w:tcBorders>
            <w:noWrap/>
            <w:vAlign w:val="bottom"/>
            <w:hideMark/>
          </w:tcPr>
          <w:p w14:paraId="136306A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5902FD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Ultra/3</w:t>
            </w:r>
          </w:p>
        </w:tc>
        <w:tc>
          <w:tcPr>
            <w:tcW w:w="805" w:type="pct"/>
            <w:tcBorders>
              <w:top w:val="nil"/>
              <w:left w:val="nil"/>
              <w:bottom w:val="single" w:sz="4" w:space="0" w:color="auto"/>
              <w:right w:val="single" w:sz="4" w:space="0" w:color="auto"/>
            </w:tcBorders>
            <w:noWrap/>
            <w:vAlign w:val="bottom"/>
            <w:hideMark/>
          </w:tcPr>
          <w:p w14:paraId="62CC7F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26-663-03</w:t>
            </w:r>
          </w:p>
        </w:tc>
        <w:tc>
          <w:tcPr>
            <w:tcW w:w="212" w:type="pct"/>
            <w:tcBorders>
              <w:top w:val="nil"/>
              <w:left w:val="nil"/>
              <w:bottom w:val="single" w:sz="4" w:space="0" w:color="auto"/>
              <w:right w:val="single" w:sz="4" w:space="0" w:color="auto"/>
            </w:tcBorders>
            <w:noWrap/>
            <w:vAlign w:val="bottom"/>
            <w:hideMark/>
          </w:tcPr>
          <w:p w14:paraId="5A5243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E95502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B2D022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8B950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84AF0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DF8ED0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1AA554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4F23879"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130516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05AF3A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2E6EA8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664DB4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4E210C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658B7C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B6D72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0C676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8AF4D8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83EC11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A8333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E5D5BF7"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148F7609"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Operators Position</w:t>
            </w:r>
          </w:p>
        </w:tc>
        <w:tc>
          <w:tcPr>
            <w:tcW w:w="522" w:type="pct"/>
            <w:tcBorders>
              <w:top w:val="nil"/>
              <w:left w:val="nil"/>
              <w:bottom w:val="single" w:sz="4" w:space="0" w:color="auto"/>
              <w:right w:val="single" w:sz="4" w:space="0" w:color="auto"/>
            </w:tcBorders>
            <w:shd w:val="clear" w:color="000000" w:fill="A6C9EC"/>
            <w:noWrap/>
            <w:vAlign w:val="bottom"/>
            <w:hideMark/>
          </w:tcPr>
          <w:p w14:paraId="5EAFEC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1E1DEF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7D7774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6AC7CF0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950602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E9DDD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793F091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24CB3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39B01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7C8870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213C8C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B856BA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087F6A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B29E2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30E03DD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25B093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5447F7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099B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 HUB</w:t>
            </w:r>
          </w:p>
        </w:tc>
        <w:tc>
          <w:tcPr>
            <w:tcW w:w="522" w:type="pct"/>
            <w:tcBorders>
              <w:top w:val="nil"/>
              <w:left w:val="nil"/>
              <w:bottom w:val="single" w:sz="4" w:space="0" w:color="auto"/>
              <w:right w:val="single" w:sz="4" w:space="0" w:color="auto"/>
            </w:tcBorders>
            <w:noWrap/>
            <w:vAlign w:val="bottom"/>
            <w:hideMark/>
          </w:tcPr>
          <w:p w14:paraId="2799EC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STARTECH</w:t>
            </w:r>
          </w:p>
        </w:tc>
        <w:tc>
          <w:tcPr>
            <w:tcW w:w="790" w:type="pct"/>
            <w:tcBorders>
              <w:top w:val="nil"/>
              <w:left w:val="nil"/>
              <w:bottom w:val="single" w:sz="4" w:space="0" w:color="auto"/>
              <w:right w:val="single" w:sz="4" w:space="0" w:color="auto"/>
            </w:tcBorders>
            <w:noWrap/>
            <w:vAlign w:val="bottom"/>
            <w:hideMark/>
          </w:tcPr>
          <w:p w14:paraId="5723C63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ST4200USBM</w:t>
            </w:r>
          </w:p>
        </w:tc>
        <w:tc>
          <w:tcPr>
            <w:tcW w:w="805" w:type="pct"/>
            <w:tcBorders>
              <w:top w:val="nil"/>
              <w:left w:val="nil"/>
              <w:bottom w:val="single" w:sz="4" w:space="0" w:color="auto"/>
              <w:right w:val="single" w:sz="4" w:space="0" w:color="auto"/>
            </w:tcBorders>
            <w:noWrap/>
            <w:vAlign w:val="bottom"/>
            <w:hideMark/>
          </w:tcPr>
          <w:p w14:paraId="127754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ST4200USBM</w:t>
            </w:r>
          </w:p>
        </w:tc>
        <w:tc>
          <w:tcPr>
            <w:tcW w:w="212" w:type="pct"/>
            <w:tcBorders>
              <w:top w:val="nil"/>
              <w:left w:val="nil"/>
              <w:bottom w:val="single" w:sz="4" w:space="0" w:color="auto"/>
              <w:right w:val="single" w:sz="4" w:space="0" w:color="auto"/>
            </w:tcBorders>
            <w:noWrap/>
            <w:vAlign w:val="bottom"/>
            <w:hideMark/>
          </w:tcPr>
          <w:p w14:paraId="06F30C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9DDC7D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FDA28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IR Remote Control Kit</w:t>
            </w:r>
          </w:p>
        </w:tc>
        <w:tc>
          <w:tcPr>
            <w:tcW w:w="522" w:type="pct"/>
            <w:tcBorders>
              <w:top w:val="nil"/>
              <w:left w:val="nil"/>
              <w:bottom w:val="single" w:sz="4" w:space="0" w:color="auto"/>
              <w:right w:val="single" w:sz="4" w:space="0" w:color="auto"/>
            </w:tcBorders>
            <w:noWrap/>
            <w:vAlign w:val="bottom"/>
            <w:hideMark/>
          </w:tcPr>
          <w:p w14:paraId="0F6212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Celadon</w:t>
            </w:r>
          </w:p>
        </w:tc>
        <w:tc>
          <w:tcPr>
            <w:tcW w:w="790" w:type="pct"/>
            <w:tcBorders>
              <w:top w:val="nil"/>
              <w:left w:val="nil"/>
              <w:bottom w:val="single" w:sz="4" w:space="0" w:color="auto"/>
              <w:right w:val="single" w:sz="4" w:space="0" w:color="auto"/>
            </w:tcBorders>
            <w:noWrap/>
            <w:vAlign w:val="bottom"/>
            <w:hideMark/>
          </w:tcPr>
          <w:p w14:paraId="405D33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02591-VTC-001</w:t>
            </w:r>
          </w:p>
        </w:tc>
        <w:tc>
          <w:tcPr>
            <w:tcW w:w="805" w:type="pct"/>
            <w:tcBorders>
              <w:top w:val="nil"/>
              <w:left w:val="nil"/>
              <w:bottom w:val="single" w:sz="4" w:space="0" w:color="auto"/>
              <w:right w:val="single" w:sz="4" w:space="0" w:color="auto"/>
            </w:tcBorders>
            <w:noWrap/>
            <w:vAlign w:val="bottom"/>
            <w:hideMark/>
          </w:tcPr>
          <w:p w14:paraId="52984C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02591-VTC-001</w:t>
            </w:r>
          </w:p>
        </w:tc>
        <w:tc>
          <w:tcPr>
            <w:tcW w:w="212" w:type="pct"/>
            <w:tcBorders>
              <w:top w:val="nil"/>
              <w:left w:val="nil"/>
              <w:bottom w:val="single" w:sz="4" w:space="0" w:color="auto"/>
              <w:right w:val="single" w:sz="4" w:space="0" w:color="auto"/>
            </w:tcBorders>
            <w:noWrap/>
            <w:vAlign w:val="bottom"/>
            <w:hideMark/>
          </w:tcPr>
          <w:p w14:paraId="37B4459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CF3A0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C480F6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Single port CAT 5e/6/7 100m USB 2.0 extender</w:t>
            </w:r>
          </w:p>
        </w:tc>
        <w:tc>
          <w:tcPr>
            <w:tcW w:w="522" w:type="pct"/>
            <w:tcBorders>
              <w:top w:val="nil"/>
              <w:left w:val="nil"/>
              <w:bottom w:val="single" w:sz="4" w:space="0" w:color="auto"/>
              <w:right w:val="single" w:sz="4" w:space="0" w:color="auto"/>
            </w:tcBorders>
            <w:noWrap/>
            <w:vAlign w:val="bottom"/>
            <w:hideMark/>
          </w:tcPr>
          <w:p w14:paraId="238367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ICRON</w:t>
            </w:r>
          </w:p>
        </w:tc>
        <w:tc>
          <w:tcPr>
            <w:tcW w:w="790" w:type="pct"/>
            <w:tcBorders>
              <w:top w:val="nil"/>
              <w:left w:val="nil"/>
              <w:bottom w:val="single" w:sz="4" w:space="0" w:color="auto"/>
              <w:right w:val="single" w:sz="4" w:space="0" w:color="auto"/>
            </w:tcBorders>
            <w:noWrap/>
            <w:vAlign w:val="bottom"/>
            <w:hideMark/>
          </w:tcPr>
          <w:p w14:paraId="032414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Ranger 2301</w:t>
            </w:r>
          </w:p>
        </w:tc>
        <w:tc>
          <w:tcPr>
            <w:tcW w:w="805" w:type="pct"/>
            <w:tcBorders>
              <w:top w:val="nil"/>
              <w:left w:val="nil"/>
              <w:bottom w:val="single" w:sz="4" w:space="0" w:color="auto"/>
              <w:right w:val="single" w:sz="4" w:space="0" w:color="auto"/>
            </w:tcBorders>
            <w:noWrap/>
            <w:vAlign w:val="bottom"/>
            <w:hideMark/>
          </w:tcPr>
          <w:p w14:paraId="1A24BA5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Ranger 2301</w:t>
            </w:r>
          </w:p>
        </w:tc>
        <w:tc>
          <w:tcPr>
            <w:tcW w:w="212" w:type="pct"/>
            <w:tcBorders>
              <w:top w:val="nil"/>
              <w:left w:val="nil"/>
              <w:bottom w:val="single" w:sz="4" w:space="0" w:color="auto"/>
              <w:right w:val="single" w:sz="4" w:space="0" w:color="auto"/>
            </w:tcBorders>
            <w:noWrap/>
            <w:vAlign w:val="bottom"/>
            <w:hideMark/>
          </w:tcPr>
          <w:p w14:paraId="0E0D3D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53ED0D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9512B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A059B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241F46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ED7A9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2A168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E164E68"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65DEF4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548E4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487B1FF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368523C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2CB9C7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987751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8CAE2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A5925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58EF459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E4D21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FFD75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58B5ADC"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CA485BE"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Computer Interfaces</w:t>
            </w:r>
          </w:p>
        </w:tc>
        <w:tc>
          <w:tcPr>
            <w:tcW w:w="522" w:type="pct"/>
            <w:tcBorders>
              <w:top w:val="nil"/>
              <w:left w:val="nil"/>
              <w:bottom w:val="single" w:sz="4" w:space="0" w:color="auto"/>
              <w:right w:val="single" w:sz="4" w:space="0" w:color="auto"/>
            </w:tcBorders>
            <w:shd w:val="clear" w:color="000000" w:fill="A6C9EC"/>
            <w:noWrap/>
            <w:vAlign w:val="bottom"/>
            <w:hideMark/>
          </w:tcPr>
          <w:p w14:paraId="0EABAA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6AB15BD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11CF0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3E5608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F0C2E0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E296E8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268326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059E8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64497D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724E40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3712C5A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14DEAA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352FE0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8B28B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4491B88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2561E1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7EDA1EF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6357F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 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w:t>
            </w:r>
          </w:p>
        </w:tc>
        <w:tc>
          <w:tcPr>
            <w:tcW w:w="522" w:type="pct"/>
            <w:tcBorders>
              <w:top w:val="nil"/>
              <w:left w:val="nil"/>
              <w:bottom w:val="single" w:sz="4" w:space="0" w:color="auto"/>
              <w:right w:val="single" w:sz="4" w:space="0" w:color="auto"/>
            </w:tcBorders>
            <w:noWrap/>
            <w:vAlign w:val="bottom"/>
            <w:hideMark/>
          </w:tcPr>
          <w:p w14:paraId="2D6701D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63BE95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217E48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04BDC2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1D892D8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0E25AA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USB-RS232 interface</w:t>
            </w:r>
          </w:p>
        </w:tc>
        <w:tc>
          <w:tcPr>
            <w:tcW w:w="522" w:type="pct"/>
            <w:tcBorders>
              <w:top w:val="nil"/>
              <w:left w:val="nil"/>
              <w:bottom w:val="single" w:sz="4" w:space="0" w:color="auto"/>
              <w:right w:val="single" w:sz="4" w:space="0" w:color="auto"/>
            </w:tcBorders>
            <w:noWrap/>
            <w:vAlign w:val="bottom"/>
            <w:hideMark/>
          </w:tcPr>
          <w:p w14:paraId="56BD3E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Vetra</w:t>
            </w:r>
          </w:p>
        </w:tc>
        <w:tc>
          <w:tcPr>
            <w:tcW w:w="790" w:type="pct"/>
            <w:tcBorders>
              <w:top w:val="nil"/>
              <w:left w:val="nil"/>
              <w:bottom w:val="single" w:sz="4" w:space="0" w:color="auto"/>
              <w:right w:val="single" w:sz="4" w:space="0" w:color="auto"/>
            </w:tcBorders>
            <w:noWrap/>
            <w:vAlign w:val="bottom"/>
            <w:hideMark/>
          </w:tcPr>
          <w:p w14:paraId="3520AD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USB-335</w:t>
            </w:r>
          </w:p>
        </w:tc>
        <w:tc>
          <w:tcPr>
            <w:tcW w:w="805" w:type="pct"/>
            <w:tcBorders>
              <w:top w:val="nil"/>
              <w:left w:val="nil"/>
              <w:bottom w:val="single" w:sz="4" w:space="0" w:color="auto"/>
              <w:right w:val="single" w:sz="4" w:space="0" w:color="auto"/>
            </w:tcBorders>
            <w:noWrap/>
            <w:vAlign w:val="bottom"/>
            <w:hideMark/>
          </w:tcPr>
          <w:p w14:paraId="41AAEB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USB-335</w:t>
            </w:r>
          </w:p>
        </w:tc>
        <w:tc>
          <w:tcPr>
            <w:tcW w:w="212" w:type="pct"/>
            <w:tcBorders>
              <w:top w:val="nil"/>
              <w:left w:val="nil"/>
              <w:bottom w:val="single" w:sz="4" w:space="0" w:color="auto"/>
              <w:right w:val="single" w:sz="4" w:space="0" w:color="auto"/>
            </w:tcBorders>
            <w:noWrap/>
            <w:vAlign w:val="bottom"/>
            <w:hideMark/>
          </w:tcPr>
          <w:p w14:paraId="55183A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w:t>
            </w:r>
          </w:p>
        </w:tc>
      </w:tr>
      <w:tr w:rsidR="0060545D" w:rsidRPr="0060545D" w14:paraId="0B90724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2A42C2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F3F5A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C73EB3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6132F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90623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EA187C6"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3F7D1B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DA2896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1F7D52D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25E0AF1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37A9F8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523D9E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5E272B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B57FB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948CA6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88956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07BA67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D624287"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1B6B3D8D"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Audio</w:t>
            </w:r>
          </w:p>
        </w:tc>
        <w:tc>
          <w:tcPr>
            <w:tcW w:w="522" w:type="pct"/>
            <w:tcBorders>
              <w:top w:val="nil"/>
              <w:left w:val="nil"/>
              <w:bottom w:val="single" w:sz="4" w:space="0" w:color="auto"/>
              <w:right w:val="single" w:sz="4" w:space="0" w:color="auto"/>
            </w:tcBorders>
            <w:shd w:val="clear" w:color="000000" w:fill="A6C9EC"/>
            <w:noWrap/>
            <w:vAlign w:val="bottom"/>
            <w:hideMark/>
          </w:tcPr>
          <w:p w14:paraId="7C24FA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31A7136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719FB2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168AFE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68640D4"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6D9F27F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Fixed I/O DSP with 12 analog inputs, 8 analog outputs, 8 channels configurable USB audio, AVB</w:t>
            </w:r>
          </w:p>
        </w:tc>
        <w:tc>
          <w:tcPr>
            <w:tcW w:w="522" w:type="pct"/>
            <w:tcBorders>
              <w:top w:val="nil"/>
              <w:left w:val="nil"/>
              <w:bottom w:val="single" w:sz="4" w:space="0" w:color="auto"/>
              <w:right w:val="single" w:sz="4" w:space="0" w:color="auto"/>
            </w:tcBorders>
            <w:noWrap/>
            <w:vAlign w:val="bottom"/>
            <w:hideMark/>
          </w:tcPr>
          <w:p w14:paraId="0DCDBA9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287C6782"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TesiraFORTE</w:t>
            </w:r>
            <w:proofErr w:type="spellEnd"/>
            <w:r w:rsidRPr="0060545D">
              <w:rPr>
                <w:rFonts w:ascii="Aptos Narrow" w:hAnsi="Aptos Narrow"/>
                <w:color w:val="000000"/>
                <w:sz w:val="22"/>
                <w:szCs w:val="22"/>
              </w:rPr>
              <w:t xml:space="preserve"> AVB CI</w:t>
            </w:r>
          </w:p>
        </w:tc>
        <w:tc>
          <w:tcPr>
            <w:tcW w:w="805" w:type="pct"/>
            <w:tcBorders>
              <w:top w:val="nil"/>
              <w:left w:val="nil"/>
              <w:bottom w:val="single" w:sz="4" w:space="0" w:color="auto"/>
              <w:right w:val="single" w:sz="4" w:space="0" w:color="auto"/>
            </w:tcBorders>
            <w:noWrap/>
            <w:vAlign w:val="bottom"/>
            <w:hideMark/>
          </w:tcPr>
          <w:p w14:paraId="479BBD98"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TesiraFORTE</w:t>
            </w:r>
            <w:proofErr w:type="spellEnd"/>
            <w:r w:rsidRPr="0060545D">
              <w:rPr>
                <w:rFonts w:ascii="Aptos Narrow" w:hAnsi="Aptos Narrow"/>
                <w:color w:val="000000"/>
                <w:sz w:val="22"/>
                <w:szCs w:val="22"/>
              </w:rPr>
              <w:t xml:space="preserve"> AVB CI</w:t>
            </w:r>
          </w:p>
        </w:tc>
        <w:tc>
          <w:tcPr>
            <w:tcW w:w="212" w:type="pct"/>
            <w:tcBorders>
              <w:top w:val="nil"/>
              <w:left w:val="nil"/>
              <w:bottom w:val="single" w:sz="4" w:space="0" w:color="auto"/>
              <w:right w:val="single" w:sz="4" w:space="0" w:color="auto"/>
            </w:tcBorders>
            <w:noWrap/>
            <w:vAlign w:val="bottom"/>
            <w:hideMark/>
          </w:tcPr>
          <w:p w14:paraId="3CC5421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89D1F2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771ED3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X-Series Amplifier, 300 W</w:t>
            </w:r>
          </w:p>
        </w:tc>
        <w:tc>
          <w:tcPr>
            <w:tcW w:w="522" w:type="pct"/>
            <w:tcBorders>
              <w:top w:val="nil"/>
              <w:left w:val="nil"/>
              <w:bottom w:val="single" w:sz="4" w:space="0" w:color="auto"/>
              <w:right w:val="single" w:sz="4" w:space="0" w:color="auto"/>
            </w:tcBorders>
            <w:noWrap/>
            <w:vAlign w:val="bottom"/>
            <w:hideMark/>
          </w:tcPr>
          <w:p w14:paraId="08A730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0FB80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AMP-X300</w:t>
            </w:r>
          </w:p>
        </w:tc>
        <w:tc>
          <w:tcPr>
            <w:tcW w:w="805" w:type="pct"/>
            <w:tcBorders>
              <w:top w:val="nil"/>
              <w:left w:val="nil"/>
              <w:bottom w:val="single" w:sz="4" w:space="0" w:color="auto"/>
              <w:right w:val="single" w:sz="4" w:space="0" w:color="auto"/>
            </w:tcBorders>
            <w:noWrap/>
            <w:vAlign w:val="bottom"/>
            <w:hideMark/>
          </w:tcPr>
          <w:p w14:paraId="1B853E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6510866</w:t>
            </w:r>
          </w:p>
        </w:tc>
        <w:tc>
          <w:tcPr>
            <w:tcW w:w="212" w:type="pct"/>
            <w:tcBorders>
              <w:top w:val="nil"/>
              <w:left w:val="nil"/>
              <w:bottom w:val="single" w:sz="4" w:space="0" w:color="auto"/>
              <w:right w:val="single" w:sz="4" w:space="0" w:color="auto"/>
            </w:tcBorders>
            <w:noWrap/>
            <w:vAlign w:val="bottom"/>
            <w:hideMark/>
          </w:tcPr>
          <w:p w14:paraId="61C333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C32EFE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EC11C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5-port expansion device</w:t>
            </w:r>
          </w:p>
        </w:tc>
        <w:tc>
          <w:tcPr>
            <w:tcW w:w="522" w:type="pct"/>
            <w:tcBorders>
              <w:top w:val="nil"/>
              <w:left w:val="nil"/>
              <w:bottom w:val="single" w:sz="4" w:space="0" w:color="auto"/>
              <w:right w:val="single" w:sz="4" w:space="0" w:color="auto"/>
            </w:tcBorders>
            <w:noWrap/>
            <w:vAlign w:val="bottom"/>
            <w:hideMark/>
          </w:tcPr>
          <w:p w14:paraId="31637BC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508FBA43"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TesiraCONNECT</w:t>
            </w:r>
            <w:proofErr w:type="spellEnd"/>
            <w:r w:rsidRPr="0060545D">
              <w:rPr>
                <w:rFonts w:ascii="Aptos Narrow" w:hAnsi="Aptos Narrow"/>
                <w:color w:val="000000"/>
                <w:sz w:val="22"/>
                <w:szCs w:val="22"/>
              </w:rPr>
              <w:t xml:space="preserve"> TC-5</w:t>
            </w:r>
          </w:p>
        </w:tc>
        <w:tc>
          <w:tcPr>
            <w:tcW w:w="805" w:type="pct"/>
            <w:tcBorders>
              <w:top w:val="nil"/>
              <w:left w:val="nil"/>
              <w:bottom w:val="single" w:sz="4" w:space="0" w:color="auto"/>
              <w:right w:val="single" w:sz="4" w:space="0" w:color="auto"/>
            </w:tcBorders>
            <w:noWrap/>
            <w:vAlign w:val="bottom"/>
            <w:hideMark/>
          </w:tcPr>
          <w:p w14:paraId="34E96EB0"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TesiraCONNECT</w:t>
            </w:r>
            <w:proofErr w:type="spellEnd"/>
            <w:r w:rsidRPr="0060545D">
              <w:rPr>
                <w:rFonts w:ascii="Aptos Narrow" w:hAnsi="Aptos Narrow"/>
                <w:color w:val="000000"/>
                <w:sz w:val="22"/>
                <w:szCs w:val="22"/>
              </w:rPr>
              <w:t xml:space="preserve"> TC-5</w:t>
            </w:r>
          </w:p>
        </w:tc>
        <w:tc>
          <w:tcPr>
            <w:tcW w:w="212" w:type="pct"/>
            <w:tcBorders>
              <w:top w:val="nil"/>
              <w:left w:val="nil"/>
              <w:bottom w:val="single" w:sz="4" w:space="0" w:color="auto"/>
              <w:right w:val="single" w:sz="4" w:space="0" w:color="auto"/>
            </w:tcBorders>
            <w:noWrap/>
            <w:vAlign w:val="bottom"/>
            <w:hideMark/>
          </w:tcPr>
          <w:p w14:paraId="7A4821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CB5263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92B26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Parle TCM-x Ceiling Microphone, white</w:t>
            </w:r>
          </w:p>
        </w:tc>
        <w:tc>
          <w:tcPr>
            <w:tcW w:w="522" w:type="pct"/>
            <w:tcBorders>
              <w:top w:val="nil"/>
              <w:left w:val="nil"/>
              <w:bottom w:val="single" w:sz="4" w:space="0" w:color="auto"/>
              <w:right w:val="single" w:sz="4" w:space="0" w:color="auto"/>
            </w:tcBorders>
            <w:noWrap/>
            <w:vAlign w:val="bottom"/>
            <w:hideMark/>
          </w:tcPr>
          <w:p w14:paraId="57690B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73E06CD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 White</w:t>
            </w:r>
          </w:p>
        </w:tc>
        <w:tc>
          <w:tcPr>
            <w:tcW w:w="805" w:type="pct"/>
            <w:tcBorders>
              <w:top w:val="nil"/>
              <w:left w:val="nil"/>
              <w:bottom w:val="single" w:sz="4" w:space="0" w:color="auto"/>
              <w:right w:val="single" w:sz="4" w:space="0" w:color="auto"/>
            </w:tcBorders>
            <w:noWrap/>
            <w:vAlign w:val="bottom"/>
            <w:hideMark/>
          </w:tcPr>
          <w:p w14:paraId="03BC33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 White</w:t>
            </w:r>
          </w:p>
        </w:tc>
        <w:tc>
          <w:tcPr>
            <w:tcW w:w="212" w:type="pct"/>
            <w:tcBorders>
              <w:top w:val="nil"/>
              <w:left w:val="nil"/>
              <w:bottom w:val="single" w:sz="4" w:space="0" w:color="auto"/>
              <w:right w:val="single" w:sz="4" w:space="0" w:color="auto"/>
            </w:tcBorders>
            <w:noWrap/>
            <w:vAlign w:val="bottom"/>
            <w:hideMark/>
          </w:tcPr>
          <w:p w14:paraId="66105C6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E6474D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C880D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Parle TCM-</w:t>
            </w:r>
            <w:proofErr w:type="spellStart"/>
            <w:r w:rsidRPr="0060545D">
              <w:rPr>
                <w:rFonts w:ascii="Aptos Narrow" w:hAnsi="Aptos Narrow"/>
                <w:color w:val="000000"/>
                <w:sz w:val="22"/>
                <w:szCs w:val="22"/>
              </w:rPr>
              <w:t>xex</w:t>
            </w:r>
            <w:proofErr w:type="spellEnd"/>
            <w:r w:rsidRPr="0060545D">
              <w:rPr>
                <w:rFonts w:ascii="Aptos Narrow" w:hAnsi="Aptos Narrow"/>
                <w:color w:val="000000"/>
                <w:sz w:val="22"/>
                <w:szCs w:val="22"/>
              </w:rPr>
              <w:t xml:space="preserve"> Ceiling Microphone Expansion, white</w:t>
            </w:r>
          </w:p>
        </w:tc>
        <w:tc>
          <w:tcPr>
            <w:tcW w:w="522" w:type="pct"/>
            <w:tcBorders>
              <w:top w:val="nil"/>
              <w:left w:val="nil"/>
              <w:bottom w:val="single" w:sz="4" w:space="0" w:color="auto"/>
              <w:right w:val="single" w:sz="4" w:space="0" w:color="auto"/>
            </w:tcBorders>
            <w:noWrap/>
            <w:vAlign w:val="bottom"/>
            <w:hideMark/>
          </w:tcPr>
          <w:p w14:paraId="3A7BF6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40A942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TCM-XEX White</w:t>
            </w:r>
          </w:p>
        </w:tc>
        <w:tc>
          <w:tcPr>
            <w:tcW w:w="805" w:type="pct"/>
            <w:tcBorders>
              <w:top w:val="nil"/>
              <w:left w:val="nil"/>
              <w:bottom w:val="single" w:sz="4" w:space="0" w:color="auto"/>
              <w:right w:val="single" w:sz="4" w:space="0" w:color="auto"/>
            </w:tcBorders>
            <w:noWrap/>
            <w:vAlign w:val="bottom"/>
            <w:hideMark/>
          </w:tcPr>
          <w:p w14:paraId="3874D4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TCM-XEX White</w:t>
            </w:r>
          </w:p>
        </w:tc>
        <w:tc>
          <w:tcPr>
            <w:tcW w:w="212" w:type="pct"/>
            <w:tcBorders>
              <w:top w:val="nil"/>
              <w:left w:val="nil"/>
              <w:bottom w:val="single" w:sz="4" w:space="0" w:color="auto"/>
              <w:right w:val="single" w:sz="4" w:space="0" w:color="auto"/>
            </w:tcBorders>
            <w:noWrap/>
            <w:vAlign w:val="bottom"/>
            <w:hideMark/>
          </w:tcPr>
          <w:p w14:paraId="74FC4EB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18B5AD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EE2EB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8" Two-Way </w:t>
            </w:r>
            <w:proofErr w:type="spellStart"/>
            <w:r w:rsidRPr="0060545D">
              <w:rPr>
                <w:rFonts w:ascii="Aptos Narrow" w:hAnsi="Aptos Narrow"/>
                <w:color w:val="000000"/>
                <w:sz w:val="22"/>
                <w:szCs w:val="22"/>
              </w:rPr>
              <w:t>SoundField</w:t>
            </w:r>
            <w:proofErr w:type="spellEnd"/>
            <w:r w:rsidRPr="0060545D">
              <w:rPr>
                <w:rFonts w:ascii="Aptos Narrow" w:hAnsi="Aptos Narrow"/>
                <w:color w:val="000000"/>
                <w:sz w:val="22"/>
                <w:szCs w:val="22"/>
              </w:rPr>
              <w:t xml:space="preserve"> Ceiling Tile Speaker (pair)</w:t>
            </w:r>
          </w:p>
        </w:tc>
        <w:tc>
          <w:tcPr>
            <w:tcW w:w="522" w:type="pct"/>
            <w:tcBorders>
              <w:top w:val="nil"/>
              <w:left w:val="nil"/>
              <w:bottom w:val="single" w:sz="4" w:space="0" w:color="auto"/>
              <w:right w:val="single" w:sz="4" w:space="0" w:color="auto"/>
            </w:tcBorders>
            <w:noWrap/>
            <w:vAlign w:val="bottom"/>
            <w:hideMark/>
          </w:tcPr>
          <w:p w14:paraId="2275D6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1DC13E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SF 228T Plus</w:t>
            </w:r>
          </w:p>
        </w:tc>
        <w:tc>
          <w:tcPr>
            <w:tcW w:w="805" w:type="pct"/>
            <w:tcBorders>
              <w:top w:val="nil"/>
              <w:left w:val="nil"/>
              <w:bottom w:val="single" w:sz="4" w:space="0" w:color="auto"/>
              <w:right w:val="single" w:sz="4" w:space="0" w:color="auto"/>
            </w:tcBorders>
            <w:noWrap/>
            <w:vAlign w:val="bottom"/>
            <w:hideMark/>
          </w:tcPr>
          <w:p w14:paraId="198190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60-1862-03</w:t>
            </w:r>
          </w:p>
        </w:tc>
        <w:tc>
          <w:tcPr>
            <w:tcW w:w="212" w:type="pct"/>
            <w:tcBorders>
              <w:top w:val="nil"/>
              <w:left w:val="nil"/>
              <w:bottom w:val="single" w:sz="4" w:space="0" w:color="auto"/>
              <w:right w:val="single" w:sz="4" w:space="0" w:color="auto"/>
            </w:tcBorders>
            <w:noWrap/>
            <w:vAlign w:val="bottom"/>
            <w:hideMark/>
          </w:tcPr>
          <w:p w14:paraId="1A8529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4C40499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A2953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7E7B34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79B75A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01FCD0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5AD584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0F52AD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955419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36C1F5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49FDB3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24EC312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1426D6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090791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87A382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13C9F2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56F0E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09938F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12AC33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C2EC6C1"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418131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144F42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3FA507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3914BE2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6BCFC11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191E22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98B8D4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9B82C0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97E8B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6C8B6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D174A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CD6C9E7"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49E8B60"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Control/Network System</w:t>
            </w:r>
          </w:p>
        </w:tc>
        <w:tc>
          <w:tcPr>
            <w:tcW w:w="522" w:type="pct"/>
            <w:tcBorders>
              <w:top w:val="nil"/>
              <w:left w:val="nil"/>
              <w:bottom w:val="single" w:sz="4" w:space="0" w:color="auto"/>
              <w:right w:val="single" w:sz="4" w:space="0" w:color="auto"/>
            </w:tcBorders>
            <w:shd w:val="clear" w:color="000000" w:fill="A6C9EC"/>
            <w:noWrap/>
            <w:vAlign w:val="bottom"/>
            <w:hideMark/>
          </w:tcPr>
          <w:p w14:paraId="4155B0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F51A13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49A1ED8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64214E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A2DF15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70C9EE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 SERIES PROCESSOR</w:t>
            </w:r>
          </w:p>
        </w:tc>
        <w:tc>
          <w:tcPr>
            <w:tcW w:w="522" w:type="pct"/>
            <w:tcBorders>
              <w:top w:val="nil"/>
              <w:left w:val="nil"/>
              <w:bottom w:val="single" w:sz="4" w:space="0" w:color="auto"/>
              <w:right w:val="single" w:sz="4" w:space="0" w:color="auto"/>
            </w:tcBorders>
            <w:noWrap/>
            <w:vAlign w:val="bottom"/>
            <w:hideMark/>
          </w:tcPr>
          <w:p w14:paraId="0A39B5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62EB393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CP4</w:t>
            </w:r>
          </w:p>
        </w:tc>
        <w:tc>
          <w:tcPr>
            <w:tcW w:w="805" w:type="pct"/>
            <w:tcBorders>
              <w:top w:val="nil"/>
              <w:left w:val="nil"/>
              <w:bottom w:val="single" w:sz="4" w:space="0" w:color="auto"/>
              <w:right w:val="single" w:sz="4" w:space="0" w:color="auto"/>
            </w:tcBorders>
            <w:noWrap/>
            <w:vAlign w:val="bottom"/>
            <w:hideMark/>
          </w:tcPr>
          <w:p w14:paraId="74FE81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CP4</w:t>
            </w:r>
          </w:p>
        </w:tc>
        <w:tc>
          <w:tcPr>
            <w:tcW w:w="212" w:type="pct"/>
            <w:tcBorders>
              <w:top w:val="nil"/>
              <w:left w:val="nil"/>
              <w:bottom w:val="single" w:sz="4" w:space="0" w:color="auto"/>
              <w:right w:val="single" w:sz="4" w:space="0" w:color="auto"/>
            </w:tcBorders>
            <w:noWrap/>
            <w:vAlign w:val="bottom"/>
            <w:hideMark/>
          </w:tcPr>
          <w:p w14:paraId="62C427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9CDA34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F8F60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10.1 in. Wall Mount Touch Screen, Government Version, Black Smooth</w:t>
            </w:r>
          </w:p>
        </w:tc>
        <w:tc>
          <w:tcPr>
            <w:tcW w:w="522" w:type="pct"/>
            <w:tcBorders>
              <w:top w:val="nil"/>
              <w:left w:val="nil"/>
              <w:bottom w:val="single" w:sz="4" w:space="0" w:color="auto"/>
              <w:right w:val="single" w:sz="4" w:space="0" w:color="auto"/>
            </w:tcBorders>
            <w:noWrap/>
            <w:vAlign w:val="bottom"/>
            <w:hideMark/>
          </w:tcPr>
          <w:p w14:paraId="6A770C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423EB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TSW-1070-GV-B-S</w:t>
            </w:r>
          </w:p>
        </w:tc>
        <w:tc>
          <w:tcPr>
            <w:tcW w:w="805" w:type="pct"/>
            <w:tcBorders>
              <w:top w:val="nil"/>
              <w:left w:val="nil"/>
              <w:bottom w:val="single" w:sz="4" w:space="0" w:color="auto"/>
              <w:right w:val="single" w:sz="4" w:space="0" w:color="auto"/>
            </w:tcBorders>
            <w:noWrap/>
            <w:vAlign w:val="bottom"/>
            <w:hideMark/>
          </w:tcPr>
          <w:p w14:paraId="21046D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TSW-1070-GV-B-S</w:t>
            </w:r>
          </w:p>
        </w:tc>
        <w:tc>
          <w:tcPr>
            <w:tcW w:w="212" w:type="pct"/>
            <w:tcBorders>
              <w:top w:val="nil"/>
              <w:left w:val="nil"/>
              <w:bottom w:val="single" w:sz="4" w:space="0" w:color="auto"/>
              <w:right w:val="single" w:sz="4" w:space="0" w:color="auto"/>
            </w:tcBorders>
            <w:noWrap/>
            <w:vAlign w:val="bottom"/>
            <w:hideMark/>
          </w:tcPr>
          <w:p w14:paraId="41F75D9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EECF9C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0FD8A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9AC85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A92DB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F0CFF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0C5CA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13CA531"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043628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2CB4B4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2B7DFBA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1B2CFF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286121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1BA96B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E9A23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A551D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2E5C34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24EFB6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B0ECC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F1D1342"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E3493D7"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Equipment Racks</w:t>
            </w:r>
          </w:p>
        </w:tc>
        <w:tc>
          <w:tcPr>
            <w:tcW w:w="522" w:type="pct"/>
            <w:tcBorders>
              <w:top w:val="nil"/>
              <w:left w:val="nil"/>
              <w:bottom w:val="single" w:sz="4" w:space="0" w:color="auto"/>
              <w:right w:val="single" w:sz="4" w:space="0" w:color="auto"/>
            </w:tcBorders>
            <w:shd w:val="clear" w:color="000000" w:fill="A6C9EC"/>
            <w:noWrap/>
            <w:vAlign w:val="bottom"/>
            <w:hideMark/>
          </w:tcPr>
          <w:p w14:paraId="021883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16B9C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184C6E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47255A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F07C5E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978B800"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Araknis</w:t>
            </w:r>
            <w:proofErr w:type="spellEnd"/>
            <w:r w:rsidRPr="0060545D">
              <w:rPr>
                <w:rFonts w:ascii="Aptos Narrow" w:hAnsi="Aptos Narrow"/>
                <w:color w:val="000000"/>
                <w:sz w:val="22"/>
                <w:szCs w:val="22"/>
              </w:rPr>
              <w:t xml:space="preserve"> 420 Series PoE+ Network Switch - 48 Port</w:t>
            </w:r>
          </w:p>
        </w:tc>
        <w:tc>
          <w:tcPr>
            <w:tcW w:w="522" w:type="pct"/>
            <w:tcBorders>
              <w:top w:val="nil"/>
              <w:left w:val="nil"/>
              <w:bottom w:val="single" w:sz="4" w:space="0" w:color="auto"/>
              <w:right w:val="single" w:sz="4" w:space="0" w:color="auto"/>
            </w:tcBorders>
            <w:noWrap/>
            <w:vAlign w:val="bottom"/>
            <w:hideMark/>
          </w:tcPr>
          <w:p w14:paraId="4737969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ARAKNIS</w:t>
            </w:r>
          </w:p>
        </w:tc>
        <w:tc>
          <w:tcPr>
            <w:tcW w:w="790" w:type="pct"/>
            <w:tcBorders>
              <w:top w:val="nil"/>
              <w:left w:val="nil"/>
              <w:bottom w:val="single" w:sz="4" w:space="0" w:color="auto"/>
              <w:right w:val="single" w:sz="4" w:space="0" w:color="auto"/>
            </w:tcBorders>
            <w:noWrap/>
            <w:vAlign w:val="bottom"/>
            <w:hideMark/>
          </w:tcPr>
          <w:p w14:paraId="3A9805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AN-420-SW-F-48-POE</w:t>
            </w:r>
          </w:p>
        </w:tc>
        <w:tc>
          <w:tcPr>
            <w:tcW w:w="805" w:type="pct"/>
            <w:tcBorders>
              <w:top w:val="nil"/>
              <w:left w:val="nil"/>
              <w:bottom w:val="single" w:sz="4" w:space="0" w:color="auto"/>
              <w:right w:val="single" w:sz="4" w:space="0" w:color="auto"/>
            </w:tcBorders>
            <w:noWrap/>
            <w:vAlign w:val="bottom"/>
            <w:hideMark/>
          </w:tcPr>
          <w:p w14:paraId="752559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AN-420-SW-F-48-POE</w:t>
            </w:r>
          </w:p>
        </w:tc>
        <w:tc>
          <w:tcPr>
            <w:tcW w:w="212" w:type="pct"/>
            <w:tcBorders>
              <w:top w:val="nil"/>
              <w:left w:val="nil"/>
              <w:bottom w:val="single" w:sz="4" w:space="0" w:color="auto"/>
              <w:right w:val="single" w:sz="4" w:space="0" w:color="auto"/>
            </w:tcBorders>
            <w:noWrap/>
            <w:vAlign w:val="bottom"/>
            <w:hideMark/>
          </w:tcPr>
          <w:p w14:paraId="34E6A2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BEFCE5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8405B1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17F3DE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1993D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EC746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DDE15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86BE72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9CB19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38RU BGR Series Equipment Rack (32" Deep)</w:t>
            </w:r>
          </w:p>
        </w:tc>
        <w:tc>
          <w:tcPr>
            <w:tcW w:w="522" w:type="pct"/>
            <w:tcBorders>
              <w:top w:val="nil"/>
              <w:left w:val="nil"/>
              <w:bottom w:val="single" w:sz="4" w:space="0" w:color="auto"/>
              <w:right w:val="single" w:sz="4" w:space="0" w:color="auto"/>
            </w:tcBorders>
            <w:noWrap/>
            <w:vAlign w:val="bottom"/>
            <w:hideMark/>
          </w:tcPr>
          <w:p w14:paraId="3F8EB0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6026033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BGR-38SA-32LRD</w:t>
            </w:r>
          </w:p>
        </w:tc>
        <w:tc>
          <w:tcPr>
            <w:tcW w:w="805" w:type="pct"/>
            <w:tcBorders>
              <w:top w:val="nil"/>
              <w:left w:val="nil"/>
              <w:bottom w:val="single" w:sz="4" w:space="0" w:color="auto"/>
              <w:right w:val="single" w:sz="4" w:space="0" w:color="auto"/>
            </w:tcBorders>
            <w:noWrap/>
            <w:vAlign w:val="bottom"/>
            <w:hideMark/>
          </w:tcPr>
          <w:p w14:paraId="2D56E2C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BGR-38SA-32LRD</w:t>
            </w:r>
          </w:p>
        </w:tc>
        <w:tc>
          <w:tcPr>
            <w:tcW w:w="212" w:type="pct"/>
            <w:tcBorders>
              <w:top w:val="nil"/>
              <w:left w:val="nil"/>
              <w:bottom w:val="single" w:sz="4" w:space="0" w:color="auto"/>
              <w:right w:val="single" w:sz="4" w:space="0" w:color="auto"/>
            </w:tcBorders>
            <w:noWrap/>
            <w:vAlign w:val="bottom"/>
            <w:hideMark/>
          </w:tcPr>
          <w:p w14:paraId="794789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2AAF1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E8EBC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 Series Casters</w:t>
            </w:r>
          </w:p>
        </w:tc>
        <w:tc>
          <w:tcPr>
            <w:tcW w:w="522" w:type="pct"/>
            <w:tcBorders>
              <w:top w:val="nil"/>
              <w:left w:val="nil"/>
              <w:bottom w:val="single" w:sz="4" w:space="0" w:color="auto"/>
              <w:right w:val="single" w:sz="4" w:space="0" w:color="auto"/>
            </w:tcBorders>
            <w:noWrap/>
            <w:vAlign w:val="bottom"/>
            <w:hideMark/>
          </w:tcPr>
          <w:p w14:paraId="74EEAA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0309B4B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CBS-BGR</w:t>
            </w:r>
          </w:p>
        </w:tc>
        <w:tc>
          <w:tcPr>
            <w:tcW w:w="805" w:type="pct"/>
            <w:tcBorders>
              <w:top w:val="nil"/>
              <w:left w:val="nil"/>
              <w:bottom w:val="single" w:sz="4" w:space="0" w:color="auto"/>
              <w:right w:val="single" w:sz="4" w:space="0" w:color="auto"/>
            </w:tcBorders>
            <w:noWrap/>
            <w:vAlign w:val="bottom"/>
            <w:hideMark/>
          </w:tcPr>
          <w:p w14:paraId="26673D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CBS-BGR</w:t>
            </w:r>
          </w:p>
        </w:tc>
        <w:tc>
          <w:tcPr>
            <w:tcW w:w="212" w:type="pct"/>
            <w:tcBorders>
              <w:top w:val="nil"/>
              <w:left w:val="nil"/>
              <w:bottom w:val="single" w:sz="4" w:space="0" w:color="auto"/>
              <w:right w:val="single" w:sz="4" w:space="0" w:color="auto"/>
            </w:tcBorders>
            <w:noWrap/>
            <w:vAlign w:val="bottom"/>
            <w:hideMark/>
          </w:tcPr>
          <w:p w14:paraId="61B9DE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CDC138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2EFA6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Plexi-Glass Front Door</w:t>
            </w:r>
          </w:p>
        </w:tc>
        <w:tc>
          <w:tcPr>
            <w:tcW w:w="522" w:type="pct"/>
            <w:tcBorders>
              <w:top w:val="nil"/>
              <w:left w:val="nil"/>
              <w:bottom w:val="single" w:sz="4" w:space="0" w:color="auto"/>
              <w:right w:val="single" w:sz="4" w:space="0" w:color="auto"/>
            </w:tcBorders>
            <w:noWrap/>
            <w:vAlign w:val="bottom"/>
            <w:hideMark/>
          </w:tcPr>
          <w:p w14:paraId="1ED4FC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6BDE61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BPFD-38</w:t>
            </w:r>
          </w:p>
        </w:tc>
        <w:tc>
          <w:tcPr>
            <w:tcW w:w="805" w:type="pct"/>
            <w:tcBorders>
              <w:top w:val="nil"/>
              <w:left w:val="nil"/>
              <w:bottom w:val="single" w:sz="4" w:space="0" w:color="auto"/>
              <w:right w:val="single" w:sz="4" w:space="0" w:color="auto"/>
            </w:tcBorders>
            <w:noWrap/>
            <w:vAlign w:val="bottom"/>
            <w:hideMark/>
          </w:tcPr>
          <w:p w14:paraId="4D3DC08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BPFD-38</w:t>
            </w:r>
          </w:p>
        </w:tc>
        <w:tc>
          <w:tcPr>
            <w:tcW w:w="212" w:type="pct"/>
            <w:tcBorders>
              <w:top w:val="nil"/>
              <w:left w:val="nil"/>
              <w:bottom w:val="single" w:sz="4" w:space="0" w:color="auto"/>
              <w:right w:val="single" w:sz="4" w:space="0" w:color="auto"/>
            </w:tcBorders>
            <w:noWrap/>
            <w:vAlign w:val="bottom"/>
            <w:hideMark/>
          </w:tcPr>
          <w:p w14:paraId="550F09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361131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1E675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Equipment Cooling Rack Fan</w:t>
            </w:r>
          </w:p>
        </w:tc>
        <w:tc>
          <w:tcPr>
            <w:tcW w:w="522" w:type="pct"/>
            <w:tcBorders>
              <w:top w:val="nil"/>
              <w:left w:val="nil"/>
              <w:bottom w:val="single" w:sz="4" w:space="0" w:color="auto"/>
              <w:right w:val="single" w:sz="4" w:space="0" w:color="auto"/>
            </w:tcBorders>
            <w:noWrap/>
            <w:vAlign w:val="bottom"/>
            <w:hideMark/>
          </w:tcPr>
          <w:p w14:paraId="613ECC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4137BD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BGR-276FT-FC</w:t>
            </w:r>
          </w:p>
        </w:tc>
        <w:tc>
          <w:tcPr>
            <w:tcW w:w="805" w:type="pct"/>
            <w:tcBorders>
              <w:top w:val="nil"/>
              <w:left w:val="nil"/>
              <w:bottom w:val="single" w:sz="4" w:space="0" w:color="auto"/>
              <w:right w:val="single" w:sz="4" w:space="0" w:color="auto"/>
            </w:tcBorders>
            <w:noWrap/>
            <w:vAlign w:val="bottom"/>
            <w:hideMark/>
          </w:tcPr>
          <w:p w14:paraId="126F20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BGR-276FT-FC</w:t>
            </w:r>
          </w:p>
        </w:tc>
        <w:tc>
          <w:tcPr>
            <w:tcW w:w="212" w:type="pct"/>
            <w:tcBorders>
              <w:top w:val="nil"/>
              <w:left w:val="nil"/>
              <w:bottom w:val="single" w:sz="4" w:space="0" w:color="auto"/>
              <w:right w:val="single" w:sz="4" w:space="0" w:color="auto"/>
            </w:tcBorders>
            <w:noWrap/>
            <w:vAlign w:val="bottom"/>
            <w:hideMark/>
          </w:tcPr>
          <w:p w14:paraId="4C46CE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E1CDEE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E26BC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Rack Fan Vent Cover Kit</w:t>
            </w:r>
          </w:p>
        </w:tc>
        <w:tc>
          <w:tcPr>
            <w:tcW w:w="522" w:type="pct"/>
            <w:tcBorders>
              <w:top w:val="nil"/>
              <w:left w:val="nil"/>
              <w:bottom w:val="single" w:sz="4" w:space="0" w:color="auto"/>
              <w:right w:val="single" w:sz="4" w:space="0" w:color="auto"/>
            </w:tcBorders>
            <w:noWrap/>
            <w:vAlign w:val="bottom"/>
            <w:hideMark/>
          </w:tcPr>
          <w:p w14:paraId="3F18E9E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39D270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VBK-BGR-SA</w:t>
            </w:r>
          </w:p>
        </w:tc>
        <w:tc>
          <w:tcPr>
            <w:tcW w:w="805" w:type="pct"/>
            <w:tcBorders>
              <w:top w:val="nil"/>
              <w:left w:val="nil"/>
              <w:bottom w:val="single" w:sz="4" w:space="0" w:color="auto"/>
              <w:right w:val="single" w:sz="4" w:space="0" w:color="auto"/>
            </w:tcBorders>
            <w:noWrap/>
            <w:vAlign w:val="bottom"/>
            <w:hideMark/>
          </w:tcPr>
          <w:p w14:paraId="593F3F0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VBK-BGR-SA</w:t>
            </w:r>
          </w:p>
        </w:tc>
        <w:tc>
          <w:tcPr>
            <w:tcW w:w="212" w:type="pct"/>
            <w:tcBorders>
              <w:top w:val="nil"/>
              <w:left w:val="nil"/>
              <w:bottom w:val="single" w:sz="4" w:space="0" w:color="auto"/>
              <w:right w:val="single" w:sz="4" w:space="0" w:color="auto"/>
            </w:tcBorders>
            <w:noWrap/>
            <w:vAlign w:val="bottom"/>
            <w:hideMark/>
          </w:tcPr>
          <w:p w14:paraId="6A6274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3F5D3D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49FC3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Vertical Power Strip - 24 Outlet</w:t>
            </w:r>
          </w:p>
        </w:tc>
        <w:tc>
          <w:tcPr>
            <w:tcW w:w="522" w:type="pct"/>
            <w:tcBorders>
              <w:top w:val="nil"/>
              <w:left w:val="nil"/>
              <w:bottom w:val="single" w:sz="4" w:space="0" w:color="auto"/>
              <w:right w:val="single" w:sz="4" w:space="0" w:color="auto"/>
            </w:tcBorders>
            <w:noWrap/>
            <w:vAlign w:val="bottom"/>
            <w:hideMark/>
          </w:tcPr>
          <w:p w14:paraId="500C49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0271A4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PD-2420SC-NS</w:t>
            </w:r>
          </w:p>
        </w:tc>
        <w:tc>
          <w:tcPr>
            <w:tcW w:w="805" w:type="pct"/>
            <w:tcBorders>
              <w:top w:val="nil"/>
              <w:left w:val="nil"/>
              <w:bottom w:val="single" w:sz="4" w:space="0" w:color="auto"/>
              <w:right w:val="single" w:sz="4" w:space="0" w:color="auto"/>
            </w:tcBorders>
            <w:noWrap/>
            <w:vAlign w:val="bottom"/>
            <w:hideMark/>
          </w:tcPr>
          <w:p w14:paraId="5CC04B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PD-2420SC-NS</w:t>
            </w:r>
          </w:p>
        </w:tc>
        <w:tc>
          <w:tcPr>
            <w:tcW w:w="212" w:type="pct"/>
            <w:tcBorders>
              <w:top w:val="nil"/>
              <w:left w:val="nil"/>
              <w:bottom w:val="single" w:sz="4" w:space="0" w:color="auto"/>
              <w:right w:val="single" w:sz="4" w:space="0" w:color="auto"/>
            </w:tcBorders>
            <w:noWrap/>
            <w:vAlign w:val="bottom"/>
            <w:hideMark/>
          </w:tcPr>
          <w:p w14:paraId="580BB3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27DFBE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8CBCD99"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Rackscrews</w:t>
            </w:r>
            <w:proofErr w:type="spellEnd"/>
            <w:r w:rsidRPr="0060545D">
              <w:rPr>
                <w:rFonts w:ascii="Aptos Narrow" w:hAnsi="Aptos Narrow"/>
                <w:color w:val="000000"/>
                <w:sz w:val="22"/>
                <w:szCs w:val="22"/>
              </w:rPr>
              <w:t>, 10-32, Trim-Head, 500 pc.</w:t>
            </w:r>
          </w:p>
        </w:tc>
        <w:tc>
          <w:tcPr>
            <w:tcW w:w="522" w:type="pct"/>
            <w:tcBorders>
              <w:top w:val="nil"/>
              <w:left w:val="nil"/>
              <w:bottom w:val="single" w:sz="4" w:space="0" w:color="auto"/>
              <w:right w:val="single" w:sz="4" w:space="0" w:color="auto"/>
            </w:tcBorders>
            <w:noWrap/>
            <w:vAlign w:val="bottom"/>
            <w:hideMark/>
          </w:tcPr>
          <w:p w14:paraId="5D9B23C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23B932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HW500</w:t>
            </w:r>
          </w:p>
        </w:tc>
        <w:tc>
          <w:tcPr>
            <w:tcW w:w="805" w:type="pct"/>
            <w:tcBorders>
              <w:top w:val="nil"/>
              <w:left w:val="nil"/>
              <w:bottom w:val="single" w:sz="4" w:space="0" w:color="auto"/>
              <w:right w:val="single" w:sz="4" w:space="0" w:color="auto"/>
            </w:tcBorders>
            <w:noWrap/>
            <w:vAlign w:val="bottom"/>
            <w:hideMark/>
          </w:tcPr>
          <w:p w14:paraId="12CBDB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HW500</w:t>
            </w:r>
          </w:p>
        </w:tc>
        <w:tc>
          <w:tcPr>
            <w:tcW w:w="212" w:type="pct"/>
            <w:tcBorders>
              <w:top w:val="nil"/>
              <w:left w:val="nil"/>
              <w:bottom w:val="single" w:sz="4" w:space="0" w:color="auto"/>
              <w:right w:val="single" w:sz="4" w:space="0" w:color="auto"/>
            </w:tcBorders>
            <w:noWrap/>
            <w:vAlign w:val="bottom"/>
            <w:hideMark/>
          </w:tcPr>
          <w:p w14:paraId="31AE30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97C991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63612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 RU Utility Rack Shelf</w:t>
            </w:r>
          </w:p>
        </w:tc>
        <w:tc>
          <w:tcPr>
            <w:tcW w:w="522" w:type="pct"/>
            <w:tcBorders>
              <w:top w:val="nil"/>
              <w:left w:val="nil"/>
              <w:bottom w:val="single" w:sz="4" w:space="0" w:color="auto"/>
              <w:right w:val="single" w:sz="4" w:space="0" w:color="auto"/>
            </w:tcBorders>
            <w:noWrap/>
            <w:vAlign w:val="bottom"/>
            <w:hideMark/>
          </w:tcPr>
          <w:p w14:paraId="537957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7129D8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U1</w:t>
            </w:r>
          </w:p>
        </w:tc>
        <w:tc>
          <w:tcPr>
            <w:tcW w:w="805" w:type="pct"/>
            <w:tcBorders>
              <w:top w:val="nil"/>
              <w:left w:val="nil"/>
              <w:bottom w:val="single" w:sz="4" w:space="0" w:color="auto"/>
              <w:right w:val="single" w:sz="4" w:space="0" w:color="auto"/>
            </w:tcBorders>
            <w:noWrap/>
            <w:vAlign w:val="bottom"/>
            <w:hideMark/>
          </w:tcPr>
          <w:p w14:paraId="6D68F9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U1</w:t>
            </w:r>
          </w:p>
        </w:tc>
        <w:tc>
          <w:tcPr>
            <w:tcW w:w="212" w:type="pct"/>
            <w:tcBorders>
              <w:top w:val="nil"/>
              <w:left w:val="nil"/>
              <w:bottom w:val="single" w:sz="4" w:space="0" w:color="auto"/>
              <w:right w:val="single" w:sz="4" w:space="0" w:color="auto"/>
            </w:tcBorders>
            <w:noWrap/>
            <w:vAlign w:val="bottom"/>
            <w:hideMark/>
          </w:tcPr>
          <w:p w14:paraId="6F46C8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w:t>
            </w:r>
          </w:p>
        </w:tc>
      </w:tr>
      <w:tr w:rsidR="0060545D" w:rsidRPr="0060545D" w14:paraId="3454669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C0AB5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Blank Panel, 1 RU, Steel, Flanged (Box of 12)</w:t>
            </w:r>
          </w:p>
        </w:tc>
        <w:tc>
          <w:tcPr>
            <w:tcW w:w="522" w:type="pct"/>
            <w:tcBorders>
              <w:top w:val="nil"/>
              <w:left w:val="nil"/>
              <w:bottom w:val="single" w:sz="4" w:space="0" w:color="auto"/>
              <w:right w:val="single" w:sz="4" w:space="0" w:color="auto"/>
            </w:tcBorders>
            <w:noWrap/>
            <w:vAlign w:val="bottom"/>
            <w:hideMark/>
          </w:tcPr>
          <w:p w14:paraId="11F49D8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704D00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EB1-CP12</w:t>
            </w:r>
          </w:p>
        </w:tc>
        <w:tc>
          <w:tcPr>
            <w:tcW w:w="805" w:type="pct"/>
            <w:tcBorders>
              <w:top w:val="nil"/>
              <w:left w:val="nil"/>
              <w:bottom w:val="single" w:sz="4" w:space="0" w:color="auto"/>
              <w:right w:val="single" w:sz="4" w:space="0" w:color="auto"/>
            </w:tcBorders>
            <w:noWrap/>
            <w:vAlign w:val="bottom"/>
            <w:hideMark/>
          </w:tcPr>
          <w:p w14:paraId="551D71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EB1-CP12</w:t>
            </w:r>
          </w:p>
        </w:tc>
        <w:tc>
          <w:tcPr>
            <w:tcW w:w="212" w:type="pct"/>
            <w:tcBorders>
              <w:top w:val="nil"/>
              <w:left w:val="nil"/>
              <w:bottom w:val="single" w:sz="4" w:space="0" w:color="auto"/>
              <w:right w:val="single" w:sz="4" w:space="0" w:color="auto"/>
            </w:tcBorders>
            <w:noWrap/>
            <w:vAlign w:val="bottom"/>
            <w:hideMark/>
          </w:tcPr>
          <w:p w14:paraId="659586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1559D27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4F05CC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Lace Bar 2 Inch Offset, L-Shaped (10-pack)</w:t>
            </w:r>
          </w:p>
        </w:tc>
        <w:tc>
          <w:tcPr>
            <w:tcW w:w="522" w:type="pct"/>
            <w:tcBorders>
              <w:top w:val="nil"/>
              <w:left w:val="nil"/>
              <w:bottom w:val="single" w:sz="4" w:space="0" w:color="auto"/>
              <w:right w:val="single" w:sz="4" w:space="0" w:color="auto"/>
            </w:tcBorders>
            <w:noWrap/>
            <w:vAlign w:val="bottom"/>
            <w:hideMark/>
          </w:tcPr>
          <w:p w14:paraId="3424721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753AE6B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LBP-2A</w:t>
            </w:r>
          </w:p>
        </w:tc>
        <w:tc>
          <w:tcPr>
            <w:tcW w:w="805" w:type="pct"/>
            <w:tcBorders>
              <w:top w:val="nil"/>
              <w:left w:val="nil"/>
              <w:bottom w:val="single" w:sz="4" w:space="0" w:color="auto"/>
              <w:right w:val="single" w:sz="4" w:space="0" w:color="auto"/>
            </w:tcBorders>
            <w:noWrap/>
            <w:vAlign w:val="bottom"/>
            <w:hideMark/>
          </w:tcPr>
          <w:p w14:paraId="6FB160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LBP-2A</w:t>
            </w:r>
          </w:p>
        </w:tc>
        <w:tc>
          <w:tcPr>
            <w:tcW w:w="212" w:type="pct"/>
            <w:tcBorders>
              <w:top w:val="nil"/>
              <w:left w:val="nil"/>
              <w:bottom w:val="single" w:sz="4" w:space="0" w:color="auto"/>
              <w:right w:val="single" w:sz="4" w:space="0" w:color="auto"/>
            </w:tcBorders>
            <w:noWrap/>
            <w:vAlign w:val="bottom"/>
            <w:hideMark/>
          </w:tcPr>
          <w:p w14:paraId="02C687F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08A272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1EADAC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Energy Monitoring Power Conditioner &amp; Controller 300</w:t>
            </w:r>
          </w:p>
        </w:tc>
        <w:tc>
          <w:tcPr>
            <w:tcW w:w="522" w:type="pct"/>
            <w:tcBorders>
              <w:top w:val="nil"/>
              <w:left w:val="nil"/>
              <w:bottom w:val="single" w:sz="4" w:space="0" w:color="auto"/>
              <w:right w:val="single" w:sz="4" w:space="0" w:color="auto"/>
            </w:tcBorders>
            <w:noWrap/>
            <w:vAlign w:val="bottom"/>
            <w:hideMark/>
          </w:tcPr>
          <w:p w14:paraId="19D79E5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FE35E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PC-300</w:t>
            </w:r>
          </w:p>
        </w:tc>
        <w:tc>
          <w:tcPr>
            <w:tcW w:w="805" w:type="pct"/>
            <w:tcBorders>
              <w:top w:val="nil"/>
              <w:left w:val="nil"/>
              <w:bottom w:val="single" w:sz="4" w:space="0" w:color="auto"/>
              <w:right w:val="single" w:sz="4" w:space="0" w:color="auto"/>
            </w:tcBorders>
            <w:noWrap/>
            <w:vAlign w:val="bottom"/>
            <w:hideMark/>
          </w:tcPr>
          <w:p w14:paraId="509D0E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6507244</w:t>
            </w:r>
          </w:p>
        </w:tc>
        <w:tc>
          <w:tcPr>
            <w:tcW w:w="212" w:type="pct"/>
            <w:tcBorders>
              <w:top w:val="nil"/>
              <w:left w:val="nil"/>
              <w:bottom w:val="single" w:sz="4" w:space="0" w:color="auto"/>
              <w:right w:val="single" w:sz="4" w:space="0" w:color="auto"/>
            </w:tcBorders>
            <w:noWrap/>
            <w:vAlign w:val="bottom"/>
            <w:hideMark/>
          </w:tcPr>
          <w:p w14:paraId="344685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44EC904B"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1F0DFCE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TAA </w:t>
            </w:r>
            <w:proofErr w:type="spellStart"/>
            <w:r w:rsidRPr="0060545D">
              <w:rPr>
                <w:rFonts w:ascii="Aptos Narrow" w:hAnsi="Aptos Narrow"/>
                <w:color w:val="000000"/>
                <w:sz w:val="22"/>
                <w:szCs w:val="22"/>
              </w:rPr>
              <w:t>SmartPro</w:t>
            </w:r>
            <w:proofErr w:type="spellEnd"/>
            <w:r w:rsidRPr="0060545D">
              <w:rPr>
                <w:rFonts w:ascii="Aptos Narrow" w:hAnsi="Aptos Narrow"/>
                <w:color w:val="000000"/>
                <w:sz w:val="22"/>
                <w:szCs w:val="22"/>
              </w:rPr>
              <w:t xml:space="preserve"> 120V 1.5kVA 1.35kW Line-Interactive Sine </w:t>
            </w:r>
            <w:r w:rsidRPr="0060545D">
              <w:rPr>
                <w:rFonts w:ascii="Aptos Narrow" w:hAnsi="Aptos Narrow"/>
                <w:color w:val="000000"/>
                <w:sz w:val="22"/>
                <w:szCs w:val="22"/>
              </w:rPr>
              <w:lastRenderedPageBreak/>
              <w:t>Wave UPS, 2U, Extended Run, Network Card Options, LCD, USB, DB9</w:t>
            </w:r>
          </w:p>
        </w:tc>
        <w:tc>
          <w:tcPr>
            <w:tcW w:w="522" w:type="pct"/>
            <w:tcBorders>
              <w:top w:val="nil"/>
              <w:left w:val="nil"/>
              <w:bottom w:val="single" w:sz="4" w:space="0" w:color="auto"/>
              <w:right w:val="single" w:sz="4" w:space="0" w:color="auto"/>
            </w:tcBorders>
            <w:noWrap/>
            <w:vAlign w:val="bottom"/>
            <w:hideMark/>
          </w:tcPr>
          <w:p w14:paraId="76AB36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TRIPPLITE</w:t>
            </w:r>
          </w:p>
        </w:tc>
        <w:tc>
          <w:tcPr>
            <w:tcW w:w="790" w:type="pct"/>
            <w:tcBorders>
              <w:top w:val="nil"/>
              <w:left w:val="nil"/>
              <w:bottom w:val="single" w:sz="4" w:space="0" w:color="auto"/>
              <w:right w:val="single" w:sz="4" w:space="0" w:color="auto"/>
            </w:tcBorders>
            <w:noWrap/>
            <w:vAlign w:val="bottom"/>
            <w:hideMark/>
          </w:tcPr>
          <w:p w14:paraId="2157BD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SM1500RMXL2UTAA</w:t>
            </w:r>
          </w:p>
        </w:tc>
        <w:tc>
          <w:tcPr>
            <w:tcW w:w="805" w:type="pct"/>
            <w:tcBorders>
              <w:top w:val="nil"/>
              <w:left w:val="nil"/>
              <w:bottom w:val="single" w:sz="4" w:space="0" w:color="auto"/>
              <w:right w:val="single" w:sz="4" w:space="0" w:color="auto"/>
            </w:tcBorders>
            <w:noWrap/>
            <w:vAlign w:val="bottom"/>
            <w:hideMark/>
          </w:tcPr>
          <w:p w14:paraId="3E08C7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SM1500RMXL2UTAA</w:t>
            </w:r>
          </w:p>
        </w:tc>
        <w:tc>
          <w:tcPr>
            <w:tcW w:w="212" w:type="pct"/>
            <w:tcBorders>
              <w:top w:val="nil"/>
              <w:left w:val="nil"/>
              <w:bottom w:val="single" w:sz="4" w:space="0" w:color="auto"/>
              <w:right w:val="single" w:sz="4" w:space="0" w:color="auto"/>
            </w:tcBorders>
            <w:noWrap/>
            <w:vAlign w:val="bottom"/>
            <w:hideMark/>
          </w:tcPr>
          <w:p w14:paraId="71E3A2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053D84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2685F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Multi-Mount PDU, 20 Outlet &amp; 15A</w:t>
            </w:r>
          </w:p>
        </w:tc>
        <w:tc>
          <w:tcPr>
            <w:tcW w:w="522" w:type="pct"/>
            <w:tcBorders>
              <w:top w:val="nil"/>
              <w:left w:val="nil"/>
              <w:bottom w:val="single" w:sz="4" w:space="0" w:color="auto"/>
              <w:right w:val="single" w:sz="4" w:space="0" w:color="auto"/>
            </w:tcBorders>
            <w:noWrap/>
            <w:vAlign w:val="bottom"/>
            <w:hideMark/>
          </w:tcPr>
          <w:p w14:paraId="3916D6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3C2AE2BD" w14:textId="77777777" w:rsidR="0060545D" w:rsidRPr="0060545D" w:rsidRDefault="0060545D" w:rsidP="0060545D">
            <w:pPr>
              <w:jc w:val="center"/>
              <w:rPr>
                <w:rFonts w:ascii="Aptos Narrow" w:hAnsi="Aptos Narrow"/>
                <w:color w:val="000000"/>
                <w:sz w:val="22"/>
                <w:szCs w:val="22"/>
              </w:rPr>
            </w:pPr>
            <w:proofErr w:type="gramStart"/>
            <w:r w:rsidRPr="0060545D">
              <w:rPr>
                <w:rFonts w:ascii="Aptos Narrow" w:hAnsi="Aptos Narrow"/>
                <w:color w:val="000000"/>
                <w:sz w:val="22"/>
                <w:szCs w:val="22"/>
              </w:rPr>
              <w:t>PD</w:t>
            </w:r>
            <w:proofErr w:type="gramEnd"/>
            <w:r w:rsidRPr="0060545D">
              <w:rPr>
                <w:rFonts w:ascii="Aptos Narrow" w:hAnsi="Aptos Narrow"/>
                <w:color w:val="000000"/>
                <w:sz w:val="22"/>
                <w:szCs w:val="22"/>
              </w:rPr>
              <w:t>-2015R-NS</w:t>
            </w:r>
          </w:p>
        </w:tc>
        <w:tc>
          <w:tcPr>
            <w:tcW w:w="805" w:type="pct"/>
            <w:tcBorders>
              <w:top w:val="nil"/>
              <w:left w:val="nil"/>
              <w:bottom w:val="single" w:sz="4" w:space="0" w:color="auto"/>
              <w:right w:val="single" w:sz="4" w:space="0" w:color="auto"/>
            </w:tcBorders>
            <w:noWrap/>
            <w:vAlign w:val="bottom"/>
            <w:hideMark/>
          </w:tcPr>
          <w:p w14:paraId="54493989" w14:textId="77777777" w:rsidR="0060545D" w:rsidRPr="0060545D" w:rsidRDefault="0060545D" w:rsidP="0060545D">
            <w:pPr>
              <w:jc w:val="center"/>
              <w:rPr>
                <w:rFonts w:ascii="Aptos Narrow" w:hAnsi="Aptos Narrow"/>
                <w:color w:val="000000"/>
                <w:sz w:val="22"/>
                <w:szCs w:val="22"/>
              </w:rPr>
            </w:pPr>
            <w:proofErr w:type="gramStart"/>
            <w:r w:rsidRPr="0060545D">
              <w:rPr>
                <w:rFonts w:ascii="Aptos Narrow" w:hAnsi="Aptos Narrow"/>
                <w:color w:val="000000"/>
                <w:sz w:val="22"/>
                <w:szCs w:val="22"/>
              </w:rPr>
              <w:t>PD</w:t>
            </w:r>
            <w:proofErr w:type="gramEnd"/>
            <w:r w:rsidRPr="0060545D">
              <w:rPr>
                <w:rFonts w:ascii="Aptos Narrow" w:hAnsi="Aptos Narrow"/>
                <w:color w:val="000000"/>
                <w:sz w:val="22"/>
                <w:szCs w:val="22"/>
              </w:rPr>
              <w:t>-2015R-NS</w:t>
            </w:r>
          </w:p>
        </w:tc>
        <w:tc>
          <w:tcPr>
            <w:tcW w:w="212" w:type="pct"/>
            <w:tcBorders>
              <w:top w:val="nil"/>
              <w:left w:val="nil"/>
              <w:bottom w:val="single" w:sz="4" w:space="0" w:color="auto"/>
              <w:right w:val="single" w:sz="4" w:space="0" w:color="auto"/>
            </w:tcBorders>
            <w:noWrap/>
            <w:vAlign w:val="bottom"/>
            <w:hideMark/>
          </w:tcPr>
          <w:p w14:paraId="1831248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10E0C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B9D69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0D2D2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2DD02B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3BD10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71CA5B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EFDF622"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22F2811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4C4EDB5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08419B3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57EC0A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156496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E1814D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FD844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26C8CDA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086298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5F4F4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15B13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ADAE086"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2CE40FE3"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Spares</w:t>
            </w:r>
          </w:p>
        </w:tc>
        <w:tc>
          <w:tcPr>
            <w:tcW w:w="522" w:type="pct"/>
            <w:tcBorders>
              <w:top w:val="nil"/>
              <w:left w:val="nil"/>
              <w:bottom w:val="single" w:sz="4" w:space="0" w:color="auto"/>
              <w:right w:val="single" w:sz="4" w:space="0" w:color="auto"/>
            </w:tcBorders>
            <w:shd w:val="clear" w:color="000000" w:fill="A6C9EC"/>
            <w:noWrap/>
            <w:vAlign w:val="bottom"/>
            <w:hideMark/>
          </w:tcPr>
          <w:p w14:paraId="44424F8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3EF0F2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C850B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7203D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A8355A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9E43C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 Card</w:t>
            </w:r>
          </w:p>
        </w:tc>
        <w:tc>
          <w:tcPr>
            <w:tcW w:w="522" w:type="pct"/>
            <w:tcBorders>
              <w:top w:val="nil"/>
              <w:left w:val="nil"/>
              <w:bottom w:val="single" w:sz="4" w:space="0" w:color="auto"/>
              <w:right w:val="single" w:sz="4" w:space="0" w:color="auto"/>
            </w:tcBorders>
            <w:noWrap/>
            <w:vAlign w:val="bottom"/>
            <w:hideMark/>
          </w:tcPr>
          <w:p w14:paraId="13F055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5FFB4A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DM-NVX-360C</w:t>
            </w:r>
          </w:p>
        </w:tc>
        <w:tc>
          <w:tcPr>
            <w:tcW w:w="805" w:type="pct"/>
            <w:tcBorders>
              <w:top w:val="nil"/>
              <w:left w:val="nil"/>
              <w:bottom w:val="single" w:sz="4" w:space="0" w:color="auto"/>
              <w:right w:val="single" w:sz="4" w:space="0" w:color="auto"/>
            </w:tcBorders>
            <w:noWrap/>
            <w:vAlign w:val="bottom"/>
            <w:hideMark/>
          </w:tcPr>
          <w:p w14:paraId="3DC22B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6511007</w:t>
            </w:r>
          </w:p>
        </w:tc>
        <w:tc>
          <w:tcPr>
            <w:tcW w:w="212" w:type="pct"/>
            <w:tcBorders>
              <w:top w:val="nil"/>
              <w:left w:val="nil"/>
              <w:bottom w:val="single" w:sz="4" w:space="0" w:color="auto"/>
              <w:right w:val="single" w:sz="4" w:space="0" w:color="auto"/>
            </w:tcBorders>
            <w:noWrap/>
            <w:vAlign w:val="bottom"/>
            <w:hideMark/>
          </w:tcPr>
          <w:p w14:paraId="5D052C5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4449EE1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B7ADE0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03A3DE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40A908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2FC3250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6C70F3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86EEDB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34098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4026D7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2D37EF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5E91A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6AAA0AD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50FF1F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A258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93869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64375B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AC436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475C4E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6EC28C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4FC269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706835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68E2B4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5C2EDEE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D2A32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4C84BD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E65F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CE969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617C0E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F4F6A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4AE7B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3B0011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5313285D"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Miscellaneous</w:t>
            </w:r>
          </w:p>
        </w:tc>
        <w:tc>
          <w:tcPr>
            <w:tcW w:w="522" w:type="pct"/>
            <w:tcBorders>
              <w:top w:val="nil"/>
              <w:left w:val="nil"/>
              <w:bottom w:val="single" w:sz="4" w:space="0" w:color="auto"/>
              <w:right w:val="single" w:sz="4" w:space="0" w:color="auto"/>
            </w:tcBorders>
            <w:shd w:val="clear" w:color="000000" w:fill="A6C9EC"/>
            <w:noWrap/>
            <w:vAlign w:val="bottom"/>
            <w:hideMark/>
          </w:tcPr>
          <w:p w14:paraId="210051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44DF8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E4497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086C74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8A65779"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52258BF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Black Commercial Grade General Purpose 16 AWG 2 Conductor Plenum Cable Reel (1000')</w:t>
            </w:r>
          </w:p>
        </w:tc>
        <w:tc>
          <w:tcPr>
            <w:tcW w:w="522" w:type="pct"/>
            <w:tcBorders>
              <w:top w:val="nil"/>
              <w:left w:val="nil"/>
              <w:bottom w:val="single" w:sz="4" w:space="0" w:color="auto"/>
              <w:right w:val="single" w:sz="4" w:space="0" w:color="auto"/>
            </w:tcBorders>
            <w:noWrap/>
            <w:vAlign w:val="bottom"/>
            <w:hideMark/>
          </w:tcPr>
          <w:p w14:paraId="057681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2E4699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16-2C-P-BLK</w:t>
            </w:r>
          </w:p>
        </w:tc>
        <w:tc>
          <w:tcPr>
            <w:tcW w:w="805" w:type="pct"/>
            <w:tcBorders>
              <w:top w:val="nil"/>
              <w:left w:val="nil"/>
              <w:bottom w:val="single" w:sz="4" w:space="0" w:color="auto"/>
              <w:right w:val="single" w:sz="4" w:space="0" w:color="auto"/>
            </w:tcBorders>
            <w:noWrap/>
            <w:vAlign w:val="bottom"/>
            <w:hideMark/>
          </w:tcPr>
          <w:p w14:paraId="6576E5A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16-2C-P-BLK</w:t>
            </w:r>
          </w:p>
        </w:tc>
        <w:tc>
          <w:tcPr>
            <w:tcW w:w="212" w:type="pct"/>
            <w:tcBorders>
              <w:top w:val="nil"/>
              <w:left w:val="nil"/>
              <w:bottom w:val="single" w:sz="4" w:space="0" w:color="auto"/>
              <w:right w:val="single" w:sz="4" w:space="0" w:color="auto"/>
            </w:tcBorders>
            <w:noWrap/>
            <w:vAlign w:val="bottom"/>
            <w:hideMark/>
          </w:tcPr>
          <w:p w14:paraId="1D54C8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8F2200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076A2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1000' Black Category 5e U/UTP EN Series 24 AWG 4 Pair Unshielded Cable Reel</w:t>
            </w:r>
          </w:p>
        </w:tc>
        <w:tc>
          <w:tcPr>
            <w:tcW w:w="522" w:type="pct"/>
            <w:tcBorders>
              <w:top w:val="nil"/>
              <w:left w:val="nil"/>
              <w:bottom w:val="single" w:sz="4" w:space="0" w:color="auto"/>
              <w:right w:val="single" w:sz="4" w:space="0" w:color="auto"/>
            </w:tcBorders>
            <w:noWrap/>
            <w:vAlign w:val="bottom"/>
            <w:hideMark/>
          </w:tcPr>
          <w:p w14:paraId="6235EE4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4A0204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24-4P-P-L5-EN-BLK</w:t>
            </w:r>
          </w:p>
        </w:tc>
        <w:tc>
          <w:tcPr>
            <w:tcW w:w="805" w:type="pct"/>
            <w:tcBorders>
              <w:top w:val="nil"/>
              <w:left w:val="nil"/>
              <w:bottom w:val="single" w:sz="4" w:space="0" w:color="auto"/>
              <w:right w:val="single" w:sz="4" w:space="0" w:color="auto"/>
            </w:tcBorders>
            <w:noWrap/>
            <w:vAlign w:val="bottom"/>
            <w:hideMark/>
          </w:tcPr>
          <w:p w14:paraId="4A74E7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24-4P-P-L5-EN-BLK</w:t>
            </w:r>
          </w:p>
        </w:tc>
        <w:tc>
          <w:tcPr>
            <w:tcW w:w="212" w:type="pct"/>
            <w:tcBorders>
              <w:top w:val="nil"/>
              <w:left w:val="nil"/>
              <w:bottom w:val="single" w:sz="4" w:space="0" w:color="auto"/>
              <w:right w:val="single" w:sz="4" w:space="0" w:color="auto"/>
            </w:tcBorders>
            <w:noWrap/>
            <w:vAlign w:val="bottom"/>
            <w:hideMark/>
          </w:tcPr>
          <w:p w14:paraId="01E854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F53571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BC2C8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1000' Black Category 5e F/UTP EN Series Plenum 24 AWG 4 Pair Shielded Cable Reel</w:t>
            </w:r>
          </w:p>
        </w:tc>
        <w:tc>
          <w:tcPr>
            <w:tcW w:w="522" w:type="pct"/>
            <w:tcBorders>
              <w:top w:val="nil"/>
              <w:left w:val="nil"/>
              <w:bottom w:val="single" w:sz="4" w:space="0" w:color="auto"/>
              <w:right w:val="single" w:sz="4" w:space="0" w:color="auto"/>
            </w:tcBorders>
            <w:noWrap/>
            <w:vAlign w:val="bottom"/>
            <w:hideMark/>
          </w:tcPr>
          <w:p w14:paraId="4A934D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1023BB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24-4P-P-L5SH-BLK</w:t>
            </w:r>
          </w:p>
        </w:tc>
        <w:tc>
          <w:tcPr>
            <w:tcW w:w="805" w:type="pct"/>
            <w:tcBorders>
              <w:top w:val="nil"/>
              <w:left w:val="nil"/>
              <w:bottom w:val="single" w:sz="4" w:space="0" w:color="auto"/>
              <w:right w:val="single" w:sz="4" w:space="0" w:color="auto"/>
            </w:tcBorders>
            <w:noWrap/>
            <w:vAlign w:val="bottom"/>
            <w:hideMark/>
          </w:tcPr>
          <w:p w14:paraId="45D0862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24-4P-P-L5SH-BLK</w:t>
            </w:r>
          </w:p>
        </w:tc>
        <w:tc>
          <w:tcPr>
            <w:tcW w:w="212" w:type="pct"/>
            <w:tcBorders>
              <w:top w:val="nil"/>
              <w:left w:val="nil"/>
              <w:bottom w:val="single" w:sz="4" w:space="0" w:color="auto"/>
              <w:right w:val="single" w:sz="4" w:space="0" w:color="auto"/>
            </w:tcBorders>
            <w:noWrap/>
            <w:vAlign w:val="bottom"/>
            <w:hideMark/>
          </w:tcPr>
          <w:p w14:paraId="6BB6CF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B41FB5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B40FC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6ft Cat6 </w:t>
            </w:r>
            <w:proofErr w:type="spellStart"/>
            <w:r w:rsidRPr="0060545D">
              <w:rPr>
                <w:rFonts w:ascii="Aptos Narrow" w:hAnsi="Aptos Narrow"/>
                <w:color w:val="000000"/>
                <w:sz w:val="22"/>
                <w:szCs w:val="22"/>
              </w:rPr>
              <w:t>Snagless</w:t>
            </w:r>
            <w:proofErr w:type="spellEnd"/>
            <w:r w:rsidRPr="0060545D">
              <w:rPr>
                <w:rFonts w:ascii="Aptos Narrow" w:hAnsi="Aptos Narrow"/>
                <w:color w:val="000000"/>
                <w:sz w:val="22"/>
                <w:szCs w:val="22"/>
              </w:rPr>
              <w:t xml:space="preserve"> Unshielded UTP Ethernet Network Patch Cable - Blue</w:t>
            </w:r>
          </w:p>
        </w:tc>
        <w:tc>
          <w:tcPr>
            <w:tcW w:w="522" w:type="pct"/>
            <w:tcBorders>
              <w:top w:val="nil"/>
              <w:left w:val="nil"/>
              <w:bottom w:val="single" w:sz="4" w:space="0" w:color="auto"/>
              <w:right w:val="single" w:sz="4" w:space="0" w:color="auto"/>
            </w:tcBorders>
            <w:noWrap/>
            <w:vAlign w:val="bottom"/>
            <w:hideMark/>
          </w:tcPr>
          <w:p w14:paraId="272E15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2DFF1DA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CG03975</w:t>
            </w:r>
          </w:p>
        </w:tc>
        <w:tc>
          <w:tcPr>
            <w:tcW w:w="805" w:type="pct"/>
            <w:tcBorders>
              <w:top w:val="nil"/>
              <w:left w:val="nil"/>
              <w:bottom w:val="single" w:sz="4" w:space="0" w:color="auto"/>
              <w:right w:val="single" w:sz="4" w:space="0" w:color="auto"/>
            </w:tcBorders>
            <w:noWrap/>
            <w:vAlign w:val="bottom"/>
            <w:hideMark/>
          </w:tcPr>
          <w:p w14:paraId="2F2109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CG03975</w:t>
            </w:r>
          </w:p>
        </w:tc>
        <w:tc>
          <w:tcPr>
            <w:tcW w:w="212" w:type="pct"/>
            <w:tcBorders>
              <w:top w:val="nil"/>
              <w:left w:val="nil"/>
              <w:bottom w:val="single" w:sz="4" w:space="0" w:color="auto"/>
              <w:right w:val="single" w:sz="4" w:space="0" w:color="auto"/>
            </w:tcBorders>
            <w:noWrap/>
            <w:vAlign w:val="bottom"/>
            <w:hideMark/>
          </w:tcPr>
          <w:p w14:paraId="218876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58994EF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D5468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12ft Cat6 </w:t>
            </w:r>
            <w:proofErr w:type="spellStart"/>
            <w:r w:rsidRPr="0060545D">
              <w:rPr>
                <w:rFonts w:ascii="Aptos Narrow" w:hAnsi="Aptos Narrow"/>
                <w:color w:val="000000"/>
                <w:sz w:val="22"/>
                <w:szCs w:val="22"/>
              </w:rPr>
              <w:t>Snagless</w:t>
            </w:r>
            <w:proofErr w:type="spellEnd"/>
            <w:r w:rsidRPr="0060545D">
              <w:rPr>
                <w:rFonts w:ascii="Aptos Narrow" w:hAnsi="Aptos Narrow"/>
                <w:color w:val="000000"/>
                <w:sz w:val="22"/>
                <w:szCs w:val="22"/>
              </w:rPr>
              <w:t xml:space="preserve"> Unshielded UTP Ethernet Network Patch Cable - Blue</w:t>
            </w:r>
          </w:p>
        </w:tc>
        <w:tc>
          <w:tcPr>
            <w:tcW w:w="522" w:type="pct"/>
            <w:tcBorders>
              <w:top w:val="nil"/>
              <w:left w:val="nil"/>
              <w:bottom w:val="single" w:sz="4" w:space="0" w:color="auto"/>
              <w:right w:val="single" w:sz="4" w:space="0" w:color="auto"/>
            </w:tcBorders>
            <w:noWrap/>
            <w:vAlign w:val="bottom"/>
            <w:hideMark/>
          </w:tcPr>
          <w:p w14:paraId="2A3E1C5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2BD2E0A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CG03978</w:t>
            </w:r>
          </w:p>
        </w:tc>
        <w:tc>
          <w:tcPr>
            <w:tcW w:w="805" w:type="pct"/>
            <w:tcBorders>
              <w:top w:val="nil"/>
              <w:left w:val="nil"/>
              <w:bottom w:val="single" w:sz="4" w:space="0" w:color="auto"/>
              <w:right w:val="single" w:sz="4" w:space="0" w:color="auto"/>
            </w:tcBorders>
            <w:noWrap/>
            <w:vAlign w:val="bottom"/>
            <w:hideMark/>
          </w:tcPr>
          <w:p w14:paraId="5400F1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CG03978</w:t>
            </w:r>
          </w:p>
        </w:tc>
        <w:tc>
          <w:tcPr>
            <w:tcW w:w="212" w:type="pct"/>
            <w:tcBorders>
              <w:top w:val="nil"/>
              <w:left w:val="nil"/>
              <w:bottom w:val="single" w:sz="4" w:space="0" w:color="auto"/>
              <w:right w:val="single" w:sz="4" w:space="0" w:color="auto"/>
            </w:tcBorders>
            <w:noWrap/>
            <w:vAlign w:val="bottom"/>
            <w:hideMark/>
          </w:tcPr>
          <w:p w14:paraId="432AB6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036F9EB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C76A7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6ft Cat6 </w:t>
            </w:r>
            <w:proofErr w:type="spellStart"/>
            <w:r w:rsidRPr="0060545D">
              <w:rPr>
                <w:rFonts w:ascii="Aptos Narrow" w:hAnsi="Aptos Narrow"/>
                <w:color w:val="000000"/>
                <w:sz w:val="22"/>
                <w:szCs w:val="22"/>
              </w:rPr>
              <w:t>Snagless</w:t>
            </w:r>
            <w:proofErr w:type="spellEnd"/>
            <w:r w:rsidRPr="0060545D">
              <w:rPr>
                <w:rFonts w:ascii="Aptos Narrow" w:hAnsi="Aptos Narrow"/>
                <w:color w:val="000000"/>
                <w:sz w:val="22"/>
                <w:szCs w:val="22"/>
              </w:rPr>
              <w:t xml:space="preserve"> Shielded STP Ethernet Network Patch Cable - Gray</w:t>
            </w:r>
          </w:p>
        </w:tc>
        <w:tc>
          <w:tcPr>
            <w:tcW w:w="522" w:type="pct"/>
            <w:tcBorders>
              <w:top w:val="nil"/>
              <w:left w:val="nil"/>
              <w:bottom w:val="single" w:sz="4" w:space="0" w:color="auto"/>
              <w:right w:val="single" w:sz="4" w:space="0" w:color="auto"/>
            </w:tcBorders>
            <w:noWrap/>
            <w:vAlign w:val="bottom"/>
            <w:hideMark/>
          </w:tcPr>
          <w:p w14:paraId="3EF1AC5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586CD9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CG00779</w:t>
            </w:r>
          </w:p>
        </w:tc>
        <w:tc>
          <w:tcPr>
            <w:tcW w:w="805" w:type="pct"/>
            <w:tcBorders>
              <w:top w:val="nil"/>
              <w:left w:val="nil"/>
              <w:bottom w:val="single" w:sz="4" w:space="0" w:color="auto"/>
              <w:right w:val="single" w:sz="4" w:space="0" w:color="auto"/>
            </w:tcBorders>
            <w:noWrap/>
            <w:vAlign w:val="bottom"/>
            <w:hideMark/>
          </w:tcPr>
          <w:p w14:paraId="62E591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CG00779</w:t>
            </w:r>
          </w:p>
        </w:tc>
        <w:tc>
          <w:tcPr>
            <w:tcW w:w="212" w:type="pct"/>
            <w:tcBorders>
              <w:top w:val="nil"/>
              <w:left w:val="nil"/>
              <w:bottom w:val="single" w:sz="4" w:space="0" w:color="auto"/>
              <w:right w:val="single" w:sz="4" w:space="0" w:color="auto"/>
            </w:tcBorders>
            <w:noWrap/>
            <w:vAlign w:val="bottom"/>
            <w:hideMark/>
          </w:tcPr>
          <w:p w14:paraId="1BFAE6A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322CD60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C278F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12ft Cat6 </w:t>
            </w:r>
            <w:proofErr w:type="spellStart"/>
            <w:r w:rsidRPr="0060545D">
              <w:rPr>
                <w:rFonts w:ascii="Aptos Narrow" w:hAnsi="Aptos Narrow"/>
                <w:color w:val="000000"/>
                <w:sz w:val="22"/>
                <w:szCs w:val="22"/>
              </w:rPr>
              <w:t>Snagless</w:t>
            </w:r>
            <w:proofErr w:type="spellEnd"/>
            <w:r w:rsidRPr="0060545D">
              <w:rPr>
                <w:rFonts w:ascii="Aptos Narrow" w:hAnsi="Aptos Narrow"/>
                <w:color w:val="000000"/>
                <w:sz w:val="22"/>
                <w:szCs w:val="22"/>
              </w:rPr>
              <w:t xml:space="preserve"> Shielded STP Ethernet Network Patch Cable - Gray</w:t>
            </w:r>
          </w:p>
        </w:tc>
        <w:tc>
          <w:tcPr>
            <w:tcW w:w="522" w:type="pct"/>
            <w:tcBorders>
              <w:top w:val="nil"/>
              <w:left w:val="nil"/>
              <w:bottom w:val="single" w:sz="4" w:space="0" w:color="auto"/>
              <w:right w:val="single" w:sz="4" w:space="0" w:color="auto"/>
            </w:tcBorders>
            <w:noWrap/>
            <w:vAlign w:val="bottom"/>
            <w:hideMark/>
          </w:tcPr>
          <w:p w14:paraId="44C242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6B83668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CG00784</w:t>
            </w:r>
          </w:p>
        </w:tc>
        <w:tc>
          <w:tcPr>
            <w:tcW w:w="805" w:type="pct"/>
            <w:tcBorders>
              <w:top w:val="nil"/>
              <w:left w:val="nil"/>
              <w:bottom w:val="single" w:sz="4" w:space="0" w:color="auto"/>
              <w:right w:val="single" w:sz="4" w:space="0" w:color="auto"/>
            </w:tcBorders>
            <w:noWrap/>
            <w:vAlign w:val="bottom"/>
            <w:hideMark/>
          </w:tcPr>
          <w:p w14:paraId="2B00C7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CG00784</w:t>
            </w:r>
          </w:p>
        </w:tc>
        <w:tc>
          <w:tcPr>
            <w:tcW w:w="212" w:type="pct"/>
            <w:tcBorders>
              <w:top w:val="nil"/>
              <w:left w:val="nil"/>
              <w:bottom w:val="single" w:sz="4" w:space="0" w:color="auto"/>
              <w:right w:val="single" w:sz="4" w:space="0" w:color="auto"/>
            </w:tcBorders>
            <w:noWrap/>
            <w:vAlign w:val="bottom"/>
            <w:hideMark/>
          </w:tcPr>
          <w:p w14:paraId="57E2C8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5DA089F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D1A856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DisplayPort Male to HDMI Female Active Adapter Cable – 6”</w:t>
            </w:r>
          </w:p>
        </w:tc>
        <w:tc>
          <w:tcPr>
            <w:tcW w:w="522" w:type="pct"/>
            <w:tcBorders>
              <w:top w:val="nil"/>
              <w:left w:val="nil"/>
              <w:bottom w:val="single" w:sz="4" w:space="0" w:color="auto"/>
              <w:right w:val="single" w:sz="4" w:space="0" w:color="auto"/>
            </w:tcBorders>
            <w:noWrap/>
            <w:vAlign w:val="bottom"/>
            <w:hideMark/>
          </w:tcPr>
          <w:p w14:paraId="7D7CC49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368EBE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DPM-HDF/0.5 4K PLUS</w:t>
            </w:r>
          </w:p>
        </w:tc>
        <w:tc>
          <w:tcPr>
            <w:tcW w:w="805" w:type="pct"/>
            <w:tcBorders>
              <w:top w:val="nil"/>
              <w:left w:val="nil"/>
              <w:bottom w:val="single" w:sz="4" w:space="0" w:color="auto"/>
              <w:right w:val="single" w:sz="4" w:space="0" w:color="auto"/>
            </w:tcBorders>
            <w:noWrap/>
            <w:vAlign w:val="bottom"/>
            <w:hideMark/>
          </w:tcPr>
          <w:p w14:paraId="1D3218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26-713-01</w:t>
            </w:r>
          </w:p>
        </w:tc>
        <w:tc>
          <w:tcPr>
            <w:tcW w:w="212" w:type="pct"/>
            <w:tcBorders>
              <w:top w:val="nil"/>
              <w:left w:val="nil"/>
              <w:bottom w:val="single" w:sz="4" w:space="0" w:color="auto"/>
              <w:right w:val="single" w:sz="4" w:space="0" w:color="auto"/>
            </w:tcBorders>
            <w:noWrap/>
            <w:vAlign w:val="bottom"/>
            <w:hideMark/>
          </w:tcPr>
          <w:p w14:paraId="25F5B1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0057DC6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D9367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OFR </w:t>
            </w:r>
            <w:proofErr w:type="spellStart"/>
            <w:r w:rsidRPr="0060545D">
              <w:rPr>
                <w:rFonts w:ascii="Aptos Narrow" w:hAnsi="Aptos Narrow"/>
                <w:color w:val="000000"/>
                <w:sz w:val="22"/>
                <w:szCs w:val="22"/>
              </w:rPr>
              <w:t>Overfloor</w:t>
            </w:r>
            <w:proofErr w:type="spellEnd"/>
            <w:r w:rsidRPr="0060545D">
              <w:rPr>
                <w:rFonts w:ascii="Aptos Narrow" w:hAnsi="Aptos Narrow"/>
                <w:color w:val="000000"/>
                <w:sz w:val="22"/>
                <w:szCs w:val="22"/>
              </w:rPr>
              <w:t xml:space="preserve"> Raceway Base and Cover</w:t>
            </w:r>
          </w:p>
        </w:tc>
        <w:tc>
          <w:tcPr>
            <w:tcW w:w="522" w:type="pct"/>
            <w:tcBorders>
              <w:top w:val="nil"/>
              <w:left w:val="nil"/>
              <w:bottom w:val="single" w:sz="4" w:space="0" w:color="auto"/>
              <w:right w:val="single" w:sz="4" w:space="0" w:color="auto"/>
            </w:tcBorders>
            <w:noWrap/>
            <w:vAlign w:val="bottom"/>
            <w:hideMark/>
          </w:tcPr>
          <w:p w14:paraId="120AA7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WIREMOLD</w:t>
            </w:r>
          </w:p>
        </w:tc>
        <w:tc>
          <w:tcPr>
            <w:tcW w:w="790" w:type="pct"/>
            <w:tcBorders>
              <w:top w:val="nil"/>
              <w:left w:val="nil"/>
              <w:bottom w:val="single" w:sz="4" w:space="0" w:color="auto"/>
              <w:right w:val="single" w:sz="4" w:space="0" w:color="auto"/>
            </w:tcBorders>
            <w:noWrap/>
            <w:vAlign w:val="bottom"/>
            <w:hideMark/>
          </w:tcPr>
          <w:p w14:paraId="3DC21B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OFRBC-8</w:t>
            </w:r>
          </w:p>
        </w:tc>
        <w:tc>
          <w:tcPr>
            <w:tcW w:w="805" w:type="pct"/>
            <w:tcBorders>
              <w:top w:val="nil"/>
              <w:left w:val="nil"/>
              <w:bottom w:val="single" w:sz="4" w:space="0" w:color="auto"/>
              <w:right w:val="single" w:sz="4" w:space="0" w:color="auto"/>
            </w:tcBorders>
            <w:noWrap/>
            <w:vAlign w:val="bottom"/>
            <w:hideMark/>
          </w:tcPr>
          <w:p w14:paraId="5AA043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OFRBC-8</w:t>
            </w:r>
          </w:p>
        </w:tc>
        <w:tc>
          <w:tcPr>
            <w:tcW w:w="212" w:type="pct"/>
            <w:tcBorders>
              <w:top w:val="nil"/>
              <w:left w:val="nil"/>
              <w:bottom w:val="single" w:sz="4" w:space="0" w:color="auto"/>
              <w:right w:val="single" w:sz="4" w:space="0" w:color="auto"/>
            </w:tcBorders>
            <w:noWrap/>
            <w:vAlign w:val="bottom"/>
            <w:hideMark/>
          </w:tcPr>
          <w:p w14:paraId="515336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0388DF0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5AE40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OFR </w:t>
            </w:r>
            <w:proofErr w:type="spellStart"/>
            <w:r w:rsidRPr="0060545D">
              <w:rPr>
                <w:rFonts w:ascii="Aptos Narrow" w:hAnsi="Aptos Narrow"/>
                <w:color w:val="000000"/>
                <w:sz w:val="22"/>
                <w:szCs w:val="22"/>
              </w:rPr>
              <w:t>Overfloor</w:t>
            </w:r>
            <w:proofErr w:type="spellEnd"/>
            <w:r w:rsidRPr="0060545D">
              <w:rPr>
                <w:rFonts w:ascii="Aptos Narrow" w:hAnsi="Aptos Narrow"/>
                <w:color w:val="000000"/>
                <w:sz w:val="22"/>
                <w:szCs w:val="22"/>
              </w:rPr>
              <w:t xml:space="preserve"> Raceway </w:t>
            </w:r>
            <w:proofErr w:type="spellStart"/>
            <w:r w:rsidRPr="0060545D">
              <w:rPr>
                <w:rFonts w:ascii="Aptos Narrow" w:hAnsi="Aptos Narrow"/>
                <w:color w:val="000000"/>
                <w:sz w:val="22"/>
                <w:szCs w:val="22"/>
              </w:rPr>
              <w:t>Enterance</w:t>
            </w:r>
            <w:proofErr w:type="spellEnd"/>
            <w:r w:rsidRPr="0060545D">
              <w:rPr>
                <w:rFonts w:ascii="Aptos Narrow" w:hAnsi="Aptos Narrow"/>
                <w:color w:val="000000"/>
                <w:sz w:val="22"/>
                <w:szCs w:val="22"/>
              </w:rPr>
              <w:t xml:space="preserve"> End Fitting</w:t>
            </w:r>
          </w:p>
        </w:tc>
        <w:tc>
          <w:tcPr>
            <w:tcW w:w="522" w:type="pct"/>
            <w:tcBorders>
              <w:top w:val="nil"/>
              <w:left w:val="nil"/>
              <w:bottom w:val="single" w:sz="4" w:space="0" w:color="auto"/>
              <w:right w:val="single" w:sz="4" w:space="0" w:color="auto"/>
            </w:tcBorders>
            <w:noWrap/>
            <w:vAlign w:val="bottom"/>
            <w:hideMark/>
          </w:tcPr>
          <w:p w14:paraId="49001C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WIREMOLD</w:t>
            </w:r>
          </w:p>
        </w:tc>
        <w:tc>
          <w:tcPr>
            <w:tcW w:w="790" w:type="pct"/>
            <w:tcBorders>
              <w:top w:val="nil"/>
              <w:left w:val="nil"/>
              <w:bottom w:val="single" w:sz="4" w:space="0" w:color="auto"/>
              <w:right w:val="single" w:sz="4" w:space="0" w:color="auto"/>
            </w:tcBorders>
            <w:noWrap/>
            <w:vAlign w:val="bottom"/>
            <w:hideMark/>
          </w:tcPr>
          <w:p w14:paraId="2448B2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OFR10A</w:t>
            </w:r>
          </w:p>
        </w:tc>
        <w:tc>
          <w:tcPr>
            <w:tcW w:w="805" w:type="pct"/>
            <w:tcBorders>
              <w:top w:val="nil"/>
              <w:left w:val="nil"/>
              <w:bottom w:val="single" w:sz="4" w:space="0" w:color="auto"/>
              <w:right w:val="single" w:sz="4" w:space="0" w:color="auto"/>
            </w:tcBorders>
            <w:noWrap/>
            <w:vAlign w:val="bottom"/>
            <w:hideMark/>
          </w:tcPr>
          <w:p w14:paraId="13F5680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OFR10A</w:t>
            </w:r>
          </w:p>
        </w:tc>
        <w:tc>
          <w:tcPr>
            <w:tcW w:w="212" w:type="pct"/>
            <w:tcBorders>
              <w:top w:val="nil"/>
              <w:left w:val="nil"/>
              <w:bottom w:val="single" w:sz="4" w:space="0" w:color="auto"/>
              <w:right w:val="single" w:sz="4" w:space="0" w:color="auto"/>
            </w:tcBorders>
            <w:noWrap/>
            <w:vAlign w:val="bottom"/>
            <w:hideMark/>
          </w:tcPr>
          <w:p w14:paraId="48A52BA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2A420E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E16B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OFR </w:t>
            </w:r>
            <w:proofErr w:type="spellStart"/>
            <w:r w:rsidRPr="0060545D">
              <w:rPr>
                <w:rFonts w:ascii="Aptos Narrow" w:hAnsi="Aptos Narrow"/>
                <w:color w:val="000000"/>
                <w:sz w:val="22"/>
                <w:szCs w:val="22"/>
              </w:rPr>
              <w:t>Overfloor</w:t>
            </w:r>
            <w:proofErr w:type="spellEnd"/>
            <w:r w:rsidRPr="0060545D">
              <w:rPr>
                <w:rFonts w:ascii="Aptos Narrow" w:hAnsi="Aptos Narrow"/>
                <w:color w:val="000000"/>
                <w:sz w:val="22"/>
                <w:szCs w:val="22"/>
              </w:rPr>
              <w:t xml:space="preserve"> Raceway Two Gang Box</w:t>
            </w:r>
          </w:p>
        </w:tc>
        <w:tc>
          <w:tcPr>
            <w:tcW w:w="522" w:type="pct"/>
            <w:tcBorders>
              <w:top w:val="nil"/>
              <w:left w:val="nil"/>
              <w:bottom w:val="single" w:sz="4" w:space="0" w:color="auto"/>
              <w:right w:val="single" w:sz="4" w:space="0" w:color="auto"/>
            </w:tcBorders>
            <w:noWrap/>
            <w:vAlign w:val="bottom"/>
            <w:hideMark/>
          </w:tcPr>
          <w:p w14:paraId="46D306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WIREMOLD</w:t>
            </w:r>
          </w:p>
        </w:tc>
        <w:tc>
          <w:tcPr>
            <w:tcW w:w="790" w:type="pct"/>
            <w:tcBorders>
              <w:top w:val="nil"/>
              <w:left w:val="nil"/>
              <w:bottom w:val="single" w:sz="4" w:space="0" w:color="auto"/>
              <w:right w:val="single" w:sz="4" w:space="0" w:color="auto"/>
            </w:tcBorders>
            <w:noWrap/>
            <w:vAlign w:val="bottom"/>
            <w:hideMark/>
          </w:tcPr>
          <w:p w14:paraId="28AEBB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OFR48-2</w:t>
            </w:r>
          </w:p>
        </w:tc>
        <w:tc>
          <w:tcPr>
            <w:tcW w:w="805" w:type="pct"/>
            <w:tcBorders>
              <w:top w:val="nil"/>
              <w:left w:val="nil"/>
              <w:bottom w:val="single" w:sz="4" w:space="0" w:color="auto"/>
              <w:right w:val="single" w:sz="4" w:space="0" w:color="auto"/>
            </w:tcBorders>
            <w:noWrap/>
            <w:vAlign w:val="bottom"/>
            <w:hideMark/>
          </w:tcPr>
          <w:p w14:paraId="526259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OFR48-2</w:t>
            </w:r>
          </w:p>
        </w:tc>
        <w:tc>
          <w:tcPr>
            <w:tcW w:w="212" w:type="pct"/>
            <w:tcBorders>
              <w:top w:val="nil"/>
              <w:left w:val="nil"/>
              <w:bottom w:val="single" w:sz="4" w:space="0" w:color="auto"/>
              <w:right w:val="single" w:sz="4" w:space="0" w:color="auto"/>
            </w:tcBorders>
            <w:noWrap/>
            <w:vAlign w:val="bottom"/>
            <w:hideMark/>
          </w:tcPr>
          <w:p w14:paraId="2208B21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A2CBB64" w14:textId="77777777" w:rsidTr="0060545D">
        <w:trPr>
          <w:trHeight w:val="300"/>
        </w:trPr>
        <w:tc>
          <w:tcPr>
            <w:tcW w:w="2672" w:type="pct"/>
            <w:tcBorders>
              <w:top w:val="nil"/>
              <w:left w:val="nil"/>
              <w:bottom w:val="nil"/>
              <w:right w:val="nil"/>
            </w:tcBorders>
            <w:vAlign w:val="bottom"/>
            <w:hideMark/>
          </w:tcPr>
          <w:p w14:paraId="2D8DFE07" w14:textId="77777777" w:rsidR="0060545D" w:rsidRPr="0060545D" w:rsidRDefault="0060545D" w:rsidP="0060545D">
            <w:pPr>
              <w:jc w:val="center"/>
              <w:rPr>
                <w:rFonts w:ascii="Aptos Narrow" w:hAnsi="Aptos Narrow"/>
                <w:color w:val="000000"/>
                <w:sz w:val="22"/>
                <w:szCs w:val="22"/>
              </w:rPr>
            </w:pPr>
          </w:p>
        </w:tc>
        <w:tc>
          <w:tcPr>
            <w:tcW w:w="522" w:type="pct"/>
            <w:tcBorders>
              <w:top w:val="nil"/>
              <w:left w:val="nil"/>
              <w:bottom w:val="nil"/>
              <w:right w:val="nil"/>
            </w:tcBorders>
            <w:noWrap/>
            <w:vAlign w:val="bottom"/>
            <w:hideMark/>
          </w:tcPr>
          <w:p w14:paraId="3B57256A" w14:textId="77777777" w:rsidR="0060545D" w:rsidRPr="0060545D" w:rsidRDefault="0060545D" w:rsidP="0060545D">
            <w:pPr>
              <w:jc w:val="center"/>
              <w:rPr>
                <w:sz w:val="20"/>
                <w:szCs w:val="20"/>
              </w:rPr>
            </w:pPr>
          </w:p>
        </w:tc>
        <w:tc>
          <w:tcPr>
            <w:tcW w:w="790" w:type="pct"/>
            <w:tcBorders>
              <w:top w:val="nil"/>
              <w:left w:val="nil"/>
              <w:bottom w:val="nil"/>
              <w:right w:val="nil"/>
            </w:tcBorders>
            <w:noWrap/>
            <w:vAlign w:val="bottom"/>
            <w:hideMark/>
          </w:tcPr>
          <w:p w14:paraId="1943294E" w14:textId="77777777" w:rsidR="0060545D" w:rsidRPr="0060545D" w:rsidRDefault="0060545D" w:rsidP="0060545D">
            <w:pPr>
              <w:jc w:val="center"/>
              <w:rPr>
                <w:sz w:val="20"/>
                <w:szCs w:val="20"/>
              </w:rPr>
            </w:pPr>
          </w:p>
        </w:tc>
        <w:tc>
          <w:tcPr>
            <w:tcW w:w="805" w:type="pct"/>
            <w:tcBorders>
              <w:top w:val="nil"/>
              <w:left w:val="nil"/>
              <w:bottom w:val="nil"/>
              <w:right w:val="nil"/>
            </w:tcBorders>
            <w:noWrap/>
            <w:vAlign w:val="bottom"/>
            <w:hideMark/>
          </w:tcPr>
          <w:p w14:paraId="409447FD" w14:textId="77777777" w:rsidR="0060545D" w:rsidRPr="0060545D" w:rsidRDefault="0060545D" w:rsidP="0060545D">
            <w:pPr>
              <w:jc w:val="center"/>
              <w:rPr>
                <w:sz w:val="20"/>
                <w:szCs w:val="20"/>
              </w:rPr>
            </w:pPr>
          </w:p>
        </w:tc>
        <w:tc>
          <w:tcPr>
            <w:tcW w:w="212" w:type="pct"/>
            <w:tcBorders>
              <w:top w:val="nil"/>
              <w:left w:val="nil"/>
              <w:bottom w:val="nil"/>
              <w:right w:val="nil"/>
            </w:tcBorders>
            <w:noWrap/>
            <w:vAlign w:val="bottom"/>
            <w:hideMark/>
          </w:tcPr>
          <w:p w14:paraId="139A86A9" w14:textId="77777777" w:rsidR="0060545D" w:rsidRPr="0060545D" w:rsidRDefault="0060545D" w:rsidP="0060545D">
            <w:pPr>
              <w:jc w:val="center"/>
              <w:rPr>
                <w:sz w:val="20"/>
                <w:szCs w:val="20"/>
              </w:rPr>
            </w:pPr>
          </w:p>
        </w:tc>
      </w:tr>
      <w:tr w:rsidR="0060545D" w:rsidRPr="0060545D" w14:paraId="1D0E2F77" w14:textId="77777777" w:rsidTr="0060545D">
        <w:trPr>
          <w:trHeight w:val="300"/>
        </w:trPr>
        <w:tc>
          <w:tcPr>
            <w:tcW w:w="2672" w:type="pct"/>
            <w:tcBorders>
              <w:top w:val="single" w:sz="4" w:space="0" w:color="auto"/>
              <w:left w:val="single" w:sz="4" w:space="0" w:color="auto"/>
              <w:bottom w:val="single" w:sz="4" w:space="0" w:color="auto"/>
              <w:right w:val="single" w:sz="4" w:space="0" w:color="auto"/>
            </w:tcBorders>
            <w:shd w:val="clear" w:color="000000" w:fill="BFBFBF"/>
            <w:vAlign w:val="bottom"/>
            <w:hideMark/>
          </w:tcPr>
          <w:p w14:paraId="111DB5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single" w:sz="4" w:space="0" w:color="auto"/>
              <w:left w:val="nil"/>
              <w:bottom w:val="single" w:sz="4" w:space="0" w:color="auto"/>
              <w:right w:val="single" w:sz="4" w:space="0" w:color="auto"/>
            </w:tcBorders>
            <w:shd w:val="clear" w:color="000000" w:fill="BFBFBF"/>
            <w:noWrap/>
            <w:vAlign w:val="bottom"/>
            <w:hideMark/>
          </w:tcPr>
          <w:p w14:paraId="3BC62F7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single" w:sz="4" w:space="0" w:color="auto"/>
              <w:left w:val="nil"/>
              <w:bottom w:val="single" w:sz="4" w:space="0" w:color="auto"/>
              <w:right w:val="single" w:sz="4" w:space="0" w:color="auto"/>
            </w:tcBorders>
            <w:shd w:val="clear" w:color="000000" w:fill="BFBFBF"/>
            <w:noWrap/>
            <w:vAlign w:val="bottom"/>
            <w:hideMark/>
          </w:tcPr>
          <w:p w14:paraId="3D173D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single" w:sz="4" w:space="0" w:color="auto"/>
              <w:left w:val="nil"/>
              <w:bottom w:val="single" w:sz="4" w:space="0" w:color="auto"/>
              <w:right w:val="single" w:sz="4" w:space="0" w:color="auto"/>
            </w:tcBorders>
            <w:shd w:val="clear" w:color="000000" w:fill="BFBFBF"/>
            <w:noWrap/>
            <w:vAlign w:val="bottom"/>
            <w:hideMark/>
          </w:tcPr>
          <w:p w14:paraId="3FA2E2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single" w:sz="4" w:space="0" w:color="auto"/>
              <w:left w:val="nil"/>
              <w:bottom w:val="single" w:sz="4" w:space="0" w:color="auto"/>
              <w:right w:val="single" w:sz="4" w:space="0" w:color="auto"/>
            </w:tcBorders>
            <w:shd w:val="clear" w:color="000000" w:fill="BFBFBF"/>
            <w:noWrap/>
            <w:vAlign w:val="bottom"/>
            <w:hideMark/>
          </w:tcPr>
          <w:p w14:paraId="66E5E8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E3C9EF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43F99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6DDC5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4DE8A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88466D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A69F7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E310417"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56AA47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Description</w:t>
            </w:r>
          </w:p>
        </w:tc>
        <w:tc>
          <w:tcPr>
            <w:tcW w:w="522" w:type="pct"/>
            <w:tcBorders>
              <w:top w:val="nil"/>
              <w:left w:val="nil"/>
              <w:bottom w:val="single" w:sz="4" w:space="0" w:color="auto"/>
              <w:right w:val="single" w:sz="4" w:space="0" w:color="auto"/>
            </w:tcBorders>
            <w:shd w:val="clear" w:color="000000" w:fill="BFBFBF"/>
            <w:noWrap/>
            <w:vAlign w:val="bottom"/>
            <w:hideMark/>
          </w:tcPr>
          <w:p w14:paraId="5D807D0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Manufacturer</w:t>
            </w:r>
          </w:p>
        </w:tc>
        <w:tc>
          <w:tcPr>
            <w:tcW w:w="790" w:type="pct"/>
            <w:tcBorders>
              <w:top w:val="nil"/>
              <w:left w:val="nil"/>
              <w:bottom w:val="single" w:sz="4" w:space="0" w:color="auto"/>
              <w:right w:val="single" w:sz="4" w:space="0" w:color="auto"/>
            </w:tcBorders>
            <w:shd w:val="clear" w:color="000000" w:fill="BFBFBF"/>
            <w:noWrap/>
            <w:vAlign w:val="bottom"/>
            <w:hideMark/>
          </w:tcPr>
          <w:p w14:paraId="254918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Model</w:t>
            </w:r>
          </w:p>
        </w:tc>
        <w:tc>
          <w:tcPr>
            <w:tcW w:w="805" w:type="pct"/>
            <w:tcBorders>
              <w:top w:val="nil"/>
              <w:left w:val="nil"/>
              <w:bottom w:val="single" w:sz="4" w:space="0" w:color="auto"/>
              <w:right w:val="single" w:sz="4" w:space="0" w:color="auto"/>
            </w:tcBorders>
            <w:shd w:val="clear" w:color="000000" w:fill="BFBFBF"/>
            <w:noWrap/>
            <w:vAlign w:val="bottom"/>
            <w:hideMark/>
          </w:tcPr>
          <w:p w14:paraId="003F12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Part Number</w:t>
            </w:r>
          </w:p>
        </w:tc>
        <w:tc>
          <w:tcPr>
            <w:tcW w:w="212" w:type="pct"/>
            <w:tcBorders>
              <w:top w:val="nil"/>
              <w:left w:val="nil"/>
              <w:bottom w:val="single" w:sz="4" w:space="0" w:color="auto"/>
              <w:right w:val="single" w:sz="4" w:space="0" w:color="auto"/>
            </w:tcBorders>
            <w:shd w:val="clear" w:color="000000" w:fill="BFBFBF"/>
            <w:noWrap/>
            <w:vAlign w:val="bottom"/>
            <w:hideMark/>
          </w:tcPr>
          <w:p w14:paraId="0EC672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QTY</w:t>
            </w:r>
          </w:p>
        </w:tc>
      </w:tr>
      <w:tr w:rsidR="0060545D" w:rsidRPr="0060545D" w14:paraId="62866EAD"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6976C7F7"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VTC Codecs</w:t>
            </w:r>
          </w:p>
        </w:tc>
        <w:tc>
          <w:tcPr>
            <w:tcW w:w="522" w:type="pct"/>
            <w:tcBorders>
              <w:top w:val="nil"/>
              <w:left w:val="nil"/>
              <w:bottom w:val="single" w:sz="4" w:space="0" w:color="auto"/>
              <w:right w:val="single" w:sz="4" w:space="0" w:color="auto"/>
            </w:tcBorders>
            <w:shd w:val="clear" w:color="000000" w:fill="A6C9EC"/>
            <w:noWrap/>
            <w:vAlign w:val="bottom"/>
            <w:hideMark/>
          </w:tcPr>
          <w:p w14:paraId="0CE24A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604E80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E9B281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615DB2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D41AB7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A50DD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PRO CODEC KIT [SIPR/TS/TS-SCI]</w:t>
            </w:r>
          </w:p>
        </w:tc>
        <w:tc>
          <w:tcPr>
            <w:tcW w:w="522" w:type="pct"/>
            <w:tcBorders>
              <w:top w:val="nil"/>
              <w:left w:val="nil"/>
              <w:bottom w:val="single" w:sz="4" w:space="0" w:color="auto"/>
              <w:right w:val="single" w:sz="4" w:space="0" w:color="auto"/>
            </w:tcBorders>
            <w:noWrap/>
            <w:vAlign w:val="bottom"/>
            <w:hideMark/>
          </w:tcPr>
          <w:p w14:paraId="6B5CE4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65AFE0A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74934D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CS-CODEC-PRO-K9++</w:t>
            </w:r>
          </w:p>
        </w:tc>
        <w:tc>
          <w:tcPr>
            <w:tcW w:w="212" w:type="pct"/>
            <w:tcBorders>
              <w:top w:val="nil"/>
              <w:left w:val="nil"/>
              <w:bottom w:val="single" w:sz="4" w:space="0" w:color="auto"/>
              <w:right w:val="single" w:sz="4" w:space="0" w:color="auto"/>
            </w:tcBorders>
            <w:noWrap/>
            <w:vAlign w:val="bottom"/>
            <w:hideMark/>
          </w:tcPr>
          <w:p w14:paraId="3E7DDA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529803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B5CF9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ESS WITH 8X5XNBD CISCO WEBEX PRO CODEC KIT</w:t>
            </w:r>
          </w:p>
        </w:tc>
        <w:tc>
          <w:tcPr>
            <w:tcW w:w="522" w:type="pct"/>
            <w:tcBorders>
              <w:top w:val="nil"/>
              <w:left w:val="nil"/>
              <w:bottom w:val="single" w:sz="4" w:space="0" w:color="auto"/>
              <w:right w:val="single" w:sz="4" w:space="0" w:color="auto"/>
            </w:tcBorders>
            <w:noWrap/>
            <w:vAlign w:val="bottom"/>
            <w:hideMark/>
          </w:tcPr>
          <w:p w14:paraId="18EA34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6BF7978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47DCD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CON-ECDN-CSCOREC9</w:t>
            </w:r>
          </w:p>
        </w:tc>
        <w:tc>
          <w:tcPr>
            <w:tcW w:w="212" w:type="pct"/>
            <w:tcBorders>
              <w:top w:val="nil"/>
              <w:left w:val="nil"/>
              <w:bottom w:val="single" w:sz="4" w:space="0" w:color="auto"/>
              <w:right w:val="single" w:sz="4" w:space="0" w:color="auto"/>
            </w:tcBorders>
            <w:noWrap/>
            <w:vAlign w:val="bottom"/>
            <w:hideMark/>
          </w:tcPr>
          <w:p w14:paraId="3936C4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999A557"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4285B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PWR CORD US 1.8M GREY YP-12 TO YC-12</w:t>
            </w:r>
          </w:p>
        </w:tc>
        <w:tc>
          <w:tcPr>
            <w:tcW w:w="522" w:type="pct"/>
            <w:tcBorders>
              <w:top w:val="nil"/>
              <w:left w:val="nil"/>
              <w:bottom w:val="single" w:sz="4" w:space="0" w:color="auto"/>
              <w:right w:val="single" w:sz="4" w:space="0" w:color="auto"/>
            </w:tcBorders>
            <w:noWrap/>
            <w:vAlign w:val="bottom"/>
            <w:hideMark/>
          </w:tcPr>
          <w:p w14:paraId="3B598C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756CE2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D2FA07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PWR-CORD-USA-B</w:t>
            </w:r>
          </w:p>
        </w:tc>
        <w:tc>
          <w:tcPr>
            <w:tcW w:w="212" w:type="pct"/>
            <w:tcBorders>
              <w:top w:val="nil"/>
              <w:left w:val="nil"/>
              <w:bottom w:val="single" w:sz="4" w:space="0" w:color="auto"/>
              <w:right w:val="single" w:sz="4" w:space="0" w:color="auto"/>
            </w:tcBorders>
            <w:noWrap/>
            <w:vAlign w:val="bottom"/>
            <w:hideMark/>
          </w:tcPr>
          <w:p w14:paraId="572CB7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5D2F40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668E00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PRO CODEC</w:t>
            </w:r>
          </w:p>
        </w:tc>
        <w:tc>
          <w:tcPr>
            <w:tcW w:w="522" w:type="pct"/>
            <w:tcBorders>
              <w:top w:val="nil"/>
              <w:left w:val="nil"/>
              <w:bottom w:val="single" w:sz="4" w:space="0" w:color="auto"/>
              <w:right w:val="single" w:sz="4" w:space="0" w:color="auto"/>
            </w:tcBorders>
            <w:noWrap/>
            <w:vAlign w:val="bottom"/>
            <w:hideMark/>
          </w:tcPr>
          <w:p w14:paraId="406877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02ABA1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D5D01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CS-CODEC-PRO-NR++</w:t>
            </w:r>
          </w:p>
        </w:tc>
        <w:tc>
          <w:tcPr>
            <w:tcW w:w="212" w:type="pct"/>
            <w:tcBorders>
              <w:top w:val="nil"/>
              <w:left w:val="nil"/>
              <w:bottom w:val="single" w:sz="4" w:space="0" w:color="auto"/>
              <w:right w:val="single" w:sz="4" w:space="0" w:color="auto"/>
            </w:tcBorders>
            <w:noWrap/>
            <w:vAlign w:val="bottom"/>
            <w:hideMark/>
          </w:tcPr>
          <w:p w14:paraId="440603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504E9D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8E937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WEBEX PRO RACK EARS - FOR AUTO EXPAND ONLY</w:t>
            </w:r>
          </w:p>
        </w:tc>
        <w:tc>
          <w:tcPr>
            <w:tcW w:w="522" w:type="pct"/>
            <w:tcBorders>
              <w:top w:val="nil"/>
              <w:left w:val="nil"/>
              <w:bottom w:val="single" w:sz="4" w:space="0" w:color="auto"/>
              <w:right w:val="single" w:sz="4" w:space="0" w:color="auto"/>
            </w:tcBorders>
            <w:noWrap/>
            <w:vAlign w:val="bottom"/>
            <w:hideMark/>
          </w:tcPr>
          <w:p w14:paraId="260778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079DE1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ED494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CS-CPRO-RACKEARS</w:t>
            </w:r>
          </w:p>
        </w:tc>
        <w:tc>
          <w:tcPr>
            <w:tcW w:w="212" w:type="pct"/>
            <w:tcBorders>
              <w:top w:val="nil"/>
              <w:left w:val="nil"/>
              <w:bottom w:val="single" w:sz="4" w:space="0" w:color="auto"/>
              <w:right w:val="single" w:sz="4" w:space="0" w:color="auto"/>
            </w:tcBorders>
            <w:noWrap/>
            <w:vAlign w:val="bottom"/>
            <w:hideMark/>
          </w:tcPr>
          <w:p w14:paraId="4C4097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F99F7F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88B3FA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NETWORK CABLE ETHERNET 8M</w:t>
            </w:r>
          </w:p>
        </w:tc>
        <w:tc>
          <w:tcPr>
            <w:tcW w:w="522" w:type="pct"/>
            <w:tcBorders>
              <w:top w:val="nil"/>
              <w:left w:val="nil"/>
              <w:bottom w:val="single" w:sz="4" w:space="0" w:color="auto"/>
              <w:right w:val="single" w:sz="4" w:space="0" w:color="auto"/>
            </w:tcBorders>
            <w:noWrap/>
            <w:vAlign w:val="bottom"/>
            <w:hideMark/>
          </w:tcPr>
          <w:p w14:paraId="6116017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244358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6B81B8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CAB-DV10-8M+</w:t>
            </w:r>
          </w:p>
        </w:tc>
        <w:tc>
          <w:tcPr>
            <w:tcW w:w="212" w:type="pct"/>
            <w:tcBorders>
              <w:top w:val="nil"/>
              <w:left w:val="nil"/>
              <w:bottom w:val="single" w:sz="4" w:space="0" w:color="auto"/>
              <w:right w:val="single" w:sz="4" w:space="0" w:color="auto"/>
            </w:tcBorders>
            <w:noWrap/>
            <w:vAlign w:val="bottom"/>
            <w:hideMark/>
          </w:tcPr>
          <w:p w14:paraId="2004B4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30EBED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0CB8F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 Webex Room Navigator - Table stand version</w:t>
            </w:r>
          </w:p>
        </w:tc>
        <w:tc>
          <w:tcPr>
            <w:tcW w:w="522" w:type="pct"/>
            <w:tcBorders>
              <w:top w:val="nil"/>
              <w:left w:val="nil"/>
              <w:bottom w:val="single" w:sz="4" w:space="0" w:color="auto"/>
              <w:right w:val="single" w:sz="4" w:space="0" w:color="auto"/>
            </w:tcBorders>
            <w:noWrap/>
            <w:vAlign w:val="bottom"/>
            <w:hideMark/>
          </w:tcPr>
          <w:p w14:paraId="1C5F7F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16B4D45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24339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CS-T10-TS-L-K9</w:t>
            </w:r>
          </w:p>
        </w:tc>
        <w:tc>
          <w:tcPr>
            <w:tcW w:w="212" w:type="pct"/>
            <w:tcBorders>
              <w:top w:val="nil"/>
              <w:left w:val="nil"/>
              <w:bottom w:val="single" w:sz="4" w:space="0" w:color="auto"/>
              <w:right w:val="single" w:sz="4" w:space="0" w:color="auto"/>
            </w:tcBorders>
            <w:noWrap/>
            <w:vAlign w:val="bottom"/>
            <w:hideMark/>
          </w:tcPr>
          <w:p w14:paraId="57FD14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70B387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7BB66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ESS WITH 8X5XNBD Cisco Touch 10 inch</w:t>
            </w:r>
          </w:p>
        </w:tc>
        <w:tc>
          <w:tcPr>
            <w:tcW w:w="522" w:type="pct"/>
            <w:tcBorders>
              <w:top w:val="nil"/>
              <w:left w:val="nil"/>
              <w:bottom w:val="single" w:sz="4" w:space="0" w:color="auto"/>
              <w:right w:val="single" w:sz="4" w:space="0" w:color="auto"/>
            </w:tcBorders>
            <w:noWrap/>
            <w:vAlign w:val="bottom"/>
            <w:hideMark/>
          </w:tcPr>
          <w:p w14:paraId="3B5B82B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40B1F0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56B336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CON-ECDN-T10TSK9</w:t>
            </w:r>
          </w:p>
        </w:tc>
        <w:tc>
          <w:tcPr>
            <w:tcW w:w="212" w:type="pct"/>
            <w:tcBorders>
              <w:top w:val="nil"/>
              <w:left w:val="nil"/>
              <w:bottom w:val="single" w:sz="4" w:space="0" w:color="auto"/>
              <w:right w:val="single" w:sz="4" w:space="0" w:color="auto"/>
            </w:tcBorders>
            <w:noWrap/>
            <w:vAlign w:val="bottom"/>
            <w:hideMark/>
          </w:tcPr>
          <w:p w14:paraId="7C9EE6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E9A9BA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48351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WEBEX PRO MULTISITE SOFTWARE OPTION</w:t>
            </w:r>
          </w:p>
        </w:tc>
        <w:tc>
          <w:tcPr>
            <w:tcW w:w="522" w:type="pct"/>
            <w:tcBorders>
              <w:top w:val="nil"/>
              <w:left w:val="nil"/>
              <w:bottom w:val="single" w:sz="4" w:space="0" w:color="auto"/>
              <w:right w:val="single" w:sz="4" w:space="0" w:color="auto"/>
            </w:tcBorders>
            <w:noWrap/>
            <w:vAlign w:val="bottom"/>
            <w:hideMark/>
          </w:tcPr>
          <w:p w14:paraId="3CD4D5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4C0491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65ED6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L-KITPRO-MS</w:t>
            </w:r>
          </w:p>
        </w:tc>
        <w:tc>
          <w:tcPr>
            <w:tcW w:w="212" w:type="pct"/>
            <w:tcBorders>
              <w:top w:val="nil"/>
              <w:left w:val="nil"/>
              <w:bottom w:val="single" w:sz="4" w:space="0" w:color="auto"/>
              <w:right w:val="single" w:sz="4" w:space="0" w:color="auto"/>
            </w:tcBorders>
            <w:noWrap/>
            <w:vAlign w:val="bottom"/>
            <w:hideMark/>
          </w:tcPr>
          <w:p w14:paraId="5F5D052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130967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C5144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ELECTRONIC DELIVERY PAK FOR CISCO SPARK ROOM SERVICE</w:t>
            </w:r>
          </w:p>
        </w:tc>
        <w:tc>
          <w:tcPr>
            <w:tcW w:w="522" w:type="pct"/>
            <w:tcBorders>
              <w:top w:val="nil"/>
              <w:left w:val="nil"/>
              <w:bottom w:val="single" w:sz="4" w:space="0" w:color="auto"/>
              <w:right w:val="single" w:sz="4" w:space="0" w:color="auto"/>
            </w:tcBorders>
            <w:noWrap/>
            <w:vAlign w:val="bottom"/>
            <w:hideMark/>
          </w:tcPr>
          <w:p w14:paraId="34C795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CISCO</w:t>
            </w:r>
          </w:p>
        </w:tc>
        <w:tc>
          <w:tcPr>
            <w:tcW w:w="790" w:type="pct"/>
            <w:tcBorders>
              <w:top w:val="nil"/>
              <w:left w:val="nil"/>
              <w:bottom w:val="single" w:sz="4" w:space="0" w:color="auto"/>
              <w:right w:val="single" w:sz="4" w:space="0" w:color="auto"/>
            </w:tcBorders>
            <w:noWrap/>
            <w:vAlign w:val="bottom"/>
            <w:hideMark/>
          </w:tcPr>
          <w:p w14:paraId="67AEE8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C1A2D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L-ROOM-PAK</w:t>
            </w:r>
          </w:p>
        </w:tc>
        <w:tc>
          <w:tcPr>
            <w:tcW w:w="212" w:type="pct"/>
            <w:tcBorders>
              <w:top w:val="nil"/>
              <w:left w:val="nil"/>
              <w:bottom w:val="single" w:sz="4" w:space="0" w:color="auto"/>
              <w:right w:val="single" w:sz="4" w:space="0" w:color="auto"/>
            </w:tcBorders>
            <w:noWrap/>
            <w:vAlign w:val="bottom"/>
            <w:hideMark/>
          </w:tcPr>
          <w:p w14:paraId="535EA6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2204D8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009A80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MEDIA CONVERTER (US)</w:t>
            </w:r>
          </w:p>
        </w:tc>
        <w:tc>
          <w:tcPr>
            <w:tcW w:w="522" w:type="pct"/>
            <w:tcBorders>
              <w:top w:val="nil"/>
              <w:left w:val="nil"/>
              <w:bottom w:val="single" w:sz="4" w:space="0" w:color="auto"/>
              <w:right w:val="single" w:sz="4" w:space="0" w:color="auto"/>
            </w:tcBorders>
            <w:noWrap/>
            <w:vAlign w:val="bottom"/>
            <w:hideMark/>
          </w:tcPr>
          <w:p w14:paraId="3D7FE8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DMSI</w:t>
            </w:r>
          </w:p>
        </w:tc>
        <w:tc>
          <w:tcPr>
            <w:tcW w:w="790" w:type="pct"/>
            <w:tcBorders>
              <w:top w:val="nil"/>
              <w:left w:val="nil"/>
              <w:bottom w:val="single" w:sz="4" w:space="0" w:color="auto"/>
              <w:right w:val="single" w:sz="4" w:space="0" w:color="auto"/>
            </w:tcBorders>
            <w:noWrap/>
            <w:vAlign w:val="bottom"/>
            <w:hideMark/>
          </w:tcPr>
          <w:p w14:paraId="6F1A00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398299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MF31855</w:t>
            </w:r>
          </w:p>
        </w:tc>
        <w:tc>
          <w:tcPr>
            <w:tcW w:w="212" w:type="pct"/>
            <w:tcBorders>
              <w:top w:val="nil"/>
              <w:left w:val="nil"/>
              <w:bottom w:val="single" w:sz="4" w:space="0" w:color="auto"/>
              <w:right w:val="single" w:sz="4" w:space="0" w:color="auto"/>
            </w:tcBorders>
            <w:noWrap/>
            <w:vAlign w:val="bottom"/>
            <w:hideMark/>
          </w:tcPr>
          <w:p w14:paraId="0F7F4E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11D34E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EE277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LC-LC OM4 MM Patch cable</w:t>
            </w:r>
          </w:p>
        </w:tc>
        <w:tc>
          <w:tcPr>
            <w:tcW w:w="522" w:type="pct"/>
            <w:tcBorders>
              <w:top w:val="nil"/>
              <w:left w:val="nil"/>
              <w:bottom w:val="single" w:sz="4" w:space="0" w:color="auto"/>
              <w:right w:val="single" w:sz="4" w:space="0" w:color="auto"/>
            </w:tcBorders>
            <w:noWrap/>
            <w:vAlign w:val="bottom"/>
            <w:hideMark/>
          </w:tcPr>
          <w:p w14:paraId="4113C802"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Fiberstore</w:t>
            </w:r>
            <w:proofErr w:type="spellEnd"/>
          </w:p>
        </w:tc>
        <w:tc>
          <w:tcPr>
            <w:tcW w:w="790" w:type="pct"/>
            <w:tcBorders>
              <w:top w:val="nil"/>
              <w:left w:val="nil"/>
              <w:bottom w:val="single" w:sz="4" w:space="0" w:color="auto"/>
              <w:right w:val="single" w:sz="4" w:space="0" w:color="auto"/>
            </w:tcBorders>
            <w:noWrap/>
            <w:vAlign w:val="bottom"/>
            <w:hideMark/>
          </w:tcPr>
          <w:p w14:paraId="2EECC5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OM4LCDX</w:t>
            </w:r>
          </w:p>
        </w:tc>
        <w:tc>
          <w:tcPr>
            <w:tcW w:w="805" w:type="pct"/>
            <w:tcBorders>
              <w:top w:val="nil"/>
              <w:left w:val="nil"/>
              <w:bottom w:val="single" w:sz="4" w:space="0" w:color="auto"/>
              <w:right w:val="single" w:sz="4" w:space="0" w:color="auto"/>
            </w:tcBorders>
            <w:noWrap/>
            <w:vAlign w:val="bottom"/>
            <w:hideMark/>
          </w:tcPr>
          <w:p w14:paraId="4C6FF1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40233</w:t>
            </w:r>
          </w:p>
        </w:tc>
        <w:tc>
          <w:tcPr>
            <w:tcW w:w="212" w:type="pct"/>
            <w:tcBorders>
              <w:top w:val="nil"/>
              <w:left w:val="nil"/>
              <w:bottom w:val="single" w:sz="4" w:space="0" w:color="auto"/>
              <w:right w:val="single" w:sz="4" w:space="0" w:color="auto"/>
            </w:tcBorders>
            <w:noWrap/>
            <w:vAlign w:val="bottom"/>
            <w:hideMark/>
          </w:tcPr>
          <w:p w14:paraId="7D8ACE6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8C7A25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883B3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LC-ST OM4 MM Patch cable</w:t>
            </w:r>
          </w:p>
        </w:tc>
        <w:tc>
          <w:tcPr>
            <w:tcW w:w="522" w:type="pct"/>
            <w:tcBorders>
              <w:top w:val="nil"/>
              <w:left w:val="nil"/>
              <w:bottom w:val="single" w:sz="4" w:space="0" w:color="auto"/>
              <w:right w:val="single" w:sz="4" w:space="0" w:color="auto"/>
            </w:tcBorders>
            <w:noWrap/>
            <w:vAlign w:val="bottom"/>
            <w:hideMark/>
          </w:tcPr>
          <w:p w14:paraId="1F815C19"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Fiberstore</w:t>
            </w:r>
            <w:proofErr w:type="spellEnd"/>
          </w:p>
        </w:tc>
        <w:tc>
          <w:tcPr>
            <w:tcW w:w="790" w:type="pct"/>
            <w:tcBorders>
              <w:top w:val="nil"/>
              <w:left w:val="nil"/>
              <w:bottom w:val="single" w:sz="4" w:space="0" w:color="auto"/>
              <w:right w:val="single" w:sz="4" w:space="0" w:color="auto"/>
            </w:tcBorders>
            <w:noWrap/>
            <w:vAlign w:val="bottom"/>
            <w:hideMark/>
          </w:tcPr>
          <w:p w14:paraId="40B6F2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OM4LCSTDX</w:t>
            </w:r>
          </w:p>
        </w:tc>
        <w:tc>
          <w:tcPr>
            <w:tcW w:w="805" w:type="pct"/>
            <w:tcBorders>
              <w:top w:val="nil"/>
              <w:left w:val="nil"/>
              <w:bottom w:val="single" w:sz="4" w:space="0" w:color="auto"/>
              <w:right w:val="single" w:sz="4" w:space="0" w:color="auto"/>
            </w:tcBorders>
            <w:noWrap/>
            <w:vAlign w:val="bottom"/>
            <w:hideMark/>
          </w:tcPr>
          <w:p w14:paraId="458183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74369</w:t>
            </w:r>
          </w:p>
        </w:tc>
        <w:tc>
          <w:tcPr>
            <w:tcW w:w="212" w:type="pct"/>
            <w:tcBorders>
              <w:top w:val="nil"/>
              <w:left w:val="nil"/>
              <w:bottom w:val="single" w:sz="4" w:space="0" w:color="auto"/>
              <w:right w:val="single" w:sz="4" w:space="0" w:color="auto"/>
            </w:tcBorders>
            <w:noWrap/>
            <w:vAlign w:val="bottom"/>
            <w:hideMark/>
          </w:tcPr>
          <w:p w14:paraId="1493E51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0555EF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DAB52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10ft LC-SC OM4 MM Patch cable</w:t>
            </w:r>
          </w:p>
        </w:tc>
        <w:tc>
          <w:tcPr>
            <w:tcW w:w="522" w:type="pct"/>
            <w:tcBorders>
              <w:top w:val="nil"/>
              <w:left w:val="nil"/>
              <w:bottom w:val="single" w:sz="4" w:space="0" w:color="auto"/>
              <w:right w:val="single" w:sz="4" w:space="0" w:color="auto"/>
            </w:tcBorders>
            <w:noWrap/>
            <w:vAlign w:val="bottom"/>
            <w:hideMark/>
          </w:tcPr>
          <w:p w14:paraId="608C8881"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Fiberstore</w:t>
            </w:r>
            <w:proofErr w:type="spellEnd"/>
          </w:p>
        </w:tc>
        <w:tc>
          <w:tcPr>
            <w:tcW w:w="790" w:type="pct"/>
            <w:tcBorders>
              <w:top w:val="nil"/>
              <w:left w:val="nil"/>
              <w:bottom w:val="single" w:sz="4" w:space="0" w:color="auto"/>
              <w:right w:val="single" w:sz="4" w:space="0" w:color="auto"/>
            </w:tcBorders>
            <w:noWrap/>
            <w:vAlign w:val="bottom"/>
            <w:hideMark/>
          </w:tcPr>
          <w:p w14:paraId="0A5D9D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OM4LCSCDX</w:t>
            </w:r>
          </w:p>
        </w:tc>
        <w:tc>
          <w:tcPr>
            <w:tcW w:w="805" w:type="pct"/>
            <w:tcBorders>
              <w:top w:val="nil"/>
              <w:left w:val="nil"/>
              <w:bottom w:val="single" w:sz="4" w:space="0" w:color="auto"/>
              <w:right w:val="single" w:sz="4" w:space="0" w:color="auto"/>
            </w:tcBorders>
            <w:noWrap/>
            <w:vAlign w:val="bottom"/>
            <w:hideMark/>
          </w:tcPr>
          <w:p w14:paraId="44683D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40272</w:t>
            </w:r>
          </w:p>
        </w:tc>
        <w:tc>
          <w:tcPr>
            <w:tcW w:w="212" w:type="pct"/>
            <w:tcBorders>
              <w:top w:val="nil"/>
              <w:left w:val="nil"/>
              <w:bottom w:val="single" w:sz="4" w:space="0" w:color="auto"/>
              <w:right w:val="single" w:sz="4" w:space="0" w:color="auto"/>
            </w:tcBorders>
            <w:noWrap/>
            <w:vAlign w:val="bottom"/>
            <w:hideMark/>
          </w:tcPr>
          <w:p w14:paraId="6E132A9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E36EBC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628CC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4K HDMI and Audio to USB Scaling Bridge</w:t>
            </w:r>
          </w:p>
        </w:tc>
        <w:tc>
          <w:tcPr>
            <w:tcW w:w="522" w:type="pct"/>
            <w:tcBorders>
              <w:top w:val="nil"/>
              <w:left w:val="nil"/>
              <w:bottom w:val="single" w:sz="4" w:space="0" w:color="auto"/>
              <w:right w:val="single" w:sz="4" w:space="0" w:color="auto"/>
            </w:tcBorders>
            <w:noWrap/>
            <w:vAlign w:val="bottom"/>
            <w:hideMark/>
          </w:tcPr>
          <w:p w14:paraId="362BA97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411ED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MEDIAPORT 300</w:t>
            </w:r>
          </w:p>
        </w:tc>
        <w:tc>
          <w:tcPr>
            <w:tcW w:w="805" w:type="pct"/>
            <w:tcBorders>
              <w:top w:val="nil"/>
              <w:left w:val="nil"/>
              <w:bottom w:val="single" w:sz="4" w:space="0" w:color="auto"/>
              <w:right w:val="single" w:sz="4" w:space="0" w:color="auto"/>
            </w:tcBorders>
            <w:noWrap/>
            <w:vAlign w:val="bottom"/>
            <w:hideMark/>
          </w:tcPr>
          <w:p w14:paraId="7EC8F1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60-1873-01</w:t>
            </w:r>
          </w:p>
        </w:tc>
        <w:tc>
          <w:tcPr>
            <w:tcW w:w="212" w:type="pct"/>
            <w:tcBorders>
              <w:top w:val="nil"/>
              <w:left w:val="nil"/>
              <w:bottom w:val="single" w:sz="4" w:space="0" w:color="auto"/>
              <w:right w:val="single" w:sz="4" w:space="0" w:color="auto"/>
            </w:tcBorders>
            <w:noWrap/>
            <w:vAlign w:val="bottom"/>
            <w:hideMark/>
          </w:tcPr>
          <w:p w14:paraId="7DDDBA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74081C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BFFD2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02F4B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16907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557E92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898C1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F41DD1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60BEB4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0F135E9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751FC5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5EE119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7C8902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295AB5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CCCA9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 </w:t>
            </w:r>
          </w:p>
        </w:tc>
        <w:tc>
          <w:tcPr>
            <w:tcW w:w="522" w:type="pct"/>
            <w:tcBorders>
              <w:top w:val="nil"/>
              <w:left w:val="nil"/>
              <w:bottom w:val="single" w:sz="4" w:space="0" w:color="auto"/>
              <w:right w:val="single" w:sz="4" w:space="0" w:color="auto"/>
            </w:tcBorders>
            <w:noWrap/>
            <w:vAlign w:val="bottom"/>
            <w:hideMark/>
          </w:tcPr>
          <w:p w14:paraId="229093E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F8617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64FA1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7EEE35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77533D1"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52DA53A3"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Cameras</w:t>
            </w:r>
          </w:p>
        </w:tc>
        <w:tc>
          <w:tcPr>
            <w:tcW w:w="522" w:type="pct"/>
            <w:tcBorders>
              <w:top w:val="nil"/>
              <w:left w:val="nil"/>
              <w:bottom w:val="single" w:sz="4" w:space="0" w:color="auto"/>
              <w:right w:val="single" w:sz="4" w:space="0" w:color="auto"/>
            </w:tcBorders>
            <w:shd w:val="clear" w:color="000000" w:fill="A6C9EC"/>
            <w:noWrap/>
            <w:vAlign w:val="bottom"/>
            <w:hideMark/>
          </w:tcPr>
          <w:p w14:paraId="1CC76EC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29F29F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BDC6EC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329273E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A3B128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651BD0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i12 Intelligent PTZ Camera, 12x Optical Zoom, Moon Gray</w:t>
            </w:r>
          </w:p>
        </w:tc>
        <w:tc>
          <w:tcPr>
            <w:tcW w:w="522" w:type="pct"/>
            <w:tcBorders>
              <w:top w:val="nil"/>
              <w:left w:val="nil"/>
              <w:bottom w:val="single" w:sz="4" w:space="0" w:color="auto"/>
              <w:right w:val="single" w:sz="4" w:space="0" w:color="auto"/>
            </w:tcBorders>
            <w:noWrap/>
            <w:vAlign w:val="bottom"/>
            <w:hideMark/>
          </w:tcPr>
          <w:p w14:paraId="28CDA92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4DF47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IV-CAM-I12-B</w:t>
            </w:r>
          </w:p>
        </w:tc>
        <w:tc>
          <w:tcPr>
            <w:tcW w:w="805" w:type="pct"/>
            <w:tcBorders>
              <w:top w:val="nil"/>
              <w:left w:val="nil"/>
              <w:bottom w:val="single" w:sz="4" w:space="0" w:color="auto"/>
              <w:right w:val="single" w:sz="4" w:space="0" w:color="auto"/>
            </w:tcBorders>
            <w:noWrap/>
            <w:vAlign w:val="bottom"/>
            <w:hideMark/>
          </w:tcPr>
          <w:p w14:paraId="34D1C53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6513204</w:t>
            </w:r>
          </w:p>
        </w:tc>
        <w:tc>
          <w:tcPr>
            <w:tcW w:w="212" w:type="pct"/>
            <w:tcBorders>
              <w:top w:val="nil"/>
              <w:left w:val="nil"/>
              <w:bottom w:val="single" w:sz="4" w:space="0" w:color="auto"/>
              <w:right w:val="single" w:sz="4" w:space="0" w:color="auto"/>
            </w:tcBorders>
            <w:noWrap/>
            <w:vAlign w:val="bottom"/>
            <w:hideMark/>
          </w:tcPr>
          <w:p w14:paraId="6E875E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604C671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741FC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Custom camera box for use with a GPO DK86N utilizing a XTM1U mount.</w:t>
            </w:r>
          </w:p>
        </w:tc>
        <w:tc>
          <w:tcPr>
            <w:tcW w:w="522" w:type="pct"/>
            <w:tcBorders>
              <w:top w:val="nil"/>
              <w:left w:val="nil"/>
              <w:bottom w:val="single" w:sz="4" w:space="0" w:color="auto"/>
              <w:right w:val="single" w:sz="4" w:space="0" w:color="auto"/>
            </w:tcBorders>
            <w:noWrap/>
            <w:vAlign w:val="bottom"/>
            <w:hideMark/>
          </w:tcPr>
          <w:p w14:paraId="297E2E2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AV3</w:t>
            </w:r>
          </w:p>
        </w:tc>
        <w:tc>
          <w:tcPr>
            <w:tcW w:w="790" w:type="pct"/>
            <w:tcBorders>
              <w:top w:val="nil"/>
              <w:left w:val="nil"/>
              <w:bottom w:val="single" w:sz="4" w:space="0" w:color="auto"/>
              <w:right w:val="single" w:sz="4" w:space="0" w:color="auto"/>
            </w:tcBorders>
            <w:noWrap/>
            <w:vAlign w:val="bottom"/>
            <w:hideMark/>
          </w:tcPr>
          <w:p w14:paraId="68BD63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GPO-DK86N-XTM1U</w:t>
            </w:r>
          </w:p>
        </w:tc>
        <w:tc>
          <w:tcPr>
            <w:tcW w:w="805" w:type="pct"/>
            <w:tcBorders>
              <w:top w:val="nil"/>
              <w:left w:val="nil"/>
              <w:bottom w:val="single" w:sz="4" w:space="0" w:color="auto"/>
              <w:right w:val="single" w:sz="4" w:space="0" w:color="auto"/>
            </w:tcBorders>
            <w:noWrap/>
            <w:vAlign w:val="bottom"/>
            <w:hideMark/>
          </w:tcPr>
          <w:p w14:paraId="4499AE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GPO-DK86N-XTM1U</w:t>
            </w:r>
          </w:p>
        </w:tc>
        <w:tc>
          <w:tcPr>
            <w:tcW w:w="212" w:type="pct"/>
            <w:tcBorders>
              <w:top w:val="nil"/>
              <w:left w:val="nil"/>
              <w:bottom w:val="single" w:sz="4" w:space="0" w:color="auto"/>
              <w:right w:val="single" w:sz="4" w:space="0" w:color="auto"/>
            </w:tcBorders>
            <w:noWrap/>
            <w:vAlign w:val="bottom"/>
            <w:hideMark/>
          </w:tcPr>
          <w:p w14:paraId="56C50B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4B5C82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E1ADD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Custom camera box shelf for PTZ camera.</w:t>
            </w:r>
          </w:p>
        </w:tc>
        <w:tc>
          <w:tcPr>
            <w:tcW w:w="522" w:type="pct"/>
            <w:tcBorders>
              <w:top w:val="nil"/>
              <w:left w:val="nil"/>
              <w:bottom w:val="single" w:sz="4" w:space="0" w:color="auto"/>
              <w:right w:val="single" w:sz="4" w:space="0" w:color="auto"/>
            </w:tcBorders>
            <w:noWrap/>
            <w:vAlign w:val="bottom"/>
            <w:hideMark/>
          </w:tcPr>
          <w:p w14:paraId="17AE82A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AV3</w:t>
            </w:r>
          </w:p>
        </w:tc>
        <w:tc>
          <w:tcPr>
            <w:tcW w:w="790" w:type="pct"/>
            <w:tcBorders>
              <w:top w:val="nil"/>
              <w:left w:val="nil"/>
              <w:bottom w:val="single" w:sz="4" w:space="0" w:color="auto"/>
              <w:right w:val="single" w:sz="4" w:space="0" w:color="auto"/>
            </w:tcBorders>
            <w:noWrap/>
            <w:vAlign w:val="bottom"/>
            <w:hideMark/>
          </w:tcPr>
          <w:p w14:paraId="1CD746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PTZ-WALL-BOX</w:t>
            </w:r>
          </w:p>
        </w:tc>
        <w:tc>
          <w:tcPr>
            <w:tcW w:w="805" w:type="pct"/>
            <w:tcBorders>
              <w:top w:val="nil"/>
              <w:left w:val="nil"/>
              <w:bottom w:val="single" w:sz="4" w:space="0" w:color="auto"/>
              <w:right w:val="single" w:sz="4" w:space="0" w:color="auto"/>
            </w:tcBorders>
            <w:noWrap/>
            <w:vAlign w:val="bottom"/>
            <w:hideMark/>
          </w:tcPr>
          <w:p w14:paraId="09C672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PTZ-WALL-BOX</w:t>
            </w:r>
          </w:p>
        </w:tc>
        <w:tc>
          <w:tcPr>
            <w:tcW w:w="212" w:type="pct"/>
            <w:tcBorders>
              <w:top w:val="nil"/>
              <w:left w:val="nil"/>
              <w:bottom w:val="single" w:sz="4" w:space="0" w:color="auto"/>
              <w:right w:val="single" w:sz="4" w:space="0" w:color="auto"/>
            </w:tcBorders>
            <w:noWrap/>
            <w:vAlign w:val="bottom"/>
            <w:hideMark/>
          </w:tcPr>
          <w:p w14:paraId="1D1D36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C88B97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CD4B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7ACDAF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3FE49A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40035A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5BB868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ABA930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40B3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314611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6813BF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8AA22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11FF50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F360B2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2A7DA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 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w:t>
            </w:r>
          </w:p>
        </w:tc>
        <w:tc>
          <w:tcPr>
            <w:tcW w:w="522" w:type="pct"/>
            <w:tcBorders>
              <w:top w:val="nil"/>
              <w:left w:val="nil"/>
              <w:bottom w:val="single" w:sz="4" w:space="0" w:color="auto"/>
              <w:right w:val="single" w:sz="4" w:space="0" w:color="auto"/>
            </w:tcBorders>
            <w:noWrap/>
            <w:vAlign w:val="bottom"/>
            <w:hideMark/>
          </w:tcPr>
          <w:p w14:paraId="6C7AE6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1E95CB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3096DCE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26A47C0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DE5F72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756BA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538BB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2C73B5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6E1169F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D1BC87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AAC432B"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A47C4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4E53BF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7DF7FB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2D74CA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747940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56D244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D99AC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B75C9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0BED33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3BAB26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C5B4B8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799373C"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271688E6"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Digital Video Routing</w:t>
            </w:r>
          </w:p>
        </w:tc>
        <w:tc>
          <w:tcPr>
            <w:tcW w:w="522" w:type="pct"/>
            <w:tcBorders>
              <w:top w:val="nil"/>
              <w:left w:val="nil"/>
              <w:bottom w:val="single" w:sz="4" w:space="0" w:color="auto"/>
              <w:right w:val="single" w:sz="4" w:space="0" w:color="auto"/>
            </w:tcBorders>
            <w:shd w:val="clear" w:color="000000" w:fill="A6C9EC"/>
            <w:noWrap/>
            <w:vAlign w:val="bottom"/>
            <w:hideMark/>
          </w:tcPr>
          <w:p w14:paraId="268E9A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47D37E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179F80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D209F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D1717C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BE8DEC6"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DigitalMedia</w:t>
            </w:r>
            <w:proofErr w:type="spellEnd"/>
            <w:r w:rsidRPr="0060545D">
              <w:rPr>
                <w:rFonts w:ascii="Aptos Narrow" w:hAnsi="Aptos Narrow"/>
                <w:color w:val="000000"/>
                <w:sz w:val="22"/>
                <w:szCs w:val="22"/>
              </w:rPr>
              <w:t>™ Card Chassis for DM-NVX-C &amp; DMCF, 8 Slots</w:t>
            </w:r>
          </w:p>
        </w:tc>
        <w:tc>
          <w:tcPr>
            <w:tcW w:w="522" w:type="pct"/>
            <w:tcBorders>
              <w:top w:val="nil"/>
              <w:left w:val="nil"/>
              <w:bottom w:val="single" w:sz="4" w:space="0" w:color="auto"/>
              <w:right w:val="single" w:sz="4" w:space="0" w:color="auto"/>
            </w:tcBorders>
            <w:noWrap/>
            <w:vAlign w:val="bottom"/>
            <w:hideMark/>
          </w:tcPr>
          <w:p w14:paraId="0FB733F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25048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DMF-CI-8</w:t>
            </w:r>
          </w:p>
        </w:tc>
        <w:tc>
          <w:tcPr>
            <w:tcW w:w="805" w:type="pct"/>
            <w:tcBorders>
              <w:top w:val="nil"/>
              <w:left w:val="nil"/>
              <w:bottom w:val="single" w:sz="4" w:space="0" w:color="auto"/>
              <w:right w:val="single" w:sz="4" w:space="0" w:color="auto"/>
            </w:tcBorders>
            <w:noWrap/>
            <w:vAlign w:val="bottom"/>
            <w:hideMark/>
          </w:tcPr>
          <w:p w14:paraId="5CEC71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6507968</w:t>
            </w:r>
          </w:p>
        </w:tc>
        <w:tc>
          <w:tcPr>
            <w:tcW w:w="212" w:type="pct"/>
            <w:tcBorders>
              <w:top w:val="nil"/>
              <w:left w:val="nil"/>
              <w:bottom w:val="single" w:sz="4" w:space="0" w:color="auto"/>
              <w:right w:val="single" w:sz="4" w:space="0" w:color="auto"/>
            </w:tcBorders>
            <w:noWrap/>
            <w:vAlign w:val="bottom"/>
            <w:hideMark/>
          </w:tcPr>
          <w:p w14:paraId="75D0248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06DD5A2"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9F71B9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 Card</w:t>
            </w:r>
          </w:p>
        </w:tc>
        <w:tc>
          <w:tcPr>
            <w:tcW w:w="522" w:type="pct"/>
            <w:tcBorders>
              <w:top w:val="nil"/>
              <w:left w:val="nil"/>
              <w:bottom w:val="single" w:sz="4" w:space="0" w:color="auto"/>
              <w:right w:val="single" w:sz="4" w:space="0" w:color="auto"/>
            </w:tcBorders>
            <w:noWrap/>
            <w:vAlign w:val="bottom"/>
            <w:hideMark/>
          </w:tcPr>
          <w:p w14:paraId="67E90B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26FC8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DM-NVX-360C</w:t>
            </w:r>
          </w:p>
        </w:tc>
        <w:tc>
          <w:tcPr>
            <w:tcW w:w="805" w:type="pct"/>
            <w:tcBorders>
              <w:top w:val="nil"/>
              <w:left w:val="nil"/>
              <w:bottom w:val="single" w:sz="4" w:space="0" w:color="auto"/>
              <w:right w:val="single" w:sz="4" w:space="0" w:color="auto"/>
            </w:tcBorders>
            <w:noWrap/>
            <w:vAlign w:val="bottom"/>
            <w:hideMark/>
          </w:tcPr>
          <w:p w14:paraId="4564F1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6511007</w:t>
            </w:r>
          </w:p>
        </w:tc>
        <w:tc>
          <w:tcPr>
            <w:tcW w:w="212" w:type="pct"/>
            <w:tcBorders>
              <w:top w:val="nil"/>
              <w:left w:val="nil"/>
              <w:bottom w:val="single" w:sz="4" w:space="0" w:color="auto"/>
              <w:right w:val="single" w:sz="4" w:space="0" w:color="auto"/>
            </w:tcBorders>
            <w:noWrap/>
            <w:vAlign w:val="bottom"/>
            <w:hideMark/>
          </w:tcPr>
          <w:p w14:paraId="4C9BCF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58EC93C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0A974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 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w:t>
            </w:r>
          </w:p>
        </w:tc>
        <w:tc>
          <w:tcPr>
            <w:tcW w:w="522" w:type="pct"/>
            <w:tcBorders>
              <w:top w:val="nil"/>
              <w:left w:val="nil"/>
              <w:bottom w:val="single" w:sz="4" w:space="0" w:color="auto"/>
              <w:right w:val="single" w:sz="4" w:space="0" w:color="auto"/>
            </w:tcBorders>
            <w:noWrap/>
            <w:vAlign w:val="bottom"/>
            <w:hideMark/>
          </w:tcPr>
          <w:p w14:paraId="5FF88A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5CF7BC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2704C99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7DB662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6AB58EE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6EDE8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6FF49A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5EB131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648F7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6846444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D0D3196"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52377E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5F9B48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47904B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05A7BC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EF7373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F7C023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E3418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6FA4FA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2727E8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103431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531B8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DB327C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636EA830"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Displays</w:t>
            </w:r>
          </w:p>
        </w:tc>
        <w:tc>
          <w:tcPr>
            <w:tcW w:w="522" w:type="pct"/>
            <w:tcBorders>
              <w:top w:val="nil"/>
              <w:left w:val="nil"/>
              <w:bottom w:val="single" w:sz="4" w:space="0" w:color="auto"/>
              <w:right w:val="single" w:sz="4" w:space="0" w:color="auto"/>
            </w:tcBorders>
            <w:shd w:val="clear" w:color="000000" w:fill="A6C9EC"/>
            <w:noWrap/>
            <w:vAlign w:val="bottom"/>
            <w:hideMark/>
          </w:tcPr>
          <w:p w14:paraId="273724F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991BD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730B8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632F03D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350F59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D089FA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86" 4K/UHD LCD Monitor, TAA compliant</w:t>
            </w:r>
          </w:p>
        </w:tc>
        <w:tc>
          <w:tcPr>
            <w:tcW w:w="522" w:type="pct"/>
            <w:tcBorders>
              <w:top w:val="nil"/>
              <w:left w:val="nil"/>
              <w:bottom w:val="single" w:sz="4" w:space="0" w:color="auto"/>
              <w:right w:val="single" w:sz="4" w:space="0" w:color="auto"/>
            </w:tcBorders>
            <w:noWrap/>
            <w:vAlign w:val="bottom"/>
            <w:hideMark/>
          </w:tcPr>
          <w:p w14:paraId="4EE1BE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455B152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DK86N</w:t>
            </w:r>
          </w:p>
        </w:tc>
        <w:tc>
          <w:tcPr>
            <w:tcW w:w="805" w:type="pct"/>
            <w:tcBorders>
              <w:top w:val="nil"/>
              <w:left w:val="nil"/>
              <w:bottom w:val="single" w:sz="4" w:space="0" w:color="auto"/>
              <w:right w:val="single" w:sz="4" w:space="0" w:color="auto"/>
            </w:tcBorders>
            <w:noWrap/>
            <w:vAlign w:val="bottom"/>
            <w:hideMark/>
          </w:tcPr>
          <w:p w14:paraId="524784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DK86N</w:t>
            </w:r>
          </w:p>
        </w:tc>
        <w:tc>
          <w:tcPr>
            <w:tcW w:w="212" w:type="pct"/>
            <w:tcBorders>
              <w:top w:val="nil"/>
              <w:left w:val="nil"/>
              <w:bottom w:val="single" w:sz="4" w:space="0" w:color="auto"/>
              <w:right w:val="single" w:sz="4" w:space="0" w:color="auto"/>
            </w:tcBorders>
            <w:noWrap/>
            <w:vAlign w:val="bottom"/>
            <w:hideMark/>
          </w:tcPr>
          <w:p w14:paraId="1CA8D0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B0B69D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EB3F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75" 4K/UHD LCD Monitor, TAA compliant</w:t>
            </w:r>
          </w:p>
        </w:tc>
        <w:tc>
          <w:tcPr>
            <w:tcW w:w="522" w:type="pct"/>
            <w:tcBorders>
              <w:top w:val="nil"/>
              <w:left w:val="nil"/>
              <w:bottom w:val="single" w:sz="4" w:space="0" w:color="auto"/>
              <w:right w:val="single" w:sz="4" w:space="0" w:color="auto"/>
            </w:tcBorders>
            <w:noWrap/>
            <w:vAlign w:val="bottom"/>
            <w:hideMark/>
          </w:tcPr>
          <w:p w14:paraId="12FD9A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2626FB6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DK75N</w:t>
            </w:r>
          </w:p>
        </w:tc>
        <w:tc>
          <w:tcPr>
            <w:tcW w:w="805" w:type="pct"/>
            <w:tcBorders>
              <w:top w:val="nil"/>
              <w:left w:val="nil"/>
              <w:bottom w:val="single" w:sz="4" w:space="0" w:color="auto"/>
              <w:right w:val="single" w:sz="4" w:space="0" w:color="auto"/>
            </w:tcBorders>
            <w:noWrap/>
            <w:vAlign w:val="bottom"/>
            <w:hideMark/>
          </w:tcPr>
          <w:p w14:paraId="4086E8E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DK75N</w:t>
            </w:r>
          </w:p>
        </w:tc>
        <w:tc>
          <w:tcPr>
            <w:tcW w:w="212" w:type="pct"/>
            <w:tcBorders>
              <w:top w:val="nil"/>
              <w:left w:val="nil"/>
              <w:bottom w:val="single" w:sz="4" w:space="0" w:color="auto"/>
              <w:right w:val="single" w:sz="4" w:space="0" w:color="auto"/>
            </w:tcBorders>
            <w:noWrap/>
            <w:vAlign w:val="bottom"/>
            <w:hideMark/>
          </w:tcPr>
          <w:p w14:paraId="12A265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9630A4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FE8D0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Fusion Mount For 60" And Above LCD</w:t>
            </w:r>
          </w:p>
        </w:tc>
        <w:tc>
          <w:tcPr>
            <w:tcW w:w="522" w:type="pct"/>
            <w:tcBorders>
              <w:top w:val="nil"/>
              <w:left w:val="nil"/>
              <w:bottom w:val="single" w:sz="4" w:space="0" w:color="auto"/>
              <w:right w:val="single" w:sz="4" w:space="0" w:color="auto"/>
            </w:tcBorders>
            <w:noWrap/>
            <w:vAlign w:val="bottom"/>
            <w:hideMark/>
          </w:tcPr>
          <w:p w14:paraId="21A6A9C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Chief</w:t>
            </w:r>
          </w:p>
        </w:tc>
        <w:tc>
          <w:tcPr>
            <w:tcW w:w="790" w:type="pct"/>
            <w:tcBorders>
              <w:top w:val="nil"/>
              <w:left w:val="nil"/>
              <w:bottom w:val="single" w:sz="4" w:space="0" w:color="auto"/>
              <w:right w:val="single" w:sz="4" w:space="0" w:color="auto"/>
            </w:tcBorders>
            <w:noWrap/>
            <w:vAlign w:val="bottom"/>
            <w:hideMark/>
          </w:tcPr>
          <w:p w14:paraId="11CBAA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XTM1U</w:t>
            </w:r>
          </w:p>
        </w:tc>
        <w:tc>
          <w:tcPr>
            <w:tcW w:w="805" w:type="pct"/>
            <w:tcBorders>
              <w:top w:val="nil"/>
              <w:left w:val="nil"/>
              <w:bottom w:val="single" w:sz="4" w:space="0" w:color="auto"/>
              <w:right w:val="single" w:sz="4" w:space="0" w:color="auto"/>
            </w:tcBorders>
            <w:noWrap/>
            <w:vAlign w:val="bottom"/>
            <w:hideMark/>
          </w:tcPr>
          <w:p w14:paraId="4D46C8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XTM1U</w:t>
            </w:r>
          </w:p>
        </w:tc>
        <w:tc>
          <w:tcPr>
            <w:tcW w:w="212" w:type="pct"/>
            <w:tcBorders>
              <w:top w:val="nil"/>
              <w:left w:val="nil"/>
              <w:bottom w:val="single" w:sz="4" w:space="0" w:color="auto"/>
              <w:right w:val="single" w:sz="4" w:space="0" w:color="auto"/>
            </w:tcBorders>
            <w:noWrap/>
            <w:vAlign w:val="bottom"/>
            <w:hideMark/>
          </w:tcPr>
          <w:p w14:paraId="2F98F10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7379D41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78D5D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55512A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25CD80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57B59D0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6D5510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138C97D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CB2F7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44E95E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47DBF0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B99E2B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399B3D5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63D2CEE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3AA8C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 xml:space="preserve">6' 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w:t>
            </w:r>
          </w:p>
        </w:tc>
        <w:tc>
          <w:tcPr>
            <w:tcW w:w="522" w:type="pct"/>
            <w:tcBorders>
              <w:top w:val="nil"/>
              <w:left w:val="nil"/>
              <w:bottom w:val="single" w:sz="4" w:space="0" w:color="auto"/>
              <w:right w:val="single" w:sz="4" w:space="0" w:color="auto"/>
            </w:tcBorders>
            <w:noWrap/>
            <w:vAlign w:val="bottom"/>
            <w:hideMark/>
          </w:tcPr>
          <w:p w14:paraId="10D5DE8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77C60E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04204B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6601883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610EF71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958BE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C895AE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C711B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A4AE0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5A474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B05F0ED"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629A8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5725FE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67AD9FC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0AD72E7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7C1E8C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A9F3D6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DF898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4FC6F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358172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57D1D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BE13A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8311E34"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A02F940"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Signage</w:t>
            </w:r>
          </w:p>
        </w:tc>
        <w:tc>
          <w:tcPr>
            <w:tcW w:w="522" w:type="pct"/>
            <w:tcBorders>
              <w:top w:val="nil"/>
              <w:left w:val="nil"/>
              <w:bottom w:val="single" w:sz="4" w:space="0" w:color="auto"/>
              <w:right w:val="single" w:sz="4" w:space="0" w:color="auto"/>
            </w:tcBorders>
            <w:shd w:val="clear" w:color="000000" w:fill="A6C9EC"/>
            <w:noWrap/>
            <w:vAlign w:val="bottom"/>
            <w:hideMark/>
          </w:tcPr>
          <w:p w14:paraId="1F20D08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48EBF7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1F7A0F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28AE77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06D5D8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F60973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Digital Graphics Engine 100</w:t>
            </w:r>
          </w:p>
        </w:tc>
        <w:tc>
          <w:tcPr>
            <w:tcW w:w="522" w:type="pct"/>
            <w:tcBorders>
              <w:top w:val="nil"/>
              <w:left w:val="nil"/>
              <w:bottom w:val="single" w:sz="4" w:space="0" w:color="auto"/>
              <w:right w:val="single" w:sz="4" w:space="0" w:color="auto"/>
            </w:tcBorders>
            <w:noWrap/>
            <w:vAlign w:val="bottom"/>
            <w:hideMark/>
          </w:tcPr>
          <w:p w14:paraId="579704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7819C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DGE-100</w:t>
            </w:r>
          </w:p>
        </w:tc>
        <w:tc>
          <w:tcPr>
            <w:tcW w:w="805" w:type="pct"/>
            <w:tcBorders>
              <w:top w:val="nil"/>
              <w:left w:val="nil"/>
              <w:bottom w:val="single" w:sz="4" w:space="0" w:color="auto"/>
              <w:right w:val="single" w:sz="4" w:space="0" w:color="auto"/>
            </w:tcBorders>
            <w:noWrap/>
            <w:vAlign w:val="bottom"/>
            <w:hideMark/>
          </w:tcPr>
          <w:p w14:paraId="225B5B1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DGE-100</w:t>
            </w:r>
          </w:p>
        </w:tc>
        <w:tc>
          <w:tcPr>
            <w:tcW w:w="212" w:type="pct"/>
            <w:tcBorders>
              <w:top w:val="nil"/>
              <w:left w:val="nil"/>
              <w:bottom w:val="single" w:sz="4" w:space="0" w:color="auto"/>
              <w:right w:val="single" w:sz="4" w:space="0" w:color="auto"/>
            </w:tcBorders>
            <w:noWrap/>
            <w:vAlign w:val="bottom"/>
            <w:hideMark/>
          </w:tcPr>
          <w:p w14:paraId="25C34CF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32BB12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EA8DE4E"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Vaddio</w:t>
            </w:r>
            <w:proofErr w:type="spellEnd"/>
            <w:r w:rsidRPr="0060545D">
              <w:rPr>
                <w:rFonts w:ascii="Aptos Narrow" w:hAnsi="Aptos Narrow"/>
                <w:color w:val="000000"/>
                <w:sz w:val="22"/>
                <w:szCs w:val="22"/>
              </w:rPr>
              <w:t xml:space="preserve"> LT PoE++ 60W Midspan Power Injector</w:t>
            </w:r>
          </w:p>
        </w:tc>
        <w:tc>
          <w:tcPr>
            <w:tcW w:w="522" w:type="pct"/>
            <w:tcBorders>
              <w:top w:val="nil"/>
              <w:left w:val="nil"/>
              <w:bottom w:val="single" w:sz="4" w:space="0" w:color="auto"/>
              <w:right w:val="single" w:sz="4" w:space="0" w:color="auto"/>
            </w:tcBorders>
            <w:noWrap/>
            <w:vAlign w:val="bottom"/>
            <w:hideMark/>
          </w:tcPr>
          <w:p w14:paraId="7F6511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VADDIO</w:t>
            </w:r>
          </w:p>
        </w:tc>
        <w:tc>
          <w:tcPr>
            <w:tcW w:w="790" w:type="pct"/>
            <w:tcBorders>
              <w:top w:val="nil"/>
              <w:left w:val="nil"/>
              <w:bottom w:val="single" w:sz="4" w:space="0" w:color="auto"/>
              <w:right w:val="single" w:sz="4" w:space="0" w:color="auto"/>
            </w:tcBorders>
            <w:noWrap/>
            <w:vAlign w:val="bottom"/>
            <w:hideMark/>
          </w:tcPr>
          <w:p w14:paraId="636CB44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802-3303</w:t>
            </w:r>
          </w:p>
        </w:tc>
        <w:tc>
          <w:tcPr>
            <w:tcW w:w="805" w:type="pct"/>
            <w:tcBorders>
              <w:top w:val="nil"/>
              <w:left w:val="nil"/>
              <w:bottom w:val="single" w:sz="4" w:space="0" w:color="auto"/>
              <w:right w:val="single" w:sz="4" w:space="0" w:color="auto"/>
            </w:tcBorders>
            <w:noWrap/>
            <w:vAlign w:val="bottom"/>
            <w:hideMark/>
          </w:tcPr>
          <w:p w14:paraId="5C4C7D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802-3303</w:t>
            </w:r>
          </w:p>
        </w:tc>
        <w:tc>
          <w:tcPr>
            <w:tcW w:w="212" w:type="pct"/>
            <w:tcBorders>
              <w:top w:val="nil"/>
              <w:left w:val="nil"/>
              <w:bottom w:val="single" w:sz="4" w:space="0" w:color="auto"/>
              <w:right w:val="single" w:sz="4" w:space="0" w:color="auto"/>
            </w:tcBorders>
            <w:noWrap/>
            <w:vAlign w:val="bottom"/>
            <w:hideMark/>
          </w:tcPr>
          <w:p w14:paraId="7D7882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BAE5C5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E37A4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48" Power over Ethernet Display Panoramic</w:t>
            </w:r>
          </w:p>
        </w:tc>
        <w:tc>
          <w:tcPr>
            <w:tcW w:w="522" w:type="pct"/>
            <w:tcBorders>
              <w:top w:val="nil"/>
              <w:left w:val="nil"/>
              <w:bottom w:val="single" w:sz="4" w:space="0" w:color="auto"/>
              <w:right w:val="single" w:sz="4" w:space="0" w:color="auto"/>
            </w:tcBorders>
            <w:noWrap/>
            <w:vAlign w:val="bottom"/>
            <w:hideMark/>
          </w:tcPr>
          <w:p w14:paraId="07BF9C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5CF10E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POE48D</w:t>
            </w:r>
          </w:p>
        </w:tc>
        <w:tc>
          <w:tcPr>
            <w:tcW w:w="805" w:type="pct"/>
            <w:tcBorders>
              <w:top w:val="nil"/>
              <w:left w:val="nil"/>
              <w:bottom w:val="single" w:sz="4" w:space="0" w:color="auto"/>
              <w:right w:val="single" w:sz="4" w:space="0" w:color="auto"/>
            </w:tcBorders>
            <w:noWrap/>
            <w:vAlign w:val="bottom"/>
            <w:hideMark/>
          </w:tcPr>
          <w:p w14:paraId="26D432E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POE48D</w:t>
            </w:r>
          </w:p>
        </w:tc>
        <w:tc>
          <w:tcPr>
            <w:tcW w:w="212" w:type="pct"/>
            <w:tcBorders>
              <w:top w:val="nil"/>
              <w:left w:val="nil"/>
              <w:bottom w:val="single" w:sz="4" w:space="0" w:color="auto"/>
              <w:right w:val="single" w:sz="4" w:space="0" w:color="auto"/>
            </w:tcBorders>
            <w:noWrap/>
            <w:vAlign w:val="bottom"/>
            <w:hideMark/>
          </w:tcPr>
          <w:p w14:paraId="35B213C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89F654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B1855C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27" Power over Ethernet Display Panoramic</w:t>
            </w:r>
          </w:p>
        </w:tc>
        <w:tc>
          <w:tcPr>
            <w:tcW w:w="522" w:type="pct"/>
            <w:tcBorders>
              <w:top w:val="nil"/>
              <w:left w:val="nil"/>
              <w:bottom w:val="single" w:sz="4" w:space="0" w:color="auto"/>
              <w:right w:val="single" w:sz="4" w:space="0" w:color="auto"/>
            </w:tcBorders>
            <w:noWrap/>
            <w:vAlign w:val="bottom"/>
            <w:hideMark/>
          </w:tcPr>
          <w:p w14:paraId="2F9FC9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GPO</w:t>
            </w:r>
          </w:p>
        </w:tc>
        <w:tc>
          <w:tcPr>
            <w:tcW w:w="790" w:type="pct"/>
            <w:tcBorders>
              <w:top w:val="nil"/>
              <w:left w:val="nil"/>
              <w:bottom w:val="single" w:sz="4" w:space="0" w:color="auto"/>
              <w:right w:val="single" w:sz="4" w:space="0" w:color="auto"/>
            </w:tcBorders>
            <w:noWrap/>
            <w:vAlign w:val="bottom"/>
            <w:hideMark/>
          </w:tcPr>
          <w:p w14:paraId="1FEEDBB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POE27D</w:t>
            </w:r>
          </w:p>
        </w:tc>
        <w:tc>
          <w:tcPr>
            <w:tcW w:w="805" w:type="pct"/>
            <w:tcBorders>
              <w:top w:val="nil"/>
              <w:left w:val="nil"/>
              <w:bottom w:val="single" w:sz="4" w:space="0" w:color="auto"/>
              <w:right w:val="single" w:sz="4" w:space="0" w:color="auto"/>
            </w:tcBorders>
            <w:noWrap/>
            <w:vAlign w:val="bottom"/>
            <w:hideMark/>
          </w:tcPr>
          <w:p w14:paraId="296EF53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POE27D</w:t>
            </w:r>
          </w:p>
        </w:tc>
        <w:tc>
          <w:tcPr>
            <w:tcW w:w="212" w:type="pct"/>
            <w:tcBorders>
              <w:top w:val="nil"/>
              <w:left w:val="nil"/>
              <w:bottom w:val="single" w:sz="4" w:space="0" w:color="auto"/>
              <w:right w:val="single" w:sz="4" w:space="0" w:color="auto"/>
            </w:tcBorders>
            <w:noWrap/>
            <w:vAlign w:val="bottom"/>
            <w:hideMark/>
          </w:tcPr>
          <w:p w14:paraId="20C1DF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B7E3FB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5FD67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 3'</w:t>
            </w:r>
          </w:p>
        </w:tc>
        <w:tc>
          <w:tcPr>
            <w:tcW w:w="522" w:type="pct"/>
            <w:tcBorders>
              <w:top w:val="nil"/>
              <w:left w:val="nil"/>
              <w:bottom w:val="single" w:sz="4" w:space="0" w:color="auto"/>
              <w:right w:val="single" w:sz="4" w:space="0" w:color="auto"/>
            </w:tcBorders>
            <w:noWrap/>
            <w:vAlign w:val="bottom"/>
            <w:hideMark/>
          </w:tcPr>
          <w:p w14:paraId="05812BF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780F4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Ultra/3</w:t>
            </w:r>
          </w:p>
        </w:tc>
        <w:tc>
          <w:tcPr>
            <w:tcW w:w="805" w:type="pct"/>
            <w:tcBorders>
              <w:top w:val="nil"/>
              <w:left w:val="nil"/>
              <w:bottom w:val="single" w:sz="4" w:space="0" w:color="auto"/>
              <w:right w:val="single" w:sz="4" w:space="0" w:color="auto"/>
            </w:tcBorders>
            <w:noWrap/>
            <w:vAlign w:val="bottom"/>
            <w:hideMark/>
          </w:tcPr>
          <w:p w14:paraId="393A6F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26-663-03</w:t>
            </w:r>
          </w:p>
        </w:tc>
        <w:tc>
          <w:tcPr>
            <w:tcW w:w="212" w:type="pct"/>
            <w:tcBorders>
              <w:top w:val="nil"/>
              <w:left w:val="nil"/>
              <w:bottom w:val="single" w:sz="4" w:space="0" w:color="auto"/>
              <w:right w:val="single" w:sz="4" w:space="0" w:color="auto"/>
            </w:tcBorders>
            <w:noWrap/>
            <w:vAlign w:val="bottom"/>
            <w:hideMark/>
          </w:tcPr>
          <w:p w14:paraId="11CB9E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8C5028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55E2BC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8C1B61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A73CA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722EC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1C61FF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8F8A823"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8FEA6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7C4ECB1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75D220E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1945E96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2A18155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B50D84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65743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CC9FC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BF4672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A25B70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03EB776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97AAAFD"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6784F8AC"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Operators Position</w:t>
            </w:r>
          </w:p>
        </w:tc>
        <w:tc>
          <w:tcPr>
            <w:tcW w:w="522" w:type="pct"/>
            <w:tcBorders>
              <w:top w:val="nil"/>
              <w:left w:val="nil"/>
              <w:bottom w:val="single" w:sz="4" w:space="0" w:color="auto"/>
              <w:right w:val="single" w:sz="4" w:space="0" w:color="auto"/>
            </w:tcBorders>
            <w:shd w:val="clear" w:color="000000" w:fill="A6C9EC"/>
            <w:noWrap/>
            <w:vAlign w:val="bottom"/>
            <w:hideMark/>
          </w:tcPr>
          <w:p w14:paraId="7344CE3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31A7741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001C55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9FFE8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78029B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1FE8D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27” IPS UHD 4K Monitor (3840x2160)</w:t>
            </w:r>
          </w:p>
        </w:tc>
        <w:tc>
          <w:tcPr>
            <w:tcW w:w="522" w:type="pct"/>
            <w:tcBorders>
              <w:top w:val="nil"/>
              <w:left w:val="nil"/>
              <w:bottom w:val="single" w:sz="4" w:space="0" w:color="auto"/>
              <w:right w:val="single" w:sz="4" w:space="0" w:color="auto"/>
            </w:tcBorders>
            <w:noWrap/>
            <w:vAlign w:val="bottom"/>
            <w:hideMark/>
          </w:tcPr>
          <w:p w14:paraId="1D803B5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LG</w:t>
            </w:r>
          </w:p>
        </w:tc>
        <w:tc>
          <w:tcPr>
            <w:tcW w:w="790" w:type="pct"/>
            <w:tcBorders>
              <w:top w:val="nil"/>
              <w:left w:val="nil"/>
              <w:bottom w:val="single" w:sz="4" w:space="0" w:color="auto"/>
              <w:right w:val="single" w:sz="4" w:space="0" w:color="auto"/>
            </w:tcBorders>
            <w:noWrap/>
            <w:vAlign w:val="bottom"/>
            <w:hideMark/>
          </w:tcPr>
          <w:p w14:paraId="5B72179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27BN85UN-B</w:t>
            </w:r>
          </w:p>
        </w:tc>
        <w:tc>
          <w:tcPr>
            <w:tcW w:w="805" w:type="pct"/>
            <w:tcBorders>
              <w:top w:val="nil"/>
              <w:left w:val="nil"/>
              <w:bottom w:val="single" w:sz="4" w:space="0" w:color="auto"/>
              <w:right w:val="single" w:sz="4" w:space="0" w:color="auto"/>
            </w:tcBorders>
            <w:noWrap/>
            <w:vAlign w:val="bottom"/>
            <w:hideMark/>
          </w:tcPr>
          <w:p w14:paraId="42FF93D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27BN85UN-B</w:t>
            </w:r>
          </w:p>
        </w:tc>
        <w:tc>
          <w:tcPr>
            <w:tcW w:w="212" w:type="pct"/>
            <w:tcBorders>
              <w:top w:val="nil"/>
              <w:left w:val="nil"/>
              <w:bottom w:val="single" w:sz="4" w:space="0" w:color="auto"/>
              <w:right w:val="single" w:sz="4" w:space="0" w:color="auto"/>
            </w:tcBorders>
            <w:noWrap/>
            <w:vAlign w:val="bottom"/>
            <w:hideMark/>
          </w:tcPr>
          <w:p w14:paraId="61D7310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F27511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ACE15D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3F28E5A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EFFC8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55A9BE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6C0BE3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4EAAC75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25E46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35CB4A7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2F3D63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6F6D33B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4B6722B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4B490F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8ADB1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 HUB</w:t>
            </w:r>
          </w:p>
        </w:tc>
        <w:tc>
          <w:tcPr>
            <w:tcW w:w="522" w:type="pct"/>
            <w:tcBorders>
              <w:top w:val="nil"/>
              <w:left w:val="nil"/>
              <w:bottom w:val="single" w:sz="4" w:space="0" w:color="auto"/>
              <w:right w:val="single" w:sz="4" w:space="0" w:color="auto"/>
            </w:tcBorders>
            <w:noWrap/>
            <w:vAlign w:val="bottom"/>
            <w:hideMark/>
          </w:tcPr>
          <w:p w14:paraId="0A9213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STARTECH</w:t>
            </w:r>
          </w:p>
        </w:tc>
        <w:tc>
          <w:tcPr>
            <w:tcW w:w="790" w:type="pct"/>
            <w:tcBorders>
              <w:top w:val="nil"/>
              <w:left w:val="nil"/>
              <w:bottom w:val="single" w:sz="4" w:space="0" w:color="auto"/>
              <w:right w:val="single" w:sz="4" w:space="0" w:color="auto"/>
            </w:tcBorders>
            <w:noWrap/>
            <w:vAlign w:val="bottom"/>
            <w:hideMark/>
          </w:tcPr>
          <w:p w14:paraId="211221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ST4200USBM</w:t>
            </w:r>
          </w:p>
        </w:tc>
        <w:tc>
          <w:tcPr>
            <w:tcW w:w="805" w:type="pct"/>
            <w:tcBorders>
              <w:top w:val="nil"/>
              <w:left w:val="nil"/>
              <w:bottom w:val="single" w:sz="4" w:space="0" w:color="auto"/>
              <w:right w:val="single" w:sz="4" w:space="0" w:color="auto"/>
            </w:tcBorders>
            <w:noWrap/>
            <w:vAlign w:val="bottom"/>
            <w:hideMark/>
          </w:tcPr>
          <w:p w14:paraId="4FAED30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ST4200USBM</w:t>
            </w:r>
          </w:p>
        </w:tc>
        <w:tc>
          <w:tcPr>
            <w:tcW w:w="212" w:type="pct"/>
            <w:tcBorders>
              <w:top w:val="nil"/>
              <w:left w:val="nil"/>
              <w:bottom w:val="single" w:sz="4" w:space="0" w:color="auto"/>
              <w:right w:val="single" w:sz="4" w:space="0" w:color="auto"/>
            </w:tcBorders>
            <w:noWrap/>
            <w:vAlign w:val="bottom"/>
            <w:hideMark/>
          </w:tcPr>
          <w:p w14:paraId="00E2B7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37429F4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E2970D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IR Remote Control Kit</w:t>
            </w:r>
          </w:p>
        </w:tc>
        <w:tc>
          <w:tcPr>
            <w:tcW w:w="522" w:type="pct"/>
            <w:tcBorders>
              <w:top w:val="nil"/>
              <w:left w:val="nil"/>
              <w:bottom w:val="single" w:sz="4" w:space="0" w:color="auto"/>
              <w:right w:val="single" w:sz="4" w:space="0" w:color="auto"/>
            </w:tcBorders>
            <w:noWrap/>
            <w:vAlign w:val="bottom"/>
            <w:hideMark/>
          </w:tcPr>
          <w:p w14:paraId="46DA3CF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Celadon</w:t>
            </w:r>
          </w:p>
        </w:tc>
        <w:tc>
          <w:tcPr>
            <w:tcW w:w="790" w:type="pct"/>
            <w:tcBorders>
              <w:top w:val="nil"/>
              <w:left w:val="nil"/>
              <w:bottom w:val="single" w:sz="4" w:space="0" w:color="auto"/>
              <w:right w:val="single" w:sz="4" w:space="0" w:color="auto"/>
            </w:tcBorders>
            <w:noWrap/>
            <w:vAlign w:val="bottom"/>
            <w:hideMark/>
          </w:tcPr>
          <w:p w14:paraId="3D62683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02591-VTC-001</w:t>
            </w:r>
          </w:p>
        </w:tc>
        <w:tc>
          <w:tcPr>
            <w:tcW w:w="805" w:type="pct"/>
            <w:tcBorders>
              <w:top w:val="nil"/>
              <w:left w:val="nil"/>
              <w:bottom w:val="single" w:sz="4" w:space="0" w:color="auto"/>
              <w:right w:val="single" w:sz="4" w:space="0" w:color="auto"/>
            </w:tcBorders>
            <w:noWrap/>
            <w:vAlign w:val="bottom"/>
            <w:hideMark/>
          </w:tcPr>
          <w:p w14:paraId="0343CEB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02591-VTC-001</w:t>
            </w:r>
          </w:p>
        </w:tc>
        <w:tc>
          <w:tcPr>
            <w:tcW w:w="212" w:type="pct"/>
            <w:tcBorders>
              <w:top w:val="nil"/>
              <w:left w:val="nil"/>
              <w:bottom w:val="single" w:sz="4" w:space="0" w:color="auto"/>
              <w:right w:val="single" w:sz="4" w:space="0" w:color="auto"/>
            </w:tcBorders>
            <w:noWrap/>
            <w:vAlign w:val="bottom"/>
            <w:hideMark/>
          </w:tcPr>
          <w:p w14:paraId="5B5DC45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72506B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1E5CEA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Single port CAT 5e/6/7 100m USB 2.0 extender</w:t>
            </w:r>
          </w:p>
        </w:tc>
        <w:tc>
          <w:tcPr>
            <w:tcW w:w="522" w:type="pct"/>
            <w:tcBorders>
              <w:top w:val="nil"/>
              <w:left w:val="nil"/>
              <w:bottom w:val="single" w:sz="4" w:space="0" w:color="auto"/>
              <w:right w:val="single" w:sz="4" w:space="0" w:color="auto"/>
            </w:tcBorders>
            <w:noWrap/>
            <w:vAlign w:val="bottom"/>
            <w:hideMark/>
          </w:tcPr>
          <w:p w14:paraId="3834837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ICRON</w:t>
            </w:r>
          </w:p>
        </w:tc>
        <w:tc>
          <w:tcPr>
            <w:tcW w:w="790" w:type="pct"/>
            <w:tcBorders>
              <w:top w:val="nil"/>
              <w:left w:val="nil"/>
              <w:bottom w:val="single" w:sz="4" w:space="0" w:color="auto"/>
              <w:right w:val="single" w:sz="4" w:space="0" w:color="auto"/>
            </w:tcBorders>
            <w:noWrap/>
            <w:vAlign w:val="bottom"/>
            <w:hideMark/>
          </w:tcPr>
          <w:p w14:paraId="51A3BCE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Ranger 2301</w:t>
            </w:r>
          </w:p>
        </w:tc>
        <w:tc>
          <w:tcPr>
            <w:tcW w:w="805" w:type="pct"/>
            <w:tcBorders>
              <w:top w:val="nil"/>
              <w:left w:val="nil"/>
              <w:bottom w:val="single" w:sz="4" w:space="0" w:color="auto"/>
              <w:right w:val="single" w:sz="4" w:space="0" w:color="auto"/>
            </w:tcBorders>
            <w:noWrap/>
            <w:vAlign w:val="bottom"/>
            <w:hideMark/>
          </w:tcPr>
          <w:p w14:paraId="1191BF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Ranger 2301</w:t>
            </w:r>
          </w:p>
        </w:tc>
        <w:tc>
          <w:tcPr>
            <w:tcW w:w="212" w:type="pct"/>
            <w:tcBorders>
              <w:top w:val="nil"/>
              <w:left w:val="nil"/>
              <w:bottom w:val="single" w:sz="4" w:space="0" w:color="auto"/>
              <w:right w:val="single" w:sz="4" w:space="0" w:color="auto"/>
            </w:tcBorders>
            <w:noWrap/>
            <w:vAlign w:val="bottom"/>
            <w:hideMark/>
          </w:tcPr>
          <w:p w14:paraId="1F597D3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FB47B1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7E5CC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4B981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BBC254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4BEE8CA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995B7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25368B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69E2AB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37DBE8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0A6BFF5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6C302C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F1637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26AC79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E64BF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1FC2D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260BB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14109EB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5CA649D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80B51DE"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0578D96F"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Computer Interfaces</w:t>
            </w:r>
          </w:p>
        </w:tc>
        <w:tc>
          <w:tcPr>
            <w:tcW w:w="522" w:type="pct"/>
            <w:tcBorders>
              <w:top w:val="nil"/>
              <w:left w:val="nil"/>
              <w:bottom w:val="single" w:sz="4" w:space="0" w:color="auto"/>
              <w:right w:val="single" w:sz="4" w:space="0" w:color="auto"/>
            </w:tcBorders>
            <w:shd w:val="clear" w:color="000000" w:fill="A6C9EC"/>
            <w:noWrap/>
            <w:vAlign w:val="bottom"/>
            <w:hideMark/>
          </w:tcPr>
          <w:p w14:paraId="083A337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3BD63D2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24F47C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524B91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B1BC4C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55071F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1A2FD8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38854E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6D19C7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111699E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63B262A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359028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68C2AEA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0FB37D6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73DDF95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25B31ED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4104AB3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D80D23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 Ultra Flexible Premium </w:t>
            </w:r>
            <w:proofErr w:type="gramStart"/>
            <w:r w:rsidRPr="0060545D">
              <w:rPr>
                <w:rFonts w:ascii="Aptos Narrow" w:hAnsi="Aptos Narrow"/>
                <w:color w:val="000000"/>
                <w:sz w:val="22"/>
                <w:szCs w:val="22"/>
              </w:rPr>
              <w:t>High Speed</w:t>
            </w:r>
            <w:proofErr w:type="gramEnd"/>
            <w:r w:rsidRPr="0060545D">
              <w:rPr>
                <w:rFonts w:ascii="Aptos Narrow" w:hAnsi="Aptos Narrow"/>
                <w:color w:val="000000"/>
                <w:sz w:val="22"/>
                <w:szCs w:val="22"/>
              </w:rPr>
              <w:t xml:space="preserve"> HDMI Cables</w:t>
            </w:r>
          </w:p>
        </w:tc>
        <w:tc>
          <w:tcPr>
            <w:tcW w:w="522" w:type="pct"/>
            <w:tcBorders>
              <w:top w:val="nil"/>
              <w:left w:val="nil"/>
              <w:bottom w:val="single" w:sz="4" w:space="0" w:color="auto"/>
              <w:right w:val="single" w:sz="4" w:space="0" w:color="auto"/>
            </w:tcBorders>
            <w:noWrap/>
            <w:vAlign w:val="bottom"/>
            <w:hideMark/>
          </w:tcPr>
          <w:p w14:paraId="620CEDA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25070F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HDMI Ultra/6</w:t>
            </w:r>
          </w:p>
        </w:tc>
        <w:tc>
          <w:tcPr>
            <w:tcW w:w="805" w:type="pct"/>
            <w:tcBorders>
              <w:top w:val="nil"/>
              <w:left w:val="nil"/>
              <w:bottom w:val="single" w:sz="4" w:space="0" w:color="auto"/>
              <w:right w:val="single" w:sz="4" w:space="0" w:color="auto"/>
            </w:tcBorders>
            <w:noWrap/>
            <w:vAlign w:val="bottom"/>
            <w:hideMark/>
          </w:tcPr>
          <w:p w14:paraId="1AE7423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26-663-06</w:t>
            </w:r>
          </w:p>
        </w:tc>
        <w:tc>
          <w:tcPr>
            <w:tcW w:w="212" w:type="pct"/>
            <w:tcBorders>
              <w:top w:val="nil"/>
              <w:left w:val="nil"/>
              <w:bottom w:val="single" w:sz="4" w:space="0" w:color="auto"/>
              <w:right w:val="single" w:sz="4" w:space="0" w:color="auto"/>
            </w:tcBorders>
            <w:noWrap/>
            <w:vAlign w:val="bottom"/>
            <w:hideMark/>
          </w:tcPr>
          <w:p w14:paraId="34E49A6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8</w:t>
            </w:r>
          </w:p>
        </w:tc>
      </w:tr>
      <w:tr w:rsidR="0060545D" w:rsidRPr="0060545D" w14:paraId="251228A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B28A3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USB-RS232 interface</w:t>
            </w:r>
          </w:p>
        </w:tc>
        <w:tc>
          <w:tcPr>
            <w:tcW w:w="522" w:type="pct"/>
            <w:tcBorders>
              <w:top w:val="nil"/>
              <w:left w:val="nil"/>
              <w:bottom w:val="single" w:sz="4" w:space="0" w:color="auto"/>
              <w:right w:val="single" w:sz="4" w:space="0" w:color="auto"/>
            </w:tcBorders>
            <w:noWrap/>
            <w:vAlign w:val="bottom"/>
            <w:hideMark/>
          </w:tcPr>
          <w:p w14:paraId="1112C6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Vetra</w:t>
            </w:r>
          </w:p>
        </w:tc>
        <w:tc>
          <w:tcPr>
            <w:tcW w:w="790" w:type="pct"/>
            <w:tcBorders>
              <w:top w:val="nil"/>
              <w:left w:val="nil"/>
              <w:bottom w:val="single" w:sz="4" w:space="0" w:color="auto"/>
              <w:right w:val="single" w:sz="4" w:space="0" w:color="auto"/>
            </w:tcBorders>
            <w:noWrap/>
            <w:vAlign w:val="bottom"/>
            <w:hideMark/>
          </w:tcPr>
          <w:p w14:paraId="185002E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USB-335</w:t>
            </w:r>
          </w:p>
        </w:tc>
        <w:tc>
          <w:tcPr>
            <w:tcW w:w="805" w:type="pct"/>
            <w:tcBorders>
              <w:top w:val="nil"/>
              <w:left w:val="nil"/>
              <w:bottom w:val="single" w:sz="4" w:space="0" w:color="auto"/>
              <w:right w:val="single" w:sz="4" w:space="0" w:color="auto"/>
            </w:tcBorders>
            <w:noWrap/>
            <w:vAlign w:val="bottom"/>
            <w:hideMark/>
          </w:tcPr>
          <w:p w14:paraId="508BFE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USB-335</w:t>
            </w:r>
          </w:p>
        </w:tc>
        <w:tc>
          <w:tcPr>
            <w:tcW w:w="212" w:type="pct"/>
            <w:tcBorders>
              <w:top w:val="nil"/>
              <w:left w:val="nil"/>
              <w:bottom w:val="single" w:sz="4" w:space="0" w:color="auto"/>
              <w:right w:val="single" w:sz="4" w:space="0" w:color="auto"/>
            </w:tcBorders>
            <w:noWrap/>
            <w:vAlign w:val="bottom"/>
            <w:hideMark/>
          </w:tcPr>
          <w:p w14:paraId="25B8293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w:t>
            </w:r>
          </w:p>
        </w:tc>
      </w:tr>
      <w:tr w:rsidR="0060545D" w:rsidRPr="0060545D" w14:paraId="49CADD0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4AE6A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23111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5F84825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9885B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F1AFF8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21CA659"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068D30E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 </w:t>
            </w:r>
          </w:p>
        </w:tc>
        <w:tc>
          <w:tcPr>
            <w:tcW w:w="522" w:type="pct"/>
            <w:tcBorders>
              <w:top w:val="nil"/>
              <w:left w:val="nil"/>
              <w:bottom w:val="single" w:sz="4" w:space="0" w:color="auto"/>
              <w:right w:val="single" w:sz="4" w:space="0" w:color="auto"/>
            </w:tcBorders>
            <w:shd w:val="clear" w:color="000000" w:fill="BFBFBF"/>
            <w:noWrap/>
            <w:vAlign w:val="bottom"/>
            <w:hideMark/>
          </w:tcPr>
          <w:p w14:paraId="719ACB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5A7C662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7166C7F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F134A7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1AC614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0268C7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1E837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496DA4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5A40BD1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00A414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2F4F8A8"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D1C0828"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Audio</w:t>
            </w:r>
          </w:p>
        </w:tc>
        <w:tc>
          <w:tcPr>
            <w:tcW w:w="522" w:type="pct"/>
            <w:tcBorders>
              <w:top w:val="nil"/>
              <w:left w:val="nil"/>
              <w:bottom w:val="single" w:sz="4" w:space="0" w:color="auto"/>
              <w:right w:val="single" w:sz="4" w:space="0" w:color="auto"/>
            </w:tcBorders>
            <w:shd w:val="clear" w:color="000000" w:fill="A6C9EC"/>
            <w:noWrap/>
            <w:vAlign w:val="bottom"/>
            <w:hideMark/>
          </w:tcPr>
          <w:p w14:paraId="7771AA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5E96A49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4363C3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3FB08BE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5F034B4"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3AF445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Fixed I/O DSP with 12 analog inputs, 8 analog outputs, 8 channels configurable USB audio, AVB</w:t>
            </w:r>
          </w:p>
        </w:tc>
        <w:tc>
          <w:tcPr>
            <w:tcW w:w="522" w:type="pct"/>
            <w:tcBorders>
              <w:top w:val="nil"/>
              <w:left w:val="nil"/>
              <w:bottom w:val="single" w:sz="4" w:space="0" w:color="auto"/>
              <w:right w:val="single" w:sz="4" w:space="0" w:color="auto"/>
            </w:tcBorders>
            <w:noWrap/>
            <w:vAlign w:val="bottom"/>
            <w:hideMark/>
          </w:tcPr>
          <w:p w14:paraId="480840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7FACF74F"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TesiraFORTE</w:t>
            </w:r>
            <w:proofErr w:type="spellEnd"/>
            <w:r w:rsidRPr="0060545D">
              <w:rPr>
                <w:rFonts w:ascii="Aptos Narrow" w:hAnsi="Aptos Narrow"/>
                <w:color w:val="000000"/>
                <w:sz w:val="22"/>
                <w:szCs w:val="22"/>
              </w:rPr>
              <w:t xml:space="preserve"> AVB CI</w:t>
            </w:r>
          </w:p>
        </w:tc>
        <w:tc>
          <w:tcPr>
            <w:tcW w:w="805" w:type="pct"/>
            <w:tcBorders>
              <w:top w:val="nil"/>
              <w:left w:val="nil"/>
              <w:bottom w:val="single" w:sz="4" w:space="0" w:color="auto"/>
              <w:right w:val="single" w:sz="4" w:space="0" w:color="auto"/>
            </w:tcBorders>
            <w:noWrap/>
            <w:vAlign w:val="bottom"/>
            <w:hideMark/>
          </w:tcPr>
          <w:p w14:paraId="2998852A"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TesiraFORTE</w:t>
            </w:r>
            <w:proofErr w:type="spellEnd"/>
            <w:r w:rsidRPr="0060545D">
              <w:rPr>
                <w:rFonts w:ascii="Aptos Narrow" w:hAnsi="Aptos Narrow"/>
                <w:color w:val="000000"/>
                <w:sz w:val="22"/>
                <w:szCs w:val="22"/>
              </w:rPr>
              <w:t xml:space="preserve"> AVB CI</w:t>
            </w:r>
          </w:p>
        </w:tc>
        <w:tc>
          <w:tcPr>
            <w:tcW w:w="212" w:type="pct"/>
            <w:tcBorders>
              <w:top w:val="nil"/>
              <w:left w:val="nil"/>
              <w:bottom w:val="single" w:sz="4" w:space="0" w:color="auto"/>
              <w:right w:val="single" w:sz="4" w:space="0" w:color="auto"/>
            </w:tcBorders>
            <w:noWrap/>
            <w:vAlign w:val="bottom"/>
            <w:hideMark/>
          </w:tcPr>
          <w:p w14:paraId="5B3972A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00DEBE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B22B4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X-Series Amplifier, 300 W</w:t>
            </w:r>
          </w:p>
        </w:tc>
        <w:tc>
          <w:tcPr>
            <w:tcW w:w="522" w:type="pct"/>
            <w:tcBorders>
              <w:top w:val="nil"/>
              <w:left w:val="nil"/>
              <w:bottom w:val="single" w:sz="4" w:space="0" w:color="auto"/>
              <w:right w:val="single" w:sz="4" w:space="0" w:color="auto"/>
            </w:tcBorders>
            <w:noWrap/>
            <w:vAlign w:val="bottom"/>
            <w:hideMark/>
          </w:tcPr>
          <w:p w14:paraId="6D74A8C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2F7B152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AMP-X300</w:t>
            </w:r>
          </w:p>
        </w:tc>
        <w:tc>
          <w:tcPr>
            <w:tcW w:w="805" w:type="pct"/>
            <w:tcBorders>
              <w:top w:val="nil"/>
              <w:left w:val="nil"/>
              <w:bottom w:val="single" w:sz="4" w:space="0" w:color="auto"/>
              <w:right w:val="single" w:sz="4" w:space="0" w:color="auto"/>
            </w:tcBorders>
            <w:noWrap/>
            <w:vAlign w:val="bottom"/>
            <w:hideMark/>
          </w:tcPr>
          <w:p w14:paraId="1FE6A08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6510866</w:t>
            </w:r>
          </w:p>
        </w:tc>
        <w:tc>
          <w:tcPr>
            <w:tcW w:w="212" w:type="pct"/>
            <w:tcBorders>
              <w:top w:val="nil"/>
              <w:left w:val="nil"/>
              <w:bottom w:val="single" w:sz="4" w:space="0" w:color="auto"/>
              <w:right w:val="single" w:sz="4" w:space="0" w:color="auto"/>
            </w:tcBorders>
            <w:noWrap/>
            <w:vAlign w:val="bottom"/>
            <w:hideMark/>
          </w:tcPr>
          <w:p w14:paraId="6DA939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D7FA74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11F27B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5-port expansion device</w:t>
            </w:r>
          </w:p>
        </w:tc>
        <w:tc>
          <w:tcPr>
            <w:tcW w:w="522" w:type="pct"/>
            <w:tcBorders>
              <w:top w:val="nil"/>
              <w:left w:val="nil"/>
              <w:bottom w:val="single" w:sz="4" w:space="0" w:color="auto"/>
              <w:right w:val="single" w:sz="4" w:space="0" w:color="auto"/>
            </w:tcBorders>
            <w:noWrap/>
            <w:vAlign w:val="bottom"/>
            <w:hideMark/>
          </w:tcPr>
          <w:p w14:paraId="2343D0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7B99249A"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TesiraCONNECT</w:t>
            </w:r>
            <w:proofErr w:type="spellEnd"/>
            <w:r w:rsidRPr="0060545D">
              <w:rPr>
                <w:rFonts w:ascii="Aptos Narrow" w:hAnsi="Aptos Narrow"/>
                <w:color w:val="000000"/>
                <w:sz w:val="22"/>
                <w:szCs w:val="22"/>
              </w:rPr>
              <w:t xml:space="preserve"> TC-5</w:t>
            </w:r>
          </w:p>
        </w:tc>
        <w:tc>
          <w:tcPr>
            <w:tcW w:w="805" w:type="pct"/>
            <w:tcBorders>
              <w:top w:val="nil"/>
              <w:left w:val="nil"/>
              <w:bottom w:val="single" w:sz="4" w:space="0" w:color="auto"/>
              <w:right w:val="single" w:sz="4" w:space="0" w:color="auto"/>
            </w:tcBorders>
            <w:noWrap/>
            <w:vAlign w:val="bottom"/>
            <w:hideMark/>
          </w:tcPr>
          <w:p w14:paraId="3D1E2F3B"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TesiraCONNECT</w:t>
            </w:r>
            <w:proofErr w:type="spellEnd"/>
            <w:r w:rsidRPr="0060545D">
              <w:rPr>
                <w:rFonts w:ascii="Aptos Narrow" w:hAnsi="Aptos Narrow"/>
                <w:color w:val="000000"/>
                <w:sz w:val="22"/>
                <w:szCs w:val="22"/>
              </w:rPr>
              <w:t xml:space="preserve"> TC-5</w:t>
            </w:r>
          </w:p>
        </w:tc>
        <w:tc>
          <w:tcPr>
            <w:tcW w:w="212" w:type="pct"/>
            <w:tcBorders>
              <w:top w:val="nil"/>
              <w:left w:val="nil"/>
              <w:bottom w:val="single" w:sz="4" w:space="0" w:color="auto"/>
              <w:right w:val="single" w:sz="4" w:space="0" w:color="auto"/>
            </w:tcBorders>
            <w:noWrap/>
            <w:vAlign w:val="bottom"/>
            <w:hideMark/>
          </w:tcPr>
          <w:p w14:paraId="4A06AF4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98B960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542847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Parle TCM-x Ceiling Microphone, white</w:t>
            </w:r>
          </w:p>
        </w:tc>
        <w:tc>
          <w:tcPr>
            <w:tcW w:w="522" w:type="pct"/>
            <w:tcBorders>
              <w:top w:val="nil"/>
              <w:left w:val="nil"/>
              <w:bottom w:val="single" w:sz="4" w:space="0" w:color="auto"/>
              <w:right w:val="single" w:sz="4" w:space="0" w:color="auto"/>
            </w:tcBorders>
            <w:noWrap/>
            <w:vAlign w:val="bottom"/>
            <w:hideMark/>
          </w:tcPr>
          <w:p w14:paraId="03E0084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44AA06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 White</w:t>
            </w:r>
          </w:p>
        </w:tc>
        <w:tc>
          <w:tcPr>
            <w:tcW w:w="805" w:type="pct"/>
            <w:tcBorders>
              <w:top w:val="nil"/>
              <w:left w:val="nil"/>
              <w:bottom w:val="single" w:sz="4" w:space="0" w:color="auto"/>
              <w:right w:val="single" w:sz="4" w:space="0" w:color="auto"/>
            </w:tcBorders>
            <w:noWrap/>
            <w:vAlign w:val="bottom"/>
            <w:hideMark/>
          </w:tcPr>
          <w:p w14:paraId="49C44D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 White</w:t>
            </w:r>
          </w:p>
        </w:tc>
        <w:tc>
          <w:tcPr>
            <w:tcW w:w="212" w:type="pct"/>
            <w:tcBorders>
              <w:top w:val="nil"/>
              <w:left w:val="nil"/>
              <w:bottom w:val="single" w:sz="4" w:space="0" w:color="auto"/>
              <w:right w:val="single" w:sz="4" w:space="0" w:color="auto"/>
            </w:tcBorders>
            <w:noWrap/>
            <w:vAlign w:val="bottom"/>
            <w:hideMark/>
          </w:tcPr>
          <w:p w14:paraId="0AED38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2DBF48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B082FF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Parle TCM-</w:t>
            </w:r>
            <w:proofErr w:type="spellStart"/>
            <w:r w:rsidRPr="0060545D">
              <w:rPr>
                <w:rFonts w:ascii="Aptos Narrow" w:hAnsi="Aptos Narrow"/>
                <w:color w:val="000000"/>
                <w:sz w:val="22"/>
                <w:szCs w:val="22"/>
              </w:rPr>
              <w:t>xex</w:t>
            </w:r>
            <w:proofErr w:type="spellEnd"/>
            <w:r w:rsidRPr="0060545D">
              <w:rPr>
                <w:rFonts w:ascii="Aptos Narrow" w:hAnsi="Aptos Narrow"/>
                <w:color w:val="000000"/>
                <w:sz w:val="22"/>
                <w:szCs w:val="22"/>
              </w:rPr>
              <w:t xml:space="preserve"> Ceiling Microphone Expansion, white</w:t>
            </w:r>
          </w:p>
        </w:tc>
        <w:tc>
          <w:tcPr>
            <w:tcW w:w="522" w:type="pct"/>
            <w:tcBorders>
              <w:top w:val="nil"/>
              <w:left w:val="nil"/>
              <w:bottom w:val="single" w:sz="4" w:space="0" w:color="auto"/>
              <w:right w:val="single" w:sz="4" w:space="0" w:color="auto"/>
            </w:tcBorders>
            <w:noWrap/>
            <w:vAlign w:val="bottom"/>
            <w:hideMark/>
          </w:tcPr>
          <w:p w14:paraId="5424D5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BIAMP</w:t>
            </w:r>
          </w:p>
        </w:tc>
        <w:tc>
          <w:tcPr>
            <w:tcW w:w="790" w:type="pct"/>
            <w:tcBorders>
              <w:top w:val="nil"/>
              <w:left w:val="nil"/>
              <w:bottom w:val="single" w:sz="4" w:space="0" w:color="auto"/>
              <w:right w:val="single" w:sz="4" w:space="0" w:color="auto"/>
            </w:tcBorders>
            <w:noWrap/>
            <w:vAlign w:val="bottom"/>
            <w:hideMark/>
          </w:tcPr>
          <w:p w14:paraId="242E90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TCM-XEX White</w:t>
            </w:r>
          </w:p>
        </w:tc>
        <w:tc>
          <w:tcPr>
            <w:tcW w:w="805" w:type="pct"/>
            <w:tcBorders>
              <w:top w:val="nil"/>
              <w:left w:val="nil"/>
              <w:bottom w:val="single" w:sz="4" w:space="0" w:color="auto"/>
              <w:right w:val="single" w:sz="4" w:space="0" w:color="auto"/>
            </w:tcBorders>
            <w:noWrap/>
            <w:vAlign w:val="bottom"/>
            <w:hideMark/>
          </w:tcPr>
          <w:p w14:paraId="2973F86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TCM-XEX White</w:t>
            </w:r>
          </w:p>
        </w:tc>
        <w:tc>
          <w:tcPr>
            <w:tcW w:w="212" w:type="pct"/>
            <w:tcBorders>
              <w:top w:val="nil"/>
              <w:left w:val="nil"/>
              <w:bottom w:val="single" w:sz="4" w:space="0" w:color="auto"/>
              <w:right w:val="single" w:sz="4" w:space="0" w:color="auto"/>
            </w:tcBorders>
            <w:noWrap/>
            <w:vAlign w:val="bottom"/>
            <w:hideMark/>
          </w:tcPr>
          <w:p w14:paraId="610E764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5F6B49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B40D9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8" Two-Way </w:t>
            </w:r>
            <w:proofErr w:type="spellStart"/>
            <w:r w:rsidRPr="0060545D">
              <w:rPr>
                <w:rFonts w:ascii="Aptos Narrow" w:hAnsi="Aptos Narrow"/>
                <w:color w:val="000000"/>
                <w:sz w:val="22"/>
                <w:szCs w:val="22"/>
              </w:rPr>
              <w:t>SoundField</w:t>
            </w:r>
            <w:proofErr w:type="spellEnd"/>
            <w:r w:rsidRPr="0060545D">
              <w:rPr>
                <w:rFonts w:ascii="Aptos Narrow" w:hAnsi="Aptos Narrow"/>
                <w:color w:val="000000"/>
                <w:sz w:val="22"/>
                <w:szCs w:val="22"/>
              </w:rPr>
              <w:t xml:space="preserve"> Ceiling Tile Speaker (pair)</w:t>
            </w:r>
          </w:p>
        </w:tc>
        <w:tc>
          <w:tcPr>
            <w:tcW w:w="522" w:type="pct"/>
            <w:tcBorders>
              <w:top w:val="nil"/>
              <w:left w:val="nil"/>
              <w:bottom w:val="single" w:sz="4" w:space="0" w:color="auto"/>
              <w:right w:val="single" w:sz="4" w:space="0" w:color="auto"/>
            </w:tcBorders>
            <w:noWrap/>
            <w:vAlign w:val="bottom"/>
            <w:hideMark/>
          </w:tcPr>
          <w:p w14:paraId="11E3EF8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706895C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SF 228T Plus</w:t>
            </w:r>
          </w:p>
        </w:tc>
        <w:tc>
          <w:tcPr>
            <w:tcW w:w="805" w:type="pct"/>
            <w:tcBorders>
              <w:top w:val="nil"/>
              <w:left w:val="nil"/>
              <w:bottom w:val="single" w:sz="4" w:space="0" w:color="auto"/>
              <w:right w:val="single" w:sz="4" w:space="0" w:color="auto"/>
            </w:tcBorders>
            <w:noWrap/>
            <w:vAlign w:val="bottom"/>
            <w:hideMark/>
          </w:tcPr>
          <w:p w14:paraId="7746288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60-1862-03</w:t>
            </w:r>
          </w:p>
        </w:tc>
        <w:tc>
          <w:tcPr>
            <w:tcW w:w="212" w:type="pct"/>
            <w:tcBorders>
              <w:top w:val="nil"/>
              <w:left w:val="nil"/>
              <w:bottom w:val="single" w:sz="4" w:space="0" w:color="auto"/>
              <w:right w:val="single" w:sz="4" w:space="0" w:color="auto"/>
            </w:tcBorders>
            <w:noWrap/>
            <w:vAlign w:val="bottom"/>
            <w:hideMark/>
          </w:tcPr>
          <w:p w14:paraId="598D1F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5</w:t>
            </w:r>
          </w:p>
        </w:tc>
      </w:tr>
      <w:tr w:rsidR="0060545D" w:rsidRPr="0060545D" w14:paraId="196C6EF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47B33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7571321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129AA2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516AFA6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10153A5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3CA6B1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FEA56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0BFE58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37843FC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678FFF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1A3C3BA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76C748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77BF66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49A8901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62AD28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7FBC97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016D413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F3623AB"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6C083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26F196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B2F56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2246E8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AB1B9E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D22263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B0332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4C4DBA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F2C5D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3FF85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1CBB01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167050D3"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3220847D"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Control/Network System</w:t>
            </w:r>
          </w:p>
        </w:tc>
        <w:tc>
          <w:tcPr>
            <w:tcW w:w="522" w:type="pct"/>
            <w:tcBorders>
              <w:top w:val="nil"/>
              <w:left w:val="nil"/>
              <w:bottom w:val="single" w:sz="4" w:space="0" w:color="auto"/>
              <w:right w:val="single" w:sz="4" w:space="0" w:color="auto"/>
            </w:tcBorders>
            <w:shd w:val="clear" w:color="000000" w:fill="A6C9EC"/>
            <w:noWrap/>
            <w:vAlign w:val="bottom"/>
            <w:hideMark/>
          </w:tcPr>
          <w:p w14:paraId="248782F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7DB7B8C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0C38D1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7AC298E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2572EA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DD97B0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 SERIES PROCESSOR</w:t>
            </w:r>
          </w:p>
        </w:tc>
        <w:tc>
          <w:tcPr>
            <w:tcW w:w="522" w:type="pct"/>
            <w:tcBorders>
              <w:top w:val="nil"/>
              <w:left w:val="nil"/>
              <w:bottom w:val="single" w:sz="4" w:space="0" w:color="auto"/>
              <w:right w:val="single" w:sz="4" w:space="0" w:color="auto"/>
            </w:tcBorders>
            <w:noWrap/>
            <w:vAlign w:val="bottom"/>
            <w:hideMark/>
          </w:tcPr>
          <w:p w14:paraId="4B50B2B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1E549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CP4</w:t>
            </w:r>
          </w:p>
        </w:tc>
        <w:tc>
          <w:tcPr>
            <w:tcW w:w="805" w:type="pct"/>
            <w:tcBorders>
              <w:top w:val="nil"/>
              <w:left w:val="nil"/>
              <w:bottom w:val="single" w:sz="4" w:space="0" w:color="auto"/>
              <w:right w:val="single" w:sz="4" w:space="0" w:color="auto"/>
            </w:tcBorders>
            <w:noWrap/>
            <w:vAlign w:val="bottom"/>
            <w:hideMark/>
          </w:tcPr>
          <w:p w14:paraId="0446B14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CP4</w:t>
            </w:r>
          </w:p>
        </w:tc>
        <w:tc>
          <w:tcPr>
            <w:tcW w:w="212" w:type="pct"/>
            <w:tcBorders>
              <w:top w:val="nil"/>
              <w:left w:val="nil"/>
              <w:bottom w:val="single" w:sz="4" w:space="0" w:color="auto"/>
              <w:right w:val="single" w:sz="4" w:space="0" w:color="auto"/>
            </w:tcBorders>
            <w:noWrap/>
            <w:vAlign w:val="bottom"/>
            <w:hideMark/>
          </w:tcPr>
          <w:p w14:paraId="270CD5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1A2DCD4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5A5234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10.1 in. Wall Mount Touch Screen, Government Version, Black Smooth</w:t>
            </w:r>
          </w:p>
        </w:tc>
        <w:tc>
          <w:tcPr>
            <w:tcW w:w="522" w:type="pct"/>
            <w:tcBorders>
              <w:top w:val="nil"/>
              <w:left w:val="nil"/>
              <w:bottom w:val="single" w:sz="4" w:space="0" w:color="auto"/>
              <w:right w:val="single" w:sz="4" w:space="0" w:color="auto"/>
            </w:tcBorders>
            <w:noWrap/>
            <w:vAlign w:val="bottom"/>
            <w:hideMark/>
          </w:tcPr>
          <w:p w14:paraId="3B46D1C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26EB871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TSW-1070-GV-B-S</w:t>
            </w:r>
          </w:p>
        </w:tc>
        <w:tc>
          <w:tcPr>
            <w:tcW w:w="805" w:type="pct"/>
            <w:tcBorders>
              <w:top w:val="nil"/>
              <w:left w:val="nil"/>
              <w:bottom w:val="single" w:sz="4" w:space="0" w:color="auto"/>
              <w:right w:val="single" w:sz="4" w:space="0" w:color="auto"/>
            </w:tcBorders>
            <w:noWrap/>
            <w:vAlign w:val="bottom"/>
            <w:hideMark/>
          </w:tcPr>
          <w:p w14:paraId="34AAE4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TSW-1070-GV-B-S</w:t>
            </w:r>
          </w:p>
        </w:tc>
        <w:tc>
          <w:tcPr>
            <w:tcW w:w="212" w:type="pct"/>
            <w:tcBorders>
              <w:top w:val="nil"/>
              <w:left w:val="nil"/>
              <w:bottom w:val="single" w:sz="4" w:space="0" w:color="auto"/>
              <w:right w:val="single" w:sz="4" w:space="0" w:color="auto"/>
            </w:tcBorders>
            <w:noWrap/>
            <w:vAlign w:val="bottom"/>
            <w:hideMark/>
          </w:tcPr>
          <w:p w14:paraId="1B0497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586E102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A27ED6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18CAC0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541871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2DE98E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41EB0B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474FE5BF"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16F9B7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01AAF2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162BB7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26360F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02F3354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925A6B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F2D9B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73A0D5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7C3E86E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5CA42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B55E45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04B52FF0"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647A5EEC"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Equipment Racks</w:t>
            </w:r>
          </w:p>
        </w:tc>
        <w:tc>
          <w:tcPr>
            <w:tcW w:w="522" w:type="pct"/>
            <w:tcBorders>
              <w:top w:val="nil"/>
              <w:left w:val="nil"/>
              <w:bottom w:val="single" w:sz="4" w:space="0" w:color="auto"/>
              <w:right w:val="single" w:sz="4" w:space="0" w:color="auto"/>
            </w:tcBorders>
            <w:shd w:val="clear" w:color="000000" w:fill="A6C9EC"/>
            <w:noWrap/>
            <w:vAlign w:val="bottom"/>
            <w:hideMark/>
          </w:tcPr>
          <w:p w14:paraId="459881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6B7039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3612557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7866396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33E9A8E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5FCC60E"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Araknis</w:t>
            </w:r>
            <w:proofErr w:type="spellEnd"/>
            <w:r w:rsidRPr="0060545D">
              <w:rPr>
                <w:rFonts w:ascii="Aptos Narrow" w:hAnsi="Aptos Narrow"/>
                <w:color w:val="000000"/>
                <w:sz w:val="22"/>
                <w:szCs w:val="22"/>
              </w:rPr>
              <w:t xml:space="preserve"> 420 Series PoE+ Network Switch - 48 Port</w:t>
            </w:r>
          </w:p>
        </w:tc>
        <w:tc>
          <w:tcPr>
            <w:tcW w:w="522" w:type="pct"/>
            <w:tcBorders>
              <w:top w:val="nil"/>
              <w:left w:val="nil"/>
              <w:bottom w:val="single" w:sz="4" w:space="0" w:color="auto"/>
              <w:right w:val="single" w:sz="4" w:space="0" w:color="auto"/>
            </w:tcBorders>
            <w:noWrap/>
            <w:vAlign w:val="bottom"/>
            <w:hideMark/>
          </w:tcPr>
          <w:p w14:paraId="3D46E5F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ARAKNIS</w:t>
            </w:r>
          </w:p>
        </w:tc>
        <w:tc>
          <w:tcPr>
            <w:tcW w:w="790" w:type="pct"/>
            <w:tcBorders>
              <w:top w:val="nil"/>
              <w:left w:val="nil"/>
              <w:bottom w:val="single" w:sz="4" w:space="0" w:color="auto"/>
              <w:right w:val="single" w:sz="4" w:space="0" w:color="auto"/>
            </w:tcBorders>
            <w:noWrap/>
            <w:vAlign w:val="bottom"/>
            <w:hideMark/>
          </w:tcPr>
          <w:p w14:paraId="63F04D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AN-420-SW-F-48-POE</w:t>
            </w:r>
          </w:p>
        </w:tc>
        <w:tc>
          <w:tcPr>
            <w:tcW w:w="805" w:type="pct"/>
            <w:tcBorders>
              <w:top w:val="nil"/>
              <w:left w:val="nil"/>
              <w:bottom w:val="single" w:sz="4" w:space="0" w:color="auto"/>
              <w:right w:val="single" w:sz="4" w:space="0" w:color="auto"/>
            </w:tcBorders>
            <w:noWrap/>
            <w:vAlign w:val="bottom"/>
            <w:hideMark/>
          </w:tcPr>
          <w:p w14:paraId="14CAD6A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AN-420-SW-F-48-POE</w:t>
            </w:r>
          </w:p>
        </w:tc>
        <w:tc>
          <w:tcPr>
            <w:tcW w:w="212" w:type="pct"/>
            <w:tcBorders>
              <w:top w:val="nil"/>
              <w:left w:val="nil"/>
              <w:bottom w:val="single" w:sz="4" w:space="0" w:color="auto"/>
              <w:right w:val="single" w:sz="4" w:space="0" w:color="auto"/>
            </w:tcBorders>
            <w:noWrap/>
            <w:vAlign w:val="bottom"/>
            <w:hideMark/>
          </w:tcPr>
          <w:p w14:paraId="4498C5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05ECE7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601BF2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2C0ED9B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50C405B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0B1B55E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32BC644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ECE5B9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02324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38RU BGR Series Equipment Rack (32" Deep)</w:t>
            </w:r>
          </w:p>
        </w:tc>
        <w:tc>
          <w:tcPr>
            <w:tcW w:w="522" w:type="pct"/>
            <w:tcBorders>
              <w:top w:val="nil"/>
              <w:left w:val="nil"/>
              <w:bottom w:val="single" w:sz="4" w:space="0" w:color="auto"/>
              <w:right w:val="single" w:sz="4" w:space="0" w:color="auto"/>
            </w:tcBorders>
            <w:noWrap/>
            <w:vAlign w:val="bottom"/>
            <w:hideMark/>
          </w:tcPr>
          <w:p w14:paraId="6F49FB4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043944C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BGR-38SA-32LRD</w:t>
            </w:r>
          </w:p>
        </w:tc>
        <w:tc>
          <w:tcPr>
            <w:tcW w:w="805" w:type="pct"/>
            <w:tcBorders>
              <w:top w:val="nil"/>
              <w:left w:val="nil"/>
              <w:bottom w:val="single" w:sz="4" w:space="0" w:color="auto"/>
              <w:right w:val="single" w:sz="4" w:space="0" w:color="auto"/>
            </w:tcBorders>
            <w:noWrap/>
            <w:vAlign w:val="bottom"/>
            <w:hideMark/>
          </w:tcPr>
          <w:p w14:paraId="241087D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BGR-38SA-32LRD</w:t>
            </w:r>
          </w:p>
        </w:tc>
        <w:tc>
          <w:tcPr>
            <w:tcW w:w="212" w:type="pct"/>
            <w:tcBorders>
              <w:top w:val="nil"/>
              <w:left w:val="nil"/>
              <w:bottom w:val="single" w:sz="4" w:space="0" w:color="auto"/>
              <w:right w:val="single" w:sz="4" w:space="0" w:color="auto"/>
            </w:tcBorders>
            <w:noWrap/>
            <w:vAlign w:val="bottom"/>
            <w:hideMark/>
          </w:tcPr>
          <w:p w14:paraId="2938457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827A99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D9DB7B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 Series Casters</w:t>
            </w:r>
          </w:p>
        </w:tc>
        <w:tc>
          <w:tcPr>
            <w:tcW w:w="522" w:type="pct"/>
            <w:tcBorders>
              <w:top w:val="nil"/>
              <w:left w:val="nil"/>
              <w:bottom w:val="single" w:sz="4" w:space="0" w:color="auto"/>
              <w:right w:val="single" w:sz="4" w:space="0" w:color="auto"/>
            </w:tcBorders>
            <w:noWrap/>
            <w:vAlign w:val="bottom"/>
            <w:hideMark/>
          </w:tcPr>
          <w:p w14:paraId="269E5A2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23F630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CBS-BGR</w:t>
            </w:r>
          </w:p>
        </w:tc>
        <w:tc>
          <w:tcPr>
            <w:tcW w:w="805" w:type="pct"/>
            <w:tcBorders>
              <w:top w:val="nil"/>
              <w:left w:val="nil"/>
              <w:bottom w:val="single" w:sz="4" w:space="0" w:color="auto"/>
              <w:right w:val="single" w:sz="4" w:space="0" w:color="auto"/>
            </w:tcBorders>
            <w:noWrap/>
            <w:vAlign w:val="bottom"/>
            <w:hideMark/>
          </w:tcPr>
          <w:p w14:paraId="36B791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CBS-BGR</w:t>
            </w:r>
          </w:p>
        </w:tc>
        <w:tc>
          <w:tcPr>
            <w:tcW w:w="212" w:type="pct"/>
            <w:tcBorders>
              <w:top w:val="nil"/>
              <w:left w:val="nil"/>
              <w:bottom w:val="single" w:sz="4" w:space="0" w:color="auto"/>
              <w:right w:val="single" w:sz="4" w:space="0" w:color="auto"/>
            </w:tcBorders>
            <w:noWrap/>
            <w:vAlign w:val="bottom"/>
            <w:hideMark/>
          </w:tcPr>
          <w:p w14:paraId="3B4599B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0BF27A0"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4A2266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Plexi-Glass Front Door</w:t>
            </w:r>
          </w:p>
        </w:tc>
        <w:tc>
          <w:tcPr>
            <w:tcW w:w="522" w:type="pct"/>
            <w:tcBorders>
              <w:top w:val="nil"/>
              <w:left w:val="nil"/>
              <w:bottom w:val="single" w:sz="4" w:space="0" w:color="auto"/>
              <w:right w:val="single" w:sz="4" w:space="0" w:color="auto"/>
            </w:tcBorders>
            <w:noWrap/>
            <w:vAlign w:val="bottom"/>
            <w:hideMark/>
          </w:tcPr>
          <w:p w14:paraId="7BA907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1E8AF24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BPFD-38</w:t>
            </w:r>
          </w:p>
        </w:tc>
        <w:tc>
          <w:tcPr>
            <w:tcW w:w="805" w:type="pct"/>
            <w:tcBorders>
              <w:top w:val="nil"/>
              <w:left w:val="nil"/>
              <w:bottom w:val="single" w:sz="4" w:space="0" w:color="auto"/>
              <w:right w:val="single" w:sz="4" w:space="0" w:color="auto"/>
            </w:tcBorders>
            <w:noWrap/>
            <w:vAlign w:val="bottom"/>
            <w:hideMark/>
          </w:tcPr>
          <w:p w14:paraId="537DD3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BPFD-38</w:t>
            </w:r>
          </w:p>
        </w:tc>
        <w:tc>
          <w:tcPr>
            <w:tcW w:w="212" w:type="pct"/>
            <w:tcBorders>
              <w:top w:val="nil"/>
              <w:left w:val="nil"/>
              <w:bottom w:val="single" w:sz="4" w:space="0" w:color="auto"/>
              <w:right w:val="single" w:sz="4" w:space="0" w:color="auto"/>
            </w:tcBorders>
            <w:noWrap/>
            <w:vAlign w:val="bottom"/>
            <w:hideMark/>
          </w:tcPr>
          <w:p w14:paraId="1D28C94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407A931"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05FF5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Equipment Cooling Rack Fan</w:t>
            </w:r>
          </w:p>
        </w:tc>
        <w:tc>
          <w:tcPr>
            <w:tcW w:w="522" w:type="pct"/>
            <w:tcBorders>
              <w:top w:val="nil"/>
              <w:left w:val="nil"/>
              <w:bottom w:val="single" w:sz="4" w:space="0" w:color="auto"/>
              <w:right w:val="single" w:sz="4" w:space="0" w:color="auto"/>
            </w:tcBorders>
            <w:noWrap/>
            <w:vAlign w:val="bottom"/>
            <w:hideMark/>
          </w:tcPr>
          <w:p w14:paraId="7C638B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11E437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BGR-276FT-FC</w:t>
            </w:r>
          </w:p>
        </w:tc>
        <w:tc>
          <w:tcPr>
            <w:tcW w:w="805" w:type="pct"/>
            <w:tcBorders>
              <w:top w:val="nil"/>
              <w:left w:val="nil"/>
              <w:bottom w:val="single" w:sz="4" w:space="0" w:color="auto"/>
              <w:right w:val="single" w:sz="4" w:space="0" w:color="auto"/>
            </w:tcBorders>
            <w:noWrap/>
            <w:vAlign w:val="bottom"/>
            <w:hideMark/>
          </w:tcPr>
          <w:p w14:paraId="7B28B3D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BGR-276FT-FC</w:t>
            </w:r>
          </w:p>
        </w:tc>
        <w:tc>
          <w:tcPr>
            <w:tcW w:w="212" w:type="pct"/>
            <w:tcBorders>
              <w:top w:val="nil"/>
              <w:left w:val="nil"/>
              <w:bottom w:val="single" w:sz="4" w:space="0" w:color="auto"/>
              <w:right w:val="single" w:sz="4" w:space="0" w:color="auto"/>
            </w:tcBorders>
            <w:noWrap/>
            <w:vAlign w:val="bottom"/>
            <w:hideMark/>
          </w:tcPr>
          <w:p w14:paraId="6389442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64D193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4F2724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Rack Fan Vent Cover Kit</w:t>
            </w:r>
          </w:p>
        </w:tc>
        <w:tc>
          <w:tcPr>
            <w:tcW w:w="522" w:type="pct"/>
            <w:tcBorders>
              <w:top w:val="nil"/>
              <w:left w:val="nil"/>
              <w:bottom w:val="single" w:sz="4" w:space="0" w:color="auto"/>
              <w:right w:val="single" w:sz="4" w:space="0" w:color="auto"/>
            </w:tcBorders>
            <w:noWrap/>
            <w:vAlign w:val="bottom"/>
            <w:hideMark/>
          </w:tcPr>
          <w:p w14:paraId="7417C1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4E794A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VBK-BGR-SA</w:t>
            </w:r>
          </w:p>
        </w:tc>
        <w:tc>
          <w:tcPr>
            <w:tcW w:w="805" w:type="pct"/>
            <w:tcBorders>
              <w:top w:val="nil"/>
              <w:left w:val="nil"/>
              <w:bottom w:val="single" w:sz="4" w:space="0" w:color="auto"/>
              <w:right w:val="single" w:sz="4" w:space="0" w:color="auto"/>
            </w:tcBorders>
            <w:noWrap/>
            <w:vAlign w:val="bottom"/>
            <w:hideMark/>
          </w:tcPr>
          <w:p w14:paraId="1E325A7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VBK-BGR-SA</w:t>
            </w:r>
          </w:p>
        </w:tc>
        <w:tc>
          <w:tcPr>
            <w:tcW w:w="212" w:type="pct"/>
            <w:tcBorders>
              <w:top w:val="nil"/>
              <w:left w:val="nil"/>
              <w:bottom w:val="single" w:sz="4" w:space="0" w:color="auto"/>
              <w:right w:val="single" w:sz="4" w:space="0" w:color="auto"/>
            </w:tcBorders>
            <w:noWrap/>
            <w:vAlign w:val="bottom"/>
            <w:hideMark/>
          </w:tcPr>
          <w:p w14:paraId="0CC540A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4492362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6CCF3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Vertical Power Strip - 24 Outlet</w:t>
            </w:r>
          </w:p>
        </w:tc>
        <w:tc>
          <w:tcPr>
            <w:tcW w:w="522" w:type="pct"/>
            <w:tcBorders>
              <w:top w:val="nil"/>
              <w:left w:val="nil"/>
              <w:bottom w:val="single" w:sz="4" w:space="0" w:color="auto"/>
              <w:right w:val="single" w:sz="4" w:space="0" w:color="auto"/>
            </w:tcBorders>
            <w:noWrap/>
            <w:vAlign w:val="bottom"/>
            <w:hideMark/>
          </w:tcPr>
          <w:p w14:paraId="0FA0892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1CBA859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PD-2420SC-NS</w:t>
            </w:r>
          </w:p>
        </w:tc>
        <w:tc>
          <w:tcPr>
            <w:tcW w:w="805" w:type="pct"/>
            <w:tcBorders>
              <w:top w:val="nil"/>
              <w:left w:val="nil"/>
              <w:bottom w:val="single" w:sz="4" w:space="0" w:color="auto"/>
              <w:right w:val="single" w:sz="4" w:space="0" w:color="auto"/>
            </w:tcBorders>
            <w:noWrap/>
            <w:vAlign w:val="bottom"/>
            <w:hideMark/>
          </w:tcPr>
          <w:p w14:paraId="3AA4E02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PD-2420SC-NS</w:t>
            </w:r>
          </w:p>
        </w:tc>
        <w:tc>
          <w:tcPr>
            <w:tcW w:w="212" w:type="pct"/>
            <w:tcBorders>
              <w:top w:val="nil"/>
              <w:left w:val="nil"/>
              <w:bottom w:val="single" w:sz="4" w:space="0" w:color="auto"/>
              <w:right w:val="single" w:sz="4" w:space="0" w:color="auto"/>
            </w:tcBorders>
            <w:noWrap/>
            <w:vAlign w:val="bottom"/>
            <w:hideMark/>
          </w:tcPr>
          <w:p w14:paraId="6239201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0CD6615C"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8355249" w14:textId="77777777" w:rsidR="0060545D" w:rsidRPr="0060545D" w:rsidRDefault="0060545D" w:rsidP="0060545D">
            <w:pPr>
              <w:jc w:val="center"/>
              <w:rPr>
                <w:rFonts w:ascii="Aptos Narrow" w:hAnsi="Aptos Narrow"/>
                <w:color w:val="000000"/>
                <w:sz w:val="22"/>
                <w:szCs w:val="22"/>
              </w:rPr>
            </w:pPr>
            <w:proofErr w:type="spellStart"/>
            <w:r w:rsidRPr="0060545D">
              <w:rPr>
                <w:rFonts w:ascii="Aptos Narrow" w:hAnsi="Aptos Narrow"/>
                <w:color w:val="000000"/>
                <w:sz w:val="22"/>
                <w:szCs w:val="22"/>
              </w:rPr>
              <w:t>Rackscrews</w:t>
            </w:r>
            <w:proofErr w:type="spellEnd"/>
            <w:r w:rsidRPr="0060545D">
              <w:rPr>
                <w:rFonts w:ascii="Aptos Narrow" w:hAnsi="Aptos Narrow"/>
                <w:color w:val="000000"/>
                <w:sz w:val="22"/>
                <w:szCs w:val="22"/>
              </w:rPr>
              <w:t>, 10-32, Trim-Head, 500 pc.</w:t>
            </w:r>
          </w:p>
        </w:tc>
        <w:tc>
          <w:tcPr>
            <w:tcW w:w="522" w:type="pct"/>
            <w:tcBorders>
              <w:top w:val="nil"/>
              <w:left w:val="nil"/>
              <w:bottom w:val="single" w:sz="4" w:space="0" w:color="auto"/>
              <w:right w:val="single" w:sz="4" w:space="0" w:color="auto"/>
            </w:tcBorders>
            <w:noWrap/>
            <w:vAlign w:val="bottom"/>
            <w:hideMark/>
          </w:tcPr>
          <w:p w14:paraId="70A2909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2792A59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HW500</w:t>
            </w:r>
          </w:p>
        </w:tc>
        <w:tc>
          <w:tcPr>
            <w:tcW w:w="805" w:type="pct"/>
            <w:tcBorders>
              <w:top w:val="nil"/>
              <w:left w:val="nil"/>
              <w:bottom w:val="single" w:sz="4" w:space="0" w:color="auto"/>
              <w:right w:val="single" w:sz="4" w:space="0" w:color="auto"/>
            </w:tcBorders>
            <w:noWrap/>
            <w:vAlign w:val="bottom"/>
            <w:hideMark/>
          </w:tcPr>
          <w:p w14:paraId="3FE6469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HW500</w:t>
            </w:r>
          </w:p>
        </w:tc>
        <w:tc>
          <w:tcPr>
            <w:tcW w:w="212" w:type="pct"/>
            <w:tcBorders>
              <w:top w:val="nil"/>
              <w:left w:val="nil"/>
              <w:bottom w:val="single" w:sz="4" w:space="0" w:color="auto"/>
              <w:right w:val="single" w:sz="4" w:space="0" w:color="auto"/>
            </w:tcBorders>
            <w:noWrap/>
            <w:vAlign w:val="bottom"/>
            <w:hideMark/>
          </w:tcPr>
          <w:p w14:paraId="002E574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7CF50C3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761CC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 RU Utility Rack Shelf</w:t>
            </w:r>
          </w:p>
        </w:tc>
        <w:tc>
          <w:tcPr>
            <w:tcW w:w="522" w:type="pct"/>
            <w:tcBorders>
              <w:top w:val="nil"/>
              <w:left w:val="nil"/>
              <w:bottom w:val="single" w:sz="4" w:space="0" w:color="auto"/>
              <w:right w:val="single" w:sz="4" w:space="0" w:color="auto"/>
            </w:tcBorders>
            <w:noWrap/>
            <w:vAlign w:val="bottom"/>
            <w:hideMark/>
          </w:tcPr>
          <w:p w14:paraId="1DFCCBE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062681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U1</w:t>
            </w:r>
          </w:p>
        </w:tc>
        <w:tc>
          <w:tcPr>
            <w:tcW w:w="805" w:type="pct"/>
            <w:tcBorders>
              <w:top w:val="nil"/>
              <w:left w:val="nil"/>
              <w:bottom w:val="single" w:sz="4" w:space="0" w:color="auto"/>
              <w:right w:val="single" w:sz="4" w:space="0" w:color="auto"/>
            </w:tcBorders>
            <w:noWrap/>
            <w:vAlign w:val="bottom"/>
            <w:hideMark/>
          </w:tcPr>
          <w:p w14:paraId="0E55CA2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U1</w:t>
            </w:r>
          </w:p>
        </w:tc>
        <w:tc>
          <w:tcPr>
            <w:tcW w:w="212" w:type="pct"/>
            <w:tcBorders>
              <w:top w:val="nil"/>
              <w:left w:val="nil"/>
              <w:bottom w:val="single" w:sz="4" w:space="0" w:color="auto"/>
              <w:right w:val="single" w:sz="4" w:space="0" w:color="auto"/>
            </w:tcBorders>
            <w:noWrap/>
            <w:vAlign w:val="bottom"/>
            <w:hideMark/>
          </w:tcPr>
          <w:p w14:paraId="0C38DF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4</w:t>
            </w:r>
          </w:p>
        </w:tc>
      </w:tr>
      <w:tr w:rsidR="0060545D" w:rsidRPr="0060545D" w14:paraId="72B613A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FE2776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Blank Panel, 1 RU, Steel, Flanged (Box of 12)</w:t>
            </w:r>
          </w:p>
        </w:tc>
        <w:tc>
          <w:tcPr>
            <w:tcW w:w="522" w:type="pct"/>
            <w:tcBorders>
              <w:top w:val="nil"/>
              <w:left w:val="nil"/>
              <w:bottom w:val="single" w:sz="4" w:space="0" w:color="auto"/>
              <w:right w:val="single" w:sz="4" w:space="0" w:color="auto"/>
            </w:tcBorders>
            <w:noWrap/>
            <w:vAlign w:val="bottom"/>
            <w:hideMark/>
          </w:tcPr>
          <w:p w14:paraId="0E0A9AE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47E67C5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EB1-CP12</w:t>
            </w:r>
          </w:p>
        </w:tc>
        <w:tc>
          <w:tcPr>
            <w:tcW w:w="805" w:type="pct"/>
            <w:tcBorders>
              <w:top w:val="nil"/>
              <w:left w:val="nil"/>
              <w:bottom w:val="single" w:sz="4" w:space="0" w:color="auto"/>
              <w:right w:val="single" w:sz="4" w:space="0" w:color="auto"/>
            </w:tcBorders>
            <w:noWrap/>
            <w:vAlign w:val="bottom"/>
            <w:hideMark/>
          </w:tcPr>
          <w:p w14:paraId="703E0F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EB1-CP12</w:t>
            </w:r>
          </w:p>
        </w:tc>
        <w:tc>
          <w:tcPr>
            <w:tcW w:w="212" w:type="pct"/>
            <w:tcBorders>
              <w:top w:val="nil"/>
              <w:left w:val="nil"/>
              <w:bottom w:val="single" w:sz="4" w:space="0" w:color="auto"/>
              <w:right w:val="single" w:sz="4" w:space="0" w:color="auto"/>
            </w:tcBorders>
            <w:noWrap/>
            <w:vAlign w:val="bottom"/>
            <w:hideMark/>
          </w:tcPr>
          <w:p w14:paraId="17D8C97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3</w:t>
            </w:r>
          </w:p>
        </w:tc>
      </w:tr>
      <w:tr w:rsidR="0060545D" w:rsidRPr="0060545D" w14:paraId="6FE9B1D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E1DC3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Lace Bar 2 Inch Offset, L-Shaped (10-pack)</w:t>
            </w:r>
          </w:p>
        </w:tc>
        <w:tc>
          <w:tcPr>
            <w:tcW w:w="522" w:type="pct"/>
            <w:tcBorders>
              <w:top w:val="nil"/>
              <w:left w:val="nil"/>
              <w:bottom w:val="single" w:sz="4" w:space="0" w:color="auto"/>
              <w:right w:val="single" w:sz="4" w:space="0" w:color="auto"/>
            </w:tcBorders>
            <w:noWrap/>
            <w:vAlign w:val="bottom"/>
            <w:hideMark/>
          </w:tcPr>
          <w:p w14:paraId="66D605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3BA352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LBP-2A</w:t>
            </w:r>
          </w:p>
        </w:tc>
        <w:tc>
          <w:tcPr>
            <w:tcW w:w="805" w:type="pct"/>
            <w:tcBorders>
              <w:top w:val="nil"/>
              <w:left w:val="nil"/>
              <w:bottom w:val="single" w:sz="4" w:space="0" w:color="auto"/>
              <w:right w:val="single" w:sz="4" w:space="0" w:color="auto"/>
            </w:tcBorders>
            <w:noWrap/>
            <w:vAlign w:val="bottom"/>
            <w:hideMark/>
          </w:tcPr>
          <w:p w14:paraId="039DDE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LBP-2A</w:t>
            </w:r>
          </w:p>
        </w:tc>
        <w:tc>
          <w:tcPr>
            <w:tcW w:w="212" w:type="pct"/>
            <w:tcBorders>
              <w:top w:val="nil"/>
              <w:left w:val="nil"/>
              <w:bottom w:val="single" w:sz="4" w:space="0" w:color="auto"/>
              <w:right w:val="single" w:sz="4" w:space="0" w:color="auto"/>
            </w:tcBorders>
            <w:noWrap/>
            <w:vAlign w:val="bottom"/>
            <w:hideMark/>
          </w:tcPr>
          <w:p w14:paraId="5A5AFEB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28898C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357F09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Energy Monitoring Power Conditioner &amp; Controller 300</w:t>
            </w:r>
          </w:p>
        </w:tc>
        <w:tc>
          <w:tcPr>
            <w:tcW w:w="522" w:type="pct"/>
            <w:tcBorders>
              <w:top w:val="nil"/>
              <w:left w:val="nil"/>
              <w:bottom w:val="single" w:sz="4" w:space="0" w:color="auto"/>
              <w:right w:val="single" w:sz="4" w:space="0" w:color="auto"/>
            </w:tcBorders>
            <w:noWrap/>
            <w:vAlign w:val="bottom"/>
            <w:hideMark/>
          </w:tcPr>
          <w:p w14:paraId="0FB51A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31BC39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PC-300</w:t>
            </w:r>
          </w:p>
        </w:tc>
        <w:tc>
          <w:tcPr>
            <w:tcW w:w="805" w:type="pct"/>
            <w:tcBorders>
              <w:top w:val="nil"/>
              <w:left w:val="nil"/>
              <w:bottom w:val="single" w:sz="4" w:space="0" w:color="auto"/>
              <w:right w:val="single" w:sz="4" w:space="0" w:color="auto"/>
            </w:tcBorders>
            <w:noWrap/>
            <w:vAlign w:val="bottom"/>
            <w:hideMark/>
          </w:tcPr>
          <w:p w14:paraId="1D005F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6507244</w:t>
            </w:r>
          </w:p>
        </w:tc>
        <w:tc>
          <w:tcPr>
            <w:tcW w:w="212" w:type="pct"/>
            <w:tcBorders>
              <w:top w:val="nil"/>
              <w:left w:val="nil"/>
              <w:bottom w:val="single" w:sz="4" w:space="0" w:color="auto"/>
              <w:right w:val="single" w:sz="4" w:space="0" w:color="auto"/>
            </w:tcBorders>
            <w:noWrap/>
            <w:vAlign w:val="bottom"/>
            <w:hideMark/>
          </w:tcPr>
          <w:p w14:paraId="325504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3486EABB"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4D5AA78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TAA </w:t>
            </w:r>
            <w:proofErr w:type="spellStart"/>
            <w:r w:rsidRPr="0060545D">
              <w:rPr>
                <w:rFonts w:ascii="Aptos Narrow" w:hAnsi="Aptos Narrow"/>
                <w:color w:val="000000"/>
                <w:sz w:val="22"/>
                <w:szCs w:val="22"/>
              </w:rPr>
              <w:t>SmartPro</w:t>
            </w:r>
            <w:proofErr w:type="spellEnd"/>
            <w:r w:rsidRPr="0060545D">
              <w:rPr>
                <w:rFonts w:ascii="Aptos Narrow" w:hAnsi="Aptos Narrow"/>
                <w:color w:val="000000"/>
                <w:sz w:val="22"/>
                <w:szCs w:val="22"/>
              </w:rPr>
              <w:t xml:space="preserve"> 120V 1.5kVA 1.35kW Line-Interactive Sine Wave UPS, 2U, Extended Run, Network Card Options, LCD, USB, DB9</w:t>
            </w:r>
          </w:p>
        </w:tc>
        <w:tc>
          <w:tcPr>
            <w:tcW w:w="522" w:type="pct"/>
            <w:tcBorders>
              <w:top w:val="nil"/>
              <w:left w:val="nil"/>
              <w:bottom w:val="single" w:sz="4" w:space="0" w:color="auto"/>
              <w:right w:val="single" w:sz="4" w:space="0" w:color="auto"/>
            </w:tcBorders>
            <w:noWrap/>
            <w:vAlign w:val="bottom"/>
            <w:hideMark/>
          </w:tcPr>
          <w:p w14:paraId="29DA6CB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TRIPPLITE</w:t>
            </w:r>
          </w:p>
        </w:tc>
        <w:tc>
          <w:tcPr>
            <w:tcW w:w="790" w:type="pct"/>
            <w:tcBorders>
              <w:top w:val="nil"/>
              <w:left w:val="nil"/>
              <w:bottom w:val="single" w:sz="4" w:space="0" w:color="auto"/>
              <w:right w:val="single" w:sz="4" w:space="0" w:color="auto"/>
            </w:tcBorders>
            <w:noWrap/>
            <w:vAlign w:val="bottom"/>
            <w:hideMark/>
          </w:tcPr>
          <w:p w14:paraId="3B8A9F6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SM1500RMXL2UTAA</w:t>
            </w:r>
          </w:p>
        </w:tc>
        <w:tc>
          <w:tcPr>
            <w:tcW w:w="805" w:type="pct"/>
            <w:tcBorders>
              <w:top w:val="nil"/>
              <w:left w:val="nil"/>
              <w:bottom w:val="single" w:sz="4" w:space="0" w:color="auto"/>
              <w:right w:val="single" w:sz="4" w:space="0" w:color="auto"/>
            </w:tcBorders>
            <w:noWrap/>
            <w:vAlign w:val="bottom"/>
            <w:hideMark/>
          </w:tcPr>
          <w:p w14:paraId="5012C9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SM1500RMXL2UTAA</w:t>
            </w:r>
          </w:p>
        </w:tc>
        <w:tc>
          <w:tcPr>
            <w:tcW w:w="212" w:type="pct"/>
            <w:tcBorders>
              <w:top w:val="nil"/>
              <w:left w:val="nil"/>
              <w:bottom w:val="single" w:sz="4" w:space="0" w:color="auto"/>
              <w:right w:val="single" w:sz="4" w:space="0" w:color="auto"/>
            </w:tcBorders>
            <w:noWrap/>
            <w:vAlign w:val="bottom"/>
            <w:hideMark/>
          </w:tcPr>
          <w:p w14:paraId="7BC44B3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F44807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36E7C8B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Multi-Mount PDU, 20 Outlet &amp; 15A</w:t>
            </w:r>
          </w:p>
        </w:tc>
        <w:tc>
          <w:tcPr>
            <w:tcW w:w="522" w:type="pct"/>
            <w:tcBorders>
              <w:top w:val="nil"/>
              <w:left w:val="nil"/>
              <w:bottom w:val="single" w:sz="4" w:space="0" w:color="auto"/>
              <w:right w:val="single" w:sz="4" w:space="0" w:color="auto"/>
            </w:tcBorders>
            <w:noWrap/>
            <w:vAlign w:val="bottom"/>
            <w:hideMark/>
          </w:tcPr>
          <w:p w14:paraId="750D25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MID ATLANTIC</w:t>
            </w:r>
          </w:p>
        </w:tc>
        <w:tc>
          <w:tcPr>
            <w:tcW w:w="790" w:type="pct"/>
            <w:tcBorders>
              <w:top w:val="nil"/>
              <w:left w:val="nil"/>
              <w:bottom w:val="single" w:sz="4" w:space="0" w:color="auto"/>
              <w:right w:val="single" w:sz="4" w:space="0" w:color="auto"/>
            </w:tcBorders>
            <w:noWrap/>
            <w:vAlign w:val="bottom"/>
            <w:hideMark/>
          </w:tcPr>
          <w:p w14:paraId="146FD7DB" w14:textId="77777777" w:rsidR="0060545D" w:rsidRPr="0060545D" w:rsidRDefault="0060545D" w:rsidP="0060545D">
            <w:pPr>
              <w:jc w:val="center"/>
              <w:rPr>
                <w:rFonts w:ascii="Aptos Narrow" w:hAnsi="Aptos Narrow"/>
                <w:color w:val="000000"/>
                <w:sz w:val="22"/>
                <w:szCs w:val="22"/>
              </w:rPr>
            </w:pPr>
            <w:proofErr w:type="gramStart"/>
            <w:r w:rsidRPr="0060545D">
              <w:rPr>
                <w:rFonts w:ascii="Aptos Narrow" w:hAnsi="Aptos Narrow"/>
                <w:color w:val="000000"/>
                <w:sz w:val="22"/>
                <w:szCs w:val="22"/>
              </w:rPr>
              <w:t>PD</w:t>
            </w:r>
            <w:proofErr w:type="gramEnd"/>
            <w:r w:rsidRPr="0060545D">
              <w:rPr>
                <w:rFonts w:ascii="Aptos Narrow" w:hAnsi="Aptos Narrow"/>
                <w:color w:val="000000"/>
                <w:sz w:val="22"/>
                <w:szCs w:val="22"/>
              </w:rPr>
              <w:t>-2015R-NS</w:t>
            </w:r>
          </w:p>
        </w:tc>
        <w:tc>
          <w:tcPr>
            <w:tcW w:w="805" w:type="pct"/>
            <w:tcBorders>
              <w:top w:val="nil"/>
              <w:left w:val="nil"/>
              <w:bottom w:val="single" w:sz="4" w:space="0" w:color="auto"/>
              <w:right w:val="single" w:sz="4" w:space="0" w:color="auto"/>
            </w:tcBorders>
            <w:noWrap/>
            <w:vAlign w:val="bottom"/>
            <w:hideMark/>
          </w:tcPr>
          <w:p w14:paraId="21B8B0D2" w14:textId="77777777" w:rsidR="0060545D" w:rsidRPr="0060545D" w:rsidRDefault="0060545D" w:rsidP="0060545D">
            <w:pPr>
              <w:jc w:val="center"/>
              <w:rPr>
                <w:rFonts w:ascii="Aptos Narrow" w:hAnsi="Aptos Narrow"/>
                <w:color w:val="000000"/>
                <w:sz w:val="22"/>
                <w:szCs w:val="22"/>
              </w:rPr>
            </w:pPr>
            <w:proofErr w:type="gramStart"/>
            <w:r w:rsidRPr="0060545D">
              <w:rPr>
                <w:rFonts w:ascii="Aptos Narrow" w:hAnsi="Aptos Narrow"/>
                <w:color w:val="000000"/>
                <w:sz w:val="22"/>
                <w:szCs w:val="22"/>
              </w:rPr>
              <w:t>PD</w:t>
            </w:r>
            <w:proofErr w:type="gramEnd"/>
            <w:r w:rsidRPr="0060545D">
              <w:rPr>
                <w:rFonts w:ascii="Aptos Narrow" w:hAnsi="Aptos Narrow"/>
                <w:color w:val="000000"/>
                <w:sz w:val="22"/>
                <w:szCs w:val="22"/>
              </w:rPr>
              <w:t>-2015R-NS</w:t>
            </w:r>
          </w:p>
        </w:tc>
        <w:tc>
          <w:tcPr>
            <w:tcW w:w="212" w:type="pct"/>
            <w:tcBorders>
              <w:top w:val="nil"/>
              <w:left w:val="nil"/>
              <w:bottom w:val="single" w:sz="4" w:space="0" w:color="auto"/>
              <w:right w:val="single" w:sz="4" w:space="0" w:color="auto"/>
            </w:tcBorders>
            <w:noWrap/>
            <w:vAlign w:val="bottom"/>
            <w:hideMark/>
          </w:tcPr>
          <w:p w14:paraId="45642DF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8E56513"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200913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1ACF07B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1367447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BB9FB9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28F5CD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2F0D5C19"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136372C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693807B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258C471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118F971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4CA347F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F16909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E9304D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592DC3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4BB33C4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361C64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7A356FF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BC2A2B4"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4FB58336"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Spares</w:t>
            </w:r>
          </w:p>
        </w:tc>
        <w:tc>
          <w:tcPr>
            <w:tcW w:w="522" w:type="pct"/>
            <w:tcBorders>
              <w:top w:val="nil"/>
              <w:left w:val="nil"/>
              <w:bottom w:val="single" w:sz="4" w:space="0" w:color="auto"/>
              <w:right w:val="single" w:sz="4" w:space="0" w:color="auto"/>
            </w:tcBorders>
            <w:shd w:val="clear" w:color="000000" w:fill="A6C9EC"/>
            <w:noWrap/>
            <w:vAlign w:val="bottom"/>
            <w:hideMark/>
          </w:tcPr>
          <w:p w14:paraId="01779BC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64A060C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77AEC98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07762DA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24E9718"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54E8CC5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 Card</w:t>
            </w:r>
          </w:p>
        </w:tc>
        <w:tc>
          <w:tcPr>
            <w:tcW w:w="522" w:type="pct"/>
            <w:tcBorders>
              <w:top w:val="nil"/>
              <w:left w:val="nil"/>
              <w:bottom w:val="single" w:sz="4" w:space="0" w:color="auto"/>
              <w:right w:val="single" w:sz="4" w:space="0" w:color="auto"/>
            </w:tcBorders>
            <w:noWrap/>
            <w:vAlign w:val="bottom"/>
            <w:hideMark/>
          </w:tcPr>
          <w:p w14:paraId="01F36C7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293C7D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DM-NVX-360C</w:t>
            </w:r>
          </w:p>
        </w:tc>
        <w:tc>
          <w:tcPr>
            <w:tcW w:w="805" w:type="pct"/>
            <w:tcBorders>
              <w:top w:val="nil"/>
              <w:left w:val="nil"/>
              <w:bottom w:val="single" w:sz="4" w:space="0" w:color="auto"/>
              <w:right w:val="single" w:sz="4" w:space="0" w:color="auto"/>
            </w:tcBorders>
            <w:noWrap/>
            <w:vAlign w:val="bottom"/>
            <w:hideMark/>
          </w:tcPr>
          <w:p w14:paraId="2A65B9E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6511007</w:t>
            </w:r>
          </w:p>
        </w:tc>
        <w:tc>
          <w:tcPr>
            <w:tcW w:w="212" w:type="pct"/>
            <w:tcBorders>
              <w:top w:val="nil"/>
              <w:left w:val="nil"/>
              <w:bottom w:val="single" w:sz="4" w:space="0" w:color="auto"/>
              <w:right w:val="single" w:sz="4" w:space="0" w:color="auto"/>
            </w:tcBorders>
            <w:noWrap/>
            <w:vAlign w:val="bottom"/>
            <w:hideMark/>
          </w:tcPr>
          <w:p w14:paraId="1B99B20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9C8372E"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C075F8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Wall Mount Power Pack, 24 VDC, 1.25 A, 2.1 mm, Universal</w:t>
            </w:r>
          </w:p>
        </w:tc>
        <w:tc>
          <w:tcPr>
            <w:tcW w:w="522" w:type="pct"/>
            <w:tcBorders>
              <w:top w:val="nil"/>
              <w:left w:val="nil"/>
              <w:bottom w:val="single" w:sz="4" w:space="0" w:color="auto"/>
              <w:right w:val="single" w:sz="4" w:space="0" w:color="auto"/>
            </w:tcBorders>
            <w:noWrap/>
            <w:vAlign w:val="bottom"/>
            <w:hideMark/>
          </w:tcPr>
          <w:p w14:paraId="51E919A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768A2AC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PW-2412WU</w:t>
            </w:r>
          </w:p>
        </w:tc>
        <w:tc>
          <w:tcPr>
            <w:tcW w:w="805" w:type="pct"/>
            <w:tcBorders>
              <w:top w:val="nil"/>
              <w:left w:val="nil"/>
              <w:bottom w:val="single" w:sz="4" w:space="0" w:color="auto"/>
              <w:right w:val="single" w:sz="4" w:space="0" w:color="auto"/>
            </w:tcBorders>
            <w:noWrap/>
            <w:vAlign w:val="bottom"/>
            <w:hideMark/>
          </w:tcPr>
          <w:p w14:paraId="2D9811F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6507485</w:t>
            </w:r>
          </w:p>
        </w:tc>
        <w:tc>
          <w:tcPr>
            <w:tcW w:w="212" w:type="pct"/>
            <w:tcBorders>
              <w:top w:val="nil"/>
              <w:left w:val="nil"/>
              <w:bottom w:val="single" w:sz="4" w:space="0" w:color="auto"/>
              <w:right w:val="single" w:sz="4" w:space="0" w:color="auto"/>
            </w:tcBorders>
            <w:noWrap/>
            <w:vAlign w:val="bottom"/>
            <w:hideMark/>
          </w:tcPr>
          <w:p w14:paraId="3DF5624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7BDAF82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0F99D1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 NVX® 4K60 4:4:4 HDR Network AV Encoder/Decoder</w:t>
            </w:r>
          </w:p>
        </w:tc>
        <w:tc>
          <w:tcPr>
            <w:tcW w:w="522" w:type="pct"/>
            <w:tcBorders>
              <w:top w:val="nil"/>
              <w:left w:val="nil"/>
              <w:bottom w:val="single" w:sz="4" w:space="0" w:color="auto"/>
              <w:right w:val="single" w:sz="4" w:space="0" w:color="auto"/>
            </w:tcBorders>
            <w:noWrap/>
            <w:vAlign w:val="bottom"/>
            <w:hideMark/>
          </w:tcPr>
          <w:p w14:paraId="630BD90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CRESTRON</w:t>
            </w:r>
          </w:p>
        </w:tc>
        <w:tc>
          <w:tcPr>
            <w:tcW w:w="790" w:type="pct"/>
            <w:tcBorders>
              <w:top w:val="nil"/>
              <w:left w:val="nil"/>
              <w:bottom w:val="single" w:sz="4" w:space="0" w:color="auto"/>
              <w:right w:val="single" w:sz="4" w:space="0" w:color="auto"/>
            </w:tcBorders>
            <w:noWrap/>
            <w:vAlign w:val="bottom"/>
            <w:hideMark/>
          </w:tcPr>
          <w:p w14:paraId="5892272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DM-NVX-360</w:t>
            </w:r>
          </w:p>
        </w:tc>
        <w:tc>
          <w:tcPr>
            <w:tcW w:w="805" w:type="pct"/>
            <w:tcBorders>
              <w:top w:val="nil"/>
              <w:left w:val="nil"/>
              <w:bottom w:val="single" w:sz="4" w:space="0" w:color="auto"/>
              <w:right w:val="single" w:sz="4" w:space="0" w:color="auto"/>
            </w:tcBorders>
            <w:noWrap/>
            <w:vAlign w:val="bottom"/>
            <w:hideMark/>
          </w:tcPr>
          <w:p w14:paraId="79F3F6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6511006</w:t>
            </w:r>
          </w:p>
        </w:tc>
        <w:tc>
          <w:tcPr>
            <w:tcW w:w="212" w:type="pct"/>
            <w:tcBorders>
              <w:top w:val="nil"/>
              <w:left w:val="nil"/>
              <w:bottom w:val="single" w:sz="4" w:space="0" w:color="auto"/>
              <w:right w:val="single" w:sz="4" w:space="0" w:color="auto"/>
            </w:tcBorders>
            <w:noWrap/>
            <w:vAlign w:val="bottom"/>
            <w:hideMark/>
          </w:tcPr>
          <w:p w14:paraId="1F3CD59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523C060F"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1A6F5C3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3D30A43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0E1962D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EF2CD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3B001A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6A3D37CA"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BFBFBF"/>
            <w:vAlign w:val="bottom"/>
            <w:hideMark/>
          </w:tcPr>
          <w:p w14:paraId="63C1559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shd w:val="clear" w:color="000000" w:fill="BFBFBF"/>
            <w:noWrap/>
            <w:vAlign w:val="bottom"/>
            <w:hideMark/>
          </w:tcPr>
          <w:p w14:paraId="0AFDBAD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BFBFBF"/>
            <w:noWrap/>
            <w:vAlign w:val="bottom"/>
            <w:hideMark/>
          </w:tcPr>
          <w:p w14:paraId="42F6291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BFBFBF"/>
            <w:noWrap/>
            <w:vAlign w:val="bottom"/>
            <w:hideMark/>
          </w:tcPr>
          <w:p w14:paraId="789346C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BFBFBF"/>
            <w:noWrap/>
            <w:vAlign w:val="bottom"/>
            <w:hideMark/>
          </w:tcPr>
          <w:p w14:paraId="450EF79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B2CEB1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9923BB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522" w:type="pct"/>
            <w:tcBorders>
              <w:top w:val="nil"/>
              <w:left w:val="nil"/>
              <w:bottom w:val="single" w:sz="4" w:space="0" w:color="auto"/>
              <w:right w:val="single" w:sz="4" w:space="0" w:color="auto"/>
            </w:tcBorders>
            <w:noWrap/>
            <w:vAlign w:val="bottom"/>
            <w:hideMark/>
          </w:tcPr>
          <w:p w14:paraId="0A09B493"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noWrap/>
            <w:vAlign w:val="bottom"/>
            <w:hideMark/>
          </w:tcPr>
          <w:p w14:paraId="31611DC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noWrap/>
            <w:vAlign w:val="bottom"/>
            <w:hideMark/>
          </w:tcPr>
          <w:p w14:paraId="75BF515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noWrap/>
            <w:vAlign w:val="bottom"/>
            <w:hideMark/>
          </w:tcPr>
          <w:p w14:paraId="47A0B42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73D53474" w14:textId="77777777" w:rsidTr="0060545D">
        <w:trPr>
          <w:trHeight w:val="300"/>
        </w:trPr>
        <w:tc>
          <w:tcPr>
            <w:tcW w:w="2672" w:type="pct"/>
            <w:tcBorders>
              <w:top w:val="nil"/>
              <w:left w:val="single" w:sz="4" w:space="0" w:color="auto"/>
              <w:bottom w:val="single" w:sz="4" w:space="0" w:color="auto"/>
              <w:right w:val="single" w:sz="4" w:space="0" w:color="auto"/>
            </w:tcBorders>
            <w:shd w:val="clear" w:color="000000" w:fill="A6C9EC"/>
            <w:vAlign w:val="bottom"/>
            <w:hideMark/>
          </w:tcPr>
          <w:p w14:paraId="05442C99" w14:textId="77777777" w:rsidR="0060545D" w:rsidRPr="0060545D" w:rsidRDefault="0060545D" w:rsidP="0060545D">
            <w:pPr>
              <w:jc w:val="center"/>
              <w:rPr>
                <w:rFonts w:ascii="Aptos Narrow" w:hAnsi="Aptos Narrow"/>
                <w:b/>
                <w:bCs/>
                <w:color w:val="000000"/>
                <w:sz w:val="22"/>
                <w:szCs w:val="22"/>
              </w:rPr>
            </w:pPr>
            <w:r w:rsidRPr="0060545D">
              <w:rPr>
                <w:rFonts w:ascii="Aptos Narrow" w:hAnsi="Aptos Narrow"/>
                <w:b/>
                <w:bCs/>
                <w:color w:val="000000"/>
                <w:sz w:val="22"/>
                <w:szCs w:val="22"/>
              </w:rPr>
              <w:t>Miscellaneous</w:t>
            </w:r>
          </w:p>
        </w:tc>
        <w:tc>
          <w:tcPr>
            <w:tcW w:w="522" w:type="pct"/>
            <w:tcBorders>
              <w:top w:val="nil"/>
              <w:left w:val="nil"/>
              <w:bottom w:val="single" w:sz="4" w:space="0" w:color="auto"/>
              <w:right w:val="single" w:sz="4" w:space="0" w:color="auto"/>
            </w:tcBorders>
            <w:shd w:val="clear" w:color="000000" w:fill="A6C9EC"/>
            <w:noWrap/>
            <w:vAlign w:val="bottom"/>
            <w:hideMark/>
          </w:tcPr>
          <w:p w14:paraId="236FAF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790" w:type="pct"/>
            <w:tcBorders>
              <w:top w:val="nil"/>
              <w:left w:val="nil"/>
              <w:bottom w:val="single" w:sz="4" w:space="0" w:color="auto"/>
              <w:right w:val="single" w:sz="4" w:space="0" w:color="auto"/>
            </w:tcBorders>
            <w:shd w:val="clear" w:color="000000" w:fill="A6C9EC"/>
            <w:noWrap/>
            <w:vAlign w:val="bottom"/>
            <w:hideMark/>
          </w:tcPr>
          <w:p w14:paraId="0EB1FA0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805" w:type="pct"/>
            <w:tcBorders>
              <w:top w:val="nil"/>
              <w:left w:val="nil"/>
              <w:bottom w:val="single" w:sz="4" w:space="0" w:color="auto"/>
              <w:right w:val="single" w:sz="4" w:space="0" w:color="auto"/>
            </w:tcBorders>
            <w:shd w:val="clear" w:color="000000" w:fill="A6C9EC"/>
            <w:noWrap/>
            <w:vAlign w:val="bottom"/>
            <w:hideMark/>
          </w:tcPr>
          <w:p w14:paraId="5CD28589"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c>
          <w:tcPr>
            <w:tcW w:w="212" w:type="pct"/>
            <w:tcBorders>
              <w:top w:val="nil"/>
              <w:left w:val="nil"/>
              <w:bottom w:val="single" w:sz="4" w:space="0" w:color="auto"/>
              <w:right w:val="single" w:sz="4" w:space="0" w:color="auto"/>
            </w:tcBorders>
            <w:shd w:val="clear" w:color="000000" w:fill="A6C9EC"/>
            <w:noWrap/>
            <w:vAlign w:val="bottom"/>
            <w:hideMark/>
          </w:tcPr>
          <w:p w14:paraId="1359B7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w:t>
            </w:r>
          </w:p>
        </w:tc>
      </w:tr>
      <w:tr w:rsidR="0060545D" w:rsidRPr="0060545D" w14:paraId="5867DB40" w14:textId="77777777" w:rsidTr="0060545D">
        <w:trPr>
          <w:trHeight w:val="600"/>
        </w:trPr>
        <w:tc>
          <w:tcPr>
            <w:tcW w:w="2672" w:type="pct"/>
            <w:tcBorders>
              <w:top w:val="nil"/>
              <w:left w:val="single" w:sz="4" w:space="0" w:color="auto"/>
              <w:bottom w:val="single" w:sz="4" w:space="0" w:color="auto"/>
              <w:right w:val="single" w:sz="4" w:space="0" w:color="auto"/>
            </w:tcBorders>
            <w:vAlign w:val="bottom"/>
            <w:hideMark/>
          </w:tcPr>
          <w:p w14:paraId="554A30B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Black Commercial Grade General Purpose 16 AWG 2 Conductor Plenum Cable Reel (1000')</w:t>
            </w:r>
          </w:p>
        </w:tc>
        <w:tc>
          <w:tcPr>
            <w:tcW w:w="522" w:type="pct"/>
            <w:tcBorders>
              <w:top w:val="nil"/>
              <w:left w:val="nil"/>
              <w:bottom w:val="single" w:sz="4" w:space="0" w:color="auto"/>
              <w:right w:val="single" w:sz="4" w:space="0" w:color="auto"/>
            </w:tcBorders>
            <w:noWrap/>
            <w:vAlign w:val="bottom"/>
            <w:hideMark/>
          </w:tcPr>
          <w:p w14:paraId="1A3AB52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5944F5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16-2C-P-BLK</w:t>
            </w:r>
          </w:p>
        </w:tc>
        <w:tc>
          <w:tcPr>
            <w:tcW w:w="805" w:type="pct"/>
            <w:tcBorders>
              <w:top w:val="nil"/>
              <w:left w:val="nil"/>
              <w:bottom w:val="single" w:sz="4" w:space="0" w:color="auto"/>
              <w:right w:val="single" w:sz="4" w:space="0" w:color="auto"/>
            </w:tcBorders>
            <w:noWrap/>
            <w:vAlign w:val="bottom"/>
            <w:hideMark/>
          </w:tcPr>
          <w:p w14:paraId="4583A48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16-2C-P-BLK</w:t>
            </w:r>
          </w:p>
        </w:tc>
        <w:tc>
          <w:tcPr>
            <w:tcW w:w="212" w:type="pct"/>
            <w:tcBorders>
              <w:top w:val="nil"/>
              <w:left w:val="nil"/>
              <w:bottom w:val="single" w:sz="4" w:space="0" w:color="auto"/>
              <w:right w:val="single" w:sz="4" w:space="0" w:color="auto"/>
            </w:tcBorders>
            <w:noWrap/>
            <w:vAlign w:val="bottom"/>
            <w:hideMark/>
          </w:tcPr>
          <w:p w14:paraId="664AA34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w:t>
            </w:r>
          </w:p>
        </w:tc>
      </w:tr>
      <w:tr w:rsidR="0060545D" w:rsidRPr="0060545D" w14:paraId="23828B44"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353000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1000' Black Category 5e U/UTP EN Series 24 AWG 4 Pair Unshielded Cable Reel</w:t>
            </w:r>
          </w:p>
        </w:tc>
        <w:tc>
          <w:tcPr>
            <w:tcW w:w="522" w:type="pct"/>
            <w:tcBorders>
              <w:top w:val="nil"/>
              <w:left w:val="nil"/>
              <w:bottom w:val="single" w:sz="4" w:space="0" w:color="auto"/>
              <w:right w:val="single" w:sz="4" w:space="0" w:color="auto"/>
            </w:tcBorders>
            <w:noWrap/>
            <w:vAlign w:val="bottom"/>
            <w:hideMark/>
          </w:tcPr>
          <w:p w14:paraId="4234642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6EF3300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24-4P-P-L5-EN-BLK</w:t>
            </w:r>
          </w:p>
        </w:tc>
        <w:tc>
          <w:tcPr>
            <w:tcW w:w="805" w:type="pct"/>
            <w:tcBorders>
              <w:top w:val="nil"/>
              <w:left w:val="nil"/>
              <w:bottom w:val="single" w:sz="4" w:space="0" w:color="auto"/>
              <w:right w:val="single" w:sz="4" w:space="0" w:color="auto"/>
            </w:tcBorders>
            <w:noWrap/>
            <w:vAlign w:val="bottom"/>
            <w:hideMark/>
          </w:tcPr>
          <w:p w14:paraId="0286E3D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24-4P-P-L5-EN-BLK</w:t>
            </w:r>
          </w:p>
        </w:tc>
        <w:tc>
          <w:tcPr>
            <w:tcW w:w="212" w:type="pct"/>
            <w:tcBorders>
              <w:top w:val="nil"/>
              <w:left w:val="nil"/>
              <w:bottom w:val="single" w:sz="4" w:space="0" w:color="auto"/>
              <w:right w:val="single" w:sz="4" w:space="0" w:color="auto"/>
            </w:tcBorders>
            <w:noWrap/>
            <w:vAlign w:val="bottom"/>
            <w:hideMark/>
          </w:tcPr>
          <w:p w14:paraId="0BDFCB2F"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046D9E05"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62257B3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1000' Black Category 5e F/UTP EN Series Plenum 24 AWG 4 Pair Shielded Cable Reel</w:t>
            </w:r>
          </w:p>
        </w:tc>
        <w:tc>
          <w:tcPr>
            <w:tcW w:w="522" w:type="pct"/>
            <w:tcBorders>
              <w:top w:val="nil"/>
              <w:left w:val="nil"/>
              <w:bottom w:val="single" w:sz="4" w:space="0" w:color="auto"/>
              <w:right w:val="single" w:sz="4" w:space="0" w:color="auto"/>
            </w:tcBorders>
            <w:noWrap/>
            <w:vAlign w:val="bottom"/>
            <w:hideMark/>
          </w:tcPr>
          <w:p w14:paraId="52F507E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LIBERTY</w:t>
            </w:r>
          </w:p>
        </w:tc>
        <w:tc>
          <w:tcPr>
            <w:tcW w:w="790" w:type="pct"/>
            <w:tcBorders>
              <w:top w:val="nil"/>
              <w:left w:val="nil"/>
              <w:bottom w:val="single" w:sz="4" w:space="0" w:color="auto"/>
              <w:right w:val="single" w:sz="4" w:space="0" w:color="auto"/>
            </w:tcBorders>
            <w:noWrap/>
            <w:vAlign w:val="bottom"/>
            <w:hideMark/>
          </w:tcPr>
          <w:p w14:paraId="1D3CB79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24-4P-P-L5SH-BLK</w:t>
            </w:r>
          </w:p>
        </w:tc>
        <w:tc>
          <w:tcPr>
            <w:tcW w:w="805" w:type="pct"/>
            <w:tcBorders>
              <w:top w:val="nil"/>
              <w:left w:val="nil"/>
              <w:bottom w:val="single" w:sz="4" w:space="0" w:color="auto"/>
              <w:right w:val="single" w:sz="4" w:space="0" w:color="auto"/>
            </w:tcBorders>
            <w:noWrap/>
            <w:vAlign w:val="bottom"/>
            <w:hideMark/>
          </w:tcPr>
          <w:p w14:paraId="3D5C7FD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24-4P-P-L5SH-BLK</w:t>
            </w:r>
          </w:p>
        </w:tc>
        <w:tc>
          <w:tcPr>
            <w:tcW w:w="212" w:type="pct"/>
            <w:tcBorders>
              <w:top w:val="nil"/>
              <w:left w:val="nil"/>
              <w:bottom w:val="single" w:sz="4" w:space="0" w:color="auto"/>
              <w:right w:val="single" w:sz="4" w:space="0" w:color="auto"/>
            </w:tcBorders>
            <w:noWrap/>
            <w:vAlign w:val="bottom"/>
            <w:hideMark/>
          </w:tcPr>
          <w:p w14:paraId="20A210D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w:t>
            </w:r>
          </w:p>
        </w:tc>
      </w:tr>
      <w:tr w:rsidR="0060545D" w:rsidRPr="0060545D" w14:paraId="15840CD9"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7C53CDF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lastRenderedPageBreak/>
              <w:t xml:space="preserve">6ft Cat6 </w:t>
            </w:r>
            <w:proofErr w:type="spellStart"/>
            <w:r w:rsidRPr="0060545D">
              <w:rPr>
                <w:rFonts w:ascii="Aptos Narrow" w:hAnsi="Aptos Narrow"/>
                <w:color w:val="000000"/>
                <w:sz w:val="22"/>
                <w:szCs w:val="22"/>
              </w:rPr>
              <w:t>Snagless</w:t>
            </w:r>
            <w:proofErr w:type="spellEnd"/>
            <w:r w:rsidRPr="0060545D">
              <w:rPr>
                <w:rFonts w:ascii="Aptos Narrow" w:hAnsi="Aptos Narrow"/>
                <w:color w:val="000000"/>
                <w:sz w:val="22"/>
                <w:szCs w:val="22"/>
              </w:rPr>
              <w:t xml:space="preserve"> Unshielded UTP Ethernet Network Patch Cable - Blue</w:t>
            </w:r>
          </w:p>
        </w:tc>
        <w:tc>
          <w:tcPr>
            <w:tcW w:w="522" w:type="pct"/>
            <w:tcBorders>
              <w:top w:val="nil"/>
              <w:left w:val="nil"/>
              <w:bottom w:val="single" w:sz="4" w:space="0" w:color="auto"/>
              <w:right w:val="single" w:sz="4" w:space="0" w:color="auto"/>
            </w:tcBorders>
            <w:noWrap/>
            <w:vAlign w:val="bottom"/>
            <w:hideMark/>
          </w:tcPr>
          <w:p w14:paraId="3611D77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6583125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CG03975</w:t>
            </w:r>
          </w:p>
        </w:tc>
        <w:tc>
          <w:tcPr>
            <w:tcW w:w="805" w:type="pct"/>
            <w:tcBorders>
              <w:top w:val="nil"/>
              <w:left w:val="nil"/>
              <w:bottom w:val="single" w:sz="4" w:space="0" w:color="auto"/>
              <w:right w:val="single" w:sz="4" w:space="0" w:color="auto"/>
            </w:tcBorders>
            <w:noWrap/>
            <w:vAlign w:val="bottom"/>
            <w:hideMark/>
          </w:tcPr>
          <w:p w14:paraId="7063A351"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CG03975</w:t>
            </w:r>
          </w:p>
        </w:tc>
        <w:tc>
          <w:tcPr>
            <w:tcW w:w="212" w:type="pct"/>
            <w:tcBorders>
              <w:top w:val="nil"/>
              <w:left w:val="nil"/>
              <w:bottom w:val="single" w:sz="4" w:space="0" w:color="auto"/>
              <w:right w:val="single" w:sz="4" w:space="0" w:color="auto"/>
            </w:tcBorders>
            <w:noWrap/>
            <w:vAlign w:val="bottom"/>
            <w:hideMark/>
          </w:tcPr>
          <w:p w14:paraId="397D431A"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438AF1EA"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5ED907E"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12ft Cat6 </w:t>
            </w:r>
            <w:proofErr w:type="spellStart"/>
            <w:r w:rsidRPr="0060545D">
              <w:rPr>
                <w:rFonts w:ascii="Aptos Narrow" w:hAnsi="Aptos Narrow"/>
                <w:color w:val="000000"/>
                <w:sz w:val="22"/>
                <w:szCs w:val="22"/>
              </w:rPr>
              <w:t>Snagless</w:t>
            </w:r>
            <w:proofErr w:type="spellEnd"/>
            <w:r w:rsidRPr="0060545D">
              <w:rPr>
                <w:rFonts w:ascii="Aptos Narrow" w:hAnsi="Aptos Narrow"/>
                <w:color w:val="000000"/>
                <w:sz w:val="22"/>
                <w:szCs w:val="22"/>
              </w:rPr>
              <w:t xml:space="preserve"> Unshielded UTP Ethernet Network Patch Cable - Blue</w:t>
            </w:r>
          </w:p>
        </w:tc>
        <w:tc>
          <w:tcPr>
            <w:tcW w:w="522" w:type="pct"/>
            <w:tcBorders>
              <w:top w:val="nil"/>
              <w:left w:val="nil"/>
              <w:bottom w:val="single" w:sz="4" w:space="0" w:color="auto"/>
              <w:right w:val="single" w:sz="4" w:space="0" w:color="auto"/>
            </w:tcBorders>
            <w:noWrap/>
            <w:vAlign w:val="bottom"/>
            <w:hideMark/>
          </w:tcPr>
          <w:p w14:paraId="05CCD2F8"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1DC6397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CG03978</w:t>
            </w:r>
          </w:p>
        </w:tc>
        <w:tc>
          <w:tcPr>
            <w:tcW w:w="805" w:type="pct"/>
            <w:tcBorders>
              <w:top w:val="nil"/>
              <w:left w:val="nil"/>
              <w:bottom w:val="single" w:sz="4" w:space="0" w:color="auto"/>
              <w:right w:val="single" w:sz="4" w:space="0" w:color="auto"/>
            </w:tcBorders>
            <w:noWrap/>
            <w:vAlign w:val="bottom"/>
            <w:hideMark/>
          </w:tcPr>
          <w:p w14:paraId="5897DEC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CG03978</w:t>
            </w:r>
          </w:p>
        </w:tc>
        <w:tc>
          <w:tcPr>
            <w:tcW w:w="212" w:type="pct"/>
            <w:tcBorders>
              <w:top w:val="nil"/>
              <w:left w:val="nil"/>
              <w:bottom w:val="single" w:sz="4" w:space="0" w:color="auto"/>
              <w:right w:val="single" w:sz="4" w:space="0" w:color="auto"/>
            </w:tcBorders>
            <w:noWrap/>
            <w:vAlign w:val="bottom"/>
            <w:hideMark/>
          </w:tcPr>
          <w:p w14:paraId="554B446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3E1008CD"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446F6C1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6ft Cat6 </w:t>
            </w:r>
            <w:proofErr w:type="spellStart"/>
            <w:r w:rsidRPr="0060545D">
              <w:rPr>
                <w:rFonts w:ascii="Aptos Narrow" w:hAnsi="Aptos Narrow"/>
                <w:color w:val="000000"/>
                <w:sz w:val="22"/>
                <w:szCs w:val="22"/>
              </w:rPr>
              <w:t>Snagless</w:t>
            </w:r>
            <w:proofErr w:type="spellEnd"/>
            <w:r w:rsidRPr="0060545D">
              <w:rPr>
                <w:rFonts w:ascii="Aptos Narrow" w:hAnsi="Aptos Narrow"/>
                <w:color w:val="000000"/>
                <w:sz w:val="22"/>
                <w:szCs w:val="22"/>
              </w:rPr>
              <w:t xml:space="preserve"> Shielded STP Ethernet Network Patch Cable - Gray</w:t>
            </w:r>
          </w:p>
        </w:tc>
        <w:tc>
          <w:tcPr>
            <w:tcW w:w="522" w:type="pct"/>
            <w:tcBorders>
              <w:top w:val="nil"/>
              <w:left w:val="nil"/>
              <w:bottom w:val="single" w:sz="4" w:space="0" w:color="auto"/>
              <w:right w:val="single" w:sz="4" w:space="0" w:color="auto"/>
            </w:tcBorders>
            <w:noWrap/>
            <w:vAlign w:val="bottom"/>
            <w:hideMark/>
          </w:tcPr>
          <w:p w14:paraId="019245D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638CEA6B"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CG00779</w:t>
            </w:r>
          </w:p>
        </w:tc>
        <w:tc>
          <w:tcPr>
            <w:tcW w:w="805" w:type="pct"/>
            <w:tcBorders>
              <w:top w:val="nil"/>
              <w:left w:val="nil"/>
              <w:bottom w:val="single" w:sz="4" w:space="0" w:color="auto"/>
              <w:right w:val="single" w:sz="4" w:space="0" w:color="auto"/>
            </w:tcBorders>
            <w:noWrap/>
            <w:vAlign w:val="bottom"/>
            <w:hideMark/>
          </w:tcPr>
          <w:p w14:paraId="3009EB02"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CG00779</w:t>
            </w:r>
          </w:p>
        </w:tc>
        <w:tc>
          <w:tcPr>
            <w:tcW w:w="212" w:type="pct"/>
            <w:tcBorders>
              <w:top w:val="nil"/>
              <w:left w:val="nil"/>
              <w:bottom w:val="single" w:sz="4" w:space="0" w:color="auto"/>
              <w:right w:val="single" w:sz="4" w:space="0" w:color="auto"/>
            </w:tcBorders>
            <w:noWrap/>
            <w:vAlign w:val="bottom"/>
            <w:hideMark/>
          </w:tcPr>
          <w:p w14:paraId="07896C6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53A634E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082E7D76"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 xml:space="preserve">12ft Cat6 </w:t>
            </w:r>
            <w:proofErr w:type="spellStart"/>
            <w:r w:rsidRPr="0060545D">
              <w:rPr>
                <w:rFonts w:ascii="Aptos Narrow" w:hAnsi="Aptos Narrow"/>
                <w:color w:val="000000"/>
                <w:sz w:val="22"/>
                <w:szCs w:val="22"/>
              </w:rPr>
              <w:t>Snagless</w:t>
            </w:r>
            <w:proofErr w:type="spellEnd"/>
            <w:r w:rsidRPr="0060545D">
              <w:rPr>
                <w:rFonts w:ascii="Aptos Narrow" w:hAnsi="Aptos Narrow"/>
                <w:color w:val="000000"/>
                <w:sz w:val="22"/>
                <w:szCs w:val="22"/>
              </w:rPr>
              <w:t xml:space="preserve"> Shielded STP Ethernet Network Patch Cable - Gray</w:t>
            </w:r>
          </w:p>
        </w:tc>
        <w:tc>
          <w:tcPr>
            <w:tcW w:w="522" w:type="pct"/>
            <w:tcBorders>
              <w:top w:val="nil"/>
              <w:left w:val="nil"/>
              <w:bottom w:val="single" w:sz="4" w:space="0" w:color="auto"/>
              <w:right w:val="single" w:sz="4" w:space="0" w:color="auto"/>
            </w:tcBorders>
            <w:noWrap/>
            <w:vAlign w:val="bottom"/>
            <w:hideMark/>
          </w:tcPr>
          <w:p w14:paraId="7A8FDB4D"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C2G</w:t>
            </w:r>
          </w:p>
        </w:tc>
        <w:tc>
          <w:tcPr>
            <w:tcW w:w="790" w:type="pct"/>
            <w:tcBorders>
              <w:top w:val="nil"/>
              <w:left w:val="nil"/>
              <w:bottom w:val="single" w:sz="4" w:space="0" w:color="auto"/>
              <w:right w:val="single" w:sz="4" w:space="0" w:color="auto"/>
            </w:tcBorders>
            <w:noWrap/>
            <w:vAlign w:val="bottom"/>
            <w:hideMark/>
          </w:tcPr>
          <w:p w14:paraId="7BDD0517"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CG00784</w:t>
            </w:r>
          </w:p>
        </w:tc>
        <w:tc>
          <w:tcPr>
            <w:tcW w:w="805" w:type="pct"/>
            <w:tcBorders>
              <w:top w:val="nil"/>
              <w:left w:val="nil"/>
              <w:bottom w:val="single" w:sz="4" w:space="0" w:color="auto"/>
              <w:right w:val="single" w:sz="4" w:space="0" w:color="auto"/>
            </w:tcBorders>
            <w:noWrap/>
            <w:vAlign w:val="bottom"/>
            <w:hideMark/>
          </w:tcPr>
          <w:p w14:paraId="691947C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CG00784</w:t>
            </w:r>
          </w:p>
        </w:tc>
        <w:tc>
          <w:tcPr>
            <w:tcW w:w="212" w:type="pct"/>
            <w:tcBorders>
              <w:top w:val="nil"/>
              <w:left w:val="nil"/>
              <w:bottom w:val="single" w:sz="4" w:space="0" w:color="auto"/>
              <w:right w:val="single" w:sz="4" w:space="0" w:color="auto"/>
            </w:tcBorders>
            <w:noWrap/>
            <w:vAlign w:val="bottom"/>
            <w:hideMark/>
          </w:tcPr>
          <w:p w14:paraId="09E28F7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r w:rsidR="0060545D" w:rsidRPr="0060545D" w14:paraId="4507DAF6" w14:textId="77777777" w:rsidTr="0060545D">
        <w:trPr>
          <w:trHeight w:val="300"/>
        </w:trPr>
        <w:tc>
          <w:tcPr>
            <w:tcW w:w="2672" w:type="pct"/>
            <w:tcBorders>
              <w:top w:val="nil"/>
              <w:left w:val="single" w:sz="4" w:space="0" w:color="auto"/>
              <w:bottom w:val="single" w:sz="4" w:space="0" w:color="auto"/>
              <w:right w:val="single" w:sz="4" w:space="0" w:color="auto"/>
            </w:tcBorders>
            <w:vAlign w:val="bottom"/>
            <w:hideMark/>
          </w:tcPr>
          <w:p w14:paraId="2A483AA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DisplayPort Male to HDMI Female Active Adapter Cable – 6”</w:t>
            </w:r>
          </w:p>
        </w:tc>
        <w:tc>
          <w:tcPr>
            <w:tcW w:w="522" w:type="pct"/>
            <w:tcBorders>
              <w:top w:val="nil"/>
              <w:left w:val="nil"/>
              <w:bottom w:val="single" w:sz="4" w:space="0" w:color="auto"/>
              <w:right w:val="single" w:sz="4" w:space="0" w:color="auto"/>
            </w:tcBorders>
            <w:noWrap/>
            <w:vAlign w:val="bottom"/>
            <w:hideMark/>
          </w:tcPr>
          <w:p w14:paraId="2FFE6C50"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EXTRON</w:t>
            </w:r>
          </w:p>
        </w:tc>
        <w:tc>
          <w:tcPr>
            <w:tcW w:w="790" w:type="pct"/>
            <w:tcBorders>
              <w:top w:val="nil"/>
              <w:left w:val="nil"/>
              <w:bottom w:val="single" w:sz="4" w:space="0" w:color="auto"/>
              <w:right w:val="single" w:sz="4" w:space="0" w:color="auto"/>
            </w:tcBorders>
            <w:noWrap/>
            <w:vAlign w:val="bottom"/>
            <w:hideMark/>
          </w:tcPr>
          <w:p w14:paraId="4E8DFE85"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DPM-HDF/0.5 4K PLUS</w:t>
            </w:r>
          </w:p>
        </w:tc>
        <w:tc>
          <w:tcPr>
            <w:tcW w:w="805" w:type="pct"/>
            <w:tcBorders>
              <w:top w:val="nil"/>
              <w:left w:val="nil"/>
              <w:bottom w:val="single" w:sz="4" w:space="0" w:color="auto"/>
              <w:right w:val="single" w:sz="4" w:space="0" w:color="auto"/>
            </w:tcBorders>
            <w:noWrap/>
            <w:vAlign w:val="bottom"/>
            <w:hideMark/>
          </w:tcPr>
          <w:p w14:paraId="386A1CC4"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26-713-01</w:t>
            </w:r>
          </w:p>
        </w:tc>
        <w:tc>
          <w:tcPr>
            <w:tcW w:w="212" w:type="pct"/>
            <w:tcBorders>
              <w:top w:val="nil"/>
              <w:left w:val="nil"/>
              <w:bottom w:val="single" w:sz="4" w:space="0" w:color="auto"/>
              <w:right w:val="single" w:sz="4" w:space="0" w:color="auto"/>
            </w:tcBorders>
            <w:noWrap/>
            <w:vAlign w:val="bottom"/>
            <w:hideMark/>
          </w:tcPr>
          <w:p w14:paraId="59DE6CFC" w14:textId="77777777" w:rsidR="0060545D" w:rsidRPr="0060545D" w:rsidRDefault="0060545D" w:rsidP="0060545D">
            <w:pPr>
              <w:jc w:val="center"/>
              <w:rPr>
                <w:rFonts w:ascii="Aptos Narrow" w:hAnsi="Aptos Narrow"/>
                <w:color w:val="000000"/>
                <w:sz w:val="22"/>
                <w:szCs w:val="22"/>
              </w:rPr>
            </w:pPr>
            <w:r w:rsidRPr="0060545D">
              <w:rPr>
                <w:rFonts w:ascii="Aptos Narrow" w:hAnsi="Aptos Narrow"/>
                <w:color w:val="000000"/>
                <w:sz w:val="22"/>
                <w:szCs w:val="22"/>
              </w:rPr>
              <w:t>6</w:t>
            </w:r>
          </w:p>
        </w:tc>
      </w:tr>
    </w:tbl>
    <w:p w14:paraId="1D68F5E0" w14:textId="77777777" w:rsidR="0090629B" w:rsidRDefault="0090629B" w:rsidP="00F80E35"/>
    <w:p w14:paraId="1A09E63A" w14:textId="77777777" w:rsidR="00CD4D99" w:rsidRDefault="00CD4D99" w:rsidP="00F80E35"/>
    <w:p w14:paraId="7AD6C512" w14:textId="77777777" w:rsidR="00CD4D99" w:rsidRDefault="00CD4D99" w:rsidP="00F80E35"/>
    <w:p w14:paraId="3E66A3B5" w14:textId="77777777" w:rsidR="00CD4D99" w:rsidRDefault="00CD4D99" w:rsidP="00F80E35"/>
    <w:p w14:paraId="4AED98FC" w14:textId="77777777" w:rsidR="00CD4D99" w:rsidRDefault="00CD4D99" w:rsidP="00F80E35"/>
    <w:p w14:paraId="24468E84" w14:textId="77777777" w:rsidR="00CD4D99" w:rsidRDefault="00CD4D99" w:rsidP="00F80E35"/>
    <w:p w14:paraId="4D02B3A6" w14:textId="77777777" w:rsidR="00CD4D99" w:rsidRDefault="00CD4D99" w:rsidP="00F80E35"/>
    <w:p w14:paraId="14BC6DB3" w14:textId="77777777" w:rsidR="00CD4D99" w:rsidRDefault="00CD4D99" w:rsidP="00F80E35"/>
    <w:sectPr w:rsidR="00CD4D99" w:rsidSect="002901B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33739" w14:textId="77777777" w:rsidR="007F4047" w:rsidRDefault="007F4047" w:rsidP="00B92AD0">
      <w:r>
        <w:separator/>
      </w:r>
    </w:p>
  </w:endnote>
  <w:endnote w:type="continuationSeparator" w:id="0">
    <w:p w14:paraId="2527FE4B" w14:textId="77777777" w:rsidR="007F4047" w:rsidRDefault="007F4047" w:rsidP="00B9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C002" w14:textId="77777777" w:rsidR="001673DD" w:rsidRDefault="00167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918E" w14:textId="77777777" w:rsidR="001673DD" w:rsidRDefault="001673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0B07" w14:textId="77777777" w:rsidR="001673DD" w:rsidRDefault="00167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DC6C5" w14:textId="77777777" w:rsidR="007F4047" w:rsidRDefault="007F4047" w:rsidP="00B92AD0">
      <w:r>
        <w:separator/>
      </w:r>
    </w:p>
  </w:footnote>
  <w:footnote w:type="continuationSeparator" w:id="0">
    <w:p w14:paraId="02BF626A" w14:textId="77777777" w:rsidR="007F4047" w:rsidRDefault="007F4047" w:rsidP="00B9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D2BE" w14:textId="77777777" w:rsidR="001673DD" w:rsidRDefault="00167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869386"/>
      <w:docPartObj>
        <w:docPartGallery w:val="Watermarks"/>
        <w:docPartUnique/>
      </w:docPartObj>
    </w:sdtPr>
    <w:sdtContent>
      <w:p w14:paraId="20DFBD11" w14:textId="13CB7E92" w:rsidR="001673DD" w:rsidRDefault="001673DD">
        <w:pPr>
          <w:pStyle w:val="Header"/>
        </w:pPr>
        <w:r>
          <w:rPr>
            <w:noProof/>
          </w:rPr>
          <w:pict w14:anchorId="054177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11F7" w14:textId="77777777" w:rsidR="001673DD" w:rsidRDefault="00167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987C4B7E"/>
    <w:lvl w:ilvl="0">
      <w:start w:val="1"/>
      <w:numFmt w:val="decimal"/>
      <w:lvlText w:val="%1."/>
      <w:lvlJc w:val="left"/>
      <w:pPr>
        <w:ind w:left="630" w:hanging="360"/>
      </w:pPr>
      <w:rPr>
        <w:rFonts w:ascii="Arial" w:hAnsi="Arial" w:cs="Arial" w:hint="default"/>
        <w:b w:val="0"/>
        <w:bCs w:val="0"/>
        <w:i/>
        <w:iCs/>
        <w:spacing w:val="1"/>
        <w:w w:val="103"/>
        <w:sz w:val="20"/>
        <w:szCs w:val="20"/>
      </w:rPr>
    </w:lvl>
    <w:lvl w:ilvl="1">
      <w:start w:val="1"/>
      <w:numFmt w:val="lowerLetter"/>
      <w:lvlText w:val="%2."/>
      <w:lvlJc w:val="left"/>
      <w:pPr>
        <w:ind w:left="1350" w:hanging="360"/>
      </w:pPr>
      <w:rPr>
        <w:rFonts w:ascii="Arial" w:hAnsi="Arial" w:cs="Arial" w:hint="default"/>
        <w:b w:val="0"/>
        <w:bCs w:val="0"/>
        <w:i/>
        <w:iCs/>
        <w:spacing w:val="1"/>
        <w:w w:val="103"/>
        <w:sz w:val="19"/>
        <w:szCs w:val="19"/>
      </w:rPr>
    </w:lvl>
    <w:lvl w:ilvl="2">
      <w:start w:val="1"/>
      <w:numFmt w:val="lowerRoman"/>
      <w:lvlText w:val="%3."/>
      <w:lvlJc w:val="left"/>
      <w:pPr>
        <w:ind w:left="2070" w:hanging="280"/>
      </w:pPr>
      <w:rPr>
        <w:rFonts w:ascii="Arial" w:hAnsi="Arial" w:cs="Arial" w:hint="default"/>
        <w:b w:val="0"/>
        <w:bCs w:val="0"/>
        <w:i/>
        <w:iCs/>
        <w:w w:val="103"/>
        <w:sz w:val="19"/>
        <w:szCs w:val="19"/>
      </w:rPr>
    </w:lvl>
    <w:lvl w:ilvl="3">
      <w:numFmt w:val="bullet"/>
      <w:lvlText w:val="•"/>
      <w:lvlJc w:val="left"/>
      <w:pPr>
        <w:ind w:left="3074" w:hanging="280"/>
      </w:pPr>
      <w:rPr>
        <w:rFonts w:hint="default"/>
      </w:rPr>
    </w:lvl>
    <w:lvl w:ilvl="4">
      <w:numFmt w:val="bullet"/>
      <w:lvlText w:val="•"/>
      <w:lvlJc w:val="left"/>
      <w:pPr>
        <w:ind w:left="4078" w:hanging="280"/>
      </w:pPr>
      <w:rPr>
        <w:rFonts w:hint="default"/>
      </w:rPr>
    </w:lvl>
    <w:lvl w:ilvl="5">
      <w:numFmt w:val="bullet"/>
      <w:lvlText w:val="•"/>
      <w:lvlJc w:val="left"/>
      <w:pPr>
        <w:ind w:left="5082" w:hanging="280"/>
      </w:pPr>
      <w:rPr>
        <w:rFonts w:hint="default"/>
      </w:rPr>
    </w:lvl>
    <w:lvl w:ilvl="6">
      <w:numFmt w:val="bullet"/>
      <w:lvlText w:val="•"/>
      <w:lvlJc w:val="left"/>
      <w:pPr>
        <w:ind w:left="6086" w:hanging="280"/>
      </w:pPr>
      <w:rPr>
        <w:rFonts w:hint="default"/>
      </w:rPr>
    </w:lvl>
    <w:lvl w:ilvl="7">
      <w:numFmt w:val="bullet"/>
      <w:lvlText w:val="•"/>
      <w:lvlJc w:val="left"/>
      <w:pPr>
        <w:ind w:left="7090" w:hanging="280"/>
      </w:pPr>
      <w:rPr>
        <w:rFonts w:hint="default"/>
      </w:rPr>
    </w:lvl>
    <w:lvl w:ilvl="8">
      <w:numFmt w:val="bullet"/>
      <w:lvlText w:val="•"/>
      <w:lvlJc w:val="left"/>
      <w:pPr>
        <w:ind w:left="8094" w:hanging="280"/>
      </w:pPr>
      <w:rPr>
        <w:rFonts w:hint="default"/>
      </w:rPr>
    </w:lvl>
  </w:abstractNum>
  <w:abstractNum w:abstractNumId="1" w15:restartNumberingAfterBreak="0">
    <w:nsid w:val="00000403"/>
    <w:multiLevelType w:val="multilevel"/>
    <w:tmpl w:val="00000886"/>
    <w:lvl w:ilvl="0">
      <w:start w:val="2"/>
      <w:numFmt w:val="lowerRoman"/>
      <w:lvlText w:val="%1."/>
      <w:lvlJc w:val="left"/>
      <w:pPr>
        <w:ind w:left="1927" w:hanging="325"/>
      </w:pPr>
      <w:rPr>
        <w:rFonts w:ascii="Arial" w:hAnsi="Arial" w:cs="Arial"/>
        <w:b w:val="0"/>
        <w:bCs w:val="0"/>
        <w:i/>
        <w:iCs/>
        <w:w w:val="103"/>
        <w:sz w:val="19"/>
        <w:szCs w:val="19"/>
      </w:rPr>
    </w:lvl>
    <w:lvl w:ilvl="1">
      <w:numFmt w:val="bullet"/>
      <w:lvlText w:val="•"/>
      <w:lvlJc w:val="left"/>
      <w:pPr>
        <w:ind w:left="2615" w:hanging="325"/>
      </w:pPr>
    </w:lvl>
    <w:lvl w:ilvl="2">
      <w:numFmt w:val="bullet"/>
      <w:lvlText w:val="•"/>
      <w:lvlJc w:val="left"/>
      <w:pPr>
        <w:ind w:left="3302" w:hanging="325"/>
      </w:pPr>
    </w:lvl>
    <w:lvl w:ilvl="3">
      <w:numFmt w:val="bullet"/>
      <w:lvlText w:val="•"/>
      <w:lvlJc w:val="left"/>
      <w:pPr>
        <w:ind w:left="3989" w:hanging="325"/>
      </w:pPr>
    </w:lvl>
    <w:lvl w:ilvl="4">
      <w:numFmt w:val="bullet"/>
      <w:lvlText w:val="•"/>
      <w:lvlJc w:val="left"/>
      <w:pPr>
        <w:ind w:left="4676" w:hanging="325"/>
      </w:pPr>
    </w:lvl>
    <w:lvl w:ilvl="5">
      <w:numFmt w:val="bullet"/>
      <w:lvlText w:val="•"/>
      <w:lvlJc w:val="left"/>
      <w:pPr>
        <w:ind w:left="5363" w:hanging="325"/>
      </w:pPr>
    </w:lvl>
    <w:lvl w:ilvl="6">
      <w:numFmt w:val="bullet"/>
      <w:lvlText w:val="•"/>
      <w:lvlJc w:val="left"/>
      <w:pPr>
        <w:ind w:left="6051" w:hanging="325"/>
      </w:pPr>
    </w:lvl>
    <w:lvl w:ilvl="7">
      <w:numFmt w:val="bullet"/>
      <w:lvlText w:val="•"/>
      <w:lvlJc w:val="left"/>
      <w:pPr>
        <w:ind w:left="6738" w:hanging="325"/>
      </w:pPr>
    </w:lvl>
    <w:lvl w:ilvl="8">
      <w:numFmt w:val="bullet"/>
      <w:lvlText w:val="•"/>
      <w:lvlJc w:val="left"/>
      <w:pPr>
        <w:ind w:left="7425" w:hanging="325"/>
      </w:pPr>
    </w:lvl>
  </w:abstractNum>
  <w:abstractNum w:abstractNumId="2" w15:restartNumberingAfterBreak="0">
    <w:nsid w:val="00000404"/>
    <w:multiLevelType w:val="multilevel"/>
    <w:tmpl w:val="00000887"/>
    <w:lvl w:ilvl="0">
      <w:start w:val="4"/>
      <w:numFmt w:val="decimal"/>
      <w:lvlText w:val="%1."/>
      <w:lvlJc w:val="left"/>
      <w:pPr>
        <w:ind w:left="487" w:hanging="360"/>
      </w:pPr>
      <w:rPr>
        <w:rFonts w:ascii="Arial" w:hAnsi="Arial" w:cs="Arial"/>
        <w:b w:val="0"/>
        <w:bCs w:val="0"/>
        <w:i/>
        <w:iCs/>
        <w:spacing w:val="1"/>
        <w:w w:val="103"/>
        <w:sz w:val="19"/>
        <w:szCs w:val="19"/>
      </w:rPr>
    </w:lvl>
    <w:lvl w:ilvl="1">
      <w:start w:val="1"/>
      <w:numFmt w:val="lowerLetter"/>
      <w:lvlText w:val="%2."/>
      <w:lvlJc w:val="left"/>
      <w:pPr>
        <w:ind w:left="1207" w:hanging="360"/>
      </w:pPr>
      <w:rPr>
        <w:rFonts w:ascii="Arial" w:hAnsi="Arial" w:cs="Arial"/>
        <w:b w:val="0"/>
        <w:bCs w:val="0"/>
        <w:i/>
        <w:iCs/>
        <w:spacing w:val="1"/>
        <w:w w:val="103"/>
        <w:sz w:val="19"/>
        <w:szCs w:val="19"/>
      </w:rPr>
    </w:lvl>
    <w:lvl w:ilvl="2">
      <w:start w:val="1"/>
      <w:numFmt w:val="lowerRoman"/>
      <w:lvlText w:val="%3."/>
      <w:lvlJc w:val="left"/>
      <w:pPr>
        <w:ind w:left="1927" w:hanging="280"/>
      </w:pPr>
      <w:rPr>
        <w:rFonts w:ascii="Arial" w:hAnsi="Arial" w:cs="Arial"/>
        <w:b w:val="0"/>
        <w:bCs w:val="0"/>
        <w:i/>
        <w:iCs/>
        <w:w w:val="103"/>
        <w:sz w:val="19"/>
        <w:szCs w:val="19"/>
      </w:rPr>
    </w:lvl>
    <w:lvl w:ilvl="3">
      <w:numFmt w:val="bullet"/>
      <w:lvlText w:val="•"/>
      <w:lvlJc w:val="left"/>
      <w:pPr>
        <w:ind w:left="2899" w:hanging="280"/>
      </w:pPr>
    </w:lvl>
    <w:lvl w:ilvl="4">
      <w:numFmt w:val="bullet"/>
      <w:lvlText w:val="•"/>
      <w:lvlJc w:val="left"/>
      <w:pPr>
        <w:ind w:left="3870" w:hanging="280"/>
      </w:pPr>
    </w:lvl>
    <w:lvl w:ilvl="5">
      <w:numFmt w:val="bullet"/>
      <w:lvlText w:val="•"/>
      <w:lvlJc w:val="left"/>
      <w:pPr>
        <w:ind w:left="4842" w:hanging="280"/>
      </w:pPr>
    </w:lvl>
    <w:lvl w:ilvl="6">
      <w:numFmt w:val="bullet"/>
      <w:lvlText w:val="•"/>
      <w:lvlJc w:val="left"/>
      <w:pPr>
        <w:ind w:left="5813" w:hanging="280"/>
      </w:pPr>
    </w:lvl>
    <w:lvl w:ilvl="7">
      <w:numFmt w:val="bullet"/>
      <w:lvlText w:val="•"/>
      <w:lvlJc w:val="left"/>
      <w:pPr>
        <w:ind w:left="6785" w:hanging="280"/>
      </w:pPr>
    </w:lvl>
    <w:lvl w:ilvl="8">
      <w:numFmt w:val="bullet"/>
      <w:lvlText w:val="•"/>
      <w:lvlJc w:val="left"/>
      <w:pPr>
        <w:ind w:left="7756" w:hanging="280"/>
      </w:pPr>
    </w:lvl>
  </w:abstractNum>
  <w:abstractNum w:abstractNumId="3" w15:restartNumberingAfterBreak="0">
    <w:nsid w:val="00000405"/>
    <w:multiLevelType w:val="multilevel"/>
    <w:tmpl w:val="00000888"/>
    <w:lvl w:ilvl="0">
      <w:start w:val="24"/>
      <w:numFmt w:val="lowerRoman"/>
      <w:lvlText w:val="%1."/>
      <w:lvlJc w:val="left"/>
      <w:pPr>
        <w:ind w:left="1927" w:hanging="580"/>
      </w:pPr>
      <w:rPr>
        <w:rFonts w:ascii="Arial" w:hAnsi="Arial" w:cs="Arial"/>
        <w:b w:val="0"/>
        <w:bCs w:val="0"/>
        <w:i/>
        <w:iCs/>
        <w:spacing w:val="1"/>
        <w:w w:val="103"/>
        <w:sz w:val="19"/>
        <w:szCs w:val="19"/>
      </w:rPr>
    </w:lvl>
    <w:lvl w:ilvl="1">
      <w:numFmt w:val="bullet"/>
      <w:lvlText w:val="•"/>
      <w:lvlJc w:val="left"/>
      <w:pPr>
        <w:ind w:left="2729" w:hanging="580"/>
      </w:pPr>
    </w:lvl>
    <w:lvl w:ilvl="2">
      <w:numFmt w:val="bullet"/>
      <w:lvlText w:val="•"/>
      <w:lvlJc w:val="left"/>
      <w:pPr>
        <w:ind w:left="3530" w:hanging="580"/>
      </w:pPr>
    </w:lvl>
    <w:lvl w:ilvl="3">
      <w:numFmt w:val="bullet"/>
      <w:lvlText w:val="•"/>
      <w:lvlJc w:val="left"/>
      <w:pPr>
        <w:ind w:left="4331" w:hanging="580"/>
      </w:pPr>
    </w:lvl>
    <w:lvl w:ilvl="4">
      <w:numFmt w:val="bullet"/>
      <w:lvlText w:val="•"/>
      <w:lvlJc w:val="left"/>
      <w:pPr>
        <w:ind w:left="5132" w:hanging="580"/>
      </w:pPr>
    </w:lvl>
    <w:lvl w:ilvl="5">
      <w:numFmt w:val="bullet"/>
      <w:lvlText w:val="•"/>
      <w:lvlJc w:val="left"/>
      <w:pPr>
        <w:ind w:left="5933" w:hanging="580"/>
      </w:pPr>
    </w:lvl>
    <w:lvl w:ilvl="6">
      <w:numFmt w:val="bullet"/>
      <w:lvlText w:val="•"/>
      <w:lvlJc w:val="left"/>
      <w:pPr>
        <w:ind w:left="6735" w:hanging="580"/>
      </w:pPr>
    </w:lvl>
    <w:lvl w:ilvl="7">
      <w:numFmt w:val="bullet"/>
      <w:lvlText w:val="•"/>
      <w:lvlJc w:val="left"/>
      <w:pPr>
        <w:ind w:left="7536" w:hanging="580"/>
      </w:pPr>
    </w:lvl>
    <w:lvl w:ilvl="8">
      <w:numFmt w:val="bullet"/>
      <w:lvlText w:val="•"/>
      <w:lvlJc w:val="left"/>
      <w:pPr>
        <w:ind w:left="8337" w:hanging="580"/>
      </w:pPr>
    </w:lvl>
  </w:abstractNum>
  <w:abstractNum w:abstractNumId="4" w15:restartNumberingAfterBreak="0">
    <w:nsid w:val="00000406"/>
    <w:multiLevelType w:val="multilevel"/>
    <w:tmpl w:val="00000889"/>
    <w:lvl w:ilvl="0">
      <w:start w:val="6"/>
      <w:numFmt w:val="lowerLetter"/>
      <w:lvlText w:val="%1."/>
      <w:lvlJc w:val="left"/>
      <w:pPr>
        <w:ind w:left="1207" w:hanging="360"/>
      </w:pPr>
      <w:rPr>
        <w:rFonts w:ascii="Arial" w:hAnsi="Arial" w:cs="Arial"/>
        <w:b w:val="0"/>
        <w:bCs w:val="0"/>
        <w:i/>
        <w:iCs/>
        <w:w w:val="103"/>
        <w:sz w:val="19"/>
        <w:szCs w:val="19"/>
      </w:rPr>
    </w:lvl>
    <w:lvl w:ilvl="1">
      <w:start w:val="1"/>
      <w:numFmt w:val="lowerRoman"/>
      <w:lvlText w:val="%2."/>
      <w:lvlJc w:val="left"/>
      <w:pPr>
        <w:ind w:left="1927" w:hanging="280"/>
      </w:pPr>
      <w:rPr>
        <w:rFonts w:ascii="Arial" w:hAnsi="Arial" w:cs="Arial"/>
        <w:b w:val="0"/>
        <w:bCs w:val="0"/>
        <w:i/>
        <w:iCs/>
        <w:w w:val="103"/>
        <w:sz w:val="19"/>
        <w:szCs w:val="19"/>
      </w:rPr>
    </w:lvl>
    <w:lvl w:ilvl="2">
      <w:numFmt w:val="bullet"/>
      <w:lvlText w:val="•"/>
      <w:lvlJc w:val="left"/>
      <w:pPr>
        <w:ind w:left="2818" w:hanging="280"/>
      </w:pPr>
    </w:lvl>
    <w:lvl w:ilvl="3">
      <w:numFmt w:val="bullet"/>
      <w:lvlText w:val="•"/>
      <w:lvlJc w:val="left"/>
      <w:pPr>
        <w:ind w:left="3708" w:hanging="280"/>
      </w:pPr>
    </w:lvl>
    <w:lvl w:ilvl="4">
      <w:numFmt w:val="bullet"/>
      <w:lvlText w:val="•"/>
      <w:lvlJc w:val="left"/>
      <w:pPr>
        <w:ind w:left="4598" w:hanging="280"/>
      </w:pPr>
    </w:lvl>
    <w:lvl w:ilvl="5">
      <w:numFmt w:val="bullet"/>
      <w:lvlText w:val="•"/>
      <w:lvlJc w:val="left"/>
      <w:pPr>
        <w:ind w:left="5488" w:hanging="280"/>
      </w:pPr>
    </w:lvl>
    <w:lvl w:ilvl="6">
      <w:numFmt w:val="bullet"/>
      <w:lvlText w:val="•"/>
      <w:lvlJc w:val="left"/>
      <w:pPr>
        <w:ind w:left="6379" w:hanging="280"/>
      </w:pPr>
    </w:lvl>
    <w:lvl w:ilvl="7">
      <w:numFmt w:val="bullet"/>
      <w:lvlText w:val="•"/>
      <w:lvlJc w:val="left"/>
      <w:pPr>
        <w:ind w:left="7269" w:hanging="280"/>
      </w:pPr>
    </w:lvl>
    <w:lvl w:ilvl="8">
      <w:numFmt w:val="bullet"/>
      <w:lvlText w:val="•"/>
      <w:lvlJc w:val="left"/>
      <w:pPr>
        <w:ind w:left="8159" w:hanging="280"/>
      </w:pPr>
    </w:lvl>
  </w:abstractNum>
  <w:abstractNum w:abstractNumId="5" w15:restartNumberingAfterBreak="0">
    <w:nsid w:val="00000407"/>
    <w:multiLevelType w:val="multilevel"/>
    <w:tmpl w:val="0000088A"/>
    <w:lvl w:ilvl="0">
      <w:start w:val="5"/>
      <w:numFmt w:val="decimal"/>
      <w:lvlText w:val="%1."/>
      <w:lvlJc w:val="left"/>
      <w:pPr>
        <w:ind w:left="487" w:hanging="360"/>
      </w:pPr>
      <w:rPr>
        <w:rFonts w:ascii="Arial" w:hAnsi="Arial" w:cs="Arial"/>
        <w:b w:val="0"/>
        <w:bCs w:val="0"/>
        <w:i/>
        <w:iCs/>
        <w:spacing w:val="1"/>
        <w:w w:val="103"/>
        <w:sz w:val="19"/>
        <w:szCs w:val="19"/>
      </w:rPr>
    </w:lvl>
    <w:lvl w:ilvl="1">
      <w:start w:val="1"/>
      <w:numFmt w:val="lowerLetter"/>
      <w:lvlText w:val="%2."/>
      <w:lvlJc w:val="left"/>
      <w:pPr>
        <w:ind w:left="1207" w:hanging="360"/>
      </w:pPr>
      <w:rPr>
        <w:rFonts w:ascii="Arial" w:hAnsi="Arial" w:cs="Arial"/>
        <w:b w:val="0"/>
        <w:bCs w:val="0"/>
        <w:i/>
        <w:iCs/>
        <w:spacing w:val="1"/>
        <w:w w:val="103"/>
        <w:sz w:val="19"/>
        <w:szCs w:val="19"/>
      </w:rPr>
    </w:lvl>
    <w:lvl w:ilvl="2">
      <w:start w:val="1"/>
      <w:numFmt w:val="lowerRoman"/>
      <w:lvlText w:val="%3."/>
      <w:lvlJc w:val="left"/>
      <w:pPr>
        <w:ind w:left="1927" w:hanging="280"/>
      </w:pPr>
      <w:rPr>
        <w:rFonts w:ascii="Arial" w:hAnsi="Arial" w:cs="Arial"/>
        <w:b w:val="0"/>
        <w:bCs w:val="0"/>
        <w:i/>
        <w:iCs/>
        <w:w w:val="103"/>
        <w:sz w:val="19"/>
        <w:szCs w:val="19"/>
      </w:rPr>
    </w:lvl>
    <w:lvl w:ilvl="3">
      <w:numFmt w:val="bullet"/>
      <w:lvlText w:val="•"/>
      <w:lvlJc w:val="left"/>
      <w:pPr>
        <w:ind w:left="2929" w:hanging="280"/>
      </w:pPr>
    </w:lvl>
    <w:lvl w:ilvl="4">
      <w:numFmt w:val="bullet"/>
      <w:lvlText w:val="•"/>
      <w:lvlJc w:val="left"/>
      <w:pPr>
        <w:ind w:left="3930" w:hanging="280"/>
      </w:pPr>
    </w:lvl>
    <w:lvl w:ilvl="5">
      <w:numFmt w:val="bullet"/>
      <w:lvlText w:val="•"/>
      <w:lvlJc w:val="left"/>
      <w:pPr>
        <w:ind w:left="4932" w:hanging="280"/>
      </w:pPr>
    </w:lvl>
    <w:lvl w:ilvl="6">
      <w:numFmt w:val="bullet"/>
      <w:lvlText w:val="•"/>
      <w:lvlJc w:val="left"/>
      <w:pPr>
        <w:ind w:left="5933" w:hanging="280"/>
      </w:pPr>
    </w:lvl>
    <w:lvl w:ilvl="7">
      <w:numFmt w:val="bullet"/>
      <w:lvlText w:val="•"/>
      <w:lvlJc w:val="left"/>
      <w:pPr>
        <w:ind w:left="6935" w:hanging="280"/>
      </w:pPr>
    </w:lvl>
    <w:lvl w:ilvl="8">
      <w:numFmt w:val="bullet"/>
      <w:lvlText w:val="•"/>
      <w:lvlJc w:val="left"/>
      <w:pPr>
        <w:ind w:left="7936" w:hanging="280"/>
      </w:pPr>
    </w:lvl>
  </w:abstractNum>
  <w:abstractNum w:abstractNumId="6" w15:restartNumberingAfterBreak="0">
    <w:nsid w:val="023E37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3EB78C0"/>
    <w:multiLevelType w:val="hybridMultilevel"/>
    <w:tmpl w:val="BBBCA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640F0"/>
    <w:multiLevelType w:val="hybridMultilevel"/>
    <w:tmpl w:val="FB8A9B64"/>
    <w:lvl w:ilvl="0" w:tplc="2146DD00">
      <w:start w:val="1"/>
      <w:numFmt w:val="bullet"/>
      <w:lvlText w:val="-"/>
      <w:lvlJc w:val="left"/>
      <w:pPr>
        <w:ind w:left="1080" w:hanging="360"/>
      </w:pPr>
      <w:rPr>
        <w:rFonts w:ascii="Courier" w:hAnsi="Courie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E443FA"/>
    <w:multiLevelType w:val="multilevel"/>
    <w:tmpl w:val="C868E4B2"/>
    <w:lvl w:ilvl="0">
      <w:start w:val="1"/>
      <w:numFmt w:val="decimal"/>
      <w:pStyle w:val="Heading1"/>
      <w:lvlText w:val="%1."/>
      <w:lvlJc w:val="left"/>
      <w:pPr>
        <w:ind w:left="360" w:hanging="360"/>
      </w:pPr>
      <w:rPr>
        <w:rFonts w:hint="default"/>
        <w:b w:val="0"/>
        <w:i w:val="0"/>
        <w:sz w:val="24"/>
        <w:szCs w:val="24"/>
      </w:rPr>
    </w:lvl>
    <w:lvl w:ilvl="1">
      <w:start w:val="1"/>
      <w:numFmt w:val="decimal"/>
      <w:pStyle w:val="Heading2"/>
      <w:lvlText w:val="%1.%2"/>
      <w:lvlJc w:val="left"/>
      <w:pPr>
        <w:tabs>
          <w:tab w:val="num" w:pos="576"/>
        </w:tabs>
        <w:ind w:left="576" w:hanging="576"/>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lvlText w:val="%1.%2.%3"/>
      <w:lvlJc w:val="left"/>
      <w:pPr>
        <w:tabs>
          <w:tab w:val="num" w:pos="720"/>
        </w:tabs>
        <w:ind w:left="720" w:hanging="720"/>
      </w:pPr>
      <w:rPr>
        <w:rFonts w:ascii="Times New Roman" w:hAnsi="Times New Roman" w:cs="Times New Roman" w:hint="default"/>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15:restartNumberingAfterBreak="0">
    <w:nsid w:val="16ED353F"/>
    <w:multiLevelType w:val="hybridMultilevel"/>
    <w:tmpl w:val="FE5CC6F4"/>
    <w:lvl w:ilvl="0" w:tplc="2146DD00">
      <w:start w:val="1"/>
      <w:numFmt w:val="bullet"/>
      <w:lvlText w:val="-"/>
      <w:lvlJc w:val="left"/>
      <w:pPr>
        <w:ind w:left="1080" w:hanging="360"/>
      </w:pPr>
      <w:rPr>
        <w:rFonts w:ascii="Courier" w:hAnsi="Courie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2D30D1"/>
    <w:multiLevelType w:val="hybridMultilevel"/>
    <w:tmpl w:val="6256163E"/>
    <w:lvl w:ilvl="0" w:tplc="85E4FF8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D4572"/>
    <w:multiLevelType w:val="multilevel"/>
    <w:tmpl w:val="03E47F7A"/>
    <w:lvl w:ilvl="0">
      <w:start w:val="1"/>
      <w:numFmt w:val="decimal"/>
      <w:lvlText w:val="%1."/>
      <w:lvlJc w:val="left"/>
      <w:pPr>
        <w:ind w:left="360" w:hanging="360"/>
      </w:pPr>
      <w:rPr>
        <w:rFonts w:hint="default"/>
        <w:b/>
        <w:i w:val="0"/>
        <w:u w:val="none"/>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28D347C"/>
    <w:multiLevelType w:val="multilevel"/>
    <w:tmpl w:val="DE84FE2A"/>
    <w:lvl w:ilvl="0">
      <w:start w:val="1"/>
      <w:numFmt w:val="decimal"/>
      <w:lvlText w:val="%1."/>
      <w:lvlJc w:val="left"/>
      <w:pPr>
        <w:ind w:left="360" w:hanging="360"/>
      </w:pPr>
      <w:rPr>
        <w:rFonts w:hint="default"/>
        <w:b/>
        <w:i w:val="0"/>
        <w:color w:val="auto"/>
        <w:u w:val="none"/>
      </w:rPr>
    </w:lvl>
    <w:lvl w:ilvl="1">
      <w:start w:val="1"/>
      <w:numFmt w:val="lowerLetter"/>
      <w:lvlText w:val="%2."/>
      <w:lvlJc w:val="left"/>
      <w:pPr>
        <w:ind w:left="720" w:hanging="360"/>
      </w:pPr>
      <w:rPr>
        <w:rFonts w:hint="default"/>
        <w:b w:val="0"/>
      </w:rPr>
    </w:lvl>
    <w:lvl w:ilvl="2">
      <w:start w:val="1"/>
      <w:numFmt w:val="lowerRoman"/>
      <w:lvlText w:val="%3."/>
      <w:lvlJc w:val="left"/>
      <w:pPr>
        <w:ind w:left="1170" w:hanging="360"/>
      </w:pPr>
      <w:rPr>
        <w:rFonts w:hint="default"/>
        <w:b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3B10269"/>
    <w:multiLevelType w:val="multilevel"/>
    <w:tmpl w:val="00000885"/>
    <w:lvl w:ilvl="0">
      <w:start w:val="2"/>
      <w:numFmt w:val="decimal"/>
      <w:lvlText w:val="%1."/>
      <w:lvlJc w:val="left"/>
      <w:pPr>
        <w:ind w:left="487" w:hanging="360"/>
      </w:pPr>
      <w:rPr>
        <w:rFonts w:ascii="Arial" w:hAnsi="Arial" w:cs="Arial"/>
        <w:b w:val="0"/>
        <w:bCs w:val="0"/>
        <w:i/>
        <w:iCs/>
        <w:spacing w:val="1"/>
        <w:w w:val="103"/>
        <w:sz w:val="19"/>
        <w:szCs w:val="19"/>
      </w:rPr>
    </w:lvl>
    <w:lvl w:ilvl="1">
      <w:start w:val="1"/>
      <w:numFmt w:val="lowerLetter"/>
      <w:lvlText w:val="%2."/>
      <w:lvlJc w:val="left"/>
      <w:pPr>
        <w:ind w:left="1207" w:hanging="360"/>
      </w:pPr>
      <w:rPr>
        <w:rFonts w:ascii="Arial" w:hAnsi="Arial" w:cs="Arial"/>
        <w:b w:val="0"/>
        <w:bCs w:val="0"/>
        <w:i/>
        <w:iCs/>
        <w:spacing w:val="1"/>
        <w:w w:val="103"/>
        <w:sz w:val="19"/>
        <w:szCs w:val="19"/>
      </w:rPr>
    </w:lvl>
    <w:lvl w:ilvl="2">
      <w:start w:val="1"/>
      <w:numFmt w:val="lowerRoman"/>
      <w:lvlText w:val="%3."/>
      <w:lvlJc w:val="left"/>
      <w:pPr>
        <w:ind w:left="1927" w:hanging="280"/>
      </w:pPr>
      <w:rPr>
        <w:rFonts w:ascii="Arial" w:hAnsi="Arial" w:cs="Arial"/>
        <w:b w:val="0"/>
        <w:bCs w:val="0"/>
        <w:i/>
        <w:iCs/>
        <w:w w:val="103"/>
        <w:sz w:val="19"/>
        <w:szCs w:val="19"/>
      </w:rPr>
    </w:lvl>
    <w:lvl w:ilvl="3">
      <w:numFmt w:val="bullet"/>
      <w:lvlText w:val="•"/>
      <w:lvlJc w:val="left"/>
      <w:pPr>
        <w:ind w:left="2931" w:hanging="280"/>
      </w:pPr>
    </w:lvl>
    <w:lvl w:ilvl="4">
      <w:numFmt w:val="bullet"/>
      <w:lvlText w:val="•"/>
      <w:lvlJc w:val="left"/>
      <w:pPr>
        <w:ind w:left="3935" w:hanging="280"/>
      </w:pPr>
    </w:lvl>
    <w:lvl w:ilvl="5">
      <w:numFmt w:val="bullet"/>
      <w:lvlText w:val="•"/>
      <w:lvlJc w:val="left"/>
      <w:pPr>
        <w:ind w:left="4939" w:hanging="280"/>
      </w:pPr>
    </w:lvl>
    <w:lvl w:ilvl="6">
      <w:numFmt w:val="bullet"/>
      <w:lvlText w:val="•"/>
      <w:lvlJc w:val="left"/>
      <w:pPr>
        <w:ind w:left="5943" w:hanging="280"/>
      </w:pPr>
    </w:lvl>
    <w:lvl w:ilvl="7">
      <w:numFmt w:val="bullet"/>
      <w:lvlText w:val="•"/>
      <w:lvlJc w:val="left"/>
      <w:pPr>
        <w:ind w:left="6947" w:hanging="280"/>
      </w:pPr>
    </w:lvl>
    <w:lvl w:ilvl="8">
      <w:numFmt w:val="bullet"/>
      <w:lvlText w:val="•"/>
      <w:lvlJc w:val="left"/>
      <w:pPr>
        <w:ind w:left="7951" w:hanging="280"/>
      </w:pPr>
    </w:lvl>
  </w:abstractNum>
  <w:abstractNum w:abstractNumId="15" w15:restartNumberingAfterBreak="0">
    <w:nsid w:val="2B947F7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724C49"/>
    <w:multiLevelType w:val="hybridMultilevel"/>
    <w:tmpl w:val="0E6E12EA"/>
    <w:lvl w:ilvl="0" w:tplc="7EB677D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E5103C1"/>
    <w:multiLevelType w:val="hybridMultilevel"/>
    <w:tmpl w:val="4810E8D2"/>
    <w:lvl w:ilvl="0" w:tplc="2146DD00">
      <w:start w:val="1"/>
      <w:numFmt w:val="bullet"/>
      <w:lvlText w:val="-"/>
      <w:lvlJc w:val="left"/>
      <w:pPr>
        <w:ind w:left="1080" w:hanging="360"/>
      </w:pPr>
      <w:rPr>
        <w:rFonts w:ascii="Courier" w:hAnsi="Courie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441ACF"/>
    <w:multiLevelType w:val="hybridMultilevel"/>
    <w:tmpl w:val="774E9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CA0E8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BA27E0A"/>
    <w:multiLevelType w:val="multilevel"/>
    <w:tmpl w:val="418C06B4"/>
    <w:lvl w:ilvl="0">
      <w:start w:val="1"/>
      <w:numFmt w:val="decimal"/>
      <w:lvlText w:val="%1."/>
      <w:lvlJc w:val="left"/>
      <w:pPr>
        <w:ind w:left="360" w:hanging="360"/>
      </w:pPr>
      <w:rPr>
        <w:rFonts w:hint="default"/>
        <w:b/>
        <w:i w:val="0"/>
        <w:u w:val="none"/>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ascii="Times New Roman" w:eastAsia="Times New Roman" w:hAnsi="Times New Roman" w:cs="Times New Roman"/>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EF57130"/>
    <w:multiLevelType w:val="multilevel"/>
    <w:tmpl w:val="66568894"/>
    <w:lvl w:ilvl="0">
      <w:start w:val="1"/>
      <w:numFmt w:val="decimal"/>
      <w:lvlText w:val="%1."/>
      <w:lvlJc w:val="left"/>
      <w:pPr>
        <w:ind w:left="360" w:hanging="360"/>
      </w:pPr>
      <w:rPr>
        <w:rFonts w:hint="default"/>
        <w:b/>
        <w:i w:val="0"/>
        <w:color w:val="auto"/>
        <w:u w:val="none"/>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rPr>
    </w:lvl>
    <w:lvl w:ilvl="7">
      <w:start w:val="1"/>
      <w:numFmt w:val="lowerLetter"/>
      <w:lvlText w:val="%8."/>
      <w:lvlJc w:val="left"/>
      <w:pPr>
        <w:ind w:left="2880" w:hanging="360"/>
      </w:pPr>
      <w:rPr>
        <w:rFonts w:hint="default"/>
        <w:b w:val="0"/>
      </w:rPr>
    </w:lvl>
    <w:lvl w:ilvl="8">
      <w:start w:val="1"/>
      <w:numFmt w:val="lowerRoman"/>
      <w:lvlText w:val="%9."/>
      <w:lvlJc w:val="left"/>
      <w:pPr>
        <w:ind w:left="3240" w:hanging="360"/>
      </w:pPr>
      <w:rPr>
        <w:rFonts w:hint="default"/>
      </w:rPr>
    </w:lvl>
  </w:abstractNum>
  <w:abstractNum w:abstractNumId="22" w15:restartNumberingAfterBreak="0">
    <w:nsid w:val="3FA674AE"/>
    <w:multiLevelType w:val="hybridMultilevel"/>
    <w:tmpl w:val="63CC0FBA"/>
    <w:lvl w:ilvl="0" w:tplc="523E81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2EC1A98"/>
    <w:multiLevelType w:val="hybridMultilevel"/>
    <w:tmpl w:val="EFB48A2C"/>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013200"/>
    <w:multiLevelType w:val="hybridMultilevel"/>
    <w:tmpl w:val="DA9C21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602666"/>
    <w:multiLevelType w:val="hybridMultilevel"/>
    <w:tmpl w:val="A3EAEB56"/>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7075D2"/>
    <w:multiLevelType w:val="hybridMultilevel"/>
    <w:tmpl w:val="A2B4587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7" w15:restartNumberingAfterBreak="0">
    <w:nsid w:val="49F44865"/>
    <w:multiLevelType w:val="hybridMultilevel"/>
    <w:tmpl w:val="2416E5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ABB2EF5"/>
    <w:multiLevelType w:val="hybridMultilevel"/>
    <w:tmpl w:val="64F6880E"/>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59389C"/>
    <w:multiLevelType w:val="hybridMultilevel"/>
    <w:tmpl w:val="CB9E109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549C3530"/>
    <w:multiLevelType w:val="hybridMultilevel"/>
    <w:tmpl w:val="5D70FB2C"/>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BF303C"/>
    <w:multiLevelType w:val="hybridMultilevel"/>
    <w:tmpl w:val="78E20D32"/>
    <w:lvl w:ilvl="0" w:tplc="2146DD00">
      <w:start w:val="1"/>
      <w:numFmt w:val="bullet"/>
      <w:lvlText w:val="-"/>
      <w:lvlJc w:val="left"/>
      <w:pPr>
        <w:ind w:left="1080" w:hanging="360"/>
      </w:pPr>
      <w:rPr>
        <w:rFonts w:ascii="Courier" w:hAnsi="Courier"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035B16"/>
    <w:multiLevelType w:val="hybridMultilevel"/>
    <w:tmpl w:val="319A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DB6CD5"/>
    <w:multiLevelType w:val="hybridMultilevel"/>
    <w:tmpl w:val="D99E3A60"/>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AF2B50"/>
    <w:multiLevelType w:val="hybridMultilevel"/>
    <w:tmpl w:val="DB340E74"/>
    <w:lvl w:ilvl="0" w:tplc="BBB6D2A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5D53166A"/>
    <w:multiLevelType w:val="hybridMultilevel"/>
    <w:tmpl w:val="361AD280"/>
    <w:lvl w:ilvl="0" w:tplc="1E02A47C">
      <w:start w:val="1"/>
      <w:numFmt w:val="decimal"/>
      <w:lvlText w:val="%1."/>
      <w:lvlJc w:val="left"/>
      <w:pPr>
        <w:ind w:left="360" w:hanging="360"/>
      </w:pPr>
      <w:rPr>
        <w:rFonts w:hint="default"/>
        <w:spacing w:val="0"/>
        <w:w w:val="100"/>
        <w:lang w:val="en-US" w:eastAsia="en-US" w:bidi="ar-SA"/>
      </w:rPr>
    </w:lvl>
    <w:lvl w:ilvl="1" w:tplc="950C6C58">
      <w:start w:val="1"/>
      <w:numFmt w:val="lowerLetter"/>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EA0FA34">
      <w:start w:val="1"/>
      <w:numFmt w:val="lowerRoman"/>
      <w:lvlText w:val="%3."/>
      <w:lvlJc w:val="left"/>
      <w:pPr>
        <w:ind w:left="1080" w:hanging="450"/>
      </w:pPr>
      <w:rPr>
        <w:rFonts w:ascii="Times New Roman" w:eastAsia="Times New Roman" w:hAnsi="Times New Roman" w:cs="Times New Roman" w:hint="default"/>
        <w:b w:val="0"/>
        <w:bCs w:val="0"/>
        <w:i w:val="0"/>
        <w:iCs w:val="0"/>
        <w:spacing w:val="0"/>
        <w:w w:val="100"/>
        <w:sz w:val="24"/>
        <w:szCs w:val="24"/>
        <w:lang w:val="en-US" w:eastAsia="en-US" w:bidi="ar-SA"/>
      </w:rPr>
    </w:lvl>
    <w:lvl w:ilvl="3" w:tplc="3E941FE0">
      <w:numFmt w:val="bullet"/>
      <w:lvlText w:val="•"/>
      <w:lvlJc w:val="left"/>
      <w:pPr>
        <w:ind w:left="2160" w:hanging="450"/>
      </w:pPr>
      <w:rPr>
        <w:rFonts w:hint="default"/>
        <w:lang w:val="en-US" w:eastAsia="en-US" w:bidi="ar-SA"/>
      </w:rPr>
    </w:lvl>
    <w:lvl w:ilvl="4" w:tplc="54A24528">
      <w:numFmt w:val="bullet"/>
      <w:lvlText w:val="•"/>
      <w:lvlJc w:val="left"/>
      <w:pPr>
        <w:ind w:left="3240" w:hanging="450"/>
      </w:pPr>
      <w:rPr>
        <w:rFonts w:hint="default"/>
        <w:lang w:val="en-US" w:eastAsia="en-US" w:bidi="ar-SA"/>
      </w:rPr>
    </w:lvl>
    <w:lvl w:ilvl="5" w:tplc="5D1C62CC">
      <w:numFmt w:val="bullet"/>
      <w:lvlText w:val="•"/>
      <w:lvlJc w:val="left"/>
      <w:pPr>
        <w:ind w:left="4320" w:hanging="450"/>
      </w:pPr>
      <w:rPr>
        <w:rFonts w:hint="default"/>
        <w:lang w:val="en-US" w:eastAsia="en-US" w:bidi="ar-SA"/>
      </w:rPr>
    </w:lvl>
    <w:lvl w:ilvl="6" w:tplc="AF862D84">
      <w:numFmt w:val="bullet"/>
      <w:lvlText w:val="•"/>
      <w:lvlJc w:val="left"/>
      <w:pPr>
        <w:ind w:left="5400" w:hanging="450"/>
      </w:pPr>
      <w:rPr>
        <w:rFonts w:hint="default"/>
        <w:lang w:val="en-US" w:eastAsia="en-US" w:bidi="ar-SA"/>
      </w:rPr>
    </w:lvl>
    <w:lvl w:ilvl="7" w:tplc="69D0BB08">
      <w:numFmt w:val="bullet"/>
      <w:lvlText w:val="•"/>
      <w:lvlJc w:val="left"/>
      <w:pPr>
        <w:ind w:left="6480" w:hanging="450"/>
      </w:pPr>
      <w:rPr>
        <w:rFonts w:hint="default"/>
        <w:lang w:val="en-US" w:eastAsia="en-US" w:bidi="ar-SA"/>
      </w:rPr>
    </w:lvl>
    <w:lvl w:ilvl="8" w:tplc="A080EEE2">
      <w:numFmt w:val="bullet"/>
      <w:lvlText w:val="•"/>
      <w:lvlJc w:val="left"/>
      <w:pPr>
        <w:ind w:left="7560" w:hanging="450"/>
      </w:pPr>
      <w:rPr>
        <w:rFonts w:hint="default"/>
        <w:lang w:val="en-US" w:eastAsia="en-US" w:bidi="ar-SA"/>
      </w:rPr>
    </w:lvl>
  </w:abstractNum>
  <w:abstractNum w:abstractNumId="36" w15:restartNumberingAfterBreak="0">
    <w:nsid w:val="63CC4BED"/>
    <w:multiLevelType w:val="hybridMultilevel"/>
    <w:tmpl w:val="D94CF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46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C36619"/>
    <w:multiLevelType w:val="hybridMultilevel"/>
    <w:tmpl w:val="24C02206"/>
    <w:lvl w:ilvl="0" w:tplc="AFDCFE50">
      <w:start w:val="1"/>
      <w:numFmt w:val="lowerLetter"/>
      <w:pStyle w:val="NormalNumberedList"/>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654738C"/>
    <w:multiLevelType w:val="hybridMultilevel"/>
    <w:tmpl w:val="5CE2E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F30A08"/>
    <w:multiLevelType w:val="multilevel"/>
    <w:tmpl w:val="03E47F7A"/>
    <w:lvl w:ilvl="0">
      <w:start w:val="1"/>
      <w:numFmt w:val="decimal"/>
      <w:lvlText w:val="%1."/>
      <w:lvlJc w:val="left"/>
      <w:pPr>
        <w:ind w:left="360" w:hanging="360"/>
      </w:pPr>
      <w:rPr>
        <w:rFonts w:hint="default"/>
        <w:b/>
        <w:i w:val="0"/>
        <w:u w:val="none"/>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FC11F75"/>
    <w:multiLevelType w:val="hybridMultilevel"/>
    <w:tmpl w:val="12E89698"/>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1" w15:restartNumberingAfterBreak="0">
    <w:nsid w:val="70CE6169"/>
    <w:multiLevelType w:val="hybridMultilevel"/>
    <w:tmpl w:val="0B4A6184"/>
    <w:lvl w:ilvl="0" w:tplc="0A585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158177D"/>
    <w:multiLevelType w:val="hybridMultilevel"/>
    <w:tmpl w:val="08560A72"/>
    <w:lvl w:ilvl="0" w:tplc="0FFCBD6A">
      <w:start w:val="1"/>
      <w:numFmt w:val="bullet"/>
      <w:pStyle w:val="Norma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7A19E1"/>
    <w:multiLevelType w:val="hybridMultilevel"/>
    <w:tmpl w:val="19E6D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5B741A2"/>
    <w:multiLevelType w:val="multilevel"/>
    <w:tmpl w:val="4E60253C"/>
    <w:lvl w:ilvl="0">
      <w:start w:val="1"/>
      <w:numFmt w:val="decimal"/>
      <w:lvlText w:val="%1."/>
      <w:lvlJc w:val="left"/>
      <w:pPr>
        <w:ind w:left="360" w:hanging="360"/>
      </w:pPr>
      <w:rPr>
        <w:rFonts w:hint="default"/>
        <w:b/>
        <w:i w:val="0"/>
        <w:u w:val="none"/>
      </w:rPr>
    </w:lvl>
    <w:lvl w:ilvl="1">
      <w:start w:val="1"/>
      <w:numFmt w:val="lowerLetter"/>
      <w:lvlText w:val="%2."/>
      <w:lvlJc w:val="left"/>
      <w:pPr>
        <w:ind w:left="720" w:hanging="360"/>
      </w:pPr>
      <w:rPr>
        <w:rFonts w:hint="default"/>
        <w:b w:val="0"/>
      </w:rPr>
    </w:lvl>
    <w:lvl w:ilvl="2">
      <w:start w:val="1"/>
      <w:numFmt w:val="lowerLetter"/>
      <w:lvlText w:val="%3."/>
      <w:lvlJc w:val="left"/>
      <w:pPr>
        <w:ind w:left="1080" w:hanging="360"/>
      </w:pPr>
      <w:rPr>
        <w:rFonts w:ascii="Times New Roman" w:eastAsia="Times New Roman" w:hAnsi="Times New Roman" w:cs="Times New Roman"/>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9627B0C"/>
    <w:multiLevelType w:val="hybridMultilevel"/>
    <w:tmpl w:val="3CB6633E"/>
    <w:lvl w:ilvl="0" w:tplc="C95C68BC">
      <w:start w:val="1"/>
      <w:numFmt w:val="lowerLetter"/>
      <w:pStyle w:val="NormalLetteredlist"/>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B35240"/>
    <w:multiLevelType w:val="hybridMultilevel"/>
    <w:tmpl w:val="66647BE2"/>
    <w:lvl w:ilvl="0" w:tplc="26E228DE">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EF37CD8"/>
    <w:multiLevelType w:val="hybridMultilevel"/>
    <w:tmpl w:val="4A8C75B2"/>
    <w:lvl w:ilvl="0" w:tplc="2146DD00">
      <w:start w:val="1"/>
      <w:numFmt w:val="bullet"/>
      <w:lvlText w:val="-"/>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861449">
    <w:abstractNumId w:val="42"/>
  </w:num>
  <w:num w:numId="2" w16cid:durableId="631986036">
    <w:abstractNumId w:val="9"/>
  </w:num>
  <w:num w:numId="3" w16cid:durableId="1466851836">
    <w:abstractNumId w:val="37"/>
  </w:num>
  <w:num w:numId="4" w16cid:durableId="2018534289">
    <w:abstractNumId w:val="45"/>
  </w:num>
  <w:num w:numId="5" w16cid:durableId="1100030874">
    <w:abstractNumId w:val="21"/>
  </w:num>
  <w:num w:numId="6" w16cid:durableId="1209143804">
    <w:abstractNumId w:val="18"/>
  </w:num>
  <w:num w:numId="7" w16cid:durableId="954366987">
    <w:abstractNumId w:val="47"/>
  </w:num>
  <w:num w:numId="8" w16cid:durableId="60254730">
    <w:abstractNumId w:val="30"/>
  </w:num>
  <w:num w:numId="9" w16cid:durableId="485753024">
    <w:abstractNumId w:val="28"/>
  </w:num>
  <w:num w:numId="10" w16cid:durableId="1835294671">
    <w:abstractNumId w:val="25"/>
  </w:num>
  <w:num w:numId="11" w16cid:durableId="1393389386">
    <w:abstractNumId w:val="23"/>
  </w:num>
  <w:num w:numId="12" w16cid:durableId="818037887">
    <w:abstractNumId w:val="33"/>
  </w:num>
  <w:num w:numId="13" w16cid:durableId="1165438902">
    <w:abstractNumId w:val="31"/>
  </w:num>
  <w:num w:numId="14" w16cid:durableId="1386292664">
    <w:abstractNumId w:val="10"/>
  </w:num>
  <w:num w:numId="15" w16cid:durableId="1342512018">
    <w:abstractNumId w:val="17"/>
  </w:num>
  <w:num w:numId="16" w16cid:durableId="1980596">
    <w:abstractNumId w:val="8"/>
  </w:num>
  <w:num w:numId="17" w16cid:durableId="1096898058">
    <w:abstractNumId w:val="6"/>
  </w:num>
  <w:num w:numId="18" w16cid:durableId="1714815868">
    <w:abstractNumId w:val="0"/>
  </w:num>
  <w:num w:numId="19" w16cid:durableId="699823606">
    <w:abstractNumId w:val="1"/>
  </w:num>
  <w:num w:numId="20" w16cid:durableId="1877572801">
    <w:abstractNumId w:val="14"/>
  </w:num>
  <w:num w:numId="21" w16cid:durableId="1101534518">
    <w:abstractNumId w:val="5"/>
  </w:num>
  <w:num w:numId="22" w16cid:durableId="2042123700">
    <w:abstractNumId w:val="4"/>
  </w:num>
  <w:num w:numId="23" w16cid:durableId="363868826">
    <w:abstractNumId w:val="3"/>
  </w:num>
  <w:num w:numId="24" w16cid:durableId="2112895845">
    <w:abstractNumId w:val="2"/>
  </w:num>
  <w:num w:numId="25" w16cid:durableId="342977393">
    <w:abstractNumId w:val="13"/>
  </w:num>
  <w:num w:numId="26" w16cid:durableId="2017032136">
    <w:abstractNumId w:val="26"/>
  </w:num>
  <w:num w:numId="27" w16cid:durableId="908079517">
    <w:abstractNumId w:val="40"/>
  </w:num>
  <w:num w:numId="28" w16cid:durableId="1300578044">
    <w:abstractNumId w:val="32"/>
  </w:num>
  <w:num w:numId="29" w16cid:durableId="1716001242">
    <w:abstractNumId w:val="43"/>
  </w:num>
  <w:num w:numId="30" w16cid:durableId="1339387104">
    <w:abstractNumId w:val="34"/>
  </w:num>
  <w:num w:numId="31" w16cid:durableId="258222799">
    <w:abstractNumId w:val="22"/>
  </w:num>
  <w:num w:numId="32" w16cid:durableId="127675462">
    <w:abstractNumId w:val="16"/>
  </w:num>
  <w:num w:numId="33" w16cid:durableId="1427379435">
    <w:abstractNumId w:val="7"/>
  </w:num>
  <w:num w:numId="34" w16cid:durableId="345984203">
    <w:abstractNumId w:val="36"/>
  </w:num>
  <w:num w:numId="35" w16cid:durableId="1380979718">
    <w:abstractNumId w:val="24"/>
  </w:num>
  <w:num w:numId="36" w16cid:durableId="541290535">
    <w:abstractNumId w:val="15"/>
  </w:num>
  <w:num w:numId="37" w16cid:durableId="1432356914">
    <w:abstractNumId w:val="38"/>
  </w:num>
  <w:num w:numId="38" w16cid:durableId="507527940">
    <w:abstractNumId w:val="27"/>
  </w:num>
  <w:num w:numId="39" w16cid:durableId="1520310248">
    <w:abstractNumId w:val="29"/>
  </w:num>
  <w:num w:numId="40" w16cid:durableId="1903100382">
    <w:abstractNumId w:val="20"/>
  </w:num>
  <w:num w:numId="41" w16cid:durableId="2013147209">
    <w:abstractNumId w:val="39"/>
  </w:num>
  <w:num w:numId="42" w16cid:durableId="1395156195">
    <w:abstractNumId w:val="12"/>
  </w:num>
  <w:num w:numId="43" w16cid:durableId="1907493729">
    <w:abstractNumId w:val="19"/>
  </w:num>
  <w:num w:numId="44" w16cid:durableId="943078331">
    <w:abstractNumId w:val="44"/>
  </w:num>
  <w:num w:numId="45" w16cid:durableId="475801515">
    <w:abstractNumId w:val="46"/>
  </w:num>
  <w:num w:numId="46" w16cid:durableId="640235379">
    <w:abstractNumId w:val="41"/>
  </w:num>
  <w:num w:numId="47" w16cid:durableId="999577036">
    <w:abstractNumId w:val="35"/>
  </w:num>
  <w:num w:numId="48" w16cid:durableId="18500197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F4E"/>
    <w:rsid w:val="00001820"/>
    <w:rsid w:val="000076CD"/>
    <w:rsid w:val="00010C7A"/>
    <w:rsid w:val="00016DD8"/>
    <w:rsid w:val="00027316"/>
    <w:rsid w:val="00027746"/>
    <w:rsid w:val="00031F71"/>
    <w:rsid w:val="00034929"/>
    <w:rsid w:val="00035325"/>
    <w:rsid w:val="00045910"/>
    <w:rsid w:val="00053533"/>
    <w:rsid w:val="0005693F"/>
    <w:rsid w:val="00067492"/>
    <w:rsid w:val="00067624"/>
    <w:rsid w:val="00071427"/>
    <w:rsid w:val="00072508"/>
    <w:rsid w:val="000746C4"/>
    <w:rsid w:val="00076A1A"/>
    <w:rsid w:val="00083DF5"/>
    <w:rsid w:val="000906E4"/>
    <w:rsid w:val="00092AA3"/>
    <w:rsid w:val="00097CAA"/>
    <w:rsid w:val="000A25F2"/>
    <w:rsid w:val="000C4500"/>
    <w:rsid w:val="000C579F"/>
    <w:rsid w:val="000D7321"/>
    <w:rsid w:val="000E038C"/>
    <w:rsid w:val="000E0A42"/>
    <w:rsid w:val="000E1340"/>
    <w:rsid w:val="000E4232"/>
    <w:rsid w:val="000F52EA"/>
    <w:rsid w:val="0011233F"/>
    <w:rsid w:val="00121FA0"/>
    <w:rsid w:val="00142BF8"/>
    <w:rsid w:val="001529A3"/>
    <w:rsid w:val="00156ACC"/>
    <w:rsid w:val="00162EC0"/>
    <w:rsid w:val="001673DD"/>
    <w:rsid w:val="00167FCE"/>
    <w:rsid w:val="001742FB"/>
    <w:rsid w:val="00176E11"/>
    <w:rsid w:val="001776A7"/>
    <w:rsid w:val="00197614"/>
    <w:rsid w:val="00197B7F"/>
    <w:rsid w:val="001A04E0"/>
    <w:rsid w:val="001A481B"/>
    <w:rsid w:val="001A747E"/>
    <w:rsid w:val="001B1D2D"/>
    <w:rsid w:val="001B393A"/>
    <w:rsid w:val="001D1C9B"/>
    <w:rsid w:val="001E5F1F"/>
    <w:rsid w:val="001F44A9"/>
    <w:rsid w:val="00200595"/>
    <w:rsid w:val="00203240"/>
    <w:rsid w:val="00204426"/>
    <w:rsid w:val="0020728A"/>
    <w:rsid w:val="00211DFF"/>
    <w:rsid w:val="0023144B"/>
    <w:rsid w:val="00235707"/>
    <w:rsid w:val="0024703B"/>
    <w:rsid w:val="002619BB"/>
    <w:rsid w:val="0026355B"/>
    <w:rsid w:val="002643E7"/>
    <w:rsid w:val="002666CB"/>
    <w:rsid w:val="002828C7"/>
    <w:rsid w:val="002901B5"/>
    <w:rsid w:val="00293105"/>
    <w:rsid w:val="002A05E3"/>
    <w:rsid w:val="002A5A83"/>
    <w:rsid w:val="002A6E35"/>
    <w:rsid w:val="002B491F"/>
    <w:rsid w:val="002B5B2A"/>
    <w:rsid w:val="002D1DA3"/>
    <w:rsid w:val="002E1A87"/>
    <w:rsid w:val="002E34C4"/>
    <w:rsid w:val="002E3D24"/>
    <w:rsid w:val="002E46DC"/>
    <w:rsid w:val="002E6B7C"/>
    <w:rsid w:val="002F2A3B"/>
    <w:rsid w:val="0030130B"/>
    <w:rsid w:val="0030638C"/>
    <w:rsid w:val="00312650"/>
    <w:rsid w:val="003164F0"/>
    <w:rsid w:val="0032061D"/>
    <w:rsid w:val="0032604F"/>
    <w:rsid w:val="00342018"/>
    <w:rsid w:val="003446AE"/>
    <w:rsid w:val="003447BD"/>
    <w:rsid w:val="0034726C"/>
    <w:rsid w:val="003474F1"/>
    <w:rsid w:val="003624BB"/>
    <w:rsid w:val="00363F4E"/>
    <w:rsid w:val="003659D0"/>
    <w:rsid w:val="003730A8"/>
    <w:rsid w:val="00374897"/>
    <w:rsid w:val="003843DE"/>
    <w:rsid w:val="00391F98"/>
    <w:rsid w:val="003A15FE"/>
    <w:rsid w:val="003B75AE"/>
    <w:rsid w:val="003C05DB"/>
    <w:rsid w:val="003C07ED"/>
    <w:rsid w:val="003C0C3C"/>
    <w:rsid w:val="003C3412"/>
    <w:rsid w:val="003C3C76"/>
    <w:rsid w:val="003C7B8D"/>
    <w:rsid w:val="003D1942"/>
    <w:rsid w:val="003E1083"/>
    <w:rsid w:val="003E391B"/>
    <w:rsid w:val="003F111B"/>
    <w:rsid w:val="003F4B8E"/>
    <w:rsid w:val="003F5013"/>
    <w:rsid w:val="00411077"/>
    <w:rsid w:val="00413AD1"/>
    <w:rsid w:val="00415927"/>
    <w:rsid w:val="00431C0A"/>
    <w:rsid w:val="00433C59"/>
    <w:rsid w:val="00442AD6"/>
    <w:rsid w:val="00443099"/>
    <w:rsid w:val="00450B57"/>
    <w:rsid w:val="004569B5"/>
    <w:rsid w:val="0046188B"/>
    <w:rsid w:val="00465F82"/>
    <w:rsid w:val="00466EA2"/>
    <w:rsid w:val="00473F0A"/>
    <w:rsid w:val="004777B3"/>
    <w:rsid w:val="0048182D"/>
    <w:rsid w:val="00484435"/>
    <w:rsid w:val="00494DE7"/>
    <w:rsid w:val="00496C88"/>
    <w:rsid w:val="004A16D9"/>
    <w:rsid w:val="004A5DCD"/>
    <w:rsid w:val="004C0636"/>
    <w:rsid w:val="004C4A6E"/>
    <w:rsid w:val="004E103A"/>
    <w:rsid w:val="004F0014"/>
    <w:rsid w:val="004F04FA"/>
    <w:rsid w:val="004F0E71"/>
    <w:rsid w:val="004F26B6"/>
    <w:rsid w:val="004F449F"/>
    <w:rsid w:val="00514523"/>
    <w:rsid w:val="0052534F"/>
    <w:rsid w:val="00537D14"/>
    <w:rsid w:val="00540510"/>
    <w:rsid w:val="005444AE"/>
    <w:rsid w:val="005517F4"/>
    <w:rsid w:val="005524DD"/>
    <w:rsid w:val="00552C32"/>
    <w:rsid w:val="0055547C"/>
    <w:rsid w:val="00555FD1"/>
    <w:rsid w:val="00556BF3"/>
    <w:rsid w:val="00573371"/>
    <w:rsid w:val="00585198"/>
    <w:rsid w:val="00592B78"/>
    <w:rsid w:val="00593FAB"/>
    <w:rsid w:val="005A2430"/>
    <w:rsid w:val="005B48A1"/>
    <w:rsid w:val="005C1B04"/>
    <w:rsid w:val="005C698F"/>
    <w:rsid w:val="005D1EF2"/>
    <w:rsid w:val="005E507B"/>
    <w:rsid w:val="0060545D"/>
    <w:rsid w:val="00606165"/>
    <w:rsid w:val="0061700A"/>
    <w:rsid w:val="0062266E"/>
    <w:rsid w:val="00631CC0"/>
    <w:rsid w:val="00641C73"/>
    <w:rsid w:val="00643626"/>
    <w:rsid w:val="0065545D"/>
    <w:rsid w:val="00657EFD"/>
    <w:rsid w:val="00664E7D"/>
    <w:rsid w:val="006651C1"/>
    <w:rsid w:val="0067061A"/>
    <w:rsid w:val="00670CC8"/>
    <w:rsid w:val="00672521"/>
    <w:rsid w:val="0067353D"/>
    <w:rsid w:val="00674216"/>
    <w:rsid w:val="00675E42"/>
    <w:rsid w:val="006800D7"/>
    <w:rsid w:val="00693B76"/>
    <w:rsid w:val="006B67A0"/>
    <w:rsid w:val="006C44A5"/>
    <w:rsid w:val="006C7D94"/>
    <w:rsid w:val="006E151C"/>
    <w:rsid w:val="006E32CE"/>
    <w:rsid w:val="006E6074"/>
    <w:rsid w:val="006F1D1B"/>
    <w:rsid w:val="00705497"/>
    <w:rsid w:val="00712813"/>
    <w:rsid w:val="0072659D"/>
    <w:rsid w:val="00742A0A"/>
    <w:rsid w:val="00746E4F"/>
    <w:rsid w:val="007533B1"/>
    <w:rsid w:val="00753524"/>
    <w:rsid w:val="00755614"/>
    <w:rsid w:val="00763BE8"/>
    <w:rsid w:val="00766705"/>
    <w:rsid w:val="00775910"/>
    <w:rsid w:val="0077772E"/>
    <w:rsid w:val="00787B7A"/>
    <w:rsid w:val="007910F3"/>
    <w:rsid w:val="0079198E"/>
    <w:rsid w:val="00794B77"/>
    <w:rsid w:val="00797CDE"/>
    <w:rsid w:val="007A3110"/>
    <w:rsid w:val="007C02A8"/>
    <w:rsid w:val="007C2990"/>
    <w:rsid w:val="007C3D48"/>
    <w:rsid w:val="007C5056"/>
    <w:rsid w:val="007D029B"/>
    <w:rsid w:val="007E1224"/>
    <w:rsid w:val="007E50E3"/>
    <w:rsid w:val="007E637F"/>
    <w:rsid w:val="007F0191"/>
    <w:rsid w:val="007F4047"/>
    <w:rsid w:val="00813780"/>
    <w:rsid w:val="0081568E"/>
    <w:rsid w:val="008329B8"/>
    <w:rsid w:val="008331C4"/>
    <w:rsid w:val="008516D2"/>
    <w:rsid w:val="00854A3A"/>
    <w:rsid w:val="00854F48"/>
    <w:rsid w:val="00873A2B"/>
    <w:rsid w:val="00873DA0"/>
    <w:rsid w:val="00874545"/>
    <w:rsid w:val="00877658"/>
    <w:rsid w:val="008919D5"/>
    <w:rsid w:val="008A16AE"/>
    <w:rsid w:val="008A663B"/>
    <w:rsid w:val="008B3448"/>
    <w:rsid w:val="008E0074"/>
    <w:rsid w:val="008E1FD6"/>
    <w:rsid w:val="008F4AEA"/>
    <w:rsid w:val="008F72E5"/>
    <w:rsid w:val="008F7DC3"/>
    <w:rsid w:val="009011F7"/>
    <w:rsid w:val="00901C5C"/>
    <w:rsid w:val="0090629B"/>
    <w:rsid w:val="009166C9"/>
    <w:rsid w:val="00921FD4"/>
    <w:rsid w:val="00930B92"/>
    <w:rsid w:val="009416B3"/>
    <w:rsid w:val="009434A5"/>
    <w:rsid w:val="00956A88"/>
    <w:rsid w:val="0095781F"/>
    <w:rsid w:val="0096001A"/>
    <w:rsid w:val="00960741"/>
    <w:rsid w:val="0096383B"/>
    <w:rsid w:val="00970558"/>
    <w:rsid w:val="0098081B"/>
    <w:rsid w:val="00982E2D"/>
    <w:rsid w:val="009832D1"/>
    <w:rsid w:val="009860AC"/>
    <w:rsid w:val="009A7649"/>
    <w:rsid w:val="009C5CBD"/>
    <w:rsid w:val="009D0B5C"/>
    <w:rsid w:val="009E085F"/>
    <w:rsid w:val="009F12A3"/>
    <w:rsid w:val="009F1853"/>
    <w:rsid w:val="009F3EF4"/>
    <w:rsid w:val="009F670F"/>
    <w:rsid w:val="00A144DD"/>
    <w:rsid w:val="00A239C2"/>
    <w:rsid w:val="00A24E8F"/>
    <w:rsid w:val="00A348EC"/>
    <w:rsid w:val="00A36217"/>
    <w:rsid w:val="00A44999"/>
    <w:rsid w:val="00A541D1"/>
    <w:rsid w:val="00A573FB"/>
    <w:rsid w:val="00A643A0"/>
    <w:rsid w:val="00A71BA1"/>
    <w:rsid w:val="00A76CFB"/>
    <w:rsid w:val="00A8056D"/>
    <w:rsid w:val="00A91B44"/>
    <w:rsid w:val="00A948DB"/>
    <w:rsid w:val="00A95844"/>
    <w:rsid w:val="00AA5922"/>
    <w:rsid w:val="00AA5996"/>
    <w:rsid w:val="00AB3233"/>
    <w:rsid w:val="00AC1145"/>
    <w:rsid w:val="00AC1368"/>
    <w:rsid w:val="00AC1F7A"/>
    <w:rsid w:val="00AC2E55"/>
    <w:rsid w:val="00AE6005"/>
    <w:rsid w:val="00AE7482"/>
    <w:rsid w:val="00AF65F5"/>
    <w:rsid w:val="00AF7E4F"/>
    <w:rsid w:val="00B024C7"/>
    <w:rsid w:val="00B06C3A"/>
    <w:rsid w:val="00B11FC3"/>
    <w:rsid w:val="00B13725"/>
    <w:rsid w:val="00B17A0B"/>
    <w:rsid w:val="00B17E14"/>
    <w:rsid w:val="00B245E4"/>
    <w:rsid w:val="00B24D12"/>
    <w:rsid w:val="00B258C3"/>
    <w:rsid w:val="00B33FBB"/>
    <w:rsid w:val="00B505ED"/>
    <w:rsid w:val="00B521E3"/>
    <w:rsid w:val="00B553E4"/>
    <w:rsid w:val="00B672FF"/>
    <w:rsid w:val="00B8107E"/>
    <w:rsid w:val="00B92AD0"/>
    <w:rsid w:val="00B958A7"/>
    <w:rsid w:val="00BA33EB"/>
    <w:rsid w:val="00BA54A6"/>
    <w:rsid w:val="00BB3A1F"/>
    <w:rsid w:val="00BC0B67"/>
    <w:rsid w:val="00BC39D6"/>
    <w:rsid w:val="00BD1BA3"/>
    <w:rsid w:val="00BD7D96"/>
    <w:rsid w:val="00BD7FE8"/>
    <w:rsid w:val="00BE1E08"/>
    <w:rsid w:val="00BE45F0"/>
    <w:rsid w:val="00C007F0"/>
    <w:rsid w:val="00C03603"/>
    <w:rsid w:val="00C043AE"/>
    <w:rsid w:val="00C05341"/>
    <w:rsid w:val="00C05728"/>
    <w:rsid w:val="00C13AF7"/>
    <w:rsid w:val="00C169B9"/>
    <w:rsid w:val="00C20CA0"/>
    <w:rsid w:val="00C21A50"/>
    <w:rsid w:val="00C24F2B"/>
    <w:rsid w:val="00C34363"/>
    <w:rsid w:val="00C43536"/>
    <w:rsid w:val="00C53270"/>
    <w:rsid w:val="00C62884"/>
    <w:rsid w:val="00C73B2D"/>
    <w:rsid w:val="00C74012"/>
    <w:rsid w:val="00C75604"/>
    <w:rsid w:val="00C81630"/>
    <w:rsid w:val="00C84C88"/>
    <w:rsid w:val="00C925BC"/>
    <w:rsid w:val="00C93273"/>
    <w:rsid w:val="00C94CF1"/>
    <w:rsid w:val="00C95927"/>
    <w:rsid w:val="00CA22C9"/>
    <w:rsid w:val="00CA46E3"/>
    <w:rsid w:val="00CB1D0B"/>
    <w:rsid w:val="00CB2265"/>
    <w:rsid w:val="00CB2C9D"/>
    <w:rsid w:val="00CB34EC"/>
    <w:rsid w:val="00CB4238"/>
    <w:rsid w:val="00CB72C0"/>
    <w:rsid w:val="00CC3067"/>
    <w:rsid w:val="00CD4D99"/>
    <w:rsid w:val="00CD6D75"/>
    <w:rsid w:val="00CF477D"/>
    <w:rsid w:val="00D00136"/>
    <w:rsid w:val="00D138CC"/>
    <w:rsid w:val="00D1524E"/>
    <w:rsid w:val="00D2459C"/>
    <w:rsid w:val="00D270DD"/>
    <w:rsid w:val="00D27494"/>
    <w:rsid w:val="00D34D8A"/>
    <w:rsid w:val="00D40ED4"/>
    <w:rsid w:val="00D44333"/>
    <w:rsid w:val="00D56AC4"/>
    <w:rsid w:val="00D577F9"/>
    <w:rsid w:val="00D63268"/>
    <w:rsid w:val="00D676D9"/>
    <w:rsid w:val="00D67B17"/>
    <w:rsid w:val="00D760C8"/>
    <w:rsid w:val="00D876D8"/>
    <w:rsid w:val="00DA4037"/>
    <w:rsid w:val="00DB060D"/>
    <w:rsid w:val="00DB17D3"/>
    <w:rsid w:val="00DB1B1F"/>
    <w:rsid w:val="00DB6DBE"/>
    <w:rsid w:val="00DC446B"/>
    <w:rsid w:val="00DC6CD9"/>
    <w:rsid w:val="00DE1C0D"/>
    <w:rsid w:val="00DE1FD7"/>
    <w:rsid w:val="00DE62A2"/>
    <w:rsid w:val="00DF28FE"/>
    <w:rsid w:val="00E20305"/>
    <w:rsid w:val="00E32C41"/>
    <w:rsid w:val="00E36FCA"/>
    <w:rsid w:val="00E407B2"/>
    <w:rsid w:val="00E4186B"/>
    <w:rsid w:val="00E427C4"/>
    <w:rsid w:val="00E52FBC"/>
    <w:rsid w:val="00E651D4"/>
    <w:rsid w:val="00E72C1D"/>
    <w:rsid w:val="00E76724"/>
    <w:rsid w:val="00E8429E"/>
    <w:rsid w:val="00E84609"/>
    <w:rsid w:val="00E852F5"/>
    <w:rsid w:val="00E86B30"/>
    <w:rsid w:val="00E902CC"/>
    <w:rsid w:val="00E91BAA"/>
    <w:rsid w:val="00E92AA3"/>
    <w:rsid w:val="00E96E41"/>
    <w:rsid w:val="00EA1746"/>
    <w:rsid w:val="00EA5653"/>
    <w:rsid w:val="00EA758A"/>
    <w:rsid w:val="00EA7898"/>
    <w:rsid w:val="00EB4A87"/>
    <w:rsid w:val="00EB65CC"/>
    <w:rsid w:val="00EB69CB"/>
    <w:rsid w:val="00EB6C61"/>
    <w:rsid w:val="00EB73DF"/>
    <w:rsid w:val="00EC0C78"/>
    <w:rsid w:val="00ED036B"/>
    <w:rsid w:val="00ED26B9"/>
    <w:rsid w:val="00ED2FC8"/>
    <w:rsid w:val="00ED4B6D"/>
    <w:rsid w:val="00ED534C"/>
    <w:rsid w:val="00EF0FE0"/>
    <w:rsid w:val="00EF1865"/>
    <w:rsid w:val="00EF5231"/>
    <w:rsid w:val="00F015BD"/>
    <w:rsid w:val="00F179DB"/>
    <w:rsid w:val="00F2720F"/>
    <w:rsid w:val="00F32D49"/>
    <w:rsid w:val="00F43834"/>
    <w:rsid w:val="00F45695"/>
    <w:rsid w:val="00F46765"/>
    <w:rsid w:val="00F517D9"/>
    <w:rsid w:val="00F52F95"/>
    <w:rsid w:val="00F53A8B"/>
    <w:rsid w:val="00F646AA"/>
    <w:rsid w:val="00F65926"/>
    <w:rsid w:val="00F66341"/>
    <w:rsid w:val="00F71332"/>
    <w:rsid w:val="00F7497E"/>
    <w:rsid w:val="00F75DE8"/>
    <w:rsid w:val="00F80E35"/>
    <w:rsid w:val="00F82971"/>
    <w:rsid w:val="00F95884"/>
    <w:rsid w:val="00FA4576"/>
    <w:rsid w:val="00FA51E3"/>
    <w:rsid w:val="00FB0AB9"/>
    <w:rsid w:val="00FB34A5"/>
    <w:rsid w:val="00FB6BCA"/>
    <w:rsid w:val="00FC7FCB"/>
    <w:rsid w:val="00FD15F8"/>
    <w:rsid w:val="00FD1804"/>
    <w:rsid w:val="00FD3D63"/>
    <w:rsid w:val="00FD5697"/>
    <w:rsid w:val="00FD5A3C"/>
    <w:rsid w:val="00FF4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91AE24D"/>
  <w15:docId w15:val="{667BD25B-9F33-40E5-947A-0294704A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24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63F4E"/>
    <w:pPr>
      <w:numPr>
        <w:numId w:val="2"/>
      </w:numPr>
      <w:spacing w:before="240" w:after="60"/>
      <w:outlineLvl w:val="0"/>
    </w:pPr>
    <w:rPr>
      <w:rFonts w:cs="Arial"/>
      <w:b/>
      <w:bCs/>
      <w:kern w:val="32"/>
    </w:rPr>
  </w:style>
  <w:style w:type="paragraph" w:styleId="Heading2">
    <w:name w:val="heading 2"/>
    <w:basedOn w:val="Normal"/>
    <w:next w:val="Normal"/>
    <w:link w:val="Heading2Char"/>
    <w:qFormat/>
    <w:rsid w:val="00363F4E"/>
    <w:pPr>
      <w:keepNext/>
      <w:numPr>
        <w:ilvl w:val="1"/>
        <w:numId w:val="2"/>
      </w:numPr>
      <w:spacing w:before="240" w:after="60"/>
      <w:outlineLvl w:val="1"/>
    </w:pPr>
    <w:rPr>
      <w:b/>
      <w:bCs/>
      <w:iCs/>
    </w:rPr>
  </w:style>
  <w:style w:type="paragraph" w:styleId="Heading3">
    <w:name w:val="heading 3"/>
    <w:basedOn w:val="Normal"/>
    <w:next w:val="Normal"/>
    <w:link w:val="Heading3Char"/>
    <w:qFormat/>
    <w:rsid w:val="00363F4E"/>
    <w:pPr>
      <w:keepNext/>
      <w:numPr>
        <w:ilvl w:val="2"/>
        <w:numId w:val="2"/>
      </w:numPr>
      <w:spacing w:before="240" w:after="60"/>
      <w:outlineLvl w:val="2"/>
    </w:pPr>
    <w:rPr>
      <w:rFonts w:cs="Arial"/>
      <w:b/>
      <w:bCs/>
    </w:rPr>
  </w:style>
  <w:style w:type="paragraph" w:styleId="Heading4">
    <w:name w:val="heading 4"/>
    <w:basedOn w:val="Normal"/>
    <w:next w:val="Normal"/>
    <w:link w:val="Heading4Char"/>
    <w:qFormat/>
    <w:rsid w:val="00363F4E"/>
    <w:pPr>
      <w:keepNext/>
      <w:numPr>
        <w:ilvl w:val="3"/>
        <w:numId w:val="2"/>
      </w:numPr>
      <w:spacing w:before="240" w:after="60"/>
      <w:outlineLvl w:val="3"/>
    </w:pPr>
    <w:rPr>
      <w:b/>
      <w:bCs/>
    </w:rPr>
  </w:style>
  <w:style w:type="paragraph" w:styleId="Heading5">
    <w:name w:val="heading 5"/>
    <w:basedOn w:val="Normal"/>
    <w:next w:val="Normal"/>
    <w:link w:val="Heading5Char"/>
    <w:qFormat/>
    <w:rsid w:val="00363F4E"/>
    <w:pPr>
      <w:keepNext/>
      <w:numPr>
        <w:ilvl w:val="4"/>
        <w:numId w:val="2"/>
      </w:numPr>
      <w:outlineLvl w:val="4"/>
    </w:pPr>
    <w:rPr>
      <w:b/>
      <w:bCs/>
    </w:rPr>
  </w:style>
  <w:style w:type="paragraph" w:styleId="Heading6">
    <w:name w:val="heading 6"/>
    <w:basedOn w:val="Normal"/>
    <w:next w:val="Normal"/>
    <w:link w:val="Heading6Char"/>
    <w:qFormat/>
    <w:rsid w:val="00363F4E"/>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363F4E"/>
    <w:pPr>
      <w:keepNext/>
      <w:numPr>
        <w:ilvl w:val="6"/>
        <w:numId w:val="2"/>
      </w:numPr>
      <w:outlineLvl w:val="6"/>
    </w:pPr>
    <w:rPr>
      <w:b/>
      <w:bCs/>
    </w:rPr>
  </w:style>
  <w:style w:type="paragraph" w:styleId="Heading8">
    <w:name w:val="heading 8"/>
    <w:basedOn w:val="Normal"/>
    <w:next w:val="Normal"/>
    <w:link w:val="Heading8Char"/>
    <w:qFormat/>
    <w:rsid w:val="00363F4E"/>
    <w:pPr>
      <w:keepNext/>
      <w:numPr>
        <w:ilvl w:val="7"/>
        <w:numId w:val="2"/>
      </w:numPr>
      <w:jc w:val="center"/>
      <w:outlineLvl w:val="7"/>
    </w:pPr>
    <w:rPr>
      <w:b/>
      <w:bCs/>
    </w:rPr>
  </w:style>
  <w:style w:type="paragraph" w:styleId="Heading9">
    <w:name w:val="heading 9"/>
    <w:basedOn w:val="Normal"/>
    <w:next w:val="Normal"/>
    <w:link w:val="Heading9Char"/>
    <w:qFormat/>
    <w:rsid w:val="00363F4E"/>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3F4E"/>
    <w:rPr>
      <w:rFonts w:ascii="Times New Roman" w:eastAsia="Times New Roman" w:hAnsi="Times New Roman" w:cs="Arial"/>
      <w:b/>
      <w:bCs/>
      <w:kern w:val="32"/>
      <w:sz w:val="24"/>
      <w:szCs w:val="24"/>
    </w:rPr>
  </w:style>
  <w:style w:type="character" w:customStyle="1" w:styleId="Heading2Char">
    <w:name w:val="Heading 2 Char"/>
    <w:basedOn w:val="DefaultParagraphFont"/>
    <w:link w:val="Heading2"/>
    <w:rsid w:val="00363F4E"/>
    <w:rPr>
      <w:rFonts w:ascii="Times New Roman" w:eastAsia="Times New Roman" w:hAnsi="Times New Roman" w:cs="Times New Roman"/>
      <w:b/>
      <w:bCs/>
      <w:iCs/>
      <w:sz w:val="24"/>
      <w:szCs w:val="24"/>
    </w:rPr>
  </w:style>
  <w:style w:type="character" w:customStyle="1" w:styleId="Heading3Char">
    <w:name w:val="Heading 3 Char"/>
    <w:basedOn w:val="DefaultParagraphFont"/>
    <w:link w:val="Heading3"/>
    <w:rsid w:val="00363F4E"/>
    <w:rPr>
      <w:rFonts w:ascii="Times New Roman" w:eastAsia="Times New Roman" w:hAnsi="Times New Roman" w:cs="Arial"/>
      <w:b/>
      <w:bCs/>
      <w:sz w:val="24"/>
      <w:szCs w:val="24"/>
    </w:rPr>
  </w:style>
  <w:style w:type="character" w:customStyle="1" w:styleId="Heading4Char">
    <w:name w:val="Heading 4 Char"/>
    <w:basedOn w:val="DefaultParagraphFont"/>
    <w:link w:val="Heading4"/>
    <w:rsid w:val="00363F4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363F4E"/>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363F4E"/>
    <w:rPr>
      <w:rFonts w:ascii="Times New Roman" w:eastAsia="Times New Roman" w:hAnsi="Times New Roman" w:cs="Times New Roman"/>
      <w:b/>
      <w:bCs/>
    </w:rPr>
  </w:style>
  <w:style w:type="character" w:customStyle="1" w:styleId="Heading7Char">
    <w:name w:val="Heading 7 Char"/>
    <w:basedOn w:val="DefaultParagraphFont"/>
    <w:link w:val="Heading7"/>
    <w:rsid w:val="00363F4E"/>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363F4E"/>
    <w:rPr>
      <w:rFonts w:ascii="Times New Roman" w:eastAsia="Times New Roman" w:hAnsi="Times New Roman" w:cs="Times New Roman"/>
      <w:b/>
      <w:bCs/>
      <w:sz w:val="24"/>
      <w:szCs w:val="24"/>
    </w:rPr>
  </w:style>
  <w:style w:type="character" w:customStyle="1" w:styleId="Heading9Char">
    <w:name w:val="Heading 9 Char"/>
    <w:basedOn w:val="DefaultParagraphFont"/>
    <w:link w:val="Heading9"/>
    <w:rsid w:val="00363F4E"/>
    <w:rPr>
      <w:rFonts w:ascii="Arial" w:eastAsia="Times New Roman" w:hAnsi="Arial" w:cs="Arial"/>
    </w:rPr>
  </w:style>
  <w:style w:type="paragraph" w:styleId="Title">
    <w:name w:val="Title"/>
    <w:basedOn w:val="Normal"/>
    <w:next w:val="Normal"/>
    <w:link w:val="TitleChar"/>
    <w:qFormat/>
    <w:rsid w:val="00363F4E"/>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363F4E"/>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qFormat/>
    <w:rsid w:val="00363F4E"/>
    <w:pPr>
      <w:numPr>
        <w:ilvl w:val="1"/>
      </w:numPr>
    </w:pPr>
    <w:rPr>
      <w:rFonts w:ascii="Cambria" w:hAnsi="Cambria"/>
      <w:i/>
      <w:iCs/>
      <w:color w:val="4F81BD"/>
      <w:spacing w:val="15"/>
    </w:rPr>
  </w:style>
  <w:style w:type="character" w:customStyle="1" w:styleId="SubtitleChar">
    <w:name w:val="Subtitle Char"/>
    <w:basedOn w:val="DefaultParagraphFont"/>
    <w:link w:val="Subtitle"/>
    <w:rsid w:val="00363F4E"/>
    <w:rPr>
      <w:rFonts w:ascii="Cambria" w:eastAsia="Times New Roman" w:hAnsi="Cambria" w:cs="Times New Roman"/>
      <w:i/>
      <w:iCs/>
      <w:color w:val="4F81BD"/>
      <w:spacing w:val="15"/>
      <w:sz w:val="24"/>
      <w:szCs w:val="24"/>
    </w:rPr>
  </w:style>
  <w:style w:type="paragraph" w:styleId="ListParagraph">
    <w:name w:val="List Paragraph"/>
    <w:basedOn w:val="Normal"/>
    <w:link w:val="ListParagraphChar"/>
    <w:uiPriority w:val="34"/>
    <w:qFormat/>
    <w:rsid w:val="00363F4E"/>
    <w:pPr>
      <w:ind w:left="720"/>
      <w:contextualSpacing/>
    </w:pPr>
  </w:style>
  <w:style w:type="character" w:customStyle="1" w:styleId="ListParagraphChar">
    <w:name w:val="List Paragraph Char"/>
    <w:link w:val="ListParagraph"/>
    <w:uiPriority w:val="34"/>
    <w:rsid w:val="00363F4E"/>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363F4E"/>
    <w:rPr>
      <w:rFonts w:ascii="Consolas" w:eastAsia="Calibri" w:hAnsi="Consolas"/>
      <w:sz w:val="21"/>
      <w:szCs w:val="21"/>
    </w:rPr>
  </w:style>
  <w:style w:type="character" w:customStyle="1" w:styleId="PlainTextChar">
    <w:name w:val="Plain Text Char"/>
    <w:basedOn w:val="DefaultParagraphFont"/>
    <w:link w:val="PlainText"/>
    <w:uiPriority w:val="99"/>
    <w:rsid w:val="00363F4E"/>
    <w:rPr>
      <w:rFonts w:ascii="Consolas" w:eastAsia="Calibri" w:hAnsi="Consolas" w:cs="Times New Roman"/>
      <w:sz w:val="21"/>
      <w:szCs w:val="21"/>
    </w:rPr>
  </w:style>
  <w:style w:type="paragraph" w:customStyle="1" w:styleId="NormalBulletedList">
    <w:name w:val="Normal Bulleted List"/>
    <w:basedOn w:val="ListParagraph"/>
    <w:link w:val="NormalBulletedListChar"/>
    <w:qFormat/>
    <w:rsid w:val="00363F4E"/>
    <w:pPr>
      <w:numPr>
        <w:numId w:val="1"/>
      </w:numPr>
      <w:autoSpaceDE w:val="0"/>
      <w:autoSpaceDN w:val="0"/>
      <w:adjustRightInd w:val="0"/>
      <w:spacing w:after="120"/>
    </w:pPr>
  </w:style>
  <w:style w:type="character" w:customStyle="1" w:styleId="NormalBulletedListChar">
    <w:name w:val="Normal Bulleted List Char"/>
    <w:link w:val="NormalBulletedList"/>
    <w:rsid w:val="00363F4E"/>
    <w:rPr>
      <w:rFonts w:ascii="Times New Roman" w:eastAsia="Times New Roman" w:hAnsi="Times New Roman" w:cs="Times New Roman"/>
      <w:sz w:val="24"/>
      <w:szCs w:val="24"/>
    </w:rPr>
  </w:style>
  <w:style w:type="character" w:styleId="Hyperlink">
    <w:name w:val="Hyperlink"/>
    <w:uiPriority w:val="99"/>
    <w:unhideWhenUsed/>
    <w:rsid w:val="00363F4E"/>
    <w:rPr>
      <w:color w:val="0000FF"/>
      <w:u w:val="single"/>
    </w:rPr>
  </w:style>
  <w:style w:type="paragraph" w:customStyle="1" w:styleId="AppendixTitle">
    <w:name w:val="Appendix Title"/>
    <w:basedOn w:val="Heading1"/>
    <w:link w:val="AppendixTitleChar"/>
    <w:qFormat/>
    <w:rsid w:val="00363F4E"/>
    <w:pPr>
      <w:numPr>
        <w:numId w:val="0"/>
      </w:numPr>
    </w:pPr>
  </w:style>
  <w:style w:type="character" w:customStyle="1" w:styleId="AppendixTitleChar">
    <w:name w:val="Appendix Title Char"/>
    <w:link w:val="AppendixTitle"/>
    <w:rsid w:val="00363F4E"/>
    <w:rPr>
      <w:rFonts w:ascii="Times New Roman" w:eastAsia="Times New Roman" w:hAnsi="Times New Roman" w:cs="Arial"/>
      <w:b/>
      <w:bCs/>
      <w:kern w:val="32"/>
      <w:sz w:val="24"/>
      <w:szCs w:val="24"/>
    </w:rPr>
  </w:style>
  <w:style w:type="paragraph" w:styleId="DocumentMap">
    <w:name w:val="Document Map"/>
    <w:basedOn w:val="Normal"/>
    <w:link w:val="DocumentMapChar"/>
    <w:uiPriority w:val="99"/>
    <w:semiHidden/>
    <w:unhideWhenUsed/>
    <w:rsid w:val="00363F4E"/>
    <w:rPr>
      <w:rFonts w:ascii="Tahoma" w:hAnsi="Tahoma" w:cs="Tahoma"/>
      <w:sz w:val="16"/>
      <w:szCs w:val="16"/>
    </w:rPr>
  </w:style>
  <w:style w:type="character" w:customStyle="1" w:styleId="DocumentMapChar">
    <w:name w:val="Document Map Char"/>
    <w:basedOn w:val="DefaultParagraphFont"/>
    <w:link w:val="DocumentMap"/>
    <w:uiPriority w:val="99"/>
    <w:semiHidden/>
    <w:rsid w:val="00363F4E"/>
    <w:rPr>
      <w:rFonts w:ascii="Tahoma" w:eastAsia="Times New Roman" w:hAnsi="Tahoma" w:cs="Tahoma"/>
      <w:sz w:val="16"/>
      <w:szCs w:val="16"/>
    </w:rPr>
  </w:style>
  <w:style w:type="character" w:styleId="CommentReference">
    <w:name w:val="annotation reference"/>
    <w:uiPriority w:val="99"/>
    <w:semiHidden/>
    <w:unhideWhenUsed/>
    <w:rsid w:val="00363F4E"/>
    <w:rPr>
      <w:sz w:val="16"/>
      <w:szCs w:val="16"/>
    </w:rPr>
  </w:style>
  <w:style w:type="paragraph" w:styleId="CommentText">
    <w:name w:val="annotation text"/>
    <w:basedOn w:val="Normal"/>
    <w:link w:val="CommentTextChar"/>
    <w:uiPriority w:val="99"/>
    <w:unhideWhenUsed/>
    <w:rsid w:val="00363F4E"/>
    <w:rPr>
      <w:sz w:val="20"/>
      <w:szCs w:val="20"/>
    </w:rPr>
  </w:style>
  <w:style w:type="character" w:customStyle="1" w:styleId="CommentTextChar">
    <w:name w:val="Comment Text Char"/>
    <w:basedOn w:val="DefaultParagraphFont"/>
    <w:link w:val="CommentText"/>
    <w:uiPriority w:val="99"/>
    <w:rsid w:val="00363F4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63F4E"/>
    <w:rPr>
      <w:b/>
      <w:bCs/>
    </w:rPr>
  </w:style>
  <w:style w:type="character" w:customStyle="1" w:styleId="CommentSubjectChar">
    <w:name w:val="Comment Subject Char"/>
    <w:basedOn w:val="CommentTextChar"/>
    <w:link w:val="CommentSubject"/>
    <w:uiPriority w:val="99"/>
    <w:semiHidden/>
    <w:rsid w:val="00363F4E"/>
    <w:rPr>
      <w:rFonts w:ascii="Times New Roman" w:eastAsia="Times New Roman" w:hAnsi="Times New Roman" w:cs="Times New Roman"/>
      <w:b/>
      <w:bCs/>
      <w:sz w:val="20"/>
      <w:szCs w:val="20"/>
    </w:rPr>
  </w:style>
  <w:style w:type="paragraph" w:styleId="Revision">
    <w:name w:val="Revision"/>
    <w:hidden/>
    <w:uiPriority w:val="99"/>
    <w:semiHidden/>
    <w:rsid w:val="00363F4E"/>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63F4E"/>
    <w:rPr>
      <w:rFonts w:ascii="Tahoma" w:hAnsi="Tahoma" w:cs="Tahoma"/>
      <w:sz w:val="16"/>
      <w:szCs w:val="16"/>
    </w:rPr>
  </w:style>
  <w:style w:type="character" w:customStyle="1" w:styleId="BalloonTextChar">
    <w:name w:val="Balloon Text Char"/>
    <w:basedOn w:val="DefaultParagraphFont"/>
    <w:link w:val="BalloonText"/>
    <w:uiPriority w:val="99"/>
    <w:semiHidden/>
    <w:rsid w:val="00363F4E"/>
    <w:rPr>
      <w:rFonts w:ascii="Tahoma" w:eastAsia="Times New Roman" w:hAnsi="Tahoma" w:cs="Tahoma"/>
      <w:sz w:val="16"/>
      <w:szCs w:val="16"/>
    </w:rPr>
  </w:style>
  <w:style w:type="character" w:styleId="FollowedHyperlink">
    <w:name w:val="FollowedHyperlink"/>
    <w:uiPriority w:val="99"/>
    <w:semiHidden/>
    <w:unhideWhenUsed/>
    <w:rsid w:val="00363F4E"/>
    <w:rPr>
      <w:color w:val="800080"/>
      <w:u w:val="single"/>
    </w:rPr>
  </w:style>
  <w:style w:type="table" w:styleId="TableGrid">
    <w:name w:val="Table Grid"/>
    <w:basedOn w:val="TableNormal"/>
    <w:rsid w:val="00363F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rsid w:val="00363F4E"/>
    <w:pPr>
      <w:spacing w:before="100" w:beforeAutospacing="1" w:after="100" w:afterAutospacing="1"/>
    </w:pPr>
  </w:style>
  <w:style w:type="paragraph" w:customStyle="1" w:styleId="NormalNumberedList">
    <w:name w:val="Normal Numbered List"/>
    <w:basedOn w:val="List"/>
    <w:link w:val="NormalNumberedListChar"/>
    <w:rsid w:val="00363F4E"/>
    <w:pPr>
      <w:numPr>
        <w:numId w:val="3"/>
      </w:numPr>
      <w:spacing w:before="120"/>
    </w:pPr>
  </w:style>
  <w:style w:type="paragraph" w:styleId="List">
    <w:name w:val="List"/>
    <w:basedOn w:val="Normal"/>
    <w:uiPriority w:val="99"/>
    <w:semiHidden/>
    <w:unhideWhenUsed/>
    <w:rsid w:val="00363F4E"/>
    <w:pPr>
      <w:ind w:left="360" w:hanging="360"/>
      <w:contextualSpacing/>
    </w:pPr>
  </w:style>
  <w:style w:type="character" w:customStyle="1" w:styleId="NormalNumberedListChar">
    <w:name w:val="Normal Numbered List Char"/>
    <w:link w:val="NormalNumberedList"/>
    <w:rsid w:val="00363F4E"/>
    <w:rPr>
      <w:rFonts w:ascii="Times New Roman" w:eastAsia="Times New Roman" w:hAnsi="Times New Roman" w:cs="Times New Roman"/>
      <w:sz w:val="24"/>
      <w:szCs w:val="24"/>
    </w:rPr>
  </w:style>
  <w:style w:type="paragraph" w:customStyle="1" w:styleId="NormalLetteredlist">
    <w:name w:val="Normal Lettered list"/>
    <w:basedOn w:val="NormalNumberedList"/>
    <w:link w:val="NormalLetteredlistChar"/>
    <w:qFormat/>
    <w:rsid w:val="00363F4E"/>
    <w:pPr>
      <w:numPr>
        <w:numId w:val="4"/>
      </w:numPr>
    </w:pPr>
  </w:style>
  <w:style w:type="character" w:customStyle="1" w:styleId="NormalLetteredlistChar">
    <w:name w:val="Normal Lettered list Char"/>
    <w:link w:val="NormalLetteredlist"/>
    <w:rsid w:val="00363F4E"/>
    <w:rPr>
      <w:rFonts w:ascii="Times New Roman" w:eastAsia="Times New Roman" w:hAnsi="Times New Roman" w:cs="Times New Roman"/>
      <w:sz w:val="24"/>
      <w:szCs w:val="24"/>
    </w:rPr>
  </w:style>
  <w:style w:type="paragraph" w:styleId="BodyText">
    <w:name w:val="Body Text"/>
    <w:basedOn w:val="Normal"/>
    <w:link w:val="BodyTextChar"/>
    <w:uiPriority w:val="1"/>
    <w:qFormat/>
    <w:rsid w:val="009F3EF4"/>
    <w:pPr>
      <w:autoSpaceDE w:val="0"/>
      <w:autoSpaceDN w:val="0"/>
      <w:adjustRightInd w:val="0"/>
      <w:ind w:left="1927" w:hanging="360"/>
    </w:pPr>
    <w:rPr>
      <w:rFonts w:ascii="Arial" w:eastAsiaTheme="minorHAnsi" w:hAnsi="Arial" w:cs="Arial"/>
      <w:i/>
      <w:iCs/>
      <w:sz w:val="19"/>
      <w:szCs w:val="19"/>
    </w:rPr>
  </w:style>
  <w:style w:type="character" w:customStyle="1" w:styleId="BodyTextChar">
    <w:name w:val="Body Text Char"/>
    <w:basedOn w:val="DefaultParagraphFont"/>
    <w:link w:val="BodyText"/>
    <w:uiPriority w:val="1"/>
    <w:rsid w:val="009F3EF4"/>
    <w:rPr>
      <w:rFonts w:ascii="Arial" w:hAnsi="Arial" w:cs="Arial"/>
      <w:i/>
      <w:iCs/>
      <w:sz w:val="19"/>
      <w:szCs w:val="19"/>
    </w:rPr>
  </w:style>
  <w:style w:type="numbering" w:customStyle="1" w:styleId="NoList1">
    <w:name w:val="No List1"/>
    <w:next w:val="NoList"/>
    <w:uiPriority w:val="99"/>
    <w:semiHidden/>
    <w:unhideWhenUsed/>
    <w:rsid w:val="009F3EF4"/>
  </w:style>
  <w:style w:type="paragraph" w:customStyle="1" w:styleId="TableParagraph">
    <w:name w:val="Table Paragraph"/>
    <w:basedOn w:val="Normal"/>
    <w:uiPriority w:val="1"/>
    <w:qFormat/>
    <w:rsid w:val="009F3EF4"/>
    <w:pPr>
      <w:autoSpaceDE w:val="0"/>
      <w:autoSpaceDN w:val="0"/>
      <w:adjustRightInd w:val="0"/>
    </w:pPr>
    <w:rPr>
      <w:rFonts w:eastAsiaTheme="minorHAnsi"/>
    </w:rPr>
  </w:style>
  <w:style w:type="paragraph" w:customStyle="1" w:styleId="xl65">
    <w:name w:val="xl65"/>
    <w:basedOn w:val="Normal"/>
    <w:rsid w:val="004F001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4F0014"/>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67">
    <w:name w:val="xl67"/>
    <w:basedOn w:val="Normal"/>
    <w:rsid w:val="004F0014"/>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4F0014"/>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4F0014"/>
    <w:pPr>
      <w:pBdr>
        <w:left w:val="single" w:sz="4" w:space="0" w:color="auto"/>
        <w:right w:val="single" w:sz="4" w:space="0" w:color="auto"/>
      </w:pBdr>
      <w:spacing w:before="100" w:beforeAutospacing="1" w:after="100" w:afterAutospacing="1"/>
    </w:pPr>
  </w:style>
  <w:style w:type="paragraph" w:customStyle="1" w:styleId="xl70">
    <w:name w:val="xl70"/>
    <w:basedOn w:val="Normal"/>
    <w:rsid w:val="004F0014"/>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1">
    <w:name w:val="xl71"/>
    <w:basedOn w:val="Normal"/>
    <w:rsid w:val="004F0014"/>
    <w:pPr>
      <w:pBdr>
        <w:top w:val="single" w:sz="4" w:space="0" w:color="auto"/>
        <w:bottom w:val="single" w:sz="4" w:space="0" w:color="auto"/>
      </w:pBdr>
      <w:spacing w:before="100" w:beforeAutospacing="1" w:after="100" w:afterAutospacing="1"/>
      <w:jc w:val="center"/>
    </w:pPr>
  </w:style>
  <w:style w:type="paragraph" w:styleId="Header">
    <w:name w:val="header"/>
    <w:basedOn w:val="Normal"/>
    <w:link w:val="HeaderChar"/>
    <w:uiPriority w:val="99"/>
    <w:unhideWhenUsed/>
    <w:rsid w:val="00B92AD0"/>
    <w:pPr>
      <w:tabs>
        <w:tab w:val="center" w:pos="4680"/>
        <w:tab w:val="right" w:pos="9360"/>
      </w:tabs>
    </w:pPr>
  </w:style>
  <w:style w:type="character" w:customStyle="1" w:styleId="HeaderChar">
    <w:name w:val="Header Char"/>
    <w:basedOn w:val="DefaultParagraphFont"/>
    <w:link w:val="Header"/>
    <w:uiPriority w:val="99"/>
    <w:rsid w:val="00B92AD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2AD0"/>
    <w:pPr>
      <w:tabs>
        <w:tab w:val="center" w:pos="4680"/>
        <w:tab w:val="right" w:pos="9360"/>
      </w:tabs>
    </w:pPr>
  </w:style>
  <w:style w:type="character" w:customStyle="1" w:styleId="FooterChar">
    <w:name w:val="Footer Char"/>
    <w:basedOn w:val="DefaultParagraphFont"/>
    <w:link w:val="Footer"/>
    <w:uiPriority w:val="99"/>
    <w:rsid w:val="00B92AD0"/>
    <w:rPr>
      <w:rFonts w:ascii="Times New Roman" w:eastAsia="Times New Roman" w:hAnsi="Times New Roman" w:cs="Times New Roman"/>
      <w:sz w:val="24"/>
      <w:szCs w:val="24"/>
    </w:rPr>
  </w:style>
  <w:style w:type="table" w:customStyle="1" w:styleId="NestedTable1">
    <w:name w:val="Nested Table 1"/>
    <w:basedOn w:val="TableNormal"/>
    <w:uiPriority w:val="99"/>
    <w:rsid w:val="00DB6DBE"/>
    <w:pPr>
      <w:spacing w:after="0" w:line="240" w:lineRule="auto"/>
    </w:pPr>
    <w:rPr>
      <w:rFonts w:ascii="Calibri" w:eastAsia="Calibri" w:hAnsi="Calibri" w:cs="Times New Roman"/>
    </w:rPr>
    <w:tblPr>
      <w:tblStyleRowBandSize w:val="1"/>
    </w:tblPr>
    <w:tblStylePr w:type="band1Horz">
      <w:tblPr/>
      <w:tcPr>
        <w:shd w:val="clear" w:color="auto" w:fill="F5F5F5"/>
      </w:tcPr>
    </w:tblStylePr>
  </w:style>
  <w:style w:type="paragraph" w:customStyle="1" w:styleId="Label">
    <w:name w:val="Label"/>
    <w:basedOn w:val="Normal"/>
    <w:link w:val="LabelChar"/>
    <w:qFormat/>
    <w:rsid w:val="00DB6DBE"/>
    <w:pPr>
      <w:spacing w:before="120"/>
    </w:pPr>
    <w:rPr>
      <w:rFonts w:ascii="Arial" w:eastAsia="Arial" w:hAnsi="Arial" w:cs="Arial"/>
      <w:b/>
      <w:color w:val="000000"/>
      <w:sz w:val="21"/>
      <w:szCs w:val="22"/>
    </w:rPr>
  </w:style>
  <w:style w:type="character" w:customStyle="1" w:styleId="LabelChar">
    <w:name w:val="Label Char"/>
    <w:basedOn w:val="DefaultParagraphFont"/>
    <w:link w:val="Label"/>
    <w:rsid w:val="00DB6DBE"/>
    <w:rPr>
      <w:rFonts w:ascii="Arial" w:eastAsia="Arial" w:hAnsi="Arial" w:cs="Arial"/>
      <w:b/>
      <w:color w:val="000000"/>
      <w:sz w:val="21"/>
    </w:rPr>
  </w:style>
  <w:style w:type="table" w:customStyle="1" w:styleId="HeaderRowTable">
    <w:name w:val="Header Row Table"/>
    <w:basedOn w:val="NestedTable1"/>
    <w:uiPriority w:val="99"/>
    <w:rsid w:val="00DB6DBE"/>
    <w:tblPr/>
    <w:tblStylePr w:type="firstRow">
      <w:rPr>
        <w:b/>
      </w:rPr>
      <w:tblPr/>
      <w:tcPr>
        <w:tcBorders>
          <w:top w:val="nil"/>
          <w:left w:val="nil"/>
          <w:bottom w:val="nil"/>
          <w:right w:val="nil"/>
          <w:insideH w:val="nil"/>
          <w:insideV w:val="nil"/>
          <w:tl2br w:val="nil"/>
          <w:tr2bl w:val="nil"/>
        </w:tcBorders>
      </w:tcPr>
    </w:tblStylePr>
    <w:tblStylePr w:type="lastRow">
      <w:rPr>
        <w:b/>
      </w:rPr>
      <w:tblPr/>
      <w:tcPr>
        <w:tcBorders>
          <w:top w:val="nil"/>
          <w:left w:val="nil"/>
          <w:bottom w:val="nil"/>
          <w:right w:val="nil"/>
          <w:insideH w:val="nil"/>
          <w:insideV w:val="nil"/>
          <w:tl2br w:val="nil"/>
          <w:tr2bl w:val="nil"/>
        </w:tcBorders>
      </w:tcPr>
    </w:tblStylePr>
    <w:tblStylePr w:type="band1Horz">
      <w:tblPr/>
      <w:tcPr>
        <w:shd w:val="clear" w:color="auto" w:fill="F5F5F5"/>
      </w:tcPr>
    </w:tblStylePr>
  </w:style>
  <w:style w:type="paragraph" w:customStyle="1" w:styleId="msonormal0">
    <w:name w:val="msonormal"/>
    <w:basedOn w:val="Normal"/>
    <w:rsid w:val="004F04FA"/>
    <w:pPr>
      <w:spacing w:before="100" w:beforeAutospacing="1" w:after="100" w:afterAutospacing="1"/>
    </w:pPr>
  </w:style>
  <w:style w:type="paragraph" w:customStyle="1" w:styleId="xl72">
    <w:name w:val="xl72"/>
    <w:basedOn w:val="Normal"/>
    <w:rsid w:val="004F04FA"/>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3">
    <w:name w:val="xl73"/>
    <w:basedOn w:val="Normal"/>
    <w:rsid w:val="004F04F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style>
  <w:style w:type="paragraph" w:customStyle="1" w:styleId="xl74">
    <w:name w:val="xl74"/>
    <w:basedOn w:val="Normal"/>
    <w:rsid w:val="004F04F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style>
  <w:style w:type="paragraph" w:customStyle="1" w:styleId="xl75">
    <w:name w:val="xl75"/>
    <w:basedOn w:val="Normal"/>
    <w:rsid w:val="004F04FA"/>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center"/>
    </w:pPr>
  </w:style>
  <w:style w:type="paragraph" w:customStyle="1" w:styleId="xl76">
    <w:name w:val="xl76"/>
    <w:basedOn w:val="Normal"/>
    <w:rsid w:val="004F04FA"/>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7">
    <w:name w:val="xl77"/>
    <w:basedOn w:val="Normal"/>
    <w:rsid w:val="004F04FA"/>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center"/>
    </w:pPr>
    <w:rPr>
      <w:b/>
      <w:bCs/>
    </w:rPr>
  </w:style>
  <w:style w:type="paragraph" w:customStyle="1" w:styleId="xl78">
    <w:name w:val="xl78"/>
    <w:basedOn w:val="Normal"/>
    <w:rsid w:val="004F04FA"/>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center"/>
    </w:pPr>
    <w:rPr>
      <w:b/>
      <w:bCs/>
    </w:rPr>
  </w:style>
  <w:style w:type="paragraph" w:customStyle="1" w:styleId="xl79">
    <w:name w:val="xl79"/>
    <w:basedOn w:val="Normal"/>
    <w:rsid w:val="0060545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0">
    <w:name w:val="xl80"/>
    <w:basedOn w:val="Normal"/>
    <w:rsid w:val="0060545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1">
    <w:name w:val="xl81"/>
    <w:basedOn w:val="Normal"/>
    <w:rsid w:val="0060545D"/>
    <w:pPr>
      <w:spacing w:before="100" w:beforeAutospacing="1" w:after="100" w:afterAutospacing="1"/>
      <w:jc w:val="center"/>
    </w:pPr>
  </w:style>
  <w:style w:type="paragraph" w:customStyle="1" w:styleId="xl82">
    <w:name w:val="xl82"/>
    <w:basedOn w:val="Normal"/>
    <w:rsid w:val="0060545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style>
  <w:style w:type="paragraph" w:customStyle="1" w:styleId="xl83">
    <w:name w:val="xl83"/>
    <w:basedOn w:val="Normal"/>
    <w:rsid w:val="0060545D"/>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739">
      <w:bodyDiv w:val="1"/>
      <w:marLeft w:val="0"/>
      <w:marRight w:val="0"/>
      <w:marTop w:val="0"/>
      <w:marBottom w:val="0"/>
      <w:divBdr>
        <w:top w:val="none" w:sz="0" w:space="0" w:color="auto"/>
        <w:left w:val="none" w:sz="0" w:space="0" w:color="auto"/>
        <w:bottom w:val="none" w:sz="0" w:space="0" w:color="auto"/>
        <w:right w:val="none" w:sz="0" w:space="0" w:color="auto"/>
      </w:divBdr>
    </w:div>
    <w:div w:id="41827185">
      <w:bodyDiv w:val="1"/>
      <w:marLeft w:val="0"/>
      <w:marRight w:val="0"/>
      <w:marTop w:val="0"/>
      <w:marBottom w:val="0"/>
      <w:divBdr>
        <w:top w:val="none" w:sz="0" w:space="0" w:color="auto"/>
        <w:left w:val="none" w:sz="0" w:space="0" w:color="auto"/>
        <w:bottom w:val="none" w:sz="0" w:space="0" w:color="auto"/>
        <w:right w:val="none" w:sz="0" w:space="0" w:color="auto"/>
      </w:divBdr>
    </w:div>
    <w:div w:id="68968627">
      <w:bodyDiv w:val="1"/>
      <w:marLeft w:val="0"/>
      <w:marRight w:val="0"/>
      <w:marTop w:val="0"/>
      <w:marBottom w:val="0"/>
      <w:divBdr>
        <w:top w:val="none" w:sz="0" w:space="0" w:color="auto"/>
        <w:left w:val="none" w:sz="0" w:space="0" w:color="auto"/>
        <w:bottom w:val="none" w:sz="0" w:space="0" w:color="auto"/>
        <w:right w:val="none" w:sz="0" w:space="0" w:color="auto"/>
      </w:divBdr>
    </w:div>
    <w:div w:id="115027302">
      <w:bodyDiv w:val="1"/>
      <w:marLeft w:val="0"/>
      <w:marRight w:val="0"/>
      <w:marTop w:val="0"/>
      <w:marBottom w:val="0"/>
      <w:divBdr>
        <w:top w:val="none" w:sz="0" w:space="0" w:color="auto"/>
        <w:left w:val="none" w:sz="0" w:space="0" w:color="auto"/>
        <w:bottom w:val="none" w:sz="0" w:space="0" w:color="auto"/>
        <w:right w:val="none" w:sz="0" w:space="0" w:color="auto"/>
      </w:divBdr>
    </w:div>
    <w:div w:id="223640120">
      <w:bodyDiv w:val="1"/>
      <w:marLeft w:val="0"/>
      <w:marRight w:val="0"/>
      <w:marTop w:val="0"/>
      <w:marBottom w:val="0"/>
      <w:divBdr>
        <w:top w:val="none" w:sz="0" w:space="0" w:color="auto"/>
        <w:left w:val="none" w:sz="0" w:space="0" w:color="auto"/>
        <w:bottom w:val="none" w:sz="0" w:space="0" w:color="auto"/>
        <w:right w:val="none" w:sz="0" w:space="0" w:color="auto"/>
      </w:divBdr>
    </w:div>
    <w:div w:id="240608529">
      <w:bodyDiv w:val="1"/>
      <w:marLeft w:val="0"/>
      <w:marRight w:val="0"/>
      <w:marTop w:val="0"/>
      <w:marBottom w:val="0"/>
      <w:divBdr>
        <w:top w:val="none" w:sz="0" w:space="0" w:color="auto"/>
        <w:left w:val="none" w:sz="0" w:space="0" w:color="auto"/>
        <w:bottom w:val="none" w:sz="0" w:space="0" w:color="auto"/>
        <w:right w:val="none" w:sz="0" w:space="0" w:color="auto"/>
      </w:divBdr>
    </w:div>
    <w:div w:id="244803358">
      <w:bodyDiv w:val="1"/>
      <w:marLeft w:val="0"/>
      <w:marRight w:val="0"/>
      <w:marTop w:val="0"/>
      <w:marBottom w:val="0"/>
      <w:divBdr>
        <w:top w:val="none" w:sz="0" w:space="0" w:color="auto"/>
        <w:left w:val="none" w:sz="0" w:space="0" w:color="auto"/>
        <w:bottom w:val="none" w:sz="0" w:space="0" w:color="auto"/>
        <w:right w:val="none" w:sz="0" w:space="0" w:color="auto"/>
      </w:divBdr>
    </w:div>
    <w:div w:id="320088602">
      <w:bodyDiv w:val="1"/>
      <w:marLeft w:val="0"/>
      <w:marRight w:val="0"/>
      <w:marTop w:val="0"/>
      <w:marBottom w:val="0"/>
      <w:divBdr>
        <w:top w:val="none" w:sz="0" w:space="0" w:color="auto"/>
        <w:left w:val="none" w:sz="0" w:space="0" w:color="auto"/>
        <w:bottom w:val="none" w:sz="0" w:space="0" w:color="auto"/>
        <w:right w:val="none" w:sz="0" w:space="0" w:color="auto"/>
      </w:divBdr>
    </w:div>
    <w:div w:id="379092907">
      <w:bodyDiv w:val="1"/>
      <w:marLeft w:val="0"/>
      <w:marRight w:val="0"/>
      <w:marTop w:val="0"/>
      <w:marBottom w:val="0"/>
      <w:divBdr>
        <w:top w:val="none" w:sz="0" w:space="0" w:color="auto"/>
        <w:left w:val="none" w:sz="0" w:space="0" w:color="auto"/>
        <w:bottom w:val="none" w:sz="0" w:space="0" w:color="auto"/>
        <w:right w:val="none" w:sz="0" w:space="0" w:color="auto"/>
      </w:divBdr>
    </w:div>
    <w:div w:id="399326913">
      <w:bodyDiv w:val="1"/>
      <w:marLeft w:val="0"/>
      <w:marRight w:val="0"/>
      <w:marTop w:val="0"/>
      <w:marBottom w:val="0"/>
      <w:divBdr>
        <w:top w:val="none" w:sz="0" w:space="0" w:color="auto"/>
        <w:left w:val="none" w:sz="0" w:space="0" w:color="auto"/>
        <w:bottom w:val="none" w:sz="0" w:space="0" w:color="auto"/>
        <w:right w:val="none" w:sz="0" w:space="0" w:color="auto"/>
      </w:divBdr>
    </w:div>
    <w:div w:id="494032229">
      <w:bodyDiv w:val="1"/>
      <w:marLeft w:val="0"/>
      <w:marRight w:val="0"/>
      <w:marTop w:val="0"/>
      <w:marBottom w:val="0"/>
      <w:divBdr>
        <w:top w:val="none" w:sz="0" w:space="0" w:color="auto"/>
        <w:left w:val="none" w:sz="0" w:space="0" w:color="auto"/>
        <w:bottom w:val="none" w:sz="0" w:space="0" w:color="auto"/>
        <w:right w:val="none" w:sz="0" w:space="0" w:color="auto"/>
      </w:divBdr>
    </w:div>
    <w:div w:id="500855566">
      <w:bodyDiv w:val="1"/>
      <w:marLeft w:val="0"/>
      <w:marRight w:val="0"/>
      <w:marTop w:val="0"/>
      <w:marBottom w:val="0"/>
      <w:divBdr>
        <w:top w:val="none" w:sz="0" w:space="0" w:color="auto"/>
        <w:left w:val="none" w:sz="0" w:space="0" w:color="auto"/>
        <w:bottom w:val="none" w:sz="0" w:space="0" w:color="auto"/>
        <w:right w:val="none" w:sz="0" w:space="0" w:color="auto"/>
      </w:divBdr>
    </w:div>
    <w:div w:id="584609050">
      <w:bodyDiv w:val="1"/>
      <w:marLeft w:val="0"/>
      <w:marRight w:val="0"/>
      <w:marTop w:val="0"/>
      <w:marBottom w:val="0"/>
      <w:divBdr>
        <w:top w:val="none" w:sz="0" w:space="0" w:color="auto"/>
        <w:left w:val="none" w:sz="0" w:space="0" w:color="auto"/>
        <w:bottom w:val="none" w:sz="0" w:space="0" w:color="auto"/>
        <w:right w:val="none" w:sz="0" w:space="0" w:color="auto"/>
      </w:divBdr>
    </w:div>
    <w:div w:id="618074560">
      <w:bodyDiv w:val="1"/>
      <w:marLeft w:val="0"/>
      <w:marRight w:val="0"/>
      <w:marTop w:val="0"/>
      <w:marBottom w:val="0"/>
      <w:divBdr>
        <w:top w:val="none" w:sz="0" w:space="0" w:color="auto"/>
        <w:left w:val="none" w:sz="0" w:space="0" w:color="auto"/>
        <w:bottom w:val="none" w:sz="0" w:space="0" w:color="auto"/>
        <w:right w:val="none" w:sz="0" w:space="0" w:color="auto"/>
      </w:divBdr>
    </w:div>
    <w:div w:id="631402890">
      <w:bodyDiv w:val="1"/>
      <w:marLeft w:val="0"/>
      <w:marRight w:val="0"/>
      <w:marTop w:val="0"/>
      <w:marBottom w:val="0"/>
      <w:divBdr>
        <w:top w:val="none" w:sz="0" w:space="0" w:color="auto"/>
        <w:left w:val="none" w:sz="0" w:space="0" w:color="auto"/>
        <w:bottom w:val="none" w:sz="0" w:space="0" w:color="auto"/>
        <w:right w:val="none" w:sz="0" w:space="0" w:color="auto"/>
      </w:divBdr>
    </w:div>
    <w:div w:id="687603995">
      <w:bodyDiv w:val="1"/>
      <w:marLeft w:val="0"/>
      <w:marRight w:val="0"/>
      <w:marTop w:val="0"/>
      <w:marBottom w:val="0"/>
      <w:divBdr>
        <w:top w:val="none" w:sz="0" w:space="0" w:color="auto"/>
        <w:left w:val="none" w:sz="0" w:space="0" w:color="auto"/>
        <w:bottom w:val="none" w:sz="0" w:space="0" w:color="auto"/>
        <w:right w:val="none" w:sz="0" w:space="0" w:color="auto"/>
      </w:divBdr>
    </w:div>
    <w:div w:id="713695289">
      <w:bodyDiv w:val="1"/>
      <w:marLeft w:val="0"/>
      <w:marRight w:val="0"/>
      <w:marTop w:val="0"/>
      <w:marBottom w:val="0"/>
      <w:divBdr>
        <w:top w:val="none" w:sz="0" w:space="0" w:color="auto"/>
        <w:left w:val="none" w:sz="0" w:space="0" w:color="auto"/>
        <w:bottom w:val="none" w:sz="0" w:space="0" w:color="auto"/>
        <w:right w:val="none" w:sz="0" w:space="0" w:color="auto"/>
      </w:divBdr>
    </w:div>
    <w:div w:id="803162331">
      <w:bodyDiv w:val="1"/>
      <w:marLeft w:val="0"/>
      <w:marRight w:val="0"/>
      <w:marTop w:val="0"/>
      <w:marBottom w:val="0"/>
      <w:divBdr>
        <w:top w:val="none" w:sz="0" w:space="0" w:color="auto"/>
        <w:left w:val="none" w:sz="0" w:space="0" w:color="auto"/>
        <w:bottom w:val="none" w:sz="0" w:space="0" w:color="auto"/>
        <w:right w:val="none" w:sz="0" w:space="0" w:color="auto"/>
      </w:divBdr>
    </w:div>
    <w:div w:id="804540654">
      <w:bodyDiv w:val="1"/>
      <w:marLeft w:val="0"/>
      <w:marRight w:val="0"/>
      <w:marTop w:val="0"/>
      <w:marBottom w:val="0"/>
      <w:divBdr>
        <w:top w:val="none" w:sz="0" w:space="0" w:color="auto"/>
        <w:left w:val="none" w:sz="0" w:space="0" w:color="auto"/>
        <w:bottom w:val="none" w:sz="0" w:space="0" w:color="auto"/>
        <w:right w:val="none" w:sz="0" w:space="0" w:color="auto"/>
      </w:divBdr>
    </w:div>
    <w:div w:id="816993851">
      <w:bodyDiv w:val="1"/>
      <w:marLeft w:val="0"/>
      <w:marRight w:val="0"/>
      <w:marTop w:val="0"/>
      <w:marBottom w:val="0"/>
      <w:divBdr>
        <w:top w:val="none" w:sz="0" w:space="0" w:color="auto"/>
        <w:left w:val="none" w:sz="0" w:space="0" w:color="auto"/>
        <w:bottom w:val="none" w:sz="0" w:space="0" w:color="auto"/>
        <w:right w:val="none" w:sz="0" w:space="0" w:color="auto"/>
      </w:divBdr>
    </w:div>
    <w:div w:id="864438882">
      <w:bodyDiv w:val="1"/>
      <w:marLeft w:val="0"/>
      <w:marRight w:val="0"/>
      <w:marTop w:val="0"/>
      <w:marBottom w:val="0"/>
      <w:divBdr>
        <w:top w:val="none" w:sz="0" w:space="0" w:color="auto"/>
        <w:left w:val="none" w:sz="0" w:space="0" w:color="auto"/>
        <w:bottom w:val="none" w:sz="0" w:space="0" w:color="auto"/>
        <w:right w:val="none" w:sz="0" w:space="0" w:color="auto"/>
      </w:divBdr>
    </w:div>
    <w:div w:id="884369051">
      <w:bodyDiv w:val="1"/>
      <w:marLeft w:val="0"/>
      <w:marRight w:val="0"/>
      <w:marTop w:val="0"/>
      <w:marBottom w:val="0"/>
      <w:divBdr>
        <w:top w:val="none" w:sz="0" w:space="0" w:color="auto"/>
        <w:left w:val="none" w:sz="0" w:space="0" w:color="auto"/>
        <w:bottom w:val="none" w:sz="0" w:space="0" w:color="auto"/>
        <w:right w:val="none" w:sz="0" w:space="0" w:color="auto"/>
      </w:divBdr>
    </w:div>
    <w:div w:id="944918974">
      <w:bodyDiv w:val="1"/>
      <w:marLeft w:val="0"/>
      <w:marRight w:val="0"/>
      <w:marTop w:val="0"/>
      <w:marBottom w:val="0"/>
      <w:divBdr>
        <w:top w:val="none" w:sz="0" w:space="0" w:color="auto"/>
        <w:left w:val="none" w:sz="0" w:space="0" w:color="auto"/>
        <w:bottom w:val="none" w:sz="0" w:space="0" w:color="auto"/>
        <w:right w:val="none" w:sz="0" w:space="0" w:color="auto"/>
      </w:divBdr>
    </w:div>
    <w:div w:id="949967561">
      <w:bodyDiv w:val="1"/>
      <w:marLeft w:val="0"/>
      <w:marRight w:val="0"/>
      <w:marTop w:val="0"/>
      <w:marBottom w:val="0"/>
      <w:divBdr>
        <w:top w:val="none" w:sz="0" w:space="0" w:color="auto"/>
        <w:left w:val="none" w:sz="0" w:space="0" w:color="auto"/>
        <w:bottom w:val="none" w:sz="0" w:space="0" w:color="auto"/>
        <w:right w:val="none" w:sz="0" w:space="0" w:color="auto"/>
      </w:divBdr>
    </w:div>
    <w:div w:id="986282477">
      <w:bodyDiv w:val="1"/>
      <w:marLeft w:val="0"/>
      <w:marRight w:val="0"/>
      <w:marTop w:val="0"/>
      <w:marBottom w:val="0"/>
      <w:divBdr>
        <w:top w:val="none" w:sz="0" w:space="0" w:color="auto"/>
        <w:left w:val="none" w:sz="0" w:space="0" w:color="auto"/>
        <w:bottom w:val="none" w:sz="0" w:space="0" w:color="auto"/>
        <w:right w:val="none" w:sz="0" w:space="0" w:color="auto"/>
      </w:divBdr>
    </w:div>
    <w:div w:id="1007901152">
      <w:bodyDiv w:val="1"/>
      <w:marLeft w:val="0"/>
      <w:marRight w:val="0"/>
      <w:marTop w:val="0"/>
      <w:marBottom w:val="0"/>
      <w:divBdr>
        <w:top w:val="none" w:sz="0" w:space="0" w:color="auto"/>
        <w:left w:val="none" w:sz="0" w:space="0" w:color="auto"/>
        <w:bottom w:val="none" w:sz="0" w:space="0" w:color="auto"/>
        <w:right w:val="none" w:sz="0" w:space="0" w:color="auto"/>
      </w:divBdr>
    </w:div>
    <w:div w:id="1026521090">
      <w:bodyDiv w:val="1"/>
      <w:marLeft w:val="0"/>
      <w:marRight w:val="0"/>
      <w:marTop w:val="0"/>
      <w:marBottom w:val="0"/>
      <w:divBdr>
        <w:top w:val="none" w:sz="0" w:space="0" w:color="auto"/>
        <w:left w:val="none" w:sz="0" w:space="0" w:color="auto"/>
        <w:bottom w:val="none" w:sz="0" w:space="0" w:color="auto"/>
        <w:right w:val="none" w:sz="0" w:space="0" w:color="auto"/>
      </w:divBdr>
    </w:div>
    <w:div w:id="1065647280">
      <w:bodyDiv w:val="1"/>
      <w:marLeft w:val="0"/>
      <w:marRight w:val="0"/>
      <w:marTop w:val="0"/>
      <w:marBottom w:val="0"/>
      <w:divBdr>
        <w:top w:val="none" w:sz="0" w:space="0" w:color="auto"/>
        <w:left w:val="none" w:sz="0" w:space="0" w:color="auto"/>
        <w:bottom w:val="none" w:sz="0" w:space="0" w:color="auto"/>
        <w:right w:val="none" w:sz="0" w:space="0" w:color="auto"/>
      </w:divBdr>
    </w:div>
    <w:div w:id="1136605486">
      <w:bodyDiv w:val="1"/>
      <w:marLeft w:val="0"/>
      <w:marRight w:val="0"/>
      <w:marTop w:val="0"/>
      <w:marBottom w:val="0"/>
      <w:divBdr>
        <w:top w:val="none" w:sz="0" w:space="0" w:color="auto"/>
        <w:left w:val="none" w:sz="0" w:space="0" w:color="auto"/>
        <w:bottom w:val="none" w:sz="0" w:space="0" w:color="auto"/>
        <w:right w:val="none" w:sz="0" w:space="0" w:color="auto"/>
      </w:divBdr>
    </w:div>
    <w:div w:id="1195076163">
      <w:bodyDiv w:val="1"/>
      <w:marLeft w:val="0"/>
      <w:marRight w:val="0"/>
      <w:marTop w:val="0"/>
      <w:marBottom w:val="0"/>
      <w:divBdr>
        <w:top w:val="none" w:sz="0" w:space="0" w:color="auto"/>
        <w:left w:val="none" w:sz="0" w:space="0" w:color="auto"/>
        <w:bottom w:val="none" w:sz="0" w:space="0" w:color="auto"/>
        <w:right w:val="none" w:sz="0" w:space="0" w:color="auto"/>
      </w:divBdr>
    </w:div>
    <w:div w:id="1247762504">
      <w:bodyDiv w:val="1"/>
      <w:marLeft w:val="0"/>
      <w:marRight w:val="0"/>
      <w:marTop w:val="0"/>
      <w:marBottom w:val="0"/>
      <w:divBdr>
        <w:top w:val="none" w:sz="0" w:space="0" w:color="auto"/>
        <w:left w:val="none" w:sz="0" w:space="0" w:color="auto"/>
        <w:bottom w:val="none" w:sz="0" w:space="0" w:color="auto"/>
        <w:right w:val="none" w:sz="0" w:space="0" w:color="auto"/>
      </w:divBdr>
    </w:div>
    <w:div w:id="1314676613">
      <w:bodyDiv w:val="1"/>
      <w:marLeft w:val="0"/>
      <w:marRight w:val="0"/>
      <w:marTop w:val="0"/>
      <w:marBottom w:val="0"/>
      <w:divBdr>
        <w:top w:val="none" w:sz="0" w:space="0" w:color="auto"/>
        <w:left w:val="none" w:sz="0" w:space="0" w:color="auto"/>
        <w:bottom w:val="none" w:sz="0" w:space="0" w:color="auto"/>
        <w:right w:val="none" w:sz="0" w:space="0" w:color="auto"/>
      </w:divBdr>
    </w:div>
    <w:div w:id="1347944855">
      <w:bodyDiv w:val="1"/>
      <w:marLeft w:val="0"/>
      <w:marRight w:val="0"/>
      <w:marTop w:val="0"/>
      <w:marBottom w:val="0"/>
      <w:divBdr>
        <w:top w:val="none" w:sz="0" w:space="0" w:color="auto"/>
        <w:left w:val="none" w:sz="0" w:space="0" w:color="auto"/>
        <w:bottom w:val="none" w:sz="0" w:space="0" w:color="auto"/>
        <w:right w:val="none" w:sz="0" w:space="0" w:color="auto"/>
      </w:divBdr>
    </w:div>
    <w:div w:id="1404529083">
      <w:bodyDiv w:val="1"/>
      <w:marLeft w:val="0"/>
      <w:marRight w:val="0"/>
      <w:marTop w:val="0"/>
      <w:marBottom w:val="0"/>
      <w:divBdr>
        <w:top w:val="none" w:sz="0" w:space="0" w:color="auto"/>
        <w:left w:val="none" w:sz="0" w:space="0" w:color="auto"/>
        <w:bottom w:val="none" w:sz="0" w:space="0" w:color="auto"/>
        <w:right w:val="none" w:sz="0" w:space="0" w:color="auto"/>
      </w:divBdr>
    </w:div>
    <w:div w:id="1417628662">
      <w:bodyDiv w:val="1"/>
      <w:marLeft w:val="0"/>
      <w:marRight w:val="0"/>
      <w:marTop w:val="0"/>
      <w:marBottom w:val="0"/>
      <w:divBdr>
        <w:top w:val="none" w:sz="0" w:space="0" w:color="auto"/>
        <w:left w:val="none" w:sz="0" w:space="0" w:color="auto"/>
        <w:bottom w:val="none" w:sz="0" w:space="0" w:color="auto"/>
        <w:right w:val="none" w:sz="0" w:space="0" w:color="auto"/>
      </w:divBdr>
    </w:div>
    <w:div w:id="1480923033">
      <w:bodyDiv w:val="1"/>
      <w:marLeft w:val="0"/>
      <w:marRight w:val="0"/>
      <w:marTop w:val="0"/>
      <w:marBottom w:val="0"/>
      <w:divBdr>
        <w:top w:val="none" w:sz="0" w:space="0" w:color="auto"/>
        <w:left w:val="none" w:sz="0" w:space="0" w:color="auto"/>
        <w:bottom w:val="none" w:sz="0" w:space="0" w:color="auto"/>
        <w:right w:val="none" w:sz="0" w:space="0" w:color="auto"/>
      </w:divBdr>
    </w:div>
    <w:div w:id="1608848002">
      <w:bodyDiv w:val="1"/>
      <w:marLeft w:val="0"/>
      <w:marRight w:val="0"/>
      <w:marTop w:val="0"/>
      <w:marBottom w:val="0"/>
      <w:divBdr>
        <w:top w:val="none" w:sz="0" w:space="0" w:color="auto"/>
        <w:left w:val="none" w:sz="0" w:space="0" w:color="auto"/>
        <w:bottom w:val="none" w:sz="0" w:space="0" w:color="auto"/>
        <w:right w:val="none" w:sz="0" w:space="0" w:color="auto"/>
      </w:divBdr>
    </w:div>
    <w:div w:id="1636525029">
      <w:bodyDiv w:val="1"/>
      <w:marLeft w:val="0"/>
      <w:marRight w:val="0"/>
      <w:marTop w:val="0"/>
      <w:marBottom w:val="0"/>
      <w:divBdr>
        <w:top w:val="none" w:sz="0" w:space="0" w:color="auto"/>
        <w:left w:val="none" w:sz="0" w:space="0" w:color="auto"/>
        <w:bottom w:val="none" w:sz="0" w:space="0" w:color="auto"/>
        <w:right w:val="none" w:sz="0" w:space="0" w:color="auto"/>
      </w:divBdr>
    </w:div>
    <w:div w:id="1701514598">
      <w:bodyDiv w:val="1"/>
      <w:marLeft w:val="0"/>
      <w:marRight w:val="0"/>
      <w:marTop w:val="0"/>
      <w:marBottom w:val="0"/>
      <w:divBdr>
        <w:top w:val="none" w:sz="0" w:space="0" w:color="auto"/>
        <w:left w:val="none" w:sz="0" w:space="0" w:color="auto"/>
        <w:bottom w:val="none" w:sz="0" w:space="0" w:color="auto"/>
        <w:right w:val="none" w:sz="0" w:space="0" w:color="auto"/>
      </w:divBdr>
    </w:div>
    <w:div w:id="1758863505">
      <w:bodyDiv w:val="1"/>
      <w:marLeft w:val="0"/>
      <w:marRight w:val="0"/>
      <w:marTop w:val="0"/>
      <w:marBottom w:val="0"/>
      <w:divBdr>
        <w:top w:val="none" w:sz="0" w:space="0" w:color="auto"/>
        <w:left w:val="none" w:sz="0" w:space="0" w:color="auto"/>
        <w:bottom w:val="none" w:sz="0" w:space="0" w:color="auto"/>
        <w:right w:val="none" w:sz="0" w:space="0" w:color="auto"/>
      </w:divBdr>
    </w:div>
    <w:div w:id="1809013347">
      <w:bodyDiv w:val="1"/>
      <w:marLeft w:val="0"/>
      <w:marRight w:val="0"/>
      <w:marTop w:val="0"/>
      <w:marBottom w:val="0"/>
      <w:divBdr>
        <w:top w:val="none" w:sz="0" w:space="0" w:color="auto"/>
        <w:left w:val="none" w:sz="0" w:space="0" w:color="auto"/>
        <w:bottom w:val="none" w:sz="0" w:space="0" w:color="auto"/>
        <w:right w:val="none" w:sz="0" w:space="0" w:color="auto"/>
      </w:divBdr>
    </w:div>
    <w:div w:id="1822846485">
      <w:bodyDiv w:val="1"/>
      <w:marLeft w:val="0"/>
      <w:marRight w:val="0"/>
      <w:marTop w:val="0"/>
      <w:marBottom w:val="0"/>
      <w:divBdr>
        <w:top w:val="none" w:sz="0" w:space="0" w:color="auto"/>
        <w:left w:val="none" w:sz="0" w:space="0" w:color="auto"/>
        <w:bottom w:val="none" w:sz="0" w:space="0" w:color="auto"/>
        <w:right w:val="none" w:sz="0" w:space="0" w:color="auto"/>
      </w:divBdr>
    </w:div>
    <w:div w:id="1905679565">
      <w:bodyDiv w:val="1"/>
      <w:marLeft w:val="0"/>
      <w:marRight w:val="0"/>
      <w:marTop w:val="0"/>
      <w:marBottom w:val="0"/>
      <w:divBdr>
        <w:top w:val="none" w:sz="0" w:space="0" w:color="auto"/>
        <w:left w:val="none" w:sz="0" w:space="0" w:color="auto"/>
        <w:bottom w:val="none" w:sz="0" w:space="0" w:color="auto"/>
        <w:right w:val="none" w:sz="0" w:space="0" w:color="auto"/>
      </w:divBdr>
    </w:div>
    <w:div w:id="1953585415">
      <w:bodyDiv w:val="1"/>
      <w:marLeft w:val="0"/>
      <w:marRight w:val="0"/>
      <w:marTop w:val="0"/>
      <w:marBottom w:val="0"/>
      <w:divBdr>
        <w:top w:val="none" w:sz="0" w:space="0" w:color="auto"/>
        <w:left w:val="none" w:sz="0" w:space="0" w:color="auto"/>
        <w:bottom w:val="none" w:sz="0" w:space="0" w:color="auto"/>
        <w:right w:val="none" w:sz="0" w:space="0" w:color="auto"/>
      </w:divBdr>
    </w:div>
    <w:div w:id="2058387419">
      <w:bodyDiv w:val="1"/>
      <w:marLeft w:val="0"/>
      <w:marRight w:val="0"/>
      <w:marTop w:val="0"/>
      <w:marBottom w:val="0"/>
      <w:divBdr>
        <w:top w:val="none" w:sz="0" w:space="0" w:color="auto"/>
        <w:left w:val="none" w:sz="0" w:space="0" w:color="auto"/>
        <w:bottom w:val="none" w:sz="0" w:space="0" w:color="auto"/>
        <w:right w:val="none" w:sz="0" w:space="0" w:color="auto"/>
      </w:divBdr>
    </w:div>
    <w:div w:id="2094427755">
      <w:bodyDiv w:val="1"/>
      <w:marLeft w:val="0"/>
      <w:marRight w:val="0"/>
      <w:marTop w:val="0"/>
      <w:marBottom w:val="0"/>
      <w:divBdr>
        <w:top w:val="none" w:sz="0" w:space="0" w:color="auto"/>
        <w:left w:val="none" w:sz="0" w:space="0" w:color="auto"/>
        <w:bottom w:val="none" w:sz="0" w:space="0" w:color="auto"/>
        <w:right w:val="none" w:sz="0" w:space="0" w:color="auto"/>
      </w:divBdr>
    </w:div>
    <w:div w:id="213000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2C748BF918834D97D3B8BDC54AA689" ma:contentTypeVersion="11" ma:contentTypeDescription="Create a new document." ma:contentTypeScope="" ma:versionID="dd459991b10c3f6b72ebb4428a9d2a91">
  <xsd:schema xmlns:xsd="http://www.w3.org/2001/XMLSchema" xmlns:xs="http://www.w3.org/2001/XMLSchema" xmlns:p="http://schemas.microsoft.com/office/2006/metadata/properties" xmlns:ns1="http://schemas.microsoft.com/sharepoint/v3" xmlns:ns2="2bcc1aae-51a0-47de-b0b8-bf262ede9764" xmlns:ns3="78a2486b-c4c4-44e4-889d-79362e0fe158" targetNamespace="http://schemas.microsoft.com/office/2006/metadata/properties" ma:root="true" ma:fieldsID="b09c4e60a3586bf4a5f328bd1a7522d2" ns1:_="" ns2:_="" ns3:_="">
    <xsd:import namespace="http://schemas.microsoft.com/sharepoint/v3"/>
    <xsd:import namespace="2bcc1aae-51a0-47de-b0b8-bf262ede9764"/>
    <xsd:import namespace="78a2486b-c4c4-44e4-889d-79362e0fe158"/>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cc1aae-51a0-47de-b0b8-bf262ede976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a2486b-c4c4-44e4-889d-79362e0fe15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c154aae-542b-4e3c-919b-539cc1cb33ef}" ma:internalName="TaxCatchAll" ma:showField="CatchAllData" ma:web="78a2486b-c4c4-44e4-889d-79362e0fe1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bcc1aae-51a0-47de-b0b8-bf262ede9764">
      <Terms xmlns="http://schemas.microsoft.com/office/infopath/2007/PartnerControls"/>
    </lcf76f155ced4ddcb4097134ff3c332f>
    <TaxCatchAll xmlns="78a2486b-c4c4-44e4-889d-79362e0fe15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DE69E-08A7-4771-81F2-1EB59D189292}">
  <ds:schemaRefs>
    <ds:schemaRef ds:uri="http://schemas.microsoft.com/sharepoint/v3/contenttype/forms"/>
  </ds:schemaRefs>
</ds:datastoreItem>
</file>

<file path=customXml/itemProps2.xml><?xml version="1.0" encoding="utf-8"?>
<ds:datastoreItem xmlns:ds="http://schemas.openxmlformats.org/officeDocument/2006/customXml" ds:itemID="{52F5F3A9-72C7-4757-A713-F3BD48BFC2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bcc1aae-51a0-47de-b0b8-bf262ede9764"/>
    <ds:schemaRef ds:uri="78a2486b-c4c4-44e4-889d-79362e0fe1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04ED00-7CC4-4247-B302-082771285088}">
  <ds:schemaRefs>
    <ds:schemaRef ds:uri="http://schemas.microsoft.com/office/2006/metadata/properties"/>
    <ds:schemaRef ds:uri="http://schemas.microsoft.com/office/infopath/2007/PartnerControls"/>
    <ds:schemaRef ds:uri="http://schemas.microsoft.com/sharepoint/v3"/>
    <ds:schemaRef ds:uri="2bcc1aae-51a0-47de-b0b8-bf262ede9764"/>
    <ds:schemaRef ds:uri="78a2486b-c4c4-44e4-889d-79362e0fe158"/>
  </ds:schemaRefs>
</ds:datastoreItem>
</file>

<file path=customXml/itemProps4.xml><?xml version="1.0" encoding="utf-8"?>
<ds:datastoreItem xmlns:ds="http://schemas.openxmlformats.org/officeDocument/2006/customXml" ds:itemID="{52A93F3F-B1E1-4B1A-85D2-C41E77268F5E}">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211</TotalTime>
  <Pages>25</Pages>
  <Words>6076</Words>
  <Characters>34639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40634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MAJKOWSKI, DANIEL L GG-12 USAF AETC 17 TRS/TSCX</dc:creator>
  <cp:lastModifiedBy>KIMALOVA, ELZARA TSgt USAF AETC 17 CONS/PKB</cp:lastModifiedBy>
  <cp:revision>137</cp:revision>
  <dcterms:created xsi:type="dcterms:W3CDTF">2025-04-07T14:12:00Z</dcterms:created>
  <dcterms:modified xsi:type="dcterms:W3CDTF">2026-03-30T13:12:00Z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0x010100532C748BF918834D97D3B8BDC54AA689</vt:lpwstr>
  </property>
  <property fmtid="{D5CDD505-2E9C-101B-9397-08002B2CF9AE}" pid="3" name="_dlc_DocIdItemGuid">
    <vt:lpwstr>3766d38e-02b6-4931-9d6f-56253344f0b3</vt:lpwstr>
  </property>
  <property fmtid="{D5CDD505-2E9C-101B-9397-08002B2CF9AE}" pid="4" name="MediaServiceImageTags">
    <vt:lpwstr/>
  </property>
</Properties>
</file>