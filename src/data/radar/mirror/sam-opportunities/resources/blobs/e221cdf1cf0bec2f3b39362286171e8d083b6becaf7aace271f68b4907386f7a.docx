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428E7" w14:textId="2FB349E2" w:rsidR="00014E98" w:rsidRDefault="00014E98" w:rsidP="00014E98">
      <w:pPr>
        <w:pStyle w:val="BodyText"/>
        <w:kinsoku w:val="0"/>
        <w:overflowPunct w:val="0"/>
        <w:spacing w:before="11"/>
        <w:ind w:left="0"/>
        <w:jc w:val="center"/>
        <w:rPr>
          <w:b/>
          <w:bCs/>
          <w:sz w:val="26"/>
          <w:szCs w:val="26"/>
        </w:rPr>
      </w:pPr>
      <w:r>
        <w:rPr>
          <w:b/>
          <w:bCs/>
          <w:sz w:val="26"/>
          <w:szCs w:val="26"/>
        </w:rPr>
        <w:t>Cardboard, Co-Mingled Paper &amp; Solid Waste Removal</w:t>
      </w:r>
    </w:p>
    <w:p w14:paraId="70A11848" w14:textId="5BE04FD9" w:rsidR="009A01EE" w:rsidRDefault="00014E98" w:rsidP="00014E98">
      <w:pPr>
        <w:pStyle w:val="BodyText"/>
        <w:kinsoku w:val="0"/>
        <w:overflowPunct w:val="0"/>
        <w:spacing w:before="11"/>
        <w:ind w:left="0"/>
        <w:jc w:val="center"/>
        <w:rPr>
          <w:b/>
          <w:bCs/>
          <w:sz w:val="26"/>
          <w:szCs w:val="26"/>
        </w:rPr>
      </w:pPr>
      <w:r>
        <w:rPr>
          <w:b/>
          <w:bCs/>
          <w:sz w:val="26"/>
          <w:szCs w:val="26"/>
        </w:rPr>
        <w:t>VA New Jersey Health Care System</w:t>
      </w:r>
    </w:p>
    <w:p w14:paraId="7ACB1FC7" w14:textId="77777777" w:rsidR="009A01EE" w:rsidRPr="009A01EE" w:rsidRDefault="009A01EE" w:rsidP="009A01EE">
      <w:pPr>
        <w:pStyle w:val="BodyText"/>
        <w:kinsoku w:val="0"/>
        <w:overflowPunct w:val="0"/>
        <w:spacing w:before="11"/>
        <w:ind w:left="0"/>
        <w:rPr>
          <w:b/>
          <w:bCs/>
        </w:rPr>
      </w:pPr>
    </w:p>
    <w:p w14:paraId="6F2D65A9" w14:textId="65ACF18A" w:rsidR="009A01EE" w:rsidRPr="003F43B7" w:rsidRDefault="009A01EE" w:rsidP="009A01EE">
      <w:pPr>
        <w:pStyle w:val="ListParagraph"/>
        <w:numPr>
          <w:ilvl w:val="2"/>
          <w:numId w:val="8"/>
        </w:numPr>
        <w:tabs>
          <w:tab w:val="left" w:pos="1900"/>
        </w:tabs>
        <w:kinsoku w:val="0"/>
        <w:overflowPunct w:val="0"/>
        <w:ind w:right="1195"/>
        <w:contextualSpacing w:val="0"/>
        <w:jc w:val="both"/>
        <w:rPr>
          <w:spacing w:val="-2"/>
        </w:rPr>
      </w:pPr>
      <w:r w:rsidRPr="003F43B7">
        <w:rPr>
          <w:b/>
          <w:bCs/>
          <w:u w:val="single"/>
        </w:rPr>
        <w:t>Background:</w:t>
      </w:r>
      <w:r w:rsidRPr="003F43B7">
        <w:rPr>
          <w:b/>
          <w:bCs/>
        </w:rPr>
        <w:t xml:space="preserve"> </w:t>
      </w:r>
      <w:r w:rsidRPr="003F43B7">
        <w:t xml:space="preserve">The Environmental Management Service at VA New Jersey Healthcare System is requesting </w:t>
      </w:r>
      <w:r w:rsidR="00CC6051">
        <w:t xml:space="preserve">a </w:t>
      </w:r>
      <w:r w:rsidRPr="003F43B7">
        <w:t xml:space="preserve">service contract for Cardboard and Co-Mingled Paper and Solid Waste Removal at the New Jersey Healthcare System East Orange and Lyons </w:t>
      </w:r>
      <w:r w:rsidRPr="003F43B7">
        <w:rPr>
          <w:spacing w:val="-2"/>
        </w:rPr>
        <w:t>Campuses.</w:t>
      </w:r>
    </w:p>
    <w:p w14:paraId="3BA1E6A0" w14:textId="77777777" w:rsidR="009A01EE" w:rsidRPr="003F43B7" w:rsidRDefault="009A01EE" w:rsidP="009A01EE">
      <w:pPr>
        <w:pStyle w:val="BodyText"/>
        <w:kinsoku w:val="0"/>
        <w:overflowPunct w:val="0"/>
        <w:ind w:left="0"/>
      </w:pPr>
    </w:p>
    <w:p w14:paraId="4D19670F" w14:textId="77777777" w:rsidR="009A01EE" w:rsidRPr="003F43B7" w:rsidRDefault="009A01EE" w:rsidP="009A01EE">
      <w:pPr>
        <w:pStyle w:val="Heading4"/>
        <w:numPr>
          <w:ilvl w:val="2"/>
          <w:numId w:val="8"/>
        </w:numPr>
        <w:tabs>
          <w:tab w:val="left" w:pos="1898"/>
        </w:tabs>
        <w:kinsoku w:val="0"/>
        <w:overflowPunct w:val="0"/>
        <w:ind w:left="1898" w:hanging="358"/>
        <w:rPr>
          <w:rFonts w:cs="Arial"/>
          <w:b/>
          <w:bCs/>
          <w:i w:val="0"/>
          <w:iCs w:val="0"/>
          <w:color w:val="auto"/>
          <w:spacing w:val="-2"/>
          <w:u w:val="single"/>
        </w:rPr>
      </w:pPr>
      <w:r w:rsidRPr="003F43B7">
        <w:rPr>
          <w:rFonts w:cs="Arial"/>
          <w:b/>
          <w:bCs/>
          <w:i w:val="0"/>
          <w:iCs w:val="0"/>
          <w:color w:val="auto"/>
          <w:spacing w:val="-2"/>
          <w:u w:val="single"/>
        </w:rPr>
        <w:t>Scope:</w:t>
      </w:r>
    </w:p>
    <w:p w14:paraId="6293899B" w14:textId="77777777" w:rsidR="009A01EE" w:rsidRPr="003F43B7" w:rsidRDefault="009A01EE" w:rsidP="009A01EE">
      <w:pPr>
        <w:pStyle w:val="BodyText"/>
        <w:kinsoku w:val="0"/>
        <w:overflowPunct w:val="0"/>
        <w:ind w:left="0"/>
        <w:rPr>
          <w:b/>
          <w:bCs/>
        </w:rPr>
      </w:pPr>
    </w:p>
    <w:p w14:paraId="5112F35F" w14:textId="66081269" w:rsidR="009A01EE" w:rsidRPr="003F43B7" w:rsidRDefault="00B23CED" w:rsidP="00B23CED">
      <w:pPr>
        <w:pStyle w:val="ListParagraph"/>
        <w:tabs>
          <w:tab w:val="left" w:pos="2619"/>
        </w:tabs>
        <w:kinsoku w:val="0"/>
        <w:overflowPunct w:val="0"/>
        <w:ind w:left="1900" w:right="1194"/>
        <w:contextualSpacing w:val="0"/>
        <w:jc w:val="both"/>
      </w:pPr>
      <w:r>
        <w:t xml:space="preserve">a. </w:t>
      </w:r>
      <w:r w:rsidR="009A01EE" w:rsidRPr="003F43B7">
        <w:t>This</w:t>
      </w:r>
      <w:r w:rsidR="009A01EE" w:rsidRPr="003F43B7">
        <w:rPr>
          <w:spacing w:val="-2"/>
        </w:rPr>
        <w:t xml:space="preserve"> </w:t>
      </w:r>
      <w:r w:rsidR="009A01EE" w:rsidRPr="003F43B7">
        <w:t>is</w:t>
      </w:r>
      <w:r w:rsidR="009A01EE" w:rsidRPr="003F43B7">
        <w:rPr>
          <w:spacing w:val="-2"/>
        </w:rPr>
        <w:t xml:space="preserve"> </w:t>
      </w:r>
      <w:r w:rsidR="009A01EE" w:rsidRPr="003F43B7">
        <w:t>a</w:t>
      </w:r>
      <w:r w:rsidR="009A01EE" w:rsidRPr="003F43B7">
        <w:rPr>
          <w:spacing w:val="-5"/>
        </w:rPr>
        <w:t xml:space="preserve"> </w:t>
      </w:r>
      <w:r w:rsidR="009A01EE" w:rsidRPr="003F43B7">
        <w:t>Firm</w:t>
      </w:r>
      <w:r w:rsidR="009A01EE" w:rsidRPr="003F43B7">
        <w:rPr>
          <w:spacing w:val="-4"/>
        </w:rPr>
        <w:t xml:space="preserve"> </w:t>
      </w:r>
      <w:r w:rsidR="009A01EE" w:rsidRPr="003F43B7">
        <w:t>Fixed</w:t>
      </w:r>
      <w:r w:rsidR="009A01EE" w:rsidRPr="003F43B7">
        <w:rPr>
          <w:spacing w:val="-3"/>
        </w:rPr>
        <w:t xml:space="preserve"> </w:t>
      </w:r>
      <w:r w:rsidR="009A01EE" w:rsidRPr="003F43B7">
        <w:t>Price</w:t>
      </w:r>
      <w:r w:rsidR="009A01EE" w:rsidRPr="003F43B7">
        <w:rPr>
          <w:spacing w:val="-3"/>
        </w:rPr>
        <w:t xml:space="preserve"> </w:t>
      </w:r>
      <w:r w:rsidR="009A01EE" w:rsidRPr="003F43B7">
        <w:t>Indefinite</w:t>
      </w:r>
      <w:r w:rsidR="009A01EE" w:rsidRPr="003F43B7">
        <w:rPr>
          <w:spacing w:val="-5"/>
        </w:rPr>
        <w:t xml:space="preserve"> </w:t>
      </w:r>
      <w:r w:rsidR="009A01EE" w:rsidRPr="003F43B7">
        <w:t>Quantity</w:t>
      </w:r>
      <w:r w:rsidR="009A01EE" w:rsidRPr="003F43B7">
        <w:rPr>
          <w:spacing w:val="-5"/>
        </w:rPr>
        <w:t xml:space="preserve"> </w:t>
      </w:r>
      <w:r w:rsidR="009A01EE" w:rsidRPr="003F43B7">
        <w:t>Indefinite</w:t>
      </w:r>
      <w:r w:rsidR="009A01EE" w:rsidRPr="003F43B7">
        <w:rPr>
          <w:spacing w:val="-3"/>
        </w:rPr>
        <w:t xml:space="preserve"> </w:t>
      </w:r>
      <w:r w:rsidR="009A01EE" w:rsidRPr="003F43B7">
        <w:t>Delivery</w:t>
      </w:r>
      <w:r w:rsidR="009A01EE" w:rsidRPr="003F43B7">
        <w:rPr>
          <w:spacing w:val="-4"/>
        </w:rPr>
        <w:t xml:space="preserve"> </w:t>
      </w:r>
      <w:r w:rsidR="009A01EE" w:rsidRPr="003F43B7">
        <w:t>Services</w:t>
      </w:r>
      <w:r w:rsidR="009A01EE" w:rsidRPr="003F43B7">
        <w:rPr>
          <w:spacing w:val="-5"/>
        </w:rPr>
        <w:t xml:space="preserve"> </w:t>
      </w:r>
      <w:r w:rsidR="009A01EE" w:rsidRPr="003F43B7">
        <w:t>Contract to provide cardboard and co-mingled paper and solid waste removal services in accordance with current federal, state</w:t>
      </w:r>
      <w:r w:rsidR="00CC6051">
        <w:t>,</w:t>
      </w:r>
      <w:r w:rsidR="009A01EE" w:rsidRPr="003F43B7">
        <w:t xml:space="preserve"> and local regulations for New Jersey Healthcare System East Orange and Lyons Campuses.</w:t>
      </w:r>
    </w:p>
    <w:p w14:paraId="5F0F6B36" w14:textId="77777777" w:rsidR="009A01EE" w:rsidRPr="003F43B7" w:rsidRDefault="009A01EE" w:rsidP="009A01EE">
      <w:pPr>
        <w:pStyle w:val="BodyText"/>
        <w:kinsoku w:val="0"/>
        <w:overflowPunct w:val="0"/>
        <w:spacing w:before="1"/>
        <w:ind w:left="0"/>
      </w:pPr>
    </w:p>
    <w:p w14:paraId="6D90DF70" w14:textId="169BC7E5" w:rsidR="009A01EE" w:rsidRPr="00AB7F70" w:rsidRDefault="009A01EE" w:rsidP="00AB7F70">
      <w:pPr>
        <w:pStyle w:val="ListParagraph"/>
        <w:numPr>
          <w:ilvl w:val="0"/>
          <w:numId w:val="21"/>
        </w:numPr>
        <w:tabs>
          <w:tab w:val="left" w:pos="2619"/>
        </w:tabs>
        <w:kinsoku w:val="0"/>
        <w:overflowPunct w:val="0"/>
        <w:ind w:right="1193"/>
        <w:jc w:val="both"/>
        <w:rPr>
          <w:spacing w:val="-2"/>
        </w:rPr>
      </w:pPr>
      <w:r w:rsidRPr="003F43B7">
        <w:t xml:space="preserve">Contract performance will be for </w:t>
      </w:r>
      <w:r w:rsidR="009A00AF">
        <w:t>a period of two</w:t>
      </w:r>
      <w:r w:rsidRPr="003F43B7">
        <w:t xml:space="preserve"> (</w:t>
      </w:r>
      <w:r w:rsidR="009A00AF">
        <w:t>2</w:t>
      </w:r>
      <w:r w:rsidRPr="003F43B7">
        <w:t xml:space="preserve">) </w:t>
      </w:r>
      <w:r w:rsidR="009A00AF">
        <w:t xml:space="preserve">months </w:t>
      </w:r>
      <w:r w:rsidRPr="003F43B7">
        <w:t xml:space="preserve">as </w:t>
      </w:r>
      <w:r w:rsidRPr="00AB7F70">
        <w:rPr>
          <w:spacing w:val="-2"/>
        </w:rPr>
        <w:t>follows:</w:t>
      </w:r>
    </w:p>
    <w:p w14:paraId="7B208D8B" w14:textId="098F570B" w:rsidR="009A00AF" w:rsidRPr="003F43B7" w:rsidRDefault="009A00AF" w:rsidP="009A00AF">
      <w:pPr>
        <w:pStyle w:val="BodyText"/>
        <w:tabs>
          <w:tab w:val="left" w:pos="3748"/>
        </w:tabs>
        <w:kinsoku w:val="0"/>
        <w:overflowPunct w:val="0"/>
        <w:spacing w:before="252" w:after="240"/>
        <w:ind w:left="1900"/>
        <w:rPr>
          <w:spacing w:val="-4"/>
        </w:rPr>
      </w:pPr>
      <w:r>
        <w:t>Performance Period</w:t>
      </w:r>
      <w:r w:rsidR="009A01EE" w:rsidRPr="003F43B7">
        <w:rPr>
          <w:spacing w:val="-2"/>
        </w:rPr>
        <w:t>:</w:t>
      </w:r>
      <w:r w:rsidR="00CC6051">
        <w:t xml:space="preserve"> </w:t>
      </w:r>
      <w:r w:rsidR="00590045">
        <w:t>April</w:t>
      </w:r>
      <w:r w:rsidR="001005EB">
        <w:t xml:space="preserve"> 1, 202</w:t>
      </w:r>
      <w:r w:rsidR="00590045">
        <w:t>6</w:t>
      </w:r>
      <w:r w:rsidR="00CC6051">
        <w:t>,</w:t>
      </w:r>
      <w:r w:rsidR="009A01EE" w:rsidRPr="003F43B7">
        <w:rPr>
          <w:spacing w:val="-4"/>
        </w:rPr>
        <w:t xml:space="preserve"> </w:t>
      </w:r>
      <w:r w:rsidR="009A01EE" w:rsidRPr="003F43B7">
        <w:t>to</w:t>
      </w:r>
      <w:r w:rsidR="009A01EE" w:rsidRPr="003F43B7">
        <w:rPr>
          <w:spacing w:val="-5"/>
        </w:rPr>
        <w:t xml:space="preserve"> </w:t>
      </w:r>
      <w:r>
        <w:t>May 31</w:t>
      </w:r>
      <w:r w:rsidR="009A01EE" w:rsidRPr="003F43B7">
        <w:t xml:space="preserve">, </w:t>
      </w:r>
      <w:r w:rsidR="009A01EE" w:rsidRPr="003F43B7">
        <w:rPr>
          <w:spacing w:val="-4"/>
        </w:rPr>
        <w:t>202</w:t>
      </w:r>
      <w:r w:rsidR="001005EB">
        <w:rPr>
          <w:spacing w:val="-4"/>
        </w:rPr>
        <w:t>6</w:t>
      </w:r>
      <w:r w:rsidR="00CC6051">
        <w:rPr>
          <w:spacing w:val="-4"/>
        </w:rPr>
        <w:t xml:space="preserve">, to include a (2) month extension if needed. </w:t>
      </w:r>
    </w:p>
    <w:p w14:paraId="21F76A54" w14:textId="03B6330E" w:rsidR="009A01EE" w:rsidRPr="003F43B7" w:rsidRDefault="009A01EE" w:rsidP="004B60DE">
      <w:pPr>
        <w:pStyle w:val="Heading4"/>
        <w:numPr>
          <w:ilvl w:val="2"/>
          <w:numId w:val="8"/>
        </w:numPr>
        <w:tabs>
          <w:tab w:val="left" w:pos="1898"/>
        </w:tabs>
        <w:kinsoku w:val="0"/>
        <w:overflowPunct w:val="0"/>
        <w:rPr>
          <w:rFonts w:cs="Arial"/>
          <w:i w:val="0"/>
          <w:iCs w:val="0"/>
          <w:color w:val="auto"/>
        </w:rPr>
      </w:pPr>
      <w:r w:rsidRPr="003F43B7">
        <w:rPr>
          <w:rFonts w:cs="Arial"/>
          <w:b/>
          <w:bCs/>
          <w:i w:val="0"/>
          <w:iCs w:val="0"/>
          <w:color w:val="auto"/>
          <w:u w:val="single"/>
        </w:rPr>
        <w:t>Place</w:t>
      </w:r>
      <w:r w:rsidRPr="003F43B7">
        <w:rPr>
          <w:rFonts w:cs="Arial"/>
          <w:b/>
          <w:bCs/>
          <w:i w:val="0"/>
          <w:iCs w:val="0"/>
          <w:color w:val="auto"/>
          <w:spacing w:val="-6"/>
          <w:u w:val="single"/>
        </w:rPr>
        <w:t xml:space="preserve"> </w:t>
      </w:r>
      <w:r w:rsidRPr="003F43B7">
        <w:rPr>
          <w:rFonts w:cs="Arial"/>
          <w:b/>
          <w:bCs/>
          <w:i w:val="0"/>
          <w:iCs w:val="0"/>
          <w:color w:val="auto"/>
          <w:u w:val="single"/>
        </w:rPr>
        <w:t>of</w:t>
      </w:r>
      <w:r w:rsidRPr="003F43B7">
        <w:rPr>
          <w:rFonts w:cs="Arial"/>
          <w:b/>
          <w:bCs/>
          <w:i w:val="0"/>
          <w:iCs w:val="0"/>
          <w:color w:val="auto"/>
          <w:spacing w:val="-6"/>
          <w:u w:val="single"/>
        </w:rPr>
        <w:t xml:space="preserve"> </w:t>
      </w:r>
      <w:r w:rsidRPr="003F43B7">
        <w:rPr>
          <w:rFonts w:cs="Arial"/>
          <w:b/>
          <w:bCs/>
          <w:i w:val="0"/>
          <w:iCs w:val="0"/>
          <w:color w:val="auto"/>
          <w:u w:val="single"/>
        </w:rPr>
        <w:t>Performance/Place</w:t>
      </w:r>
      <w:r w:rsidRPr="003F43B7">
        <w:rPr>
          <w:rFonts w:cs="Arial"/>
          <w:b/>
          <w:bCs/>
          <w:i w:val="0"/>
          <w:iCs w:val="0"/>
          <w:color w:val="auto"/>
          <w:spacing w:val="-6"/>
          <w:u w:val="single"/>
        </w:rPr>
        <w:t xml:space="preserve"> </w:t>
      </w:r>
      <w:r w:rsidRPr="003F43B7">
        <w:rPr>
          <w:rFonts w:cs="Arial"/>
          <w:b/>
          <w:bCs/>
          <w:i w:val="0"/>
          <w:iCs w:val="0"/>
          <w:color w:val="auto"/>
          <w:u w:val="single"/>
        </w:rPr>
        <w:t>of</w:t>
      </w:r>
      <w:r w:rsidRPr="003F43B7">
        <w:rPr>
          <w:rFonts w:cs="Arial"/>
          <w:b/>
          <w:bCs/>
          <w:i w:val="0"/>
          <w:iCs w:val="0"/>
          <w:color w:val="auto"/>
          <w:spacing w:val="-6"/>
          <w:u w:val="single"/>
        </w:rPr>
        <w:t xml:space="preserve"> </w:t>
      </w:r>
      <w:r w:rsidRPr="003F43B7">
        <w:rPr>
          <w:rFonts w:cs="Arial"/>
          <w:b/>
          <w:bCs/>
          <w:i w:val="0"/>
          <w:iCs w:val="0"/>
          <w:color w:val="auto"/>
          <w:spacing w:val="-2"/>
          <w:u w:val="single"/>
        </w:rPr>
        <w:t>Delivery</w:t>
      </w:r>
      <w:r w:rsidRPr="003F43B7">
        <w:rPr>
          <w:rFonts w:cs="Arial"/>
          <w:i w:val="0"/>
          <w:iCs w:val="0"/>
          <w:color w:val="auto"/>
          <w:spacing w:val="-2"/>
        </w:rPr>
        <w:t>:</w:t>
      </w:r>
    </w:p>
    <w:p w14:paraId="2BB6EE16" w14:textId="77777777" w:rsidR="009A01EE" w:rsidRPr="003F43B7" w:rsidRDefault="009A01EE" w:rsidP="009A01EE">
      <w:pPr>
        <w:pStyle w:val="BodyText"/>
        <w:kinsoku w:val="0"/>
        <w:overflowPunct w:val="0"/>
        <w:spacing w:before="76"/>
        <w:ind w:left="0"/>
        <w:rPr>
          <w:b/>
          <w:bCs/>
        </w:rPr>
      </w:pPr>
    </w:p>
    <w:p w14:paraId="23D8861B" w14:textId="77777777" w:rsidR="009A01EE" w:rsidRPr="003F43B7" w:rsidRDefault="009A01EE" w:rsidP="004B60DE">
      <w:pPr>
        <w:pStyle w:val="ListParagraph"/>
        <w:numPr>
          <w:ilvl w:val="3"/>
          <w:numId w:val="8"/>
        </w:numPr>
        <w:tabs>
          <w:tab w:val="left" w:pos="2258"/>
        </w:tabs>
        <w:kinsoku w:val="0"/>
        <w:overflowPunct w:val="0"/>
        <w:ind w:left="2258" w:hanging="358"/>
        <w:contextualSpacing w:val="0"/>
        <w:rPr>
          <w:b/>
          <w:bCs/>
          <w:spacing w:val="-2"/>
        </w:rPr>
      </w:pPr>
      <w:r w:rsidRPr="003F43B7">
        <w:rPr>
          <w:b/>
          <w:bCs/>
        </w:rPr>
        <w:t>VA</w:t>
      </w:r>
      <w:r w:rsidRPr="003F43B7">
        <w:rPr>
          <w:b/>
          <w:bCs/>
          <w:spacing w:val="-5"/>
        </w:rPr>
        <w:t xml:space="preserve"> </w:t>
      </w:r>
      <w:r w:rsidRPr="003F43B7">
        <w:rPr>
          <w:b/>
          <w:bCs/>
        </w:rPr>
        <w:t>New</w:t>
      </w:r>
      <w:r w:rsidRPr="003F43B7">
        <w:rPr>
          <w:b/>
          <w:bCs/>
          <w:spacing w:val="-5"/>
        </w:rPr>
        <w:t xml:space="preserve"> </w:t>
      </w:r>
      <w:r w:rsidRPr="003F43B7">
        <w:rPr>
          <w:b/>
          <w:bCs/>
        </w:rPr>
        <w:t>Jersey</w:t>
      </w:r>
      <w:r w:rsidRPr="003F43B7">
        <w:rPr>
          <w:b/>
          <w:bCs/>
          <w:spacing w:val="-6"/>
        </w:rPr>
        <w:t xml:space="preserve"> </w:t>
      </w:r>
      <w:r w:rsidRPr="003F43B7">
        <w:rPr>
          <w:b/>
          <w:bCs/>
        </w:rPr>
        <w:t>Healthcare</w:t>
      </w:r>
      <w:r w:rsidRPr="003F43B7">
        <w:rPr>
          <w:b/>
          <w:bCs/>
          <w:spacing w:val="-6"/>
        </w:rPr>
        <w:t xml:space="preserve"> </w:t>
      </w:r>
      <w:r w:rsidRPr="003F43B7">
        <w:rPr>
          <w:b/>
          <w:bCs/>
          <w:spacing w:val="-2"/>
        </w:rPr>
        <w:t>System</w:t>
      </w:r>
    </w:p>
    <w:p w14:paraId="449D718E" w14:textId="5BB72EF0" w:rsidR="009A01EE" w:rsidRPr="003F43B7" w:rsidRDefault="009A01EE" w:rsidP="004B60DE">
      <w:pPr>
        <w:pStyle w:val="ListParagraph"/>
        <w:numPr>
          <w:ilvl w:val="4"/>
          <w:numId w:val="8"/>
        </w:numPr>
        <w:tabs>
          <w:tab w:val="left" w:pos="2620"/>
        </w:tabs>
        <w:kinsoku w:val="0"/>
        <w:overflowPunct w:val="0"/>
        <w:spacing w:before="1"/>
        <w:ind w:right="1240"/>
        <w:contextualSpacing w:val="0"/>
      </w:pPr>
      <w:r w:rsidRPr="00CC6051">
        <w:rPr>
          <w:b/>
          <w:bCs/>
        </w:rPr>
        <w:t>East</w:t>
      </w:r>
      <w:r w:rsidRPr="00CC6051">
        <w:rPr>
          <w:b/>
          <w:bCs/>
          <w:spacing w:val="-4"/>
        </w:rPr>
        <w:t xml:space="preserve"> </w:t>
      </w:r>
      <w:r w:rsidRPr="00CC6051">
        <w:rPr>
          <w:b/>
          <w:bCs/>
        </w:rPr>
        <w:t>Orange</w:t>
      </w:r>
      <w:r w:rsidRPr="00CC6051">
        <w:rPr>
          <w:b/>
          <w:bCs/>
          <w:spacing w:val="-5"/>
        </w:rPr>
        <w:t xml:space="preserve"> </w:t>
      </w:r>
      <w:r w:rsidR="00CC6051">
        <w:rPr>
          <w:b/>
          <w:bCs/>
        </w:rPr>
        <w:t>C</w:t>
      </w:r>
      <w:r w:rsidRPr="00CC6051">
        <w:rPr>
          <w:b/>
          <w:bCs/>
        </w:rPr>
        <w:t>ampus</w:t>
      </w:r>
      <w:r w:rsidRPr="003F43B7">
        <w:rPr>
          <w:spacing w:val="-4"/>
        </w:rPr>
        <w:t xml:space="preserve"> </w:t>
      </w:r>
      <w:r w:rsidRPr="003F43B7">
        <w:t>(385</w:t>
      </w:r>
      <w:r w:rsidRPr="003F43B7">
        <w:rPr>
          <w:spacing w:val="-3"/>
        </w:rPr>
        <w:t xml:space="preserve"> </w:t>
      </w:r>
      <w:r w:rsidRPr="003F43B7">
        <w:t>Tremont</w:t>
      </w:r>
      <w:r w:rsidRPr="003F43B7">
        <w:rPr>
          <w:spacing w:val="-4"/>
        </w:rPr>
        <w:t xml:space="preserve"> </w:t>
      </w:r>
      <w:r w:rsidRPr="003F43B7">
        <w:t>Avenue,</w:t>
      </w:r>
      <w:r w:rsidRPr="003F43B7">
        <w:rPr>
          <w:spacing w:val="-4"/>
        </w:rPr>
        <w:t xml:space="preserve"> </w:t>
      </w:r>
      <w:r w:rsidRPr="003F43B7">
        <w:t>East</w:t>
      </w:r>
      <w:r w:rsidRPr="003F43B7">
        <w:rPr>
          <w:spacing w:val="-6"/>
        </w:rPr>
        <w:t xml:space="preserve"> </w:t>
      </w:r>
      <w:r w:rsidRPr="003F43B7">
        <w:t>Orange,</w:t>
      </w:r>
      <w:r w:rsidRPr="003F43B7">
        <w:rPr>
          <w:spacing w:val="-1"/>
        </w:rPr>
        <w:t xml:space="preserve"> </w:t>
      </w:r>
      <w:r w:rsidRPr="003F43B7">
        <w:t>NJ</w:t>
      </w:r>
      <w:r w:rsidRPr="003F43B7">
        <w:rPr>
          <w:spacing w:val="-5"/>
        </w:rPr>
        <w:t xml:space="preserve"> </w:t>
      </w:r>
      <w:r w:rsidRPr="003F43B7">
        <w:t>07018-1023,</w:t>
      </w:r>
      <w:r w:rsidRPr="003F43B7">
        <w:rPr>
          <w:spacing w:val="-4"/>
        </w:rPr>
        <w:t xml:space="preserve"> </w:t>
      </w:r>
      <w:r w:rsidRPr="003F43B7">
        <w:t>(973) 676-1000; Medical, Surgical</w:t>
      </w:r>
      <w:r w:rsidR="00CC6051">
        <w:t>,</w:t>
      </w:r>
      <w:r w:rsidRPr="003F43B7">
        <w:t xml:space="preserve"> and Psychiatric facility with 200 operating beds and outpatient clinics. EMS Hours: Monday – Friday </w:t>
      </w:r>
      <w:r w:rsidR="00CC6051">
        <w:t>7:00 am</w:t>
      </w:r>
      <w:r w:rsidRPr="003F43B7">
        <w:t xml:space="preserve"> – </w:t>
      </w:r>
      <w:r w:rsidR="00CC6051">
        <w:t>3:30 pm</w:t>
      </w:r>
    </w:p>
    <w:p w14:paraId="671A33D1" w14:textId="1D15D684" w:rsidR="009A01EE" w:rsidRPr="003F43B7" w:rsidRDefault="009A01EE" w:rsidP="004B60DE">
      <w:pPr>
        <w:pStyle w:val="ListParagraph"/>
        <w:numPr>
          <w:ilvl w:val="4"/>
          <w:numId w:val="8"/>
        </w:numPr>
        <w:tabs>
          <w:tab w:val="left" w:pos="2620"/>
        </w:tabs>
        <w:kinsoku w:val="0"/>
        <w:overflowPunct w:val="0"/>
        <w:ind w:right="1224"/>
        <w:contextualSpacing w:val="0"/>
      </w:pPr>
      <w:r w:rsidRPr="00CC6051">
        <w:rPr>
          <w:b/>
          <w:bCs/>
        </w:rPr>
        <w:t>Lyons Campus</w:t>
      </w:r>
      <w:r w:rsidRPr="003F43B7">
        <w:t xml:space="preserve"> (151 </w:t>
      </w:r>
      <w:proofErr w:type="spellStart"/>
      <w:r w:rsidRPr="003F43B7">
        <w:t>Knollcroft</w:t>
      </w:r>
      <w:proofErr w:type="spellEnd"/>
      <w:r w:rsidRPr="003F43B7">
        <w:t xml:space="preserve"> Road, Lyons, NJ 07939-5001, (908) 647-0180; Psychiatric</w:t>
      </w:r>
      <w:r w:rsidRPr="003F43B7">
        <w:rPr>
          <w:spacing w:val="-3"/>
        </w:rPr>
        <w:t xml:space="preserve"> </w:t>
      </w:r>
      <w:r w:rsidRPr="003F43B7">
        <w:t>facility with</w:t>
      </w:r>
      <w:r w:rsidRPr="003F43B7">
        <w:rPr>
          <w:spacing w:val="-3"/>
        </w:rPr>
        <w:t xml:space="preserve"> </w:t>
      </w:r>
      <w:r w:rsidRPr="003F43B7">
        <w:t>272</w:t>
      </w:r>
      <w:r w:rsidRPr="003F43B7">
        <w:rPr>
          <w:spacing w:val="-1"/>
        </w:rPr>
        <w:t xml:space="preserve"> </w:t>
      </w:r>
      <w:r w:rsidRPr="003F43B7">
        <w:t>psychosocial</w:t>
      </w:r>
      <w:r w:rsidRPr="003F43B7">
        <w:rPr>
          <w:spacing w:val="-2"/>
        </w:rPr>
        <w:t xml:space="preserve"> </w:t>
      </w:r>
      <w:r w:rsidRPr="003F43B7">
        <w:t>and</w:t>
      </w:r>
      <w:r w:rsidRPr="003F43B7">
        <w:rPr>
          <w:spacing w:val="-3"/>
        </w:rPr>
        <w:t xml:space="preserve"> </w:t>
      </w:r>
      <w:r w:rsidRPr="003F43B7">
        <w:t>domiciliary program</w:t>
      </w:r>
      <w:r w:rsidRPr="003F43B7">
        <w:rPr>
          <w:spacing w:val="-2"/>
        </w:rPr>
        <w:t xml:space="preserve"> </w:t>
      </w:r>
      <w:r w:rsidRPr="003F43B7">
        <w:t>beds</w:t>
      </w:r>
      <w:r w:rsidR="00CC6051">
        <w:t>,</w:t>
      </w:r>
      <w:r w:rsidRPr="003F43B7">
        <w:rPr>
          <w:spacing w:val="-1"/>
        </w:rPr>
        <w:t xml:space="preserve"> </w:t>
      </w:r>
      <w:r w:rsidRPr="003F43B7">
        <w:t>operating beds</w:t>
      </w:r>
      <w:r w:rsidR="00CC6051">
        <w:t>,</w:t>
      </w:r>
      <w:r w:rsidRPr="003F43B7">
        <w:t xml:space="preserve"> and outpatient clinics. </w:t>
      </w:r>
      <w:r w:rsidR="00CC6051">
        <w:t xml:space="preserve">The extended Care Center provides long and short-term skilled nursing and rehabilitation with 295 beds; it also offers </w:t>
      </w:r>
      <w:r w:rsidRPr="003F43B7">
        <w:t>outpatient</w:t>
      </w:r>
      <w:r w:rsidRPr="003F43B7">
        <w:rPr>
          <w:spacing w:val="-2"/>
        </w:rPr>
        <w:t xml:space="preserve"> </w:t>
      </w:r>
      <w:r w:rsidRPr="003F43B7">
        <w:t xml:space="preserve">primary care services. EMS Hours: Monday –Friday </w:t>
      </w:r>
      <w:r w:rsidR="00CC6051">
        <w:t>6 am</w:t>
      </w:r>
      <w:r w:rsidRPr="003F43B7">
        <w:t xml:space="preserve"> – </w:t>
      </w:r>
      <w:r w:rsidR="00CC6051">
        <w:t>2:30 pm</w:t>
      </w:r>
    </w:p>
    <w:p w14:paraId="7342D3F5" w14:textId="77777777" w:rsidR="009A01EE" w:rsidRPr="003F43B7" w:rsidRDefault="009A01EE" w:rsidP="004B60DE">
      <w:pPr>
        <w:pStyle w:val="Heading4"/>
        <w:numPr>
          <w:ilvl w:val="2"/>
          <w:numId w:val="8"/>
        </w:numPr>
        <w:tabs>
          <w:tab w:val="left" w:pos="1898"/>
        </w:tabs>
        <w:kinsoku w:val="0"/>
        <w:overflowPunct w:val="0"/>
        <w:spacing w:before="252"/>
        <w:ind w:left="1898" w:hanging="358"/>
        <w:rPr>
          <w:rFonts w:cs="Arial"/>
          <w:i w:val="0"/>
          <w:iCs w:val="0"/>
          <w:color w:val="auto"/>
        </w:rPr>
      </w:pPr>
      <w:r w:rsidRPr="003F43B7">
        <w:rPr>
          <w:rFonts w:cs="Arial"/>
          <w:b/>
          <w:bCs/>
          <w:i w:val="0"/>
          <w:iCs w:val="0"/>
          <w:color w:val="auto"/>
          <w:u w:val="single"/>
        </w:rPr>
        <w:t>General</w:t>
      </w:r>
      <w:r w:rsidRPr="003F43B7">
        <w:rPr>
          <w:rFonts w:cs="Arial"/>
          <w:b/>
          <w:bCs/>
          <w:i w:val="0"/>
          <w:iCs w:val="0"/>
          <w:color w:val="auto"/>
          <w:spacing w:val="-4"/>
          <w:u w:val="single"/>
        </w:rPr>
        <w:t xml:space="preserve"> </w:t>
      </w:r>
      <w:r w:rsidRPr="003F43B7">
        <w:rPr>
          <w:rFonts w:cs="Arial"/>
          <w:b/>
          <w:bCs/>
          <w:i w:val="0"/>
          <w:iCs w:val="0"/>
          <w:color w:val="auto"/>
          <w:spacing w:val="-2"/>
          <w:u w:val="single"/>
        </w:rPr>
        <w:t>Conditions</w:t>
      </w:r>
      <w:r w:rsidRPr="003F43B7">
        <w:rPr>
          <w:rFonts w:cs="Arial"/>
          <w:i w:val="0"/>
          <w:iCs w:val="0"/>
          <w:color w:val="auto"/>
          <w:spacing w:val="-2"/>
        </w:rPr>
        <w:t>:</w:t>
      </w:r>
    </w:p>
    <w:p w14:paraId="65CA4195" w14:textId="77777777" w:rsidR="009A01EE" w:rsidRPr="003F43B7" w:rsidRDefault="009A01EE" w:rsidP="009A01EE">
      <w:pPr>
        <w:pStyle w:val="BodyText"/>
        <w:kinsoku w:val="0"/>
        <w:overflowPunct w:val="0"/>
        <w:ind w:left="0"/>
        <w:rPr>
          <w:b/>
          <w:bCs/>
        </w:rPr>
      </w:pPr>
    </w:p>
    <w:p w14:paraId="1B42DA68" w14:textId="77777777" w:rsidR="009A01EE" w:rsidRPr="003F43B7" w:rsidRDefault="009A01EE" w:rsidP="009A01EE">
      <w:pPr>
        <w:pStyle w:val="BodyText"/>
        <w:kinsoku w:val="0"/>
        <w:overflowPunct w:val="0"/>
        <w:ind w:left="1900"/>
        <w:rPr>
          <w:spacing w:val="-2"/>
        </w:rPr>
      </w:pPr>
      <w:r w:rsidRPr="003F43B7">
        <w:rPr>
          <w:spacing w:val="-2"/>
          <w:u w:val="single"/>
        </w:rPr>
        <w:t>Licensing</w:t>
      </w:r>
    </w:p>
    <w:p w14:paraId="6EC1831F" w14:textId="5B681AB1" w:rsidR="009A01EE" w:rsidRPr="003F43B7" w:rsidRDefault="009A01EE" w:rsidP="009A01EE">
      <w:pPr>
        <w:pStyle w:val="ListParagraph"/>
        <w:numPr>
          <w:ilvl w:val="0"/>
          <w:numId w:val="7"/>
        </w:numPr>
        <w:tabs>
          <w:tab w:val="left" w:pos="2620"/>
        </w:tabs>
        <w:kinsoku w:val="0"/>
        <w:overflowPunct w:val="0"/>
        <w:spacing w:before="1"/>
        <w:ind w:right="1197"/>
        <w:contextualSpacing w:val="0"/>
        <w:jc w:val="both"/>
      </w:pPr>
      <w:proofErr w:type="gramStart"/>
      <w:r w:rsidRPr="003F43B7">
        <w:t>Contractor</w:t>
      </w:r>
      <w:proofErr w:type="gramEnd"/>
      <w:r w:rsidRPr="003F43B7">
        <w:rPr>
          <w:spacing w:val="-15"/>
        </w:rPr>
        <w:t xml:space="preserve"> </w:t>
      </w:r>
      <w:r w:rsidRPr="003F43B7">
        <w:t>must</w:t>
      </w:r>
      <w:r w:rsidRPr="003F43B7">
        <w:rPr>
          <w:spacing w:val="-14"/>
        </w:rPr>
        <w:t xml:space="preserve"> </w:t>
      </w:r>
      <w:r w:rsidRPr="003F43B7">
        <w:t>have</w:t>
      </w:r>
      <w:r w:rsidRPr="003F43B7">
        <w:rPr>
          <w:spacing w:val="-14"/>
        </w:rPr>
        <w:t xml:space="preserve"> </w:t>
      </w:r>
      <w:r w:rsidRPr="003F43B7">
        <w:t>all</w:t>
      </w:r>
      <w:r w:rsidRPr="003F43B7">
        <w:rPr>
          <w:spacing w:val="-14"/>
        </w:rPr>
        <w:t xml:space="preserve"> </w:t>
      </w:r>
      <w:r w:rsidRPr="003F43B7">
        <w:t>permits</w:t>
      </w:r>
      <w:r w:rsidRPr="003F43B7">
        <w:rPr>
          <w:spacing w:val="-14"/>
        </w:rPr>
        <w:t xml:space="preserve"> </w:t>
      </w:r>
      <w:r w:rsidRPr="003F43B7">
        <w:t>and</w:t>
      </w:r>
      <w:r w:rsidRPr="003F43B7">
        <w:rPr>
          <w:spacing w:val="-14"/>
        </w:rPr>
        <w:t xml:space="preserve"> </w:t>
      </w:r>
      <w:r w:rsidRPr="003F43B7">
        <w:t>licensing</w:t>
      </w:r>
      <w:r w:rsidRPr="003F43B7">
        <w:rPr>
          <w:spacing w:val="-14"/>
        </w:rPr>
        <w:t xml:space="preserve"> </w:t>
      </w:r>
      <w:r w:rsidRPr="003F43B7">
        <w:t>as</w:t>
      </w:r>
      <w:r w:rsidRPr="003F43B7">
        <w:rPr>
          <w:spacing w:val="-14"/>
        </w:rPr>
        <w:t xml:space="preserve"> </w:t>
      </w:r>
      <w:r w:rsidRPr="003F43B7">
        <w:t>required</w:t>
      </w:r>
      <w:r w:rsidRPr="003F43B7">
        <w:rPr>
          <w:spacing w:val="-13"/>
        </w:rPr>
        <w:t xml:space="preserve"> </w:t>
      </w:r>
      <w:r w:rsidRPr="003F43B7">
        <w:t>by</w:t>
      </w:r>
      <w:r w:rsidRPr="003F43B7">
        <w:rPr>
          <w:spacing w:val="-14"/>
        </w:rPr>
        <w:t xml:space="preserve"> </w:t>
      </w:r>
      <w:r w:rsidRPr="003F43B7">
        <w:t>NJDEP</w:t>
      </w:r>
      <w:r w:rsidR="00CC6051">
        <w:rPr>
          <w:spacing w:val="-14"/>
        </w:rPr>
        <w:t>, which</w:t>
      </w:r>
      <w:r w:rsidRPr="003F43B7">
        <w:rPr>
          <w:spacing w:val="-13"/>
        </w:rPr>
        <w:t xml:space="preserve"> </w:t>
      </w:r>
      <w:r w:rsidRPr="003F43B7">
        <w:t>includes the A-901 Solid Waste Transporter License and the Certificate of Public Convenience and Necessity (CPCN).</w:t>
      </w:r>
    </w:p>
    <w:p w14:paraId="10D03713" w14:textId="77777777" w:rsidR="009A01EE" w:rsidRPr="003F43B7" w:rsidRDefault="009A01EE" w:rsidP="009A01EE">
      <w:pPr>
        <w:pStyle w:val="BodyText"/>
        <w:kinsoku w:val="0"/>
        <w:overflowPunct w:val="0"/>
        <w:spacing w:line="251" w:lineRule="exact"/>
        <w:ind w:left="1900"/>
        <w:rPr>
          <w:spacing w:val="-2"/>
        </w:rPr>
      </w:pPr>
      <w:r w:rsidRPr="003F43B7">
        <w:rPr>
          <w:spacing w:val="-2"/>
          <w:u w:val="single"/>
        </w:rPr>
        <w:t>Security</w:t>
      </w:r>
    </w:p>
    <w:p w14:paraId="1EDD7C4B" w14:textId="4DB8DF5F" w:rsidR="009A01EE" w:rsidRPr="003F43B7" w:rsidRDefault="009A01EE" w:rsidP="009A01EE">
      <w:pPr>
        <w:pStyle w:val="ListParagraph"/>
        <w:numPr>
          <w:ilvl w:val="0"/>
          <w:numId w:val="7"/>
        </w:numPr>
        <w:tabs>
          <w:tab w:val="left" w:pos="2620"/>
        </w:tabs>
        <w:kinsoku w:val="0"/>
        <w:overflowPunct w:val="0"/>
        <w:spacing w:before="3" w:line="237" w:lineRule="auto"/>
        <w:ind w:right="1198"/>
        <w:contextualSpacing w:val="0"/>
        <w:jc w:val="both"/>
      </w:pPr>
      <w:r w:rsidRPr="003F43B7">
        <w:t xml:space="preserve">Contractor’s employees shall not enter the VA site without </w:t>
      </w:r>
      <w:r w:rsidR="00CC6051">
        <w:t xml:space="preserve">an </w:t>
      </w:r>
      <w:r w:rsidRPr="003F43B7">
        <w:t>appropriate badge. They may also be subject to inspection of their personal effects when entering or leaving the project site.</w:t>
      </w:r>
    </w:p>
    <w:p w14:paraId="31F5F90D" w14:textId="578746A0" w:rsidR="009A01EE" w:rsidRPr="003F43B7" w:rsidRDefault="009A01EE" w:rsidP="009A01EE">
      <w:pPr>
        <w:pStyle w:val="ListParagraph"/>
        <w:numPr>
          <w:ilvl w:val="0"/>
          <w:numId w:val="7"/>
        </w:numPr>
        <w:tabs>
          <w:tab w:val="left" w:pos="2620"/>
        </w:tabs>
        <w:kinsoku w:val="0"/>
        <w:overflowPunct w:val="0"/>
        <w:spacing w:before="3"/>
        <w:ind w:right="1195"/>
        <w:contextualSpacing w:val="0"/>
        <w:jc w:val="both"/>
      </w:pPr>
      <w:r w:rsidRPr="003F43B7">
        <w:t>For working outside</w:t>
      </w:r>
      <w:r w:rsidRPr="003F43B7">
        <w:rPr>
          <w:spacing w:val="-1"/>
        </w:rPr>
        <w:t xml:space="preserve"> </w:t>
      </w:r>
      <w:r w:rsidRPr="003F43B7">
        <w:t>the</w:t>
      </w:r>
      <w:r w:rsidRPr="003F43B7">
        <w:rPr>
          <w:spacing w:val="-3"/>
        </w:rPr>
        <w:t xml:space="preserve"> </w:t>
      </w:r>
      <w:r w:rsidRPr="003F43B7">
        <w:t>"regular hours" as defined in the</w:t>
      </w:r>
      <w:r w:rsidRPr="003F43B7">
        <w:rPr>
          <w:spacing w:val="-1"/>
        </w:rPr>
        <w:t xml:space="preserve"> </w:t>
      </w:r>
      <w:r w:rsidRPr="003F43B7">
        <w:t>Contract,</w:t>
      </w:r>
      <w:r w:rsidRPr="003F43B7">
        <w:rPr>
          <w:spacing w:val="-1"/>
        </w:rPr>
        <w:t xml:space="preserve"> </w:t>
      </w:r>
      <w:r w:rsidRPr="003F43B7">
        <w:t>the</w:t>
      </w:r>
      <w:r w:rsidRPr="003F43B7">
        <w:rPr>
          <w:spacing w:val="-1"/>
        </w:rPr>
        <w:t xml:space="preserve"> </w:t>
      </w:r>
      <w:r w:rsidRPr="003F43B7">
        <w:t>Contractor shall give a reasonable notice to the Contracting Officer so that security arrangements can be provided for the employees.</w:t>
      </w:r>
      <w:r w:rsidRPr="003F43B7">
        <w:rPr>
          <w:spacing w:val="40"/>
        </w:rPr>
        <w:t xml:space="preserve"> </w:t>
      </w:r>
      <w:r w:rsidRPr="003F43B7">
        <w:t xml:space="preserve">This notice is separate from any notices required for </w:t>
      </w:r>
      <w:r w:rsidR="00CC6051">
        <w:t xml:space="preserve">the </w:t>
      </w:r>
      <w:r w:rsidRPr="003F43B7">
        <w:t>utility shutdown described later in this section.</w:t>
      </w:r>
    </w:p>
    <w:p w14:paraId="44603D37" w14:textId="53AFE7D2" w:rsidR="009A01EE" w:rsidRPr="003F43B7" w:rsidRDefault="009A01EE" w:rsidP="009A01EE">
      <w:pPr>
        <w:pStyle w:val="ListParagraph"/>
        <w:numPr>
          <w:ilvl w:val="0"/>
          <w:numId w:val="7"/>
        </w:numPr>
        <w:tabs>
          <w:tab w:val="left" w:pos="2619"/>
        </w:tabs>
        <w:kinsoku w:val="0"/>
        <w:overflowPunct w:val="0"/>
        <w:spacing w:line="268" w:lineRule="exact"/>
        <w:ind w:left="2619" w:hanging="359"/>
        <w:contextualSpacing w:val="0"/>
        <w:jc w:val="both"/>
        <w:rPr>
          <w:spacing w:val="-5"/>
        </w:rPr>
      </w:pPr>
      <w:r w:rsidRPr="003F43B7">
        <w:t>No</w:t>
      </w:r>
      <w:r w:rsidRPr="003F43B7">
        <w:rPr>
          <w:spacing w:val="45"/>
        </w:rPr>
        <w:t xml:space="preserve"> </w:t>
      </w:r>
      <w:r w:rsidRPr="003F43B7">
        <w:t>photography</w:t>
      </w:r>
      <w:r w:rsidRPr="003F43B7">
        <w:rPr>
          <w:spacing w:val="45"/>
        </w:rPr>
        <w:t xml:space="preserve"> </w:t>
      </w:r>
      <w:r w:rsidRPr="003F43B7">
        <w:t>of</w:t>
      </w:r>
      <w:r w:rsidRPr="003F43B7">
        <w:rPr>
          <w:spacing w:val="47"/>
        </w:rPr>
        <w:t xml:space="preserve"> </w:t>
      </w:r>
      <w:r w:rsidRPr="003F43B7">
        <w:t>VA</w:t>
      </w:r>
      <w:r w:rsidRPr="003F43B7">
        <w:rPr>
          <w:spacing w:val="44"/>
        </w:rPr>
        <w:t xml:space="preserve"> </w:t>
      </w:r>
      <w:r w:rsidRPr="003F43B7">
        <w:t>premises</w:t>
      </w:r>
      <w:r w:rsidRPr="003F43B7">
        <w:rPr>
          <w:spacing w:val="45"/>
        </w:rPr>
        <w:t xml:space="preserve"> </w:t>
      </w:r>
      <w:r w:rsidRPr="003F43B7">
        <w:t>is</w:t>
      </w:r>
      <w:r w:rsidRPr="003F43B7">
        <w:rPr>
          <w:spacing w:val="46"/>
        </w:rPr>
        <w:t xml:space="preserve"> </w:t>
      </w:r>
      <w:r w:rsidRPr="003F43B7">
        <w:t>allowed</w:t>
      </w:r>
      <w:r w:rsidRPr="003F43B7">
        <w:rPr>
          <w:spacing w:val="48"/>
        </w:rPr>
        <w:t xml:space="preserve"> </w:t>
      </w:r>
      <w:r w:rsidRPr="003F43B7">
        <w:t>without</w:t>
      </w:r>
      <w:r w:rsidRPr="003F43B7">
        <w:rPr>
          <w:spacing w:val="48"/>
        </w:rPr>
        <w:t xml:space="preserve"> </w:t>
      </w:r>
      <w:r w:rsidR="00CC6051">
        <w:rPr>
          <w:spacing w:val="48"/>
        </w:rPr>
        <w:t xml:space="preserve">the </w:t>
      </w:r>
      <w:r w:rsidRPr="003F43B7">
        <w:t>written</w:t>
      </w:r>
      <w:r w:rsidRPr="003F43B7">
        <w:rPr>
          <w:spacing w:val="45"/>
        </w:rPr>
        <w:t xml:space="preserve"> </w:t>
      </w:r>
      <w:r w:rsidRPr="003F43B7">
        <w:t>permission</w:t>
      </w:r>
      <w:r w:rsidRPr="003F43B7">
        <w:rPr>
          <w:spacing w:val="48"/>
        </w:rPr>
        <w:t xml:space="preserve"> </w:t>
      </w:r>
      <w:r w:rsidRPr="003F43B7">
        <w:t>of</w:t>
      </w:r>
      <w:r w:rsidRPr="003F43B7">
        <w:rPr>
          <w:spacing w:val="45"/>
        </w:rPr>
        <w:t xml:space="preserve"> </w:t>
      </w:r>
      <w:r w:rsidRPr="003F43B7">
        <w:rPr>
          <w:spacing w:val="-5"/>
        </w:rPr>
        <w:t>the</w:t>
      </w:r>
    </w:p>
    <w:p w14:paraId="3B194A7C" w14:textId="77777777" w:rsidR="009A01EE" w:rsidRPr="003F43B7" w:rsidRDefault="009A01EE" w:rsidP="009A01EE">
      <w:pPr>
        <w:pStyle w:val="ListParagraph"/>
        <w:numPr>
          <w:ilvl w:val="0"/>
          <w:numId w:val="7"/>
        </w:numPr>
        <w:tabs>
          <w:tab w:val="left" w:pos="2619"/>
        </w:tabs>
        <w:kinsoku w:val="0"/>
        <w:overflowPunct w:val="0"/>
        <w:spacing w:line="268" w:lineRule="exact"/>
        <w:ind w:left="2619" w:hanging="359"/>
        <w:contextualSpacing w:val="0"/>
        <w:jc w:val="both"/>
        <w:rPr>
          <w:spacing w:val="-5"/>
        </w:rPr>
        <w:sectPr w:rsidR="009A01EE" w:rsidRPr="003F43B7" w:rsidSect="009A01EE">
          <w:pgSz w:w="12240" w:h="15840"/>
          <w:pgMar w:top="600" w:right="240" w:bottom="600" w:left="260" w:header="369" w:footer="403" w:gutter="0"/>
          <w:cols w:space="720"/>
          <w:noEndnote/>
        </w:sectPr>
      </w:pPr>
    </w:p>
    <w:p w14:paraId="544B5947" w14:textId="77777777" w:rsidR="009A01EE" w:rsidRPr="003F43B7" w:rsidRDefault="009A01EE" w:rsidP="009A01EE">
      <w:pPr>
        <w:pStyle w:val="BodyText"/>
        <w:kinsoku w:val="0"/>
        <w:overflowPunct w:val="0"/>
        <w:spacing w:before="211"/>
        <w:ind w:left="0"/>
      </w:pPr>
    </w:p>
    <w:p w14:paraId="69ACD7A6" w14:textId="77777777" w:rsidR="009A01EE" w:rsidRPr="003F43B7" w:rsidRDefault="009A01EE" w:rsidP="009A01EE">
      <w:pPr>
        <w:pStyle w:val="BodyText"/>
        <w:kinsoku w:val="0"/>
        <w:overflowPunct w:val="0"/>
        <w:ind w:left="2620"/>
        <w:rPr>
          <w:spacing w:val="-2"/>
        </w:rPr>
      </w:pPr>
      <w:r w:rsidRPr="003F43B7">
        <w:t>Contracting</w:t>
      </w:r>
      <w:r w:rsidRPr="003F43B7">
        <w:rPr>
          <w:spacing w:val="-10"/>
        </w:rPr>
        <w:t xml:space="preserve"> </w:t>
      </w:r>
      <w:r w:rsidRPr="003F43B7">
        <w:rPr>
          <w:spacing w:val="-2"/>
        </w:rPr>
        <w:t>Officer.</w:t>
      </w:r>
    </w:p>
    <w:p w14:paraId="26D9F9DC" w14:textId="77777777" w:rsidR="009A01EE" w:rsidRPr="003F43B7" w:rsidRDefault="009A01EE" w:rsidP="009A01EE">
      <w:pPr>
        <w:pStyle w:val="BodyText"/>
        <w:kinsoku w:val="0"/>
        <w:overflowPunct w:val="0"/>
        <w:spacing w:before="1"/>
        <w:ind w:left="0"/>
      </w:pPr>
    </w:p>
    <w:p w14:paraId="13533EBF" w14:textId="77777777" w:rsidR="009A01EE" w:rsidRPr="003F43B7" w:rsidRDefault="009A01EE" w:rsidP="009A01EE">
      <w:pPr>
        <w:pStyle w:val="BodyText"/>
        <w:kinsoku w:val="0"/>
        <w:overflowPunct w:val="0"/>
        <w:ind w:left="1900"/>
        <w:jc w:val="both"/>
      </w:pPr>
      <w:r w:rsidRPr="003F43B7">
        <w:rPr>
          <w:u w:val="single"/>
        </w:rPr>
        <w:t>Document</w:t>
      </w:r>
      <w:r w:rsidRPr="003F43B7">
        <w:rPr>
          <w:spacing w:val="-8"/>
          <w:u w:val="single"/>
        </w:rPr>
        <w:t xml:space="preserve"> </w:t>
      </w:r>
      <w:r w:rsidRPr="003F43B7">
        <w:rPr>
          <w:spacing w:val="-2"/>
          <w:u w:val="single"/>
        </w:rPr>
        <w:t>control</w:t>
      </w:r>
    </w:p>
    <w:p w14:paraId="7B9AE659" w14:textId="726A8AD3" w:rsidR="009A01EE" w:rsidRPr="003F43B7" w:rsidRDefault="009A01EE" w:rsidP="009A01EE">
      <w:pPr>
        <w:pStyle w:val="ListParagraph"/>
        <w:numPr>
          <w:ilvl w:val="0"/>
          <w:numId w:val="7"/>
        </w:numPr>
        <w:tabs>
          <w:tab w:val="left" w:pos="2620"/>
        </w:tabs>
        <w:kinsoku w:val="0"/>
        <w:overflowPunct w:val="0"/>
        <w:spacing w:before="3" w:line="237" w:lineRule="auto"/>
        <w:ind w:right="1196"/>
        <w:contextualSpacing w:val="0"/>
        <w:jc w:val="both"/>
      </w:pPr>
      <w:r w:rsidRPr="003F43B7">
        <w:t>Contractor</w:t>
      </w:r>
      <w:r w:rsidRPr="003F43B7">
        <w:rPr>
          <w:spacing w:val="-9"/>
        </w:rPr>
        <w:t xml:space="preserve"> </w:t>
      </w:r>
      <w:r w:rsidRPr="003F43B7">
        <w:t>shall</w:t>
      </w:r>
      <w:r w:rsidRPr="003F43B7">
        <w:rPr>
          <w:spacing w:val="-9"/>
        </w:rPr>
        <w:t xml:space="preserve"> </w:t>
      </w:r>
      <w:r w:rsidRPr="003F43B7">
        <w:t>provide</w:t>
      </w:r>
      <w:r w:rsidRPr="003F43B7">
        <w:rPr>
          <w:spacing w:val="-10"/>
        </w:rPr>
        <w:t xml:space="preserve"> </w:t>
      </w:r>
      <w:r w:rsidR="00CC6051">
        <w:rPr>
          <w:spacing w:val="-10"/>
        </w:rPr>
        <w:t xml:space="preserve">the </w:t>
      </w:r>
      <w:r w:rsidRPr="003F43B7">
        <w:t>Material</w:t>
      </w:r>
      <w:r w:rsidRPr="003F43B7">
        <w:rPr>
          <w:spacing w:val="-9"/>
        </w:rPr>
        <w:t xml:space="preserve"> </w:t>
      </w:r>
      <w:r w:rsidRPr="003F43B7">
        <w:t>Safety</w:t>
      </w:r>
      <w:r w:rsidRPr="003F43B7">
        <w:rPr>
          <w:spacing w:val="-9"/>
        </w:rPr>
        <w:t xml:space="preserve"> </w:t>
      </w:r>
      <w:r w:rsidRPr="003F43B7">
        <w:t>Data</w:t>
      </w:r>
      <w:r w:rsidRPr="003F43B7">
        <w:rPr>
          <w:spacing w:val="-9"/>
        </w:rPr>
        <w:t xml:space="preserve"> </w:t>
      </w:r>
      <w:r w:rsidRPr="003F43B7">
        <w:t>Sheet</w:t>
      </w:r>
      <w:r w:rsidRPr="003F43B7">
        <w:rPr>
          <w:spacing w:val="-7"/>
        </w:rPr>
        <w:t xml:space="preserve"> </w:t>
      </w:r>
      <w:r w:rsidRPr="003F43B7">
        <w:t>of</w:t>
      </w:r>
      <w:r w:rsidRPr="003F43B7">
        <w:rPr>
          <w:spacing w:val="-9"/>
        </w:rPr>
        <w:t xml:space="preserve"> </w:t>
      </w:r>
      <w:proofErr w:type="gramStart"/>
      <w:r w:rsidRPr="003F43B7">
        <w:t>any</w:t>
      </w:r>
      <w:r w:rsidRPr="003F43B7">
        <w:rPr>
          <w:spacing w:val="-9"/>
        </w:rPr>
        <w:t xml:space="preserve"> </w:t>
      </w:r>
      <w:r w:rsidRPr="003F43B7">
        <w:t>and</w:t>
      </w:r>
      <w:r w:rsidRPr="003F43B7">
        <w:rPr>
          <w:spacing w:val="-10"/>
        </w:rPr>
        <w:t xml:space="preserve"> </w:t>
      </w:r>
      <w:r w:rsidRPr="003F43B7">
        <w:t>all</w:t>
      </w:r>
      <w:proofErr w:type="gramEnd"/>
      <w:r w:rsidRPr="003F43B7">
        <w:rPr>
          <w:spacing w:val="-9"/>
        </w:rPr>
        <w:t xml:space="preserve"> </w:t>
      </w:r>
      <w:r w:rsidRPr="003F43B7">
        <w:t>cleaning</w:t>
      </w:r>
      <w:r w:rsidRPr="003F43B7">
        <w:rPr>
          <w:spacing w:val="-9"/>
        </w:rPr>
        <w:t xml:space="preserve"> </w:t>
      </w:r>
      <w:r w:rsidRPr="003F43B7">
        <w:t>agents used during their maintenance activities.</w:t>
      </w:r>
    </w:p>
    <w:p w14:paraId="0083D0AF" w14:textId="77777777" w:rsidR="009A01EE" w:rsidRPr="003F43B7" w:rsidRDefault="009A01EE" w:rsidP="009A01EE">
      <w:pPr>
        <w:pStyle w:val="ListParagraph"/>
        <w:numPr>
          <w:ilvl w:val="0"/>
          <w:numId w:val="7"/>
        </w:numPr>
        <w:tabs>
          <w:tab w:val="left" w:pos="2620"/>
        </w:tabs>
        <w:kinsoku w:val="0"/>
        <w:overflowPunct w:val="0"/>
        <w:spacing w:before="4" w:line="237" w:lineRule="auto"/>
        <w:ind w:right="1199"/>
        <w:contextualSpacing w:val="0"/>
        <w:jc w:val="both"/>
        <w:rPr>
          <w:spacing w:val="-2"/>
        </w:rPr>
      </w:pPr>
      <w:r w:rsidRPr="003F43B7">
        <w:t xml:space="preserve">Contractor shall prepare and submit the proposed maintenance schedule for </w:t>
      </w:r>
      <w:r w:rsidRPr="003F43B7">
        <w:rPr>
          <w:spacing w:val="-2"/>
        </w:rPr>
        <w:t>approval</w:t>
      </w:r>
    </w:p>
    <w:p w14:paraId="5BE96FDC" w14:textId="22E2EB23" w:rsidR="009A01EE" w:rsidRPr="003F43B7" w:rsidRDefault="009A01EE" w:rsidP="009A01EE">
      <w:pPr>
        <w:pStyle w:val="ListParagraph"/>
        <w:numPr>
          <w:ilvl w:val="0"/>
          <w:numId w:val="7"/>
        </w:numPr>
        <w:tabs>
          <w:tab w:val="left" w:pos="2620"/>
        </w:tabs>
        <w:kinsoku w:val="0"/>
        <w:overflowPunct w:val="0"/>
        <w:spacing w:before="3" w:line="237" w:lineRule="auto"/>
        <w:ind w:right="1195"/>
        <w:contextualSpacing w:val="0"/>
        <w:jc w:val="both"/>
      </w:pPr>
      <w:r w:rsidRPr="003F43B7">
        <w:t>Where</w:t>
      </w:r>
      <w:r w:rsidRPr="003F43B7">
        <w:rPr>
          <w:spacing w:val="-15"/>
        </w:rPr>
        <w:t xml:space="preserve"> </w:t>
      </w:r>
      <w:r w:rsidRPr="003F43B7">
        <w:t>indicated</w:t>
      </w:r>
      <w:r w:rsidRPr="003F43B7">
        <w:rPr>
          <w:spacing w:val="-14"/>
        </w:rPr>
        <w:t xml:space="preserve"> </w:t>
      </w:r>
      <w:r w:rsidRPr="003F43B7">
        <w:t>throughout</w:t>
      </w:r>
      <w:r w:rsidRPr="003F43B7">
        <w:rPr>
          <w:spacing w:val="-13"/>
        </w:rPr>
        <w:t xml:space="preserve"> </w:t>
      </w:r>
      <w:r w:rsidRPr="003F43B7">
        <w:t>the</w:t>
      </w:r>
      <w:r w:rsidRPr="003F43B7">
        <w:rPr>
          <w:spacing w:val="-15"/>
        </w:rPr>
        <w:t xml:space="preserve"> </w:t>
      </w:r>
      <w:r w:rsidRPr="003F43B7">
        <w:t>SOW,</w:t>
      </w:r>
      <w:r w:rsidRPr="003F43B7">
        <w:rPr>
          <w:spacing w:val="-15"/>
        </w:rPr>
        <w:t xml:space="preserve"> </w:t>
      </w:r>
      <w:r w:rsidRPr="003F43B7">
        <w:t>reports</w:t>
      </w:r>
      <w:r w:rsidRPr="003F43B7">
        <w:rPr>
          <w:spacing w:val="-14"/>
        </w:rPr>
        <w:t xml:space="preserve"> </w:t>
      </w:r>
      <w:r w:rsidRPr="003F43B7">
        <w:t>are</w:t>
      </w:r>
      <w:r w:rsidRPr="003F43B7">
        <w:rPr>
          <w:spacing w:val="-15"/>
        </w:rPr>
        <w:t xml:space="preserve"> </w:t>
      </w:r>
      <w:r w:rsidRPr="003F43B7">
        <w:t>to</w:t>
      </w:r>
      <w:r w:rsidRPr="003F43B7">
        <w:rPr>
          <w:spacing w:val="-12"/>
        </w:rPr>
        <w:t xml:space="preserve"> </w:t>
      </w:r>
      <w:r w:rsidRPr="003F43B7">
        <w:t>be</w:t>
      </w:r>
      <w:r w:rsidRPr="003F43B7">
        <w:rPr>
          <w:spacing w:val="-16"/>
        </w:rPr>
        <w:t xml:space="preserve"> </w:t>
      </w:r>
      <w:r w:rsidRPr="003F43B7">
        <w:t>submitted</w:t>
      </w:r>
      <w:r w:rsidRPr="003F43B7">
        <w:rPr>
          <w:spacing w:val="-14"/>
        </w:rPr>
        <w:t xml:space="preserve"> </w:t>
      </w:r>
      <w:r w:rsidRPr="003F43B7">
        <w:t>to</w:t>
      </w:r>
      <w:r w:rsidRPr="003F43B7">
        <w:rPr>
          <w:spacing w:val="-15"/>
        </w:rPr>
        <w:t xml:space="preserve"> </w:t>
      </w:r>
      <w:r w:rsidRPr="003F43B7">
        <w:t>COR’s</w:t>
      </w:r>
      <w:r w:rsidRPr="003F43B7">
        <w:rPr>
          <w:spacing w:val="-12"/>
        </w:rPr>
        <w:t xml:space="preserve"> </w:t>
      </w:r>
      <w:r w:rsidRPr="003F43B7">
        <w:t xml:space="preserve">and/or </w:t>
      </w:r>
      <w:r w:rsidR="00CC6051">
        <w:t>designees</w:t>
      </w:r>
      <w:r w:rsidRPr="003F43B7">
        <w:t xml:space="preserve"> upon completion of work.</w:t>
      </w:r>
      <w:r w:rsidRPr="003F43B7">
        <w:rPr>
          <w:spacing w:val="40"/>
        </w:rPr>
        <w:t xml:space="preserve"> </w:t>
      </w:r>
      <w:r w:rsidRPr="003F43B7">
        <w:t>Failure to provide reports may be cause for delay in payment.</w:t>
      </w:r>
    </w:p>
    <w:p w14:paraId="25754429" w14:textId="77777777" w:rsidR="009A01EE" w:rsidRPr="003F43B7" w:rsidRDefault="009A01EE" w:rsidP="009A01EE">
      <w:pPr>
        <w:pStyle w:val="ListParagraph"/>
        <w:numPr>
          <w:ilvl w:val="0"/>
          <w:numId w:val="7"/>
        </w:numPr>
        <w:tabs>
          <w:tab w:val="left" w:pos="2619"/>
        </w:tabs>
        <w:kinsoku w:val="0"/>
        <w:overflowPunct w:val="0"/>
        <w:spacing w:before="3" w:line="269" w:lineRule="exact"/>
        <w:ind w:left="2619" w:hanging="359"/>
        <w:contextualSpacing w:val="0"/>
        <w:jc w:val="both"/>
        <w:rPr>
          <w:spacing w:val="-2"/>
        </w:rPr>
      </w:pPr>
      <w:r w:rsidRPr="003F43B7">
        <w:t>All</w:t>
      </w:r>
      <w:r w:rsidRPr="003F43B7">
        <w:rPr>
          <w:spacing w:val="-4"/>
        </w:rPr>
        <w:t xml:space="preserve"> </w:t>
      </w:r>
      <w:r w:rsidRPr="003F43B7">
        <w:t>work</w:t>
      </w:r>
      <w:r w:rsidRPr="003F43B7">
        <w:rPr>
          <w:spacing w:val="-2"/>
        </w:rPr>
        <w:t xml:space="preserve"> </w:t>
      </w:r>
      <w:r w:rsidRPr="003F43B7">
        <w:t>will</w:t>
      </w:r>
      <w:r w:rsidRPr="003F43B7">
        <w:rPr>
          <w:spacing w:val="-3"/>
        </w:rPr>
        <w:t xml:space="preserve"> </w:t>
      </w:r>
      <w:r w:rsidRPr="003F43B7">
        <w:t>be</w:t>
      </w:r>
      <w:r w:rsidRPr="003F43B7">
        <w:rPr>
          <w:spacing w:val="-3"/>
        </w:rPr>
        <w:t xml:space="preserve"> </w:t>
      </w:r>
      <w:r w:rsidRPr="003F43B7">
        <w:t>subject</w:t>
      </w:r>
      <w:r w:rsidRPr="003F43B7">
        <w:rPr>
          <w:spacing w:val="-5"/>
        </w:rPr>
        <w:t xml:space="preserve"> </w:t>
      </w:r>
      <w:r w:rsidRPr="003F43B7">
        <w:t>to</w:t>
      </w:r>
      <w:r w:rsidRPr="003F43B7">
        <w:rPr>
          <w:spacing w:val="-5"/>
        </w:rPr>
        <w:t xml:space="preserve"> </w:t>
      </w:r>
      <w:r w:rsidRPr="003F43B7">
        <w:t>inspection</w:t>
      </w:r>
      <w:r w:rsidRPr="003F43B7">
        <w:rPr>
          <w:spacing w:val="-3"/>
        </w:rPr>
        <w:t xml:space="preserve"> </w:t>
      </w:r>
      <w:r w:rsidRPr="003F43B7">
        <w:t>by</w:t>
      </w:r>
      <w:r w:rsidRPr="003F43B7">
        <w:rPr>
          <w:spacing w:val="-5"/>
        </w:rPr>
        <w:t xml:space="preserve"> </w:t>
      </w:r>
      <w:r w:rsidRPr="003F43B7">
        <w:t>VA</w:t>
      </w:r>
      <w:r w:rsidRPr="003F43B7">
        <w:rPr>
          <w:spacing w:val="-3"/>
        </w:rPr>
        <w:t xml:space="preserve"> </w:t>
      </w:r>
      <w:r w:rsidRPr="003F43B7">
        <w:t>EMS</w:t>
      </w:r>
      <w:r w:rsidRPr="003F43B7">
        <w:rPr>
          <w:spacing w:val="-3"/>
        </w:rPr>
        <w:t xml:space="preserve"> </w:t>
      </w:r>
      <w:r w:rsidRPr="003F43B7">
        <w:rPr>
          <w:spacing w:val="-2"/>
        </w:rPr>
        <w:t>personnel.</w:t>
      </w:r>
    </w:p>
    <w:p w14:paraId="1EC493CA" w14:textId="3714F28E" w:rsidR="009A01EE" w:rsidRPr="003F43B7" w:rsidRDefault="009A01EE" w:rsidP="009A01EE">
      <w:pPr>
        <w:pStyle w:val="ListParagraph"/>
        <w:numPr>
          <w:ilvl w:val="0"/>
          <w:numId w:val="7"/>
        </w:numPr>
        <w:tabs>
          <w:tab w:val="left" w:pos="2620"/>
        </w:tabs>
        <w:kinsoku w:val="0"/>
        <w:overflowPunct w:val="0"/>
        <w:ind w:right="1194"/>
        <w:contextualSpacing w:val="0"/>
        <w:jc w:val="both"/>
      </w:pPr>
      <w:r w:rsidRPr="003F43B7">
        <w:t xml:space="preserve">Contractor to submit payment schedule of values for approval prior to invoicing. The schedule of values must indicate all </w:t>
      </w:r>
      <w:proofErr w:type="gramStart"/>
      <w:r w:rsidRPr="003F43B7">
        <w:t>provided services</w:t>
      </w:r>
      <w:proofErr w:type="gramEnd"/>
      <w:r w:rsidRPr="003F43B7">
        <w:t xml:space="preserve"> monthly, quarterly, semi-annually</w:t>
      </w:r>
      <w:r w:rsidR="00CC6051">
        <w:t xml:space="preserve">, or annually as needed to match the </w:t>
      </w:r>
      <w:r w:rsidRPr="003F43B7">
        <w:t>frequency of service provided as described in the individual equipment/system’s SOW Scope of Work.</w:t>
      </w:r>
      <w:r w:rsidR="00CC6051">
        <w:rPr>
          <w:spacing w:val="40"/>
        </w:rPr>
        <w:t xml:space="preserve"> </w:t>
      </w:r>
      <w:r w:rsidRPr="003F43B7">
        <w:t xml:space="preserve">Invoices </w:t>
      </w:r>
      <w:r w:rsidR="00CC6051">
        <w:t>are issued within 30 days of work completion</w:t>
      </w:r>
      <w:r w:rsidRPr="003F43B7">
        <w:t>.</w:t>
      </w:r>
    </w:p>
    <w:p w14:paraId="76667D61" w14:textId="3E00A1E0" w:rsidR="009A01EE" w:rsidRPr="003F43B7" w:rsidRDefault="009A01EE" w:rsidP="009A01EE">
      <w:pPr>
        <w:pStyle w:val="ListParagraph"/>
        <w:numPr>
          <w:ilvl w:val="0"/>
          <w:numId w:val="7"/>
        </w:numPr>
        <w:tabs>
          <w:tab w:val="left" w:pos="2620"/>
        </w:tabs>
        <w:kinsoku w:val="0"/>
        <w:overflowPunct w:val="0"/>
        <w:spacing w:line="237" w:lineRule="auto"/>
        <w:ind w:right="1196"/>
        <w:contextualSpacing w:val="0"/>
        <w:jc w:val="both"/>
      </w:pPr>
      <w:r w:rsidRPr="003F43B7">
        <w:t>Invoices</w:t>
      </w:r>
      <w:r w:rsidRPr="003F43B7">
        <w:rPr>
          <w:spacing w:val="-3"/>
        </w:rPr>
        <w:t xml:space="preserve"> </w:t>
      </w:r>
      <w:r w:rsidRPr="003F43B7">
        <w:t>to</w:t>
      </w:r>
      <w:r w:rsidRPr="003F43B7">
        <w:rPr>
          <w:spacing w:val="-5"/>
        </w:rPr>
        <w:t xml:space="preserve"> </w:t>
      </w:r>
      <w:r w:rsidRPr="003F43B7">
        <w:t>include</w:t>
      </w:r>
      <w:r w:rsidRPr="003F43B7">
        <w:rPr>
          <w:spacing w:val="-3"/>
        </w:rPr>
        <w:t xml:space="preserve"> </w:t>
      </w:r>
      <w:r w:rsidRPr="003F43B7">
        <w:t>breakdown</w:t>
      </w:r>
      <w:r w:rsidRPr="003F43B7">
        <w:rPr>
          <w:spacing w:val="-3"/>
        </w:rPr>
        <w:t xml:space="preserve"> </w:t>
      </w:r>
      <w:r w:rsidRPr="003F43B7">
        <w:t>list</w:t>
      </w:r>
      <w:r w:rsidRPr="003F43B7">
        <w:rPr>
          <w:spacing w:val="-1"/>
        </w:rPr>
        <w:t xml:space="preserve"> </w:t>
      </w:r>
      <w:r w:rsidRPr="003F43B7">
        <w:t>with</w:t>
      </w:r>
      <w:r w:rsidRPr="003F43B7">
        <w:rPr>
          <w:spacing w:val="-3"/>
        </w:rPr>
        <w:t xml:space="preserve"> </w:t>
      </w:r>
      <w:r w:rsidRPr="003F43B7">
        <w:t>proof</w:t>
      </w:r>
      <w:r w:rsidRPr="003F43B7">
        <w:rPr>
          <w:spacing w:val="-1"/>
        </w:rPr>
        <w:t xml:space="preserve"> </w:t>
      </w:r>
      <w:r w:rsidRPr="003F43B7">
        <w:t>of</w:t>
      </w:r>
      <w:r w:rsidRPr="003F43B7">
        <w:rPr>
          <w:spacing w:val="-4"/>
        </w:rPr>
        <w:t xml:space="preserve"> </w:t>
      </w:r>
      <w:r w:rsidRPr="003F43B7">
        <w:t>service</w:t>
      </w:r>
      <w:r w:rsidRPr="003F43B7">
        <w:rPr>
          <w:spacing w:val="-3"/>
        </w:rPr>
        <w:t xml:space="preserve"> </w:t>
      </w:r>
      <w:r w:rsidRPr="003F43B7">
        <w:t>as</w:t>
      </w:r>
      <w:r w:rsidRPr="003F43B7">
        <w:rPr>
          <w:spacing w:val="-2"/>
        </w:rPr>
        <w:t xml:space="preserve"> </w:t>
      </w:r>
      <w:r w:rsidRPr="003F43B7">
        <w:t>validated</w:t>
      </w:r>
      <w:r w:rsidRPr="003F43B7">
        <w:rPr>
          <w:spacing w:val="-3"/>
        </w:rPr>
        <w:t xml:space="preserve"> </w:t>
      </w:r>
      <w:r w:rsidRPr="003F43B7">
        <w:t>by</w:t>
      </w:r>
      <w:r w:rsidRPr="003F43B7">
        <w:rPr>
          <w:spacing w:val="-2"/>
        </w:rPr>
        <w:t xml:space="preserve"> </w:t>
      </w:r>
      <w:r w:rsidR="00CC6051">
        <w:rPr>
          <w:spacing w:val="-2"/>
        </w:rPr>
        <w:t xml:space="preserve">the </w:t>
      </w:r>
      <w:r w:rsidR="00CC6051">
        <w:t>Contractor's</w:t>
      </w:r>
      <w:r w:rsidRPr="003F43B7">
        <w:t xml:space="preserve"> on-site manager and each COR</w:t>
      </w:r>
    </w:p>
    <w:p w14:paraId="54E4D9A3" w14:textId="03B3E50F" w:rsidR="009A01EE" w:rsidRPr="003F43B7" w:rsidRDefault="009A01EE" w:rsidP="009A01EE">
      <w:pPr>
        <w:pStyle w:val="ListParagraph"/>
        <w:numPr>
          <w:ilvl w:val="0"/>
          <w:numId w:val="7"/>
        </w:numPr>
        <w:tabs>
          <w:tab w:val="left" w:pos="2620"/>
        </w:tabs>
        <w:kinsoku w:val="0"/>
        <w:overflowPunct w:val="0"/>
        <w:spacing w:before="4" w:line="237" w:lineRule="auto"/>
        <w:ind w:right="1196"/>
        <w:contextualSpacing w:val="0"/>
        <w:jc w:val="both"/>
      </w:pPr>
      <w:r w:rsidRPr="003F43B7">
        <w:t xml:space="preserve">Payment will be made via </w:t>
      </w:r>
      <w:r w:rsidR="00CC6051">
        <w:t>online certified invoice following approval by the COR and in accordance with</w:t>
      </w:r>
      <w:r w:rsidRPr="003F43B7">
        <w:t xml:space="preserve"> the approved schedule of values.</w:t>
      </w:r>
    </w:p>
    <w:p w14:paraId="6A7E3587" w14:textId="77777777" w:rsidR="009A01EE" w:rsidRPr="003F43B7" w:rsidRDefault="009A01EE" w:rsidP="009A01EE">
      <w:pPr>
        <w:pStyle w:val="BodyText"/>
        <w:kinsoku w:val="0"/>
        <w:overflowPunct w:val="0"/>
        <w:ind w:left="0"/>
      </w:pPr>
    </w:p>
    <w:p w14:paraId="06D86ACA" w14:textId="77777777" w:rsidR="009A01EE" w:rsidRPr="003F43B7" w:rsidRDefault="009A01EE" w:rsidP="009A01EE">
      <w:pPr>
        <w:pStyle w:val="BodyText"/>
        <w:kinsoku w:val="0"/>
        <w:overflowPunct w:val="0"/>
        <w:spacing w:before="1"/>
        <w:ind w:left="1900"/>
        <w:jc w:val="both"/>
      </w:pPr>
      <w:r w:rsidRPr="003F43B7">
        <w:rPr>
          <w:u w:val="single"/>
        </w:rPr>
        <w:t>Final</w:t>
      </w:r>
      <w:r w:rsidRPr="003F43B7">
        <w:rPr>
          <w:spacing w:val="-5"/>
          <w:u w:val="single"/>
        </w:rPr>
        <w:t xml:space="preserve"> </w:t>
      </w:r>
      <w:r w:rsidRPr="003F43B7">
        <w:rPr>
          <w:spacing w:val="-2"/>
          <w:u w:val="single"/>
        </w:rPr>
        <w:t>Cleaning</w:t>
      </w:r>
    </w:p>
    <w:p w14:paraId="37858CB1" w14:textId="77777777" w:rsidR="009A01EE" w:rsidRPr="003F43B7" w:rsidRDefault="009A01EE" w:rsidP="009A01EE">
      <w:pPr>
        <w:pStyle w:val="ListParagraph"/>
        <w:numPr>
          <w:ilvl w:val="0"/>
          <w:numId w:val="7"/>
        </w:numPr>
        <w:tabs>
          <w:tab w:val="left" w:pos="2620"/>
        </w:tabs>
        <w:kinsoku w:val="0"/>
        <w:overflowPunct w:val="0"/>
        <w:spacing w:before="3" w:line="237" w:lineRule="auto"/>
        <w:ind w:right="1194"/>
        <w:contextualSpacing w:val="0"/>
        <w:jc w:val="both"/>
      </w:pPr>
      <w:r w:rsidRPr="003F43B7">
        <w:t>Upon completion of maintenance activities, or as work progresses, remove all replaced parts/debris.</w:t>
      </w:r>
    </w:p>
    <w:p w14:paraId="19733CD1" w14:textId="77777777" w:rsidR="009A01EE" w:rsidRPr="003F43B7" w:rsidRDefault="009A01EE" w:rsidP="009A01EE">
      <w:pPr>
        <w:pStyle w:val="BodyText"/>
        <w:kinsoku w:val="0"/>
        <w:overflowPunct w:val="0"/>
        <w:ind w:left="0"/>
      </w:pPr>
    </w:p>
    <w:p w14:paraId="74F0E195" w14:textId="77777777" w:rsidR="009A01EE" w:rsidRPr="003F43B7" w:rsidRDefault="009A01EE" w:rsidP="009A01EE">
      <w:pPr>
        <w:pStyle w:val="BodyText"/>
        <w:kinsoku w:val="0"/>
        <w:overflowPunct w:val="0"/>
        <w:spacing w:before="1"/>
        <w:ind w:left="1900" w:right="1197"/>
        <w:rPr>
          <w:spacing w:val="-2"/>
        </w:rPr>
      </w:pPr>
      <w:r w:rsidRPr="003F43B7">
        <w:rPr>
          <w:u w:val="single"/>
        </w:rPr>
        <w:t>Set-Aside</w:t>
      </w:r>
      <w:r w:rsidRPr="003F43B7">
        <w:rPr>
          <w:spacing w:val="40"/>
          <w:u w:val="single"/>
        </w:rPr>
        <w:t xml:space="preserve"> </w:t>
      </w:r>
      <w:r w:rsidRPr="003F43B7">
        <w:rPr>
          <w:u w:val="single"/>
        </w:rPr>
        <w:t>Funds</w:t>
      </w:r>
      <w:r w:rsidRPr="003F43B7">
        <w:rPr>
          <w:spacing w:val="40"/>
          <w:u w:val="single"/>
        </w:rPr>
        <w:t xml:space="preserve"> </w:t>
      </w:r>
      <w:r w:rsidRPr="003F43B7">
        <w:rPr>
          <w:u w:val="single"/>
        </w:rPr>
        <w:t>for</w:t>
      </w:r>
      <w:r w:rsidRPr="003F43B7">
        <w:rPr>
          <w:spacing w:val="40"/>
          <w:u w:val="single"/>
        </w:rPr>
        <w:t xml:space="preserve"> </w:t>
      </w:r>
      <w:r w:rsidRPr="003F43B7">
        <w:rPr>
          <w:u w:val="single"/>
        </w:rPr>
        <w:t>Emergency</w:t>
      </w:r>
      <w:r w:rsidRPr="003F43B7">
        <w:rPr>
          <w:spacing w:val="37"/>
          <w:u w:val="single"/>
        </w:rPr>
        <w:t xml:space="preserve"> </w:t>
      </w:r>
      <w:r w:rsidRPr="003F43B7">
        <w:rPr>
          <w:u w:val="single"/>
        </w:rPr>
        <w:t>Repairs</w:t>
      </w:r>
      <w:r w:rsidRPr="003F43B7">
        <w:rPr>
          <w:spacing w:val="40"/>
          <w:u w:val="single"/>
        </w:rPr>
        <w:t xml:space="preserve"> </w:t>
      </w:r>
      <w:r w:rsidRPr="003F43B7">
        <w:rPr>
          <w:u w:val="single"/>
        </w:rPr>
        <w:t>Outside</w:t>
      </w:r>
      <w:r w:rsidRPr="003F43B7">
        <w:rPr>
          <w:spacing w:val="40"/>
          <w:u w:val="single"/>
        </w:rPr>
        <w:t xml:space="preserve"> </w:t>
      </w:r>
      <w:r w:rsidRPr="003F43B7">
        <w:rPr>
          <w:u w:val="single"/>
        </w:rPr>
        <w:t>of</w:t>
      </w:r>
      <w:r w:rsidRPr="003F43B7">
        <w:rPr>
          <w:spacing w:val="40"/>
          <w:u w:val="single"/>
        </w:rPr>
        <w:t xml:space="preserve"> </w:t>
      </w:r>
      <w:r w:rsidRPr="003F43B7">
        <w:rPr>
          <w:u w:val="single"/>
        </w:rPr>
        <w:t>SOW</w:t>
      </w:r>
      <w:r w:rsidRPr="003F43B7">
        <w:rPr>
          <w:spacing w:val="40"/>
          <w:u w:val="single"/>
        </w:rPr>
        <w:t xml:space="preserve"> </w:t>
      </w:r>
      <w:r w:rsidRPr="003F43B7">
        <w:rPr>
          <w:u w:val="single"/>
        </w:rPr>
        <w:t>and/or</w:t>
      </w:r>
      <w:r w:rsidRPr="003F43B7">
        <w:rPr>
          <w:spacing w:val="40"/>
          <w:u w:val="single"/>
        </w:rPr>
        <w:t xml:space="preserve"> </w:t>
      </w:r>
      <w:r w:rsidRPr="003F43B7">
        <w:rPr>
          <w:u w:val="single"/>
        </w:rPr>
        <w:t>As-Needed/On-Call</w:t>
      </w:r>
      <w:r w:rsidRPr="003F43B7">
        <w:t xml:space="preserve"> </w:t>
      </w:r>
      <w:r w:rsidRPr="003F43B7">
        <w:rPr>
          <w:spacing w:val="-2"/>
          <w:u w:val="single"/>
        </w:rPr>
        <w:t>Services:</w:t>
      </w:r>
    </w:p>
    <w:p w14:paraId="580B1227" w14:textId="77777777" w:rsidR="009A01EE" w:rsidRPr="003F43B7" w:rsidRDefault="009A01EE" w:rsidP="009A01EE">
      <w:pPr>
        <w:pStyle w:val="ListParagraph"/>
        <w:numPr>
          <w:ilvl w:val="0"/>
          <w:numId w:val="7"/>
        </w:numPr>
        <w:tabs>
          <w:tab w:val="left" w:pos="2620"/>
        </w:tabs>
        <w:kinsoku w:val="0"/>
        <w:overflowPunct w:val="0"/>
        <w:spacing w:before="2" w:line="237" w:lineRule="auto"/>
        <w:ind w:right="1192"/>
        <w:contextualSpacing w:val="0"/>
      </w:pPr>
      <w:r w:rsidRPr="003F43B7">
        <w:t>Set-aside</w:t>
      </w:r>
      <w:r w:rsidRPr="003F43B7">
        <w:rPr>
          <w:spacing w:val="40"/>
        </w:rPr>
        <w:t xml:space="preserve"> </w:t>
      </w:r>
      <w:r w:rsidRPr="003F43B7">
        <w:t>funding</w:t>
      </w:r>
      <w:r w:rsidRPr="003F43B7">
        <w:rPr>
          <w:spacing w:val="40"/>
        </w:rPr>
        <w:t xml:space="preserve"> </w:t>
      </w:r>
      <w:r w:rsidRPr="003F43B7">
        <w:t>will</w:t>
      </w:r>
      <w:r w:rsidRPr="003F43B7">
        <w:rPr>
          <w:spacing w:val="40"/>
        </w:rPr>
        <w:t xml:space="preserve"> </w:t>
      </w:r>
      <w:r w:rsidRPr="003F43B7">
        <w:t>be</w:t>
      </w:r>
      <w:r w:rsidRPr="003F43B7">
        <w:rPr>
          <w:spacing w:val="40"/>
        </w:rPr>
        <w:t xml:space="preserve"> </w:t>
      </w:r>
      <w:r w:rsidRPr="003F43B7">
        <w:t>used</w:t>
      </w:r>
      <w:r w:rsidRPr="003F43B7">
        <w:rPr>
          <w:spacing w:val="40"/>
        </w:rPr>
        <w:t xml:space="preserve"> </w:t>
      </w:r>
      <w:r w:rsidRPr="003F43B7">
        <w:t>for</w:t>
      </w:r>
      <w:r w:rsidRPr="003F43B7">
        <w:rPr>
          <w:spacing w:val="40"/>
        </w:rPr>
        <w:t xml:space="preserve"> </w:t>
      </w:r>
      <w:r w:rsidRPr="003F43B7">
        <w:t>payment</w:t>
      </w:r>
      <w:r w:rsidRPr="003F43B7">
        <w:rPr>
          <w:spacing w:val="40"/>
        </w:rPr>
        <w:t xml:space="preserve"> </w:t>
      </w:r>
      <w:r w:rsidRPr="003F43B7">
        <w:t>of</w:t>
      </w:r>
      <w:r w:rsidRPr="003F43B7">
        <w:rPr>
          <w:spacing w:val="40"/>
        </w:rPr>
        <w:t xml:space="preserve"> </w:t>
      </w:r>
      <w:r w:rsidRPr="003F43B7">
        <w:t>the</w:t>
      </w:r>
      <w:r w:rsidRPr="003F43B7">
        <w:rPr>
          <w:spacing w:val="40"/>
        </w:rPr>
        <w:t xml:space="preserve"> </w:t>
      </w:r>
      <w:r w:rsidRPr="003F43B7">
        <w:t>on-call</w:t>
      </w:r>
      <w:r w:rsidRPr="003F43B7">
        <w:rPr>
          <w:spacing w:val="40"/>
        </w:rPr>
        <w:t xml:space="preserve"> </w:t>
      </w:r>
      <w:r w:rsidRPr="003F43B7">
        <w:t>/</w:t>
      </w:r>
      <w:r w:rsidRPr="003F43B7">
        <w:rPr>
          <w:spacing w:val="40"/>
        </w:rPr>
        <w:t xml:space="preserve"> </w:t>
      </w:r>
      <w:r w:rsidRPr="003F43B7">
        <w:t>as-needed</w:t>
      </w:r>
      <w:r w:rsidRPr="003F43B7">
        <w:rPr>
          <w:spacing w:val="40"/>
        </w:rPr>
        <w:t xml:space="preserve"> </w:t>
      </w:r>
      <w:r w:rsidRPr="003F43B7">
        <w:t>items identified throughout this document.</w:t>
      </w:r>
    </w:p>
    <w:p w14:paraId="3BC45A47" w14:textId="77777777" w:rsidR="009A01EE" w:rsidRPr="003F43B7" w:rsidRDefault="009A01EE" w:rsidP="009A01EE">
      <w:pPr>
        <w:pStyle w:val="ListParagraph"/>
        <w:numPr>
          <w:ilvl w:val="0"/>
          <w:numId w:val="7"/>
        </w:numPr>
        <w:tabs>
          <w:tab w:val="left" w:pos="2620"/>
        </w:tabs>
        <w:kinsoku w:val="0"/>
        <w:overflowPunct w:val="0"/>
        <w:spacing w:before="4" w:line="237" w:lineRule="auto"/>
        <w:ind w:right="1197"/>
        <w:contextualSpacing w:val="0"/>
      </w:pPr>
      <w:r w:rsidRPr="003F43B7">
        <w:t>Any</w:t>
      </w:r>
      <w:r w:rsidRPr="003F43B7">
        <w:rPr>
          <w:spacing w:val="-5"/>
        </w:rPr>
        <w:t xml:space="preserve"> </w:t>
      </w:r>
      <w:r w:rsidRPr="003F43B7">
        <w:t>work</w:t>
      </w:r>
      <w:r w:rsidRPr="003F43B7">
        <w:rPr>
          <w:spacing w:val="-7"/>
        </w:rPr>
        <w:t xml:space="preserve"> </w:t>
      </w:r>
      <w:r w:rsidRPr="003F43B7">
        <w:t>to</w:t>
      </w:r>
      <w:r w:rsidRPr="003F43B7">
        <w:rPr>
          <w:spacing w:val="-5"/>
        </w:rPr>
        <w:t xml:space="preserve"> </w:t>
      </w:r>
      <w:r w:rsidRPr="003F43B7">
        <w:t>be</w:t>
      </w:r>
      <w:r w:rsidRPr="003F43B7">
        <w:rPr>
          <w:spacing w:val="-8"/>
        </w:rPr>
        <w:t xml:space="preserve"> </w:t>
      </w:r>
      <w:r w:rsidRPr="003F43B7">
        <w:t>performed,</w:t>
      </w:r>
      <w:r w:rsidRPr="003F43B7">
        <w:rPr>
          <w:spacing w:val="-4"/>
        </w:rPr>
        <w:t xml:space="preserve"> </w:t>
      </w:r>
      <w:r w:rsidRPr="003F43B7">
        <w:t>which</w:t>
      </w:r>
      <w:r w:rsidRPr="003F43B7">
        <w:rPr>
          <w:spacing w:val="-5"/>
        </w:rPr>
        <w:t xml:space="preserve"> </w:t>
      </w:r>
      <w:r w:rsidRPr="003F43B7">
        <w:t>is</w:t>
      </w:r>
      <w:r w:rsidRPr="003F43B7">
        <w:rPr>
          <w:spacing w:val="-5"/>
        </w:rPr>
        <w:t xml:space="preserve"> </w:t>
      </w:r>
      <w:r w:rsidRPr="003F43B7">
        <w:t>not</w:t>
      </w:r>
      <w:r w:rsidRPr="003F43B7">
        <w:rPr>
          <w:spacing w:val="-4"/>
        </w:rPr>
        <w:t xml:space="preserve"> </w:t>
      </w:r>
      <w:r w:rsidRPr="003F43B7">
        <w:t>covered</w:t>
      </w:r>
      <w:r w:rsidRPr="003F43B7">
        <w:rPr>
          <w:spacing w:val="-5"/>
        </w:rPr>
        <w:t xml:space="preserve"> </w:t>
      </w:r>
      <w:r w:rsidRPr="003F43B7">
        <w:t>by</w:t>
      </w:r>
      <w:r w:rsidRPr="003F43B7">
        <w:rPr>
          <w:spacing w:val="-5"/>
        </w:rPr>
        <w:t xml:space="preserve"> </w:t>
      </w:r>
      <w:r w:rsidRPr="003F43B7">
        <w:t>this</w:t>
      </w:r>
      <w:r w:rsidRPr="003F43B7">
        <w:rPr>
          <w:spacing w:val="-5"/>
        </w:rPr>
        <w:t xml:space="preserve"> </w:t>
      </w:r>
      <w:r w:rsidRPr="003F43B7">
        <w:t>SOW,</w:t>
      </w:r>
      <w:r w:rsidRPr="003F43B7">
        <w:rPr>
          <w:spacing w:val="-6"/>
        </w:rPr>
        <w:t xml:space="preserve"> </w:t>
      </w:r>
      <w:r w:rsidRPr="003F43B7">
        <w:t>MUST</w:t>
      </w:r>
      <w:r w:rsidRPr="003F43B7">
        <w:rPr>
          <w:spacing w:val="-5"/>
        </w:rPr>
        <w:t xml:space="preserve"> </w:t>
      </w:r>
      <w:r w:rsidRPr="003F43B7">
        <w:t>be</w:t>
      </w:r>
      <w:r w:rsidRPr="003F43B7">
        <w:rPr>
          <w:spacing w:val="-5"/>
        </w:rPr>
        <w:t xml:space="preserve"> </w:t>
      </w:r>
      <w:r w:rsidRPr="003F43B7">
        <w:t>approved by the Contracting Officer prior to the work being performed.</w:t>
      </w:r>
    </w:p>
    <w:p w14:paraId="76C83626" w14:textId="77777777" w:rsidR="009A01EE" w:rsidRPr="003F43B7" w:rsidRDefault="009A01EE" w:rsidP="009A01EE">
      <w:pPr>
        <w:pStyle w:val="BodyText"/>
        <w:kinsoku w:val="0"/>
        <w:overflowPunct w:val="0"/>
        <w:ind w:left="0"/>
      </w:pPr>
    </w:p>
    <w:p w14:paraId="79D24045" w14:textId="77777777" w:rsidR="009A01EE" w:rsidRPr="003F43B7" w:rsidRDefault="009A01EE" w:rsidP="009A01EE">
      <w:pPr>
        <w:pStyle w:val="BodyText"/>
        <w:kinsoku w:val="0"/>
        <w:overflowPunct w:val="0"/>
        <w:ind w:left="0"/>
      </w:pPr>
    </w:p>
    <w:p w14:paraId="11F889A3" w14:textId="77777777" w:rsidR="009A01EE" w:rsidRPr="003F43B7" w:rsidRDefault="009A01EE" w:rsidP="009A01EE">
      <w:pPr>
        <w:pStyle w:val="BodyText"/>
        <w:kinsoku w:val="0"/>
        <w:overflowPunct w:val="0"/>
        <w:spacing w:before="1"/>
        <w:ind w:left="0"/>
      </w:pPr>
    </w:p>
    <w:p w14:paraId="06C4DB5B" w14:textId="77777777" w:rsidR="009A01EE" w:rsidRPr="003F43B7" w:rsidRDefault="009A01EE" w:rsidP="004B60DE">
      <w:pPr>
        <w:pStyle w:val="Heading4"/>
        <w:numPr>
          <w:ilvl w:val="2"/>
          <w:numId w:val="8"/>
        </w:numPr>
        <w:tabs>
          <w:tab w:val="left" w:pos="1898"/>
        </w:tabs>
        <w:kinsoku w:val="0"/>
        <w:overflowPunct w:val="0"/>
        <w:ind w:left="1898" w:hanging="358"/>
        <w:rPr>
          <w:rFonts w:cs="Arial"/>
          <w:b/>
          <w:bCs/>
          <w:i w:val="0"/>
          <w:iCs w:val="0"/>
          <w:color w:val="auto"/>
          <w:u w:val="single"/>
        </w:rPr>
      </w:pPr>
      <w:r w:rsidRPr="003F43B7">
        <w:rPr>
          <w:rFonts w:cs="Arial"/>
          <w:b/>
          <w:bCs/>
          <w:i w:val="0"/>
          <w:iCs w:val="0"/>
          <w:color w:val="auto"/>
          <w:u w:val="single"/>
        </w:rPr>
        <w:t>Cardboard</w:t>
      </w:r>
      <w:r w:rsidRPr="003F43B7">
        <w:rPr>
          <w:rFonts w:cs="Arial"/>
          <w:b/>
          <w:bCs/>
          <w:i w:val="0"/>
          <w:iCs w:val="0"/>
          <w:color w:val="auto"/>
          <w:spacing w:val="-4"/>
          <w:u w:val="single"/>
        </w:rPr>
        <w:t xml:space="preserve"> </w:t>
      </w:r>
      <w:r w:rsidRPr="003F43B7">
        <w:rPr>
          <w:rFonts w:cs="Arial"/>
          <w:b/>
          <w:bCs/>
          <w:i w:val="0"/>
          <w:iCs w:val="0"/>
          <w:color w:val="auto"/>
          <w:u w:val="single"/>
        </w:rPr>
        <w:t>and</w:t>
      </w:r>
      <w:r w:rsidRPr="003F43B7">
        <w:rPr>
          <w:rFonts w:cs="Arial"/>
          <w:b/>
          <w:bCs/>
          <w:i w:val="0"/>
          <w:iCs w:val="0"/>
          <w:color w:val="auto"/>
          <w:spacing w:val="-6"/>
          <w:u w:val="single"/>
        </w:rPr>
        <w:t xml:space="preserve"> </w:t>
      </w:r>
      <w:r w:rsidRPr="003F43B7">
        <w:rPr>
          <w:rFonts w:cs="Arial"/>
          <w:b/>
          <w:bCs/>
          <w:i w:val="0"/>
          <w:iCs w:val="0"/>
          <w:color w:val="auto"/>
          <w:u w:val="single"/>
        </w:rPr>
        <w:t>Co-Mingled</w:t>
      </w:r>
      <w:r w:rsidRPr="003F43B7">
        <w:rPr>
          <w:rFonts w:cs="Arial"/>
          <w:b/>
          <w:bCs/>
          <w:i w:val="0"/>
          <w:iCs w:val="0"/>
          <w:color w:val="auto"/>
          <w:spacing w:val="-4"/>
          <w:u w:val="single"/>
        </w:rPr>
        <w:t xml:space="preserve"> </w:t>
      </w:r>
      <w:r w:rsidRPr="003F43B7">
        <w:rPr>
          <w:rFonts w:cs="Arial"/>
          <w:b/>
          <w:bCs/>
          <w:i w:val="0"/>
          <w:iCs w:val="0"/>
          <w:color w:val="auto"/>
          <w:spacing w:val="-2"/>
          <w:u w:val="single"/>
        </w:rPr>
        <w:t>Paper:</w:t>
      </w:r>
    </w:p>
    <w:p w14:paraId="491FDAD2" w14:textId="77777777" w:rsidR="009A01EE" w:rsidRPr="003F43B7" w:rsidRDefault="009A01EE" w:rsidP="009A01EE">
      <w:pPr>
        <w:pStyle w:val="BodyText"/>
        <w:kinsoku w:val="0"/>
        <w:overflowPunct w:val="0"/>
        <w:spacing w:before="251"/>
        <w:ind w:left="1540"/>
        <w:rPr>
          <w:spacing w:val="-5"/>
        </w:rPr>
      </w:pPr>
      <w:r w:rsidRPr="003F43B7">
        <w:rPr>
          <w:u w:val="single"/>
        </w:rPr>
        <w:t>COR</w:t>
      </w:r>
      <w:r w:rsidRPr="003F43B7">
        <w:t>:</w:t>
      </w:r>
      <w:r w:rsidRPr="003F43B7">
        <w:rPr>
          <w:spacing w:val="52"/>
        </w:rPr>
        <w:t xml:space="preserve"> </w:t>
      </w:r>
      <w:r w:rsidRPr="003F43B7">
        <w:t>Upon</w:t>
      </w:r>
      <w:r w:rsidRPr="003F43B7">
        <w:rPr>
          <w:spacing w:val="-5"/>
        </w:rPr>
        <w:t xml:space="preserve"> </w:t>
      </w:r>
      <w:r w:rsidRPr="003F43B7">
        <w:t>arrival</w:t>
      </w:r>
      <w:r w:rsidRPr="003F43B7">
        <w:rPr>
          <w:spacing w:val="-7"/>
        </w:rPr>
        <w:t xml:space="preserve"> </w:t>
      </w:r>
      <w:r w:rsidRPr="003F43B7">
        <w:t>to</w:t>
      </w:r>
      <w:r w:rsidRPr="003F43B7">
        <w:rPr>
          <w:spacing w:val="-5"/>
        </w:rPr>
        <w:t xml:space="preserve"> </w:t>
      </w:r>
      <w:r w:rsidRPr="003F43B7">
        <w:t>perform</w:t>
      </w:r>
      <w:r w:rsidRPr="003F43B7">
        <w:rPr>
          <w:spacing w:val="-5"/>
        </w:rPr>
        <w:t xml:space="preserve"> </w:t>
      </w:r>
      <w:r w:rsidRPr="003F43B7">
        <w:t>service,</w:t>
      </w:r>
      <w:r w:rsidRPr="003F43B7">
        <w:rPr>
          <w:spacing w:val="-3"/>
        </w:rPr>
        <w:t xml:space="preserve"> </w:t>
      </w:r>
      <w:r w:rsidRPr="003F43B7">
        <w:t>Contractor</w:t>
      </w:r>
      <w:r w:rsidRPr="003F43B7">
        <w:rPr>
          <w:spacing w:val="-6"/>
        </w:rPr>
        <w:t xml:space="preserve"> </w:t>
      </w:r>
      <w:r w:rsidRPr="003F43B7">
        <w:t>to</w:t>
      </w:r>
      <w:r w:rsidRPr="003F43B7">
        <w:rPr>
          <w:spacing w:val="-6"/>
        </w:rPr>
        <w:t xml:space="preserve"> </w:t>
      </w:r>
      <w:r w:rsidRPr="003F43B7">
        <w:t>report</w:t>
      </w:r>
      <w:r w:rsidRPr="003F43B7">
        <w:rPr>
          <w:spacing w:val="-5"/>
        </w:rPr>
        <w:t xml:space="preserve"> to:</w:t>
      </w:r>
    </w:p>
    <w:p w14:paraId="661A7CEF" w14:textId="77777777" w:rsidR="009A01EE" w:rsidRPr="003F43B7" w:rsidRDefault="009A01EE" w:rsidP="009A01EE">
      <w:pPr>
        <w:pStyle w:val="BodyText"/>
        <w:kinsoku w:val="0"/>
        <w:overflowPunct w:val="0"/>
        <w:ind w:left="0"/>
      </w:pPr>
    </w:p>
    <w:p w14:paraId="2137C414" w14:textId="1C702478" w:rsidR="009A01EE" w:rsidRPr="003F43B7" w:rsidRDefault="003F7455" w:rsidP="003F7455">
      <w:pPr>
        <w:pStyle w:val="BodyText"/>
        <w:kinsoku w:val="0"/>
        <w:overflowPunct w:val="0"/>
        <w:ind w:left="2260" w:right="5890"/>
        <w:rPr>
          <w:spacing w:val="-4"/>
        </w:rPr>
      </w:pPr>
      <w:r>
        <w:t>Supervisor</w:t>
      </w:r>
      <w:r w:rsidR="009A01EE" w:rsidRPr="003F43B7">
        <w:rPr>
          <w:spacing w:val="-5"/>
        </w:rPr>
        <w:t xml:space="preserve"> </w:t>
      </w:r>
      <w:r w:rsidR="009A01EE" w:rsidRPr="003F43B7">
        <w:t>–</w:t>
      </w:r>
      <w:r w:rsidR="009A01EE" w:rsidRPr="003F43B7">
        <w:rPr>
          <w:spacing w:val="-3"/>
        </w:rPr>
        <w:t xml:space="preserve"> </w:t>
      </w:r>
      <w:r w:rsidR="009A01EE" w:rsidRPr="003F43B7">
        <w:t>EO,</w:t>
      </w:r>
      <w:r w:rsidR="009A01EE" w:rsidRPr="003F43B7">
        <w:rPr>
          <w:spacing w:val="-4"/>
        </w:rPr>
        <w:t xml:space="preserve"> </w:t>
      </w:r>
      <w:r w:rsidR="009A01EE" w:rsidRPr="003F43B7">
        <w:t>Bldg.</w:t>
      </w:r>
      <w:r w:rsidR="009A01EE" w:rsidRPr="003F43B7">
        <w:rPr>
          <w:spacing w:val="-1"/>
        </w:rPr>
        <w:t xml:space="preserve"> </w:t>
      </w:r>
      <w:r w:rsidR="009A01EE" w:rsidRPr="003F43B7">
        <w:t>1,</w:t>
      </w:r>
      <w:r w:rsidR="009A01EE" w:rsidRPr="003F43B7">
        <w:rPr>
          <w:spacing w:val="-6"/>
        </w:rPr>
        <w:t xml:space="preserve"> </w:t>
      </w:r>
      <w:r w:rsidR="009A01EE" w:rsidRPr="003F43B7">
        <w:t>Ext.</w:t>
      </w:r>
      <w:r w:rsidR="009A01EE" w:rsidRPr="003F43B7">
        <w:rPr>
          <w:spacing w:val="-4"/>
        </w:rPr>
        <w:t xml:space="preserve"> </w:t>
      </w:r>
      <w:r>
        <w:rPr>
          <w:spacing w:val="-4"/>
        </w:rPr>
        <w:t>1</w:t>
      </w:r>
      <w:r w:rsidR="009A01EE" w:rsidRPr="003F43B7">
        <w:t xml:space="preserve">205 </w:t>
      </w:r>
      <w:r>
        <w:t xml:space="preserve">Supervisor </w:t>
      </w:r>
      <w:r w:rsidR="009A01EE" w:rsidRPr="003F43B7">
        <w:t>–</w:t>
      </w:r>
      <w:r w:rsidR="009A01EE" w:rsidRPr="003F43B7">
        <w:rPr>
          <w:spacing w:val="-5"/>
        </w:rPr>
        <w:t xml:space="preserve"> </w:t>
      </w:r>
      <w:r w:rsidR="009A01EE" w:rsidRPr="003F43B7">
        <w:t>LY</w:t>
      </w:r>
      <w:r w:rsidR="009A01EE" w:rsidRPr="003F43B7">
        <w:rPr>
          <w:spacing w:val="-2"/>
        </w:rPr>
        <w:t xml:space="preserve"> </w:t>
      </w:r>
      <w:r w:rsidR="009A01EE" w:rsidRPr="003F43B7">
        <w:t>–</w:t>
      </w:r>
      <w:r w:rsidR="009A01EE" w:rsidRPr="003F43B7">
        <w:rPr>
          <w:spacing w:val="-4"/>
        </w:rPr>
        <w:t xml:space="preserve"> </w:t>
      </w:r>
      <w:r w:rsidR="009A01EE" w:rsidRPr="003F43B7">
        <w:t>Bldg.</w:t>
      </w:r>
      <w:r w:rsidR="009A01EE" w:rsidRPr="003F43B7">
        <w:rPr>
          <w:spacing w:val="-1"/>
        </w:rPr>
        <w:t xml:space="preserve"> </w:t>
      </w:r>
      <w:r w:rsidR="009A01EE" w:rsidRPr="003F43B7">
        <w:t>8,</w:t>
      </w:r>
      <w:r w:rsidR="009A01EE" w:rsidRPr="003F43B7">
        <w:rPr>
          <w:spacing w:val="-3"/>
        </w:rPr>
        <w:t xml:space="preserve"> </w:t>
      </w:r>
      <w:r w:rsidR="009A01EE" w:rsidRPr="003F43B7">
        <w:t>Ext.</w:t>
      </w:r>
      <w:r w:rsidR="009A01EE" w:rsidRPr="003F43B7">
        <w:rPr>
          <w:spacing w:val="-3"/>
        </w:rPr>
        <w:t xml:space="preserve"> </w:t>
      </w:r>
      <w:r>
        <w:rPr>
          <w:spacing w:val="-3"/>
        </w:rPr>
        <w:t>4</w:t>
      </w:r>
      <w:r w:rsidR="009A01EE" w:rsidRPr="003F43B7">
        <w:rPr>
          <w:spacing w:val="-4"/>
        </w:rPr>
        <w:t>550</w:t>
      </w:r>
    </w:p>
    <w:p w14:paraId="7369F247" w14:textId="77777777" w:rsidR="009A01EE" w:rsidRPr="003F43B7" w:rsidRDefault="009A01EE" w:rsidP="009A01EE">
      <w:pPr>
        <w:pStyle w:val="BodyText"/>
        <w:kinsoku w:val="0"/>
        <w:overflowPunct w:val="0"/>
        <w:ind w:left="0"/>
      </w:pPr>
    </w:p>
    <w:p w14:paraId="428084C7" w14:textId="6FD7D061" w:rsidR="009A01EE" w:rsidRPr="003F43B7" w:rsidRDefault="00416C8E" w:rsidP="009A01EE">
      <w:pPr>
        <w:pStyle w:val="BodyText"/>
        <w:kinsoku w:val="0"/>
        <w:overflowPunct w:val="0"/>
        <w:ind w:left="1540"/>
        <w:jc w:val="both"/>
        <w:rPr>
          <w:spacing w:val="-2"/>
        </w:rPr>
      </w:pPr>
      <w:r>
        <w:rPr>
          <w:u w:val="single"/>
        </w:rPr>
        <w:t>PWS</w:t>
      </w:r>
      <w:r w:rsidR="009A01EE" w:rsidRPr="003F43B7">
        <w:t>:</w:t>
      </w:r>
      <w:r w:rsidR="009A01EE" w:rsidRPr="003F43B7">
        <w:rPr>
          <w:spacing w:val="64"/>
          <w:w w:val="150"/>
        </w:rPr>
        <w:t xml:space="preserve">   </w:t>
      </w:r>
      <w:r w:rsidR="009A01EE" w:rsidRPr="003F43B7">
        <w:t>Contractor</w:t>
      </w:r>
      <w:r w:rsidR="009A01EE" w:rsidRPr="003F43B7">
        <w:rPr>
          <w:spacing w:val="-2"/>
        </w:rPr>
        <w:t xml:space="preserve"> </w:t>
      </w:r>
      <w:r w:rsidR="009A01EE" w:rsidRPr="003F43B7">
        <w:t>shall</w:t>
      </w:r>
      <w:r w:rsidR="009A01EE" w:rsidRPr="003F43B7">
        <w:rPr>
          <w:spacing w:val="-3"/>
        </w:rPr>
        <w:t xml:space="preserve"> </w:t>
      </w:r>
      <w:r w:rsidR="009A01EE" w:rsidRPr="003F43B7">
        <w:t>provide</w:t>
      </w:r>
      <w:r w:rsidR="009A01EE" w:rsidRPr="003F43B7">
        <w:rPr>
          <w:spacing w:val="-3"/>
        </w:rPr>
        <w:t xml:space="preserve"> </w:t>
      </w:r>
      <w:r w:rsidR="009A01EE" w:rsidRPr="003F43B7">
        <w:t>labor,</w:t>
      </w:r>
      <w:r w:rsidR="009A01EE" w:rsidRPr="003F43B7">
        <w:rPr>
          <w:spacing w:val="-2"/>
        </w:rPr>
        <w:t xml:space="preserve"> </w:t>
      </w:r>
      <w:r w:rsidR="009A01EE" w:rsidRPr="003F43B7">
        <w:t>materials,</w:t>
      </w:r>
      <w:r w:rsidR="009A01EE" w:rsidRPr="003F43B7">
        <w:rPr>
          <w:spacing w:val="-4"/>
        </w:rPr>
        <w:t xml:space="preserve"> </w:t>
      </w:r>
      <w:r w:rsidR="009A01EE" w:rsidRPr="003F43B7">
        <w:t>and</w:t>
      </w:r>
      <w:r w:rsidR="009A01EE" w:rsidRPr="003F43B7">
        <w:rPr>
          <w:spacing w:val="-3"/>
        </w:rPr>
        <w:t xml:space="preserve"> </w:t>
      </w:r>
      <w:r w:rsidR="009A01EE" w:rsidRPr="003F43B7">
        <w:t>equipment</w:t>
      </w:r>
      <w:r w:rsidR="009A01EE" w:rsidRPr="003F43B7">
        <w:rPr>
          <w:spacing w:val="-4"/>
        </w:rPr>
        <w:t xml:space="preserve"> </w:t>
      </w:r>
      <w:r w:rsidR="009A01EE" w:rsidRPr="003F43B7">
        <w:t>as</w:t>
      </w:r>
      <w:r w:rsidR="009A01EE" w:rsidRPr="003F43B7">
        <w:rPr>
          <w:spacing w:val="-4"/>
        </w:rPr>
        <w:t xml:space="preserve"> </w:t>
      </w:r>
      <w:r w:rsidR="009A01EE" w:rsidRPr="003F43B7">
        <w:rPr>
          <w:spacing w:val="-2"/>
        </w:rPr>
        <w:t>follows:</w:t>
      </w:r>
    </w:p>
    <w:p w14:paraId="5772B137" w14:textId="2E971A54" w:rsidR="009A01EE" w:rsidRPr="003F43B7" w:rsidRDefault="009A01EE" w:rsidP="009A01EE">
      <w:pPr>
        <w:pStyle w:val="ListParagraph"/>
        <w:numPr>
          <w:ilvl w:val="0"/>
          <w:numId w:val="6"/>
        </w:numPr>
        <w:tabs>
          <w:tab w:val="left" w:pos="2260"/>
        </w:tabs>
        <w:kinsoku w:val="0"/>
        <w:overflowPunct w:val="0"/>
        <w:spacing w:before="1"/>
        <w:ind w:right="1194"/>
        <w:contextualSpacing w:val="0"/>
        <w:jc w:val="both"/>
      </w:pPr>
      <w:r w:rsidRPr="003F43B7">
        <w:t>Two</w:t>
      </w:r>
      <w:r w:rsidRPr="003F43B7">
        <w:rPr>
          <w:spacing w:val="-9"/>
        </w:rPr>
        <w:t xml:space="preserve"> </w:t>
      </w:r>
      <w:r w:rsidRPr="003F43B7">
        <w:t>(2)</w:t>
      </w:r>
      <w:r w:rsidRPr="003F43B7">
        <w:rPr>
          <w:spacing w:val="-10"/>
        </w:rPr>
        <w:t xml:space="preserve"> </w:t>
      </w:r>
      <w:r w:rsidRPr="003F43B7">
        <w:t>30</w:t>
      </w:r>
      <w:r w:rsidRPr="003F43B7">
        <w:rPr>
          <w:spacing w:val="-12"/>
        </w:rPr>
        <w:t xml:space="preserve"> </w:t>
      </w:r>
      <w:r w:rsidRPr="003F43B7">
        <w:t>cubic</w:t>
      </w:r>
      <w:r w:rsidRPr="003F43B7">
        <w:rPr>
          <w:spacing w:val="-8"/>
        </w:rPr>
        <w:t xml:space="preserve"> </w:t>
      </w:r>
      <w:r w:rsidRPr="003F43B7">
        <w:t>yard</w:t>
      </w:r>
      <w:r w:rsidRPr="003F43B7">
        <w:rPr>
          <w:spacing w:val="-11"/>
        </w:rPr>
        <w:t xml:space="preserve"> </w:t>
      </w:r>
      <w:r w:rsidRPr="003F43B7">
        <w:t>self-contained</w:t>
      </w:r>
      <w:r w:rsidRPr="003F43B7">
        <w:rPr>
          <w:spacing w:val="-9"/>
        </w:rPr>
        <w:t xml:space="preserve"> </w:t>
      </w:r>
      <w:r w:rsidRPr="003F43B7">
        <w:t>compactor</w:t>
      </w:r>
      <w:r w:rsidRPr="003F43B7">
        <w:rPr>
          <w:spacing w:val="-10"/>
        </w:rPr>
        <w:t xml:space="preserve"> </w:t>
      </w:r>
      <w:r w:rsidRPr="003F43B7">
        <w:t>containers,</w:t>
      </w:r>
      <w:r w:rsidRPr="003F43B7">
        <w:rPr>
          <w:spacing w:val="-10"/>
        </w:rPr>
        <w:t xml:space="preserve"> </w:t>
      </w:r>
      <w:r w:rsidRPr="003F43B7">
        <w:t>one</w:t>
      </w:r>
      <w:r w:rsidRPr="003F43B7">
        <w:rPr>
          <w:spacing w:val="-11"/>
        </w:rPr>
        <w:t xml:space="preserve"> </w:t>
      </w:r>
      <w:r w:rsidRPr="003F43B7">
        <w:t>(1)</w:t>
      </w:r>
      <w:r w:rsidRPr="003F43B7">
        <w:rPr>
          <w:spacing w:val="-8"/>
        </w:rPr>
        <w:t xml:space="preserve"> </w:t>
      </w:r>
      <w:r w:rsidRPr="003F43B7">
        <w:t>35</w:t>
      </w:r>
      <w:r w:rsidRPr="003F43B7">
        <w:rPr>
          <w:spacing w:val="-12"/>
        </w:rPr>
        <w:t xml:space="preserve"> </w:t>
      </w:r>
      <w:r w:rsidRPr="003F43B7">
        <w:t>cubic</w:t>
      </w:r>
      <w:r w:rsidRPr="003F43B7">
        <w:rPr>
          <w:spacing w:val="-11"/>
        </w:rPr>
        <w:t xml:space="preserve"> </w:t>
      </w:r>
      <w:r w:rsidRPr="003F43B7">
        <w:t>yard</w:t>
      </w:r>
      <w:r w:rsidRPr="003F43B7">
        <w:rPr>
          <w:spacing w:val="-11"/>
        </w:rPr>
        <w:t xml:space="preserve"> </w:t>
      </w:r>
      <w:r w:rsidRPr="003F43B7">
        <w:t xml:space="preserve">self- </w:t>
      </w:r>
      <w:r w:rsidRPr="003F43B7">
        <w:rPr>
          <w:spacing w:val="-2"/>
        </w:rPr>
        <w:t>contained</w:t>
      </w:r>
      <w:r w:rsidRPr="003F43B7">
        <w:rPr>
          <w:spacing w:val="-4"/>
        </w:rPr>
        <w:t xml:space="preserve"> </w:t>
      </w:r>
      <w:r w:rsidRPr="003F43B7">
        <w:rPr>
          <w:spacing w:val="-2"/>
        </w:rPr>
        <w:t>compactor</w:t>
      </w:r>
      <w:r w:rsidRPr="003F43B7">
        <w:rPr>
          <w:spacing w:val="-7"/>
        </w:rPr>
        <w:t xml:space="preserve"> </w:t>
      </w:r>
      <w:r w:rsidRPr="003F43B7">
        <w:rPr>
          <w:spacing w:val="-2"/>
        </w:rPr>
        <w:t>container</w:t>
      </w:r>
      <w:r w:rsidR="00CC6051">
        <w:rPr>
          <w:spacing w:val="-2"/>
        </w:rPr>
        <w:t>,</w:t>
      </w:r>
      <w:r w:rsidRPr="003F43B7">
        <w:rPr>
          <w:spacing w:val="-2"/>
        </w:rPr>
        <w:t xml:space="preserve"> and</w:t>
      </w:r>
      <w:r w:rsidRPr="003F43B7">
        <w:rPr>
          <w:spacing w:val="-4"/>
        </w:rPr>
        <w:t xml:space="preserve"> </w:t>
      </w:r>
      <w:r w:rsidRPr="003F43B7">
        <w:rPr>
          <w:spacing w:val="-2"/>
        </w:rPr>
        <w:t>one</w:t>
      </w:r>
      <w:r w:rsidRPr="003F43B7">
        <w:rPr>
          <w:spacing w:val="-11"/>
        </w:rPr>
        <w:t xml:space="preserve"> </w:t>
      </w:r>
      <w:r w:rsidRPr="003F43B7">
        <w:rPr>
          <w:spacing w:val="-2"/>
        </w:rPr>
        <w:t>(1)</w:t>
      </w:r>
      <w:r w:rsidRPr="003F43B7">
        <w:rPr>
          <w:spacing w:val="-7"/>
        </w:rPr>
        <w:t xml:space="preserve"> </w:t>
      </w:r>
      <w:proofErr w:type="gramStart"/>
      <w:r w:rsidRPr="003F43B7">
        <w:rPr>
          <w:spacing w:val="-2"/>
        </w:rPr>
        <w:t>8</w:t>
      </w:r>
      <w:r w:rsidRPr="003F43B7">
        <w:rPr>
          <w:spacing w:val="-8"/>
        </w:rPr>
        <w:t xml:space="preserve"> </w:t>
      </w:r>
      <w:r w:rsidRPr="003F43B7">
        <w:rPr>
          <w:spacing w:val="-2"/>
        </w:rPr>
        <w:t>yard</w:t>
      </w:r>
      <w:proofErr w:type="gramEnd"/>
      <w:r w:rsidRPr="003F43B7">
        <w:rPr>
          <w:spacing w:val="-9"/>
        </w:rPr>
        <w:t xml:space="preserve"> </w:t>
      </w:r>
      <w:r w:rsidRPr="003F43B7">
        <w:rPr>
          <w:spacing w:val="-2"/>
        </w:rPr>
        <w:t>container</w:t>
      </w:r>
      <w:r w:rsidRPr="003F43B7">
        <w:rPr>
          <w:spacing w:val="-6"/>
        </w:rPr>
        <w:t xml:space="preserve"> </w:t>
      </w:r>
      <w:r w:rsidRPr="003F43B7">
        <w:rPr>
          <w:spacing w:val="-2"/>
        </w:rPr>
        <w:t>to</w:t>
      </w:r>
      <w:r w:rsidRPr="003F43B7">
        <w:rPr>
          <w:spacing w:val="-8"/>
        </w:rPr>
        <w:t xml:space="preserve"> </w:t>
      </w:r>
      <w:r w:rsidRPr="003F43B7">
        <w:rPr>
          <w:spacing w:val="-2"/>
        </w:rPr>
        <w:t>be</w:t>
      </w:r>
      <w:r w:rsidRPr="003F43B7">
        <w:rPr>
          <w:spacing w:val="-8"/>
        </w:rPr>
        <w:t xml:space="preserve"> </w:t>
      </w:r>
      <w:r w:rsidRPr="003F43B7">
        <w:rPr>
          <w:spacing w:val="-2"/>
        </w:rPr>
        <w:t>placed</w:t>
      </w:r>
      <w:r w:rsidRPr="003F43B7">
        <w:rPr>
          <w:spacing w:val="-8"/>
        </w:rPr>
        <w:t xml:space="preserve"> </w:t>
      </w:r>
      <w:r w:rsidRPr="003F43B7">
        <w:rPr>
          <w:spacing w:val="-2"/>
        </w:rPr>
        <w:t>at</w:t>
      </w:r>
      <w:r w:rsidRPr="003F43B7">
        <w:rPr>
          <w:spacing w:val="-9"/>
        </w:rPr>
        <w:t xml:space="preserve"> </w:t>
      </w:r>
      <w:r w:rsidRPr="003F43B7">
        <w:rPr>
          <w:spacing w:val="-2"/>
        </w:rPr>
        <w:t xml:space="preserve">designated </w:t>
      </w:r>
      <w:r w:rsidRPr="003F43B7">
        <w:t>locations at the Lyons Campus of</w:t>
      </w:r>
      <w:r w:rsidRPr="003F43B7">
        <w:rPr>
          <w:spacing w:val="-1"/>
        </w:rPr>
        <w:t xml:space="preserve"> </w:t>
      </w:r>
      <w:r w:rsidRPr="003F43B7">
        <w:t>the VA New</w:t>
      </w:r>
      <w:r w:rsidRPr="003F43B7">
        <w:rPr>
          <w:spacing w:val="-1"/>
        </w:rPr>
        <w:t xml:space="preserve"> </w:t>
      </w:r>
      <w:r w:rsidRPr="003F43B7">
        <w:t>Jersey Health Care System</w:t>
      </w:r>
      <w:r w:rsidRPr="003F43B7">
        <w:rPr>
          <w:spacing w:val="-1"/>
        </w:rPr>
        <w:t xml:space="preserve"> </w:t>
      </w:r>
      <w:r w:rsidRPr="003F43B7">
        <w:t xml:space="preserve">located at 151 </w:t>
      </w:r>
      <w:proofErr w:type="spellStart"/>
      <w:r w:rsidRPr="003F43B7">
        <w:t>Knollcroft</w:t>
      </w:r>
      <w:proofErr w:type="spellEnd"/>
      <w:r w:rsidRPr="003F43B7">
        <w:t xml:space="preserve"> Road, Lyons, NJ; and</w:t>
      </w:r>
    </w:p>
    <w:p w14:paraId="66056C89" w14:textId="05A1DF1C" w:rsidR="009A01EE" w:rsidRPr="003F43B7" w:rsidRDefault="009A01EE" w:rsidP="009A01EE">
      <w:pPr>
        <w:pStyle w:val="ListParagraph"/>
        <w:numPr>
          <w:ilvl w:val="0"/>
          <w:numId w:val="6"/>
        </w:numPr>
        <w:tabs>
          <w:tab w:val="left" w:pos="2260"/>
        </w:tabs>
        <w:kinsoku w:val="0"/>
        <w:overflowPunct w:val="0"/>
        <w:ind w:right="1193"/>
        <w:contextualSpacing w:val="0"/>
        <w:jc w:val="both"/>
      </w:pPr>
      <w:r w:rsidRPr="003F43B7">
        <w:t>One</w:t>
      </w:r>
      <w:r w:rsidRPr="003F43B7">
        <w:rPr>
          <w:spacing w:val="-15"/>
        </w:rPr>
        <w:t xml:space="preserve"> </w:t>
      </w:r>
      <w:r w:rsidRPr="003F43B7">
        <w:t>(1)</w:t>
      </w:r>
      <w:r w:rsidRPr="003F43B7">
        <w:rPr>
          <w:spacing w:val="-13"/>
        </w:rPr>
        <w:t xml:space="preserve"> </w:t>
      </w:r>
      <w:r w:rsidRPr="003F43B7">
        <w:t>30</w:t>
      </w:r>
      <w:r w:rsidRPr="003F43B7">
        <w:rPr>
          <w:spacing w:val="-16"/>
        </w:rPr>
        <w:t xml:space="preserve"> </w:t>
      </w:r>
      <w:r w:rsidRPr="003F43B7">
        <w:t>cubic</w:t>
      </w:r>
      <w:r w:rsidRPr="003F43B7">
        <w:rPr>
          <w:spacing w:val="-12"/>
        </w:rPr>
        <w:t xml:space="preserve"> </w:t>
      </w:r>
      <w:r w:rsidRPr="003F43B7">
        <w:t>yard</w:t>
      </w:r>
      <w:r w:rsidRPr="003F43B7">
        <w:rPr>
          <w:spacing w:val="-16"/>
        </w:rPr>
        <w:t xml:space="preserve"> </w:t>
      </w:r>
      <w:r w:rsidRPr="003F43B7">
        <w:t>self-contained</w:t>
      </w:r>
      <w:r w:rsidRPr="003F43B7">
        <w:rPr>
          <w:spacing w:val="-13"/>
        </w:rPr>
        <w:t xml:space="preserve"> </w:t>
      </w:r>
      <w:r w:rsidRPr="003F43B7">
        <w:t>compactor</w:t>
      </w:r>
      <w:r w:rsidRPr="003F43B7">
        <w:rPr>
          <w:spacing w:val="-13"/>
        </w:rPr>
        <w:t xml:space="preserve"> </w:t>
      </w:r>
      <w:r w:rsidRPr="003F43B7">
        <w:t>container</w:t>
      </w:r>
      <w:r w:rsidRPr="003F43B7">
        <w:rPr>
          <w:spacing w:val="-13"/>
        </w:rPr>
        <w:t xml:space="preserve"> </w:t>
      </w:r>
      <w:r w:rsidRPr="003F43B7">
        <w:t>to</w:t>
      </w:r>
      <w:r w:rsidRPr="003F43B7">
        <w:rPr>
          <w:spacing w:val="-16"/>
        </w:rPr>
        <w:t xml:space="preserve"> </w:t>
      </w:r>
      <w:r w:rsidRPr="003F43B7">
        <w:t>be</w:t>
      </w:r>
      <w:r w:rsidRPr="003F43B7">
        <w:rPr>
          <w:spacing w:val="-13"/>
        </w:rPr>
        <w:t xml:space="preserve"> </w:t>
      </w:r>
      <w:r w:rsidRPr="003F43B7">
        <w:t>placed</w:t>
      </w:r>
      <w:r w:rsidRPr="003F43B7">
        <w:rPr>
          <w:spacing w:val="-14"/>
        </w:rPr>
        <w:t xml:space="preserve"> </w:t>
      </w:r>
      <w:r w:rsidRPr="003F43B7">
        <w:t>at</w:t>
      </w:r>
      <w:r w:rsidRPr="003F43B7">
        <w:rPr>
          <w:spacing w:val="-12"/>
        </w:rPr>
        <w:t xml:space="preserve"> </w:t>
      </w:r>
      <w:r w:rsidRPr="003F43B7">
        <w:t>a</w:t>
      </w:r>
      <w:r w:rsidRPr="003F43B7">
        <w:rPr>
          <w:spacing w:val="-16"/>
        </w:rPr>
        <w:t xml:space="preserve"> </w:t>
      </w:r>
      <w:r w:rsidRPr="003F43B7">
        <w:t>designated location at the East Orange Campus of the VA New Jersey Health Care System</w:t>
      </w:r>
      <w:r w:rsidR="00CC6051">
        <w:t>,</w:t>
      </w:r>
      <w:r w:rsidRPr="003F43B7">
        <w:t xml:space="preserve"> located at 385 Tremont Avenue, East Orange, NJ.</w:t>
      </w:r>
    </w:p>
    <w:p w14:paraId="7921B0A3" w14:textId="77777777" w:rsidR="009A01EE" w:rsidRPr="003F43B7" w:rsidRDefault="009A01EE" w:rsidP="009A01EE">
      <w:pPr>
        <w:pStyle w:val="BodyText"/>
        <w:kinsoku w:val="0"/>
        <w:overflowPunct w:val="0"/>
        <w:spacing w:before="196" w:line="244" w:lineRule="auto"/>
        <w:ind w:left="1540" w:right="1196"/>
        <w:jc w:val="both"/>
      </w:pPr>
      <w:r w:rsidRPr="003F43B7">
        <w:t>All</w:t>
      </w:r>
      <w:r w:rsidRPr="003F43B7">
        <w:rPr>
          <w:spacing w:val="-5"/>
        </w:rPr>
        <w:t xml:space="preserve"> </w:t>
      </w:r>
      <w:r w:rsidRPr="003F43B7">
        <w:t>containers</w:t>
      </w:r>
      <w:r w:rsidRPr="003F43B7">
        <w:rPr>
          <w:spacing w:val="-4"/>
        </w:rPr>
        <w:t xml:space="preserve"> </w:t>
      </w:r>
      <w:r w:rsidRPr="003F43B7">
        <w:t>will</w:t>
      </w:r>
      <w:r w:rsidRPr="003F43B7">
        <w:rPr>
          <w:spacing w:val="-5"/>
        </w:rPr>
        <w:t xml:space="preserve"> </w:t>
      </w:r>
      <w:r w:rsidRPr="003F43B7">
        <w:t>be</w:t>
      </w:r>
      <w:r w:rsidRPr="003F43B7">
        <w:rPr>
          <w:spacing w:val="-4"/>
        </w:rPr>
        <w:t xml:space="preserve"> </w:t>
      </w:r>
      <w:r w:rsidRPr="003F43B7">
        <w:t>conspicuously</w:t>
      </w:r>
      <w:r w:rsidRPr="003F43B7">
        <w:rPr>
          <w:spacing w:val="-4"/>
        </w:rPr>
        <w:t xml:space="preserve"> </w:t>
      </w:r>
      <w:r w:rsidRPr="003F43B7">
        <w:t>marked</w:t>
      </w:r>
      <w:r w:rsidRPr="003F43B7">
        <w:rPr>
          <w:spacing w:val="-4"/>
        </w:rPr>
        <w:t xml:space="preserve"> </w:t>
      </w:r>
      <w:r w:rsidRPr="003F43B7">
        <w:t>to</w:t>
      </w:r>
      <w:r w:rsidRPr="003F43B7">
        <w:rPr>
          <w:spacing w:val="-6"/>
        </w:rPr>
        <w:t xml:space="preserve"> </w:t>
      </w:r>
      <w:r w:rsidRPr="003F43B7">
        <w:t>indicate</w:t>
      </w:r>
      <w:r w:rsidRPr="003F43B7">
        <w:rPr>
          <w:spacing w:val="-3"/>
        </w:rPr>
        <w:t xml:space="preserve"> </w:t>
      </w:r>
      <w:r w:rsidRPr="003F43B7">
        <w:t>their</w:t>
      </w:r>
      <w:r w:rsidRPr="003F43B7">
        <w:rPr>
          <w:spacing w:val="-5"/>
        </w:rPr>
        <w:t xml:space="preserve"> </w:t>
      </w:r>
      <w:r w:rsidRPr="003F43B7">
        <w:t>exclusive</w:t>
      </w:r>
      <w:r w:rsidRPr="003F43B7">
        <w:rPr>
          <w:spacing w:val="-4"/>
        </w:rPr>
        <w:t xml:space="preserve"> </w:t>
      </w:r>
      <w:r w:rsidRPr="003F43B7">
        <w:t>use</w:t>
      </w:r>
      <w:r w:rsidRPr="003F43B7">
        <w:rPr>
          <w:spacing w:val="-7"/>
        </w:rPr>
        <w:t xml:space="preserve"> </w:t>
      </w:r>
      <w:r w:rsidRPr="003F43B7">
        <w:t>for</w:t>
      </w:r>
      <w:r w:rsidRPr="003F43B7">
        <w:rPr>
          <w:spacing w:val="-3"/>
        </w:rPr>
        <w:t xml:space="preserve"> </w:t>
      </w:r>
      <w:r w:rsidRPr="003F43B7">
        <w:t>the</w:t>
      </w:r>
      <w:r w:rsidRPr="003F43B7">
        <w:rPr>
          <w:spacing w:val="-7"/>
        </w:rPr>
        <w:t xml:space="preserve"> </w:t>
      </w:r>
      <w:r w:rsidRPr="003F43B7">
        <w:t>recycling</w:t>
      </w:r>
      <w:r w:rsidRPr="003F43B7">
        <w:rPr>
          <w:spacing w:val="-4"/>
        </w:rPr>
        <w:t xml:space="preserve"> </w:t>
      </w:r>
      <w:r w:rsidRPr="003F43B7">
        <w:t>of corrugated cardboard / comingled paper only.</w:t>
      </w:r>
    </w:p>
    <w:p w14:paraId="1C825A7F" w14:textId="77777777" w:rsidR="009A01EE" w:rsidRPr="003F43B7" w:rsidRDefault="009A01EE" w:rsidP="009A01EE">
      <w:pPr>
        <w:pStyle w:val="BodyText"/>
        <w:kinsoku w:val="0"/>
        <w:overflowPunct w:val="0"/>
        <w:spacing w:before="196" w:line="244" w:lineRule="auto"/>
        <w:ind w:left="1540" w:right="1196"/>
        <w:jc w:val="both"/>
        <w:sectPr w:rsidR="009A01EE" w:rsidRPr="003F43B7" w:rsidSect="009A01EE">
          <w:pgSz w:w="12240" w:h="15840"/>
          <w:pgMar w:top="600" w:right="240" w:bottom="600" w:left="260" w:header="369" w:footer="403" w:gutter="0"/>
          <w:cols w:space="720"/>
          <w:noEndnote/>
        </w:sectPr>
      </w:pPr>
    </w:p>
    <w:p w14:paraId="4FD68896" w14:textId="77777777" w:rsidR="009A01EE" w:rsidRPr="003F43B7" w:rsidRDefault="009A01EE" w:rsidP="009A01EE">
      <w:pPr>
        <w:pStyle w:val="BodyText"/>
        <w:kinsoku w:val="0"/>
        <w:overflowPunct w:val="0"/>
        <w:spacing w:before="211"/>
        <w:ind w:left="0"/>
      </w:pPr>
    </w:p>
    <w:p w14:paraId="7442C326" w14:textId="77777777" w:rsidR="009A01EE" w:rsidRPr="003F43B7" w:rsidRDefault="009A01EE" w:rsidP="009A01EE">
      <w:pPr>
        <w:pStyle w:val="ListParagraph"/>
        <w:numPr>
          <w:ilvl w:val="0"/>
          <w:numId w:val="5"/>
        </w:numPr>
        <w:tabs>
          <w:tab w:val="left" w:pos="1811"/>
        </w:tabs>
        <w:kinsoku w:val="0"/>
        <w:overflowPunct w:val="0"/>
        <w:ind w:right="1197"/>
        <w:contextualSpacing w:val="0"/>
        <w:jc w:val="both"/>
      </w:pPr>
      <w:r w:rsidRPr="003F43B7">
        <w:t>The</w:t>
      </w:r>
      <w:r w:rsidRPr="003F43B7">
        <w:rPr>
          <w:spacing w:val="-10"/>
        </w:rPr>
        <w:t xml:space="preserve"> </w:t>
      </w:r>
      <w:r w:rsidRPr="003F43B7">
        <w:t>Contractor</w:t>
      </w:r>
      <w:r w:rsidRPr="003F43B7">
        <w:rPr>
          <w:spacing w:val="-11"/>
        </w:rPr>
        <w:t xml:space="preserve"> </w:t>
      </w:r>
      <w:r w:rsidRPr="003F43B7">
        <w:t>shall</w:t>
      </w:r>
      <w:r w:rsidRPr="003F43B7">
        <w:rPr>
          <w:spacing w:val="-11"/>
        </w:rPr>
        <w:t xml:space="preserve"> </w:t>
      </w:r>
      <w:r w:rsidRPr="003F43B7">
        <w:t>empty</w:t>
      </w:r>
      <w:r w:rsidRPr="003F43B7">
        <w:rPr>
          <w:spacing w:val="-12"/>
        </w:rPr>
        <w:t xml:space="preserve"> </w:t>
      </w:r>
      <w:r w:rsidRPr="003F43B7">
        <w:t>the</w:t>
      </w:r>
      <w:r w:rsidRPr="003F43B7">
        <w:rPr>
          <w:spacing w:val="-13"/>
        </w:rPr>
        <w:t xml:space="preserve"> </w:t>
      </w:r>
      <w:r w:rsidRPr="003F43B7">
        <w:t>containers</w:t>
      </w:r>
      <w:r w:rsidRPr="003F43B7">
        <w:rPr>
          <w:spacing w:val="-12"/>
        </w:rPr>
        <w:t xml:space="preserve"> </w:t>
      </w:r>
      <w:r w:rsidRPr="003F43B7">
        <w:t>according</w:t>
      </w:r>
      <w:r w:rsidRPr="003F43B7">
        <w:rPr>
          <w:spacing w:val="-13"/>
        </w:rPr>
        <w:t xml:space="preserve"> </w:t>
      </w:r>
      <w:r w:rsidRPr="003F43B7">
        <w:t>to</w:t>
      </w:r>
      <w:r w:rsidRPr="003F43B7">
        <w:rPr>
          <w:spacing w:val="-12"/>
        </w:rPr>
        <w:t xml:space="preserve"> </w:t>
      </w:r>
      <w:r w:rsidRPr="003F43B7">
        <w:t>the</w:t>
      </w:r>
      <w:r w:rsidRPr="003F43B7">
        <w:rPr>
          <w:spacing w:val="-15"/>
        </w:rPr>
        <w:t xml:space="preserve"> </w:t>
      </w:r>
      <w:r w:rsidRPr="003F43B7">
        <w:t>following</w:t>
      </w:r>
      <w:r w:rsidRPr="003F43B7">
        <w:rPr>
          <w:spacing w:val="-10"/>
        </w:rPr>
        <w:t xml:space="preserve"> </w:t>
      </w:r>
      <w:r w:rsidRPr="003F43B7">
        <w:t>schedule</w:t>
      </w:r>
      <w:r w:rsidRPr="003F43B7">
        <w:rPr>
          <w:spacing w:val="-10"/>
        </w:rPr>
        <w:t xml:space="preserve"> </w:t>
      </w:r>
      <w:r w:rsidRPr="003F43B7">
        <w:t>between</w:t>
      </w:r>
      <w:r w:rsidRPr="003F43B7">
        <w:rPr>
          <w:spacing w:val="-15"/>
        </w:rPr>
        <w:t xml:space="preserve"> </w:t>
      </w:r>
      <w:r w:rsidRPr="003F43B7">
        <w:t>the hours of 7:00am and 3:30pm:</w:t>
      </w:r>
    </w:p>
    <w:p w14:paraId="40456EC8" w14:textId="77777777" w:rsidR="009A01EE" w:rsidRPr="003F43B7" w:rsidRDefault="009A01EE" w:rsidP="009A01EE">
      <w:pPr>
        <w:pStyle w:val="BodyText"/>
        <w:kinsoku w:val="0"/>
        <w:overflowPunct w:val="0"/>
        <w:spacing w:before="23"/>
        <w:ind w:left="0"/>
      </w:pPr>
    </w:p>
    <w:tbl>
      <w:tblPr>
        <w:tblW w:w="0" w:type="auto"/>
        <w:tblInd w:w="1190" w:type="dxa"/>
        <w:tblLayout w:type="fixed"/>
        <w:tblCellMar>
          <w:left w:w="0" w:type="dxa"/>
          <w:right w:w="0" w:type="dxa"/>
        </w:tblCellMar>
        <w:tblLook w:val="0000" w:firstRow="0" w:lastRow="0" w:firstColumn="0" w:lastColumn="0" w:noHBand="0" w:noVBand="0"/>
      </w:tblPr>
      <w:tblGrid>
        <w:gridCol w:w="1337"/>
        <w:gridCol w:w="2679"/>
        <w:gridCol w:w="1860"/>
        <w:gridCol w:w="2331"/>
        <w:gridCol w:w="1145"/>
      </w:tblGrid>
      <w:tr w:rsidR="003F43B7" w:rsidRPr="003F43B7" w14:paraId="3A00964A" w14:textId="77777777" w:rsidTr="00645203">
        <w:trPr>
          <w:trHeight w:val="707"/>
        </w:trPr>
        <w:tc>
          <w:tcPr>
            <w:tcW w:w="1337" w:type="dxa"/>
            <w:tcBorders>
              <w:top w:val="single" w:sz="4" w:space="0" w:color="000000"/>
              <w:left w:val="single" w:sz="4" w:space="0" w:color="000000"/>
              <w:bottom w:val="single" w:sz="4" w:space="0" w:color="000000"/>
              <w:right w:val="single" w:sz="4" w:space="0" w:color="000000"/>
            </w:tcBorders>
          </w:tcPr>
          <w:p w14:paraId="42B7D0BD" w14:textId="77777777" w:rsidR="009A01EE" w:rsidRPr="003F43B7" w:rsidRDefault="009A01EE" w:rsidP="00645203">
            <w:pPr>
              <w:pStyle w:val="TableParagraph"/>
              <w:kinsoku w:val="0"/>
              <w:overflowPunct w:val="0"/>
              <w:spacing w:before="228"/>
              <w:rPr>
                <w:b/>
                <w:bCs/>
                <w:spacing w:val="-2"/>
                <w:sz w:val="22"/>
                <w:szCs w:val="22"/>
              </w:rPr>
            </w:pPr>
            <w:r w:rsidRPr="003F43B7">
              <w:rPr>
                <w:b/>
                <w:bCs/>
                <w:spacing w:val="-2"/>
                <w:sz w:val="22"/>
                <w:szCs w:val="22"/>
              </w:rPr>
              <w:t>Facility</w:t>
            </w:r>
          </w:p>
        </w:tc>
        <w:tc>
          <w:tcPr>
            <w:tcW w:w="2679" w:type="dxa"/>
            <w:tcBorders>
              <w:top w:val="single" w:sz="4" w:space="0" w:color="000000"/>
              <w:left w:val="single" w:sz="4" w:space="0" w:color="000000"/>
              <w:bottom w:val="single" w:sz="4" w:space="0" w:color="000000"/>
              <w:right w:val="single" w:sz="4" w:space="0" w:color="000000"/>
            </w:tcBorders>
          </w:tcPr>
          <w:p w14:paraId="20CFB396" w14:textId="77777777" w:rsidR="009A01EE" w:rsidRPr="003F43B7" w:rsidRDefault="009A01EE" w:rsidP="00645203">
            <w:pPr>
              <w:pStyle w:val="TableParagraph"/>
              <w:kinsoku w:val="0"/>
              <w:overflowPunct w:val="0"/>
              <w:spacing w:before="228"/>
              <w:ind w:left="880"/>
              <w:jc w:val="left"/>
              <w:rPr>
                <w:b/>
                <w:bCs/>
                <w:spacing w:val="-2"/>
                <w:sz w:val="22"/>
                <w:szCs w:val="22"/>
              </w:rPr>
            </w:pPr>
            <w:r w:rsidRPr="003F43B7">
              <w:rPr>
                <w:b/>
                <w:bCs/>
                <w:spacing w:val="-2"/>
                <w:sz w:val="22"/>
                <w:szCs w:val="22"/>
              </w:rPr>
              <w:t>Location</w:t>
            </w:r>
          </w:p>
        </w:tc>
        <w:tc>
          <w:tcPr>
            <w:tcW w:w="1860" w:type="dxa"/>
            <w:tcBorders>
              <w:top w:val="single" w:sz="4" w:space="0" w:color="000000"/>
              <w:left w:val="single" w:sz="4" w:space="0" w:color="000000"/>
              <w:bottom w:val="single" w:sz="4" w:space="0" w:color="000000"/>
              <w:right w:val="single" w:sz="4" w:space="0" w:color="000000"/>
            </w:tcBorders>
          </w:tcPr>
          <w:p w14:paraId="5B293B8F" w14:textId="77777777" w:rsidR="009A01EE" w:rsidRPr="003F43B7" w:rsidRDefault="009A01EE" w:rsidP="00645203">
            <w:pPr>
              <w:pStyle w:val="TableParagraph"/>
              <w:kinsoku w:val="0"/>
              <w:overflowPunct w:val="0"/>
              <w:spacing w:before="228"/>
              <w:ind w:left="165"/>
              <w:jc w:val="left"/>
              <w:rPr>
                <w:b/>
                <w:bCs/>
                <w:spacing w:val="-2"/>
                <w:sz w:val="22"/>
                <w:szCs w:val="22"/>
              </w:rPr>
            </w:pPr>
            <w:r w:rsidRPr="003F43B7">
              <w:rPr>
                <w:b/>
                <w:bCs/>
                <w:sz w:val="22"/>
                <w:szCs w:val="22"/>
              </w:rPr>
              <w:t>Size</w:t>
            </w:r>
            <w:r w:rsidRPr="003F43B7">
              <w:rPr>
                <w:b/>
                <w:bCs/>
                <w:spacing w:val="-2"/>
                <w:sz w:val="22"/>
                <w:szCs w:val="22"/>
              </w:rPr>
              <w:t xml:space="preserve"> Container</w:t>
            </w:r>
          </w:p>
        </w:tc>
        <w:tc>
          <w:tcPr>
            <w:tcW w:w="2331" w:type="dxa"/>
            <w:tcBorders>
              <w:top w:val="single" w:sz="4" w:space="0" w:color="000000"/>
              <w:left w:val="single" w:sz="4" w:space="0" w:color="000000"/>
              <w:bottom w:val="single" w:sz="4" w:space="0" w:color="000000"/>
              <w:right w:val="single" w:sz="4" w:space="0" w:color="000000"/>
            </w:tcBorders>
          </w:tcPr>
          <w:p w14:paraId="57DED462" w14:textId="77777777" w:rsidR="009A01EE" w:rsidRPr="003F43B7" w:rsidRDefault="009A01EE" w:rsidP="00645203">
            <w:pPr>
              <w:pStyle w:val="TableParagraph"/>
              <w:kinsoku w:val="0"/>
              <w:overflowPunct w:val="0"/>
              <w:spacing w:before="228"/>
              <w:ind w:left="0" w:right="597"/>
              <w:jc w:val="right"/>
              <w:rPr>
                <w:b/>
                <w:bCs/>
                <w:spacing w:val="-2"/>
                <w:sz w:val="22"/>
                <w:szCs w:val="22"/>
              </w:rPr>
            </w:pPr>
            <w:r w:rsidRPr="003F43B7">
              <w:rPr>
                <w:b/>
                <w:bCs/>
                <w:spacing w:val="-2"/>
                <w:sz w:val="22"/>
                <w:szCs w:val="22"/>
              </w:rPr>
              <w:t>Frequency</w:t>
            </w:r>
          </w:p>
        </w:tc>
        <w:tc>
          <w:tcPr>
            <w:tcW w:w="1145" w:type="dxa"/>
            <w:tcBorders>
              <w:top w:val="single" w:sz="4" w:space="0" w:color="000000"/>
              <w:left w:val="single" w:sz="4" w:space="0" w:color="000000"/>
              <w:bottom w:val="single" w:sz="4" w:space="0" w:color="000000"/>
              <w:right w:val="single" w:sz="4" w:space="0" w:color="000000"/>
            </w:tcBorders>
          </w:tcPr>
          <w:p w14:paraId="1A86A1F9" w14:textId="77777777" w:rsidR="009A01EE" w:rsidRPr="003F43B7" w:rsidRDefault="009A01EE" w:rsidP="00645203">
            <w:pPr>
              <w:pStyle w:val="TableParagraph"/>
              <w:kinsoku w:val="0"/>
              <w:overflowPunct w:val="0"/>
              <w:spacing w:line="244" w:lineRule="auto"/>
              <w:ind w:left="376" w:right="212" w:hanging="154"/>
              <w:jc w:val="left"/>
              <w:rPr>
                <w:b/>
                <w:bCs/>
                <w:spacing w:val="-4"/>
                <w:sz w:val="22"/>
                <w:szCs w:val="22"/>
              </w:rPr>
            </w:pPr>
            <w:r w:rsidRPr="003F43B7">
              <w:rPr>
                <w:b/>
                <w:bCs/>
                <w:sz w:val="22"/>
                <w:szCs w:val="22"/>
              </w:rPr>
              <w:t>#</w:t>
            </w:r>
            <w:r w:rsidRPr="003F43B7">
              <w:rPr>
                <w:b/>
                <w:bCs/>
                <w:spacing w:val="-16"/>
                <w:sz w:val="22"/>
                <w:szCs w:val="22"/>
              </w:rPr>
              <w:t xml:space="preserve"> </w:t>
            </w:r>
            <w:r w:rsidRPr="003F43B7">
              <w:rPr>
                <w:b/>
                <w:bCs/>
                <w:sz w:val="22"/>
                <w:szCs w:val="22"/>
              </w:rPr>
              <w:t xml:space="preserve">pick- </w:t>
            </w:r>
            <w:r w:rsidRPr="003F43B7">
              <w:rPr>
                <w:b/>
                <w:bCs/>
                <w:spacing w:val="-4"/>
                <w:sz w:val="22"/>
                <w:szCs w:val="22"/>
              </w:rPr>
              <w:t>ups</w:t>
            </w:r>
          </w:p>
        </w:tc>
      </w:tr>
      <w:tr w:rsidR="003F43B7" w:rsidRPr="003F43B7" w14:paraId="34E6D29A" w14:textId="77777777" w:rsidTr="00645203">
        <w:trPr>
          <w:trHeight w:val="506"/>
        </w:trPr>
        <w:tc>
          <w:tcPr>
            <w:tcW w:w="1337" w:type="dxa"/>
            <w:tcBorders>
              <w:top w:val="single" w:sz="4" w:space="0" w:color="000000"/>
              <w:left w:val="single" w:sz="4" w:space="0" w:color="000000"/>
              <w:bottom w:val="single" w:sz="4" w:space="0" w:color="000000"/>
              <w:right w:val="single" w:sz="4" w:space="0" w:color="000000"/>
            </w:tcBorders>
          </w:tcPr>
          <w:p w14:paraId="43925DA3" w14:textId="77777777" w:rsidR="009A01EE" w:rsidRPr="003F43B7" w:rsidRDefault="009A01EE" w:rsidP="00645203">
            <w:pPr>
              <w:pStyle w:val="TableParagraph"/>
              <w:kinsoku w:val="0"/>
              <w:overflowPunct w:val="0"/>
              <w:spacing w:line="252" w:lineRule="exact"/>
              <w:ind w:left="299" w:right="286" w:firstLine="146"/>
              <w:jc w:val="left"/>
              <w:rPr>
                <w:spacing w:val="-2"/>
                <w:sz w:val="22"/>
                <w:szCs w:val="22"/>
              </w:rPr>
            </w:pPr>
            <w:r w:rsidRPr="003F43B7">
              <w:rPr>
                <w:spacing w:val="-4"/>
                <w:sz w:val="22"/>
                <w:szCs w:val="22"/>
              </w:rPr>
              <w:t xml:space="preserve">East </w:t>
            </w:r>
            <w:r w:rsidRPr="003F43B7">
              <w:rPr>
                <w:spacing w:val="-2"/>
                <w:sz w:val="22"/>
                <w:szCs w:val="22"/>
              </w:rPr>
              <w:t>Orange</w:t>
            </w:r>
          </w:p>
        </w:tc>
        <w:tc>
          <w:tcPr>
            <w:tcW w:w="2679" w:type="dxa"/>
            <w:tcBorders>
              <w:top w:val="single" w:sz="4" w:space="0" w:color="000000"/>
              <w:left w:val="single" w:sz="4" w:space="0" w:color="000000"/>
              <w:bottom w:val="single" w:sz="4" w:space="0" w:color="000000"/>
              <w:right w:val="single" w:sz="4" w:space="0" w:color="000000"/>
            </w:tcBorders>
          </w:tcPr>
          <w:p w14:paraId="611F1E5D" w14:textId="77777777" w:rsidR="009A01EE" w:rsidRPr="003F43B7" w:rsidRDefault="009A01EE" w:rsidP="00645203">
            <w:pPr>
              <w:pStyle w:val="TableParagraph"/>
              <w:kinsoku w:val="0"/>
              <w:overflowPunct w:val="0"/>
              <w:spacing w:before="124"/>
              <w:ind w:left="107"/>
              <w:jc w:val="left"/>
              <w:rPr>
                <w:spacing w:val="-5"/>
                <w:sz w:val="22"/>
                <w:szCs w:val="22"/>
              </w:rPr>
            </w:pPr>
            <w:r w:rsidRPr="003F43B7">
              <w:rPr>
                <w:sz w:val="22"/>
                <w:szCs w:val="22"/>
              </w:rPr>
              <w:t>Building</w:t>
            </w:r>
            <w:r w:rsidRPr="003F43B7">
              <w:rPr>
                <w:spacing w:val="-10"/>
                <w:sz w:val="22"/>
                <w:szCs w:val="22"/>
              </w:rPr>
              <w:t xml:space="preserve"> </w:t>
            </w:r>
            <w:r w:rsidRPr="003F43B7">
              <w:rPr>
                <w:spacing w:val="-5"/>
                <w:sz w:val="22"/>
                <w:szCs w:val="22"/>
              </w:rPr>
              <w:t>#1</w:t>
            </w:r>
          </w:p>
        </w:tc>
        <w:tc>
          <w:tcPr>
            <w:tcW w:w="1860" w:type="dxa"/>
            <w:tcBorders>
              <w:top w:val="single" w:sz="4" w:space="0" w:color="000000"/>
              <w:left w:val="single" w:sz="4" w:space="0" w:color="000000"/>
              <w:bottom w:val="single" w:sz="4" w:space="0" w:color="000000"/>
              <w:right w:val="single" w:sz="4" w:space="0" w:color="000000"/>
            </w:tcBorders>
          </w:tcPr>
          <w:p w14:paraId="01DCC210" w14:textId="77777777" w:rsidR="009A01EE" w:rsidRPr="003F43B7" w:rsidRDefault="009A01EE" w:rsidP="00645203">
            <w:pPr>
              <w:pStyle w:val="TableParagraph"/>
              <w:kinsoku w:val="0"/>
              <w:overflowPunct w:val="0"/>
              <w:spacing w:line="252" w:lineRule="exact"/>
              <w:ind w:left="107" w:right="154"/>
              <w:jc w:val="left"/>
              <w:rPr>
                <w:spacing w:val="-2"/>
                <w:sz w:val="22"/>
                <w:szCs w:val="22"/>
              </w:rPr>
            </w:pPr>
            <w:r w:rsidRPr="003F43B7">
              <w:rPr>
                <w:sz w:val="22"/>
                <w:szCs w:val="22"/>
              </w:rPr>
              <w:t xml:space="preserve">30 yd. </w:t>
            </w:r>
            <w:r w:rsidRPr="003F43B7">
              <w:rPr>
                <w:spacing w:val="-2"/>
                <w:sz w:val="22"/>
                <w:szCs w:val="22"/>
              </w:rPr>
              <w:t>compactor</w:t>
            </w:r>
          </w:p>
        </w:tc>
        <w:tc>
          <w:tcPr>
            <w:tcW w:w="2331" w:type="dxa"/>
            <w:tcBorders>
              <w:top w:val="single" w:sz="4" w:space="0" w:color="000000"/>
              <w:left w:val="single" w:sz="4" w:space="0" w:color="000000"/>
              <w:bottom w:val="single" w:sz="4" w:space="0" w:color="000000"/>
              <w:right w:val="single" w:sz="4" w:space="0" w:color="000000"/>
            </w:tcBorders>
          </w:tcPr>
          <w:p w14:paraId="0D0D7EFC" w14:textId="77777777" w:rsidR="009A01EE" w:rsidRPr="003F43B7" w:rsidRDefault="009A01EE" w:rsidP="00645203">
            <w:pPr>
              <w:pStyle w:val="TableParagraph"/>
              <w:kinsoku w:val="0"/>
              <w:overflowPunct w:val="0"/>
              <w:spacing w:before="124"/>
              <w:ind w:left="0" w:right="545"/>
              <w:jc w:val="right"/>
              <w:rPr>
                <w:spacing w:val="-4"/>
                <w:sz w:val="22"/>
                <w:szCs w:val="22"/>
              </w:rPr>
            </w:pPr>
            <w:r w:rsidRPr="003F43B7">
              <w:rPr>
                <w:sz w:val="22"/>
                <w:szCs w:val="22"/>
              </w:rPr>
              <w:t>2</w:t>
            </w:r>
            <w:r w:rsidRPr="003F43B7">
              <w:rPr>
                <w:spacing w:val="-5"/>
                <w:sz w:val="22"/>
                <w:szCs w:val="22"/>
              </w:rPr>
              <w:t xml:space="preserve"> </w:t>
            </w:r>
            <w:r w:rsidRPr="003F43B7">
              <w:rPr>
                <w:sz w:val="22"/>
                <w:szCs w:val="22"/>
              </w:rPr>
              <w:t>times</w:t>
            </w:r>
            <w:r w:rsidRPr="003F43B7">
              <w:rPr>
                <w:spacing w:val="-2"/>
                <w:sz w:val="22"/>
                <w:szCs w:val="22"/>
              </w:rPr>
              <w:t xml:space="preserve"> </w:t>
            </w:r>
            <w:r w:rsidRPr="003F43B7">
              <w:rPr>
                <w:sz w:val="22"/>
                <w:szCs w:val="22"/>
              </w:rPr>
              <w:t>per</w:t>
            </w:r>
            <w:r w:rsidRPr="003F43B7">
              <w:rPr>
                <w:spacing w:val="-1"/>
                <w:sz w:val="22"/>
                <w:szCs w:val="22"/>
              </w:rPr>
              <w:t xml:space="preserve"> </w:t>
            </w:r>
            <w:r w:rsidRPr="003F43B7">
              <w:rPr>
                <w:spacing w:val="-4"/>
                <w:sz w:val="22"/>
                <w:szCs w:val="22"/>
              </w:rPr>
              <w:t>week</w:t>
            </w:r>
          </w:p>
        </w:tc>
        <w:tc>
          <w:tcPr>
            <w:tcW w:w="1145" w:type="dxa"/>
            <w:tcBorders>
              <w:top w:val="single" w:sz="4" w:space="0" w:color="000000"/>
              <w:left w:val="single" w:sz="4" w:space="0" w:color="000000"/>
              <w:bottom w:val="single" w:sz="4" w:space="0" w:color="000000"/>
              <w:right w:val="single" w:sz="4" w:space="0" w:color="000000"/>
            </w:tcBorders>
          </w:tcPr>
          <w:p w14:paraId="59CD529A" w14:textId="77777777" w:rsidR="009A01EE" w:rsidRPr="003F43B7" w:rsidRDefault="009A01EE" w:rsidP="00645203">
            <w:pPr>
              <w:pStyle w:val="TableParagraph"/>
              <w:kinsoku w:val="0"/>
              <w:overflowPunct w:val="0"/>
              <w:spacing w:before="28"/>
              <w:rPr>
                <w:spacing w:val="-5"/>
                <w:sz w:val="22"/>
                <w:szCs w:val="22"/>
              </w:rPr>
            </w:pPr>
            <w:r w:rsidRPr="003F43B7">
              <w:rPr>
                <w:spacing w:val="-5"/>
                <w:sz w:val="22"/>
                <w:szCs w:val="22"/>
              </w:rPr>
              <w:t>104</w:t>
            </w:r>
          </w:p>
        </w:tc>
      </w:tr>
      <w:tr w:rsidR="003F43B7" w:rsidRPr="003F43B7" w14:paraId="47971110" w14:textId="77777777" w:rsidTr="00645203">
        <w:trPr>
          <w:trHeight w:val="505"/>
        </w:trPr>
        <w:tc>
          <w:tcPr>
            <w:tcW w:w="1337" w:type="dxa"/>
            <w:tcBorders>
              <w:top w:val="single" w:sz="4" w:space="0" w:color="000000"/>
              <w:left w:val="single" w:sz="4" w:space="0" w:color="000000"/>
              <w:bottom w:val="single" w:sz="4" w:space="0" w:color="000000"/>
              <w:right w:val="single" w:sz="4" w:space="0" w:color="000000"/>
            </w:tcBorders>
          </w:tcPr>
          <w:p w14:paraId="162A2162" w14:textId="77777777" w:rsidR="009A01EE" w:rsidRPr="003F43B7" w:rsidRDefault="009A01EE" w:rsidP="00645203">
            <w:pPr>
              <w:pStyle w:val="TableParagraph"/>
              <w:kinsoku w:val="0"/>
              <w:overflowPunct w:val="0"/>
              <w:spacing w:before="124"/>
              <w:rPr>
                <w:spacing w:val="-4"/>
                <w:sz w:val="22"/>
                <w:szCs w:val="22"/>
              </w:rPr>
            </w:pPr>
            <w:r w:rsidRPr="003F43B7">
              <w:rPr>
                <w:spacing w:val="-4"/>
                <w:sz w:val="22"/>
                <w:szCs w:val="22"/>
              </w:rPr>
              <w:t>Lyons</w:t>
            </w:r>
          </w:p>
        </w:tc>
        <w:tc>
          <w:tcPr>
            <w:tcW w:w="2679" w:type="dxa"/>
            <w:tcBorders>
              <w:top w:val="single" w:sz="4" w:space="0" w:color="000000"/>
              <w:left w:val="single" w:sz="4" w:space="0" w:color="000000"/>
              <w:bottom w:val="single" w:sz="4" w:space="0" w:color="000000"/>
              <w:right w:val="single" w:sz="4" w:space="0" w:color="000000"/>
            </w:tcBorders>
          </w:tcPr>
          <w:p w14:paraId="694F725C" w14:textId="77777777" w:rsidR="009A01EE" w:rsidRPr="003F43B7" w:rsidRDefault="009A01EE" w:rsidP="00645203">
            <w:pPr>
              <w:pStyle w:val="TableParagraph"/>
              <w:kinsoku w:val="0"/>
              <w:overflowPunct w:val="0"/>
              <w:spacing w:before="124"/>
              <w:ind w:left="107"/>
              <w:jc w:val="left"/>
              <w:rPr>
                <w:spacing w:val="-4"/>
                <w:sz w:val="22"/>
                <w:szCs w:val="22"/>
              </w:rPr>
            </w:pPr>
            <w:r w:rsidRPr="003F43B7">
              <w:rPr>
                <w:sz w:val="22"/>
                <w:szCs w:val="22"/>
              </w:rPr>
              <w:t>Building</w:t>
            </w:r>
            <w:r w:rsidRPr="003F43B7">
              <w:rPr>
                <w:spacing w:val="-7"/>
                <w:sz w:val="22"/>
                <w:szCs w:val="22"/>
              </w:rPr>
              <w:t xml:space="preserve"> </w:t>
            </w:r>
            <w:r w:rsidRPr="003F43B7">
              <w:rPr>
                <w:sz w:val="22"/>
                <w:szCs w:val="22"/>
              </w:rPr>
              <w:t>#2</w:t>
            </w:r>
            <w:r w:rsidRPr="003F43B7">
              <w:rPr>
                <w:spacing w:val="-5"/>
                <w:sz w:val="22"/>
                <w:szCs w:val="22"/>
              </w:rPr>
              <w:t xml:space="preserve"> </w:t>
            </w:r>
            <w:r w:rsidRPr="003F43B7">
              <w:rPr>
                <w:spacing w:val="-4"/>
                <w:sz w:val="22"/>
                <w:szCs w:val="22"/>
              </w:rPr>
              <w:t>Dock</w:t>
            </w:r>
          </w:p>
        </w:tc>
        <w:tc>
          <w:tcPr>
            <w:tcW w:w="1860" w:type="dxa"/>
            <w:tcBorders>
              <w:top w:val="single" w:sz="4" w:space="0" w:color="000000"/>
              <w:left w:val="single" w:sz="4" w:space="0" w:color="000000"/>
              <w:bottom w:val="single" w:sz="4" w:space="0" w:color="000000"/>
              <w:right w:val="single" w:sz="4" w:space="0" w:color="000000"/>
            </w:tcBorders>
          </w:tcPr>
          <w:p w14:paraId="27E31162" w14:textId="77777777" w:rsidR="009A01EE" w:rsidRPr="003F43B7" w:rsidRDefault="009A01EE" w:rsidP="00645203">
            <w:pPr>
              <w:pStyle w:val="TableParagraph"/>
              <w:kinsoku w:val="0"/>
              <w:overflowPunct w:val="0"/>
              <w:spacing w:line="252" w:lineRule="exact"/>
              <w:ind w:left="107" w:right="154"/>
              <w:jc w:val="left"/>
              <w:rPr>
                <w:spacing w:val="-2"/>
                <w:sz w:val="22"/>
                <w:szCs w:val="22"/>
              </w:rPr>
            </w:pPr>
            <w:r w:rsidRPr="003F43B7">
              <w:rPr>
                <w:sz w:val="22"/>
                <w:szCs w:val="22"/>
              </w:rPr>
              <w:t xml:space="preserve">35 yd. </w:t>
            </w:r>
            <w:r w:rsidRPr="003F43B7">
              <w:rPr>
                <w:spacing w:val="-2"/>
                <w:sz w:val="22"/>
                <w:szCs w:val="22"/>
              </w:rPr>
              <w:t>compactor</w:t>
            </w:r>
          </w:p>
        </w:tc>
        <w:tc>
          <w:tcPr>
            <w:tcW w:w="2331" w:type="dxa"/>
            <w:tcBorders>
              <w:top w:val="single" w:sz="4" w:space="0" w:color="000000"/>
              <w:left w:val="single" w:sz="4" w:space="0" w:color="000000"/>
              <w:bottom w:val="single" w:sz="4" w:space="0" w:color="000000"/>
              <w:right w:val="single" w:sz="4" w:space="0" w:color="000000"/>
            </w:tcBorders>
          </w:tcPr>
          <w:p w14:paraId="4D1EADE6" w14:textId="77777777" w:rsidR="009A01EE" w:rsidRPr="003F43B7" w:rsidRDefault="009A01EE" w:rsidP="00645203">
            <w:pPr>
              <w:pStyle w:val="TableParagraph"/>
              <w:kinsoku w:val="0"/>
              <w:overflowPunct w:val="0"/>
              <w:spacing w:line="252" w:lineRule="exact"/>
              <w:ind w:left="107"/>
              <w:jc w:val="left"/>
              <w:rPr>
                <w:spacing w:val="-2"/>
                <w:sz w:val="22"/>
                <w:szCs w:val="22"/>
              </w:rPr>
            </w:pPr>
            <w:r w:rsidRPr="003F43B7">
              <w:rPr>
                <w:sz w:val="22"/>
                <w:szCs w:val="22"/>
              </w:rPr>
              <w:t>Biweekly</w:t>
            </w:r>
            <w:r w:rsidRPr="003F43B7">
              <w:rPr>
                <w:spacing w:val="-16"/>
                <w:sz w:val="22"/>
                <w:szCs w:val="22"/>
              </w:rPr>
              <w:t xml:space="preserve"> </w:t>
            </w:r>
            <w:r w:rsidRPr="003F43B7">
              <w:rPr>
                <w:sz w:val="22"/>
                <w:szCs w:val="22"/>
              </w:rPr>
              <w:t>(every</w:t>
            </w:r>
            <w:r w:rsidRPr="003F43B7">
              <w:rPr>
                <w:spacing w:val="-15"/>
                <w:sz w:val="22"/>
                <w:szCs w:val="22"/>
              </w:rPr>
              <w:t xml:space="preserve"> </w:t>
            </w:r>
            <w:r w:rsidRPr="003F43B7">
              <w:rPr>
                <w:sz w:val="22"/>
                <w:szCs w:val="22"/>
              </w:rPr>
              <w:t xml:space="preserve">2 </w:t>
            </w:r>
            <w:r w:rsidRPr="003F43B7">
              <w:rPr>
                <w:spacing w:val="-2"/>
                <w:sz w:val="22"/>
                <w:szCs w:val="22"/>
              </w:rPr>
              <w:t>weeks)</w:t>
            </w:r>
          </w:p>
        </w:tc>
        <w:tc>
          <w:tcPr>
            <w:tcW w:w="1145" w:type="dxa"/>
            <w:tcBorders>
              <w:top w:val="single" w:sz="4" w:space="0" w:color="000000"/>
              <w:left w:val="single" w:sz="4" w:space="0" w:color="000000"/>
              <w:bottom w:val="single" w:sz="4" w:space="0" w:color="000000"/>
              <w:right w:val="single" w:sz="4" w:space="0" w:color="000000"/>
            </w:tcBorders>
          </w:tcPr>
          <w:p w14:paraId="2D022D78" w14:textId="77777777" w:rsidR="009A01EE" w:rsidRPr="003F43B7" w:rsidRDefault="009A01EE" w:rsidP="00645203">
            <w:pPr>
              <w:pStyle w:val="TableParagraph"/>
              <w:kinsoku w:val="0"/>
              <w:overflowPunct w:val="0"/>
              <w:spacing w:before="28"/>
              <w:ind w:right="2"/>
              <w:rPr>
                <w:spacing w:val="-5"/>
                <w:sz w:val="22"/>
                <w:szCs w:val="22"/>
              </w:rPr>
            </w:pPr>
            <w:r w:rsidRPr="003F43B7">
              <w:rPr>
                <w:spacing w:val="-5"/>
                <w:sz w:val="22"/>
                <w:szCs w:val="22"/>
              </w:rPr>
              <w:t>26</w:t>
            </w:r>
          </w:p>
        </w:tc>
      </w:tr>
      <w:tr w:rsidR="003F43B7" w:rsidRPr="003F43B7" w14:paraId="1B35848A" w14:textId="77777777" w:rsidTr="00645203">
        <w:trPr>
          <w:trHeight w:val="503"/>
        </w:trPr>
        <w:tc>
          <w:tcPr>
            <w:tcW w:w="1337" w:type="dxa"/>
            <w:tcBorders>
              <w:top w:val="single" w:sz="4" w:space="0" w:color="000000"/>
              <w:left w:val="single" w:sz="4" w:space="0" w:color="000000"/>
              <w:bottom w:val="single" w:sz="4" w:space="0" w:color="000000"/>
              <w:right w:val="single" w:sz="4" w:space="0" w:color="000000"/>
            </w:tcBorders>
          </w:tcPr>
          <w:p w14:paraId="09765CB2" w14:textId="77777777" w:rsidR="009A01EE" w:rsidRPr="003F43B7" w:rsidRDefault="009A01EE" w:rsidP="00645203">
            <w:pPr>
              <w:pStyle w:val="TableParagraph"/>
              <w:kinsoku w:val="0"/>
              <w:overflowPunct w:val="0"/>
              <w:spacing w:before="124"/>
              <w:rPr>
                <w:spacing w:val="-4"/>
                <w:sz w:val="22"/>
                <w:szCs w:val="22"/>
              </w:rPr>
            </w:pPr>
            <w:r w:rsidRPr="003F43B7">
              <w:rPr>
                <w:spacing w:val="-4"/>
                <w:sz w:val="22"/>
                <w:szCs w:val="22"/>
              </w:rPr>
              <w:t>Lyons</w:t>
            </w:r>
          </w:p>
        </w:tc>
        <w:tc>
          <w:tcPr>
            <w:tcW w:w="2679" w:type="dxa"/>
            <w:tcBorders>
              <w:top w:val="single" w:sz="4" w:space="0" w:color="000000"/>
              <w:left w:val="single" w:sz="4" w:space="0" w:color="000000"/>
              <w:bottom w:val="single" w:sz="4" w:space="0" w:color="000000"/>
              <w:right w:val="single" w:sz="4" w:space="0" w:color="000000"/>
            </w:tcBorders>
          </w:tcPr>
          <w:p w14:paraId="1CCECFE4" w14:textId="77777777" w:rsidR="009A01EE" w:rsidRPr="003F43B7" w:rsidRDefault="009A01EE" w:rsidP="00645203">
            <w:pPr>
              <w:pStyle w:val="TableParagraph"/>
              <w:kinsoku w:val="0"/>
              <w:overflowPunct w:val="0"/>
              <w:spacing w:line="252" w:lineRule="exact"/>
              <w:ind w:left="107"/>
              <w:jc w:val="left"/>
              <w:rPr>
                <w:spacing w:val="-4"/>
                <w:sz w:val="22"/>
                <w:szCs w:val="22"/>
              </w:rPr>
            </w:pPr>
            <w:r w:rsidRPr="003F43B7">
              <w:rPr>
                <w:sz w:val="22"/>
                <w:szCs w:val="22"/>
              </w:rPr>
              <w:t>Building</w:t>
            </w:r>
            <w:r w:rsidRPr="003F43B7">
              <w:rPr>
                <w:spacing w:val="-16"/>
                <w:sz w:val="22"/>
                <w:szCs w:val="22"/>
              </w:rPr>
              <w:t xml:space="preserve"> </w:t>
            </w:r>
            <w:r w:rsidRPr="003F43B7">
              <w:rPr>
                <w:sz w:val="22"/>
                <w:szCs w:val="22"/>
              </w:rPr>
              <w:t>#13</w:t>
            </w:r>
            <w:r w:rsidRPr="003F43B7">
              <w:rPr>
                <w:spacing w:val="-15"/>
                <w:sz w:val="22"/>
                <w:szCs w:val="22"/>
              </w:rPr>
              <w:t xml:space="preserve"> </w:t>
            </w:r>
            <w:r w:rsidRPr="003F43B7">
              <w:rPr>
                <w:sz w:val="22"/>
                <w:szCs w:val="22"/>
              </w:rPr>
              <w:t xml:space="preserve">Warehouse </w:t>
            </w:r>
            <w:r w:rsidRPr="003F43B7">
              <w:rPr>
                <w:spacing w:val="-4"/>
                <w:sz w:val="22"/>
                <w:szCs w:val="22"/>
              </w:rPr>
              <w:t>Dock</w:t>
            </w:r>
          </w:p>
        </w:tc>
        <w:tc>
          <w:tcPr>
            <w:tcW w:w="1860" w:type="dxa"/>
            <w:tcBorders>
              <w:top w:val="single" w:sz="4" w:space="0" w:color="000000"/>
              <w:left w:val="single" w:sz="4" w:space="0" w:color="000000"/>
              <w:bottom w:val="single" w:sz="4" w:space="0" w:color="000000"/>
              <w:right w:val="single" w:sz="4" w:space="0" w:color="000000"/>
            </w:tcBorders>
          </w:tcPr>
          <w:p w14:paraId="450A0C49" w14:textId="77777777" w:rsidR="009A01EE" w:rsidRPr="003F43B7" w:rsidRDefault="009A01EE" w:rsidP="00645203">
            <w:pPr>
              <w:pStyle w:val="TableParagraph"/>
              <w:kinsoku w:val="0"/>
              <w:overflowPunct w:val="0"/>
              <w:spacing w:line="252" w:lineRule="exact"/>
              <w:ind w:left="107" w:right="154"/>
              <w:jc w:val="left"/>
              <w:rPr>
                <w:spacing w:val="-2"/>
                <w:sz w:val="22"/>
                <w:szCs w:val="22"/>
              </w:rPr>
            </w:pPr>
            <w:r w:rsidRPr="003F43B7">
              <w:rPr>
                <w:sz w:val="22"/>
                <w:szCs w:val="22"/>
              </w:rPr>
              <w:t xml:space="preserve">30 yd. </w:t>
            </w:r>
            <w:r w:rsidRPr="003F43B7">
              <w:rPr>
                <w:spacing w:val="-2"/>
                <w:sz w:val="22"/>
                <w:szCs w:val="22"/>
              </w:rPr>
              <w:t>compactor</w:t>
            </w:r>
          </w:p>
        </w:tc>
        <w:tc>
          <w:tcPr>
            <w:tcW w:w="2331" w:type="dxa"/>
            <w:tcBorders>
              <w:top w:val="single" w:sz="4" w:space="0" w:color="000000"/>
              <w:left w:val="single" w:sz="4" w:space="0" w:color="000000"/>
              <w:bottom w:val="single" w:sz="4" w:space="0" w:color="000000"/>
              <w:right w:val="single" w:sz="4" w:space="0" w:color="000000"/>
            </w:tcBorders>
          </w:tcPr>
          <w:p w14:paraId="2D8617AD" w14:textId="77777777" w:rsidR="009A01EE" w:rsidRPr="003F43B7" w:rsidRDefault="009A01EE" w:rsidP="00645203">
            <w:pPr>
              <w:pStyle w:val="TableParagraph"/>
              <w:kinsoku w:val="0"/>
              <w:overflowPunct w:val="0"/>
              <w:spacing w:line="252" w:lineRule="exact"/>
              <w:ind w:left="107"/>
              <w:jc w:val="left"/>
              <w:rPr>
                <w:spacing w:val="-2"/>
                <w:sz w:val="22"/>
                <w:szCs w:val="22"/>
              </w:rPr>
            </w:pPr>
            <w:r w:rsidRPr="003F43B7">
              <w:rPr>
                <w:sz w:val="22"/>
                <w:szCs w:val="22"/>
              </w:rPr>
              <w:t>Biweekly</w:t>
            </w:r>
            <w:r w:rsidRPr="003F43B7">
              <w:rPr>
                <w:spacing w:val="-16"/>
                <w:sz w:val="22"/>
                <w:szCs w:val="22"/>
              </w:rPr>
              <w:t xml:space="preserve"> </w:t>
            </w:r>
            <w:r w:rsidRPr="003F43B7">
              <w:rPr>
                <w:sz w:val="22"/>
                <w:szCs w:val="22"/>
              </w:rPr>
              <w:t>(every</w:t>
            </w:r>
            <w:r w:rsidRPr="003F43B7">
              <w:rPr>
                <w:spacing w:val="-15"/>
                <w:sz w:val="22"/>
                <w:szCs w:val="22"/>
              </w:rPr>
              <w:t xml:space="preserve"> </w:t>
            </w:r>
            <w:r w:rsidRPr="003F43B7">
              <w:rPr>
                <w:sz w:val="22"/>
                <w:szCs w:val="22"/>
              </w:rPr>
              <w:t xml:space="preserve">2 </w:t>
            </w:r>
            <w:r w:rsidRPr="003F43B7">
              <w:rPr>
                <w:spacing w:val="-2"/>
                <w:sz w:val="22"/>
                <w:szCs w:val="22"/>
              </w:rPr>
              <w:t>weeks)</w:t>
            </w:r>
          </w:p>
        </w:tc>
        <w:tc>
          <w:tcPr>
            <w:tcW w:w="1145" w:type="dxa"/>
            <w:tcBorders>
              <w:top w:val="single" w:sz="4" w:space="0" w:color="000000"/>
              <w:left w:val="single" w:sz="4" w:space="0" w:color="000000"/>
              <w:bottom w:val="single" w:sz="4" w:space="0" w:color="000000"/>
              <w:right w:val="single" w:sz="4" w:space="0" w:color="000000"/>
            </w:tcBorders>
          </w:tcPr>
          <w:p w14:paraId="0C470272" w14:textId="77777777" w:rsidR="009A01EE" w:rsidRPr="003F43B7" w:rsidRDefault="009A01EE" w:rsidP="00645203">
            <w:pPr>
              <w:pStyle w:val="TableParagraph"/>
              <w:kinsoku w:val="0"/>
              <w:overflowPunct w:val="0"/>
              <w:spacing w:before="28"/>
              <w:ind w:right="2"/>
              <w:rPr>
                <w:spacing w:val="-5"/>
                <w:sz w:val="22"/>
                <w:szCs w:val="22"/>
              </w:rPr>
            </w:pPr>
            <w:r w:rsidRPr="003F43B7">
              <w:rPr>
                <w:spacing w:val="-5"/>
                <w:sz w:val="22"/>
                <w:szCs w:val="22"/>
              </w:rPr>
              <w:t>26</w:t>
            </w:r>
          </w:p>
        </w:tc>
      </w:tr>
      <w:tr w:rsidR="003F43B7" w:rsidRPr="003F43B7" w14:paraId="15EEE41D" w14:textId="77777777" w:rsidTr="00645203">
        <w:trPr>
          <w:trHeight w:val="505"/>
        </w:trPr>
        <w:tc>
          <w:tcPr>
            <w:tcW w:w="1337" w:type="dxa"/>
            <w:tcBorders>
              <w:top w:val="single" w:sz="4" w:space="0" w:color="000000"/>
              <w:left w:val="single" w:sz="4" w:space="0" w:color="000000"/>
              <w:bottom w:val="single" w:sz="4" w:space="0" w:color="000000"/>
              <w:right w:val="single" w:sz="4" w:space="0" w:color="000000"/>
            </w:tcBorders>
          </w:tcPr>
          <w:p w14:paraId="6F2A73A7" w14:textId="77777777" w:rsidR="009A01EE" w:rsidRPr="003F43B7" w:rsidRDefault="009A01EE" w:rsidP="00645203">
            <w:pPr>
              <w:pStyle w:val="TableParagraph"/>
              <w:kinsoku w:val="0"/>
              <w:overflowPunct w:val="0"/>
              <w:spacing w:before="126"/>
              <w:rPr>
                <w:spacing w:val="-4"/>
                <w:sz w:val="22"/>
                <w:szCs w:val="22"/>
              </w:rPr>
            </w:pPr>
            <w:r w:rsidRPr="003F43B7">
              <w:rPr>
                <w:spacing w:val="-4"/>
                <w:sz w:val="22"/>
                <w:szCs w:val="22"/>
              </w:rPr>
              <w:t>Lyons</w:t>
            </w:r>
          </w:p>
        </w:tc>
        <w:tc>
          <w:tcPr>
            <w:tcW w:w="2679" w:type="dxa"/>
            <w:tcBorders>
              <w:top w:val="single" w:sz="4" w:space="0" w:color="000000"/>
              <w:left w:val="single" w:sz="4" w:space="0" w:color="000000"/>
              <w:bottom w:val="single" w:sz="4" w:space="0" w:color="000000"/>
              <w:right w:val="single" w:sz="4" w:space="0" w:color="000000"/>
            </w:tcBorders>
          </w:tcPr>
          <w:p w14:paraId="4AA3BF7C" w14:textId="77777777" w:rsidR="009A01EE" w:rsidRPr="003F43B7" w:rsidRDefault="009A01EE" w:rsidP="00645203">
            <w:pPr>
              <w:pStyle w:val="TableParagraph"/>
              <w:kinsoku w:val="0"/>
              <w:overflowPunct w:val="0"/>
              <w:spacing w:before="126"/>
              <w:ind w:left="107"/>
              <w:jc w:val="left"/>
              <w:rPr>
                <w:spacing w:val="-4"/>
                <w:sz w:val="22"/>
                <w:szCs w:val="22"/>
              </w:rPr>
            </w:pPr>
            <w:r w:rsidRPr="003F43B7">
              <w:rPr>
                <w:sz w:val="22"/>
                <w:szCs w:val="22"/>
              </w:rPr>
              <w:t>Building</w:t>
            </w:r>
            <w:r w:rsidRPr="003F43B7">
              <w:rPr>
                <w:spacing w:val="-12"/>
                <w:sz w:val="22"/>
                <w:szCs w:val="22"/>
              </w:rPr>
              <w:t xml:space="preserve"> </w:t>
            </w:r>
            <w:r w:rsidRPr="003F43B7">
              <w:rPr>
                <w:spacing w:val="-4"/>
                <w:sz w:val="22"/>
                <w:szCs w:val="22"/>
              </w:rPr>
              <w:t>#135</w:t>
            </w:r>
          </w:p>
        </w:tc>
        <w:tc>
          <w:tcPr>
            <w:tcW w:w="1860" w:type="dxa"/>
            <w:tcBorders>
              <w:top w:val="single" w:sz="4" w:space="0" w:color="000000"/>
              <w:left w:val="single" w:sz="4" w:space="0" w:color="000000"/>
              <w:bottom w:val="single" w:sz="4" w:space="0" w:color="000000"/>
              <w:right w:val="single" w:sz="4" w:space="0" w:color="000000"/>
            </w:tcBorders>
          </w:tcPr>
          <w:p w14:paraId="06F5CE98" w14:textId="77777777" w:rsidR="009A01EE" w:rsidRPr="003F43B7" w:rsidRDefault="009A01EE" w:rsidP="00645203">
            <w:pPr>
              <w:pStyle w:val="TableParagraph"/>
              <w:kinsoku w:val="0"/>
              <w:overflowPunct w:val="0"/>
              <w:spacing w:line="252" w:lineRule="exact"/>
              <w:ind w:left="107" w:right="154"/>
              <w:jc w:val="left"/>
              <w:rPr>
                <w:spacing w:val="-2"/>
                <w:sz w:val="22"/>
                <w:szCs w:val="22"/>
              </w:rPr>
            </w:pPr>
            <w:r w:rsidRPr="003F43B7">
              <w:rPr>
                <w:sz w:val="22"/>
                <w:szCs w:val="22"/>
              </w:rPr>
              <w:t>8</w:t>
            </w:r>
            <w:r w:rsidRPr="003F43B7">
              <w:rPr>
                <w:spacing w:val="-6"/>
                <w:sz w:val="22"/>
                <w:szCs w:val="22"/>
              </w:rPr>
              <w:t xml:space="preserve"> </w:t>
            </w:r>
            <w:r w:rsidRPr="003F43B7">
              <w:rPr>
                <w:sz w:val="22"/>
                <w:szCs w:val="22"/>
              </w:rPr>
              <w:t>yd.</w:t>
            </w:r>
            <w:r w:rsidRPr="003F43B7">
              <w:rPr>
                <w:spacing w:val="-6"/>
                <w:sz w:val="22"/>
                <w:szCs w:val="22"/>
              </w:rPr>
              <w:t xml:space="preserve"> </w:t>
            </w:r>
            <w:r w:rsidRPr="003F43B7">
              <w:rPr>
                <w:sz w:val="22"/>
                <w:szCs w:val="22"/>
              </w:rPr>
              <w:t xml:space="preserve">R/L </w:t>
            </w:r>
            <w:r w:rsidRPr="003F43B7">
              <w:rPr>
                <w:spacing w:val="-2"/>
                <w:sz w:val="22"/>
                <w:szCs w:val="22"/>
              </w:rPr>
              <w:t>container</w:t>
            </w:r>
          </w:p>
        </w:tc>
        <w:tc>
          <w:tcPr>
            <w:tcW w:w="2331" w:type="dxa"/>
            <w:tcBorders>
              <w:top w:val="single" w:sz="4" w:space="0" w:color="000000"/>
              <w:left w:val="single" w:sz="4" w:space="0" w:color="000000"/>
              <w:bottom w:val="single" w:sz="4" w:space="0" w:color="000000"/>
              <w:right w:val="single" w:sz="4" w:space="0" w:color="000000"/>
            </w:tcBorders>
          </w:tcPr>
          <w:p w14:paraId="1F0348D4" w14:textId="77777777" w:rsidR="009A01EE" w:rsidRPr="003F43B7" w:rsidRDefault="009A01EE" w:rsidP="00645203">
            <w:pPr>
              <w:pStyle w:val="TableParagraph"/>
              <w:kinsoku w:val="0"/>
              <w:overflowPunct w:val="0"/>
              <w:spacing w:line="252" w:lineRule="exact"/>
              <w:ind w:left="107"/>
              <w:jc w:val="left"/>
              <w:rPr>
                <w:spacing w:val="-2"/>
                <w:sz w:val="22"/>
                <w:szCs w:val="22"/>
              </w:rPr>
            </w:pPr>
            <w:r w:rsidRPr="003F43B7">
              <w:rPr>
                <w:sz w:val="22"/>
                <w:szCs w:val="22"/>
              </w:rPr>
              <w:t>Biweekly</w:t>
            </w:r>
            <w:r w:rsidRPr="003F43B7">
              <w:rPr>
                <w:spacing w:val="-16"/>
                <w:sz w:val="22"/>
                <w:szCs w:val="22"/>
              </w:rPr>
              <w:t xml:space="preserve"> </w:t>
            </w:r>
            <w:r w:rsidRPr="003F43B7">
              <w:rPr>
                <w:sz w:val="22"/>
                <w:szCs w:val="22"/>
              </w:rPr>
              <w:t>(every</w:t>
            </w:r>
            <w:r w:rsidRPr="003F43B7">
              <w:rPr>
                <w:spacing w:val="-15"/>
                <w:sz w:val="22"/>
                <w:szCs w:val="22"/>
              </w:rPr>
              <w:t xml:space="preserve"> </w:t>
            </w:r>
            <w:r w:rsidRPr="003F43B7">
              <w:rPr>
                <w:sz w:val="22"/>
                <w:szCs w:val="22"/>
              </w:rPr>
              <w:t xml:space="preserve">2 </w:t>
            </w:r>
            <w:r w:rsidRPr="003F43B7">
              <w:rPr>
                <w:spacing w:val="-2"/>
                <w:sz w:val="22"/>
                <w:szCs w:val="22"/>
              </w:rPr>
              <w:t>weeks)</w:t>
            </w:r>
          </w:p>
        </w:tc>
        <w:tc>
          <w:tcPr>
            <w:tcW w:w="1145" w:type="dxa"/>
            <w:tcBorders>
              <w:top w:val="single" w:sz="4" w:space="0" w:color="000000"/>
              <w:left w:val="single" w:sz="4" w:space="0" w:color="000000"/>
              <w:bottom w:val="single" w:sz="4" w:space="0" w:color="000000"/>
              <w:right w:val="single" w:sz="4" w:space="0" w:color="000000"/>
            </w:tcBorders>
          </w:tcPr>
          <w:p w14:paraId="5C0DBBEA" w14:textId="77777777" w:rsidR="009A01EE" w:rsidRPr="003F43B7" w:rsidRDefault="009A01EE" w:rsidP="00645203">
            <w:pPr>
              <w:pStyle w:val="TableParagraph"/>
              <w:kinsoku w:val="0"/>
              <w:overflowPunct w:val="0"/>
              <w:spacing w:before="30"/>
              <w:ind w:right="2"/>
              <w:rPr>
                <w:spacing w:val="-5"/>
                <w:sz w:val="22"/>
                <w:szCs w:val="22"/>
              </w:rPr>
            </w:pPr>
            <w:r w:rsidRPr="003F43B7">
              <w:rPr>
                <w:spacing w:val="-5"/>
                <w:sz w:val="22"/>
                <w:szCs w:val="22"/>
              </w:rPr>
              <w:t>26</w:t>
            </w:r>
          </w:p>
        </w:tc>
      </w:tr>
      <w:tr w:rsidR="003F43B7" w:rsidRPr="003F43B7" w14:paraId="58FE7399" w14:textId="77777777" w:rsidTr="00645203">
        <w:trPr>
          <w:trHeight w:val="508"/>
        </w:trPr>
        <w:tc>
          <w:tcPr>
            <w:tcW w:w="1337" w:type="dxa"/>
            <w:tcBorders>
              <w:top w:val="single" w:sz="4" w:space="0" w:color="000000"/>
              <w:left w:val="single" w:sz="4" w:space="0" w:color="000000"/>
              <w:bottom w:val="single" w:sz="4" w:space="0" w:color="000000"/>
              <w:right w:val="single" w:sz="4" w:space="0" w:color="000000"/>
            </w:tcBorders>
          </w:tcPr>
          <w:p w14:paraId="08B1F9CA" w14:textId="77777777" w:rsidR="009A01EE" w:rsidRPr="003F43B7" w:rsidRDefault="009A01EE" w:rsidP="00645203">
            <w:pPr>
              <w:pStyle w:val="TableParagraph"/>
              <w:kinsoku w:val="0"/>
              <w:overflowPunct w:val="0"/>
              <w:spacing w:before="127"/>
              <w:rPr>
                <w:spacing w:val="-4"/>
                <w:sz w:val="22"/>
                <w:szCs w:val="22"/>
              </w:rPr>
            </w:pPr>
            <w:r w:rsidRPr="003F43B7">
              <w:rPr>
                <w:spacing w:val="-4"/>
                <w:sz w:val="22"/>
                <w:szCs w:val="22"/>
              </w:rPr>
              <w:t>Lyons</w:t>
            </w:r>
          </w:p>
        </w:tc>
        <w:tc>
          <w:tcPr>
            <w:tcW w:w="2679" w:type="dxa"/>
            <w:tcBorders>
              <w:top w:val="single" w:sz="4" w:space="0" w:color="000000"/>
              <w:left w:val="single" w:sz="4" w:space="0" w:color="000000"/>
              <w:bottom w:val="single" w:sz="4" w:space="0" w:color="000000"/>
              <w:right w:val="single" w:sz="4" w:space="0" w:color="000000"/>
            </w:tcBorders>
          </w:tcPr>
          <w:p w14:paraId="2EC87846" w14:textId="77777777" w:rsidR="009A01EE" w:rsidRPr="003F43B7" w:rsidRDefault="009A01EE" w:rsidP="00645203">
            <w:pPr>
              <w:pStyle w:val="TableParagraph"/>
              <w:kinsoku w:val="0"/>
              <w:overflowPunct w:val="0"/>
              <w:spacing w:before="127"/>
              <w:ind w:left="107"/>
              <w:jc w:val="left"/>
              <w:rPr>
                <w:spacing w:val="-4"/>
                <w:sz w:val="22"/>
                <w:szCs w:val="22"/>
              </w:rPr>
            </w:pPr>
            <w:r w:rsidRPr="003F43B7">
              <w:rPr>
                <w:sz w:val="22"/>
                <w:szCs w:val="22"/>
              </w:rPr>
              <w:t>Building</w:t>
            </w:r>
            <w:r w:rsidRPr="003F43B7">
              <w:rPr>
                <w:spacing w:val="-8"/>
                <w:sz w:val="22"/>
                <w:szCs w:val="22"/>
              </w:rPr>
              <w:t xml:space="preserve"> </w:t>
            </w:r>
            <w:r w:rsidRPr="003F43B7">
              <w:rPr>
                <w:sz w:val="22"/>
                <w:szCs w:val="22"/>
              </w:rPr>
              <w:t>#143</w:t>
            </w:r>
            <w:r w:rsidRPr="003F43B7">
              <w:rPr>
                <w:spacing w:val="-5"/>
                <w:sz w:val="22"/>
                <w:szCs w:val="22"/>
              </w:rPr>
              <w:t xml:space="preserve"> </w:t>
            </w:r>
            <w:r w:rsidRPr="003F43B7">
              <w:rPr>
                <w:spacing w:val="-4"/>
                <w:sz w:val="22"/>
                <w:szCs w:val="22"/>
              </w:rPr>
              <w:t>Dock</w:t>
            </w:r>
          </w:p>
        </w:tc>
        <w:tc>
          <w:tcPr>
            <w:tcW w:w="1860" w:type="dxa"/>
            <w:tcBorders>
              <w:top w:val="single" w:sz="4" w:space="0" w:color="000000"/>
              <w:left w:val="single" w:sz="4" w:space="0" w:color="000000"/>
              <w:bottom w:val="single" w:sz="4" w:space="0" w:color="000000"/>
              <w:right w:val="single" w:sz="4" w:space="0" w:color="000000"/>
            </w:tcBorders>
          </w:tcPr>
          <w:p w14:paraId="5BBAF09E" w14:textId="77777777" w:rsidR="009A01EE" w:rsidRPr="003F43B7" w:rsidRDefault="009A01EE" w:rsidP="00645203">
            <w:pPr>
              <w:pStyle w:val="TableParagraph"/>
              <w:kinsoku w:val="0"/>
              <w:overflowPunct w:val="0"/>
              <w:spacing w:line="252" w:lineRule="exact"/>
              <w:ind w:left="107" w:right="154"/>
              <w:jc w:val="left"/>
              <w:rPr>
                <w:spacing w:val="-2"/>
                <w:sz w:val="22"/>
                <w:szCs w:val="22"/>
              </w:rPr>
            </w:pPr>
            <w:r w:rsidRPr="003F43B7">
              <w:rPr>
                <w:sz w:val="22"/>
                <w:szCs w:val="22"/>
              </w:rPr>
              <w:t xml:space="preserve">30 yd. </w:t>
            </w:r>
            <w:r w:rsidRPr="003F43B7">
              <w:rPr>
                <w:spacing w:val="-2"/>
                <w:sz w:val="22"/>
                <w:szCs w:val="22"/>
              </w:rPr>
              <w:t>compactor</w:t>
            </w:r>
          </w:p>
        </w:tc>
        <w:tc>
          <w:tcPr>
            <w:tcW w:w="2331" w:type="dxa"/>
            <w:tcBorders>
              <w:top w:val="single" w:sz="4" w:space="0" w:color="000000"/>
              <w:left w:val="single" w:sz="4" w:space="0" w:color="000000"/>
              <w:bottom w:val="single" w:sz="4" w:space="0" w:color="000000"/>
              <w:right w:val="single" w:sz="4" w:space="0" w:color="000000"/>
            </w:tcBorders>
          </w:tcPr>
          <w:p w14:paraId="2DADB969" w14:textId="77777777" w:rsidR="009A01EE" w:rsidRPr="003F43B7" w:rsidRDefault="009A01EE" w:rsidP="00645203">
            <w:pPr>
              <w:pStyle w:val="TableParagraph"/>
              <w:kinsoku w:val="0"/>
              <w:overflowPunct w:val="0"/>
              <w:spacing w:line="252" w:lineRule="exact"/>
              <w:ind w:left="107"/>
              <w:jc w:val="left"/>
              <w:rPr>
                <w:spacing w:val="-2"/>
                <w:sz w:val="22"/>
                <w:szCs w:val="22"/>
              </w:rPr>
            </w:pPr>
            <w:r w:rsidRPr="003F43B7">
              <w:rPr>
                <w:sz w:val="22"/>
                <w:szCs w:val="22"/>
              </w:rPr>
              <w:t>Biweekly</w:t>
            </w:r>
            <w:r w:rsidRPr="003F43B7">
              <w:rPr>
                <w:spacing w:val="-16"/>
                <w:sz w:val="22"/>
                <w:szCs w:val="22"/>
              </w:rPr>
              <w:t xml:space="preserve"> </w:t>
            </w:r>
            <w:r w:rsidRPr="003F43B7">
              <w:rPr>
                <w:sz w:val="22"/>
                <w:szCs w:val="22"/>
              </w:rPr>
              <w:t>(every</w:t>
            </w:r>
            <w:r w:rsidRPr="003F43B7">
              <w:rPr>
                <w:spacing w:val="-15"/>
                <w:sz w:val="22"/>
                <w:szCs w:val="22"/>
              </w:rPr>
              <w:t xml:space="preserve"> </w:t>
            </w:r>
            <w:r w:rsidRPr="003F43B7">
              <w:rPr>
                <w:sz w:val="22"/>
                <w:szCs w:val="22"/>
              </w:rPr>
              <w:t xml:space="preserve">2 </w:t>
            </w:r>
            <w:r w:rsidRPr="003F43B7">
              <w:rPr>
                <w:spacing w:val="-2"/>
                <w:sz w:val="22"/>
                <w:szCs w:val="22"/>
              </w:rPr>
              <w:t>weeks)</w:t>
            </w:r>
          </w:p>
        </w:tc>
        <w:tc>
          <w:tcPr>
            <w:tcW w:w="1145" w:type="dxa"/>
            <w:tcBorders>
              <w:top w:val="single" w:sz="4" w:space="0" w:color="000000"/>
              <w:left w:val="single" w:sz="4" w:space="0" w:color="000000"/>
              <w:bottom w:val="single" w:sz="4" w:space="0" w:color="000000"/>
              <w:right w:val="single" w:sz="4" w:space="0" w:color="000000"/>
            </w:tcBorders>
          </w:tcPr>
          <w:p w14:paraId="7CAECD14" w14:textId="77777777" w:rsidR="009A01EE" w:rsidRPr="003F43B7" w:rsidRDefault="009A01EE" w:rsidP="00645203">
            <w:pPr>
              <w:pStyle w:val="TableParagraph"/>
              <w:kinsoku w:val="0"/>
              <w:overflowPunct w:val="0"/>
              <w:spacing w:before="31"/>
              <w:ind w:right="2"/>
              <w:rPr>
                <w:spacing w:val="-5"/>
                <w:sz w:val="22"/>
                <w:szCs w:val="22"/>
              </w:rPr>
            </w:pPr>
            <w:r w:rsidRPr="003F43B7">
              <w:rPr>
                <w:spacing w:val="-5"/>
                <w:sz w:val="22"/>
                <w:szCs w:val="22"/>
              </w:rPr>
              <w:t>26</w:t>
            </w:r>
          </w:p>
        </w:tc>
      </w:tr>
    </w:tbl>
    <w:p w14:paraId="34A58DD3" w14:textId="77777777" w:rsidR="009A01EE" w:rsidRPr="003F43B7" w:rsidRDefault="009A01EE" w:rsidP="009A01EE">
      <w:pPr>
        <w:pStyle w:val="BodyText"/>
        <w:kinsoku w:val="0"/>
        <w:overflowPunct w:val="0"/>
        <w:spacing w:before="2"/>
        <w:ind w:left="0"/>
      </w:pPr>
    </w:p>
    <w:p w14:paraId="4E3E97F1" w14:textId="3EE4B150" w:rsidR="009A01EE" w:rsidRPr="003F43B7" w:rsidRDefault="009A01EE" w:rsidP="009A01EE">
      <w:pPr>
        <w:pStyle w:val="ListParagraph"/>
        <w:numPr>
          <w:ilvl w:val="0"/>
          <w:numId w:val="5"/>
        </w:numPr>
        <w:tabs>
          <w:tab w:val="left" w:pos="1720"/>
        </w:tabs>
        <w:kinsoku w:val="0"/>
        <w:overflowPunct w:val="0"/>
        <w:spacing w:before="1"/>
        <w:ind w:left="1720" w:right="1199" w:hanging="269"/>
        <w:contextualSpacing w:val="0"/>
        <w:jc w:val="both"/>
      </w:pPr>
      <w:r w:rsidRPr="003F43B7">
        <w:t>The containers shall be rinsed, cleaned</w:t>
      </w:r>
      <w:r w:rsidR="00CC6051">
        <w:t>,</w:t>
      </w:r>
      <w:r w:rsidRPr="003F43B7">
        <w:t xml:space="preserve"> and sanitized by the Contractor as necessary to prevent odor problems.</w:t>
      </w:r>
    </w:p>
    <w:p w14:paraId="5257CC8B" w14:textId="65014238" w:rsidR="009A01EE" w:rsidRPr="003F43B7" w:rsidRDefault="009A01EE" w:rsidP="009A01EE">
      <w:pPr>
        <w:pStyle w:val="ListParagraph"/>
        <w:numPr>
          <w:ilvl w:val="0"/>
          <w:numId w:val="5"/>
        </w:numPr>
        <w:tabs>
          <w:tab w:val="left" w:pos="1720"/>
        </w:tabs>
        <w:kinsoku w:val="0"/>
        <w:overflowPunct w:val="0"/>
        <w:spacing w:before="252"/>
        <w:ind w:left="1720" w:right="1200" w:hanging="269"/>
        <w:contextualSpacing w:val="0"/>
        <w:jc w:val="both"/>
      </w:pPr>
      <w:r w:rsidRPr="003F43B7">
        <w:t>The Contractor shall provide mechanical repairs to the compactor as required</w:t>
      </w:r>
      <w:r w:rsidR="00CC6051">
        <w:t>, as soon as possible,</w:t>
      </w:r>
      <w:r w:rsidRPr="003F43B7">
        <w:t xml:space="preserve"> but not to exceed 24 hours after a reported mechanical failure of the equipment.</w:t>
      </w:r>
    </w:p>
    <w:p w14:paraId="0D4EE217" w14:textId="77777777" w:rsidR="009A01EE" w:rsidRPr="003F43B7" w:rsidRDefault="009A01EE" w:rsidP="009A01EE">
      <w:pPr>
        <w:pStyle w:val="ListParagraph"/>
        <w:numPr>
          <w:ilvl w:val="0"/>
          <w:numId w:val="5"/>
        </w:numPr>
        <w:tabs>
          <w:tab w:val="left" w:pos="1720"/>
        </w:tabs>
        <w:kinsoku w:val="0"/>
        <w:overflowPunct w:val="0"/>
        <w:spacing w:before="252"/>
        <w:ind w:left="1720" w:right="1195" w:hanging="269"/>
        <w:contextualSpacing w:val="0"/>
        <w:jc w:val="both"/>
      </w:pPr>
      <w:r w:rsidRPr="003F43B7">
        <w:t>If,</w:t>
      </w:r>
      <w:r w:rsidRPr="003F43B7">
        <w:rPr>
          <w:spacing w:val="-6"/>
        </w:rPr>
        <w:t xml:space="preserve"> </w:t>
      </w:r>
      <w:r w:rsidRPr="003F43B7">
        <w:t>during</w:t>
      </w:r>
      <w:r w:rsidRPr="003F43B7">
        <w:rPr>
          <w:spacing w:val="-10"/>
        </w:rPr>
        <w:t xml:space="preserve"> </w:t>
      </w:r>
      <w:r w:rsidRPr="003F43B7">
        <w:t>the</w:t>
      </w:r>
      <w:r w:rsidRPr="003F43B7">
        <w:rPr>
          <w:spacing w:val="-10"/>
        </w:rPr>
        <w:t xml:space="preserve"> </w:t>
      </w:r>
      <w:r w:rsidRPr="003F43B7">
        <w:t>contract</w:t>
      </w:r>
      <w:r w:rsidRPr="003F43B7">
        <w:rPr>
          <w:spacing w:val="-6"/>
        </w:rPr>
        <w:t xml:space="preserve"> </w:t>
      </w:r>
      <w:r w:rsidRPr="003F43B7">
        <w:t>period,</w:t>
      </w:r>
      <w:r w:rsidRPr="003F43B7">
        <w:rPr>
          <w:spacing w:val="-9"/>
        </w:rPr>
        <w:t xml:space="preserve"> </w:t>
      </w:r>
      <w:r w:rsidRPr="003F43B7">
        <w:t>the</w:t>
      </w:r>
      <w:r w:rsidRPr="003F43B7">
        <w:rPr>
          <w:spacing w:val="-8"/>
        </w:rPr>
        <w:t xml:space="preserve"> </w:t>
      </w:r>
      <w:r w:rsidRPr="003F43B7">
        <w:t>VANJHCS</w:t>
      </w:r>
      <w:r w:rsidRPr="003F43B7">
        <w:rPr>
          <w:spacing w:val="-8"/>
        </w:rPr>
        <w:t xml:space="preserve"> </w:t>
      </w:r>
      <w:r w:rsidRPr="003F43B7">
        <w:t>determines</w:t>
      </w:r>
      <w:r w:rsidRPr="003F43B7">
        <w:rPr>
          <w:spacing w:val="-9"/>
        </w:rPr>
        <w:t xml:space="preserve"> </w:t>
      </w:r>
      <w:r w:rsidRPr="003F43B7">
        <w:t>that</w:t>
      </w:r>
      <w:r w:rsidRPr="003F43B7">
        <w:rPr>
          <w:spacing w:val="-11"/>
        </w:rPr>
        <w:t xml:space="preserve"> </w:t>
      </w:r>
      <w:r w:rsidRPr="003F43B7">
        <w:t>the</w:t>
      </w:r>
      <w:r w:rsidRPr="003F43B7">
        <w:rPr>
          <w:spacing w:val="-10"/>
        </w:rPr>
        <w:t xml:space="preserve"> </w:t>
      </w:r>
      <w:r w:rsidRPr="003F43B7">
        <w:t>condition</w:t>
      </w:r>
      <w:r w:rsidRPr="003F43B7">
        <w:rPr>
          <w:spacing w:val="-10"/>
        </w:rPr>
        <w:t xml:space="preserve"> </w:t>
      </w:r>
      <w:r w:rsidRPr="003F43B7">
        <w:t>of</w:t>
      </w:r>
      <w:r w:rsidRPr="003F43B7">
        <w:rPr>
          <w:spacing w:val="-6"/>
        </w:rPr>
        <w:t xml:space="preserve"> </w:t>
      </w:r>
      <w:r w:rsidRPr="003F43B7">
        <w:t>any</w:t>
      </w:r>
      <w:r w:rsidRPr="003F43B7">
        <w:rPr>
          <w:spacing w:val="-7"/>
        </w:rPr>
        <w:t xml:space="preserve"> </w:t>
      </w:r>
      <w:r w:rsidRPr="003F43B7">
        <w:t>equipment supplied by the contractor constitutes a hazard to the health, safety or well-being of VA employees, patients, or the general community, the Contractor shall immediately, upon receiving notice of the determination, remove the equipment from the installation and immediately replace it with equipment which is approved by the VANJHCS.</w:t>
      </w:r>
    </w:p>
    <w:p w14:paraId="26444DEB" w14:textId="77777777" w:rsidR="009A01EE" w:rsidRPr="003F43B7" w:rsidRDefault="009A01EE" w:rsidP="009A01EE">
      <w:pPr>
        <w:pStyle w:val="BodyText"/>
        <w:kinsoku w:val="0"/>
        <w:overflowPunct w:val="0"/>
        <w:spacing w:before="2"/>
        <w:ind w:left="0"/>
      </w:pPr>
    </w:p>
    <w:p w14:paraId="256E07BD" w14:textId="77777777" w:rsidR="009A01EE" w:rsidRPr="003F43B7" w:rsidRDefault="009A01EE" w:rsidP="009A01EE">
      <w:pPr>
        <w:pStyle w:val="ListParagraph"/>
        <w:numPr>
          <w:ilvl w:val="0"/>
          <w:numId w:val="5"/>
        </w:numPr>
        <w:tabs>
          <w:tab w:val="left" w:pos="1720"/>
          <w:tab w:val="left" w:pos="1780"/>
        </w:tabs>
        <w:kinsoku w:val="0"/>
        <w:overflowPunct w:val="0"/>
        <w:ind w:left="1720" w:right="1201" w:hanging="269"/>
        <w:contextualSpacing w:val="0"/>
        <w:jc w:val="both"/>
      </w:pPr>
      <w:r w:rsidRPr="003F43B7">
        <w:t>The</w:t>
      </w:r>
      <w:r w:rsidRPr="003F43B7">
        <w:rPr>
          <w:spacing w:val="40"/>
        </w:rPr>
        <w:t xml:space="preserve"> </w:t>
      </w:r>
      <w:r w:rsidRPr="003F43B7">
        <w:t>Contractor will provide all operators and the vehicles required to disconnect, remove, transport, replace, and reconnect all containers.</w:t>
      </w:r>
    </w:p>
    <w:p w14:paraId="092BAF8F" w14:textId="3E39DA57" w:rsidR="009A01EE" w:rsidRPr="003F43B7" w:rsidRDefault="009A01EE" w:rsidP="009A01EE">
      <w:pPr>
        <w:pStyle w:val="ListParagraph"/>
        <w:numPr>
          <w:ilvl w:val="0"/>
          <w:numId w:val="5"/>
        </w:numPr>
        <w:tabs>
          <w:tab w:val="left" w:pos="1720"/>
        </w:tabs>
        <w:kinsoku w:val="0"/>
        <w:overflowPunct w:val="0"/>
        <w:spacing w:before="253"/>
        <w:ind w:left="1720" w:right="1196" w:hanging="269"/>
        <w:contextualSpacing w:val="0"/>
        <w:jc w:val="both"/>
      </w:pPr>
      <w:r w:rsidRPr="003F43B7">
        <w:t xml:space="preserve">Contractor’s employees </w:t>
      </w:r>
      <w:proofErr w:type="gramStart"/>
      <w:r w:rsidRPr="003F43B7">
        <w:t>shall</w:t>
      </w:r>
      <w:proofErr w:type="gramEnd"/>
      <w:r w:rsidRPr="003F43B7">
        <w:t xml:space="preserve"> remove all containers from the established collection points</w:t>
      </w:r>
      <w:r w:rsidR="00CC6051">
        <w:t>,</w:t>
      </w:r>
      <w:r w:rsidRPr="003F43B7">
        <w:t xml:space="preserve"> and at no time will medical center employees load the contractor’s vehicle, assist </w:t>
      </w:r>
      <w:r w:rsidRPr="003F43B7">
        <w:rPr>
          <w:spacing w:val="-2"/>
        </w:rPr>
        <w:t>contractor’s</w:t>
      </w:r>
      <w:r w:rsidRPr="003F43B7">
        <w:rPr>
          <w:spacing w:val="-5"/>
        </w:rPr>
        <w:t xml:space="preserve"> </w:t>
      </w:r>
      <w:r w:rsidRPr="003F43B7">
        <w:rPr>
          <w:spacing w:val="-2"/>
        </w:rPr>
        <w:t>employees</w:t>
      </w:r>
      <w:r w:rsidRPr="003F43B7">
        <w:rPr>
          <w:spacing w:val="-5"/>
        </w:rPr>
        <w:t xml:space="preserve"> </w:t>
      </w:r>
      <w:r w:rsidRPr="003F43B7">
        <w:rPr>
          <w:spacing w:val="-2"/>
        </w:rPr>
        <w:t>in loading</w:t>
      </w:r>
      <w:r w:rsidRPr="003F43B7">
        <w:rPr>
          <w:spacing w:val="-5"/>
        </w:rPr>
        <w:t xml:space="preserve"> </w:t>
      </w:r>
      <w:r w:rsidRPr="003F43B7">
        <w:rPr>
          <w:spacing w:val="-2"/>
        </w:rPr>
        <w:t>the</w:t>
      </w:r>
      <w:r w:rsidRPr="003F43B7">
        <w:rPr>
          <w:spacing w:val="-5"/>
        </w:rPr>
        <w:t xml:space="preserve"> </w:t>
      </w:r>
      <w:r w:rsidRPr="003F43B7">
        <w:rPr>
          <w:spacing w:val="-2"/>
        </w:rPr>
        <w:t>contractor’s</w:t>
      </w:r>
      <w:r w:rsidRPr="003F43B7">
        <w:rPr>
          <w:spacing w:val="-5"/>
        </w:rPr>
        <w:t xml:space="preserve"> </w:t>
      </w:r>
      <w:r w:rsidRPr="003F43B7">
        <w:rPr>
          <w:spacing w:val="-2"/>
        </w:rPr>
        <w:t>vehicle,</w:t>
      </w:r>
      <w:r w:rsidRPr="003F43B7">
        <w:rPr>
          <w:spacing w:val="-3"/>
        </w:rPr>
        <w:t xml:space="preserve"> </w:t>
      </w:r>
      <w:r w:rsidRPr="003F43B7">
        <w:rPr>
          <w:spacing w:val="-2"/>
        </w:rPr>
        <w:t>or</w:t>
      </w:r>
      <w:r w:rsidRPr="003F43B7">
        <w:rPr>
          <w:spacing w:val="-4"/>
        </w:rPr>
        <w:t xml:space="preserve"> </w:t>
      </w:r>
      <w:proofErr w:type="gramStart"/>
      <w:r w:rsidRPr="003F43B7">
        <w:rPr>
          <w:spacing w:val="-2"/>
        </w:rPr>
        <w:t>provide</w:t>
      </w:r>
      <w:r w:rsidRPr="003F43B7">
        <w:rPr>
          <w:spacing w:val="-5"/>
        </w:rPr>
        <w:t xml:space="preserve"> </w:t>
      </w:r>
      <w:r w:rsidRPr="003F43B7">
        <w:rPr>
          <w:spacing w:val="-2"/>
        </w:rPr>
        <w:t>assistance</w:t>
      </w:r>
      <w:proofErr w:type="gramEnd"/>
      <w:r w:rsidRPr="003F43B7">
        <w:rPr>
          <w:spacing w:val="-2"/>
        </w:rPr>
        <w:t xml:space="preserve"> or</w:t>
      </w:r>
      <w:r w:rsidRPr="003F43B7">
        <w:rPr>
          <w:spacing w:val="-3"/>
        </w:rPr>
        <w:t xml:space="preserve"> </w:t>
      </w:r>
      <w:r w:rsidRPr="003F43B7">
        <w:rPr>
          <w:spacing w:val="-2"/>
        </w:rPr>
        <w:t xml:space="preserve">guidance </w:t>
      </w:r>
      <w:r w:rsidRPr="003F43B7">
        <w:t>to contractor’s employees in the positioning, backing</w:t>
      </w:r>
      <w:r w:rsidR="00CC6051">
        <w:t>,</w:t>
      </w:r>
      <w:r w:rsidRPr="003F43B7">
        <w:t xml:space="preserve"> or parking of the contractor’s vehicle.</w:t>
      </w:r>
    </w:p>
    <w:p w14:paraId="6BFAC8E1" w14:textId="4BDF7B6A" w:rsidR="009A01EE" w:rsidRPr="003F43B7" w:rsidRDefault="009A01EE" w:rsidP="009A01EE">
      <w:pPr>
        <w:pStyle w:val="ListParagraph"/>
        <w:numPr>
          <w:ilvl w:val="0"/>
          <w:numId w:val="5"/>
        </w:numPr>
        <w:tabs>
          <w:tab w:val="left" w:pos="1720"/>
        </w:tabs>
        <w:kinsoku w:val="0"/>
        <w:overflowPunct w:val="0"/>
        <w:spacing w:before="253"/>
        <w:ind w:left="1720" w:right="1193" w:hanging="269"/>
        <w:contextualSpacing w:val="0"/>
        <w:jc w:val="both"/>
      </w:pPr>
      <w:r w:rsidRPr="003F43B7">
        <w:t>Any damage caused by the contractor</w:t>
      </w:r>
      <w:r w:rsidR="00CC6051">
        <w:t xml:space="preserve"> or the contractor’s vehicle will be repaired to the </w:t>
      </w:r>
      <w:r w:rsidRPr="003F43B7">
        <w:t>original condition by the contractor. Repairs shall be arranged for, paid for, and supervised by the contractor</w:t>
      </w:r>
      <w:r w:rsidRPr="003F43B7">
        <w:rPr>
          <w:spacing w:val="-13"/>
        </w:rPr>
        <w:t xml:space="preserve"> </w:t>
      </w:r>
      <w:r w:rsidRPr="003F43B7">
        <w:t>and</w:t>
      </w:r>
      <w:r w:rsidRPr="003F43B7">
        <w:rPr>
          <w:spacing w:val="-11"/>
        </w:rPr>
        <w:t xml:space="preserve"> </w:t>
      </w:r>
      <w:r w:rsidRPr="003F43B7">
        <w:t>shall</w:t>
      </w:r>
      <w:r w:rsidRPr="003F43B7">
        <w:rPr>
          <w:spacing w:val="-14"/>
        </w:rPr>
        <w:t xml:space="preserve"> </w:t>
      </w:r>
      <w:r w:rsidRPr="003F43B7">
        <w:t>meet</w:t>
      </w:r>
      <w:r w:rsidRPr="003F43B7">
        <w:rPr>
          <w:spacing w:val="-12"/>
        </w:rPr>
        <w:t xml:space="preserve"> </w:t>
      </w:r>
      <w:r w:rsidRPr="003F43B7">
        <w:t>VA</w:t>
      </w:r>
      <w:r w:rsidRPr="003F43B7">
        <w:rPr>
          <w:spacing w:val="-12"/>
        </w:rPr>
        <w:t xml:space="preserve"> </w:t>
      </w:r>
      <w:r w:rsidRPr="003F43B7">
        <w:t>specifications.</w:t>
      </w:r>
      <w:r w:rsidRPr="003F43B7">
        <w:rPr>
          <w:spacing w:val="-10"/>
        </w:rPr>
        <w:t xml:space="preserve"> </w:t>
      </w:r>
      <w:r w:rsidRPr="003F43B7">
        <w:t>All</w:t>
      </w:r>
      <w:r w:rsidRPr="003F43B7">
        <w:rPr>
          <w:spacing w:val="-12"/>
        </w:rPr>
        <w:t xml:space="preserve"> </w:t>
      </w:r>
      <w:r w:rsidRPr="003F43B7">
        <w:t>work</w:t>
      </w:r>
      <w:r w:rsidRPr="003F43B7">
        <w:rPr>
          <w:spacing w:val="-13"/>
        </w:rPr>
        <w:t xml:space="preserve"> </w:t>
      </w:r>
      <w:r w:rsidRPr="003F43B7">
        <w:t>must</w:t>
      </w:r>
      <w:r w:rsidRPr="003F43B7">
        <w:rPr>
          <w:spacing w:val="-13"/>
        </w:rPr>
        <w:t xml:space="preserve"> </w:t>
      </w:r>
      <w:r w:rsidRPr="003F43B7">
        <w:t>be</w:t>
      </w:r>
      <w:r w:rsidRPr="003F43B7">
        <w:rPr>
          <w:spacing w:val="-12"/>
        </w:rPr>
        <w:t xml:space="preserve"> </w:t>
      </w:r>
      <w:r w:rsidRPr="003F43B7">
        <w:t>performed</w:t>
      </w:r>
      <w:r w:rsidRPr="003F43B7">
        <w:rPr>
          <w:spacing w:val="-14"/>
        </w:rPr>
        <w:t xml:space="preserve"> </w:t>
      </w:r>
      <w:r w:rsidRPr="003F43B7">
        <w:t>at</w:t>
      </w:r>
      <w:r w:rsidRPr="003F43B7">
        <w:rPr>
          <w:spacing w:val="-15"/>
        </w:rPr>
        <w:t xml:space="preserve"> </w:t>
      </w:r>
      <w:r w:rsidRPr="003F43B7">
        <w:t>a</w:t>
      </w:r>
      <w:r w:rsidRPr="003F43B7">
        <w:rPr>
          <w:spacing w:val="-11"/>
        </w:rPr>
        <w:t xml:space="preserve"> </w:t>
      </w:r>
      <w:r w:rsidRPr="003F43B7">
        <w:t>time</w:t>
      </w:r>
      <w:r w:rsidRPr="003F43B7">
        <w:rPr>
          <w:spacing w:val="-14"/>
        </w:rPr>
        <w:t xml:space="preserve"> </w:t>
      </w:r>
      <w:r w:rsidRPr="003F43B7">
        <w:t>agreeable to the VA and in a fashion acceptable to the VA.</w:t>
      </w:r>
    </w:p>
    <w:p w14:paraId="0EF947F8" w14:textId="77777777" w:rsidR="009A01EE" w:rsidRPr="003F43B7" w:rsidRDefault="009A01EE" w:rsidP="009A01EE">
      <w:pPr>
        <w:pStyle w:val="BodyText"/>
        <w:kinsoku w:val="0"/>
        <w:overflowPunct w:val="0"/>
        <w:ind w:left="0"/>
      </w:pPr>
    </w:p>
    <w:p w14:paraId="0C4A9BAF" w14:textId="0DD5C5B7" w:rsidR="009A01EE" w:rsidRPr="003F43B7" w:rsidRDefault="009A01EE" w:rsidP="009A01EE">
      <w:pPr>
        <w:pStyle w:val="ListParagraph"/>
        <w:numPr>
          <w:ilvl w:val="0"/>
          <w:numId w:val="5"/>
        </w:numPr>
        <w:tabs>
          <w:tab w:val="left" w:pos="1720"/>
        </w:tabs>
        <w:kinsoku w:val="0"/>
        <w:overflowPunct w:val="0"/>
        <w:ind w:left="1720" w:right="1195" w:hanging="269"/>
        <w:contextualSpacing w:val="0"/>
        <w:jc w:val="both"/>
      </w:pPr>
      <w:r w:rsidRPr="003F43B7">
        <w:t>Material</w:t>
      </w:r>
      <w:r w:rsidRPr="003F43B7">
        <w:rPr>
          <w:spacing w:val="-3"/>
        </w:rPr>
        <w:t xml:space="preserve"> </w:t>
      </w:r>
      <w:r w:rsidRPr="003F43B7">
        <w:t>removed</w:t>
      </w:r>
      <w:r w:rsidRPr="003F43B7">
        <w:rPr>
          <w:spacing w:val="-4"/>
        </w:rPr>
        <w:t xml:space="preserve"> </w:t>
      </w:r>
      <w:r w:rsidRPr="003F43B7">
        <w:t>from</w:t>
      </w:r>
      <w:r w:rsidRPr="003F43B7">
        <w:rPr>
          <w:spacing w:val="-3"/>
        </w:rPr>
        <w:t xml:space="preserve"> </w:t>
      </w:r>
      <w:r w:rsidRPr="003F43B7">
        <w:t>the</w:t>
      </w:r>
      <w:r w:rsidRPr="003F43B7">
        <w:rPr>
          <w:spacing w:val="-2"/>
        </w:rPr>
        <w:t xml:space="preserve"> </w:t>
      </w:r>
      <w:r w:rsidRPr="003F43B7">
        <w:t>facilities</w:t>
      </w:r>
      <w:r w:rsidRPr="003F43B7">
        <w:rPr>
          <w:spacing w:val="-2"/>
        </w:rPr>
        <w:t xml:space="preserve"> </w:t>
      </w:r>
      <w:r w:rsidRPr="003F43B7">
        <w:t>as</w:t>
      </w:r>
      <w:r w:rsidRPr="003F43B7">
        <w:rPr>
          <w:spacing w:val="-1"/>
        </w:rPr>
        <w:t xml:space="preserve"> </w:t>
      </w:r>
      <w:r w:rsidRPr="003F43B7">
        <w:t>part</w:t>
      </w:r>
      <w:r w:rsidRPr="003F43B7">
        <w:rPr>
          <w:spacing w:val="-3"/>
        </w:rPr>
        <w:t xml:space="preserve"> </w:t>
      </w:r>
      <w:r w:rsidRPr="003F43B7">
        <w:t>of</w:t>
      </w:r>
      <w:r w:rsidRPr="003F43B7">
        <w:rPr>
          <w:spacing w:val="-3"/>
        </w:rPr>
        <w:t xml:space="preserve"> </w:t>
      </w:r>
      <w:r w:rsidRPr="003F43B7">
        <w:t>this</w:t>
      </w:r>
      <w:r w:rsidRPr="003F43B7">
        <w:rPr>
          <w:spacing w:val="-4"/>
        </w:rPr>
        <w:t xml:space="preserve"> </w:t>
      </w:r>
      <w:r w:rsidRPr="003F43B7">
        <w:t>agreement will</w:t>
      </w:r>
      <w:r w:rsidRPr="003F43B7">
        <w:rPr>
          <w:spacing w:val="-2"/>
        </w:rPr>
        <w:t xml:space="preserve"> </w:t>
      </w:r>
      <w:r w:rsidRPr="003F43B7">
        <w:t>become</w:t>
      </w:r>
      <w:r w:rsidRPr="003F43B7">
        <w:rPr>
          <w:spacing w:val="-4"/>
        </w:rPr>
        <w:t xml:space="preserve"> </w:t>
      </w:r>
      <w:r w:rsidRPr="003F43B7">
        <w:t>the</w:t>
      </w:r>
      <w:r w:rsidRPr="003F43B7">
        <w:rPr>
          <w:spacing w:val="-2"/>
        </w:rPr>
        <w:t xml:space="preserve"> </w:t>
      </w:r>
      <w:r w:rsidRPr="003F43B7">
        <w:t>responsibility of</w:t>
      </w:r>
      <w:r w:rsidRPr="003F43B7">
        <w:rPr>
          <w:spacing w:val="-14"/>
        </w:rPr>
        <w:t xml:space="preserve"> </w:t>
      </w:r>
      <w:r w:rsidRPr="003F43B7">
        <w:t>the</w:t>
      </w:r>
      <w:r w:rsidRPr="003F43B7">
        <w:rPr>
          <w:spacing w:val="-13"/>
        </w:rPr>
        <w:t xml:space="preserve"> </w:t>
      </w:r>
      <w:r w:rsidRPr="003F43B7">
        <w:t>contractor.</w:t>
      </w:r>
      <w:r w:rsidRPr="003F43B7">
        <w:rPr>
          <w:spacing w:val="-13"/>
        </w:rPr>
        <w:t xml:space="preserve"> </w:t>
      </w:r>
      <w:r w:rsidRPr="003F43B7">
        <w:t>Any</w:t>
      </w:r>
      <w:r w:rsidRPr="003F43B7">
        <w:rPr>
          <w:spacing w:val="-14"/>
        </w:rPr>
        <w:t xml:space="preserve"> </w:t>
      </w:r>
      <w:r w:rsidRPr="003F43B7">
        <w:t>spills,</w:t>
      </w:r>
      <w:r w:rsidRPr="003F43B7">
        <w:rPr>
          <w:spacing w:val="-11"/>
        </w:rPr>
        <w:t xml:space="preserve"> </w:t>
      </w:r>
      <w:r w:rsidRPr="003F43B7">
        <w:t>damage</w:t>
      </w:r>
      <w:r w:rsidRPr="003F43B7">
        <w:rPr>
          <w:spacing w:val="-15"/>
        </w:rPr>
        <w:t xml:space="preserve"> </w:t>
      </w:r>
      <w:r w:rsidRPr="003F43B7">
        <w:t>to</w:t>
      </w:r>
      <w:r w:rsidRPr="003F43B7">
        <w:rPr>
          <w:spacing w:val="-15"/>
        </w:rPr>
        <w:t xml:space="preserve"> </w:t>
      </w:r>
      <w:r w:rsidRPr="003F43B7">
        <w:t>containers,</w:t>
      </w:r>
      <w:r w:rsidRPr="003F43B7">
        <w:rPr>
          <w:spacing w:val="-13"/>
        </w:rPr>
        <w:t xml:space="preserve"> </w:t>
      </w:r>
      <w:r w:rsidRPr="003F43B7">
        <w:t>environmental</w:t>
      </w:r>
      <w:r w:rsidRPr="003F43B7">
        <w:rPr>
          <w:spacing w:val="-16"/>
        </w:rPr>
        <w:t xml:space="preserve"> </w:t>
      </w:r>
      <w:r w:rsidRPr="003F43B7">
        <w:t>contamination</w:t>
      </w:r>
      <w:r w:rsidR="00CC6051">
        <w:rPr>
          <w:spacing w:val="-12"/>
        </w:rPr>
        <w:t>, or damage caused by the material collected shall be cleaned, repaired,</w:t>
      </w:r>
      <w:r w:rsidRPr="003F43B7">
        <w:rPr>
          <w:spacing w:val="-9"/>
        </w:rPr>
        <w:t xml:space="preserve"> </w:t>
      </w:r>
      <w:r w:rsidRPr="003F43B7">
        <w:t>or</w:t>
      </w:r>
      <w:r w:rsidRPr="003F43B7">
        <w:rPr>
          <w:spacing w:val="-8"/>
        </w:rPr>
        <w:t xml:space="preserve"> </w:t>
      </w:r>
      <w:r w:rsidRPr="003F43B7">
        <w:t>corrected</w:t>
      </w:r>
      <w:r w:rsidRPr="003F43B7">
        <w:rPr>
          <w:spacing w:val="-9"/>
        </w:rPr>
        <w:t xml:space="preserve"> </w:t>
      </w:r>
      <w:r w:rsidRPr="003F43B7">
        <w:t>by</w:t>
      </w:r>
      <w:r w:rsidRPr="003F43B7">
        <w:rPr>
          <w:spacing w:val="-11"/>
        </w:rPr>
        <w:t xml:space="preserve"> </w:t>
      </w:r>
      <w:r w:rsidRPr="003F43B7">
        <w:t>the</w:t>
      </w:r>
      <w:r w:rsidRPr="003F43B7">
        <w:rPr>
          <w:spacing w:val="-9"/>
        </w:rPr>
        <w:t xml:space="preserve"> </w:t>
      </w:r>
      <w:r w:rsidRPr="003F43B7">
        <w:t>contractor</w:t>
      </w:r>
      <w:r w:rsidRPr="003F43B7">
        <w:rPr>
          <w:spacing w:val="-8"/>
        </w:rPr>
        <w:t xml:space="preserve"> </w:t>
      </w:r>
      <w:r w:rsidRPr="003F43B7">
        <w:t>at their expense.</w:t>
      </w:r>
    </w:p>
    <w:p w14:paraId="254350F5" w14:textId="77777777" w:rsidR="009A01EE" w:rsidRPr="003F43B7" w:rsidRDefault="009A01EE" w:rsidP="009A01EE">
      <w:pPr>
        <w:pStyle w:val="BodyText"/>
        <w:kinsoku w:val="0"/>
        <w:overflowPunct w:val="0"/>
        <w:ind w:left="0"/>
      </w:pPr>
    </w:p>
    <w:p w14:paraId="22858C51" w14:textId="77777777" w:rsidR="009A01EE" w:rsidRPr="003F43B7" w:rsidRDefault="009A01EE" w:rsidP="009A01EE">
      <w:pPr>
        <w:pStyle w:val="ListParagraph"/>
        <w:numPr>
          <w:ilvl w:val="0"/>
          <w:numId w:val="5"/>
        </w:numPr>
        <w:tabs>
          <w:tab w:val="left" w:pos="1718"/>
        </w:tabs>
        <w:kinsoku w:val="0"/>
        <w:overflowPunct w:val="0"/>
        <w:ind w:left="1718" w:hanging="267"/>
        <w:contextualSpacing w:val="0"/>
        <w:rPr>
          <w:spacing w:val="-2"/>
        </w:rPr>
      </w:pPr>
      <w:r w:rsidRPr="003F43B7">
        <w:t>Monthly</w:t>
      </w:r>
      <w:r w:rsidRPr="003F43B7">
        <w:rPr>
          <w:spacing w:val="-9"/>
        </w:rPr>
        <w:t xml:space="preserve"> </w:t>
      </w:r>
      <w:r w:rsidRPr="003F43B7">
        <w:t>service</w:t>
      </w:r>
      <w:r w:rsidRPr="003F43B7">
        <w:rPr>
          <w:spacing w:val="-8"/>
        </w:rPr>
        <w:t xml:space="preserve"> </w:t>
      </w:r>
      <w:r w:rsidRPr="003F43B7">
        <w:t>provided</w:t>
      </w:r>
      <w:r w:rsidRPr="003F43B7">
        <w:rPr>
          <w:spacing w:val="-7"/>
        </w:rPr>
        <w:t xml:space="preserve"> </w:t>
      </w:r>
      <w:r w:rsidRPr="003F43B7">
        <w:t>by</w:t>
      </w:r>
      <w:r w:rsidRPr="003F43B7">
        <w:rPr>
          <w:spacing w:val="-6"/>
        </w:rPr>
        <w:t xml:space="preserve"> </w:t>
      </w:r>
      <w:r w:rsidRPr="003F43B7">
        <w:t>the</w:t>
      </w:r>
      <w:r w:rsidRPr="003F43B7">
        <w:rPr>
          <w:spacing w:val="-5"/>
        </w:rPr>
        <w:t xml:space="preserve"> </w:t>
      </w:r>
      <w:r w:rsidRPr="003F43B7">
        <w:t>Contractor</w:t>
      </w:r>
      <w:r w:rsidRPr="003F43B7">
        <w:rPr>
          <w:spacing w:val="-6"/>
        </w:rPr>
        <w:t xml:space="preserve"> </w:t>
      </w:r>
      <w:r w:rsidRPr="003F43B7">
        <w:t>will</w:t>
      </w:r>
      <w:r w:rsidRPr="003F43B7">
        <w:rPr>
          <w:spacing w:val="-5"/>
        </w:rPr>
        <w:t xml:space="preserve"> </w:t>
      </w:r>
      <w:r w:rsidRPr="003F43B7">
        <w:t>include</w:t>
      </w:r>
      <w:r w:rsidRPr="003F43B7">
        <w:rPr>
          <w:spacing w:val="-5"/>
        </w:rPr>
        <w:t xml:space="preserve"> </w:t>
      </w:r>
      <w:r w:rsidRPr="003F43B7">
        <w:t>the</w:t>
      </w:r>
      <w:r w:rsidRPr="003F43B7">
        <w:rPr>
          <w:spacing w:val="-6"/>
        </w:rPr>
        <w:t xml:space="preserve"> </w:t>
      </w:r>
      <w:r w:rsidRPr="003F43B7">
        <w:rPr>
          <w:spacing w:val="-2"/>
        </w:rPr>
        <w:t>following:</w:t>
      </w:r>
    </w:p>
    <w:p w14:paraId="7864B393" w14:textId="77777777" w:rsidR="009A01EE" w:rsidRPr="003F43B7" w:rsidRDefault="009A01EE" w:rsidP="009A01EE">
      <w:pPr>
        <w:pStyle w:val="ListParagraph"/>
        <w:numPr>
          <w:ilvl w:val="1"/>
          <w:numId w:val="5"/>
        </w:numPr>
        <w:tabs>
          <w:tab w:val="left" w:pos="2798"/>
        </w:tabs>
        <w:kinsoku w:val="0"/>
        <w:overflowPunct w:val="0"/>
        <w:spacing w:before="1" w:line="252" w:lineRule="exact"/>
        <w:ind w:left="2798" w:hanging="358"/>
        <w:contextualSpacing w:val="0"/>
        <w:rPr>
          <w:spacing w:val="-2"/>
        </w:rPr>
      </w:pPr>
      <w:r w:rsidRPr="003F43B7">
        <w:t>Eliminate</w:t>
      </w:r>
      <w:r w:rsidRPr="003F43B7">
        <w:rPr>
          <w:spacing w:val="-4"/>
        </w:rPr>
        <w:t xml:space="preserve"> </w:t>
      </w:r>
      <w:r w:rsidRPr="003F43B7">
        <w:t>any</w:t>
      </w:r>
      <w:r w:rsidRPr="003F43B7">
        <w:rPr>
          <w:spacing w:val="-4"/>
        </w:rPr>
        <w:t xml:space="preserve"> </w:t>
      </w:r>
      <w:r w:rsidRPr="003F43B7">
        <w:t>oil</w:t>
      </w:r>
      <w:r w:rsidRPr="003F43B7">
        <w:rPr>
          <w:spacing w:val="-4"/>
        </w:rPr>
        <w:t xml:space="preserve"> </w:t>
      </w:r>
      <w:r w:rsidRPr="003F43B7">
        <w:rPr>
          <w:spacing w:val="-2"/>
        </w:rPr>
        <w:t>leaks.</w:t>
      </w:r>
    </w:p>
    <w:p w14:paraId="4A49F86D" w14:textId="77777777" w:rsidR="009A01EE" w:rsidRPr="003F43B7" w:rsidRDefault="009A01EE" w:rsidP="009A01EE">
      <w:pPr>
        <w:pStyle w:val="ListParagraph"/>
        <w:numPr>
          <w:ilvl w:val="1"/>
          <w:numId w:val="5"/>
        </w:numPr>
        <w:tabs>
          <w:tab w:val="left" w:pos="2798"/>
        </w:tabs>
        <w:kinsoku w:val="0"/>
        <w:overflowPunct w:val="0"/>
        <w:spacing w:line="252" w:lineRule="exact"/>
        <w:ind w:left="2798" w:hanging="358"/>
        <w:contextualSpacing w:val="0"/>
        <w:rPr>
          <w:spacing w:val="-4"/>
        </w:rPr>
      </w:pPr>
      <w:r w:rsidRPr="003F43B7">
        <w:t>Fill</w:t>
      </w:r>
      <w:r w:rsidRPr="003F43B7">
        <w:rPr>
          <w:spacing w:val="-4"/>
        </w:rPr>
        <w:t xml:space="preserve"> </w:t>
      </w:r>
      <w:r w:rsidRPr="003F43B7">
        <w:t>the</w:t>
      </w:r>
      <w:r w:rsidRPr="003F43B7">
        <w:rPr>
          <w:spacing w:val="-3"/>
        </w:rPr>
        <w:t xml:space="preserve"> </w:t>
      </w:r>
      <w:r w:rsidRPr="003F43B7">
        <w:t>system</w:t>
      </w:r>
      <w:r w:rsidRPr="003F43B7">
        <w:rPr>
          <w:spacing w:val="-4"/>
        </w:rPr>
        <w:t xml:space="preserve"> </w:t>
      </w:r>
      <w:r w:rsidRPr="003F43B7">
        <w:t>to</w:t>
      </w:r>
      <w:r w:rsidRPr="003F43B7">
        <w:rPr>
          <w:spacing w:val="-5"/>
        </w:rPr>
        <w:t xml:space="preserve"> </w:t>
      </w:r>
      <w:r w:rsidRPr="003F43B7">
        <w:t>the</w:t>
      </w:r>
      <w:r w:rsidRPr="003F43B7">
        <w:rPr>
          <w:spacing w:val="-6"/>
        </w:rPr>
        <w:t xml:space="preserve"> </w:t>
      </w:r>
      <w:r w:rsidRPr="003F43B7">
        <w:t>proper</w:t>
      </w:r>
      <w:r w:rsidRPr="003F43B7">
        <w:rPr>
          <w:spacing w:val="-2"/>
        </w:rPr>
        <w:t xml:space="preserve"> </w:t>
      </w:r>
      <w:r w:rsidRPr="003F43B7">
        <w:t>level</w:t>
      </w:r>
      <w:r w:rsidRPr="003F43B7">
        <w:rPr>
          <w:spacing w:val="-3"/>
        </w:rPr>
        <w:t xml:space="preserve"> </w:t>
      </w:r>
      <w:r w:rsidRPr="003F43B7">
        <w:t>with</w:t>
      </w:r>
      <w:r w:rsidRPr="003F43B7">
        <w:rPr>
          <w:spacing w:val="-5"/>
        </w:rPr>
        <w:t xml:space="preserve"> </w:t>
      </w:r>
      <w:r w:rsidRPr="003F43B7">
        <w:rPr>
          <w:spacing w:val="-4"/>
        </w:rPr>
        <w:t>oil.</w:t>
      </w:r>
    </w:p>
    <w:p w14:paraId="12CC4857" w14:textId="53F2C200" w:rsidR="009A01EE" w:rsidRPr="003F43B7" w:rsidRDefault="009A01EE" w:rsidP="009A01EE">
      <w:pPr>
        <w:pStyle w:val="ListParagraph"/>
        <w:numPr>
          <w:ilvl w:val="1"/>
          <w:numId w:val="5"/>
        </w:numPr>
        <w:tabs>
          <w:tab w:val="left" w:pos="2800"/>
        </w:tabs>
        <w:kinsoku w:val="0"/>
        <w:overflowPunct w:val="0"/>
        <w:ind w:right="1195"/>
        <w:contextualSpacing w:val="0"/>
      </w:pPr>
      <w:r w:rsidRPr="003F43B7">
        <w:t xml:space="preserve">Supply appropriate absorbent material to </w:t>
      </w:r>
      <w:r w:rsidR="00CC6051">
        <w:t>clean up</w:t>
      </w:r>
      <w:r w:rsidRPr="003F43B7">
        <w:t xml:space="preserve"> any oil spillage and remove the material from the VA property.</w:t>
      </w:r>
    </w:p>
    <w:p w14:paraId="41FFE3CF" w14:textId="77777777" w:rsidR="009A01EE" w:rsidRPr="003F43B7" w:rsidRDefault="009A01EE" w:rsidP="009A01EE">
      <w:pPr>
        <w:pStyle w:val="ListParagraph"/>
        <w:numPr>
          <w:ilvl w:val="1"/>
          <w:numId w:val="5"/>
        </w:numPr>
        <w:tabs>
          <w:tab w:val="left" w:pos="2798"/>
        </w:tabs>
        <w:kinsoku w:val="0"/>
        <w:overflowPunct w:val="0"/>
        <w:ind w:left="2798" w:hanging="358"/>
        <w:contextualSpacing w:val="0"/>
        <w:rPr>
          <w:spacing w:val="-2"/>
        </w:rPr>
      </w:pPr>
      <w:r w:rsidRPr="003F43B7">
        <w:t>Make</w:t>
      </w:r>
      <w:r w:rsidRPr="003F43B7">
        <w:rPr>
          <w:spacing w:val="-8"/>
        </w:rPr>
        <w:t xml:space="preserve"> </w:t>
      </w:r>
      <w:r w:rsidRPr="003F43B7">
        <w:t>any</w:t>
      </w:r>
      <w:r w:rsidRPr="003F43B7">
        <w:rPr>
          <w:spacing w:val="-4"/>
        </w:rPr>
        <w:t xml:space="preserve"> </w:t>
      </w:r>
      <w:r w:rsidRPr="003F43B7">
        <w:t>adjustments</w:t>
      </w:r>
      <w:r w:rsidRPr="003F43B7">
        <w:rPr>
          <w:spacing w:val="-7"/>
        </w:rPr>
        <w:t xml:space="preserve"> </w:t>
      </w:r>
      <w:r w:rsidRPr="003F43B7">
        <w:t>required</w:t>
      </w:r>
      <w:r w:rsidRPr="003F43B7">
        <w:rPr>
          <w:spacing w:val="-5"/>
        </w:rPr>
        <w:t xml:space="preserve"> </w:t>
      </w:r>
      <w:r w:rsidRPr="003F43B7">
        <w:t>for</w:t>
      </w:r>
      <w:r w:rsidRPr="003F43B7">
        <w:rPr>
          <w:spacing w:val="-5"/>
        </w:rPr>
        <w:t xml:space="preserve"> </w:t>
      </w:r>
      <w:r w:rsidRPr="003F43B7">
        <w:t>proper</w:t>
      </w:r>
      <w:r w:rsidRPr="003F43B7">
        <w:rPr>
          <w:spacing w:val="-6"/>
        </w:rPr>
        <w:t xml:space="preserve"> </w:t>
      </w:r>
      <w:r w:rsidRPr="003F43B7">
        <w:t>operation</w:t>
      </w:r>
      <w:r w:rsidRPr="003F43B7">
        <w:rPr>
          <w:spacing w:val="-5"/>
        </w:rPr>
        <w:t xml:space="preserve"> </w:t>
      </w:r>
      <w:r w:rsidRPr="003F43B7">
        <w:t>of</w:t>
      </w:r>
      <w:r w:rsidRPr="003F43B7">
        <w:rPr>
          <w:spacing w:val="-6"/>
        </w:rPr>
        <w:t xml:space="preserve"> </w:t>
      </w:r>
      <w:r w:rsidRPr="003F43B7">
        <w:t>the</w:t>
      </w:r>
      <w:r w:rsidRPr="003F43B7">
        <w:rPr>
          <w:spacing w:val="-7"/>
        </w:rPr>
        <w:t xml:space="preserve"> </w:t>
      </w:r>
      <w:r w:rsidRPr="003F43B7">
        <w:rPr>
          <w:spacing w:val="-2"/>
        </w:rPr>
        <w:t>system.</w:t>
      </w:r>
    </w:p>
    <w:p w14:paraId="10D34A81" w14:textId="02DCEDC8" w:rsidR="009A01EE" w:rsidRPr="003F43B7" w:rsidRDefault="00CC6051" w:rsidP="009A01EE">
      <w:pPr>
        <w:pStyle w:val="ListParagraph"/>
        <w:numPr>
          <w:ilvl w:val="1"/>
          <w:numId w:val="5"/>
        </w:numPr>
        <w:tabs>
          <w:tab w:val="left" w:pos="2798"/>
        </w:tabs>
        <w:kinsoku w:val="0"/>
        <w:overflowPunct w:val="0"/>
        <w:spacing w:before="2"/>
        <w:ind w:left="2798" w:hanging="358"/>
        <w:contextualSpacing w:val="0"/>
        <w:rPr>
          <w:spacing w:val="-2"/>
        </w:rPr>
      </w:pPr>
      <w:r>
        <w:t>En</w:t>
      </w:r>
      <w:r w:rsidR="009A01EE" w:rsidRPr="003F43B7">
        <w:t>sure</w:t>
      </w:r>
      <w:r w:rsidR="009A01EE" w:rsidRPr="003F43B7">
        <w:rPr>
          <w:spacing w:val="-10"/>
        </w:rPr>
        <w:t xml:space="preserve"> </w:t>
      </w:r>
      <w:r w:rsidR="009A01EE" w:rsidRPr="003F43B7">
        <w:t>that</w:t>
      </w:r>
      <w:r w:rsidR="009A01EE" w:rsidRPr="003F43B7">
        <w:rPr>
          <w:spacing w:val="-3"/>
        </w:rPr>
        <w:t xml:space="preserve"> </w:t>
      </w:r>
      <w:r w:rsidR="009A01EE" w:rsidRPr="003F43B7">
        <w:t>all</w:t>
      </w:r>
      <w:r w:rsidR="009A01EE" w:rsidRPr="003F43B7">
        <w:rPr>
          <w:spacing w:val="-5"/>
        </w:rPr>
        <w:t xml:space="preserve"> </w:t>
      </w:r>
      <w:r>
        <w:t>key-operated</w:t>
      </w:r>
      <w:r w:rsidR="009A01EE" w:rsidRPr="003F43B7">
        <w:rPr>
          <w:spacing w:val="-5"/>
        </w:rPr>
        <w:t xml:space="preserve"> </w:t>
      </w:r>
      <w:r w:rsidR="009A01EE" w:rsidRPr="003F43B7">
        <w:t>safety</w:t>
      </w:r>
      <w:r w:rsidR="009A01EE" w:rsidRPr="003F43B7">
        <w:rPr>
          <w:spacing w:val="-7"/>
        </w:rPr>
        <w:t xml:space="preserve"> </w:t>
      </w:r>
      <w:r w:rsidR="009A01EE" w:rsidRPr="003F43B7">
        <w:t>switches</w:t>
      </w:r>
      <w:r w:rsidR="009A01EE" w:rsidRPr="003F43B7">
        <w:rPr>
          <w:spacing w:val="-7"/>
        </w:rPr>
        <w:t xml:space="preserve"> </w:t>
      </w:r>
      <w:r w:rsidR="009A01EE" w:rsidRPr="003F43B7">
        <w:t>comply</w:t>
      </w:r>
      <w:r w:rsidR="009A01EE" w:rsidRPr="003F43B7">
        <w:rPr>
          <w:spacing w:val="-4"/>
        </w:rPr>
        <w:t xml:space="preserve"> </w:t>
      </w:r>
      <w:r w:rsidR="009A01EE" w:rsidRPr="003F43B7">
        <w:t>with</w:t>
      </w:r>
      <w:r w:rsidR="009A01EE" w:rsidRPr="003F43B7">
        <w:rPr>
          <w:spacing w:val="-7"/>
        </w:rPr>
        <w:t xml:space="preserve"> </w:t>
      </w:r>
      <w:r w:rsidR="009A01EE" w:rsidRPr="003F43B7">
        <w:t>OSHA</w:t>
      </w:r>
      <w:r w:rsidR="009A01EE" w:rsidRPr="003F43B7">
        <w:rPr>
          <w:spacing w:val="-5"/>
        </w:rPr>
        <w:t xml:space="preserve"> </w:t>
      </w:r>
      <w:r w:rsidR="009A01EE" w:rsidRPr="003F43B7">
        <w:rPr>
          <w:spacing w:val="-2"/>
        </w:rPr>
        <w:t>standards.</w:t>
      </w:r>
    </w:p>
    <w:p w14:paraId="14DDE339" w14:textId="77777777" w:rsidR="009A01EE" w:rsidRPr="003F43B7" w:rsidRDefault="009A01EE" w:rsidP="009A01EE">
      <w:pPr>
        <w:pStyle w:val="ListParagraph"/>
        <w:numPr>
          <w:ilvl w:val="1"/>
          <w:numId w:val="5"/>
        </w:numPr>
        <w:tabs>
          <w:tab w:val="left" w:pos="2798"/>
        </w:tabs>
        <w:kinsoku w:val="0"/>
        <w:overflowPunct w:val="0"/>
        <w:spacing w:before="2"/>
        <w:ind w:left="2798" w:hanging="358"/>
        <w:contextualSpacing w:val="0"/>
        <w:rPr>
          <w:spacing w:val="-2"/>
        </w:rPr>
        <w:sectPr w:rsidR="009A01EE" w:rsidRPr="003F43B7" w:rsidSect="009A01EE">
          <w:pgSz w:w="12240" w:h="15840"/>
          <w:pgMar w:top="600" w:right="240" w:bottom="600" w:left="260" w:header="369" w:footer="403" w:gutter="0"/>
          <w:cols w:space="720"/>
          <w:noEndnote/>
        </w:sectPr>
      </w:pPr>
    </w:p>
    <w:p w14:paraId="1F62C991" w14:textId="77777777" w:rsidR="009A01EE" w:rsidRPr="003F43B7" w:rsidRDefault="009A01EE" w:rsidP="009A01EE">
      <w:pPr>
        <w:pStyle w:val="BodyText"/>
        <w:kinsoku w:val="0"/>
        <w:overflowPunct w:val="0"/>
        <w:spacing w:before="213"/>
        <w:ind w:left="0"/>
      </w:pPr>
    </w:p>
    <w:p w14:paraId="2BDB7A92" w14:textId="709ABBD7" w:rsidR="009A01EE" w:rsidRPr="003F43B7" w:rsidRDefault="009A01EE" w:rsidP="009A01EE">
      <w:pPr>
        <w:pStyle w:val="ListParagraph"/>
        <w:numPr>
          <w:ilvl w:val="1"/>
          <w:numId w:val="5"/>
        </w:numPr>
        <w:tabs>
          <w:tab w:val="left" w:pos="2800"/>
        </w:tabs>
        <w:kinsoku w:val="0"/>
        <w:overflowPunct w:val="0"/>
        <w:spacing w:before="1"/>
        <w:contextualSpacing w:val="0"/>
        <w:rPr>
          <w:spacing w:val="-2"/>
        </w:rPr>
      </w:pPr>
      <w:r w:rsidRPr="003F43B7">
        <w:t>Supply</w:t>
      </w:r>
      <w:r w:rsidRPr="003F43B7">
        <w:rPr>
          <w:spacing w:val="-5"/>
        </w:rPr>
        <w:t xml:space="preserve"> </w:t>
      </w:r>
      <w:r w:rsidRPr="003F43B7">
        <w:t>a</w:t>
      </w:r>
      <w:r w:rsidRPr="003F43B7">
        <w:rPr>
          <w:spacing w:val="-4"/>
        </w:rPr>
        <w:t xml:space="preserve"> </w:t>
      </w:r>
      <w:r w:rsidRPr="003F43B7">
        <w:t>service</w:t>
      </w:r>
      <w:r w:rsidRPr="003F43B7">
        <w:rPr>
          <w:spacing w:val="-4"/>
        </w:rPr>
        <w:t xml:space="preserve"> </w:t>
      </w:r>
      <w:r w:rsidRPr="003F43B7">
        <w:t>report</w:t>
      </w:r>
      <w:r w:rsidRPr="003F43B7">
        <w:rPr>
          <w:spacing w:val="-6"/>
        </w:rPr>
        <w:t xml:space="preserve"> </w:t>
      </w:r>
      <w:r w:rsidRPr="003F43B7">
        <w:t>for</w:t>
      </w:r>
      <w:r w:rsidRPr="003F43B7">
        <w:rPr>
          <w:spacing w:val="-3"/>
        </w:rPr>
        <w:t xml:space="preserve"> </w:t>
      </w:r>
      <w:r w:rsidRPr="003F43B7">
        <w:t>all</w:t>
      </w:r>
      <w:r w:rsidRPr="003F43B7">
        <w:rPr>
          <w:spacing w:val="-4"/>
        </w:rPr>
        <w:t xml:space="preserve"> </w:t>
      </w:r>
      <w:r w:rsidRPr="003F43B7">
        <w:t>work</w:t>
      </w:r>
      <w:r w:rsidRPr="003F43B7">
        <w:rPr>
          <w:spacing w:val="-4"/>
        </w:rPr>
        <w:t xml:space="preserve"> </w:t>
      </w:r>
      <w:r w:rsidRPr="003F43B7">
        <w:t>performed</w:t>
      </w:r>
      <w:r w:rsidR="00CC6051">
        <w:t>,</w:t>
      </w:r>
      <w:r w:rsidRPr="003F43B7">
        <w:rPr>
          <w:spacing w:val="-6"/>
        </w:rPr>
        <w:t xml:space="preserve"> </w:t>
      </w:r>
      <w:r w:rsidRPr="003F43B7">
        <w:t>along</w:t>
      </w:r>
      <w:r w:rsidRPr="003F43B7">
        <w:rPr>
          <w:spacing w:val="-4"/>
        </w:rPr>
        <w:t xml:space="preserve"> </w:t>
      </w:r>
      <w:r w:rsidRPr="003F43B7">
        <w:t>with</w:t>
      </w:r>
      <w:r w:rsidRPr="003F43B7">
        <w:rPr>
          <w:spacing w:val="-5"/>
        </w:rPr>
        <w:t xml:space="preserve"> </w:t>
      </w:r>
      <w:r w:rsidRPr="003F43B7">
        <w:t>the</w:t>
      </w:r>
      <w:r w:rsidRPr="003F43B7">
        <w:rPr>
          <w:spacing w:val="-6"/>
        </w:rPr>
        <w:t xml:space="preserve"> </w:t>
      </w:r>
      <w:r w:rsidRPr="003F43B7">
        <w:t>monthly</w:t>
      </w:r>
      <w:r w:rsidRPr="003F43B7">
        <w:rPr>
          <w:spacing w:val="-5"/>
        </w:rPr>
        <w:t xml:space="preserve"> </w:t>
      </w:r>
      <w:r w:rsidRPr="003F43B7">
        <w:rPr>
          <w:spacing w:val="-2"/>
        </w:rPr>
        <w:t>invoice.</w:t>
      </w:r>
    </w:p>
    <w:p w14:paraId="1DFA040A" w14:textId="2393FE88" w:rsidR="009A01EE" w:rsidRPr="003F43B7" w:rsidRDefault="009A01EE" w:rsidP="009A01EE">
      <w:pPr>
        <w:pStyle w:val="ListParagraph"/>
        <w:numPr>
          <w:ilvl w:val="0"/>
          <w:numId w:val="5"/>
        </w:numPr>
        <w:tabs>
          <w:tab w:val="left" w:pos="1646"/>
        </w:tabs>
        <w:kinsoku w:val="0"/>
        <w:overflowPunct w:val="0"/>
        <w:spacing w:before="198"/>
        <w:ind w:left="1451" w:right="1194" w:firstLine="0"/>
        <w:contextualSpacing w:val="0"/>
        <w:jc w:val="both"/>
      </w:pPr>
      <w:r w:rsidRPr="003F43B7">
        <w:t xml:space="preserve">Electric service disconnect will be provided for the connection of the compactor power unit by contractor personnel. Equipment connection schedules will be coordinated at the time of the award between the VA and the Contractor. All equipment will be installed in accordance with OSHA safety requirements. All key switches installed will be standardized so that they match the existing keys </w:t>
      </w:r>
      <w:r w:rsidR="00CC6051">
        <w:t>in use</w:t>
      </w:r>
      <w:r w:rsidRPr="003F43B7">
        <w:t xml:space="preserve"> at the individual VA campus.</w:t>
      </w:r>
    </w:p>
    <w:p w14:paraId="1B79B4AC" w14:textId="538FAD04" w:rsidR="009A01EE" w:rsidRPr="003F43B7" w:rsidRDefault="009A01EE" w:rsidP="009A01EE">
      <w:pPr>
        <w:pStyle w:val="BodyText"/>
        <w:kinsoku w:val="0"/>
        <w:overflowPunct w:val="0"/>
        <w:spacing w:before="199"/>
        <w:ind w:left="1451" w:right="1195"/>
        <w:jc w:val="both"/>
      </w:pPr>
      <w:r w:rsidRPr="003F43B7">
        <w:rPr>
          <w:u w:val="single"/>
        </w:rPr>
        <w:t>Frequency</w:t>
      </w:r>
      <w:r w:rsidRPr="003F43B7">
        <w:t>:</w:t>
      </w:r>
      <w:r w:rsidRPr="003F43B7">
        <w:rPr>
          <w:spacing w:val="40"/>
        </w:rPr>
        <w:t xml:space="preserve"> </w:t>
      </w:r>
      <w:r w:rsidRPr="003F43B7">
        <w:t>See SOW above.</w:t>
      </w:r>
      <w:r w:rsidR="00CC6051">
        <w:rPr>
          <w:spacing w:val="40"/>
        </w:rPr>
        <w:t xml:space="preserve"> </w:t>
      </w:r>
      <w:r w:rsidRPr="003F43B7">
        <w:t xml:space="preserve">Invoices </w:t>
      </w:r>
      <w:r w:rsidR="00CC6051">
        <w:t xml:space="preserve">are </w:t>
      </w:r>
      <w:r w:rsidRPr="003F43B7">
        <w:t>billed monthly.</w:t>
      </w:r>
      <w:r w:rsidRPr="003F43B7">
        <w:rPr>
          <w:spacing w:val="40"/>
        </w:rPr>
        <w:t xml:space="preserve"> </w:t>
      </w:r>
      <w:r w:rsidRPr="003F43B7">
        <w:t xml:space="preserve">The Contractor will be required to submit monthly invoices that include the </w:t>
      </w:r>
      <w:r w:rsidRPr="003F43B7">
        <w:rPr>
          <w:b/>
          <w:bCs/>
        </w:rPr>
        <w:t xml:space="preserve">Volume and Weight </w:t>
      </w:r>
      <w:r w:rsidRPr="003F43B7">
        <w:t>of the corrugated material that is removed.</w:t>
      </w:r>
    </w:p>
    <w:p w14:paraId="2714F770" w14:textId="77777777" w:rsidR="009A01EE" w:rsidRPr="003F43B7" w:rsidRDefault="009A01EE" w:rsidP="009A01EE">
      <w:pPr>
        <w:pStyle w:val="BodyText"/>
        <w:kinsoku w:val="0"/>
        <w:overflowPunct w:val="0"/>
        <w:spacing w:before="1"/>
        <w:ind w:left="0"/>
      </w:pPr>
    </w:p>
    <w:p w14:paraId="6A654C11" w14:textId="77777777" w:rsidR="009A01EE" w:rsidRPr="003F43B7" w:rsidRDefault="009A01EE" w:rsidP="009A01EE">
      <w:pPr>
        <w:pStyle w:val="BodyText"/>
        <w:kinsoku w:val="0"/>
        <w:overflowPunct w:val="0"/>
        <w:ind w:left="1451"/>
        <w:jc w:val="both"/>
        <w:rPr>
          <w:spacing w:val="-5"/>
        </w:rPr>
      </w:pPr>
      <w:r w:rsidRPr="003F43B7">
        <w:rPr>
          <w:u w:val="single"/>
        </w:rPr>
        <w:t>Hours</w:t>
      </w:r>
      <w:r w:rsidRPr="003F43B7">
        <w:rPr>
          <w:spacing w:val="-2"/>
          <w:u w:val="single"/>
        </w:rPr>
        <w:t xml:space="preserve"> </w:t>
      </w:r>
      <w:r w:rsidRPr="003F43B7">
        <w:rPr>
          <w:u w:val="single"/>
        </w:rPr>
        <w:t>of</w:t>
      </w:r>
      <w:r w:rsidRPr="003F43B7">
        <w:rPr>
          <w:spacing w:val="-3"/>
          <w:u w:val="single"/>
        </w:rPr>
        <w:t xml:space="preserve"> </w:t>
      </w:r>
      <w:r w:rsidRPr="003F43B7">
        <w:rPr>
          <w:u w:val="single"/>
        </w:rPr>
        <w:t>Work</w:t>
      </w:r>
      <w:r w:rsidRPr="003F43B7">
        <w:t>:</w:t>
      </w:r>
      <w:r w:rsidRPr="003F43B7">
        <w:rPr>
          <w:spacing w:val="56"/>
        </w:rPr>
        <w:t xml:space="preserve"> </w:t>
      </w:r>
      <w:r w:rsidRPr="003F43B7">
        <w:t>Work</w:t>
      </w:r>
      <w:r w:rsidRPr="003F43B7">
        <w:rPr>
          <w:spacing w:val="-5"/>
        </w:rPr>
        <w:t xml:space="preserve"> </w:t>
      </w:r>
      <w:r w:rsidRPr="003F43B7">
        <w:t>to</w:t>
      </w:r>
      <w:r w:rsidRPr="003F43B7">
        <w:rPr>
          <w:spacing w:val="-6"/>
        </w:rPr>
        <w:t xml:space="preserve"> </w:t>
      </w:r>
      <w:r w:rsidRPr="003F43B7">
        <w:t>be</w:t>
      </w:r>
      <w:r w:rsidRPr="003F43B7">
        <w:rPr>
          <w:spacing w:val="-2"/>
        </w:rPr>
        <w:t xml:space="preserve"> </w:t>
      </w:r>
      <w:r w:rsidRPr="003F43B7">
        <w:t>performed</w:t>
      </w:r>
      <w:r w:rsidRPr="003F43B7">
        <w:rPr>
          <w:spacing w:val="-3"/>
        </w:rPr>
        <w:t xml:space="preserve"> </w:t>
      </w:r>
      <w:r w:rsidRPr="003F43B7">
        <w:t>during</w:t>
      </w:r>
      <w:r w:rsidRPr="003F43B7">
        <w:rPr>
          <w:spacing w:val="-4"/>
        </w:rPr>
        <w:t xml:space="preserve"> </w:t>
      </w:r>
      <w:r w:rsidRPr="003F43B7">
        <w:t>the</w:t>
      </w:r>
      <w:r w:rsidRPr="003F43B7">
        <w:rPr>
          <w:spacing w:val="-5"/>
        </w:rPr>
        <w:t xml:space="preserve"> </w:t>
      </w:r>
      <w:r w:rsidRPr="003F43B7">
        <w:t>hours</w:t>
      </w:r>
      <w:r w:rsidRPr="003F43B7">
        <w:rPr>
          <w:spacing w:val="-1"/>
        </w:rPr>
        <w:t xml:space="preserve"> </w:t>
      </w:r>
      <w:r w:rsidRPr="003F43B7">
        <w:t>of</w:t>
      </w:r>
      <w:r w:rsidRPr="003F43B7">
        <w:rPr>
          <w:spacing w:val="-1"/>
        </w:rPr>
        <w:t xml:space="preserve"> </w:t>
      </w:r>
      <w:r w:rsidRPr="003F43B7">
        <w:t>7:00</w:t>
      </w:r>
      <w:r w:rsidRPr="003F43B7">
        <w:rPr>
          <w:spacing w:val="-2"/>
        </w:rPr>
        <w:t xml:space="preserve"> </w:t>
      </w:r>
      <w:r w:rsidRPr="003F43B7">
        <w:t>AM</w:t>
      </w:r>
      <w:r w:rsidRPr="003F43B7">
        <w:rPr>
          <w:spacing w:val="-4"/>
        </w:rPr>
        <w:t xml:space="preserve"> </w:t>
      </w:r>
      <w:r w:rsidRPr="003F43B7">
        <w:t>to</w:t>
      </w:r>
      <w:r w:rsidRPr="003F43B7">
        <w:rPr>
          <w:spacing w:val="-4"/>
        </w:rPr>
        <w:t xml:space="preserve"> </w:t>
      </w:r>
      <w:r w:rsidRPr="003F43B7">
        <w:t>3:30</w:t>
      </w:r>
      <w:r w:rsidRPr="003F43B7">
        <w:rPr>
          <w:spacing w:val="-4"/>
        </w:rPr>
        <w:t xml:space="preserve"> </w:t>
      </w:r>
      <w:r w:rsidRPr="003F43B7">
        <w:rPr>
          <w:spacing w:val="-5"/>
        </w:rPr>
        <w:t>PM.</w:t>
      </w:r>
    </w:p>
    <w:p w14:paraId="4B2413D9" w14:textId="77777777" w:rsidR="009A01EE" w:rsidRPr="003F43B7" w:rsidRDefault="009A01EE" w:rsidP="009A01EE">
      <w:pPr>
        <w:pStyle w:val="BodyText"/>
        <w:kinsoku w:val="0"/>
        <w:overflowPunct w:val="0"/>
        <w:ind w:left="0"/>
      </w:pPr>
    </w:p>
    <w:p w14:paraId="421A4658" w14:textId="5F7BB082" w:rsidR="009A01EE" w:rsidRPr="003F43B7" w:rsidRDefault="009A01EE" w:rsidP="009A01EE">
      <w:pPr>
        <w:pStyle w:val="BodyText"/>
        <w:kinsoku w:val="0"/>
        <w:overflowPunct w:val="0"/>
        <w:spacing w:before="1"/>
        <w:ind w:left="1451" w:right="1197"/>
      </w:pPr>
      <w:r w:rsidRPr="003F43B7">
        <w:rPr>
          <w:u w:val="single"/>
        </w:rPr>
        <w:t>Reports</w:t>
      </w:r>
      <w:r w:rsidRPr="003F43B7">
        <w:t>:</w:t>
      </w:r>
      <w:r w:rsidRPr="003F43B7">
        <w:rPr>
          <w:spacing w:val="40"/>
        </w:rPr>
        <w:t xml:space="preserve"> </w:t>
      </w:r>
      <w:r w:rsidRPr="003F43B7">
        <w:t xml:space="preserve">Service reports must be signed by both </w:t>
      </w:r>
      <w:r w:rsidR="00CC6051">
        <w:t xml:space="preserve">the </w:t>
      </w:r>
      <w:r w:rsidRPr="003F43B7">
        <w:t>service provider and COR at completion of work.</w:t>
      </w:r>
      <w:r w:rsidRPr="003F43B7">
        <w:rPr>
          <w:spacing w:val="40"/>
        </w:rPr>
        <w:t xml:space="preserve"> </w:t>
      </w:r>
      <w:r w:rsidRPr="003F43B7">
        <w:t xml:space="preserve">An electronic version of </w:t>
      </w:r>
      <w:r w:rsidR="00CC6051">
        <w:t xml:space="preserve">the </w:t>
      </w:r>
      <w:r w:rsidRPr="003F43B7">
        <w:t xml:space="preserve">same </w:t>
      </w:r>
      <w:proofErr w:type="gramStart"/>
      <w:r w:rsidRPr="003F43B7">
        <w:t>shall</w:t>
      </w:r>
      <w:proofErr w:type="gramEnd"/>
      <w:r w:rsidRPr="003F43B7">
        <w:t xml:space="preserve"> be sent to the COR.</w:t>
      </w:r>
    </w:p>
    <w:p w14:paraId="050987FF" w14:textId="77777777" w:rsidR="009A01EE" w:rsidRPr="003F43B7" w:rsidRDefault="009A01EE" w:rsidP="009A01EE">
      <w:pPr>
        <w:pStyle w:val="BodyText"/>
        <w:kinsoku w:val="0"/>
        <w:overflowPunct w:val="0"/>
        <w:spacing w:before="120"/>
        <w:ind w:left="0"/>
      </w:pPr>
    </w:p>
    <w:p w14:paraId="59B2F5EF" w14:textId="77777777" w:rsidR="009A01EE" w:rsidRPr="003F43B7" w:rsidRDefault="009A01EE" w:rsidP="009A01EE">
      <w:pPr>
        <w:pStyle w:val="BodyText"/>
        <w:kinsoku w:val="0"/>
        <w:overflowPunct w:val="0"/>
        <w:ind w:left="1451"/>
        <w:rPr>
          <w:spacing w:val="-5"/>
        </w:rPr>
      </w:pPr>
      <w:r w:rsidRPr="003F43B7">
        <w:rPr>
          <w:u w:val="single"/>
        </w:rPr>
        <w:t>PM</w:t>
      </w:r>
      <w:r w:rsidRPr="003F43B7">
        <w:rPr>
          <w:spacing w:val="-3"/>
          <w:u w:val="single"/>
        </w:rPr>
        <w:t xml:space="preserve"> </w:t>
      </w:r>
      <w:r w:rsidRPr="003F43B7">
        <w:rPr>
          <w:u w:val="single"/>
        </w:rPr>
        <w:t>Procedures</w:t>
      </w:r>
      <w:r w:rsidRPr="003F43B7">
        <w:t>:</w:t>
      </w:r>
      <w:r w:rsidRPr="003F43B7">
        <w:rPr>
          <w:spacing w:val="55"/>
        </w:rPr>
        <w:t xml:space="preserve"> </w:t>
      </w:r>
      <w:r w:rsidRPr="003F43B7">
        <w:rPr>
          <w:spacing w:val="-5"/>
        </w:rPr>
        <w:t>N/A</w:t>
      </w:r>
    </w:p>
    <w:p w14:paraId="4191C9C9" w14:textId="77777777" w:rsidR="009A01EE" w:rsidRPr="003F43B7" w:rsidRDefault="009A01EE" w:rsidP="009A01EE">
      <w:pPr>
        <w:pStyle w:val="BodyText"/>
        <w:kinsoku w:val="0"/>
        <w:overflowPunct w:val="0"/>
        <w:ind w:left="0"/>
      </w:pPr>
    </w:p>
    <w:p w14:paraId="10F6F672" w14:textId="77777777" w:rsidR="009A01EE" w:rsidRPr="003F43B7" w:rsidRDefault="009A01EE" w:rsidP="009A01EE">
      <w:pPr>
        <w:pStyle w:val="BodyText"/>
        <w:kinsoku w:val="0"/>
        <w:overflowPunct w:val="0"/>
        <w:ind w:left="1451"/>
        <w:rPr>
          <w:spacing w:val="-5"/>
        </w:rPr>
      </w:pPr>
      <w:r w:rsidRPr="003F43B7">
        <w:rPr>
          <w:u w:val="single"/>
        </w:rPr>
        <w:t>Repair</w:t>
      </w:r>
      <w:r w:rsidRPr="003F43B7">
        <w:rPr>
          <w:spacing w:val="-5"/>
          <w:u w:val="single"/>
        </w:rPr>
        <w:t xml:space="preserve"> </w:t>
      </w:r>
      <w:r w:rsidRPr="003F43B7">
        <w:rPr>
          <w:u w:val="single"/>
        </w:rPr>
        <w:t>Procedures</w:t>
      </w:r>
      <w:r w:rsidRPr="003F43B7">
        <w:t>:</w:t>
      </w:r>
      <w:r w:rsidRPr="003F43B7">
        <w:rPr>
          <w:spacing w:val="51"/>
        </w:rPr>
        <w:t xml:space="preserve"> </w:t>
      </w:r>
      <w:r w:rsidRPr="003F43B7">
        <w:rPr>
          <w:spacing w:val="-5"/>
        </w:rPr>
        <w:t>N/A</w:t>
      </w:r>
    </w:p>
    <w:p w14:paraId="6D591F65" w14:textId="77777777" w:rsidR="009A01EE" w:rsidRPr="003F43B7" w:rsidRDefault="009A01EE" w:rsidP="009A01EE">
      <w:pPr>
        <w:pStyle w:val="BodyText"/>
        <w:kinsoku w:val="0"/>
        <w:overflowPunct w:val="0"/>
        <w:spacing w:before="251"/>
        <w:ind w:left="1451"/>
        <w:rPr>
          <w:spacing w:val="-5"/>
        </w:rPr>
      </w:pPr>
      <w:r w:rsidRPr="003F43B7">
        <w:rPr>
          <w:u w:val="single"/>
        </w:rPr>
        <w:t>Equipment</w:t>
      </w:r>
      <w:r w:rsidRPr="003F43B7">
        <w:rPr>
          <w:spacing w:val="-5"/>
          <w:u w:val="single"/>
        </w:rPr>
        <w:t xml:space="preserve"> </w:t>
      </w:r>
      <w:r w:rsidRPr="003F43B7">
        <w:rPr>
          <w:u w:val="single"/>
        </w:rPr>
        <w:t>Listing</w:t>
      </w:r>
      <w:r w:rsidRPr="003F43B7">
        <w:t>:</w:t>
      </w:r>
      <w:r w:rsidRPr="003F43B7">
        <w:rPr>
          <w:spacing w:val="52"/>
        </w:rPr>
        <w:t xml:space="preserve"> </w:t>
      </w:r>
      <w:r w:rsidRPr="003F43B7">
        <w:rPr>
          <w:spacing w:val="-5"/>
        </w:rPr>
        <w:t>N/A</w:t>
      </w:r>
    </w:p>
    <w:p w14:paraId="0F165770" w14:textId="77777777" w:rsidR="009A01EE" w:rsidRPr="003F43B7" w:rsidRDefault="009A01EE" w:rsidP="009A01EE">
      <w:pPr>
        <w:pStyle w:val="BodyText"/>
        <w:kinsoku w:val="0"/>
        <w:overflowPunct w:val="0"/>
        <w:spacing w:before="24"/>
        <w:ind w:left="0"/>
      </w:pPr>
    </w:p>
    <w:p w14:paraId="67250CF9" w14:textId="77777777" w:rsidR="009A01EE" w:rsidRPr="003F43B7" w:rsidRDefault="009A01EE" w:rsidP="004B60DE">
      <w:pPr>
        <w:pStyle w:val="Heading4"/>
        <w:numPr>
          <w:ilvl w:val="2"/>
          <w:numId w:val="8"/>
        </w:numPr>
        <w:tabs>
          <w:tab w:val="left" w:pos="1898"/>
        </w:tabs>
        <w:kinsoku w:val="0"/>
        <w:overflowPunct w:val="0"/>
        <w:spacing w:before="1"/>
        <w:ind w:left="1898" w:hanging="358"/>
        <w:rPr>
          <w:rFonts w:cs="Arial"/>
          <w:b/>
          <w:bCs/>
          <w:i w:val="0"/>
          <w:iCs w:val="0"/>
          <w:color w:val="auto"/>
          <w:u w:val="single"/>
        </w:rPr>
      </w:pPr>
      <w:r w:rsidRPr="003F43B7">
        <w:rPr>
          <w:rFonts w:cs="Arial"/>
          <w:b/>
          <w:bCs/>
          <w:i w:val="0"/>
          <w:iCs w:val="0"/>
          <w:color w:val="auto"/>
          <w:u w:val="single"/>
        </w:rPr>
        <w:t>Solid</w:t>
      </w:r>
      <w:r w:rsidRPr="003F43B7">
        <w:rPr>
          <w:rFonts w:cs="Arial"/>
          <w:b/>
          <w:bCs/>
          <w:i w:val="0"/>
          <w:iCs w:val="0"/>
          <w:color w:val="auto"/>
          <w:spacing w:val="-4"/>
          <w:u w:val="single"/>
        </w:rPr>
        <w:t xml:space="preserve"> </w:t>
      </w:r>
      <w:r w:rsidRPr="003F43B7">
        <w:rPr>
          <w:rFonts w:cs="Arial"/>
          <w:b/>
          <w:bCs/>
          <w:i w:val="0"/>
          <w:iCs w:val="0"/>
          <w:color w:val="auto"/>
          <w:u w:val="single"/>
        </w:rPr>
        <w:t>Waste</w:t>
      </w:r>
      <w:r w:rsidRPr="003F43B7">
        <w:rPr>
          <w:rFonts w:cs="Arial"/>
          <w:b/>
          <w:bCs/>
          <w:i w:val="0"/>
          <w:iCs w:val="0"/>
          <w:color w:val="auto"/>
          <w:spacing w:val="-3"/>
          <w:u w:val="single"/>
        </w:rPr>
        <w:t xml:space="preserve"> </w:t>
      </w:r>
      <w:r w:rsidRPr="003F43B7">
        <w:rPr>
          <w:rFonts w:cs="Arial"/>
          <w:b/>
          <w:bCs/>
          <w:i w:val="0"/>
          <w:iCs w:val="0"/>
          <w:color w:val="auto"/>
          <w:spacing w:val="-2"/>
          <w:u w:val="single"/>
        </w:rPr>
        <w:t>Removal:</w:t>
      </w:r>
    </w:p>
    <w:p w14:paraId="136F8985" w14:textId="77777777" w:rsidR="009A01EE" w:rsidRPr="003F43B7" w:rsidRDefault="009A01EE" w:rsidP="009A01EE">
      <w:pPr>
        <w:pStyle w:val="BodyText"/>
        <w:kinsoku w:val="0"/>
        <w:overflowPunct w:val="0"/>
        <w:ind w:left="0"/>
        <w:rPr>
          <w:b/>
          <w:bCs/>
        </w:rPr>
      </w:pPr>
    </w:p>
    <w:p w14:paraId="38FB7DB9" w14:textId="77777777" w:rsidR="009A01EE" w:rsidRPr="003F43B7" w:rsidRDefault="009A01EE" w:rsidP="009A01EE">
      <w:pPr>
        <w:pStyle w:val="BodyText"/>
        <w:kinsoku w:val="0"/>
        <w:overflowPunct w:val="0"/>
        <w:ind w:left="1540"/>
        <w:rPr>
          <w:spacing w:val="-5"/>
        </w:rPr>
      </w:pPr>
      <w:r w:rsidRPr="003F43B7">
        <w:rPr>
          <w:u w:val="single"/>
        </w:rPr>
        <w:t>COR</w:t>
      </w:r>
      <w:r w:rsidRPr="003F43B7">
        <w:t>:</w:t>
      </w:r>
      <w:r w:rsidRPr="003F43B7">
        <w:rPr>
          <w:spacing w:val="52"/>
        </w:rPr>
        <w:t xml:space="preserve"> </w:t>
      </w:r>
      <w:r w:rsidRPr="003F43B7">
        <w:t>Upon</w:t>
      </w:r>
      <w:r w:rsidRPr="003F43B7">
        <w:rPr>
          <w:spacing w:val="-5"/>
        </w:rPr>
        <w:t xml:space="preserve"> </w:t>
      </w:r>
      <w:r w:rsidRPr="003F43B7">
        <w:t>arrival</w:t>
      </w:r>
      <w:r w:rsidRPr="003F43B7">
        <w:rPr>
          <w:spacing w:val="-7"/>
        </w:rPr>
        <w:t xml:space="preserve"> </w:t>
      </w:r>
      <w:r w:rsidRPr="003F43B7">
        <w:t>to</w:t>
      </w:r>
      <w:r w:rsidRPr="003F43B7">
        <w:rPr>
          <w:spacing w:val="-5"/>
        </w:rPr>
        <w:t xml:space="preserve"> </w:t>
      </w:r>
      <w:r w:rsidRPr="003F43B7">
        <w:t>perform</w:t>
      </w:r>
      <w:r w:rsidRPr="003F43B7">
        <w:rPr>
          <w:spacing w:val="-5"/>
        </w:rPr>
        <w:t xml:space="preserve"> </w:t>
      </w:r>
      <w:r w:rsidRPr="003F43B7">
        <w:t>service,</w:t>
      </w:r>
      <w:r w:rsidRPr="003F43B7">
        <w:rPr>
          <w:spacing w:val="-3"/>
        </w:rPr>
        <w:t xml:space="preserve"> </w:t>
      </w:r>
      <w:r w:rsidRPr="003F43B7">
        <w:t>Contractor</w:t>
      </w:r>
      <w:r w:rsidRPr="003F43B7">
        <w:rPr>
          <w:spacing w:val="-6"/>
        </w:rPr>
        <w:t xml:space="preserve"> </w:t>
      </w:r>
      <w:r w:rsidRPr="003F43B7">
        <w:t>to</w:t>
      </w:r>
      <w:r w:rsidRPr="003F43B7">
        <w:rPr>
          <w:spacing w:val="-6"/>
        </w:rPr>
        <w:t xml:space="preserve"> </w:t>
      </w:r>
      <w:r w:rsidRPr="003F43B7">
        <w:t>report</w:t>
      </w:r>
      <w:r w:rsidRPr="003F43B7">
        <w:rPr>
          <w:spacing w:val="-5"/>
        </w:rPr>
        <w:t xml:space="preserve"> to:</w:t>
      </w:r>
    </w:p>
    <w:p w14:paraId="2312E3D9" w14:textId="77777777" w:rsidR="009A01EE" w:rsidRPr="003F43B7" w:rsidRDefault="009A01EE" w:rsidP="009A01EE">
      <w:pPr>
        <w:pStyle w:val="BodyText"/>
        <w:kinsoku w:val="0"/>
        <w:overflowPunct w:val="0"/>
        <w:spacing w:before="251"/>
        <w:ind w:left="1540" w:right="6046"/>
        <w:rPr>
          <w:spacing w:val="-4"/>
        </w:rPr>
      </w:pPr>
      <w:r w:rsidRPr="003F43B7">
        <w:t>Foreman</w:t>
      </w:r>
      <w:r w:rsidRPr="003F43B7">
        <w:rPr>
          <w:spacing w:val="-5"/>
        </w:rPr>
        <w:t xml:space="preserve"> </w:t>
      </w:r>
      <w:r w:rsidRPr="003F43B7">
        <w:t>–</w:t>
      </w:r>
      <w:r w:rsidRPr="003F43B7">
        <w:rPr>
          <w:spacing w:val="-3"/>
        </w:rPr>
        <w:t xml:space="preserve"> </w:t>
      </w:r>
      <w:r w:rsidRPr="003F43B7">
        <w:t>EO,</w:t>
      </w:r>
      <w:r w:rsidRPr="003F43B7">
        <w:rPr>
          <w:spacing w:val="-4"/>
        </w:rPr>
        <w:t xml:space="preserve"> </w:t>
      </w:r>
      <w:r w:rsidRPr="003F43B7">
        <w:t>Bldg.</w:t>
      </w:r>
      <w:r w:rsidRPr="003F43B7">
        <w:rPr>
          <w:spacing w:val="-1"/>
        </w:rPr>
        <w:t xml:space="preserve"> </w:t>
      </w:r>
      <w:r w:rsidRPr="003F43B7">
        <w:t>1,</w:t>
      </w:r>
      <w:r w:rsidRPr="003F43B7">
        <w:rPr>
          <w:spacing w:val="-6"/>
        </w:rPr>
        <w:t xml:space="preserve"> </w:t>
      </w:r>
      <w:r w:rsidRPr="003F43B7">
        <w:t>Ext.</w:t>
      </w:r>
      <w:r w:rsidRPr="003F43B7">
        <w:rPr>
          <w:spacing w:val="-4"/>
        </w:rPr>
        <w:t xml:space="preserve"> </w:t>
      </w:r>
      <w:r w:rsidRPr="003F43B7">
        <w:t>1205 Foreman–</w:t>
      </w:r>
      <w:r w:rsidRPr="003F43B7">
        <w:rPr>
          <w:spacing w:val="-5"/>
        </w:rPr>
        <w:t xml:space="preserve"> </w:t>
      </w:r>
      <w:r w:rsidRPr="003F43B7">
        <w:t>LY</w:t>
      </w:r>
      <w:r w:rsidRPr="003F43B7">
        <w:rPr>
          <w:spacing w:val="-2"/>
        </w:rPr>
        <w:t xml:space="preserve"> </w:t>
      </w:r>
      <w:r w:rsidRPr="003F43B7">
        <w:t>–</w:t>
      </w:r>
      <w:r w:rsidRPr="003F43B7">
        <w:rPr>
          <w:spacing w:val="-5"/>
        </w:rPr>
        <w:t xml:space="preserve"> </w:t>
      </w:r>
      <w:r w:rsidRPr="003F43B7">
        <w:t>Bldg.</w:t>
      </w:r>
      <w:r w:rsidRPr="003F43B7">
        <w:rPr>
          <w:spacing w:val="-1"/>
        </w:rPr>
        <w:t xml:space="preserve"> </w:t>
      </w:r>
      <w:r w:rsidRPr="003F43B7">
        <w:t>8,</w:t>
      </w:r>
      <w:r w:rsidRPr="003F43B7">
        <w:rPr>
          <w:spacing w:val="-3"/>
        </w:rPr>
        <w:t xml:space="preserve"> </w:t>
      </w:r>
      <w:r w:rsidRPr="003F43B7">
        <w:t>Ext.</w:t>
      </w:r>
      <w:r w:rsidRPr="003F43B7">
        <w:rPr>
          <w:spacing w:val="-3"/>
        </w:rPr>
        <w:t xml:space="preserve"> </w:t>
      </w:r>
      <w:r w:rsidRPr="003F43B7">
        <w:rPr>
          <w:spacing w:val="-4"/>
        </w:rPr>
        <w:t>4550</w:t>
      </w:r>
    </w:p>
    <w:p w14:paraId="26BBB3CE" w14:textId="77777777" w:rsidR="009A01EE" w:rsidRPr="003F43B7" w:rsidRDefault="009A01EE" w:rsidP="009A01EE">
      <w:pPr>
        <w:pStyle w:val="BodyText"/>
        <w:kinsoku w:val="0"/>
        <w:overflowPunct w:val="0"/>
        <w:spacing w:before="2"/>
        <w:ind w:left="0"/>
      </w:pPr>
    </w:p>
    <w:p w14:paraId="09EDB39D" w14:textId="7D3DD36E" w:rsidR="009A01EE" w:rsidRPr="003F43B7" w:rsidRDefault="009A01EE" w:rsidP="009A01EE">
      <w:pPr>
        <w:pStyle w:val="BodyText"/>
        <w:kinsoku w:val="0"/>
        <w:overflowPunct w:val="0"/>
        <w:ind w:left="1540" w:right="1197"/>
        <w:jc w:val="both"/>
      </w:pPr>
      <w:r w:rsidRPr="003F43B7">
        <w:rPr>
          <w:u w:val="single"/>
        </w:rPr>
        <w:t>Scope</w:t>
      </w:r>
      <w:r w:rsidRPr="003F43B7">
        <w:t>:</w:t>
      </w:r>
      <w:r w:rsidRPr="003F43B7">
        <w:rPr>
          <w:spacing w:val="40"/>
        </w:rPr>
        <w:t xml:space="preserve"> </w:t>
      </w:r>
      <w:r w:rsidRPr="003F43B7">
        <w:t>Provide</w:t>
      </w:r>
      <w:r w:rsidRPr="003F43B7">
        <w:rPr>
          <w:spacing w:val="-1"/>
        </w:rPr>
        <w:t xml:space="preserve"> </w:t>
      </w:r>
      <w:r w:rsidRPr="003F43B7">
        <w:t>all</w:t>
      </w:r>
      <w:r w:rsidRPr="003F43B7">
        <w:rPr>
          <w:spacing w:val="-1"/>
        </w:rPr>
        <w:t xml:space="preserve"> </w:t>
      </w:r>
      <w:r w:rsidRPr="003F43B7">
        <w:t>labor,</w:t>
      </w:r>
      <w:r w:rsidRPr="003F43B7">
        <w:rPr>
          <w:spacing w:val="-1"/>
        </w:rPr>
        <w:t xml:space="preserve"> </w:t>
      </w:r>
      <w:r w:rsidRPr="003F43B7">
        <w:t>materials,</w:t>
      </w:r>
      <w:r w:rsidRPr="003F43B7">
        <w:rPr>
          <w:spacing w:val="-1"/>
        </w:rPr>
        <w:t xml:space="preserve"> </w:t>
      </w:r>
      <w:r w:rsidRPr="003F43B7">
        <w:t>equipment</w:t>
      </w:r>
      <w:r w:rsidR="00CC6051">
        <w:t>,</w:t>
      </w:r>
      <w:r w:rsidRPr="003F43B7">
        <w:rPr>
          <w:spacing w:val="-1"/>
        </w:rPr>
        <w:t xml:space="preserve"> </w:t>
      </w:r>
      <w:r w:rsidRPr="003F43B7">
        <w:t>and supervision</w:t>
      </w:r>
      <w:r w:rsidRPr="003F43B7">
        <w:rPr>
          <w:spacing w:val="-1"/>
        </w:rPr>
        <w:t xml:space="preserve"> </w:t>
      </w:r>
      <w:r w:rsidRPr="003F43B7">
        <w:t>for</w:t>
      </w:r>
      <w:r w:rsidRPr="003F43B7">
        <w:rPr>
          <w:spacing w:val="-2"/>
        </w:rPr>
        <w:t xml:space="preserve"> </w:t>
      </w:r>
      <w:r w:rsidRPr="003F43B7">
        <w:t>trash</w:t>
      </w:r>
      <w:r w:rsidRPr="003F43B7">
        <w:rPr>
          <w:spacing w:val="-3"/>
        </w:rPr>
        <w:t xml:space="preserve"> </w:t>
      </w:r>
      <w:r w:rsidRPr="003F43B7">
        <w:t>removal</w:t>
      </w:r>
      <w:r w:rsidRPr="003F43B7">
        <w:rPr>
          <w:spacing w:val="-1"/>
        </w:rPr>
        <w:t xml:space="preserve"> </w:t>
      </w:r>
      <w:r w:rsidRPr="003F43B7">
        <w:t>services</w:t>
      </w:r>
      <w:r w:rsidRPr="003F43B7">
        <w:rPr>
          <w:spacing w:val="-3"/>
        </w:rPr>
        <w:t xml:space="preserve"> </w:t>
      </w:r>
      <w:r w:rsidRPr="003F43B7">
        <w:t>at the</w:t>
      </w:r>
      <w:r w:rsidRPr="003F43B7">
        <w:rPr>
          <w:spacing w:val="-9"/>
        </w:rPr>
        <w:t xml:space="preserve"> </w:t>
      </w:r>
      <w:r w:rsidRPr="003F43B7">
        <w:t>East</w:t>
      </w:r>
      <w:r w:rsidRPr="003F43B7">
        <w:rPr>
          <w:spacing w:val="-10"/>
        </w:rPr>
        <w:t xml:space="preserve"> </w:t>
      </w:r>
      <w:r w:rsidRPr="003F43B7">
        <w:t>Orange</w:t>
      </w:r>
      <w:r w:rsidRPr="003F43B7">
        <w:rPr>
          <w:spacing w:val="-12"/>
        </w:rPr>
        <w:t xml:space="preserve"> </w:t>
      </w:r>
      <w:r w:rsidRPr="003F43B7">
        <w:t>and</w:t>
      </w:r>
      <w:r w:rsidRPr="003F43B7">
        <w:rPr>
          <w:spacing w:val="-8"/>
        </w:rPr>
        <w:t xml:space="preserve"> </w:t>
      </w:r>
      <w:r w:rsidRPr="003F43B7">
        <w:t>Lyons</w:t>
      </w:r>
      <w:r w:rsidRPr="003F43B7">
        <w:rPr>
          <w:spacing w:val="-9"/>
        </w:rPr>
        <w:t xml:space="preserve"> </w:t>
      </w:r>
      <w:r w:rsidRPr="003F43B7">
        <w:t>Campuses</w:t>
      </w:r>
      <w:r w:rsidRPr="003F43B7">
        <w:rPr>
          <w:spacing w:val="-12"/>
        </w:rPr>
        <w:t xml:space="preserve"> </w:t>
      </w:r>
      <w:r w:rsidRPr="003F43B7">
        <w:t>of</w:t>
      </w:r>
      <w:r w:rsidRPr="003F43B7">
        <w:rPr>
          <w:spacing w:val="-10"/>
        </w:rPr>
        <w:t xml:space="preserve"> </w:t>
      </w:r>
      <w:r w:rsidRPr="003F43B7">
        <w:t>the</w:t>
      </w:r>
      <w:r w:rsidRPr="003F43B7">
        <w:rPr>
          <w:spacing w:val="-12"/>
        </w:rPr>
        <w:t xml:space="preserve"> </w:t>
      </w:r>
      <w:r w:rsidRPr="003F43B7">
        <w:t>VANJHCS.</w:t>
      </w:r>
      <w:r w:rsidRPr="003F43B7">
        <w:rPr>
          <w:spacing w:val="40"/>
        </w:rPr>
        <w:t xml:space="preserve"> </w:t>
      </w:r>
      <w:r w:rsidRPr="003F43B7">
        <w:t>Contractor</w:t>
      </w:r>
      <w:r w:rsidRPr="003F43B7">
        <w:rPr>
          <w:spacing w:val="-10"/>
        </w:rPr>
        <w:t xml:space="preserve"> </w:t>
      </w:r>
      <w:r w:rsidRPr="003F43B7">
        <w:t>to</w:t>
      </w:r>
      <w:r w:rsidRPr="003F43B7">
        <w:rPr>
          <w:spacing w:val="-11"/>
        </w:rPr>
        <w:t xml:space="preserve"> </w:t>
      </w:r>
      <w:r w:rsidRPr="003F43B7">
        <w:t>provide</w:t>
      </w:r>
      <w:r w:rsidRPr="003F43B7">
        <w:rPr>
          <w:spacing w:val="-9"/>
        </w:rPr>
        <w:t xml:space="preserve"> </w:t>
      </w:r>
      <w:r w:rsidRPr="003F43B7">
        <w:t>all</w:t>
      </w:r>
      <w:r w:rsidRPr="003F43B7">
        <w:rPr>
          <w:spacing w:val="-10"/>
        </w:rPr>
        <w:t xml:space="preserve"> </w:t>
      </w:r>
      <w:r w:rsidRPr="003F43B7">
        <w:t>equipment identified in the Equipment List below for the entire contract period for each campus. Placement</w:t>
      </w:r>
      <w:r w:rsidRPr="003F43B7">
        <w:rPr>
          <w:spacing w:val="-6"/>
        </w:rPr>
        <w:t xml:space="preserve"> </w:t>
      </w:r>
      <w:r w:rsidRPr="003F43B7">
        <w:t>of</w:t>
      </w:r>
      <w:r w:rsidRPr="003F43B7">
        <w:rPr>
          <w:spacing w:val="-6"/>
        </w:rPr>
        <w:t xml:space="preserve"> </w:t>
      </w:r>
      <w:r w:rsidRPr="003F43B7">
        <w:t>equipment</w:t>
      </w:r>
      <w:r w:rsidRPr="003F43B7">
        <w:rPr>
          <w:spacing w:val="-8"/>
        </w:rPr>
        <w:t xml:space="preserve"> </w:t>
      </w:r>
      <w:r w:rsidRPr="003F43B7">
        <w:t>and</w:t>
      </w:r>
      <w:r w:rsidRPr="003F43B7">
        <w:rPr>
          <w:spacing w:val="-5"/>
        </w:rPr>
        <w:t xml:space="preserve"> </w:t>
      </w:r>
      <w:r w:rsidRPr="003F43B7">
        <w:t>pick-up</w:t>
      </w:r>
      <w:r w:rsidRPr="003F43B7">
        <w:rPr>
          <w:spacing w:val="-8"/>
        </w:rPr>
        <w:t xml:space="preserve"> </w:t>
      </w:r>
      <w:r w:rsidRPr="003F43B7">
        <w:t>of</w:t>
      </w:r>
      <w:r w:rsidRPr="003F43B7">
        <w:rPr>
          <w:spacing w:val="-4"/>
        </w:rPr>
        <w:t xml:space="preserve"> </w:t>
      </w:r>
      <w:r w:rsidRPr="003F43B7">
        <w:t>containers</w:t>
      </w:r>
      <w:r w:rsidRPr="003F43B7">
        <w:rPr>
          <w:spacing w:val="-7"/>
        </w:rPr>
        <w:t xml:space="preserve"> </w:t>
      </w:r>
      <w:proofErr w:type="gramStart"/>
      <w:r w:rsidRPr="003F43B7">
        <w:t>shall</w:t>
      </w:r>
      <w:proofErr w:type="gramEnd"/>
      <w:r w:rsidRPr="003F43B7">
        <w:rPr>
          <w:spacing w:val="-6"/>
        </w:rPr>
        <w:t xml:space="preserve"> </w:t>
      </w:r>
      <w:r w:rsidRPr="003F43B7">
        <w:t>also</w:t>
      </w:r>
      <w:r w:rsidRPr="003F43B7">
        <w:rPr>
          <w:spacing w:val="-7"/>
        </w:rPr>
        <w:t xml:space="preserve"> </w:t>
      </w:r>
      <w:r w:rsidRPr="003F43B7">
        <w:t>be</w:t>
      </w:r>
      <w:r w:rsidRPr="003F43B7">
        <w:rPr>
          <w:spacing w:val="-5"/>
        </w:rPr>
        <w:t xml:space="preserve"> </w:t>
      </w:r>
      <w:r w:rsidRPr="003F43B7">
        <w:t>in</w:t>
      </w:r>
      <w:r w:rsidRPr="003F43B7">
        <w:rPr>
          <w:spacing w:val="-7"/>
        </w:rPr>
        <w:t xml:space="preserve"> </w:t>
      </w:r>
      <w:r w:rsidRPr="003F43B7">
        <w:t>accordance</w:t>
      </w:r>
      <w:r w:rsidRPr="003F43B7">
        <w:rPr>
          <w:spacing w:val="-5"/>
        </w:rPr>
        <w:t xml:space="preserve"> </w:t>
      </w:r>
      <w:r w:rsidRPr="003F43B7">
        <w:t>with</w:t>
      </w:r>
      <w:r w:rsidRPr="003F43B7">
        <w:rPr>
          <w:spacing w:val="-7"/>
        </w:rPr>
        <w:t xml:space="preserve"> </w:t>
      </w:r>
      <w:r w:rsidR="00CC6051">
        <w:rPr>
          <w:spacing w:val="-7"/>
        </w:rPr>
        <w:t xml:space="preserve">the </w:t>
      </w:r>
      <w:r w:rsidRPr="003F43B7">
        <w:t>Schedule of Services below.</w:t>
      </w:r>
    </w:p>
    <w:p w14:paraId="7F105656" w14:textId="5CD6942B" w:rsidR="009A01EE" w:rsidRPr="003F43B7" w:rsidRDefault="009A01EE" w:rsidP="009A01EE">
      <w:pPr>
        <w:pStyle w:val="BodyText"/>
        <w:kinsoku w:val="0"/>
        <w:overflowPunct w:val="0"/>
        <w:spacing w:before="252"/>
        <w:ind w:left="1540" w:right="1199"/>
        <w:jc w:val="both"/>
      </w:pPr>
      <w:proofErr w:type="gramStart"/>
      <w:r w:rsidRPr="003F43B7">
        <w:t>Contractor</w:t>
      </w:r>
      <w:proofErr w:type="gramEnd"/>
      <w:r w:rsidRPr="003F43B7">
        <w:t xml:space="preserve"> shall rinse, clean</w:t>
      </w:r>
      <w:r w:rsidR="00CC6051">
        <w:t>,</w:t>
      </w:r>
      <w:r w:rsidRPr="003F43B7">
        <w:t xml:space="preserve"> and sanitize containers as necessary to prevent odor problems at either campus.</w:t>
      </w:r>
    </w:p>
    <w:p w14:paraId="30CD2C4F" w14:textId="77777777" w:rsidR="009A01EE" w:rsidRPr="003F43B7" w:rsidRDefault="009A01EE" w:rsidP="009A01EE">
      <w:pPr>
        <w:pStyle w:val="BodyText"/>
        <w:kinsoku w:val="0"/>
        <w:overflowPunct w:val="0"/>
        <w:ind w:left="0"/>
      </w:pPr>
    </w:p>
    <w:p w14:paraId="4A29B155" w14:textId="67FBE827" w:rsidR="009A01EE" w:rsidRPr="003F43B7" w:rsidRDefault="009A01EE" w:rsidP="009A01EE">
      <w:pPr>
        <w:pStyle w:val="BodyText"/>
        <w:kinsoku w:val="0"/>
        <w:overflowPunct w:val="0"/>
        <w:ind w:left="1540" w:right="1193"/>
        <w:jc w:val="both"/>
      </w:pPr>
      <w:r w:rsidRPr="003F43B7">
        <w:t xml:space="preserve">Contractor shall </w:t>
      </w:r>
      <w:r w:rsidR="00CC6051" w:rsidRPr="003F43B7">
        <w:t>provide</w:t>
      </w:r>
      <w:r w:rsidRPr="003F43B7">
        <w:t xml:space="preserve"> repair services to any Contractor-owned defective unit, upon notification by either COR of mechanical problems, within 24 hours.</w:t>
      </w:r>
    </w:p>
    <w:p w14:paraId="3C84F387" w14:textId="77777777" w:rsidR="009A01EE" w:rsidRPr="003F43B7" w:rsidRDefault="009A01EE" w:rsidP="009A01EE">
      <w:pPr>
        <w:pStyle w:val="BodyText"/>
        <w:kinsoku w:val="0"/>
        <w:overflowPunct w:val="0"/>
        <w:spacing w:before="2"/>
        <w:ind w:left="0"/>
      </w:pPr>
    </w:p>
    <w:p w14:paraId="537F603A" w14:textId="70475ED8" w:rsidR="009A01EE" w:rsidRPr="003F43B7" w:rsidRDefault="009A01EE" w:rsidP="009A01EE">
      <w:pPr>
        <w:pStyle w:val="BodyText"/>
        <w:kinsoku w:val="0"/>
        <w:overflowPunct w:val="0"/>
        <w:ind w:left="1540"/>
        <w:jc w:val="both"/>
        <w:rPr>
          <w:spacing w:val="-2"/>
        </w:rPr>
      </w:pPr>
      <w:r w:rsidRPr="003F43B7">
        <w:t>Compactor</w:t>
      </w:r>
      <w:r w:rsidRPr="003F43B7">
        <w:rPr>
          <w:spacing w:val="-5"/>
        </w:rPr>
        <w:t xml:space="preserve"> </w:t>
      </w:r>
      <w:r w:rsidRPr="003F43B7">
        <w:t>equipment</w:t>
      </w:r>
      <w:r w:rsidRPr="003F43B7">
        <w:rPr>
          <w:spacing w:val="-6"/>
        </w:rPr>
        <w:t xml:space="preserve"> </w:t>
      </w:r>
      <w:r w:rsidRPr="003F43B7">
        <w:t>will</w:t>
      </w:r>
      <w:r w:rsidRPr="003F43B7">
        <w:rPr>
          <w:spacing w:val="-5"/>
        </w:rPr>
        <w:t xml:space="preserve"> </w:t>
      </w:r>
      <w:r w:rsidRPr="003F43B7">
        <w:t>be</w:t>
      </w:r>
      <w:r w:rsidRPr="003F43B7">
        <w:rPr>
          <w:spacing w:val="-5"/>
        </w:rPr>
        <w:t xml:space="preserve"> </w:t>
      </w:r>
      <w:r w:rsidRPr="003F43B7">
        <w:t>inspected</w:t>
      </w:r>
      <w:r w:rsidRPr="003F43B7">
        <w:rPr>
          <w:spacing w:val="-5"/>
        </w:rPr>
        <w:t xml:space="preserve"> </w:t>
      </w:r>
      <w:r w:rsidR="00CC6051">
        <w:t>monthly</w:t>
      </w:r>
      <w:r w:rsidRPr="003F43B7">
        <w:t>.</w:t>
      </w:r>
      <w:r w:rsidR="00CC6051">
        <w:rPr>
          <w:spacing w:val="51"/>
        </w:rPr>
        <w:t xml:space="preserve"> </w:t>
      </w:r>
      <w:r w:rsidRPr="003F43B7">
        <w:t>This</w:t>
      </w:r>
      <w:r w:rsidRPr="003F43B7">
        <w:rPr>
          <w:spacing w:val="-4"/>
        </w:rPr>
        <w:t xml:space="preserve"> </w:t>
      </w:r>
      <w:r w:rsidRPr="003F43B7">
        <w:t>inspection</w:t>
      </w:r>
      <w:r w:rsidRPr="003F43B7">
        <w:rPr>
          <w:spacing w:val="-5"/>
        </w:rPr>
        <w:t xml:space="preserve"> </w:t>
      </w:r>
      <w:r w:rsidRPr="003F43B7">
        <w:t>shall</w:t>
      </w:r>
      <w:r w:rsidRPr="003F43B7">
        <w:rPr>
          <w:spacing w:val="-5"/>
        </w:rPr>
        <w:t xml:space="preserve"> </w:t>
      </w:r>
      <w:r w:rsidRPr="003F43B7">
        <w:rPr>
          <w:spacing w:val="-2"/>
        </w:rPr>
        <w:t>include:</w:t>
      </w:r>
    </w:p>
    <w:p w14:paraId="589B7745" w14:textId="77777777" w:rsidR="009A01EE" w:rsidRPr="003F43B7" w:rsidRDefault="009A01EE" w:rsidP="009A01EE">
      <w:pPr>
        <w:pStyle w:val="BodyText"/>
        <w:kinsoku w:val="0"/>
        <w:overflowPunct w:val="0"/>
        <w:ind w:left="0"/>
      </w:pPr>
    </w:p>
    <w:p w14:paraId="5F3B88FA" w14:textId="77777777" w:rsidR="009A01EE" w:rsidRPr="003F43B7" w:rsidRDefault="009A01EE" w:rsidP="009A01EE">
      <w:pPr>
        <w:pStyle w:val="ListParagraph"/>
        <w:numPr>
          <w:ilvl w:val="0"/>
          <w:numId w:val="4"/>
        </w:numPr>
        <w:tabs>
          <w:tab w:val="left" w:pos="2260"/>
        </w:tabs>
        <w:kinsoku w:val="0"/>
        <w:overflowPunct w:val="0"/>
        <w:spacing w:line="269" w:lineRule="exact"/>
        <w:contextualSpacing w:val="0"/>
        <w:rPr>
          <w:spacing w:val="-2"/>
        </w:rPr>
      </w:pPr>
      <w:r w:rsidRPr="003F43B7">
        <w:t>Elimination</w:t>
      </w:r>
      <w:r w:rsidRPr="003F43B7">
        <w:rPr>
          <w:spacing w:val="-5"/>
        </w:rPr>
        <w:t xml:space="preserve"> </w:t>
      </w:r>
      <w:r w:rsidRPr="003F43B7">
        <w:t>of</w:t>
      </w:r>
      <w:r w:rsidRPr="003F43B7">
        <w:rPr>
          <w:spacing w:val="-3"/>
        </w:rPr>
        <w:t xml:space="preserve"> </w:t>
      </w:r>
      <w:r w:rsidRPr="003F43B7">
        <w:t>any</w:t>
      </w:r>
      <w:r w:rsidRPr="003F43B7">
        <w:rPr>
          <w:spacing w:val="-6"/>
        </w:rPr>
        <w:t xml:space="preserve"> </w:t>
      </w:r>
      <w:r w:rsidRPr="003F43B7">
        <w:t>oil</w:t>
      </w:r>
      <w:r w:rsidRPr="003F43B7">
        <w:rPr>
          <w:spacing w:val="-4"/>
        </w:rPr>
        <w:t xml:space="preserve"> </w:t>
      </w:r>
      <w:r w:rsidRPr="003F43B7">
        <w:rPr>
          <w:spacing w:val="-2"/>
        </w:rPr>
        <w:t>leaks</w:t>
      </w:r>
    </w:p>
    <w:p w14:paraId="0A02C2C7" w14:textId="46061DF9" w:rsidR="009A01EE" w:rsidRPr="003F43B7" w:rsidRDefault="009A01EE" w:rsidP="009A01EE">
      <w:pPr>
        <w:pStyle w:val="ListParagraph"/>
        <w:numPr>
          <w:ilvl w:val="0"/>
          <w:numId w:val="4"/>
        </w:numPr>
        <w:tabs>
          <w:tab w:val="left" w:pos="2260"/>
        </w:tabs>
        <w:kinsoku w:val="0"/>
        <w:overflowPunct w:val="0"/>
        <w:spacing w:line="268" w:lineRule="exact"/>
        <w:contextualSpacing w:val="0"/>
        <w:rPr>
          <w:spacing w:val="-5"/>
        </w:rPr>
      </w:pPr>
      <w:r w:rsidRPr="003F43B7">
        <w:t>Filling</w:t>
      </w:r>
      <w:r w:rsidRPr="003F43B7">
        <w:rPr>
          <w:spacing w:val="-5"/>
        </w:rPr>
        <w:t xml:space="preserve"> </w:t>
      </w:r>
      <w:r w:rsidRPr="003F43B7">
        <w:t>of</w:t>
      </w:r>
      <w:r w:rsidRPr="003F43B7">
        <w:rPr>
          <w:spacing w:val="-3"/>
        </w:rPr>
        <w:t xml:space="preserve"> </w:t>
      </w:r>
      <w:r w:rsidRPr="003F43B7">
        <w:t>systems</w:t>
      </w:r>
      <w:r w:rsidRPr="003F43B7">
        <w:rPr>
          <w:spacing w:val="-6"/>
        </w:rPr>
        <w:t xml:space="preserve"> </w:t>
      </w:r>
      <w:r w:rsidRPr="003F43B7">
        <w:t>to</w:t>
      </w:r>
      <w:r w:rsidRPr="003F43B7">
        <w:rPr>
          <w:spacing w:val="-6"/>
        </w:rPr>
        <w:t xml:space="preserve"> </w:t>
      </w:r>
      <w:r w:rsidR="00CC6051">
        <w:rPr>
          <w:spacing w:val="-6"/>
        </w:rPr>
        <w:t xml:space="preserve">the </w:t>
      </w:r>
      <w:r w:rsidRPr="003F43B7">
        <w:t>proper</w:t>
      </w:r>
      <w:r w:rsidRPr="003F43B7">
        <w:rPr>
          <w:spacing w:val="-4"/>
        </w:rPr>
        <w:t xml:space="preserve"> </w:t>
      </w:r>
      <w:r w:rsidRPr="003F43B7">
        <w:t>level</w:t>
      </w:r>
      <w:r w:rsidRPr="003F43B7">
        <w:rPr>
          <w:spacing w:val="-4"/>
        </w:rPr>
        <w:t xml:space="preserve"> </w:t>
      </w:r>
      <w:r w:rsidRPr="003F43B7">
        <w:t>with</w:t>
      </w:r>
      <w:r w:rsidRPr="003F43B7">
        <w:rPr>
          <w:spacing w:val="-6"/>
        </w:rPr>
        <w:t xml:space="preserve"> </w:t>
      </w:r>
      <w:r w:rsidRPr="003F43B7">
        <w:t>required</w:t>
      </w:r>
      <w:r w:rsidRPr="003F43B7">
        <w:rPr>
          <w:spacing w:val="-6"/>
        </w:rPr>
        <w:t xml:space="preserve"> </w:t>
      </w:r>
      <w:r w:rsidRPr="003F43B7">
        <w:rPr>
          <w:spacing w:val="-5"/>
        </w:rPr>
        <w:t>oil</w:t>
      </w:r>
    </w:p>
    <w:p w14:paraId="26F70B9C" w14:textId="77777777" w:rsidR="009A01EE" w:rsidRPr="003F43B7" w:rsidRDefault="009A01EE" w:rsidP="009A01EE">
      <w:pPr>
        <w:pStyle w:val="ListParagraph"/>
        <w:numPr>
          <w:ilvl w:val="0"/>
          <w:numId w:val="4"/>
        </w:numPr>
        <w:tabs>
          <w:tab w:val="left" w:pos="2260"/>
        </w:tabs>
        <w:kinsoku w:val="0"/>
        <w:overflowPunct w:val="0"/>
        <w:spacing w:line="268" w:lineRule="exact"/>
        <w:contextualSpacing w:val="0"/>
        <w:rPr>
          <w:spacing w:val="-2"/>
        </w:rPr>
      </w:pPr>
      <w:r w:rsidRPr="003F43B7">
        <w:t>Cleaning</w:t>
      </w:r>
      <w:r w:rsidRPr="003F43B7">
        <w:rPr>
          <w:spacing w:val="-4"/>
        </w:rPr>
        <w:t xml:space="preserve"> </w:t>
      </w:r>
      <w:r w:rsidRPr="003F43B7">
        <w:t>up</w:t>
      </w:r>
      <w:r w:rsidRPr="003F43B7">
        <w:rPr>
          <w:spacing w:val="-3"/>
        </w:rPr>
        <w:t xml:space="preserve"> </w:t>
      </w:r>
      <w:r w:rsidRPr="003F43B7">
        <w:t>of</w:t>
      </w:r>
      <w:r w:rsidRPr="003F43B7">
        <w:rPr>
          <w:spacing w:val="-2"/>
        </w:rPr>
        <w:t xml:space="preserve"> </w:t>
      </w:r>
      <w:r w:rsidRPr="003F43B7">
        <w:t>any</w:t>
      </w:r>
      <w:r w:rsidRPr="003F43B7">
        <w:rPr>
          <w:spacing w:val="-5"/>
        </w:rPr>
        <w:t xml:space="preserve"> </w:t>
      </w:r>
      <w:r w:rsidRPr="003F43B7">
        <w:t>oil</w:t>
      </w:r>
      <w:r w:rsidRPr="003F43B7">
        <w:rPr>
          <w:spacing w:val="-3"/>
        </w:rPr>
        <w:t xml:space="preserve"> </w:t>
      </w:r>
      <w:r w:rsidRPr="003F43B7">
        <w:rPr>
          <w:spacing w:val="-2"/>
        </w:rPr>
        <w:t>spillage</w:t>
      </w:r>
    </w:p>
    <w:p w14:paraId="6E8525CD" w14:textId="0AAE3852" w:rsidR="009A01EE" w:rsidRPr="003F43B7" w:rsidRDefault="009A01EE" w:rsidP="009A01EE">
      <w:pPr>
        <w:pStyle w:val="ListParagraph"/>
        <w:numPr>
          <w:ilvl w:val="0"/>
          <w:numId w:val="4"/>
        </w:numPr>
        <w:tabs>
          <w:tab w:val="left" w:pos="2260"/>
        </w:tabs>
        <w:kinsoku w:val="0"/>
        <w:overflowPunct w:val="0"/>
        <w:spacing w:line="268" w:lineRule="exact"/>
        <w:contextualSpacing w:val="0"/>
        <w:rPr>
          <w:spacing w:val="-2"/>
        </w:rPr>
      </w:pPr>
      <w:r w:rsidRPr="003F43B7">
        <w:t>Making</w:t>
      </w:r>
      <w:r w:rsidRPr="003F43B7">
        <w:rPr>
          <w:spacing w:val="-8"/>
        </w:rPr>
        <w:t xml:space="preserve"> </w:t>
      </w:r>
      <w:r w:rsidRPr="003F43B7">
        <w:t>any</w:t>
      </w:r>
      <w:r w:rsidRPr="003F43B7">
        <w:rPr>
          <w:spacing w:val="-6"/>
        </w:rPr>
        <w:t xml:space="preserve"> </w:t>
      </w:r>
      <w:r w:rsidRPr="003F43B7">
        <w:t>adjustments</w:t>
      </w:r>
      <w:r w:rsidRPr="003F43B7">
        <w:rPr>
          <w:spacing w:val="-8"/>
        </w:rPr>
        <w:t xml:space="preserve"> </w:t>
      </w:r>
      <w:r w:rsidRPr="003F43B7">
        <w:t>required</w:t>
      </w:r>
      <w:r w:rsidRPr="003F43B7">
        <w:rPr>
          <w:spacing w:val="-7"/>
        </w:rPr>
        <w:t xml:space="preserve"> </w:t>
      </w:r>
      <w:r w:rsidRPr="003F43B7">
        <w:t>for</w:t>
      </w:r>
      <w:r w:rsidRPr="003F43B7">
        <w:rPr>
          <w:spacing w:val="-6"/>
        </w:rPr>
        <w:t xml:space="preserve"> </w:t>
      </w:r>
      <w:r w:rsidR="00CC6051">
        <w:rPr>
          <w:spacing w:val="-6"/>
        </w:rPr>
        <w:t xml:space="preserve">the </w:t>
      </w:r>
      <w:r w:rsidRPr="003F43B7">
        <w:t>proper</w:t>
      </w:r>
      <w:r w:rsidRPr="003F43B7">
        <w:rPr>
          <w:spacing w:val="-4"/>
        </w:rPr>
        <w:t xml:space="preserve"> </w:t>
      </w:r>
      <w:r w:rsidRPr="003F43B7">
        <w:t>operation</w:t>
      </w:r>
      <w:r w:rsidRPr="003F43B7">
        <w:rPr>
          <w:spacing w:val="-5"/>
        </w:rPr>
        <w:t xml:space="preserve"> </w:t>
      </w:r>
      <w:r w:rsidRPr="003F43B7">
        <w:t>of</w:t>
      </w:r>
      <w:r w:rsidRPr="003F43B7">
        <w:rPr>
          <w:spacing w:val="-6"/>
        </w:rPr>
        <w:t xml:space="preserve"> </w:t>
      </w:r>
      <w:r w:rsidR="00CC6051">
        <w:rPr>
          <w:spacing w:val="-6"/>
        </w:rPr>
        <w:t xml:space="preserve">the </w:t>
      </w:r>
      <w:r w:rsidRPr="003F43B7">
        <w:rPr>
          <w:spacing w:val="-2"/>
        </w:rPr>
        <w:t>system</w:t>
      </w:r>
    </w:p>
    <w:p w14:paraId="05082A47" w14:textId="6FF4FA1A" w:rsidR="009A01EE" w:rsidRPr="003F43B7" w:rsidRDefault="00CC6051" w:rsidP="009A01EE">
      <w:pPr>
        <w:pStyle w:val="ListParagraph"/>
        <w:numPr>
          <w:ilvl w:val="0"/>
          <w:numId w:val="4"/>
        </w:numPr>
        <w:tabs>
          <w:tab w:val="left" w:pos="2260"/>
        </w:tabs>
        <w:kinsoku w:val="0"/>
        <w:overflowPunct w:val="0"/>
        <w:spacing w:line="268" w:lineRule="exact"/>
        <w:contextualSpacing w:val="0"/>
        <w:rPr>
          <w:spacing w:val="-2"/>
        </w:rPr>
      </w:pPr>
      <w:r>
        <w:t>En</w:t>
      </w:r>
      <w:r w:rsidR="009A01EE" w:rsidRPr="003F43B7">
        <w:t>suring</w:t>
      </w:r>
      <w:r w:rsidR="009A01EE" w:rsidRPr="003F43B7">
        <w:rPr>
          <w:spacing w:val="-8"/>
        </w:rPr>
        <w:t xml:space="preserve"> </w:t>
      </w:r>
      <w:r w:rsidR="009A01EE" w:rsidRPr="003F43B7">
        <w:t>all</w:t>
      </w:r>
      <w:r w:rsidR="009A01EE" w:rsidRPr="003F43B7">
        <w:rPr>
          <w:spacing w:val="-5"/>
        </w:rPr>
        <w:t xml:space="preserve"> </w:t>
      </w:r>
      <w:r>
        <w:t>key-operated</w:t>
      </w:r>
      <w:r w:rsidR="009A01EE" w:rsidRPr="003F43B7">
        <w:rPr>
          <w:spacing w:val="-7"/>
        </w:rPr>
        <w:t xml:space="preserve"> </w:t>
      </w:r>
      <w:r w:rsidR="009A01EE" w:rsidRPr="003F43B7">
        <w:t>safety</w:t>
      </w:r>
      <w:r w:rsidR="009A01EE" w:rsidRPr="003F43B7">
        <w:rPr>
          <w:spacing w:val="-7"/>
        </w:rPr>
        <w:t xml:space="preserve"> </w:t>
      </w:r>
      <w:r w:rsidR="009A01EE" w:rsidRPr="003F43B7">
        <w:t>switches</w:t>
      </w:r>
      <w:r w:rsidR="009A01EE" w:rsidRPr="003F43B7">
        <w:rPr>
          <w:spacing w:val="-7"/>
        </w:rPr>
        <w:t xml:space="preserve"> </w:t>
      </w:r>
      <w:r w:rsidR="009A01EE" w:rsidRPr="003F43B7">
        <w:t>comply</w:t>
      </w:r>
      <w:r w:rsidR="009A01EE" w:rsidRPr="003F43B7">
        <w:rPr>
          <w:spacing w:val="-9"/>
        </w:rPr>
        <w:t xml:space="preserve"> </w:t>
      </w:r>
      <w:r w:rsidR="009A01EE" w:rsidRPr="003F43B7">
        <w:t>with</w:t>
      </w:r>
      <w:r w:rsidR="009A01EE" w:rsidRPr="003F43B7">
        <w:rPr>
          <w:spacing w:val="-5"/>
        </w:rPr>
        <w:t xml:space="preserve"> </w:t>
      </w:r>
      <w:r w:rsidR="009A01EE" w:rsidRPr="003F43B7">
        <w:t>current</w:t>
      </w:r>
      <w:r w:rsidR="009A01EE" w:rsidRPr="003F43B7">
        <w:rPr>
          <w:spacing w:val="-6"/>
        </w:rPr>
        <w:t xml:space="preserve"> </w:t>
      </w:r>
      <w:r w:rsidR="009A01EE" w:rsidRPr="003F43B7">
        <w:t>OSHA</w:t>
      </w:r>
      <w:r w:rsidR="009A01EE" w:rsidRPr="003F43B7">
        <w:rPr>
          <w:spacing w:val="-7"/>
        </w:rPr>
        <w:t xml:space="preserve"> </w:t>
      </w:r>
      <w:r w:rsidR="009A01EE" w:rsidRPr="003F43B7">
        <w:rPr>
          <w:spacing w:val="-2"/>
        </w:rPr>
        <w:t>standards</w:t>
      </w:r>
    </w:p>
    <w:p w14:paraId="254AA290" w14:textId="5682ADA4" w:rsidR="009A01EE" w:rsidRPr="003F43B7" w:rsidRDefault="009A01EE" w:rsidP="009A01EE">
      <w:pPr>
        <w:pStyle w:val="BodyText"/>
        <w:kinsoku w:val="0"/>
        <w:overflowPunct w:val="0"/>
        <w:spacing w:before="252"/>
        <w:ind w:left="1540" w:right="1193"/>
        <w:jc w:val="both"/>
      </w:pPr>
      <w:r w:rsidRPr="003F43B7">
        <w:rPr>
          <w:u w:val="single"/>
        </w:rPr>
        <w:t>Frequency</w:t>
      </w:r>
      <w:r w:rsidRPr="003F43B7">
        <w:t>:</w:t>
      </w:r>
      <w:r w:rsidRPr="003F43B7">
        <w:rPr>
          <w:spacing w:val="6"/>
        </w:rPr>
        <w:t xml:space="preserve"> </w:t>
      </w:r>
      <w:r w:rsidRPr="003F43B7">
        <w:t>See</w:t>
      </w:r>
      <w:r w:rsidRPr="003F43B7">
        <w:rPr>
          <w:spacing w:val="-15"/>
        </w:rPr>
        <w:t xml:space="preserve"> </w:t>
      </w:r>
      <w:r w:rsidRPr="003F43B7">
        <w:t>Schedule</w:t>
      </w:r>
      <w:r w:rsidRPr="003F43B7">
        <w:rPr>
          <w:spacing w:val="-15"/>
        </w:rPr>
        <w:t xml:space="preserve"> </w:t>
      </w:r>
      <w:r w:rsidRPr="003F43B7">
        <w:t>of</w:t>
      </w:r>
      <w:r w:rsidRPr="003F43B7">
        <w:rPr>
          <w:spacing w:val="-16"/>
        </w:rPr>
        <w:t xml:space="preserve"> </w:t>
      </w:r>
      <w:r w:rsidRPr="003F43B7">
        <w:t>Services</w:t>
      </w:r>
      <w:r w:rsidRPr="003F43B7">
        <w:rPr>
          <w:spacing w:val="-15"/>
        </w:rPr>
        <w:t xml:space="preserve"> </w:t>
      </w:r>
      <w:r w:rsidRPr="003F43B7">
        <w:t>below.</w:t>
      </w:r>
      <w:r w:rsidR="00CC6051">
        <w:rPr>
          <w:spacing w:val="27"/>
        </w:rPr>
        <w:t xml:space="preserve"> </w:t>
      </w:r>
      <w:r w:rsidRPr="003F43B7">
        <w:t>Invoices</w:t>
      </w:r>
      <w:r w:rsidRPr="003F43B7">
        <w:rPr>
          <w:spacing w:val="-16"/>
        </w:rPr>
        <w:t xml:space="preserve"> </w:t>
      </w:r>
      <w:r w:rsidR="00CC6051">
        <w:rPr>
          <w:spacing w:val="-16"/>
        </w:rPr>
        <w:t xml:space="preserve">are </w:t>
      </w:r>
      <w:r w:rsidRPr="003F43B7">
        <w:t>billed</w:t>
      </w:r>
      <w:r w:rsidRPr="003F43B7">
        <w:rPr>
          <w:spacing w:val="-15"/>
        </w:rPr>
        <w:t xml:space="preserve"> </w:t>
      </w:r>
      <w:r w:rsidRPr="003F43B7">
        <w:t>monthly;</w:t>
      </w:r>
      <w:r w:rsidRPr="003F43B7">
        <w:rPr>
          <w:spacing w:val="-15"/>
        </w:rPr>
        <w:t xml:space="preserve"> </w:t>
      </w:r>
      <w:r w:rsidRPr="003F43B7">
        <w:t>East</w:t>
      </w:r>
      <w:r w:rsidRPr="003F43B7">
        <w:rPr>
          <w:spacing w:val="-16"/>
        </w:rPr>
        <w:t xml:space="preserve"> </w:t>
      </w:r>
      <w:r w:rsidRPr="003F43B7">
        <w:t>Orange</w:t>
      </w:r>
      <w:r w:rsidRPr="003F43B7">
        <w:rPr>
          <w:spacing w:val="-15"/>
        </w:rPr>
        <w:t xml:space="preserve"> </w:t>
      </w:r>
      <w:r w:rsidRPr="003F43B7">
        <w:t>and</w:t>
      </w:r>
      <w:r w:rsidRPr="003F43B7">
        <w:rPr>
          <w:spacing w:val="-15"/>
        </w:rPr>
        <w:t xml:space="preserve"> </w:t>
      </w:r>
      <w:r w:rsidRPr="003F43B7">
        <w:t>Lyons campus performances will be billed separately.</w:t>
      </w:r>
    </w:p>
    <w:p w14:paraId="3B4B2DB4" w14:textId="77777777" w:rsidR="009A01EE" w:rsidRPr="003F43B7" w:rsidRDefault="009A01EE" w:rsidP="009A01EE">
      <w:pPr>
        <w:pStyle w:val="BodyText"/>
        <w:kinsoku w:val="0"/>
        <w:overflowPunct w:val="0"/>
        <w:spacing w:before="252"/>
        <w:ind w:left="1540" w:right="1193"/>
        <w:jc w:val="both"/>
        <w:sectPr w:rsidR="009A01EE" w:rsidRPr="003F43B7" w:rsidSect="009A01EE">
          <w:pgSz w:w="12240" w:h="15840"/>
          <w:pgMar w:top="600" w:right="240" w:bottom="600" w:left="260" w:header="369" w:footer="403" w:gutter="0"/>
          <w:cols w:space="720"/>
          <w:noEndnote/>
        </w:sectPr>
      </w:pPr>
    </w:p>
    <w:p w14:paraId="4E251F7E" w14:textId="77777777" w:rsidR="009A01EE" w:rsidRPr="003F43B7" w:rsidRDefault="009A01EE" w:rsidP="009A01EE">
      <w:pPr>
        <w:pStyle w:val="BodyText"/>
        <w:kinsoku w:val="0"/>
        <w:overflowPunct w:val="0"/>
        <w:spacing w:before="211"/>
        <w:ind w:left="0"/>
      </w:pPr>
    </w:p>
    <w:p w14:paraId="0135FB18" w14:textId="77777777" w:rsidR="009A01EE" w:rsidRPr="003F43B7" w:rsidRDefault="009A01EE" w:rsidP="009A01EE">
      <w:pPr>
        <w:pStyle w:val="BodyText"/>
        <w:kinsoku w:val="0"/>
        <w:overflowPunct w:val="0"/>
        <w:ind w:left="1540"/>
        <w:rPr>
          <w:spacing w:val="-2"/>
        </w:rPr>
      </w:pPr>
      <w:r w:rsidRPr="003F43B7">
        <w:rPr>
          <w:u w:val="single"/>
        </w:rPr>
        <w:t>Hours</w:t>
      </w:r>
      <w:r w:rsidRPr="003F43B7">
        <w:rPr>
          <w:spacing w:val="-2"/>
          <w:u w:val="single"/>
        </w:rPr>
        <w:t xml:space="preserve"> </w:t>
      </w:r>
      <w:r w:rsidRPr="003F43B7">
        <w:rPr>
          <w:u w:val="single"/>
        </w:rPr>
        <w:t>of</w:t>
      </w:r>
      <w:r w:rsidRPr="003F43B7">
        <w:rPr>
          <w:spacing w:val="-3"/>
          <w:u w:val="single"/>
        </w:rPr>
        <w:t xml:space="preserve"> </w:t>
      </w:r>
      <w:r w:rsidRPr="003F43B7">
        <w:rPr>
          <w:u w:val="single"/>
        </w:rPr>
        <w:t>Work</w:t>
      </w:r>
      <w:r w:rsidRPr="003F43B7">
        <w:t>:</w:t>
      </w:r>
      <w:r w:rsidRPr="003F43B7">
        <w:rPr>
          <w:spacing w:val="57"/>
        </w:rPr>
        <w:t xml:space="preserve"> </w:t>
      </w:r>
      <w:r w:rsidRPr="003F43B7">
        <w:t>Not</w:t>
      </w:r>
      <w:r w:rsidRPr="003F43B7">
        <w:rPr>
          <w:spacing w:val="-3"/>
        </w:rPr>
        <w:t xml:space="preserve"> </w:t>
      </w:r>
      <w:r w:rsidRPr="003F43B7">
        <w:rPr>
          <w:spacing w:val="-2"/>
        </w:rPr>
        <w:t>applicable</w:t>
      </w:r>
    </w:p>
    <w:p w14:paraId="0EEE84CA" w14:textId="77777777" w:rsidR="009A01EE" w:rsidRPr="003F43B7" w:rsidRDefault="009A01EE" w:rsidP="009A01EE">
      <w:pPr>
        <w:pStyle w:val="BodyText"/>
        <w:kinsoku w:val="0"/>
        <w:overflowPunct w:val="0"/>
        <w:spacing w:before="1"/>
        <w:ind w:left="0"/>
      </w:pPr>
    </w:p>
    <w:p w14:paraId="6F68EE48" w14:textId="70820C3F" w:rsidR="009A01EE" w:rsidRPr="003F43B7" w:rsidRDefault="009A01EE" w:rsidP="009A01EE">
      <w:pPr>
        <w:pStyle w:val="BodyText"/>
        <w:kinsoku w:val="0"/>
        <w:overflowPunct w:val="0"/>
        <w:ind w:left="1540" w:right="1198"/>
        <w:jc w:val="both"/>
        <w:rPr>
          <w:spacing w:val="-4"/>
        </w:rPr>
      </w:pPr>
      <w:r w:rsidRPr="003F43B7">
        <w:rPr>
          <w:u w:val="single"/>
        </w:rPr>
        <w:t>Reports</w:t>
      </w:r>
      <w:r w:rsidRPr="003F43B7">
        <w:t>:</w:t>
      </w:r>
      <w:r w:rsidRPr="003F43B7">
        <w:rPr>
          <w:spacing w:val="40"/>
        </w:rPr>
        <w:t xml:space="preserve"> </w:t>
      </w:r>
      <w:r w:rsidRPr="003F43B7">
        <w:t>A copy of the monthly inspection service report will be forwarded to each COR. Additionally,</w:t>
      </w:r>
      <w:r w:rsidRPr="003F43B7">
        <w:rPr>
          <w:spacing w:val="-1"/>
        </w:rPr>
        <w:t xml:space="preserve"> </w:t>
      </w:r>
      <w:r w:rsidRPr="003F43B7">
        <w:t>Contractor</w:t>
      </w:r>
      <w:r w:rsidRPr="003F43B7">
        <w:rPr>
          <w:spacing w:val="-4"/>
        </w:rPr>
        <w:t xml:space="preserve"> </w:t>
      </w:r>
      <w:r w:rsidRPr="003F43B7">
        <w:t>shall</w:t>
      </w:r>
      <w:r w:rsidRPr="003F43B7">
        <w:rPr>
          <w:spacing w:val="-3"/>
        </w:rPr>
        <w:t xml:space="preserve"> </w:t>
      </w:r>
      <w:r w:rsidRPr="003F43B7">
        <w:t>submit</w:t>
      </w:r>
      <w:r w:rsidRPr="003F43B7">
        <w:rPr>
          <w:spacing w:val="-4"/>
        </w:rPr>
        <w:t xml:space="preserve"> </w:t>
      </w:r>
      <w:r w:rsidRPr="003F43B7">
        <w:t>a</w:t>
      </w:r>
      <w:r w:rsidRPr="003F43B7">
        <w:rPr>
          <w:spacing w:val="-7"/>
        </w:rPr>
        <w:t xml:space="preserve"> </w:t>
      </w:r>
      <w:r w:rsidR="00CC6051">
        <w:t>monthly report indicating</w:t>
      </w:r>
      <w:r w:rsidRPr="003F43B7">
        <w:rPr>
          <w:spacing w:val="-5"/>
        </w:rPr>
        <w:t xml:space="preserve"> </w:t>
      </w:r>
      <w:r w:rsidRPr="003F43B7">
        <w:t>the</w:t>
      </w:r>
      <w:r w:rsidRPr="003F43B7">
        <w:rPr>
          <w:spacing w:val="-8"/>
        </w:rPr>
        <w:t xml:space="preserve"> </w:t>
      </w:r>
      <w:r w:rsidRPr="003F43B7">
        <w:t>volume</w:t>
      </w:r>
      <w:r w:rsidRPr="003F43B7">
        <w:rPr>
          <w:spacing w:val="-5"/>
        </w:rPr>
        <w:t xml:space="preserve"> </w:t>
      </w:r>
      <w:r w:rsidRPr="003F43B7">
        <w:t>and</w:t>
      </w:r>
      <w:r w:rsidRPr="003F43B7">
        <w:rPr>
          <w:spacing w:val="-5"/>
        </w:rPr>
        <w:t xml:space="preserve"> </w:t>
      </w:r>
      <w:r w:rsidRPr="003F43B7">
        <w:t>weight</w:t>
      </w:r>
      <w:r w:rsidRPr="003F43B7">
        <w:rPr>
          <w:spacing w:val="-4"/>
        </w:rPr>
        <w:t xml:space="preserve"> </w:t>
      </w:r>
      <w:r w:rsidRPr="003F43B7">
        <w:t>of each type of waste removed from each facility.</w:t>
      </w:r>
      <w:r w:rsidRPr="003F43B7">
        <w:rPr>
          <w:spacing w:val="40"/>
        </w:rPr>
        <w:t xml:space="preserve"> </w:t>
      </w:r>
      <w:r w:rsidRPr="003F43B7">
        <w:t>This report will be submitted to the COR at each facility for their areas of responsibility.</w:t>
      </w:r>
      <w:r w:rsidRPr="003F43B7">
        <w:rPr>
          <w:spacing w:val="40"/>
        </w:rPr>
        <w:t xml:space="preserve"> </w:t>
      </w:r>
      <w:r w:rsidRPr="003F43B7">
        <w:t xml:space="preserve">Service reports must be signed by both </w:t>
      </w:r>
      <w:r w:rsidR="00CC6051">
        <w:t xml:space="preserve">the service provider and the COR at the </w:t>
      </w:r>
      <w:r w:rsidRPr="003F43B7">
        <w:t>completion of work.</w:t>
      </w:r>
      <w:r w:rsidRPr="003F43B7">
        <w:rPr>
          <w:spacing w:val="40"/>
        </w:rPr>
        <w:t xml:space="preserve"> </w:t>
      </w:r>
      <w:r w:rsidRPr="003F43B7">
        <w:t xml:space="preserve">An electronic version of </w:t>
      </w:r>
      <w:r w:rsidR="00CC6051">
        <w:t xml:space="preserve">the </w:t>
      </w:r>
      <w:r w:rsidRPr="003F43B7">
        <w:t xml:space="preserve">same </w:t>
      </w:r>
      <w:proofErr w:type="gramStart"/>
      <w:r w:rsidRPr="003F43B7">
        <w:t>shall</w:t>
      </w:r>
      <w:proofErr w:type="gramEnd"/>
      <w:r w:rsidRPr="003F43B7">
        <w:t xml:space="preserve"> be sent to the </w:t>
      </w:r>
      <w:r w:rsidRPr="003F43B7">
        <w:rPr>
          <w:spacing w:val="-4"/>
        </w:rPr>
        <w:t>COR.</w:t>
      </w:r>
    </w:p>
    <w:p w14:paraId="278A2EA4" w14:textId="77777777" w:rsidR="009A01EE" w:rsidRPr="003F43B7" w:rsidRDefault="009A01EE" w:rsidP="009A01EE">
      <w:pPr>
        <w:pStyle w:val="BodyText"/>
        <w:kinsoku w:val="0"/>
        <w:overflowPunct w:val="0"/>
        <w:ind w:left="0"/>
      </w:pPr>
    </w:p>
    <w:p w14:paraId="7B2C09CA" w14:textId="77777777" w:rsidR="009A01EE" w:rsidRPr="003F43B7" w:rsidRDefault="009A01EE" w:rsidP="009A01EE">
      <w:pPr>
        <w:pStyle w:val="BodyText"/>
        <w:kinsoku w:val="0"/>
        <w:overflowPunct w:val="0"/>
        <w:ind w:left="1540"/>
        <w:jc w:val="both"/>
        <w:rPr>
          <w:spacing w:val="-5"/>
        </w:rPr>
      </w:pPr>
      <w:r w:rsidRPr="003F43B7">
        <w:rPr>
          <w:u w:val="single"/>
        </w:rPr>
        <w:t>PM</w:t>
      </w:r>
      <w:r w:rsidRPr="003F43B7">
        <w:rPr>
          <w:spacing w:val="-3"/>
          <w:u w:val="single"/>
        </w:rPr>
        <w:t xml:space="preserve"> </w:t>
      </w:r>
      <w:r w:rsidRPr="003F43B7">
        <w:rPr>
          <w:u w:val="single"/>
        </w:rPr>
        <w:t>Procedures</w:t>
      </w:r>
      <w:r w:rsidRPr="003F43B7">
        <w:t>:</w:t>
      </w:r>
      <w:r w:rsidRPr="003F43B7">
        <w:rPr>
          <w:spacing w:val="55"/>
        </w:rPr>
        <w:t xml:space="preserve"> </w:t>
      </w:r>
      <w:r w:rsidRPr="003F43B7">
        <w:rPr>
          <w:spacing w:val="-5"/>
        </w:rPr>
        <w:t>N/A</w:t>
      </w:r>
    </w:p>
    <w:p w14:paraId="63807DC5" w14:textId="77777777" w:rsidR="009A01EE" w:rsidRPr="003F43B7" w:rsidRDefault="009A01EE" w:rsidP="009A01EE">
      <w:pPr>
        <w:pStyle w:val="BodyText"/>
        <w:kinsoku w:val="0"/>
        <w:overflowPunct w:val="0"/>
        <w:spacing w:before="251"/>
        <w:ind w:left="1540"/>
        <w:rPr>
          <w:spacing w:val="-5"/>
        </w:rPr>
      </w:pPr>
      <w:r w:rsidRPr="003F43B7">
        <w:rPr>
          <w:u w:val="single"/>
        </w:rPr>
        <w:t>Repair</w:t>
      </w:r>
      <w:r w:rsidRPr="003F43B7">
        <w:rPr>
          <w:spacing w:val="-5"/>
          <w:u w:val="single"/>
        </w:rPr>
        <w:t xml:space="preserve"> </w:t>
      </w:r>
      <w:r w:rsidRPr="003F43B7">
        <w:rPr>
          <w:u w:val="single"/>
        </w:rPr>
        <w:t>Procedures</w:t>
      </w:r>
      <w:r w:rsidRPr="003F43B7">
        <w:t>:</w:t>
      </w:r>
      <w:r w:rsidRPr="003F43B7">
        <w:rPr>
          <w:spacing w:val="51"/>
        </w:rPr>
        <w:t xml:space="preserve"> </w:t>
      </w:r>
      <w:r w:rsidRPr="003F43B7">
        <w:rPr>
          <w:spacing w:val="-5"/>
        </w:rPr>
        <w:t>N/A</w:t>
      </w:r>
    </w:p>
    <w:p w14:paraId="5365E447" w14:textId="77777777" w:rsidR="009A01EE" w:rsidRPr="003F43B7" w:rsidRDefault="009A01EE" w:rsidP="009A01EE">
      <w:pPr>
        <w:pStyle w:val="BodyText"/>
        <w:kinsoku w:val="0"/>
        <w:overflowPunct w:val="0"/>
        <w:spacing w:before="1"/>
        <w:ind w:left="0"/>
      </w:pPr>
    </w:p>
    <w:p w14:paraId="06F35F59" w14:textId="77777777" w:rsidR="009A01EE" w:rsidRPr="003F43B7" w:rsidRDefault="009A01EE" w:rsidP="009A01EE">
      <w:pPr>
        <w:pStyle w:val="BodyText"/>
        <w:kinsoku w:val="0"/>
        <w:overflowPunct w:val="0"/>
        <w:ind w:left="1540"/>
        <w:rPr>
          <w:spacing w:val="-2"/>
        </w:rPr>
      </w:pPr>
      <w:r w:rsidRPr="003F43B7">
        <w:rPr>
          <w:u w:val="single"/>
        </w:rPr>
        <w:t>Equipment</w:t>
      </w:r>
      <w:r w:rsidRPr="003F43B7">
        <w:rPr>
          <w:spacing w:val="-4"/>
          <w:u w:val="single"/>
        </w:rPr>
        <w:t xml:space="preserve"> </w:t>
      </w:r>
      <w:r w:rsidRPr="003F43B7">
        <w:rPr>
          <w:u w:val="single"/>
        </w:rPr>
        <w:t>List</w:t>
      </w:r>
      <w:r w:rsidRPr="003F43B7">
        <w:rPr>
          <w:spacing w:val="-3"/>
          <w:u w:val="single"/>
        </w:rPr>
        <w:t xml:space="preserve"> </w:t>
      </w:r>
      <w:r w:rsidRPr="003F43B7">
        <w:rPr>
          <w:u w:val="single"/>
        </w:rPr>
        <w:t>and</w:t>
      </w:r>
      <w:r w:rsidRPr="003F43B7">
        <w:rPr>
          <w:spacing w:val="-7"/>
          <w:u w:val="single"/>
        </w:rPr>
        <w:t xml:space="preserve"> </w:t>
      </w:r>
      <w:r w:rsidRPr="003F43B7">
        <w:rPr>
          <w:u w:val="single"/>
        </w:rPr>
        <w:t>Schedule</w:t>
      </w:r>
      <w:r w:rsidRPr="003F43B7">
        <w:rPr>
          <w:spacing w:val="-5"/>
          <w:u w:val="single"/>
        </w:rPr>
        <w:t xml:space="preserve"> </w:t>
      </w:r>
      <w:r w:rsidRPr="003F43B7">
        <w:rPr>
          <w:u w:val="single"/>
        </w:rPr>
        <w:t>of</w:t>
      </w:r>
      <w:r w:rsidRPr="003F43B7">
        <w:rPr>
          <w:spacing w:val="-2"/>
          <w:u w:val="single"/>
        </w:rPr>
        <w:t xml:space="preserve"> Services</w:t>
      </w:r>
      <w:r w:rsidRPr="003F43B7">
        <w:rPr>
          <w:spacing w:val="-2"/>
        </w:rPr>
        <w:t>:</w:t>
      </w:r>
    </w:p>
    <w:p w14:paraId="419D8DDB" w14:textId="77777777" w:rsidR="009A01EE" w:rsidRPr="003F43B7" w:rsidRDefault="009A01EE" w:rsidP="009A01EE">
      <w:pPr>
        <w:pStyle w:val="BodyText"/>
        <w:kinsoku w:val="0"/>
        <w:overflowPunct w:val="0"/>
        <w:ind w:left="0"/>
      </w:pPr>
    </w:p>
    <w:p w14:paraId="5457F10F" w14:textId="4B1917A3" w:rsidR="009A01EE" w:rsidRPr="003F43B7" w:rsidRDefault="009A01EE" w:rsidP="009A01EE">
      <w:pPr>
        <w:pStyle w:val="BodyText"/>
        <w:kinsoku w:val="0"/>
        <w:overflowPunct w:val="0"/>
        <w:spacing w:before="24"/>
        <w:ind w:left="0"/>
      </w:pPr>
      <w:r w:rsidRPr="003F43B7">
        <w:rPr>
          <w:noProof/>
        </w:rPr>
        <mc:AlternateContent>
          <mc:Choice Requires="wps">
            <w:drawing>
              <wp:anchor distT="0" distB="0" distL="0" distR="0" simplePos="0" relativeHeight="251659264" behindDoc="0" locked="0" layoutInCell="0" allowOverlap="1" wp14:anchorId="63C9A7AE" wp14:editId="4EBD314C">
                <wp:simplePos x="0" y="0"/>
                <wp:positionH relativeFrom="page">
                  <wp:posOffset>337820</wp:posOffset>
                </wp:positionH>
                <wp:positionV relativeFrom="paragraph">
                  <wp:posOffset>176530</wp:posOffset>
                </wp:positionV>
                <wp:extent cx="7091680" cy="6350"/>
                <wp:effectExtent l="4445" t="0" r="0" b="3810"/>
                <wp:wrapTopAndBottom/>
                <wp:docPr id="1887334388"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91680" cy="6350"/>
                        </a:xfrm>
                        <a:custGeom>
                          <a:avLst/>
                          <a:gdLst>
                            <a:gd name="T0" fmla="*/ 11167 w 11168"/>
                            <a:gd name="T1" fmla="*/ 0 h 10"/>
                            <a:gd name="T2" fmla="*/ 0 w 11168"/>
                            <a:gd name="T3" fmla="*/ 0 h 10"/>
                            <a:gd name="T4" fmla="*/ 0 w 11168"/>
                            <a:gd name="T5" fmla="*/ 9 h 10"/>
                            <a:gd name="T6" fmla="*/ 11167 w 11168"/>
                            <a:gd name="T7" fmla="*/ 9 h 10"/>
                            <a:gd name="T8" fmla="*/ 11167 w 11168"/>
                            <a:gd name="T9" fmla="*/ 0 h 10"/>
                          </a:gdLst>
                          <a:ahLst/>
                          <a:cxnLst>
                            <a:cxn ang="0">
                              <a:pos x="T0" y="T1"/>
                            </a:cxn>
                            <a:cxn ang="0">
                              <a:pos x="T2" y="T3"/>
                            </a:cxn>
                            <a:cxn ang="0">
                              <a:pos x="T4" y="T5"/>
                            </a:cxn>
                            <a:cxn ang="0">
                              <a:pos x="T6" y="T7"/>
                            </a:cxn>
                            <a:cxn ang="0">
                              <a:pos x="T8" y="T9"/>
                            </a:cxn>
                          </a:cxnLst>
                          <a:rect l="0" t="0" r="r" b="b"/>
                          <a:pathLst>
                            <a:path w="11168" h="10">
                              <a:moveTo>
                                <a:pt x="11167" y="0"/>
                              </a:moveTo>
                              <a:lnTo>
                                <a:pt x="0" y="0"/>
                              </a:lnTo>
                              <a:lnTo>
                                <a:pt x="0" y="9"/>
                              </a:lnTo>
                              <a:lnTo>
                                <a:pt x="11167" y="9"/>
                              </a:lnTo>
                              <a:lnTo>
                                <a:pt x="1116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12C836" id="Freeform: Shape 2" o:spid="_x0000_s1026" style="position:absolute;margin-left:26.6pt;margin-top:13.9pt;width:558.4pt;height:.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1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" o:allowincell="f" path="m11167,l,,,9r11167,l11167,xe" fillcolor="black" stroked="f">
                <v:path arrowok="t" o:connecttype="custom" o:connectlocs="7091045,0;0,0;0,5715;7091045,5715;7091045,0" o:connectangles="0,0,0,0,0"/>
                <w10:wrap type="topAndBottom" anchorx="page"/>
              </v:shape>
            </w:pict>
          </mc:Fallback>
        </mc:AlternateContent>
      </w:r>
    </w:p>
    <w:p w14:paraId="4CC7B8DF" w14:textId="77777777" w:rsidR="009A01EE" w:rsidRPr="003F43B7" w:rsidRDefault="009A01EE" w:rsidP="009A01EE">
      <w:pPr>
        <w:pStyle w:val="BodyText"/>
        <w:kinsoku w:val="0"/>
        <w:overflowPunct w:val="0"/>
        <w:spacing w:line="252" w:lineRule="exact"/>
        <w:ind w:left="380"/>
        <w:rPr>
          <w:b/>
          <w:bCs/>
        </w:rPr>
      </w:pPr>
      <w:r w:rsidRPr="003F43B7">
        <w:rPr>
          <w:b/>
          <w:bCs/>
          <w:u w:val="single"/>
        </w:rPr>
        <w:t>RUBBISH</w:t>
      </w:r>
      <w:r w:rsidRPr="003F43B7">
        <w:rPr>
          <w:b/>
          <w:bCs/>
          <w:spacing w:val="-9"/>
          <w:u w:val="single"/>
        </w:rPr>
        <w:t xml:space="preserve"> </w:t>
      </w:r>
      <w:r w:rsidRPr="003F43B7">
        <w:rPr>
          <w:b/>
          <w:bCs/>
          <w:spacing w:val="-2"/>
          <w:u w:val="single"/>
        </w:rPr>
        <w:t>REMOVAL:</w:t>
      </w:r>
    </w:p>
    <w:p w14:paraId="250C167C" w14:textId="77777777" w:rsidR="009A01EE" w:rsidRPr="003F43B7" w:rsidRDefault="009A01EE" w:rsidP="009A01EE">
      <w:pPr>
        <w:pStyle w:val="Heading3"/>
        <w:kinsoku w:val="0"/>
        <w:overflowPunct w:val="0"/>
        <w:spacing w:line="252" w:lineRule="exact"/>
        <w:rPr>
          <w:rFonts w:cs="Arial"/>
          <w:color w:val="auto"/>
          <w:spacing w:val="-2"/>
          <w:sz w:val="22"/>
          <w:szCs w:val="22"/>
        </w:rPr>
      </w:pPr>
      <w:r w:rsidRPr="003F43B7">
        <w:rPr>
          <w:rFonts w:cs="Arial"/>
          <w:color w:val="auto"/>
          <w:sz w:val="22"/>
          <w:szCs w:val="22"/>
        </w:rPr>
        <w:t>COLLECTION</w:t>
      </w:r>
      <w:r w:rsidRPr="003F43B7">
        <w:rPr>
          <w:rFonts w:cs="Arial"/>
          <w:color w:val="auto"/>
          <w:spacing w:val="-12"/>
          <w:sz w:val="22"/>
          <w:szCs w:val="22"/>
        </w:rPr>
        <w:t xml:space="preserve"> </w:t>
      </w:r>
      <w:r w:rsidRPr="003F43B7">
        <w:rPr>
          <w:rFonts w:cs="Arial"/>
          <w:color w:val="auto"/>
          <w:sz w:val="22"/>
          <w:szCs w:val="22"/>
        </w:rPr>
        <w:t>AND</w:t>
      </w:r>
      <w:r w:rsidRPr="003F43B7">
        <w:rPr>
          <w:rFonts w:cs="Arial"/>
          <w:color w:val="auto"/>
          <w:spacing w:val="-10"/>
          <w:sz w:val="22"/>
          <w:szCs w:val="22"/>
        </w:rPr>
        <w:t xml:space="preserve"> </w:t>
      </w:r>
      <w:r w:rsidRPr="003F43B7">
        <w:rPr>
          <w:rFonts w:cs="Arial"/>
          <w:color w:val="auto"/>
          <w:sz w:val="22"/>
          <w:szCs w:val="22"/>
        </w:rPr>
        <w:t>DISPOSAL</w:t>
      </w:r>
      <w:r w:rsidRPr="003F43B7">
        <w:rPr>
          <w:rFonts w:cs="Arial"/>
          <w:color w:val="auto"/>
          <w:spacing w:val="-8"/>
          <w:sz w:val="22"/>
          <w:szCs w:val="22"/>
        </w:rPr>
        <w:t xml:space="preserve"> </w:t>
      </w:r>
      <w:r w:rsidRPr="003F43B7">
        <w:rPr>
          <w:rFonts w:cs="Arial"/>
          <w:color w:val="auto"/>
          <w:sz w:val="22"/>
          <w:szCs w:val="22"/>
        </w:rPr>
        <w:t>RUBBISH</w:t>
      </w:r>
      <w:r w:rsidRPr="003F43B7">
        <w:rPr>
          <w:rFonts w:cs="Arial"/>
          <w:color w:val="auto"/>
          <w:spacing w:val="-7"/>
          <w:sz w:val="22"/>
          <w:szCs w:val="22"/>
        </w:rPr>
        <w:t xml:space="preserve"> </w:t>
      </w:r>
      <w:r w:rsidRPr="003F43B7">
        <w:rPr>
          <w:rFonts w:cs="Arial"/>
          <w:color w:val="auto"/>
          <w:sz w:val="22"/>
          <w:szCs w:val="22"/>
        </w:rPr>
        <w:t>REMOVAL</w:t>
      </w:r>
      <w:r w:rsidRPr="003F43B7">
        <w:rPr>
          <w:rFonts w:cs="Arial"/>
          <w:color w:val="auto"/>
          <w:spacing w:val="-9"/>
          <w:sz w:val="22"/>
          <w:szCs w:val="22"/>
        </w:rPr>
        <w:t xml:space="preserve"> </w:t>
      </w:r>
      <w:r w:rsidRPr="003F43B7">
        <w:rPr>
          <w:rFonts w:cs="Arial"/>
          <w:color w:val="auto"/>
          <w:sz w:val="22"/>
          <w:szCs w:val="22"/>
        </w:rPr>
        <w:t>(CONTRACTOR</w:t>
      </w:r>
      <w:r w:rsidRPr="003F43B7">
        <w:rPr>
          <w:rFonts w:cs="Arial"/>
          <w:color w:val="auto"/>
          <w:spacing w:val="-9"/>
          <w:sz w:val="22"/>
          <w:szCs w:val="22"/>
        </w:rPr>
        <w:t xml:space="preserve"> </w:t>
      </w:r>
      <w:r w:rsidRPr="003F43B7">
        <w:rPr>
          <w:rFonts w:cs="Arial"/>
          <w:color w:val="auto"/>
          <w:sz w:val="22"/>
          <w:szCs w:val="22"/>
        </w:rPr>
        <w:t>PROVIDED</w:t>
      </w:r>
      <w:r w:rsidRPr="003F43B7">
        <w:rPr>
          <w:rFonts w:cs="Arial"/>
          <w:color w:val="auto"/>
          <w:spacing w:val="-6"/>
          <w:sz w:val="22"/>
          <w:szCs w:val="22"/>
        </w:rPr>
        <w:t xml:space="preserve"> </w:t>
      </w:r>
      <w:r w:rsidRPr="003F43B7">
        <w:rPr>
          <w:rFonts w:cs="Arial"/>
          <w:color w:val="auto"/>
          <w:spacing w:val="-2"/>
          <w:sz w:val="22"/>
          <w:szCs w:val="22"/>
        </w:rPr>
        <w:t>CONTAINERS)</w:t>
      </w:r>
    </w:p>
    <w:tbl>
      <w:tblPr>
        <w:tblW w:w="0" w:type="auto"/>
        <w:tblInd w:w="278" w:type="dxa"/>
        <w:tblLayout w:type="fixed"/>
        <w:tblCellMar>
          <w:left w:w="0" w:type="dxa"/>
          <w:right w:w="0" w:type="dxa"/>
        </w:tblCellMar>
        <w:tblLook w:val="0000" w:firstRow="0" w:lastRow="0" w:firstColumn="0" w:lastColumn="0" w:noHBand="0" w:noVBand="0"/>
      </w:tblPr>
      <w:tblGrid>
        <w:gridCol w:w="2079"/>
        <w:gridCol w:w="811"/>
        <w:gridCol w:w="800"/>
        <w:gridCol w:w="1709"/>
        <w:gridCol w:w="2067"/>
        <w:gridCol w:w="3712"/>
      </w:tblGrid>
      <w:tr w:rsidR="003F43B7" w:rsidRPr="003F43B7" w14:paraId="682E3AC1" w14:textId="77777777" w:rsidTr="00645203">
        <w:trPr>
          <w:trHeight w:val="251"/>
        </w:trPr>
        <w:tc>
          <w:tcPr>
            <w:tcW w:w="2079" w:type="dxa"/>
            <w:tcBorders>
              <w:top w:val="single" w:sz="4" w:space="0" w:color="000000"/>
              <w:left w:val="single" w:sz="4" w:space="0" w:color="000000"/>
              <w:bottom w:val="single" w:sz="4" w:space="0" w:color="000000"/>
              <w:right w:val="single" w:sz="4" w:space="0" w:color="000000"/>
            </w:tcBorders>
          </w:tcPr>
          <w:p w14:paraId="5BC753DC" w14:textId="77777777" w:rsidR="009A01EE" w:rsidRPr="003F43B7" w:rsidRDefault="009A01EE" w:rsidP="00645203">
            <w:pPr>
              <w:pStyle w:val="TableParagraph"/>
              <w:kinsoku w:val="0"/>
              <w:overflowPunct w:val="0"/>
              <w:spacing w:line="232" w:lineRule="exact"/>
              <w:ind w:left="11" w:right="4"/>
              <w:rPr>
                <w:b/>
                <w:bCs/>
                <w:spacing w:val="-2"/>
                <w:sz w:val="22"/>
                <w:szCs w:val="22"/>
              </w:rPr>
            </w:pPr>
            <w:r w:rsidRPr="003F43B7">
              <w:rPr>
                <w:b/>
                <w:bCs/>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08E8FD56" w14:textId="77777777" w:rsidR="009A01EE" w:rsidRPr="003F43B7" w:rsidRDefault="009A01EE" w:rsidP="00645203">
            <w:pPr>
              <w:pStyle w:val="TableParagraph"/>
              <w:kinsoku w:val="0"/>
              <w:overflowPunct w:val="0"/>
              <w:spacing w:line="232" w:lineRule="exact"/>
              <w:ind w:left="4"/>
              <w:rPr>
                <w:b/>
                <w:bCs/>
                <w:spacing w:val="-4"/>
                <w:sz w:val="22"/>
                <w:szCs w:val="22"/>
              </w:rPr>
            </w:pPr>
            <w:r w:rsidRPr="003F43B7">
              <w:rPr>
                <w:b/>
                <w:bCs/>
                <w:spacing w:val="-4"/>
                <w:sz w:val="22"/>
                <w:szCs w:val="22"/>
              </w:rPr>
              <w:t>UNIT</w:t>
            </w:r>
          </w:p>
        </w:tc>
        <w:tc>
          <w:tcPr>
            <w:tcW w:w="800" w:type="dxa"/>
            <w:tcBorders>
              <w:top w:val="single" w:sz="4" w:space="0" w:color="000000"/>
              <w:left w:val="single" w:sz="4" w:space="0" w:color="000000"/>
              <w:bottom w:val="single" w:sz="4" w:space="0" w:color="000000"/>
              <w:right w:val="single" w:sz="4" w:space="0" w:color="000000"/>
            </w:tcBorders>
          </w:tcPr>
          <w:p w14:paraId="6D4B7A9F" w14:textId="77777777" w:rsidR="009A01EE" w:rsidRPr="003F43B7" w:rsidRDefault="009A01EE" w:rsidP="00645203">
            <w:pPr>
              <w:pStyle w:val="TableParagraph"/>
              <w:kinsoku w:val="0"/>
              <w:overflowPunct w:val="0"/>
              <w:spacing w:line="232" w:lineRule="exact"/>
              <w:rPr>
                <w:b/>
                <w:bCs/>
                <w:spacing w:val="-4"/>
                <w:sz w:val="22"/>
                <w:szCs w:val="22"/>
              </w:rPr>
            </w:pPr>
            <w:r w:rsidRPr="003F43B7">
              <w:rPr>
                <w:b/>
                <w:bCs/>
                <w:spacing w:val="-4"/>
                <w:sz w:val="22"/>
                <w:szCs w:val="22"/>
              </w:rPr>
              <w:t>SITE</w:t>
            </w:r>
          </w:p>
        </w:tc>
        <w:tc>
          <w:tcPr>
            <w:tcW w:w="1709" w:type="dxa"/>
            <w:tcBorders>
              <w:top w:val="single" w:sz="4" w:space="0" w:color="000000"/>
              <w:left w:val="single" w:sz="4" w:space="0" w:color="000000"/>
              <w:bottom w:val="single" w:sz="4" w:space="0" w:color="000000"/>
              <w:right w:val="single" w:sz="4" w:space="0" w:color="000000"/>
            </w:tcBorders>
          </w:tcPr>
          <w:p w14:paraId="03AC1050" w14:textId="77777777" w:rsidR="009A01EE" w:rsidRPr="003F43B7" w:rsidRDefault="009A01EE" w:rsidP="00645203">
            <w:pPr>
              <w:pStyle w:val="TableParagraph"/>
              <w:kinsoku w:val="0"/>
              <w:overflowPunct w:val="0"/>
              <w:spacing w:line="232" w:lineRule="exact"/>
              <w:ind w:left="12" w:right="5"/>
              <w:rPr>
                <w:b/>
                <w:bCs/>
                <w:spacing w:val="-2"/>
                <w:sz w:val="22"/>
                <w:szCs w:val="22"/>
              </w:rPr>
            </w:pPr>
            <w:r w:rsidRPr="003F43B7">
              <w:rPr>
                <w:b/>
                <w:bCs/>
                <w:spacing w:val="-2"/>
                <w:sz w:val="22"/>
                <w:szCs w:val="22"/>
              </w:rPr>
              <w:t>FREQUENCY</w:t>
            </w:r>
          </w:p>
        </w:tc>
        <w:tc>
          <w:tcPr>
            <w:tcW w:w="2067" w:type="dxa"/>
            <w:tcBorders>
              <w:top w:val="single" w:sz="4" w:space="0" w:color="000000"/>
              <w:left w:val="single" w:sz="4" w:space="0" w:color="000000"/>
              <w:bottom w:val="single" w:sz="4" w:space="0" w:color="000000"/>
              <w:right w:val="single" w:sz="4" w:space="0" w:color="000000"/>
            </w:tcBorders>
          </w:tcPr>
          <w:p w14:paraId="7AFA8BED" w14:textId="77777777" w:rsidR="009A01EE" w:rsidRPr="003F43B7" w:rsidRDefault="009A01EE" w:rsidP="00645203">
            <w:pPr>
              <w:pStyle w:val="TableParagraph"/>
              <w:kinsoku w:val="0"/>
              <w:overflowPunct w:val="0"/>
              <w:spacing w:line="232" w:lineRule="exact"/>
              <w:ind w:left="10" w:right="1"/>
              <w:rPr>
                <w:b/>
                <w:bCs/>
                <w:spacing w:val="-2"/>
                <w:sz w:val="22"/>
                <w:szCs w:val="22"/>
              </w:rPr>
            </w:pPr>
            <w:r w:rsidRPr="003F43B7">
              <w:rPr>
                <w:b/>
                <w:bCs/>
                <w:spacing w:val="-2"/>
                <w:sz w:val="22"/>
                <w:szCs w:val="22"/>
              </w:rPr>
              <w:t>TIMES</w:t>
            </w:r>
          </w:p>
        </w:tc>
        <w:tc>
          <w:tcPr>
            <w:tcW w:w="3712" w:type="dxa"/>
            <w:tcBorders>
              <w:top w:val="single" w:sz="4" w:space="0" w:color="000000"/>
              <w:left w:val="single" w:sz="4" w:space="0" w:color="000000"/>
              <w:bottom w:val="single" w:sz="4" w:space="0" w:color="000000"/>
              <w:right w:val="single" w:sz="4" w:space="0" w:color="000000"/>
            </w:tcBorders>
          </w:tcPr>
          <w:p w14:paraId="78D6EC25" w14:textId="77777777" w:rsidR="009A01EE" w:rsidRPr="003F43B7" w:rsidRDefault="009A01EE" w:rsidP="00645203">
            <w:pPr>
              <w:pStyle w:val="TableParagraph"/>
              <w:kinsoku w:val="0"/>
              <w:overflowPunct w:val="0"/>
              <w:spacing w:line="232" w:lineRule="exact"/>
              <w:ind w:left="8" w:right="2"/>
              <w:rPr>
                <w:b/>
                <w:bCs/>
                <w:spacing w:val="-2"/>
                <w:sz w:val="22"/>
                <w:szCs w:val="22"/>
              </w:rPr>
            </w:pPr>
            <w:r w:rsidRPr="003F43B7">
              <w:rPr>
                <w:b/>
                <w:bCs/>
                <w:spacing w:val="-2"/>
                <w:sz w:val="22"/>
                <w:szCs w:val="22"/>
              </w:rPr>
              <w:t>LOCATION</w:t>
            </w:r>
          </w:p>
        </w:tc>
      </w:tr>
      <w:tr w:rsidR="003F43B7" w:rsidRPr="003F43B7" w14:paraId="79E48A52" w14:textId="77777777" w:rsidTr="00645203">
        <w:trPr>
          <w:trHeight w:val="505"/>
        </w:trPr>
        <w:tc>
          <w:tcPr>
            <w:tcW w:w="2079" w:type="dxa"/>
            <w:tcBorders>
              <w:top w:val="single" w:sz="4" w:space="0" w:color="000000"/>
              <w:left w:val="single" w:sz="4" w:space="0" w:color="000000"/>
              <w:bottom w:val="single" w:sz="4" w:space="0" w:color="000000"/>
              <w:right w:val="single" w:sz="4" w:space="0" w:color="000000"/>
            </w:tcBorders>
          </w:tcPr>
          <w:p w14:paraId="5090ECEE" w14:textId="77777777" w:rsidR="009A01EE" w:rsidRPr="003F43B7" w:rsidRDefault="009A01EE" w:rsidP="00645203">
            <w:pPr>
              <w:pStyle w:val="TableParagraph"/>
              <w:kinsoku w:val="0"/>
              <w:overflowPunct w:val="0"/>
              <w:spacing w:line="254" w:lineRule="exact"/>
              <w:ind w:left="391" w:hanging="3"/>
              <w:jc w:val="left"/>
              <w:rPr>
                <w:spacing w:val="-2"/>
                <w:sz w:val="22"/>
                <w:szCs w:val="22"/>
              </w:rPr>
            </w:pPr>
            <w:r w:rsidRPr="003F43B7">
              <w:rPr>
                <w:sz w:val="22"/>
                <w:szCs w:val="22"/>
              </w:rPr>
              <w:t>30</w:t>
            </w:r>
            <w:r w:rsidRPr="003F43B7">
              <w:rPr>
                <w:spacing w:val="-16"/>
                <w:sz w:val="22"/>
                <w:szCs w:val="22"/>
              </w:rPr>
              <w:t xml:space="preserve"> </w:t>
            </w:r>
            <w:r w:rsidRPr="003F43B7">
              <w:rPr>
                <w:sz w:val="22"/>
                <w:szCs w:val="22"/>
              </w:rPr>
              <w:t>CY</w:t>
            </w:r>
            <w:r w:rsidRPr="003F43B7">
              <w:rPr>
                <w:spacing w:val="-15"/>
                <w:sz w:val="22"/>
                <w:szCs w:val="22"/>
              </w:rPr>
              <w:t xml:space="preserve"> </w:t>
            </w:r>
            <w:r w:rsidRPr="003F43B7">
              <w:rPr>
                <w:sz w:val="22"/>
                <w:szCs w:val="22"/>
              </w:rPr>
              <w:t xml:space="preserve">OPEN </w:t>
            </w:r>
            <w:r w:rsidRPr="003F43B7">
              <w:rPr>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62DE5919" w14:textId="77777777" w:rsidR="009A01EE" w:rsidRPr="003F43B7" w:rsidRDefault="009A01EE" w:rsidP="00645203">
            <w:pPr>
              <w:pStyle w:val="TableParagraph"/>
              <w:kinsoku w:val="0"/>
              <w:overflowPunct w:val="0"/>
              <w:spacing w:before="127"/>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070D10D7" w14:textId="77777777" w:rsidR="009A01EE" w:rsidRPr="003F43B7" w:rsidRDefault="009A01EE" w:rsidP="00645203">
            <w:pPr>
              <w:pStyle w:val="TableParagraph"/>
              <w:kinsoku w:val="0"/>
              <w:overflowPunct w:val="0"/>
              <w:spacing w:before="127"/>
              <w:ind w:right="3"/>
              <w:rPr>
                <w:spacing w:val="-5"/>
                <w:sz w:val="22"/>
                <w:szCs w:val="22"/>
              </w:rPr>
            </w:pPr>
            <w:r w:rsidRPr="003F43B7">
              <w:rPr>
                <w:spacing w:val="-5"/>
                <w:sz w:val="22"/>
                <w:szCs w:val="22"/>
              </w:rPr>
              <w:t>EO</w:t>
            </w:r>
          </w:p>
        </w:tc>
        <w:tc>
          <w:tcPr>
            <w:tcW w:w="1709" w:type="dxa"/>
            <w:tcBorders>
              <w:top w:val="single" w:sz="4" w:space="0" w:color="000000"/>
              <w:left w:val="single" w:sz="4" w:space="0" w:color="000000"/>
              <w:bottom w:val="single" w:sz="4" w:space="0" w:color="000000"/>
              <w:right w:val="single" w:sz="4" w:space="0" w:color="000000"/>
            </w:tcBorders>
          </w:tcPr>
          <w:p w14:paraId="1B4BCC25" w14:textId="77777777" w:rsidR="009A01EE" w:rsidRPr="003F43B7" w:rsidRDefault="009A01EE" w:rsidP="00645203">
            <w:pPr>
              <w:pStyle w:val="TableParagraph"/>
              <w:kinsoku w:val="0"/>
              <w:overflowPunct w:val="0"/>
              <w:spacing w:before="127"/>
              <w:ind w:left="12" w:right="6"/>
              <w:rPr>
                <w:spacing w:val="-5"/>
                <w:sz w:val="22"/>
                <w:szCs w:val="22"/>
              </w:rPr>
            </w:pPr>
            <w:r w:rsidRPr="003F43B7">
              <w:rPr>
                <w:spacing w:val="-5"/>
                <w:sz w:val="22"/>
                <w:szCs w:val="22"/>
              </w:rPr>
              <w:t>156</w:t>
            </w:r>
          </w:p>
        </w:tc>
        <w:tc>
          <w:tcPr>
            <w:tcW w:w="2067" w:type="dxa"/>
            <w:tcBorders>
              <w:top w:val="single" w:sz="4" w:space="0" w:color="000000"/>
              <w:left w:val="single" w:sz="4" w:space="0" w:color="000000"/>
              <w:bottom w:val="single" w:sz="4" w:space="0" w:color="000000"/>
              <w:right w:val="single" w:sz="4" w:space="0" w:color="000000"/>
            </w:tcBorders>
          </w:tcPr>
          <w:p w14:paraId="45E35838" w14:textId="77777777" w:rsidR="009A01EE" w:rsidRPr="003F43B7" w:rsidRDefault="009A01EE" w:rsidP="00645203">
            <w:pPr>
              <w:pStyle w:val="TableParagraph"/>
              <w:kinsoku w:val="0"/>
              <w:overflowPunct w:val="0"/>
              <w:spacing w:line="254" w:lineRule="exact"/>
              <w:ind w:left="806" w:hanging="541"/>
              <w:jc w:val="left"/>
              <w:rPr>
                <w:spacing w:val="-4"/>
                <w:sz w:val="22"/>
                <w:szCs w:val="22"/>
              </w:rPr>
            </w:pPr>
            <w:r w:rsidRPr="003F43B7">
              <w:rPr>
                <w:spacing w:val="-2"/>
                <w:sz w:val="22"/>
                <w:szCs w:val="22"/>
              </w:rPr>
              <w:t xml:space="preserve">MON-WED-FRI </w:t>
            </w:r>
            <w:r w:rsidRPr="003F43B7">
              <w:rPr>
                <w:spacing w:val="-4"/>
                <w:sz w:val="22"/>
                <w:szCs w:val="22"/>
              </w:rPr>
              <w:t>6AM</w:t>
            </w:r>
          </w:p>
        </w:tc>
        <w:tc>
          <w:tcPr>
            <w:tcW w:w="3712" w:type="dxa"/>
            <w:tcBorders>
              <w:top w:val="single" w:sz="4" w:space="0" w:color="000000"/>
              <w:left w:val="single" w:sz="4" w:space="0" w:color="000000"/>
              <w:bottom w:val="single" w:sz="4" w:space="0" w:color="000000"/>
              <w:right w:val="single" w:sz="4" w:space="0" w:color="000000"/>
            </w:tcBorders>
          </w:tcPr>
          <w:p w14:paraId="3DBC3FB3" w14:textId="77777777" w:rsidR="009A01EE" w:rsidRPr="003F43B7" w:rsidRDefault="009A01EE" w:rsidP="00645203">
            <w:pPr>
              <w:pStyle w:val="TableParagraph"/>
              <w:kinsoku w:val="0"/>
              <w:overflowPunct w:val="0"/>
              <w:spacing w:before="127"/>
              <w:ind w:left="8" w:right="7"/>
              <w:rPr>
                <w:spacing w:val="-2"/>
                <w:sz w:val="22"/>
                <w:szCs w:val="22"/>
              </w:rPr>
            </w:pPr>
            <w:r w:rsidRPr="003F43B7">
              <w:rPr>
                <w:sz w:val="22"/>
                <w:szCs w:val="22"/>
              </w:rPr>
              <w:t>BLDG.</w:t>
            </w:r>
            <w:r w:rsidRPr="003F43B7">
              <w:rPr>
                <w:spacing w:val="-2"/>
                <w:sz w:val="22"/>
                <w:szCs w:val="22"/>
              </w:rPr>
              <w:t xml:space="preserve"> </w:t>
            </w:r>
            <w:r w:rsidRPr="003F43B7">
              <w:rPr>
                <w:sz w:val="22"/>
                <w:szCs w:val="22"/>
              </w:rPr>
              <w:t>1</w:t>
            </w:r>
            <w:r w:rsidRPr="003F43B7">
              <w:rPr>
                <w:spacing w:val="-6"/>
                <w:sz w:val="22"/>
                <w:szCs w:val="22"/>
              </w:rPr>
              <w:t xml:space="preserve"> </w:t>
            </w:r>
            <w:r w:rsidRPr="003F43B7">
              <w:rPr>
                <w:sz w:val="22"/>
                <w:szCs w:val="22"/>
              </w:rPr>
              <w:t>MORGUE</w:t>
            </w:r>
            <w:r w:rsidRPr="003F43B7">
              <w:rPr>
                <w:spacing w:val="-3"/>
                <w:sz w:val="22"/>
                <w:szCs w:val="22"/>
              </w:rPr>
              <w:t xml:space="preserve"> </w:t>
            </w:r>
            <w:r w:rsidRPr="003F43B7">
              <w:rPr>
                <w:spacing w:val="-2"/>
                <w:sz w:val="22"/>
                <w:szCs w:val="22"/>
              </w:rPr>
              <w:t>ENTRANCE</w:t>
            </w:r>
          </w:p>
        </w:tc>
      </w:tr>
      <w:tr w:rsidR="003F43B7" w:rsidRPr="003F43B7" w14:paraId="2C8D804F" w14:textId="77777777" w:rsidTr="00645203">
        <w:trPr>
          <w:trHeight w:val="504"/>
        </w:trPr>
        <w:tc>
          <w:tcPr>
            <w:tcW w:w="2079" w:type="dxa"/>
            <w:tcBorders>
              <w:top w:val="single" w:sz="4" w:space="0" w:color="000000"/>
              <w:left w:val="single" w:sz="4" w:space="0" w:color="000000"/>
              <w:bottom w:val="single" w:sz="4" w:space="0" w:color="000000"/>
              <w:right w:val="single" w:sz="4" w:space="0" w:color="000000"/>
            </w:tcBorders>
          </w:tcPr>
          <w:p w14:paraId="4F9B52E4" w14:textId="77777777" w:rsidR="009A01EE" w:rsidRPr="003F43B7" w:rsidRDefault="009A01EE" w:rsidP="00645203">
            <w:pPr>
              <w:pStyle w:val="TableParagraph"/>
              <w:kinsoku w:val="0"/>
              <w:overflowPunct w:val="0"/>
              <w:spacing w:line="254" w:lineRule="exact"/>
              <w:ind w:left="391" w:hanging="3"/>
              <w:jc w:val="left"/>
              <w:rPr>
                <w:spacing w:val="-2"/>
                <w:sz w:val="22"/>
                <w:szCs w:val="22"/>
              </w:rPr>
            </w:pPr>
            <w:r w:rsidRPr="003F43B7">
              <w:rPr>
                <w:sz w:val="22"/>
                <w:szCs w:val="22"/>
              </w:rPr>
              <w:t>20</w:t>
            </w:r>
            <w:r w:rsidRPr="003F43B7">
              <w:rPr>
                <w:spacing w:val="-16"/>
                <w:sz w:val="22"/>
                <w:szCs w:val="22"/>
              </w:rPr>
              <w:t xml:space="preserve"> </w:t>
            </w:r>
            <w:r w:rsidRPr="003F43B7">
              <w:rPr>
                <w:sz w:val="22"/>
                <w:szCs w:val="22"/>
              </w:rPr>
              <w:t>CY</w:t>
            </w:r>
            <w:r w:rsidRPr="003F43B7">
              <w:rPr>
                <w:spacing w:val="-15"/>
                <w:sz w:val="22"/>
                <w:szCs w:val="22"/>
              </w:rPr>
              <w:t xml:space="preserve"> </w:t>
            </w:r>
            <w:r w:rsidRPr="003F43B7">
              <w:rPr>
                <w:sz w:val="22"/>
                <w:szCs w:val="22"/>
              </w:rPr>
              <w:t xml:space="preserve">OPEN </w:t>
            </w:r>
            <w:r w:rsidRPr="003F43B7">
              <w:rPr>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14C7CC46" w14:textId="77777777" w:rsidR="009A01EE" w:rsidRPr="003F43B7" w:rsidRDefault="009A01EE" w:rsidP="00645203">
            <w:pPr>
              <w:pStyle w:val="TableParagraph"/>
              <w:kinsoku w:val="0"/>
              <w:overflowPunct w:val="0"/>
              <w:spacing w:before="125"/>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4FF44BEE" w14:textId="77777777" w:rsidR="009A01EE" w:rsidRPr="003F43B7" w:rsidRDefault="009A01EE" w:rsidP="00645203">
            <w:pPr>
              <w:pStyle w:val="TableParagraph"/>
              <w:kinsoku w:val="0"/>
              <w:overflowPunct w:val="0"/>
              <w:spacing w:before="125"/>
              <w:ind w:right="3"/>
              <w:rPr>
                <w:spacing w:val="-5"/>
                <w:sz w:val="22"/>
                <w:szCs w:val="22"/>
              </w:rPr>
            </w:pPr>
            <w:r w:rsidRPr="003F43B7">
              <w:rPr>
                <w:spacing w:val="-5"/>
                <w:sz w:val="22"/>
                <w:szCs w:val="22"/>
              </w:rPr>
              <w:t>EO</w:t>
            </w:r>
          </w:p>
        </w:tc>
        <w:tc>
          <w:tcPr>
            <w:tcW w:w="1709" w:type="dxa"/>
            <w:tcBorders>
              <w:top w:val="single" w:sz="4" w:space="0" w:color="000000"/>
              <w:left w:val="single" w:sz="4" w:space="0" w:color="000000"/>
              <w:bottom w:val="single" w:sz="4" w:space="0" w:color="000000"/>
              <w:right w:val="single" w:sz="4" w:space="0" w:color="000000"/>
            </w:tcBorders>
          </w:tcPr>
          <w:p w14:paraId="6A11D3A2" w14:textId="77777777" w:rsidR="009A01EE" w:rsidRPr="003F43B7" w:rsidRDefault="009A01EE" w:rsidP="00645203">
            <w:pPr>
              <w:pStyle w:val="TableParagraph"/>
              <w:kinsoku w:val="0"/>
              <w:overflowPunct w:val="0"/>
              <w:spacing w:before="125"/>
              <w:ind w:left="12" w:right="6"/>
              <w:rPr>
                <w:spacing w:val="-5"/>
                <w:sz w:val="22"/>
                <w:szCs w:val="22"/>
              </w:rPr>
            </w:pPr>
            <w:r w:rsidRPr="003F43B7">
              <w:rPr>
                <w:spacing w:val="-5"/>
                <w:sz w:val="22"/>
                <w:szCs w:val="22"/>
              </w:rPr>
              <w:t>108</w:t>
            </w:r>
          </w:p>
        </w:tc>
        <w:tc>
          <w:tcPr>
            <w:tcW w:w="2067" w:type="dxa"/>
            <w:tcBorders>
              <w:top w:val="single" w:sz="4" w:space="0" w:color="000000"/>
              <w:left w:val="single" w:sz="4" w:space="0" w:color="000000"/>
              <w:bottom w:val="single" w:sz="4" w:space="0" w:color="000000"/>
              <w:right w:val="single" w:sz="4" w:space="0" w:color="000000"/>
            </w:tcBorders>
          </w:tcPr>
          <w:p w14:paraId="48F0D674" w14:textId="77777777" w:rsidR="009A01EE" w:rsidRPr="003F43B7" w:rsidRDefault="009A01EE" w:rsidP="00645203">
            <w:pPr>
              <w:pStyle w:val="TableParagraph"/>
              <w:kinsoku w:val="0"/>
              <w:overflowPunct w:val="0"/>
              <w:spacing w:line="254" w:lineRule="exact"/>
              <w:ind w:left="806" w:hanging="546"/>
              <w:jc w:val="left"/>
              <w:rPr>
                <w:spacing w:val="-4"/>
                <w:sz w:val="22"/>
                <w:szCs w:val="22"/>
              </w:rPr>
            </w:pPr>
            <w:r w:rsidRPr="003F43B7">
              <w:rPr>
                <w:sz w:val="22"/>
                <w:szCs w:val="22"/>
              </w:rPr>
              <w:t>MON</w:t>
            </w:r>
            <w:r w:rsidRPr="003F43B7">
              <w:rPr>
                <w:spacing w:val="-16"/>
                <w:sz w:val="22"/>
                <w:szCs w:val="22"/>
              </w:rPr>
              <w:t xml:space="preserve"> </w:t>
            </w:r>
            <w:r w:rsidRPr="003F43B7">
              <w:rPr>
                <w:sz w:val="22"/>
                <w:szCs w:val="22"/>
              </w:rPr>
              <w:t>&amp;</w:t>
            </w:r>
            <w:r w:rsidRPr="003F43B7">
              <w:rPr>
                <w:spacing w:val="-15"/>
                <w:sz w:val="22"/>
                <w:szCs w:val="22"/>
              </w:rPr>
              <w:t xml:space="preserve"> </w:t>
            </w:r>
            <w:r w:rsidRPr="003F43B7">
              <w:rPr>
                <w:sz w:val="22"/>
                <w:szCs w:val="22"/>
              </w:rPr>
              <w:t xml:space="preserve">THURS </w:t>
            </w:r>
            <w:r w:rsidRPr="003F43B7">
              <w:rPr>
                <w:spacing w:val="-4"/>
                <w:sz w:val="22"/>
                <w:szCs w:val="22"/>
              </w:rPr>
              <w:t>6AM</w:t>
            </w:r>
          </w:p>
        </w:tc>
        <w:tc>
          <w:tcPr>
            <w:tcW w:w="3712" w:type="dxa"/>
            <w:tcBorders>
              <w:top w:val="single" w:sz="4" w:space="0" w:color="000000"/>
              <w:left w:val="single" w:sz="4" w:space="0" w:color="000000"/>
              <w:bottom w:val="single" w:sz="4" w:space="0" w:color="000000"/>
              <w:right w:val="single" w:sz="4" w:space="0" w:color="000000"/>
            </w:tcBorders>
          </w:tcPr>
          <w:p w14:paraId="5A5FE97F" w14:textId="77777777" w:rsidR="009A01EE" w:rsidRPr="003F43B7" w:rsidRDefault="009A01EE" w:rsidP="00645203">
            <w:pPr>
              <w:pStyle w:val="TableParagraph"/>
              <w:kinsoku w:val="0"/>
              <w:overflowPunct w:val="0"/>
              <w:spacing w:before="125"/>
              <w:ind w:left="8" w:right="4"/>
              <w:rPr>
                <w:spacing w:val="-4"/>
                <w:sz w:val="22"/>
                <w:szCs w:val="22"/>
              </w:rPr>
            </w:pPr>
            <w:r w:rsidRPr="003F43B7">
              <w:rPr>
                <w:sz w:val="22"/>
                <w:szCs w:val="22"/>
              </w:rPr>
              <w:t>BLDG.</w:t>
            </w:r>
            <w:r w:rsidRPr="003F43B7">
              <w:rPr>
                <w:spacing w:val="-1"/>
                <w:sz w:val="22"/>
                <w:szCs w:val="22"/>
              </w:rPr>
              <w:t xml:space="preserve"> </w:t>
            </w:r>
            <w:r w:rsidRPr="003F43B7">
              <w:rPr>
                <w:sz w:val="22"/>
                <w:szCs w:val="22"/>
              </w:rPr>
              <w:t>6</w:t>
            </w:r>
            <w:r w:rsidRPr="003F43B7">
              <w:rPr>
                <w:spacing w:val="-4"/>
                <w:sz w:val="22"/>
                <w:szCs w:val="22"/>
              </w:rPr>
              <w:t xml:space="preserve"> </w:t>
            </w:r>
            <w:r w:rsidRPr="003F43B7">
              <w:rPr>
                <w:sz w:val="22"/>
                <w:szCs w:val="22"/>
              </w:rPr>
              <w:t>PAINT</w:t>
            </w:r>
            <w:r w:rsidRPr="003F43B7">
              <w:rPr>
                <w:spacing w:val="-4"/>
                <w:sz w:val="22"/>
                <w:szCs w:val="22"/>
              </w:rPr>
              <w:t xml:space="preserve"> SHOP</w:t>
            </w:r>
          </w:p>
        </w:tc>
      </w:tr>
      <w:tr w:rsidR="003F43B7" w:rsidRPr="003F43B7" w14:paraId="05D41D8A" w14:textId="77777777" w:rsidTr="00645203">
        <w:trPr>
          <w:trHeight w:val="501"/>
        </w:trPr>
        <w:tc>
          <w:tcPr>
            <w:tcW w:w="2079" w:type="dxa"/>
            <w:tcBorders>
              <w:top w:val="single" w:sz="4" w:space="0" w:color="000000"/>
              <w:left w:val="single" w:sz="4" w:space="0" w:color="000000"/>
              <w:bottom w:val="single" w:sz="4" w:space="0" w:color="000000"/>
              <w:right w:val="single" w:sz="4" w:space="0" w:color="000000"/>
            </w:tcBorders>
          </w:tcPr>
          <w:p w14:paraId="4B802200" w14:textId="77777777" w:rsidR="009A01EE" w:rsidRPr="003F43B7" w:rsidRDefault="009A01EE" w:rsidP="00645203">
            <w:pPr>
              <w:pStyle w:val="TableParagraph"/>
              <w:kinsoku w:val="0"/>
              <w:overflowPunct w:val="0"/>
              <w:spacing w:before="123"/>
              <w:ind w:left="11"/>
              <w:rPr>
                <w:spacing w:val="-2"/>
                <w:sz w:val="22"/>
                <w:szCs w:val="22"/>
              </w:rPr>
            </w:pPr>
            <w:r w:rsidRPr="003F43B7">
              <w:rPr>
                <w:sz w:val="22"/>
                <w:szCs w:val="22"/>
              </w:rPr>
              <w:t>6 CY</w:t>
            </w:r>
            <w:r w:rsidRPr="003F43B7">
              <w:rPr>
                <w:spacing w:val="-1"/>
                <w:sz w:val="22"/>
                <w:szCs w:val="22"/>
              </w:rPr>
              <w:t xml:space="preserve"> </w:t>
            </w:r>
            <w:r w:rsidRPr="003F43B7">
              <w:rPr>
                <w:spacing w:val="-2"/>
                <w:sz w:val="22"/>
                <w:szCs w:val="22"/>
              </w:rPr>
              <w:t>HOPPER</w:t>
            </w:r>
          </w:p>
        </w:tc>
        <w:tc>
          <w:tcPr>
            <w:tcW w:w="811" w:type="dxa"/>
            <w:tcBorders>
              <w:top w:val="single" w:sz="4" w:space="0" w:color="000000"/>
              <w:left w:val="single" w:sz="4" w:space="0" w:color="000000"/>
              <w:bottom w:val="single" w:sz="4" w:space="0" w:color="000000"/>
              <w:right w:val="single" w:sz="4" w:space="0" w:color="000000"/>
            </w:tcBorders>
          </w:tcPr>
          <w:p w14:paraId="0DA548E6" w14:textId="77777777" w:rsidR="009A01EE" w:rsidRPr="003F43B7" w:rsidRDefault="009A01EE" w:rsidP="00645203">
            <w:pPr>
              <w:pStyle w:val="TableParagraph"/>
              <w:kinsoku w:val="0"/>
              <w:overflowPunct w:val="0"/>
              <w:spacing w:before="123"/>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18EA4C70" w14:textId="77777777" w:rsidR="009A01EE" w:rsidRPr="003F43B7" w:rsidRDefault="009A01EE" w:rsidP="00645203">
            <w:pPr>
              <w:pStyle w:val="TableParagraph"/>
              <w:kinsoku w:val="0"/>
              <w:overflowPunct w:val="0"/>
              <w:spacing w:before="123"/>
              <w:ind w:right="3"/>
              <w:rPr>
                <w:spacing w:val="-5"/>
                <w:sz w:val="22"/>
                <w:szCs w:val="22"/>
              </w:rPr>
            </w:pPr>
            <w:r w:rsidRPr="003F43B7">
              <w:rPr>
                <w:spacing w:val="-5"/>
                <w:sz w:val="22"/>
                <w:szCs w:val="22"/>
              </w:rPr>
              <w:t>EO</w:t>
            </w:r>
          </w:p>
        </w:tc>
        <w:tc>
          <w:tcPr>
            <w:tcW w:w="1709" w:type="dxa"/>
            <w:tcBorders>
              <w:top w:val="single" w:sz="4" w:space="0" w:color="000000"/>
              <w:left w:val="single" w:sz="4" w:space="0" w:color="000000"/>
              <w:bottom w:val="single" w:sz="4" w:space="0" w:color="000000"/>
              <w:right w:val="single" w:sz="4" w:space="0" w:color="000000"/>
            </w:tcBorders>
          </w:tcPr>
          <w:p w14:paraId="6F8336F5" w14:textId="77777777" w:rsidR="009A01EE" w:rsidRPr="003F43B7" w:rsidRDefault="009A01EE" w:rsidP="00645203">
            <w:pPr>
              <w:pStyle w:val="TableParagraph"/>
              <w:kinsoku w:val="0"/>
              <w:overflowPunct w:val="0"/>
              <w:spacing w:before="123"/>
              <w:ind w:left="12" w:right="6"/>
              <w:rPr>
                <w:spacing w:val="-5"/>
                <w:sz w:val="22"/>
                <w:szCs w:val="22"/>
              </w:rPr>
            </w:pPr>
            <w:r w:rsidRPr="003F43B7">
              <w:rPr>
                <w:spacing w:val="-5"/>
                <w:sz w:val="22"/>
                <w:szCs w:val="22"/>
              </w:rPr>
              <w:t>156</w:t>
            </w:r>
          </w:p>
        </w:tc>
        <w:tc>
          <w:tcPr>
            <w:tcW w:w="2067" w:type="dxa"/>
            <w:tcBorders>
              <w:top w:val="single" w:sz="4" w:space="0" w:color="000000"/>
              <w:left w:val="single" w:sz="4" w:space="0" w:color="000000"/>
              <w:bottom w:val="single" w:sz="4" w:space="0" w:color="000000"/>
              <w:right w:val="single" w:sz="4" w:space="0" w:color="000000"/>
            </w:tcBorders>
          </w:tcPr>
          <w:p w14:paraId="17E03FC8" w14:textId="77777777" w:rsidR="009A01EE" w:rsidRPr="003F43B7" w:rsidRDefault="009A01EE" w:rsidP="00645203">
            <w:pPr>
              <w:pStyle w:val="TableParagraph"/>
              <w:kinsoku w:val="0"/>
              <w:overflowPunct w:val="0"/>
              <w:spacing w:line="249" w:lineRule="exact"/>
              <w:ind w:left="10" w:right="8"/>
              <w:rPr>
                <w:spacing w:val="-5"/>
                <w:sz w:val="22"/>
                <w:szCs w:val="22"/>
              </w:rPr>
            </w:pPr>
            <w:r w:rsidRPr="003F43B7">
              <w:rPr>
                <w:spacing w:val="-2"/>
                <w:sz w:val="22"/>
                <w:szCs w:val="22"/>
              </w:rPr>
              <w:t>MON-WED-</w:t>
            </w:r>
            <w:r w:rsidRPr="003F43B7">
              <w:rPr>
                <w:spacing w:val="-5"/>
                <w:sz w:val="22"/>
                <w:szCs w:val="22"/>
              </w:rPr>
              <w:t>FRI</w:t>
            </w:r>
          </w:p>
          <w:p w14:paraId="10FB88FE" w14:textId="77777777" w:rsidR="009A01EE" w:rsidRPr="003F43B7" w:rsidRDefault="009A01EE" w:rsidP="00645203">
            <w:pPr>
              <w:pStyle w:val="TableParagraph"/>
              <w:kinsoku w:val="0"/>
              <w:overflowPunct w:val="0"/>
              <w:spacing w:before="1" w:line="232" w:lineRule="exact"/>
              <w:ind w:left="10" w:right="2"/>
              <w:rPr>
                <w:spacing w:val="-5"/>
                <w:sz w:val="22"/>
                <w:szCs w:val="22"/>
              </w:rPr>
            </w:pPr>
            <w:r w:rsidRPr="003F43B7">
              <w:rPr>
                <w:spacing w:val="-5"/>
                <w:sz w:val="22"/>
                <w:szCs w:val="22"/>
              </w:rPr>
              <w:t>6AM</w:t>
            </w:r>
          </w:p>
        </w:tc>
        <w:tc>
          <w:tcPr>
            <w:tcW w:w="3712" w:type="dxa"/>
            <w:tcBorders>
              <w:top w:val="single" w:sz="4" w:space="0" w:color="000000"/>
              <w:left w:val="single" w:sz="4" w:space="0" w:color="000000"/>
              <w:bottom w:val="single" w:sz="4" w:space="0" w:color="000000"/>
              <w:right w:val="single" w:sz="4" w:space="0" w:color="000000"/>
            </w:tcBorders>
          </w:tcPr>
          <w:p w14:paraId="1CC327A1" w14:textId="77777777" w:rsidR="009A01EE" w:rsidRPr="003F43B7" w:rsidRDefault="009A01EE" w:rsidP="00645203">
            <w:pPr>
              <w:pStyle w:val="TableParagraph"/>
              <w:kinsoku w:val="0"/>
              <w:overflowPunct w:val="0"/>
              <w:spacing w:before="123"/>
              <w:ind w:left="8"/>
              <w:rPr>
                <w:spacing w:val="-5"/>
                <w:sz w:val="22"/>
                <w:szCs w:val="22"/>
              </w:rPr>
            </w:pPr>
            <w:r w:rsidRPr="003F43B7">
              <w:rPr>
                <w:sz w:val="22"/>
                <w:szCs w:val="22"/>
              </w:rPr>
              <w:t>BLDG.</w:t>
            </w:r>
            <w:r w:rsidRPr="003F43B7">
              <w:rPr>
                <w:spacing w:val="-1"/>
                <w:sz w:val="22"/>
                <w:szCs w:val="22"/>
              </w:rPr>
              <w:t xml:space="preserve"> </w:t>
            </w:r>
            <w:r w:rsidRPr="003F43B7">
              <w:rPr>
                <w:spacing w:val="-5"/>
                <w:sz w:val="22"/>
                <w:szCs w:val="22"/>
              </w:rPr>
              <w:t>15</w:t>
            </w:r>
          </w:p>
        </w:tc>
      </w:tr>
      <w:tr w:rsidR="003F43B7" w:rsidRPr="003F43B7" w14:paraId="6B7DE94B" w14:textId="77777777" w:rsidTr="00645203">
        <w:trPr>
          <w:trHeight w:val="506"/>
        </w:trPr>
        <w:tc>
          <w:tcPr>
            <w:tcW w:w="2079" w:type="dxa"/>
            <w:tcBorders>
              <w:top w:val="single" w:sz="4" w:space="0" w:color="000000"/>
              <w:left w:val="single" w:sz="4" w:space="0" w:color="000000"/>
              <w:bottom w:val="single" w:sz="4" w:space="0" w:color="000000"/>
              <w:right w:val="single" w:sz="4" w:space="0" w:color="000000"/>
            </w:tcBorders>
          </w:tcPr>
          <w:p w14:paraId="357DE6A3" w14:textId="77777777" w:rsidR="009A01EE" w:rsidRPr="003F43B7" w:rsidRDefault="009A01EE" w:rsidP="00645203">
            <w:pPr>
              <w:pStyle w:val="TableParagraph"/>
              <w:kinsoku w:val="0"/>
              <w:overflowPunct w:val="0"/>
              <w:spacing w:before="127"/>
              <w:ind w:left="11"/>
              <w:rPr>
                <w:spacing w:val="-2"/>
                <w:sz w:val="22"/>
                <w:szCs w:val="22"/>
              </w:rPr>
            </w:pPr>
            <w:r w:rsidRPr="003F43B7">
              <w:rPr>
                <w:sz w:val="22"/>
                <w:szCs w:val="22"/>
              </w:rPr>
              <w:t>4 CY</w:t>
            </w:r>
            <w:r w:rsidRPr="003F43B7">
              <w:rPr>
                <w:spacing w:val="-1"/>
                <w:sz w:val="22"/>
                <w:szCs w:val="22"/>
              </w:rPr>
              <w:t xml:space="preserve"> </w:t>
            </w:r>
            <w:r w:rsidRPr="003F43B7">
              <w:rPr>
                <w:spacing w:val="-2"/>
                <w:sz w:val="22"/>
                <w:szCs w:val="22"/>
              </w:rPr>
              <w:t>HOPPER</w:t>
            </w:r>
          </w:p>
        </w:tc>
        <w:tc>
          <w:tcPr>
            <w:tcW w:w="811" w:type="dxa"/>
            <w:tcBorders>
              <w:top w:val="single" w:sz="4" w:space="0" w:color="000000"/>
              <w:left w:val="single" w:sz="4" w:space="0" w:color="000000"/>
              <w:bottom w:val="single" w:sz="4" w:space="0" w:color="000000"/>
              <w:right w:val="single" w:sz="4" w:space="0" w:color="000000"/>
            </w:tcBorders>
          </w:tcPr>
          <w:p w14:paraId="3A05DB33" w14:textId="77777777" w:rsidR="009A01EE" w:rsidRPr="003F43B7" w:rsidRDefault="009A01EE" w:rsidP="00645203">
            <w:pPr>
              <w:pStyle w:val="TableParagraph"/>
              <w:kinsoku w:val="0"/>
              <w:overflowPunct w:val="0"/>
              <w:spacing w:before="127"/>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0DB70128" w14:textId="77777777" w:rsidR="009A01EE" w:rsidRPr="003F43B7" w:rsidRDefault="009A01EE" w:rsidP="00645203">
            <w:pPr>
              <w:pStyle w:val="TableParagraph"/>
              <w:kinsoku w:val="0"/>
              <w:overflowPunct w:val="0"/>
              <w:spacing w:before="127"/>
              <w:ind w:right="3"/>
              <w:rPr>
                <w:spacing w:val="-5"/>
                <w:sz w:val="22"/>
                <w:szCs w:val="22"/>
              </w:rPr>
            </w:pPr>
            <w:r w:rsidRPr="003F43B7">
              <w:rPr>
                <w:spacing w:val="-5"/>
                <w:sz w:val="22"/>
                <w:szCs w:val="22"/>
              </w:rPr>
              <w:t>EO</w:t>
            </w:r>
          </w:p>
        </w:tc>
        <w:tc>
          <w:tcPr>
            <w:tcW w:w="1709" w:type="dxa"/>
            <w:tcBorders>
              <w:top w:val="single" w:sz="4" w:space="0" w:color="000000"/>
              <w:left w:val="single" w:sz="4" w:space="0" w:color="000000"/>
              <w:bottom w:val="single" w:sz="4" w:space="0" w:color="000000"/>
              <w:right w:val="single" w:sz="4" w:space="0" w:color="000000"/>
            </w:tcBorders>
          </w:tcPr>
          <w:p w14:paraId="40B415E7" w14:textId="77777777" w:rsidR="009A01EE" w:rsidRPr="003F43B7" w:rsidRDefault="009A01EE" w:rsidP="00645203">
            <w:pPr>
              <w:pStyle w:val="TableParagraph"/>
              <w:kinsoku w:val="0"/>
              <w:overflowPunct w:val="0"/>
              <w:spacing w:before="127"/>
              <w:ind w:left="12" w:right="6"/>
              <w:rPr>
                <w:spacing w:val="-5"/>
                <w:sz w:val="22"/>
                <w:szCs w:val="22"/>
              </w:rPr>
            </w:pPr>
            <w:r w:rsidRPr="003F43B7">
              <w:rPr>
                <w:spacing w:val="-5"/>
                <w:sz w:val="22"/>
                <w:szCs w:val="22"/>
              </w:rPr>
              <w:t>156</w:t>
            </w:r>
          </w:p>
        </w:tc>
        <w:tc>
          <w:tcPr>
            <w:tcW w:w="2067" w:type="dxa"/>
            <w:tcBorders>
              <w:top w:val="single" w:sz="4" w:space="0" w:color="000000"/>
              <w:left w:val="single" w:sz="4" w:space="0" w:color="000000"/>
              <w:bottom w:val="single" w:sz="4" w:space="0" w:color="000000"/>
              <w:right w:val="single" w:sz="4" w:space="0" w:color="000000"/>
            </w:tcBorders>
          </w:tcPr>
          <w:p w14:paraId="57B90580" w14:textId="77777777" w:rsidR="009A01EE" w:rsidRPr="003F43B7" w:rsidRDefault="009A01EE" w:rsidP="00645203">
            <w:pPr>
              <w:pStyle w:val="TableParagraph"/>
              <w:kinsoku w:val="0"/>
              <w:overflowPunct w:val="0"/>
              <w:spacing w:line="254" w:lineRule="exact"/>
              <w:ind w:left="806" w:hanging="541"/>
              <w:jc w:val="left"/>
              <w:rPr>
                <w:spacing w:val="-4"/>
                <w:sz w:val="22"/>
                <w:szCs w:val="22"/>
              </w:rPr>
            </w:pPr>
            <w:r w:rsidRPr="003F43B7">
              <w:rPr>
                <w:spacing w:val="-2"/>
                <w:sz w:val="22"/>
                <w:szCs w:val="22"/>
              </w:rPr>
              <w:t xml:space="preserve">MON-WED-FRI </w:t>
            </w:r>
            <w:r w:rsidRPr="003F43B7">
              <w:rPr>
                <w:spacing w:val="-4"/>
                <w:sz w:val="22"/>
                <w:szCs w:val="22"/>
              </w:rPr>
              <w:t>6AM</w:t>
            </w:r>
          </w:p>
        </w:tc>
        <w:tc>
          <w:tcPr>
            <w:tcW w:w="3712" w:type="dxa"/>
            <w:tcBorders>
              <w:top w:val="single" w:sz="4" w:space="0" w:color="000000"/>
              <w:left w:val="single" w:sz="4" w:space="0" w:color="000000"/>
              <w:bottom w:val="single" w:sz="4" w:space="0" w:color="000000"/>
              <w:right w:val="single" w:sz="4" w:space="0" w:color="000000"/>
            </w:tcBorders>
          </w:tcPr>
          <w:p w14:paraId="7014DD62" w14:textId="77777777" w:rsidR="009A01EE" w:rsidRPr="003F43B7" w:rsidRDefault="009A01EE" w:rsidP="00645203">
            <w:pPr>
              <w:pStyle w:val="TableParagraph"/>
              <w:kinsoku w:val="0"/>
              <w:overflowPunct w:val="0"/>
              <w:spacing w:before="127"/>
              <w:ind w:left="8" w:right="3"/>
              <w:rPr>
                <w:spacing w:val="-10"/>
                <w:sz w:val="22"/>
                <w:szCs w:val="22"/>
              </w:rPr>
            </w:pPr>
            <w:r w:rsidRPr="003F43B7">
              <w:rPr>
                <w:sz w:val="22"/>
                <w:szCs w:val="22"/>
              </w:rPr>
              <w:t>BLDG.</w:t>
            </w:r>
            <w:r w:rsidRPr="003F43B7">
              <w:rPr>
                <w:spacing w:val="-1"/>
                <w:sz w:val="22"/>
                <w:szCs w:val="22"/>
              </w:rPr>
              <w:t xml:space="preserve"> </w:t>
            </w:r>
            <w:r w:rsidRPr="003F43B7">
              <w:rPr>
                <w:spacing w:val="-10"/>
                <w:sz w:val="22"/>
                <w:szCs w:val="22"/>
              </w:rPr>
              <w:t>5</w:t>
            </w:r>
          </w:p>
        </w:tc>
      </w:tr>
      <w:tr w:rsidR="003F43B7" w:rsidRPr="003F43B7" w14:paraId="06C69822" w14:textId="77777777" w:rsidTr="00645203">
        <w:trPr>
          <w:trHeight w:val="504"/>
        </w:trPr>
        <w:tc>
          <w:tcPr>
            <w:tcW w:w="2079" w:type="dxa"/>
            <w:tcBorders>
              <w:top w:val="single" w:sz="4" w:space="0" w:color="000000"/>
              <w:left w:val="single" w:sz="4" w:space="0" w:color="000000"/>
              <w:bottom w:val="single" w:sz="4" w:space="0" w:color="000000"/>
              <w:right w:val="single" w:sz="4" w:space="0" w:color="000000"/>
            </w:tcBorders>
          </w:tcPr>
          <w:p w14:paraId="586BC347" w14:textId="77777777" w:rsidR="009A01EE" w:rsidRPr="003F43B7" w:rsidRDefault="009A01EE" w:rsidP="00645203">
            <w:pPr>
              <w:pStyle w:val="TableParagraph"/>
              <w:kinsoku w:val="0"/>
              <w:overflowPunct w:val="0"/>
              <w:spacing w:before="125"/>
              <w:ind w:left="11"/>
              <w:rPr>
                <w:spacing w:val="-2"/>
                <w:sz w:val="22"/>
                <w:szCs w:val="22"/>
              </w:rPr>
            </w:pPr>
            <w:r w:rsidRPr="003F43B7">
              <w:rPr>
                <w:sz w:val="22"/>
                <w:szCs w:val="22"/>
              </w:rPr>
              <w:t>2 CY</w:t>
            </w:r>
            <w:r w:rsidRPr="003F43B7">
              <w:rPr>
                <w:spacing w:val="-1"/>
                <w:sz w:val="22"/>
                <w:szCs w:val="22"/>
              </w:rPr>
              <w:t xml:space="preserve"> </w:t>
            </w:r>
            <w:r w:rsidRPr="003F43B7">
              <w:rPr>
                <w:spacing w:val="-2"/>
                <w:sz w:val="22"/>
                <w:szCs w:val="22"/>
              </w:rPr>
              <w:t>HOPPER</w:t>
            </w:r>
          </w:p>
        </w:tc>
        <w:tc>
          <w:tcPr>
            <w:tcW w:w="811" w:type="dxa"/>
            <w:tcBorders>
              <w:top w:val="single" w:sz="4" w:space="0" w:color="000000"/>
              <w:left w:val="single" w:sz="4" w:space="0" w:color="000000"/>
              <w:bottom w:val="single" w:sz="4" w:space="0" w:color="000000"/>
              <w:right w:val="single" w:sz="4" w:space="0" w:color="000000"/>
            </w:tcBorders>
          </w:tcPr>
          <w:p w14:paraId="392F5D53" w14:textId="77777777" w:rsidR="009A01EE" w:rsidRPr="003F43B7" w:rsidRDefault="009A01EE" w:rsidP="00645203">
            <w:pPr>
              <w:pStyle w:val="TableParagraph"/>
              <w:kinsoku w:val="0"/>
              <w:overflowPunct w:val="0"/>
              <w:spacing w:before="125"/>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691C0D85" w14:textId="77777777" w:rsidR="009A01EE" w:rsidRPr="003F43B7" w:rsidRDefault="009A01EE" w:rsidP="00645203">
            <w:pPr>
              <w:pStyle w:val="TableParagraph"/>
              <w:kinsoku w:val="0"/>
              <w:overflowPunct w:val="0"/>
              <w:spacing w:before="125"/>
              <w:ind w:right="3"/>
              <w:rPr>
                <w:spacing w:val="-5"/>
                <w:sz w:val="22"/>
                <w:szCs w:val="22"/>
              </w:rPr>
            </w:pPr>
            <w:r w:rsidRPr="003F43B7">
              <w:rPr>
                <w:spacing w:val="-5"/>
                <w:sz w:val="22"/>
                <w:szCs w:val="22"/>
              </w:rPr>
              <w:t>EO</w:t>
            </w:r>
          </w:p>
        </w:tc>
        <w:tc>
          <w:tcPr>
            <w:tcW w:w="1709" w:type="dxa"/>
            <w:tcBorders>
              <w:top w:val="single" w:sz="4" w:space="0" w:color="000000"/>
              <w:left w:val="single" w:sz="4" w:space="0" w:color="000000"/>
              <w:bottom w:val="single" w:sz="4" w:space="0" w:color="000000"/>
              <w:right w:val="single" w:sz="4" w:space="0" w:color="000000"/>
            </w:tcBorders>
          </w:tcPr>
          <w:p w14:paraId="743F9562" w14:textId="77777777" w:rsidR="009A01EE" w:rsidRPr="003F43B7" w:rsidRDefault="009A01EE" w:rsidP="00645203">
            <w:pPr>
              <w:pStyle w:val="TableParagraph"/>
              <w:kinsoku w:val="0"/>
              <w:overflowPunct w:val="0"/>
              <w:spacing w:before="125"/>
              <w:ind w:left="12" w:right="6"/>
              <w:rPr>
                <w:spacing w:val="-5"/>
                <w:sz w:val="22"/>
                <w:szCs w:val="22"/>
              </w:rPr>
            </w:pPr>
            <w:r w:rsidRPr="003F43B7">
              <w:rPr>
                <w:spacing w:val="-5"/>
                <w:sz w:val="22"/>
                <w:szCs w:val="22"/>
              </w:rPr>
              <w:t>156</w:t>
            </w:r>
          </w:p>
        </w:tc>
        <w:tc>
          <w:tcPr>
            <w:tcW w:w="2067" w:type="dxa"/>
            <w:tcBorders>
              <w:top w:val="single" w:sz="4" w:space="0" w:color="000000"/>
              <w:left w:val="single" w:sz="4" w:space="0" w:color="000000"/>
              <w:bottom w:val="single" w:sz="4" w:space="0" w:color="000000"/>
              <w:right w:val="single" w:sz="4" w:space="0" w:color="000000"/>
            </w:tcBorders>
          </w:tcPr>
          <w:p w14:paraId="4652CA49" w14:textId="77777777" w:rsidR="009A01EE" w:rsidRPr="003F43B7" w:rsidRDefault="009A01EE" w:rsidP="00645203">
            <w:pPr>
              <w:pStyle w:val="TableParagraph"/>
              <w:kinsoku w:val="0"/>
              <w:overflowPunct w:val="0"/>
              <w:spacing w:line="254" w:lineRule="exact"/>
              <w:ind w:left="806" w:hanging="541"/>
              <w:jc w:val="left"/>
              <w:rPr>
                <w:spacing w:val="-4"/>
                <w:sz w:val="22"/>
                <w:szCs w:val="22"/>
              </w:rPr>
            </w:pPr>
            <w:r w:rsidRPr="003F43B7">
              <w:rPr>
                <w:spacing w:val="-2"/>
                <w:sz w:val="22"/>
                <w:szCs w:val="22"/>
              </w:rPr>
              <w:t xml:space="preserve">MON-WED-FRI </w:t>
            </w:r>
            <w:r w:rsidRPr="003F43B7">
              <w:rPr>
                <w:spacing w:val="-4"/>
                <w:sz w:val="22"/>
                <w:szCs w:val="22"/>
              </w:rPr>
              <w:t>6AM</w:t>
            </w:r>
          </w:p>
        </w:tc>
        <w:tc>
          <w:tcPr>
            <w:tcW w:w="3712" w:type="dxa"/>
            <w:tcBorders>
              <w:top w:val="single" w:sz="4" w:space="0" w:color="000000"/>
              <w:left w:val="single" w:sz="4" w:space="0" w:color="000000"/>
              <w:bottom w:val="single" w:sz="4" w:space="0" w:color="000000"/>
              <w:right w:val="single" w:sz="4" w:space="0" w:color="000000"/>
            </w:tcBorders>
          </w:tcPr>
          <w:p w14:paraId="71272BC2" w14:textId="77777777" w:rsidR="009A01EE" w:rsidRPr="003F43B7" w:rsidRDefault="009A01EE" w:rsidP="00645203">
            <w:pPr>
              <w:pStyle w:val="TableParagraph"/>
              <w:kinsoku w:val="0"/>
              <w:overflowPunct w:val="0"/>
              <w:spacing w:before="125"/>
              <w:ind w:left="8" w:right="3"/>
              <w:rPr>
                <w:spacing w:val="-10"/>
                <w:sz w:val="22"/>
                <w:szCs w:val="22"/>
              </w:rPr>
            </w:pPr>
            <w:r w:rsidRPr="003F43B7">
              <w:rPr>
                <w:sz w:val="22"/>
                <w:szCs w:val="22"/>
              </w:rPr>
              <w:t>BLDG.</w:t>
            </w:r>
            <w:r w:rsidRPr="003F43B7">
              <w:rPr>
                <w:spacing w:val="-1"/>
                <w:sz w:val="22"/>
                <w:szCs w:val="22"/>
              </w:rPr>
              <w:t xml:space="preserve"> </w:t>
            </w:r>
            <w:r w:rsidRPr="003F43B7">
              <w:rPr>
                <w:spacing w:val="-10"/>
                <w:sz w:val="22"/>
                <w:szCs w:val="22"/>
              </w:rPr>
              <w:t>2</w:t>
            </w:r>
          </w:p>
        </w:tc>
      </w:tr>
      <w:tr w:rsidR="003F43B7" w:rsidRPr="003F43B7" w14:paraId="576B6B02" w14:textId="77777777" w:rsidTr="00645203">
        <w:trPr>
          <w:trHeight w:val="502"/>
        </w:trPr>
        <w:tc>
          <w:tcPr>
            <w:tcW w:w="2079" w:type="dxa"/>
            <w:tcBorders>
              <w:top w:val="single" w:sz="4" w:space="0" w:color="000000"/>
              <w:left w:val="single" w:sz="4" w:space="0" w:color="000000"/>
              <w:bottom w:val="single" w:sz="4" w:space="0" w:color="000000"/>
              <w:right w:val="single" w:sz="4" w:space="0" w:color="000000"/>
            </w:tcBorders>
          </w:tcPr>
          <w:p w14:paraId="0BC6FE23" w14:textId="77777777" w:rsidR="009A01EE" w:rsidRPr="003F43B7" w:rsidRDefault="009A01EE" w:rsidP="00645203">
            <w:pPr>
              <w:pStyle w:val="TableParagraph"/>
              <w:kinsoku w:val="0"/>
              <w:overflowPunct w:val="0"/>
              <w:spacing w:before="123"/>
              <w:ind w:left="11"/>
              <w:rPr>
                <w:spacing w:val="-2"/>
                <w:sz w:val="22"/>
                <w:szCs w:val="22"/>
              </w:rPr>
            </w:pPr>
            <w:r w:rsidRPr="003F43B7">
              <w:rPr>
                <w:sz w:val="22"/>
                <w:szCs w:val="22"/>
              </w:rPr>
              <w:t>2 CY</w:t>
            </w:r>
            <w:r w:rsidRPr="003F43B7">
              <w:rPr>
                <w:spacing w:val="-1"/>
                <w:sz w:val="22"/>
                <w:szCs w:val="22"/>
              </w:rPr>
              <w:t xml:space="preserve"> </w:t>
            </w:r>
            <w:r w:rsidRPr="003F43B7">
              <w:rPr>
                <w:spacing w:val="-2"/>
                <w:sz w:val="22"/>
                <w:szCs w:val="22"/>
              </w:rPr>
              <w:t>HOPPER</w:t>
            </w:r>
          </w:p>
        </w:tc>
        <w:tc>
          <w:tcPr>
            <w:tcW w:w="811" w:type="dxa"/>
            <w:tcBorders>
              <w:top w:val="single" w:sz="4" w:space="0" w:color="000000"/>
              <w:left w:val="single" w:sz="4" w:space="0" w:color="000000"/>
              <w:bottom w:val="single" w:sz="4" w:space="0" w:color="000000"/>
              <w:right w:val="single" w:sz="4" w:space="0" w:color="000000"/>
            </w:tcBorders>
          </w:tcPr>
          <w:p w14:paraId="6C103784" w14:textId="77777777" w:rsidR="009A01EE" w:rsidRPr="003F43B7" w:rsidRDefault="009A01EE" w:rsidP="00645203">
            <w:pPr>
              <w:pStyle w:val="TableParagraph"/>
              <w:kinsoku w:val="0"/>
              <w:overflowPunct w:val="0"/>
              <w:spacing w:before="123"/>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452EA2A3" w14:textId="77777777" w:rsidR="009A01EE" w:rsidRPr="003F43B7" w:rsidRDefault="009A01EE" w:rsidP="00645203">
            <w:pPr>
              <w:pStyle w:val="TableParagraph"/>
              <w:kinsoku w:val="0"/>
              <w:overflowPunct w:val="0"/>
              <w:spacing w:before="123"/>
              <w:ind w:right="3"/>
              <w:rPr>
                <w:spacing w:val="-5"/>
                <w:sz w:val="22"/>
                <w:szCs w:val="22"/>
              </w:rPr>
            </w:pPr>
            <w:r w:rsidRPr="003F43B7">
              <w:rPr>
                <w:spacing w:val="-5"/>
                <w:sz w:val="22"/>
                <w:szCs w:val="22"/>
              </w:rPr>
              <w:t>EO</w:t>
            </w:r>
          </w:p>
        </w:tc>
        <w:tc>
          <w:tcPr>
            <w:tcW w:w="1709" w:type="dxa"/>
            <w:tcBorders>
              <w:top w:val="single" w:sz="4" w:space="0" w:color="000000"/>
              <w:left w:val="single" w:sz="4" w:space="0" w:color="000000"/>
              <w:bottom w:val="single" w:sz="4" w:space="0" w:color="000000"/>
              <w:right w:val="single" w:sz="4" w:space="0" w:color="000000"/>
            </w:tcBorders>
          </w:tcPr>
          <w:p w14:paraId="29221F68" w14:textId="77777777" w:rsidR="009A01EE" w:rsidRPr="003F43B7" w:rsidRDefault="009A01EE" w:rsidP="00645203">
            <w:pPr>
              <w:pStyle w:val="TableParagraph"/>
              <w:kinsoku w:val="0"/>
              <w:overflowPunct w:val="0"/>
              <w:spacing w:before="123"/>
              <w:ind w:left="12" w:right="6"/>
              <w:rPr>
                <w:spacing w:val="-5"/>
                <w:sz w:val="22"/>
                <w:szCs w:val="22"/>
              </w:rPr>
            </w:pPr>
            <w:r w:rsidRPr="003F43B7">
              <w:rPr>
                <w:spacing w:val="-5"/>
                <w:sz w:val="22"/>
                <w:szCs w:val="22"/>
              </w:rPr>
              <w:t>156</w:t>
            </w:r>
          </w:p>
        </w:tc>
        <w:tc>
          <w:tcPr>
            <w:tcW w:w="2067" w:type="dxa"/>
            <w:tcBorders>
              <w:top w:val="single" w:sz="4" w:space="0" w:color="000000"/>
              <w:left w:val="single" w:sz="4" w:space="0" w:color="000000"/>
              <w:bottom w:val="single" w:sz="4" w:space="0" w:color="000000"/>
              <w:right w:val="single" w:sz="4" w:space="0" w:color="000000"/>
            </w:tcBorders>
          </w:tcPr>
          <w:p w14:paraId="1D1BAA9B" w14:textId="77777777" w:rsidR="009A01EE" w:rsidRPr="003F43B7" w:rsidRDefault="009A01EE" w:rsidP="00645203">
            <w:pPr>
              <w:pStyle w:val="TableParagraph"/>
              <w:kinsoku w:val="0"/>
              <w:overflowPunct w:val="0"/>
              <w:spacing w:line="249" w:lineRule="exact"/>
              <w:ind w:left="10" w:right="8"/>
              <w:rPr>
                <w:spacing w:val="-5"/>
                <w:sz w:val="22"/>
                <w:szCs w:val="22"/>
              </w:rPr>
            </w:pPr>
            <w:r w:rsidRPr="003F43B7">
              <w:rPr>
                <w:spacing w:val="-2"/>
                <w:sz w:val="22"/>
                <w:szCs w:val="22"/>
              </w:rPr>
              <w:t>MON-WED-</w:t>
            </w:r>
            <w:r w:rsidRPr="003F43B7">
              <w:rPr>
                <w:spacing w:val="-5"/>
                <w:sz w:val="22"/>
                <w:szCs w:val="22"/>
              </w:rPr>
              <w:t>FRI</w:t>
            </w:r>
          </w:p>
          <w:p w14:paraId="496CBD45" w14:textId="77777777" w:rsidR="009A01EE" w:rsidRPr="003F43B7" w:rsidRDefault="009A01EE" w:rsidP="00645203">
            <w:pPr>
              <w:pStyle w:val="TableParagraph"/>
              <w:kinsoku w:val="0"/>
              <w:overflowPunct w:val="0"/>
              <w:spacing w:before="1" w:line="232" w:lineRule="exact"/>
              <w:ind w:left="10" w:right="2"/>
              <w:rPr>
                <w:spacing w:val="-5"/>
                <w:sz w:val="22"/>
                <w:szCs w:val="22"/>
              </w:rPr>
            </w:pPr>
            <w:r w:rsidRPr="003F43B7">
              <w:rPr>
                <w:spacing w:val="-5"/>
                <w:sz w:val="22"/>
                <w:szCs w:val="22"/>
              </w:rPr>
              <w:t>6AM</w:t>
            </w:r>
          </w:p>
        </w:tc>
        <w:tc>
          <w:tcPr>
            <w:tcW w:w="3712" w:type="dxa"/>
            <w:tcBorders>
              <w:top w:val="single" w:sz="4" w:space="0" w:color="000000"/>
              <w:left w:val="single" w:sz="4" w:space="0" w:color="000000"/>
              <w:bottom w:val="single" w:sz="4" w:space="0" w:color="000000"/>
              <w:right w:val="single" w:sz="4" w:space="0" w:color="000000"/>
            </w:tcBorders>
          </w:tcPr>
          <w:p w14:paraId="6BA5EC69" w14:textId="77777777" w:rsidR="009A01EE" w:rsidRPr="003F43B7" w:rsidRDefault="009A01EE" w:rsidP="00645203">
            <w:pPr>
              <w:pStyle w:val="TableParagraph"/>
              <w:kinsoku w:val="0"/>
              <w:overflowPunct w:val="0"/>
              <w:spacing w:before="123"/>
              <w:ind w:left="8"/>
              <w:rPr>
                <w:spacing w:val="-5"/>
                <w:sz w:val="22"/>
                <w:szCs w:val="22"/>
              </w:rPr>
            </w:pPr>
            <w:r w:rsidRPr="003F43B7">
              <w:rPr>
                <w:sz w:val="22"/>
                <w:szCs w:val="22"/>
              </w:rPr>
              <w:t>BLDG.</w:t>
            </w:r>
            <w:r w:rsidRPr="003F43B7">
              <w:rPr>
                <w:spacing w:val="-1"/>
                <w:sz w:val="22"/>
                <w:szCs w:val="22"/>
              </w:rPr>
              <w:t xml:space="preserve"> </w:t>
            </w:r>
            <w:r w:rsidRPr="003F43B7">
              <w:rPr>
                <w:spacing w:val="-5"/>
                <w:sz w:val="22"/>
                <w:szCs w:val="22"/>
              </w:rPr>
              <w:t>11</w:t>
            </w:r>
          </w:p>
        </w:tc>
      </w:tr>
      <w:tr w:rsidR="003F43B7" w:rsidRPr="003F43B7" w14:paraId="6B057FD8" w14:textId="77777777" w:rsidTr="00645203">
        <w:trPr>
          <w:trHeight w:val="505"/>
        </w:trPr>
        <w:tc>
          <w:tcPr>
            <w:tcW w:w="2079" w:type="dxa"/>
            <w:tcBorders>
              <w:top w:val="single" w:sz="4" w:space="0" w:color="000000"/>
              <w:left w:val="single" w:sz="4" w:space="0" w:color="000000"/>
              <w:bottom w:val="single" w:sz="4" w:space="0" w:color="000000"/>
              <w:right w:val="single" w:sz="4" w:space="0" w:color="000000"/>
            </w:tcBorders>
          </w:tcPr>
          <w:p w14:paraId="4EF51719" w14:textId="77777777" w:rsidR="009A01EE" w:rsidRPr="003F43B7" w:rsidRDefault="009A01EE" w:rsidP="00645203">
            <w:pPr>
              <w:pStyle w:val="TableParagraph"/>
              <w:kinsoku w:val="0"/>
              <w:overflowPunct w:val="0"/>
              <w:spacing w:before="127"/>
              <w:ind w:left="11"/>
              <w:rPr>
                <w:spacing w:val="-2"/>
                <w:sz w:val="22"/>
                <w:szCs w:val="22"/>
              </w:rPr>
            </w:pPr>
            <w:r w:rsidRPr="003F43B7">
              <w:rPr>
                <w:sz w:val="22"/>
                <w:szCs w:val="22"/>
              </w:rPr>
              <w:t>4 CY</w:t>
            </w:r>
            <w:r w:rsidRPr="003F43B7">
              <w:rPr>
                <w:spacing w:val="-1"/>
                <w:sz w:val="22"/>
                <w:szCs w:val="22"/>
              </w:rPr>
              <w:t xml:space="preserve"> </w:t>
            </w:r>
            <w:r w:rsidRPr="003F43B7">
              <w:rPr>
                <w:spacing w:val="-2"/>
                <w:sz w:val="22"/>
                <w:szCs w:val="22"/>
              </w:rPr>
              <w:t>HOPPER</w:t>
            </w:r>
          </w:p>
        </w:tc>
        <w:tc>
          <w:tcPr>
            <w:tcW w:w="811" w:type="dxa"/>
            <w:tcBorders>
              <w:top w:val="single" w:sz="4" w:space="0" w:color="000000"/>
              <w:left w:val="single" w:sz="4" w:space="0" w:color="000000"/>
              <w:bottom w:val="single" w:sz="4" w:space="0" w:color="000000"/>
              <w:right w:val="single" w:sz="4" w:space="0" w:color="000000"/>
            </w:tcBorders>
          </w:tcPr>
          <w:p w14:paraId="2B83FF16" w14:textId="77777777" w:rsidR="009A01EE" w:rsidRPr="003F43B7" w:rsidRDefault="009A01EE" w:rsidP="00645203">
            <w:pPr>
              <w:pStyle w:val="TableParagraph"/>
              <w:kinsoku w:val="0"/>
              <w:overflowPunct w:val="0"/>
              <w:spacing w:before="127"/>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01DDC324" w14:textId="77777777" w:rsidR="009A01EE" w:rsidRPr="003F43B7" w:rsidRDefault="009A01EE" w:rsidP="00645203">
            <w:pPr>
              <w:pStyle w:val="TableParagraph"/>
              <w:kinsoku w:val="0"/>
              <w:overflowPunct w:val="0"/>
              <w:spacing w:before="127"/>
              <w:ind w:right="3"/>
              <w:rPr>
                <w:spacing w:val="-5"/>
                <w:sz w:val="22"/>
                <w:szCs w:val="22"/>
              </w:rPr>
            </w:pPr>
            <w:r w:rsidRPr="003F43B7">
              <w:rPr>
                <w:spacing w:val="-5"/>
                <w:sz w:val="22"/>
                <w:szCs w:val="22"/>
              </w:rPr>
              <w:t>EO</w:t>
            </w:r>
          </w:p>
        </w:tc>
        <w:tc>
          <w:tcPr>
            <w:tcW w:w="1709" w:type="dxa"/>
            <w:tcBorders>
              <w:top w:val="single" w:sz="4" w:space="0" w:color="000000"/>
              <w:left w:val="single" w:sz="4" w:space="0" w:color="000000"/>
              <w:bottom w:val="single" w:sz="4" w:space="0" w:color="000000"/>
              <w:right w:val="single" w:sz="4" w:space="0" w:color="000000"/>
            </w:tcBorders>
          </w:tcPr>
          <w:p w14:paraId="3393EEE1" w14:textId="77777777" w:rsidR="009A01EE" w:rsidRPr="003F43B7" w:rsidRDefault="009A01EE" w:rsidP="00645203">
            <w:pPr>
              <w:pStyle w:val="TableParagraph"/>
              <w:kinsoku w:val="0"/>
              <w:overflowPunct w:val="0"/>
              <w:spacing w:before="127"/>
              <w:ind w:left="12" w:right="6"/>
              <w:rPr>
                <w:spacing w:val="-5"/>
                <w:sz w:val="22"/>
                <w:szCs w:val="22"/>
              </w:rPr>
            </w:pPr>
            <w:r w:rsidRPr="003F43B7">
              <w:rPr>
                <w:spacing w:val="-5"/>
                <w:sz w:val="22"/>
                <w:szCs w:val="22"/>
              </w:rPr>
              <w:t>108</w:t>
            </w:r>
          </w:p>
        </w:tc>
        <w:tc>
          <w:tcPr>
            <w:tcW w:w="2067" w:type="dxa"/>
            <w:tcBorders>
              <w:top w:val="single" w:sz="4" w:space="0" w:color="000000"/>
              <w:left w:val="single" w:sz="4" w:space="0" w:color="000000"/>
              <w:bottom w:val="single" w:sz="4" w:space="0" w:color="000000"/>
              <w:right w:val="single" w:sz="4" w:space="0" w:color="000000"/>
            </w:tcBorders>
          </w:tcPr>
          <w:p w14:paraId="4D400D6C" w14:textId="77777777" w:rsidR="009A01EE" w:rsidRPr="003F43B7" w:rsidRDefault="009A01EE" w:rsidP="00645203">
            <w:pPr>
              <w:pStyle w:val="TableParagraph"/>
              <w:kinsoku w:val="0"/>
              <w:overflowPunct w:val="0"/>
              <w:spacing w:line="254" w:lineRule="exact"/>
              <w:ind w:left="806" w:hanging="546"/>
              <w:jc w:val="left"/>
              <w:rPr>
                <w:spacing w:val="-4"/>
                <w:sz w:val="22"/>
                <w:szCs w:val="22"/>
              </w:rPr>
            </w:pPr>
            <w:r w:rsidRPr="003F43B7">
              <w:rPr>
                <w:sz w:val="22"/>
                <w:szCs w:val="22"/>
              </w:rPr>
              <w:t>MON</w:t>
            </w:r>
            <w:r w:rsidRPr="003F43B7">
              <w:rPr>
                <w:spacing w:val="-16"/>
                <w:sz w:val="22"/>
                <w:szCs w:val="22"/>
              </w:rPr>
              <w:t xml:space="preserve"> </w:t>
            </w:r>
            <w:r w:rsidRPr="003F43B7">
              <w:rPr>
                <w:sz w:val="22"/>
                <w:szCs w:val="22"/>
              </w:rPr>
              <w:t>&amp;</w:t>
            </w:r>
            <w:r w:rsidRPr="003F43B7">
              <w:rPr>
                <w:spacing w:val="-15"/>
                <w:sz w:val="22"/>
                <w:szCs w:val="22"/>
              </w:rPr>
              <w:t xml:space="preserve"> </w:t>
            </w:r>
            <w:r w:rsidRPr="003F43B7">
              <w:rPr>
                <w:sz w:val="22"/>
                <w:szCs w:val="22"/>
              </w:rPr>
              <w:t xml:space="preserve">THURS </w:t>
            </w:r>
            <w:r w:rsidRPr="003F43B7">
              <w:rPr>
                <w:spacing w:val="-4"/>
                <w:sz w:val="22"/>
                <w:szCs w:val="22"/>
              </w:rPr>
              <w:t>6AM</w:t>
            </w:r>
          </w:p>
        </w:tc>
        <w:tc>
          <w:tcPr>
            <w:tcW w:w="3712" w:type="dxa"/>
            <w:tcBorders>
              <w:top w:val="single" w:sz="4" w:space="0" w:color="000000"/>
              <w:left w:val="single" w:sz="4" w:space="0" w:color="000000"/>
              <w:bottom w:val="single" w:sz="4" w:space="0" w:color="000000"/>
              <w:right w:val="single" w:sz="4" w:space="0" w:color="000000"/>
            </w:tcBorders>
          </w:tcPr>
          <w:p w14:paraId="2D4FD75B" w14:textId="77777777" w:rsidR="009A01EE" w:rsidRPr="003F43B7" w:rsidRDefault="009A01EE" w:rsidP="00645203">
            <w:pPr>
              <w:pStyle w:val="TableParagraph"/>
              <w:kinsoku w:val="0"/>
              <w:overflowPunct w:val="0"/>
              <w:spacing w:before="127"/>
              <w:ind w:left="8" w:right="3"/>
              <w:rPr>
                <w:spacing w:val="-10"/>
                <w:sz w:val="22"/>
                <w:szCs w:val="22"/>
              </w:rPr>
            </w:pPr>
            <w:r w:rsidRPr="003F43B7">
              <w:rPr>
                <w:sz w:val="22"/>
                <w:szCs w:val="22"/>
              </w:rPr>
              <w:t>BLDG.</w:t>
            </w:r>
            <w:r w:rsidRPr="003F43B7">
              <w:rPr>
                <w:spacing w:val="-1"/>
                <w:sz w:val="22"/>
                <w:szCs w:val="22"/>
              </w:rPr>
              <w:t xml:space="preserve"> </w:t>
            </w:r>
            <w:r w:rsidRPr="003F43B7">
              <w:rPr>
                <w:spacing w:val="-10"/>
                <w:sz w:val="22"/>
                <w:szCs w:val="22"/>
              </w:rPr>
              <w:t>7</w:t>
            </w:r>
          </w:p>
        </w:tc>
      </w:tr>
      <w:tr w:rsidR="003F43B7" w:rsidRPr="003F43B7" w14:paraId="4E040BF0" w14:textId="77777777" w:rsidTr="00645203">
        <w:trPr>
          <w:trHeight w:val="503"/>
        </w:trPr>
        <w:tc>
          <w:tcPr>
            <w:tcW w:w="2079" w:type="dxa"/>
            <w:tcBorders>
              <w:top w:val="single" w:sz="4" w:space="0" w:color="000000"/>
              <w:left w:val="single" w:sz="4" w:space="0" w:color="000000"/>
              <w:bottom w:val="single" w:sz="4" w:space="0" w:color="000000"/>
              <w:right w:val="single" w:sz="4" w:space="0" w:color="000000"/>
            </w:tcBorders>
          </w:tcPr>
          <w:p w14:paraId="4D066DBD" w14:textId="77777777" w:rsidR="009A01EE" w:rsidRPr="003F43B7" w:rsidRDefault="009A01EE" w:rsidP="00645203">
            <w:pPr>
              <w:pStyle w:val="TableParagraph"/>
              <w:kinsoku w:val="0"/>
              <w:overflowPunct w:val="0"/>
              <w:spacing w:before="125"/>
              <w:ind w:left="11" w:right="2"/>
              <w:rPr>
                <w:spacing w:val="-2"/>
                <w:sz w:val="22"/>
                <w:szCs w:val="22"/>
              </w:rPr>
            </w:pPr>
            <w:r w:rsidRPr="003F43B7">
              <w:rPr>
                <w:sz w:val="22"/>
                <w:szCs w:val="22"/>
              </w:rPr>
              <w:t>4 CY</w:t>
            </w:r>
            <w:r w:rsidRPr="003F43B7">
              <w:rPr>
                <w:spacing w:val="-1"/>
                <w:sz w:val="22"/>
                <w:szCs w:val="22"/>
              </w:rPr>
              <w:t xml:space="preserve"> </w:t>
            </w:r>
            <w:r w:rsidRPr="003F43B7">
              <w:rPr>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0AACD7A3" w14:textId="77777777" w:rsidR="009A01EE" w:rsidRPr="003F43B7" w:rsidRDefault="009A01EE" w:rsidP="00645203">
            <w:pPr>
              <w:pStyle w:val="TableParagraph"/>
              <w:kinsoku w:val="0"/>
              <w:overflowPunct w:val="0"/>
              <w:spacing w:before="125"/>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23D931E1" w14:textId="77777777" w:rsidR="009A01EE" w:rsidRPr="003F43B7" w:rsidRDefault="009A01EE" w:rsidP="00645203">
            <w:pPr>
              <w:pStyle w:val="TableParagraph"/>
              <w:kinsoku w:val="0"/>
              <w:overflowPunct w:val="0"/>
              <w:spacing w:before="125"/>
              <w:ind w:right="3"/>
              <w:rPr>
                <w:spacing w:val="-5"/>
                <w:sz w:val="22"/>
                <w:szCs w:val="22"/>
              </w:rPr>
            </w:pPr>
            <w:r w:rsidRPr="003F43B7">
              <w:rPr>
                <w:spacing w:val="-5"/>
                <w:sz w:val="22"/>
                <w:szCs w:val="22"/>
              </w:rPr>
              <w:t>LY</w:t>
            </w:r>
          </w:p>
        </w:tc>
        <w:tc>
          <w:tcPr>
            <w:tcW w:w="1709" w:type="dxa"/>
            <w:tcBorders>
              <w:top w:val="single" w:sz="4" w:space="0" w:color="000000"/>
              <w:left w:val="single" w:sz="4" w:space="0" w:color="000000"/>
              <w:bottom w:val="single" w:sz="4" w:space="0" w:color="000000"/>
              <w:right w:val="single" w:sz="4" w:space="0" w:color="000000"/>
            </w:tcBorders>
          </w:tcPr>
          <w:p w14:paraId="5E5B37EA" w14:textId="77777777" w:rsidR="009A01EE" w:rsidRPr="003F43B7" w:rsidRDefault="009A01EE" w:rsidP="00645203">
            <w:pPr>
              <w:pStyle w:val="TableParagraph"/>
              <w:kinsoku w:val="0"/>
              <w:overflowPunct w:val="0"/>
              <w:spacing w:line="254" w:lineRule="exact"/>
              <w:ind w:left="424" w:right="411" w:firstLine="93"/>
              <w:jc w:val="left"/>
              <w:rPr>
                <w:spacing w:val="-2"/>
                <w:sz w:val="22"/>
                <w:szCs w:val="22"/>
              </w:rPr>
            </w:pPr>
            <w:r w:rsidRPr="003F43B7">
              <w:rPr>
                <w:spacing w:val="-4"/>
                <w:sz w:val="22"/>
                <w:szCs w:val="22"/>
              </w:rPr>
              <w:t xml:space="preserve">WHEN </w:t>
            </w:r>
            <w:r w:rsidRPr="003F43B7">
              <w:rPr>
                <w:spacing w:val="-2"/>
                <w:sz w:val="22"/>
                <w:szCs w:val="22"/>
              </w:rPr>
              <w:t>CALLED</w:t>
            </w:r>
          </w:p>
        </w:tc>
        <w:tc>
          <w:tcPr>
            <w:tcW w:w="2067" w:type="dxa"/>
            <w:tcBorders>
              <w:top w:val="single" w:sz="4" w:space="0" w:color="000000"/>
              <w:left w:val="single" w:sz="4" w:space="0" w:color="000000"/>
              <w:bottom w:val="single" w:sz="4" w:space="0" w:color="000000"/>
              <w:right w:val="single" w:sz="4" w:space="0" w:color="000000"/>
            </w:tcBorders>
          </w:tcPr>
          <w:p w14:paraId="6C7CE82B" w14:textId="77777777" w:rsidR="009A01EE" w:rsidRPr="003F43B7" w:rsidRDefault="009A01EE" w:rsidP="00645203">
            <w:pPr>
              <w:pStyle w:val="TableParagraph"/>
              <w:kinsoku w:val="0"/>
              <w:overflowPunct w:val="0"/>
              <w:ind w:left="0"/>
              <w:jc w:val="left"/>
              <w:rPr>
                <w:sz w:val="22"/>
                <w:szCs w:val="22"/>
              </w:rPr>
            </w:pPr>
          </w:p>
        </w:tc>
        <w:tc>
          <w:tcPr>
            <w:tcW w:w="3712" w:type="dxa"/>
            <w:tcBorders>
              <w:top w:val="single" w:sz="4" w:space="0" w:color="000000"/>
              <w:left w:val="single" w:sz="4" w:space="0" w:color="000000"/>
              <w:bottom w:val="single" w:sz="4" w:space="0" w:color="000000"/>
              <w:right w:val="single" w:sz="4" w:space="0" w:color="000000"/>
            </w:tcBorders>
          </w:tcPr>
          <w:p w14:paraId="0EE3A380" w14:textId="77777777" w:rsidR="009A01EE" w:rsidRPr="003F43B7" w:rsidRDefault="009A01EE" w:rsidP="00645203">
            <w:pPr>
              <w:pStyle w:val="TableParagraph"/>
              <w:kinsoku w:val="0"/>
              <w:overflowPunct w:val="0"/>
              <w:spacing w:before="125"/>
              <w:ind w:left="8" w:right="6"/>
              <w:rPr>
                <w:spacing w:val="-4"/>
                <w:sz w:val="22"/>
                <w:szCs w:val="22"/>
              </w:rPr>
            </w:pPr>
            <w:r w:rsidRPr="003F43B7">
              <w:rPr>
                <w:sz w:val="22"/>
                <w:szCs w:val="22"/>
              </w:rPr>
              <w:t>WASTEWATER</w:t>
            </w:r>
            <w:r w:rsidRPr="003F43B7">
              <w:rPr>
                <w:spacing w:val="-9"/>
                <w:sz w:val="22"/>
                <w:szCs w:val="22"/>
              </w:rPr>
              <w:t xml:space="preserve"> </w:t>
            </w:r>
            <w:r w:rsidRPr="003F43B7">
              <w:rPr>
                <w:spacing w:val="-4"/>
                <w:sz w:val="22"/>
                <w:szCs w:val="22"/>
              </w:rPr>
              <w:t>PLANT</w:t>
            </w:r>
          </w:p>
        </w:tc>
      </w:tr>
      <w:tr w:rsidR="003F43B7" w:rsidRPr="003F43B7" w14:paraId="5CE9B120" w14:textId="77777777" w:rsidTr="00645203">
        <w:trPr>
          <w:trHeight w:val="456"/>
        </w:trPr>
        <w:tc>
          <w:tcPr>
            <w:tcW w:w="2079" w:type="dxa"/>
            <w:tcBorders>
              <w:top w:val="single" w:sz="4" w:space="0" w:color="000000"/>
              <w:left w:val="single" w:sz="4" w:space="0" w:color="000000"/>
              <w:bottom w:val="single" w:sz="4" w:space="0" w:color="000000"/>
              <w:right w:val="single" w:sz="4" w:space="0" w:color="000000"/>
            </w:tcBorders>
          </w:tcPr>
          <w:p w14:paraId="0C4AD700" w14:textId="77777777" w:rsidR="009A01EE" w:rsidRPr="003F43B7" w:rsidRDefault="009A01EE" w:rsidP="00645203">
            <w:pPr>
              <w:pStyle w:val="TableParagraph"/>
              <w:kinsoku w:val="0"/>
              <w:overflowPunct w:val="0"/>
              <w:spacing w:before="99"/>
              <w:ind w:left="11" w:right="2"/>
              <w:rPr>
                <w:spacing w:val="-2"/>
                <w:sz w:val="22"/>
                <w:szCs w:val="22"/>
              </w:rPr>
            </w:pPr>
            <w:r w:rsidRPr="003F43B7">
              <w:rPr>
                <w:sz w:val="22"/>
                <w:szCs w:val="22"/>
              </w:rPr>
              <w:t>4 CY</w:t>
            </w:r>
            <w:r w:rsidRPr="003F43B7">
              <w:rPr>
                <w:spacing w:val="-1"/>
                <w:sz w:val="22"/>
                <w:szCs w:val="22"/>
              </w:rPr>
              <w:t xml:space="preserve"> </w:t>
            </w:r>
            <w:r w:rsidRPr="003F43B7">
              <w:rPr>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2E26C230" w14:textId="77777777" w:rsidR="009A01EE" w:rsidRPr="003F43B7" w:rsidRDefault="009A01EE" w:rsidP="00645203">
            <w:pPr>
              <w:pStyle w:val="TableParagraph"/>
              <w:kinsoku w:val="0"/>
              <w:overflowPunct w:val="0"/>
              <w:spacing w:before="99"/>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1FF48534" w14:textId="77777777" w:rsidR="009A01EE" w:rsidRPr="003F43B7" w:rsidRDefault="009A01EE" w:rsidP="00645203">
            <w:pPr>
              <w:pStyle w:val="TableParagraph"/>
              <w:kinsoku w:val="0"/>
              <w:overflowPunct w:val="0"/>
              <w:spacing w:before="99"/>
              <w:ind w:right="3"/>
              <w:rPr>
                <w:spacing w:val="-5"/>
                <w:sz w:val="22"/>
                <w:szCs w:val="22"/>
              </w:rPr>
            </w:pPr>
            <w:r w:rsidRPr="003F43B7">
              <w:rPr>
                <w:spacing w:val="-5"/>
                <w:sz w:val="22"/>
                <w:szCs w:val="22"/>
              </w:rPr>
              <w:t>LY</w:t>
            </w:r>
          </w:p>
        </w:tc>
        <w:tc>
          <w:tcPr>
            <w:tcW w:w="1709" w:type="dxa"/>
            <w:tcBorders>
              <w:top w:val="single" w:sz="4" w:space="0" w:color="000000"/>
              <w:left w:val="single" w:sz="4" w:space="0" w:color="000000"/>
              <w:bottom w:val="single" w:sz="4" w:space="0" w:color="000000"/>
              <w:right w:val="single" w:sz="4" w:space="0" w:color="000000"/>
            </w:tcBorders>
          </w:tcPr>
          <w:p w14:paraId="02A6E699" w14:textId="77777777" w:rsidR="009A01EE" w:rsidRPr="003F43B7" w:rsidRDefault="009A01EE" w:rsidP="00645203">
            <w:pPr>
              <w:pStyle w:val="TableParagraph"/>
              <w:kinsoku w:val="0"/>
              <w:overflowPunct w:val="0"/>
              <w:spacing w:before="99"/>
              <w:ind w:left="12" w:right="6"/>
              <w:rPr>
                <w:spacing w:val="-5"/>
                <w:sz w:val="22"/>
                <w:szCs w:val="22"/>
              </w:rPr>
            </w:pPr>
            <w:r w:rsidRPr="003F43B7">
              <w:rPr>
                <w:spacing w:val="-5"/>
                <w:sz w:val="22"/>
                <w:szCs w:val="22"/>
              </w:rPr>
              <w:t>108</w:t>
            </w:r>
          </w:p>
        </w:tc>
        <w:tc>
          <w:tcPr>
            <w:tcW w:w="2067" w:type="dxa"/>
            <w:tcBorders>
              <w:top w:val="single" w:sz="4" w:space="0" w:color="000000"/>
              <w:left w:val="single" w:sz="4" w:space="0" w:color="000000"/>
              <w:bottom w:val="single" w:sz="4" w:space="0" w:color="000000"/>
              <w:right w:val="single" w:sz="4" w:space="0" w:color="000000"/>
            </w:tcBorders>
          </w:tcPr>
          <w:p w14:paraId="57E932BA" w14:textId="77777777" w:rsidR="009A01EE" w:rsidRPr="003F43B7" w:rsidRDefault="009A01EE" w:rsidP="00645203">
            <w:pPr>
              <w:pStyle w:val="TableParagraph"/>
              <w:kinsoku w:val="0"/>
              <w:overflowPunct w:val="0"/>
              <w:spacing w:line="225" w:lineRule="exact"/>
              <w:ind w:left="10" w:right="8"/>
              <w:rPr>
                <w:spacing w:val="-4"/>
                <w:sz w:val="22"/>
                <w:szCs w:val="22"/>
              </w:rPr>
            </w:pPr>
            <w:r w:rsidRPr="003F43B7">
              <w:rPr>
                <w:sz w:val="22"/>
                <w:szCs w:val="22"/>
              </w:rPr>
              <w:t>MON</w:t>
            </w:r>
            <w:r w:rsidRPr="003F43B7">
              <w:rPr>
                <w:spacing w:val="-5"/>
                <w:sz w:val="22"/>
                <w:szCs w:val="22"/>
              </w:rPr>
              <w:t xml:space="preserve"> </w:t>
            </w:r>
            <w:r w:rsidRPr="003F43B7">
              <w:rPr>
                <w:sz w:val="22"/>
                <w:szCs w:val="22"/>
              </w:rPr>
              <w:t>&amp;</w:t>
            </w:r>
            <w:r w:rsidRPr="003F43B7">
              <w:rPr>
                <w:spacing w:val="-4"/>
                <w:sz w:val="22"/>
                <w:szCs w:val="22"/>
              </w:rPr>
              <w:t xml:space="preserve"> </w:t>
            </w:r>
            <w:r w:rsidRPr="003F43B7">
              <w:rPr>
                <w:sz w:val="22"/>
                <w:szCs w:val="22"/>
              </w:rPr>
              <w:t>THUR</w:t>
            </w:r>
            <w:r w:rsidRPr="003F43B7">
              <w:rPr>
                <w:spacing w:val="-4"/>
                <w:sz w:val="22"/>
                <w:szCs w:val="22"/>
              </w:rPr>
              <w:t xml:space="preserve"> 7AM-</w:t>
            </w:r>
          </w:p>
          <w:p w14:paraId="284BFDCA" w14:textId="77777777" w:rsidR="009A01EE" w:rsidRPr="003F43B7" w:rsidRDefault="009A01EE" w:rsidP="00645203">
            <w:pPr>
              <w:pStyle w:val="TableParagraph"/>
              <w:kinsoku w:val="0"/>
              <w:overflowPunct w:val="0"/>
              <w:spacing w:line="211" w:lineRule="exact"/>
              <w:ind w:left="10" w:right="6"/>
              <w:rPr>
                <w:spacing w:val="-4"/>
                <w:sz w:val="22"/>
                <w:szCs w:val="22"/>
              </w:rPr>
            </w:pPr>
            <w:r w:rsidRPr="003F43B7">
              <w:rPr>
                <w:spacing w:val="-4"/>
                <w:sz w:val="22"/>
                <w:szCs w:val="22"/>
              </w:rPr>
              <w:t>10AM</w:t>
            </w:r>
          </w:p>
        </w:tc>
        <w:tc>
          <w:tcPr>
            <w:tcW w:w="3712" w:type="dxa"/>
            <w:tcBorders>
              <w:top w:val="single" w:sz="4" w:space="0" w:color="000000"/>
              <w:left w:val="single" w:sz="4" w:space="0" w:color="000000"/>
              <w:bottom w:val="single" w:sz="4" w:space="0" w:color="000000"/>
              <w:right w:val="single" w:sz="4" w:space="0" w:color="000000"/>
            </w:tcBorders>
          </w:tcPr>
          <w:p w14:paraId="0653EE4D" w14:textId="77777777" w:rsidR="009A01EE" w:rsidRPr="003F43B7" w:rsidRDefault="009A01EE" w:rsidP="00645203">
            <w:pPr>
              <w:pStyle w:val="TableParagraph"/>
              <w:kinsoku w:val="0"/>
              <w:overflowPunct w:val="0"/>
              <w:spacing w:before="99"/>
              <w:ind w:left="8" w:right="4"/>
              <w:rPr>
                <w:spacing w:val="-5"/>
                <w:sz w:val="22"/>
                <w:szCs w:val="22"/>
              </w:rPr>
            </w:pPr>
            <w:r w:rsidRPr="003F43B7">
              <w:rPr>
                <w:sz w:val="22"/>
                <w:szCs w:val="22"/>
              </w:rPr>
              <w:t>APARTMENT</w:t>
            </w:r>
            <w:r w:rsidRPr="003F43B7">
              <w:rPr>
                <w:spacing w:val="-7"/>
                <w:sz w:val="22"/>
                <w:szCs w:val="22"/>
              </w:rPr>
              <w:t xml:space="preserve"> </w:t>
            </w:r>
            <w:r w:rsidRPr="003F43B7">
              <w:rPr>
                <w:sz w:val="22"/>
                <w:szCs w:val="22"/>
              </w:rPr>
              <w:t>BUILDING</w:t>
            </w:r>
            <w:r w:rsidRPr="003F43B7">
              <w:rPr>
                <w:spacing w:val="-4"/>
                <w:sz w:val="22"/>
                <w:szCs w:val="22"/>
              </w:rPr>
              <w:t xml:space="preserve"> </w:t>
            </w:r>
            <w:r w:rsidRPr="003F43B7">
              <w:rPr>
                <w:spacing w:val="-5"/>
                <w:sz w:val="22"/>
                <w:szCs w:val="22"/>
              </w:rPr>
              <w:t>18</w:t>
            </w:r>
          </w:p>
        </w:tc>
      </w:tr>
    </w:tbl>
    <w:p w14:paraId="0C3CF876" w14:textId="77777777" w:rsidR="009A01EE" w:rsidRPr="003F43B7" w:rsidRDefault="009A01EE" w:rsidP="009A01EE">
      <w:pPr>
        <w:pStyle w:val="BodyText"/>
        <w:kinsoku w:val="0"/>
        <w:overflowPunct w:val="0"/>
        <w:spacing w:before="4"/>
        <w:ind w:left="0"/>
        <w:rPr>
          <w:b/>
          <w:bCs/>
        </w:rPr>
      </w:pPr>
    </w:p>
    <w:p w14:paraId="1A14868F" w14:textId="77777777" w:rsidR="009A01EE" w:rsidRPr="003F43B7" w:rsidRDefault="009A01EE" w:rsidP="009A01EE">
      <w:pPr>
        <w:pStyle w:val="BodyText"/>
        <w:kinsoku w:val="0"/>
        <w:overflowPunct w:val="0"/>
        <w:ind w:left="380"/>
        <w:rPr>
          <w:b/>
          <w:bCs/>
        </w:rPr>
      </w:pPr>
      <w:r w:rsidRPr="003F43B7">
        <w:rPr>
          <w:b/>
          <w:bCs/>
          <w:u w:val="single"/>
        </w:rPr>
        <w:t>SOLID</w:t>
      </w:r>
      <w:r w:rsidRPr="003F43B7">
        <w:rPr>
          <w:b/>
          <w:bCs/>
          <w:spacing w:val="-2"/>
          <w:u w:val="single"/>
        </w:rPr>
        <w:t xml:space="preserve"> WASTE:</w:t>
      </w:r>
    </w:p>
    <w:p w14:paraId="207ADE90" w14:textId="77777777" w:rsidR="009A01EE" w:rsidRPr="003F43B7" w:rsidRDefault="009A01EE" w:rsidP="009A01EE">
      <w:pPr>
        <w:pStyle w:val="Heading3"/>
        <w:kinsoku w:val="0"/>
        <w:overflowPunct w:val="0"/>
        <w:spacing w:before="1"/>
        <w:rPr>
          <w:rFonts w:cs="Arial"/>
          <w:color w:val="auto"/>
          <w:spacing w:val="-2"/>
          <w:sz w:val="22"/>
          <w:szCs w:val="22"/>
        </w:rPr>
      </w:pPr>
      <w:r w:rsidRPr="003F43B7">
        <w:rPr>
          <w:rFonts w:cs="Arial"/>
          <w:color w:val="auto"/>
          <w:sz w:val="22"/>
          <w:szCs w:val="22"/>
        </w:rPr>
        <w:t>COLLECTION</w:t>
      </w:r>
      <w:r w:rsidRPr="003F43B7">
        <w:rPr>
          <w:rFonts w:cs="Arial"/>
          <w:color w:val="auto"/>
          <w:spacing w:val="39"/>
          <w:sz w:val="22"/>
          <w:szCs w:val="22"/>
        </w:rPr>
        <w:t xml:space="preserve"> </w:t>
      </w:r>
      <w:r w:rsidRPr="003F43B7">
        <w:rPr>
          <w:rFonts w:cs="Arial"/>
          <w:color w:val="auto"/>
          <w:sz w:val="22"/>
          <w:szCs w:val="22"/>
        </w:rPr>
        <w:t>AND</w:t>
      </w:r>
      <w:r w:rsidRPr="003F43B7">
        <w:rPr>
          <w:rFonts w:cs="Arial"/>
          <w:color w:val="auto"/>
          <w:spacing w:val="40"/>
          <w:sz w:val="22"/>
          <w:szCs w:val="22"/>
        </w:rPr>
        <w:t xml:space="preserve"> </w:t>
      </w:r>
      <w:r w:rsidRPr="003F43B7">
        <w:rPr>
          <w:rFonts w:cs="Arial"/>
          <w:color w:val="auto"/>
          <w:sz w:val="22"/>
          <w:szCs w:val="22"/>
        </w:rPr>
        <w:t>DISPOSAL</w:t>
      </w:r>
      <w:r w:rsidRPr="003F43B7">
        <w:rPr>
          <w:rFonts w:cs="Arial"/>
          <w:color w:val="auto"/>
          <w:spacing w:val="39"/>
          <w:sz w:val="22"/>
          <w:szCs w:val="22"/>
        </w:rPr>
        <w:t xml:space="preserve"> </w:t>
      </w:r>
      <w:r w:rsidRPr="003F43B7">
        <w:rPr>
          <w:rFonts w:cs="Arial"/>
          <w:color w:val="auto"/>
          <w:sz w:val="22"/>
          <w:szCs w:val="22"/>
        </w:rPr>
        <w:t>OF</w:t>
      </w:r>
      <w:r w:rsidRPr="003F43B7">
        <w:rPr>
          <w:rFonts w:cs="Arial"/>
          <w:color w:val="auto"/>
          <w:spacing w:val="40"/>
          <w:sz w:val="22"/>
          <w:szCs w:val="22"/>
        </w:rPr>
        <w:t xml:space="preserve"> </w:t>
      </w:r>
      <w:r w:rsidRPr="003F43B7">
        <w:rPr>
          <w:rFonts w:cs="Arial"/>
          <w:color w:val="auto"/>
          <w:sz w:val="22"/>
          <w:szCs w:val="22"/>
        </w:rPr>
        <w:t>SOLID</w:t>
      </w:r>
      <w:r w:rsidRPr="003F43B7">
        <w:rPr>
          <w:rFonts w:cs="Arial"/>
          <w:color w:val="auto"/>
          <w:spacing w:val="40"/>
          <w:sz w:val="22"/>
          <w:szCs w:val="22"/>
        </w:rPr>
        <w:t xml:space="preserve"> </w:t>
      </w:r>
      <w:r w:rsidRPr="003F43B7">
        <w:rPr>
          <w:rFonts w:cs="Arial"/>
          <w:color w:val="auto"/>
          <w:sz w:val="22"/>
          <w:szCs w:val="22"/>
        </w:rPr>
        <w:t>WASTE</w:t>
      </w:r>
      <w:r w:rsidRPr="003F43B7">
        <w:rPr>
          <w:rFonts w:cs="Arial"/>
          <w:color w:val="auto"/>
          <w:spacing w:val="40"/>
          <w:sz w:val="22"/>
          <w:szCs w:val="22"/>
        </w:rPr>
        <w:t xml:space="preserve"> </w:t>
      </w:r>
      <w:r w:rsidRPr="003F43B7">
        <w:rPr>
          <w:rFonts w:cs="Arial"/>
          <w:color w:val="auto"/>
          <w:sz w:val="22"/>
          <w:szCs w:val="22"/>
        </w:rPr>
        <w:t>FROM</w:t>
      </w:r>
      <w:r w:rsidRPr="003F43B7">
        <w:rPr>
          <w:rFonts w:cs="Arial"/>
          <w:color w:val="auto"/>
          <w:spacing w:val="40"/>
          <w:sz w:val="22"/>
          <w:szCs w:val="22"/>
        </w:rPr>
        <w:t xml:space="preserve"> </w:t>
      </w:r>
      <w:r w:rsidRPr="003F43B7">
        <w:rPr>
          <w:rFonts w:cs="Arial"/>
          <w:color w:val="auto"/>
          <w:sz w:val="22"/>
          <w:szCs w:val="22"/>
        </w:rPr>
        <w:t>COMPACTOR</w:t>
      </w:r>
      <w:r w:rsidRPr="003F43B7">
        <w:rPr>
          <w:rFonts w:cs="Arial"/>
          <w:color w:val="auto"/>
          <w:spacing w:val="40"/>
          <w:sz w:val="22"/>
          <w:szCs w:val="22"/>
        </w:rPr>
        <w:t xml:space="preserve"> </w:t>
      </w:r>
      <w:r w:rsidRPr="003F43B7">
        <w:rPr>
          <w:rFonts w:cs="Arial"/>
          <w:color w:val="auto"/>
          <w:sz w:val="22"/>
          <w:szCs w:val="22"/>
        </w:rPr>
        <w:t>CONTAINERS</w:t>
      </w:r>
      <w:r w:rsidRPr="003F43B7">
        <w:rPr>
          <w:rFonts w:cs="Arial"/>
          <w:color w:val="auto"/>
          <w:spacing w:val="39"/>
          <w:sz w:val="22"/>
          <w:szCs w:val="22"/>
        </w:rPr>
        <w:t xml:space="preserve"> </w:t>
      </w:r>
      <w:r w:rsidRPr="003F43B7">
        <w:rPr>
          <w:rFonts w:cs="Arial"/>
          <w:color w:val="auto"/>
          <w:sz w:val="22"/>
          <w:szCs w:val="22"/>
        </w:rPr>
        <w:t xml:space="preserve">(CONTRACTOR </w:t>
      </w:r>
      <w:r w:rsidRPr="003F43B7">
        <w:rPr>
          <w:rFonts w:cs="Arial"/>
          <w:color w:val="auto"/>
          <w:spacing w:val="-2"/>
          <w:sz w:val="22"/>
          <w:szCs w:val="22"/>
        </w:rPr>
        <w:t>OWNED)</w:t>
      </w:r>
    </w:p>
    <w:tbl>
      <w:tblPr>
        <w:tblW w:w="0" w:type="auto"/>
        <w:tblInd w:w="278" w:type="dxa"/>
        <w:tblLayout w:type="fixed"/>
        <w:tblCellMar>
          <w:left w:w="0" w:type="dxa"/>
          <w:right w:w="0" w:type="dxa"/>
        </w:tblCellMar>
        <w:tblLook w:val="0000" w:firstRow="0" w:lastRow="0" w:firstColumn="0" w:lastColumn="0" w:noHBand="0" w:noVBand="0"/>
      </w:tblPr>
      <w:tblGrid>
        <w:gridCol w:w="2079"/>
        <w:gridCol w:w="811"/>
        <w:gridCol w:w="800"/>
        <w:gridCol w:w="1709"/>
        <w:gridCol w:w="2067"/>
        <w:gridCol w:w="3712"/>
      </w:tblGrid>
      <w:tr w:rsidR="003F43B7" w:rsidRPr="003F43B7" w14:paraId="4FE446D0" w14:textId="77777777" w:rsidTr="00645203">
        <w:trPr>
          <w:trHeight w:val="252"/>
        </w:trPr>
        <w:tc>
          <w:tcPr>
            <w:tcW w:w="2079" w:type="dxa"/>
            <w:tcBorders>
              <w:top w:val="single" w:sz="4" w:space="0" w:color="000000"/>
              <w:left w:val="single" w:sz="4" w:space="0" w:color="000000"/>
              <w:bottom w:val="single" w:sz="4" w:space="0" w:color="000000"/>
              <w:right w:val="single" w:sz="4" w:space="0" w:color="000000"/>
            </w:tcBorders>
          </w:tcPr>
          <w:p w14:paraId="24B90026" w14:textId="77777777" w:rsidR="009A01EE" w:rsidRPr="003F43B7" w:rsidRDefault="009A01EE" w:rsidP="00645203">
            <w:pPr>
              <w:pStyle w:val="TableParagraph"/>
              <w:kinsoku w:val="0"/>
              <w:overflowPunct w:val="0"/>
              <w:spacing w:line="232" w:lineRule="exact"/>
              <w:ind w:left="383"/>
              <w:jc w:val="left"/>
              <w:rPr>
                <w:b/>
                <w:bCs/>
                <w:spacing w:val="-2"/>
                <w:sz w:val="22"/>
                <w:szCs w:val="22"/>
              </w:rPr>
            </w:pPr>
            <w:r w:rsidRPr="003F43B7">
              <w:rPr>
                <w:b/>
                <w:bCs/>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6847705E" w14:textId="77777777" w:rsidR="009A01EE" w:rsidRPr="003F43B7" w:rsidRDefault="009A01EE" w:rsidP="00645203">
            <w:pPr>
              <w:pStyle w:val="TableParagraph"/>
              <w:kinsoku w:val="0"/>
              <w:overflowPunct w:val="0"/>
              <w:spacing w:line="232" w:lineRule="exact"/>
              <w:ind w:left="4"/>
              <w:rPr>
                <w:b/>
                <w:bCs/>
                <w:spacing w:val="-4"/>
                <w:sz w:val="22"/>
                <w:szCs w:val="22"/>
              </w:rPr>
            </w:pPr>
            <w:r w:rsidRPr="003F43B7">
              <w:rPr>
                <w:b/>
                <w:bCs/>
                <w:spacing w:val="-4"/>
                <w:sz w:val="22"/>
                <w:szCs w:val="22"/>
              </w:rPr>
              <w:t>UNIT</w:t>
            </w:r>
          </w:p>
        </w:tc>
        <w:tc>
          <w:tcPr>
            <w:tcW w:w="800" w:type="dxa"/>
            <w:tcBorders>
              <w:top w:val="single" w:sz="4" w:space="0" w:color="000000"/>
              <w:left w:val="single" w:sz="4" w:space="0" w:color="000000"/>
              <w:bottom w:val="single" w:sz="4" w:space="0" w:color="000000"/>
              <w:right w:val="single" w:sz="4" w:space="0" w:color="000000"/>
            </w:tcBorders>
          </w:tcPr>
          <w:p w14:paraId="17AEB9B1" w14:textId="77777777" w:rsidR="009A01EE" w:rsidRPr="003F43B7" w:rsidRDefault="009A01EE" w:rsidP="00645203">
            <w:pPr>
              <w:pStyle w:val="TableParagraph"/>
              <w:kinsoku w:val="0"/>
              <w:overflowPunct w:val="0"/>
              <w:spacing w:line="232" w:lineRule="exact"/>
              <w:rPr>
                <w:b/>
                <w:bCs/>
                <w:spacing w:val="-4"/>
                <w:sz w:val="22"/>
                <w:szCs w:val="22"/>
              </w:rPr>
            </w:pPr>
            <w:r w:rsidRPr="003F43B7">
              <w:rPr>
                <w:b/>
                <w:bCs/>
                <w:spacing w:val="-4"/>
                <w:sz w:val="22"/>
                <w:szCs w:val="22"/>
              </w:rPr>
              <w:t>SITE</w:t>
            </w:r>
          </w:p>
        </w:tc>
        <w:tc>
          <w:tcPr>
            <w:tcW w:w="1709" w:type="dxa"/>
            <w:tcBorders>
              <w:top w:val="single" w:sz="4" w:space="0" w:color="000000"/>
              <w:left w:val="single" w:sz="4" w:space="0" w:color="000000"/>
              <w:bottom w:val="single" w:sz="4" w:space="0" w:color="000000"/>
              <w:right w:val="single" w:sz="4" w:space="0" w:color="000000"/>
            </w:tcBorders>
          </w:tcPr>
          <w:p w14:paraId="2516723A" w14:textId="77777777" w:rsidR="009A01EE" w:rsidRPr="003F43B7" w:rsidRDefault="009A01EE" w:rsidP="00645203">
            <w:pPr>
              <w:pStyle w:val="TableParagraph"/>
              <w:kinsoku w:val="0"/>
              <w:overflowPunct w:val="0"/>
              <w:spacing w:line="232" w:lineRule="exact"/>
              <w:ind w:left="12" w:right="5"/>
              <w:rPr>
                <w:b/>
                <w:bCs/>
                <w:spacing w:val="-2"/>
                <w:sz w:val="22"/>
                <w:szCs w:val="22"/>
              </w:rPr>
            </w:pPr>
            <w:r w:rsidRPr="003F43B7">
              <w:rPr>
                <w:b/>
                <w:bCs/>
                <w:spacing w:val="-2"/>
                <w:sz w:val="22"/>
                <w:szCs w:val="22"/>
              </w:rPr>
              <w:t>FREQUENCY</w:t>
            </w:r>
          </w:p>
        </w:tc>
        <w:tc>
          <w:tcPr>
            <w:tcW w:w="2067" w:type="dxa"/>
            <w:tcBorders>
              <w:top w:val="single" w:sz="4" w:space="0" w:color="000000"/>
              <w:left w:val="single" w:sz="4" w:space="0" w:color="000000"/>
              <w:bottom w:val="single" w:sz="4" w:space="0" w:color="000000"/>
              <w:right w:val="single" w:sz="4" w:space="0" w:color="000000"/>
            </w:tcBorders>
          </w:tcPr>
          <w:p w14:paraId="6928D403" w14:textId="77777777" w:rsidR="009A01EE" w:rsidRPr="003F43B7" w:rsidRDefault="009A01EE" w:rsidP="00645203">
            <w:pPr>
              <w:pStyle w:val="TableParagraph"/>
              <w:kinsoku w:val="0"/>
              <w:overflowPunct w:val="0"/>
              <w:spacing w:line="232" w:lineRule="exact"/>
              <w:ind w:left="10" w:right="1"/>
              <w:rPr>
                <w:b/>
                <w:bCs/>
                <w:spacing w:val="-2"/>
                <w:sz w:val="22"/>
                <w:szCs w:val="22"/>
              </w:rPr>
            </w:pPr>
            <w:r w:rsidRPr="003F43B7">
              <w:rPr>
                <w:b/>
                <w:bCs/>
                <w:spacing w:val="-2"/>
                <w:sz w:val="22"/>
                <w:szCs w:val="22"/>
              </w:rPr>
              <w:t>TIMES</w:t>
            </w:r>
          </w:p>
        </w:tc>
        <w:tc>
          <w:tcPr>
            <w:tcW w:w="3712" w:type="dxa"/>
            <w:tcBorders>
              <w:top w:val="single" w:sz="4" w:space="0" w:color="000000"/>
              <w:left w:val="single" w:sz="4" w:space="0" w:color="000000"/>
              <w:bottom w:val="single" w:sz="4" w:space="0" w:color="000000"/>
              <w:right w:val="single" w:sz="4" w:space="0" w:color="000000"/>
            </w:tcBorders>
          </w:tcPr>
          <w:p w14:paraId="5E5A7917" w14:textId="77777777" w:rsidR="009A01EE" w:rsidRPr="003F43B7" w:rsidRDefault="009A01EE" w:rsidP="00645203">
            <w:pPr>
              <w:pStyle w:val="TableParagraph"/>
              <w:kinsoku w:val="0"/>
              <w:overflowPunct w:val="0"/>
              <w:spacing w:line="232" w:lineRule="exact"/>
              <w:ind w:left="8" w:right="2"/>
              <w:rPr>
                <w:b/>
                <w:bCs/>
                <w:spacing w:val="-2"/>
                <w:sz w:val="22"/>
                <w:szCs w:val="22"/>
              </w:rPr>
            </w:pPr>
            <w:r w:rsidRPr="003F43B7">
              <w:rPr>
                <w:b/>
                <w:bCs/>
                <w:spacing w:val="-2"/>
                <w:sz w:val="22"/>
                <w:szCs w:val="22"/>
              </w:rPr>
              <w:t>LOCATION</w:t>
            </w:r>
          </w:p>
        </w:tc>
      </w:tr>
      <w:tr w:rsidR="003F43B7" w:rsidRPr="003F43B7" w14:paraId="5874E703" w14:textId="77777777" w:rsidTr="00645203">
        <w:trPr>
          <w:trHeight w:val="505"/>
        </w:trPr>
        <w:tc>
          <w:tcPr>
            <w:tcW w:w="2079" w:type="dxa"/>
            <w:tcBorders>
              <w:top w:val="single" w:sz="4" w:space="0" w:color="000000"/>
              <w:left w:val="single" w:sz="4" w:space="0" w:color="000000"/>
              <w:bottom w:val="single" w:sz="4" w:space="0" w:color="000000"/>
              <w:right w:val="single" w:sz="4" w:space="0" w:color="000000"/>
            </w:tcBorders>
          </w:tcPr>
          <w:p w14:paraId="037D8324" w14:textId="77777777" w:rsidR="009A01EE" w:rsidRPr="003F43B7" w:rsidRDefault="009A01EE" w:rsidP="00645203">
            <w:pPr>
              <w:pStyle w:val="TableParagraph"/>
              <w:kinsoku w:val="0"/>
              <w:overflowPunct w:val="0"/>
              <w:spacing w:line="254" w:lineRule="exact"/>
              <w:ind w:left="391" w:hanging="142"/>
              <w:jc w:val="left"/>
              <w:rPr>
                <w:spacing w:val="-2"/>
                <w:sz w:val="22"/>
                <w:szCs w:val="22"/>
              </w:rPr>
            </w:pPr>
            <w:r w:rsidRPr="003F43B7">
              <w:rPr>
                <w:sz w:val="22"/>
                <w:szCs w:val="22"/>
              </w:rPr>
              <w:t>30</w:t>
            </w:r>
            <w:r w:rsidRPr="003F43B7">
              <w:rPr>
                <w:spacing w:val="-16"/>
                <w:sz w:val="22"/>
                <w:szCs w:val="22"/>
              </w:rPr>
              <w:t xml:space="preserve"> </w:t>
            </w:r>
            <w:r w:rsidRPr="003F43B7">
              <w:rPr>
                <w:sz w:val="22"/>
                <w:szCs w:val="22"/>
              </w:rPr>
              <w:t>CY</w:t>
            </w:r>
            <w:r w:rsidRPr="003F43B7">
              <w:rPr>
                <w:spacing w:val="-15"/>
                <w:sz w:val="22"/>
                <w:szCs w:val="22"/>
              </w:rPr>
              <w:t xml:space="preserve"> </w:t>
            </w:r>
            <w:r w:rsidRPr="003F43B7">
              <w:rPr>
                <w:sz w:val="22"/>
                <w:szCs w:val="22"/>
              </w:rPr>
              <w:t xml:space="preserve">CLOSED </w:t>
            </w:r>
            <w:r w:rsidRPr="003F43B7">
              <w:rPr>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011CACEF" w14:textId="77777777" w:rsidR="009A01EE" w:rsidRPr="003F43B7" w:rsidRDefault="009A01EE" w:rsidP="00645203">
            <w:pPr>
              <w:pStyle w:val="TableParagraph"/>
              <w:kinsoku w:val="0"/>
              <w:overflowPunct w:val="0"/>
              <w:spacing w:before="127"/>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442310C9" w14:textId="77777777" w:rsidR="009A01EE" w:rsidRPr="003F43B7" w:rsidRDefault="009A01EE" w:rsidP="00645203">
            <w:pPr>
              <w:pStyle w:val="TableParagraph"/>
              <w:kinsoku w:val="0"/>
              <w:overflowPunct w:val="0"/>
              <w:spacing w:before="127"/>
              <w:ind w:right="3"/>
              <w:rPr>
                <w:spacing w:val="-5"/>
                <w:sz w:val="22"/>
                <w:szCs w:val="22"/>
              </w:rPr>
            </w:pPr>
            <w:r w:rsidRPr="003F43B7">
              <w:rPr>
                <w:spacing w:val="-5"/>
                <w:sz w:val="22"/>
                <w:szCs w:val="22"/>
              </w:rPr>
              <w:t>EO</w:t>
            </w:r>
          </w:p>
        </w:tc>
        <w:tc>
          <w:tcPr>
            <w:tcW w:w="1709" w:type="dxa"/>
            <w:tcBorders>
              <w:top w:val="single" w:sz="4" w:space="0" w:color="000000"/>
              <w:left w:val="single" w:sz="4" w:space="0" w:color="000000"/>
              <w:bottom w:val="single" w:sz="4" w:space="0" w:color="000000"/>
              <w:right w:val="single" w:sz="4" w:space="0" w:color="000000"/>
            </w:tcBorders>
          </w:tcPr>
          <w:p w14:paraId="1047BF32" w14:textId="77777777" w:rsidR="009A01EE" w:rsidRPr="003F43B7" w:rsidRDefault="009A01EE" w:rsidP="00645203">
            <w:pPr>
              <w:pStyle w:val="TableParagraph"/>
              <w:kinsoku w:val="0"/>
              <w:overflowPunct w:val="0"/>
              <w:spacing w:before="127"/>
              <w:ind w:left="12" w:right="6"/>
              <w:rPr>
                <w:spacing w:val="-5"/>
                <w:sz w:val="22"/>
                <w:szCs w:val="22"/>
              </w:rPr>
            </w:pPr>
            <w:r w:rsidRPr="003F43B7">
              <w:rPr>
                <w:spacing w:val="-5"/>
                <w:sz w:val="22"/>
                <w:szCs w:val="22"/>
              </w:rPr>
              <w:t>156</w:t>
            </w:r>
          </w:p>
        </w:tc>
        <w:tc>
          <w:tcPr>
            <w:tcW w:w="2067" w:type="dxa"/>
            <w:tcBorders>
              <w:top w:val="single" w:sz="4" w:space="0" w:color="000000"/>
              <w:left w:val="single" w:sz="4" w:space="0" w:color="000000"/>
              <w:bottom w:val="single" w:sz="4" w:space="0" w:color="000000"/>
              <w:right w:val="single" w:sz="4" w:space="0" w:color="000000"/>
            </w:tcBorders>
          </w:tcPr>
          <w:p w14:paraId="2B7EADBE" w14:textId="77777777" w:rsidR="009A01EE" w:rsidRPr="003F43B7" w:rsidRDefault="009A01EE" w:rsidP="00645203">
            <w:pPr>
              <w:pStyle w:val="TableParagraph"/>
              <w:kinsoku w:val="0"/>
              <w:overflowPunct w:val="0"/>
              <w:spacing w:line="254" w:lineRule="exact"/>
              <w:ind w:left="806" w:hanging="541"/>
              <w:jc w:val="left"/>
              <w:rPr>
                <w:spacing w:val="-4"/>
                <w:sz w:val="22"/>
                <w:szCs w:val="22"/>
              </w:rPr>
            </w:pPr>
            <w:r w:rsidRPr="003F43B7">
              <w:rPr>
                <w:spacing w:val="-2"/>
                <w:sz w:val="22"/>
                <w:szCs w:val="22"/>
              </w:rPr>
              <w:t xml:space="preserve">MON-WED-FRI </w:t>
            </w:r>
            <w:r w:rsidRPr="003F43B7">
              <w:rPr>
                <w:spacing w:val="-4"/>
                <w:sz w:val="22"/>
                <w:szCs w:val="22"/>
              </w:rPr>
              <w:t>6AM</w:t>
            </w:r>
          </w:p>
        </w:tc>
        <w:tc>
          <w:tcPr>
            <w:tcW w:w="3712" w:type="dxa"/>
            <w:tcBorders>
              <w:top w:val="single" w:sz="4" w:space="0" w:color="000000"/>
              <w:left w:val="single" w:sz="4" w:space="0" w:color="000000"/>
              <w:bottom w:val="single" w:sz="4" w:space="0" w:color="000000"/>
              <w:right w:val="single" w:sz="4" w:space="0" w:color="000000"/>
            </w:tcBorders>
          </w:tcPr>
          <w:p w14:paraId="35DC1DED" w14:textId="77777777" w:rsidR="009A01EE" w:rsidRPr="003F43B7" w:rsidRDefault="009A01EE" w:rsidP="00645203">
            <w:pPr>
              <w:pStyle w:val="TableParagraph"/>
              <w:kinsoku w:val="0"/>
              <w:overflowPunct w:val="0"/>
              <w:spacing w:before="127"/>
              <w:ind w:left="8" w:right="4"/>
              <w:rPr>
                <w:spacing w:val="-2"/>
                <w:sz w:val="22"/>
                <w:szCs w:val="22"/>
              </w:rPr>
            </w:pPr>
            <w:r w:rsidRPr="003F43B7">
              <w:rPr>
                <w:sz w:val="22"/>
                <w:szCs w:val="22"/>
              </w:rPr>
              <w:t>BLDG. 1</w:t>
            </w:r>
            <w:r w:rsidRPr="003F43B7">
              <w:rPr>
                <w:spacing w:val="-3"/>
                <w:sz w:val="22"/>
                <w:szCs w:val="22"/>
              </w:rPr>
              <w:t xml:space="preserve"> </w:t>
            </w:r>
            <w:r w:rsidRPr="003F43B7">
              <w:rPr>
                <w:spacing w:val="-2"/>
                <w:sz w:val="22"/>
                <w:szCs w:val="22"/>
              </w:rPr>
              <w:t>RECEIVING</w:t>
            </w:r>
          </w:p>
        </w:tc>
      </w:tr>
      <w:tr w:rsidR="003F43B7" w:rsidRPr="003F43B7" w14:paraId="61DADC04" w14:textId="77777777" w:rsidTr="00645203">
        <w:trPr>
          <w:trHeight w:val="503"/>
        </w:trPr>
        <w:tc>
          <w:tcPr>
            <w:tcW w:w="2079" w:type="dxa"/>
            <w:tcBorders>
              <w:top w:val="single" w:sz="4" w:space="0" w:color="000000"/>
              <w:left w:val="single" w:sz="4" w:space="0" w:color="000000"/>
              <w:bottom w:val="single" w:sz="4" w:space="0" w:color="000000"/>
              <w:right w:val="single" w:sz="4" w:space="0" w:color="000000"/>
            </w:tcBorders>
          </w:tcPr>
          <w:p w14:paraId="17CF36BC" w14:textId="77777777" w:rsidR="009A01EE" w:rsidRPr="003F43B7" w:rsidRDefault="009A01EE" w:rsidP="00645203">
            <w:pPr>
              <w:pStyle w:val="TableParagraph"/>
              <w:kinsoku w:val="0"/>
              <w:overflowPunct w:val="0"/>
              <w:spacing w:line="254" w:lineRule="exact"/>
              <w:ind w:left="391" w:hanging="142"/>
              <w:jc w:val="left"/>
              <w:rPr>
                <w:spacing w:val="-2"/>
                <w:sz w:val="22"/>
                <w:szCs w:val="22"/>
              </w:rPr>
            </w:pPr>
            <w:r w:rsidRPr="003F43B7">
              <w:rPr>
                <w:sz w:val="22"/>
                <w:szCs w:val="22"/>
              </w:rPr>
              <w:t>30</w:t>
            </w:r>
            <w:r w:rsidRPr="003F43B7">
              <w:rPr>
                <w:spacing w:val="-16"/>
                <w:sz w:val="22"/>
                <w:szCs w:val="22"/>
              </w:rPr>
              <w:t xml:space="preserve"> </w:t>
            </w:r>
            <w:r w:rsidRPr="003F43B7">
              <w:rPr>
                <w:sz w:val="22"/>
                <w:szCs w:val="22"/>
              </w:rPr>
              <w:t>CY</w:t>
            </w:r>
            <w:r w:rsidRPr="003F43B7">
              <w:rPr>
                <w:spacing w:val="-15"/>
                <w:sz w:val="22"/>
                <w:szCs w:val="22"/>
              </w:rPr>
              <w:t xml:space="preserve"> </w:t>
            </w:r>
            <w:r w:rsidRPr="003F43B7">
              <w:rPr>
                <w:sz w:val="22"/>
                <w:szCs w:val="22"/>
              </w:rPr>
              <w:t xml:space="preserve">CLOSED </w:t>
            </w:r>
            <w:r w:rsidRPr="003F43B7">
              <w:rPr>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03737935" w14:textId="77777777" w:rsidR="009A01EE" w:rsidRPr="003F43B7" w:rsidRDefault="009A01EE" w:rsidP="00645203">
            <w:pPr>
              <w:pStyle w:val="TableParagraph"/>
              <w:kinsoku w:val="0"/>
              <w:overflowPunct w:val="0"/>
              <w:spacing w:before="125"/>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7FFD8E7D" w14:textId="77777777" w:rsidR="009A01EE" w:rsidRPr="003F43B7" w:rsidRDefault="009A01EE" w:rsidP="00645203">
            <w:pPr>
              <w:pStyle w:val="TableParagraph"/>
              <w:kinsoku w:val="0"/>
              <w:overflowPunct w:val="0"/>
              <w:spacing w:before="125"/>
              <w:ind w:right="3"/>
              <w:rPr>
                <w:spacing w:val="-5"/>
                <w:sz w:val="22"/>
                <w:szCs w:val="22"/>
              </w:rPr>
            </w:pPr>
            <w:r w:rsidRPr="003F43B7">
              <w:rPr>
                <w:spacing w:val="-5"/>
                <w:sz w:val="22"/>
                <w:szCs w:val="22"/>
              </w:rPr>
              <w:t>LY</w:t>
            </w:r>
          </w:p>
        </w:tc>
        <w:tc>
          <w:tcPr>
            <w:tcW w:w="1709" w:type="dxa"/>
            <w:tcBorders>
              <w:top w:val="single" w:sz="4" w:space="0" w:color="000000"/>
              <w:left w:val="single" w:sz="4" w:space="0" w:color="000000"/>
              <w:bottom w:val="single" w:sz="4" w:space="0" w:color="000000"/>
              <w:right w:val="single" w:sz="4" w:space="0" w:color="000000"/>
            </w:tcBorders>
          </w:tcPr>
          <w:p w14:paraId="3D504001" w14:textId="77777777" w:rsidR="009A01EE" w:rsidRPr="003F43B7" w:rsidRDefault="009A01EE" w:rsidP="00645203">
            <w:pPr>
              <w:pStyle w:val="TableParagraph"/>
              <w:kinsoku w:val="0"/>
              <w:overflowPunct w:val="0"/>
              <w:spacing w:before="125"/>
              <w:ind w:left="12" w:right="3"/>
              <w:rPr>
                <w:spacing w:val="-5"/>
                <w:sz w:val="22"/>
                <w:szCs w:val="22"/>
              </w:rPr>
            </w:pPr>
            <w:r w:rsidRPr="003F43B7">
              <w:rPr>
                <w:spacing w:val="-5"/>
                <w:sz w:val="22"/>
                <w:szCs w:val="22"/>
              </w:rPr>
              <w:t>52</w:t>
            </w:r>
          </w:p>
        </w:tc>
        <w:tc>
          <w:tcPr>
            <w:tcW w:w="2067" w:type="dxa"/>
            <w:tcBorders>
              <w:top w:val="single" w:sz="4" w:space="0" w:color="000000"/>
              <w:left w:val="single" w:sz="4" w:space="0" w:color="000000"/>
              <w:bottom w:val="single" w:sz="4" w:space="0" w:color="000000"/>
              <w:right w:val="single" w:sz="4" w:space="0" w:color="000000"/>
            </w:tcBorders>
          </w:tcPr>
          <w:p w14:paraId="4AB44419" w14:textId="77777777" w:rsidR="009A01EE" w:rsidRPr="003F43B7" w:rsidRDefault="009A01EE" w:rsidP="00645203">
            <w:pPr>
              <w:pStyle w:val="TableParagraph"/>
              <w:kinsoku w:val="0"/>
              <w:overflowPunct w:val="0"/>
              <w:spacing w:before="125"/>
              <w:ind w:left="10" w:right="4"/>
              <w:rPr>
                <w:spacing w:val="-5"/>
                <w:sz w:val="22"/>
                <w:szCs w:val="22"/>
              </w:rPr>
            </w:pPr>
            <w:r w:rsidRPr="003F43B7">
              <w:rPr>
                <w:sz w:val="22"/>
                <w:szCs w:val="22"/>
              </w:rPr>
              <w:t>FRIDAY</w:t>
            </w:r>
            <w:r w:rsidRPr="003F43B7">
              <w:rPr>
                <w:spacing w:val="-5"/>
                <w:sz w:val="22"/>
                <w:szCs w:val="22"/>
              </w:rPr>
              <w:t xml:space="preserve"> 7AM</w:t>
            </w:r>
          </w:p>
        </w:tc>
        <w:tc>
          <w:tcPr>
            <w:tcW w:w="3712" w:type="dxa"/>
            <w:tcBorders>
              <w:top w:val="single" w:sz="4" w:space="0" w:color="000000"/>
              <w:left w:val="single" w:sz="4" w:space="0" w:color="000000"/>
              <w:bottom w:val="single" w:sz="4" w:space="0" w:color="000000"/>
              <w:right w:val="single" w:sz="4" w:space="0" w:color="000000"/>
            </w:tcBorders>
          </w:tcPr>
          <w:p w14:paraId="00A555D7" w14:textId="77777777" w:rsidR="009A01EE" w:rsidRPr="003F43B7" w:rsidRDefault="009A01EE" w:rsidP="00645203">
            <w:pPr>
              <w:pStyle w:val="TableParagraph"/>
              <w:kinsoku w:val="0"/>
              <w:overflowPunct w:val="0"/>
              <w:spacing w:before="125"/>
              <w:ind w:left="8" w:right="3"/>
              <w:rPr>
                <w:spacing w:val="-4"/>
                <w:sz w:val="22"/>
                <w:szCs w:val="22"/>
              </w:rPr>
            </w:pPr>
            <w:r w:rsidRPr="003F43B7">
              <w:rPr>
                <w:sz w:val="22"/>
                <w:szCs w:val="22"/>
              </w:rPr>
              <w:t>BLDG.</w:t>
            </w:r>
            <w:r w:rsidRPr="003F43B7">
              <w:rPr>
                <w:spacing w:val="-2"/>
                <w:sz w:val="22"/>
                <w:szCs w:val="22"/>
              </w:rPr>
              <w:t xml:space="preserve"> </w:t>
            </w:r>
            <w:r w:rsidRPr="003F43B7">
              <w:rPr>
                <w:sz w:val="22"/>
                <w:szCs w:val="22"/>
              </w:rPr>
              <w:t>2</w:t>
            </w:r>
            <w:r w:rsidRPr="003F43B7">
              <w:rPr>
                <w:spacing w:val="-3"/>
                <w:sz w:val="22"/>
                <w:szCs w:val="22"/>
              </w:rPr>
              <w:t xml:space="preserve"> </w:t>
            </w:r>
            <w:r w:rsidRPr="003F43B7">
              <w:rPr>
                <w:spacing w:val="-4"/>
                <w:sz w:val="22"/>
                <w:szCs w:val="22"/>
              </w:rPr>
              <w:t>DOCK</w:t>
            </w:r>
          </w:p>
        </w:tc>
      </w:tr>
      <w:tr w:rsidR="003F43B7" w:rsidRPr="003F43B7" w14:paraId="74250FC3" w14:textId="77777777" w:rsidTr="00645203">
        <w:trPr>
          <w:trHeight w:val="502"/>
        </w:trPr>
        <w:tc>
          <w:tcPr>
            <w:tcW w:w="2079" w:type="dxa"/>
            <w:tcBorders>
              <w:top w:val="single" w:sz="4" w:space="0" w:color="000000"/>
              <w:left w:val="single" w:sz="4" w:space="0" w:color="000000"/>
              <w:bottom w:val="single" w:sz="4" w:space="0" w:color="000000"/>
              <w:right w:val="single" w:sz="4" w:space="0" w:color="000000"/>
            </w:tcBorders>
          </w:tcPr>
          <w:p w14:paraId="2437672A" w14:textId="77777777" w:rsidR="009A01EE" w:rsidRPr="003F43B7" w:rsidRDefault="009A01EE" w:rsidP="00645203">
            <w:pPr>
              <w:pStyle w:val="TableParagraph"/>
              <w:kinsoku w:val="0"/>
              <w:overflowPunct w:val="0"/>
              <w:spacing w:line="249" w:lineRule="exact"/>
              <w:ind w:left="11" w:right="2"/>
              <w:rPr>
                <w:spacing w:val="-2"/>
                <w:sz w:val="22"/>
                <w:szCs w:val="22"/>
              </w:rPr>
            </w:pPr>
            <w:r w:rsidRPr="003F43B7">
              <w:rPr>
                <w:sz w:val="22"/>
                <w:szCs w:val="22"/>
              </w:rPr>
              <w:t>30</w:t>
            </w:r>
            <w:r w:rsidRPr="003F43B7">
              <w:rPr>
                <w:spacing w:val="-1"/>
                <w:sz w:val="22"/>
                <w:szCs w:val="22"/>
              </w:rPr>
              <w:t xml:space="preserve"> </w:t>
            </w:r>
            <w:r w:rsidRPr="003F43B7">
              <w:rPr>
                <w:sz w:val="22"/>
                <w:szCs w:val="22"/>
              </w:rPr>
              <w:t>CY</w:t>
            </w:r>
            <w:r w:rsidRPr="003F43B7">
              <w:rPr>
                <w:spacing w:val="-1"/>
                <w:sz w:val="22"/>
                <w:szCs w:val="22"/>
              </w:rPr>
              <w:t xml:space="preserve"> </w:t>
            </w:r>
            <w:r w:rsidRPr="003F43B7">
              <w:rPr>
                <w:spacing w:val="-2"/>
                <w:sz w:val="22"/>
                <w:szCs w:val="22"/>
              </w:rPr>
              <w:t>CLOSED</w:t>
            </w:r>
          </w:p>
          <w:p w14:paraId="7C7D6FCD" w14:textId="77777777" w:rsidR="009A01EE" w:rsidRPr="003F43B7" w:rsidRDefault="009A01EE" w:rsidP="00645203">
            <w:pPr>
              <w:pStyle w:val="TableParagraph"/>
              <w:kinsoku w:val="0"/>
              <w:overflowPunct w:val="0"/>
              <w:spacing w:before="1" w:line="232" w:lineRule="exact"/>
              <w:ind w:left="11" w:right="2"/>
              <w:rPr>
                <w:spacing w:val="-2"/>
                <w:sz w:val="22"/>
                <w:szCs w:val="22"/>
              </w:rPr>
            </w:pPr>
            <w:r w:rsidRPr="003F43B7">
              <w:rPr>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7336F87E" w14:textId="77777777" w:rsidR="009A01EE" w:rsidRPr="003F43B7" w:rsidRDefault="009A01EE" w:rsidP="00645203">
            <w:pPr>
              <w:pStyle w:val="TableParagraph"/>
              <w:kinsoku w:val="0"/>
              <w:overflowPunct w:val="0"/>
              <w:spacing w:before="123"/>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1EE7DEB4" w14:textId="77777777" w:rsidR="009A01EE" w:rsidRPr="003F43B7" w:rsidRDefault="009A01EE" w:rsidP="00645203">
            <w:pPr>
              <w:pStyle w:val="TableParagraph"/>
              <w:kinsoku w:val="0"/>
              <w:overflowPunct w:val="0"/>
              <w:spacing w:before="123"/>
              <w:ind w:right="3"/>
              <w:rPr>
                <w:spacing w:val="-5"/>
                <w:sz w:val="22"/>
                <w:szCs w:val="22"/>
              </w:rPr>
            </w:pPr>
            <w:r w:rsidRPr="003F43B7">
              <w:rPr>
                <w:spacing w:val="-5"/>
                <w:sz w:val="22"/>
                <w:szCs w:val="22"/>
              </w:rPr>
              <w:t>LY</w:t>
            </w:r>
          </w:p>
        </w:tc>
        <w:tc>
          <w:tcPr>
            <w:tcW w:w="1709" w:type="dxa"/>
            <w:tcBorders>
              <w:top w:val="single" w:sz="4" w:space="0" w:color="000000"/>
              <w:left w:val="single" w:sz="4" w:space="0" w:color="000000"/>
              <w:bottom w:val="single" w:sz="4" w:space="0" w:color="000000"/>
              <w:right w:val="single" w:sz="4" w:space="0" w:color="000000"/>
            </w:tcBorders>
          </w:tcPr>
          <w:p w14:paraId="40576CA4" w14:textId="77777777" w:rsidR="009A01EE" w:rsidRPr="003F43B7" w:rsidRDefault="009A01EE" w:rsidP="00645203">
            <w:pPr>
              <w:pStyle w:val="TableParagraph"/>
              <w:kinsoku w:val="0"/>
              <w:overflowPunct w:val="0"/>
              <w:spacing w:before="123"/>
              <w:ind w:left="12" w:right="3"/>
              <w:rPr>
                <w:spacing w:val="-5"/>
                <w:sz w:val="22"/>
                <w:szCs w:val="22"/>
              </w:rPr>
            </w:pPr>
            <w:r w:rsidRPr="003F43B7">
              <w:rPr>
                <w:spacing w:val="-5"/>
                <w:sz w:val="22"/>
                <w:szCs w:val="22"/>
              </w:rPr>
              <w:t>52</w:t>
            </w:r>
          </w:p>
        </w:tc>
        <w:tc>
          <w:tcPr>
            <w:tcW w:w="2067" w:type="dxa"/>
            <w:tcBorders>
              <w:top w:val="single" w:sz="4" w:space="0" w:color="000000"/>
              <w:left w:val="single" w:sz="4" w:space="0" w:color="000000"/>
              <w:bottom w:val="single" w:sz="4" w:space="0" w:color="000000"/>
              <w:right w:val="single" w:sz="4" w:space="0" w:color="000000"/>
            </w:tcBorders>
          </w:tcPr>
          <w:p w14:paraId="74EFB3D4" w14:textId="77777777" w:rsidR="009A01EE" w:rsidRPr="003F43B7" w:rsidRDefault="009A01EE" w:rsidP="00645203">
            <w:pPr>
              <w:pStyle w:val="TableParagraph"/>
              <w:kinsoku w:val="0"/>
              <w:overflowPunct w:val="0"/>
              <w:spacing w:before="123"/>
              <w:ind w:left="10" w:right="4"/>
              <w:rPr>
                <w:spacing w:val="-5"/>
                <w:sz w:val="22"/>
                <w:szCs w:val="22"/>
              </w:rPr>
            </w:pPr>
            <w:r w:rsidRPr="003F43B7">
              <w:rPr>
                <w:sz w:val="22"/>
                <w:szCs w:val="22"/>
              </w:rPr>
              <w:t>FRIDAY</w:t>
            </w:r>
            <w:r w:rsidRPr="003F43B7">
              <w:rPr>
                <w:spacing w:val="-5"/>
                <w:sz w:val="22"/>
                <w:szCs w:val="22"/>
              </w:rPr>
              <w:t xml:space="preserve"> 8AM</w:t>
            </w:r>
          </w:p>
        </w:tc>
        <w:tc>
          <w:tcPr>
            <w:tcW w:w="3712" w:type="dxa"/>
            <w:tcBorders>
              <w:top w:val="single" w:sz="4" w:space="0" w:color="000000"/>
              <w:left w:val="single" w:sz="4" w:space="0" w:color="000000"/>
              <w:bottom w:val="single" w:sz="4" w:space="0" w:color="000000"/>
              <w:right w:val="single" w:sz="4" w:space="0" w:color="000000"/>
            </w:tcBorders>
          </w:tcPr>
          <w:p w14:paraId="2AD2CD91" w14:textId="77777777" w:rsidR="009A01EE" w:rsidRPr="003F43B7" w:rsidRDefault="009A01EE" w:rsidP="00645203">
            <w:pPr>
              <w:pStyle w:val="TableParagraph"/>
              <w:kinsoku w:val="0"/>
              <w:overflowPunct w:val="0"/>
              <w:spacing w:before="123"/>
              <w:ind w:left="8" w:right="2"/>
              <w:rPr>
                <w:spacing w:val="-4"/>
                <w:sz w:val="22"/>
                <w:szCs w:val="22"/>
              </w:rPr>
            </w:pPr>
            <w:r w:rsidRPr="003F43B7">
              <w:rPr>
                <w:sz w:val="22"/>
                <w:szCs w:val="22"/>
              </w:rPr>
              <w:t>BLDG.</w:t>
            </w:r>
            <w:r w:rsidRPr="003F43B7">
              <w:rPr>
                <w:spacing w:val="-2"/>
                <w:sz w:val="22"/>
                <w:szCs w:val="22"/>
              </w:rPr>
              <w:t xml:space="preserve"> </w:t>
            </w:r>
            <w:r w:rsidRPr="003F43B7">
              <w:rPr>
                <w:sz w:val="22"/>
                <w:szCs w:val="22"/>
              </w:rPr>
              <w:t>54</w:t>
            </w:r>
            <w:r w:rsidRPr="003F43B7">
              <w:rPr>
                <w:spacing w:val="-3"/>
                <w:sz w:val="22"/>
                <w:szCs w:val="22"/>
              </w:rPr>
              <w:t xml:space="preserve"> </w:t>
            </w:r>
            <w:r w:rsidRPr="003F43B7">
              <w:rPr>
                <w:spacing w:val="-4"/>
                <w:sz w:val="22"/>
                <w:szCs w:val="22"/>
              </w:rPr>
              <w:t>DOCK</w:t>
            </w:r>
          </w:p>
        </w:tc>
      </w:tr>
      <w:tr w:rsidR="003F43B7" w:rsidRPr="003F43B7" w14:paraId="089AA914" w14:textId="77777777" w:rsidTr="00645203">
        <w:trPr>
          <w:trHeight w:val="505"/>
        </w:trPr>
        <w:tc>
          <w:tcPr>
            <w:tcW w:w="2079" w:type="dxa"/>
            <w:tcBorders>
              <w:top w:val="single" w:sz="4" w:space="0" w:color="000000"/>
              <w:left w:val="single" w:sz="4" w:space="0" w:color="000000"/>
              <w:bottom w:val="single" w:sz="4" w:space="0" w:color="000000"/>
              <w:right w:val="single" w:sz="4" w:space="0" w:color="000000"/>
            </w:tcBorders>
          </w:tcPr>
          <w:p w14:paraId="4CDA8EBF" w14:textId="77777777" w:rsidR="009A01EE" w:rsidRPr="003F43B7" w:rsidRDefault="009A01EE" w:rsidP="00645203">
            <w:pPr>
              <w:pStyle w:val="TableParagraph"/>
              <w:kinsoku w:val="0"/>
              <w:overflowPunct w:val="0"/>
              <w:spacing w:line="254" w:lineRule="exact"/>
              <w:ind w:left="391" w:hanging="142"/>
              <w:jc w:val="left"/>
              <w:rPr>
                <w:spacing w:val="-2"/>
                <w:sz w:val="22"/>
                <w:szCs w:val="22"/>
              </w:rPr>
            </w:pPr>
            <w:r w:rsidRPr="003F43B7">
              <w:rPr>
                <w:sz w:val="22"/>
                <w:szCs w:val="22"/>
              </w:rPr>
              <w:t>30</w:t>
            </w:r>
            <w:r w:rsidRPr="003F43B7">
              <w:rPr>
                <w:spacing w:val="-16"/>
                <w:sz w:val="22"/>
                <w:szCs w:val="22"/>
              </w:rPr>
              <w:t xml:space="preserve"> </w:t>
            </w:r>
            <w:r w:rsidRPr="003F43B7">
              <w:rPr>
                <w:sz w:val="22"/>
                <w:szCs w:val="22"/>
              </w:rPr>
              <w:t>CY</w:t>
            </w:r>
            <w:r w:rsidRPr="003F43B7">
              <w:rPr>
                <w:spacing w:val="-15"/>
                <w:sz w:val="22"/>
                <w:szCs w:val="22"/>
              </w:rPr>
              <w:t xml:space="preserve"> </w:t>
            </w:r>
            <w:r w:rsidRPr="003F43B7">
              <w:rPr>
                <w:sz w:val="22"/>
                <w:szCs w:val="22"/>
              </w:rPr>
              <w:t xml:space="preserve">CLOSED </w:t>
            </w:r>
            <w:r w:rsidRPr="003F43B7">
              <w:rPr>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77A3063B" w14:textId="77777777" w:rsidR="009A01EE" w:rsidRPr="003F43B7" w:rsidRDefault="009A01EE" w:rsidP="00645203">
            <w:pPr>
              <w:pStyle w:val="TableParagraph"/>
              <w:kinsoku w:val="0"/>
              <w:overflowPunct w:val="0"/>
              <w:spacing w:before="127"/>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44330543" w14:textId="77777777" w:rsidR="009A01EE" w:rsidRPr="003F43B7" w:rsidRDefault="009A01EE" w:rsidP="00645203">
            <w:pPr>
              <w:pStyle w:val="TableParagraph"/>
              <w:kinsoku w:val="0"/>
              <w:overflowPunct w:val="0"/>
              <w:spacing w:before="127"/>
              <w:ind w:right="3"/>
              <w:rPr>
                <w:spacing w:val="-5"/>
                <w:sz w:val="22"/>
                <w:szCs w:val="22"/>
              </w:rPr>
            </w:pPr>
            <w:r w:rsidRPr="003F43B7">
              <w:rPr>
                <w:spacing w:val="-5"/>
                <w:sz w:val="22"/>
                <w:szCs w:val="22"/>
              </w:rPr>
              <w:t>LY</w:t>
            </w:r>
          </w:p>
        </w:tc>
        <w:tc>
          <w:tcPr>
            <w:tcW w:w="1709" w:type="dxa"/>
            <w:tcBorders>
              <w:top w:val="single" w:sz="4" w:space="0" w:color="000000"/>
              <w:left w:val="single" w:sz="4" w:space="0" w:color="000000"/>
              <w:bottom w:val="single" w:sz="4" w:space="0" w:color="000000"/>
              <w:right w:val="single" w:sz="4" w:space="0" w:color="000000"/>
            </w:tcBorders>
          </w:tcPr>
          <w:p w14:paraId="745DB0AE" w14:textId="77777777" w:rsidR="009A01EE" w:rsidRPr="003F43B7" w:rsidRDefault="009A01EE" w:rsidP="00645203">
            <w:pPr>
              <w:pStyle w:val="TableParagraph"/>
              <w:kinsoku w:val="0"/>
              <w:overflowPunct w:val="0"/>
              <w:spacing w:before="127"/>
              <w:ind w:left="12" w:right="3"/>
              <w:rPr>
                <w:spacing w:val="-5"/>
                <w:sz w:val="22"/>
                <w:szCs w:val="22"/>
              </w:rPr>
            </w:pPr>
            <w:r w:rsidRPr="003F43B7">
              <w:rPr>
                <w:spacing w:val="-5"/>
                <w:sz w:val="22"/>
                <w:szCs w:val="22"/>
              </w:rPr>
              <w:t>52</w:t>
            </w:r>
          </w:p>
        </w:tc>
        <w:tc>
          <w:tcPr>
            <w:tcW w:w="2067" w:type="dxa"/>
            <w:tcBorders>
              <w:top w:val="single" w:sz="4" w:space="0" w:color="000000"/>
              <w:left w:val="single" w:sz="4" w:space="0" w:color="000000"/>
              <w:bottom w:val="single" w:sz="4" w:space="0" w:color="000000"/>
              <w:right w:val="single" w:sz="4" w:space="0" w:color="000000"/>
            </w:tcBorders>
          </w:tcPr>
          <w:p w14:paraId="494FFF24" w14:textId="77777777" w:rsidR="009A01EE" w:rsidRPr="003F43B7" w:rsidRDefault="009A01EE" w:rsidP="00645203">
            <w:pPr>
              <w:pStyle w:val="TableParagraph"/>
              <w:kinsoku w:val="0"/>
              <w:overflowPunct w:val="0"/>
              <w:spacing w:before="127"/>
              <w:ind w:left="10" w:right="4"/>
              <w:rPr>
                <w:spacing w:val="-5"/>
                <w:sz w:val="22"/>
                <w:szCs w:val="22"/>
              </w:rPr>
            </w:pPr>
            <w:r w:rsidRPr="003F43B7">
              <w:rPr>
                <w:sz w:val="22"/>
                <w:szCs w:val="22"/>
              </w:rPr>
              <w:t>FRIDAY</w:t>
            </w:r>
            <w:r w:rsidRPr="003F43B7">
              <w:rPr>
                <w:spacing w:val="-5"/>
                <w:sz w:val="22"/>
                <w:szCs w:val="22"/>
              </w:rPr>
              <w:t xml:space="preserve"> 9AM</w:t>
            </w:r>
          </w:p>
        </w:tc>
        <w:tc>
          <w:tcPr>
            <w:tcW w:w="3712" w:type="dxa"/>
            <w:tcBorders>
              <w:top w:val="single" w:sz="4" w:space="0" w:color="000000"/>
              <w:left w:val="single" w:sz="4" w:space="0" w:color="000000"/>
              <w:bottom w:val="single" w:sz="4" w:space="0" w:color="000000"/>
              <w:right w:val="single" w:sz="4" w:space="0" w:color="000000"/>
            </w:tcBorders>
          </w:tcPr>
          <w:p w14:paraId="1CFBF2B4" w14:textId="77777777" w:rsidR="009A01EE" w:rsidRPr="003F43B7" w:rsidRDefault="009A01EE" w:rsidP="00645203">
            <w:pPr>
              <w:pStyle w:val="TableParagraph"/>
              <w:kinsoku w:val="0"/>
              <w:overflowPunct w:val="0"/>
              <w:spacing w:before="127"/>
              <w:ind w:left="8" w:right="4"/>
              <w:rPr>
                <w:spacing w:val="-4"/>
                <w:sz w:val="22"/>
                <w:szCs w:val="22"/>
              </w:rPr>
            </w:pPr>
            <w:r w:rsidRPr="003F43B7">
              <w:rPr>
                <w:sz w:val="22"/>
                <w:szCs w:val="22"/>
              </w:rPr>
              <w:t>BLDG.</w:t>
            </w:r>
            <w:r w:rsidRPr="003F43B7">
              <w:rPr>
                <w:spacing w:val="-1"/>
                <w:sz w:val="22"/>
                <w:szCs w:val="22"/>
              </w:rPr>
              <w:t xml:space="preserve"> </w:t>
            </w:r>
            <w:r w:rsidRPr="003F43B7">
              <w:rPr>
                <w:sz w:val="22"/>
                <w:szCs w:val="22"/>
              </w:rPr>
              <w:t>135</w:t>
            </w:r>
            <w:r w:rsidRPr="003F43B7">
              <w:rPr>
                <w:spacing w:val="-3"/>
                <w:sz w:val="22"/>
                <w:szCs w:val="22"/>
              </w:rPr>
              <w:t xml:space="preserve"> </w:t>
            </w:r>
            <w:r w:rsidRPr="003F43B7">
              <w:rPr>
                <w:spacing w:val="-4"/>
                <w:sz w:val="22"/>
                <w:szCs w:val="22"/>
              </w:rPr>
              <w:t>DOCK</w:t>
            </w:r>
          </w:p>
        </w:tc>
      </w:tr>
    </w:tbl>
    <w:p w14:paraId="305514E5" w14:textId="77777777" w:rsidR="009A01EE" w:rsidRPr="003F43B7" w:rsidRDefault="009A01EE" w:rsidP="009A01EE">
      <w:pPr>
        <w:rPr>
          <w:b/>
          <w:bCs/>
          <w:spacing w:val="-2"/>
        </w:rPr>
        <w:sectPr w:rsidR="009A01EE" w:rsidRPr="003F43B7" w:rsidSect="009A01EE">
          <w:pgSz w:w="12240" w:h="15840"/>
          <w:pgMar w:top="600" w:right="240" w:bottom="600" w:left="260" w:header="369" w:footer="403" w:gutter="0"/>
          <w:cols w:space="720"/>
          <w:noEndnote/>
        </w:sectPr>
      </w:pPr>
    </w:p>
    <w:p w14:paraId="4B0F6A9C" w14:textId="77777777" w:rsidR="009A01EE" w:rsidRPr="003F43B7" w:rsidRDefault="009A01EE" w:rsidP="009A01EE">
      <w:pPr>
        <w:pStyle w:val="BodyText"/>
        <w:kinsoku w:val="0"/>
        <w:overflowPunct w:val="0"/>
        <w:ind w:left="0"/>
        <w:rPr>
          <w:b/>
          <w:bCs/>
        </w:rPr>
      </w:pPr>
    </w:p>
    <w:p w14:paraId="2979BF36" w14:textId="77777777" w:rsidR="009A01EE" w:rsidRPr="003F43B7" w:rsidRDefault="009A01EE" w:rsidP="009A01EE">
      <w:pPr>
        <w:pStyle w:val="BodyText"/>
        <w:kinsoku w:val="0"/>
        <w:overflowPunct w:val="0"/>
        <w:spacing w:before="4"/>
        <w:ind w:left="0"/>
        <w:rPr>
          <w:b/>
          <w:bCs/>
        </w:rPr>
      </w:pPr>
    </w:p>
    <w:p w14:paraId="3EA93A9B" w14:textId="53C79F08" w:rsidR="009A01EE" w:rsidRPr="003F43B7" w:rsidRDefault="009A01EE" w:rsidP="009A01EE">
      <w:pPr>
        <w:pStyle w:val="BodyText"/>
        <w:kinsoku w:val="0"/>
        <w:overflowPunct w:val="0"/>
        <w:spacing w:line="20" w:lineRule="exact"/>
        <w:ind w:left="272"/>
      </w:pPr>
      <w:r w:rsidRPr="003F43B7">
        <w:rPr>
          <w:noProof/>
        </w:rPr>
        <mc:AlternateContent>
          <mc:Choice Requires="wpg">
            <w:drawing>
              <wp:inline distT="0" distB="0" distL="0" distR="0" wp14:anchorId="4A32B353" wp14:editId="29238C3C">
                <wp:extent cx="7091680" cy="12700"/>
                <wp:effectExtent l="4445" t="0" r="0" b="0"/>
                <wp:docPr id="106424418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91680" cy="12700"/>
                          <a:chOff x="0" y="0"/>
                          <a:chExt cx="11168" cy="20"/>
                        </a:xfrm>
                      </wpg:grpSpPr>
                      <wps:wsp>
                        <wps:cNvPr id="1737330493" name="Freeform 3"/>
                        <wps:cNvSpPr>
                          <a:spLocks/>
                        </wps:cNvSpPr>
                        <wps:spPr bwMode="auto">
                          <a:xfrm>
                            <a:off x="0" y="0"/>
                            <a:ext cx="11168" cy="10"/>
                          </a:xfrm>
                          <a:custGeom>
                            <a:avLst/>
                            <a:gdLst>
                              <a:gd name="T0" fmla="*/ 11167 w 11168"/>
                              <a:gd name="T1" fmla="*/ 0 h 10"/>
                              <a:gd name="T2" fmla="*/ 0 w 11168"/>
                              <a:gd name="T3" fmla="*/ 0 h 10"/>
                              <a:gd name="T4" fmla="*/ 0 w 11168"/>
                              <a:gd name="T5" fmla="*/ 9 h 10"/>
                              <a:gd name="T6" fmla="*/ 11167 w 11168"/>
                              <a:gd name="T7" fmla="*/ 9 h 10"/>
                              <a:gd name="T8" fmla="*/ 11167 w 11168"/>
                              <a:gd name="T9" fmla="*/ 0 h 10"/>
                            </a:gdLst>
                            <a:ahLst/>
                            <a:cxnLst>
                              <a:cxn ang="0">
                                <a:pos x="T0" y="T1"/>
                              </a:cxn>
                              <a:cxn ang="0">
                                <a:pos x="T2" y="T3"/>
                              </a:cxn>
                              <a:cxn ang="0">
                                <a:pos x="T4" y="T5"/>
                              </a:cxn>
                              <a:cxn ang="0">
                                <a:pos x="T6" y="T7"/>
                              </a:cxn>
                              <a:cxn ang="0">
                                <a:pos x="T8" y="T9"/>
                              </a:cxn>
                            </a:cxnLst>
                            <a:rect l="0" t="0" r="r" b="b"/>
                            <a:pathLst>
                              <a:path w="11168" h="10">
                                <a:moveTo>
                                  <a:pt x="11167" y="0"/>
                                </a:moveTo>
                                <a:lnTo>
                                  <a:pt x="0" y="0"/>
                                </a:lnTo>
                                <a:lnTo>
                                  <a:pt x="0" y="9"/>
                                </a:lnTo>
                                <a:lnTo>
                                  <a:pt x="11167" y="9"/>
                                </a:lnTo>
                                <a:lnTo>
                                  <a:pt x="1116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9C7E2AA" id="Group 1" o:spid="_x0000_s1026" style="width:558.4pt;height:1pt;mso-position-horizontal-relative:char;mso-position-vertical-relative:line" coordsize="1116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">
                <v:shape id="Freeform 3" o:spid="_x0000_s1027" style="position:absolute;width:11168;height:10;visibility:visible;mso-wrap-style:square;v-text-anchor:top" coordsize="111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" path="m11167,l,,,9r11167,l11167,xe" fillcolor="black" stroked="f">
                  <v:path arrowok="t" o:connecttype="custom" o:connectlocs="11167,0;0,0;0,9;11167,9;11167,0" o:connectangles="0,0,0,0,0"/>
                </v:shape>
                <w10:anchorlock/>
              </v:group>
            </w:pict>
          </mc:Fallback>
        </mc:AlternateContent>
      </w:r>
    </w:p>
    <w:p w14:paraId="7D3A2ACA" w14:textId="77777777" w:rsidR="009A01EE" w:rsidRPr="003F43B7" w:rsidRDefault="009A01EE" w:rsidP="009A01EE">
      <w:pPr>
        <w:pStyle w:val="BodyText"/>
        <w:kinsoku w:val="0"/>
        <w:overflowPunct w:val="0"/>
        <w:spacing w:before="244" w:line="253" w:lineRule="exact"/>
        <w:ind w:left="380"/>
        <w:rPr>
          <w:b/>
          <w:bCs/>
        </w:rPr>
      </w:pPr>
      <w:r w:rsidRPr="003F43B7">
        <w:rPr>
          <w:b/>
          <w:bCs/>
          <w:u w:val="single"/>
        </w:rPr>
        <w:t>SOLID</w:t>
      </w:r>
      <w:r w:rsidRPr="003F43B7">
        <w:rPr>
          <w:b/>
          <w:bCs/>
          <w:spacing w:val="-3"/>
          <w:u w:val="single"/>
        </w:rPr>
        <w:t xml:space="preserve"> </w:t>
      </w:r>
      <w:r w:rsidRPr="003F43B7">
        <w:rPr>
          <w:b/>
          <w:bCs/>
          <w:spacing w:val="-2"/>
          <w:u w:val="single"/>
        </w:rPr>
        <w:t>WASTE:</w:t>
      </w:r>
    </w:p>
    <w:p w14:paraId="3B888975" w14:textId="77777777" w:rsidR="009A01EE" w:rsidRPr="003F43B7" w:rsidRDefault="009A01EE" w:rsidP="009A01EE">
      <w:pPr>
        <w:pStyle w:val="BodyText"/>
        <w:kinsoku w:val="0"/>
        <w:overflowPunct w:val="0"/>
        <w:ind w:left="380"/>
        <w:rPr>
          <w:b/>
          <w:bCs/>
          <w:spacing w:val="-2"/>
        </w:rPr>
      </w:pPr>
      <w:r w:rsidRPr="003F43B7">
        <w:rPr>
          <w:b/>
          <w:bCs/>
        </w:rPr>
        <w:t>COLLECTION</w:t>
      </w:r>
      <w:r w:rsidRPr="003F43B7">
        <w:rPr>
          <w:b/>
          <w:bCs/>
          <w:spacing w:val="80"/>
        </w:rPr>
        <w:t xml:space="preserve"> </w:t>
      </w:r>
      <w:r w:rsidRPr="003F43B7">
        <w:rPr>
          <w:b/>
          <w:bCs/>
        </w:rPr>
        <w:t>AND</w:t>
      </w:r>
      <w:r w:rsidRPr="003F43B7">
        <w:rPr>
          <w:b/>
          <w:bCs/>
          <w:spacing w:val="80"/>
        </w:rPr>
        <w:t xml:space="preserve"> </w:t>
      </w:r>
      <w:r w:rsidRPr="003F43B7">
        <w:rPr>
          <w:b/>
          <w:bCs/>
        </w:rPr>
        <w:t>DISPOSAL</w:t>
      </w:r>
      <w:r w:rsidRPr="003F43B7">
        <w:rPr>
          <w:b/>
          <w:bCs/>
          <w:spacing w:val="80"/>
        </w:rPr>
        <w:t xml:space="preserve"> </w:t>
      </w:r>
      <w:r w:rsidRPr="003F43B7">
        <w:rPr>
          <w:b/>
          <w:bCs/>
        </w:rPr>
        <w:t>OF</w:t>
      </w:r>
      <w:r w:rsidRPr="003F43B7">
        <w:rPr>
          <w:b/>
          <w:bCs/>
          <w:spacing w:val="80"/>
        </w:rPr>
        <w:t xml:space="preserve"> </w:t>
      </w:r>
      <w:r w:rsidRPr="003F43B7">
        <w:rPr>
          <w:b/>
          <w:bCs/>
        </w:rPr>
        <w:t>NON-COMPACTED</w:t>
      </w:r>
      <w:r w:rsidRPr="003F43B7">
        <w:rPr>
          <w:b/>
          <w:bCs/>
          <w:spacing w:val="80"/>
        </w:rPr>
        <w:t xml:space="preserve"> </w:t>
      </w:r>
      <w:r w:rsidRPr="003F43B7">
        <w:rPr>
          <w:b/>
          <w:bCs/>
        </w:rPr>
        <w:t>SOLID</w:t>
      </w:r>
      <w:r w:rsidRPr="003F43B7">
        <w:rPr>
          <w:b/>
          <w:bCs/>
          <w:spacing w:val="80"/>
        </w:rPr>
        <w:t xml:space="preserve"> </w:t>
      </w:r>
      <w:r w:rsidRPr="003F43B7">
        <w:rPr>
          <w:b/>
          <w:bCs/>
        </w:rPr>
        <w:t>WASTE</w:t>
      </w:r>
      <w:r w:rsidRPr="003F43B7">
        <w:rPr>
          <w:b/>
          <w:bCs/>
          <w:spacing w:val="80"/>
        </w:rPr>
        <w:t xml:space="preserve"> </w:t>
      </w:r>
      <w:r w:rsidRPr="003F43B7">
        <w:rPr>
          <w:b/>
          <w:bCs/>
        </w:rPr>
        <w:t>(CONTRACTOR</w:t>
      </w:r>
      <w:r w:rsidRPr="003F43B7">
        <w:rPr>
          <w:b/>
          <w:bCs/>
          <w:spacing w:val="80"/>
        </w:rPr>
        <w:t xml:space="preserve"> </w:t>
      </w:r>
      <w:r w:rsidRPr="003F43B7">
        <w:rPr>
          <w:b/>
          <w:bCs/>
        </w:rPr>
        <w:t xml:space="preserve">PROVIDED </w:t>
      </w:r>
      <w:r w:rsidRPr="003F43B7">
        <w:rPr>
          <w:b/>
          <w:bCs/>
          <w:spacing w:val="-2"/>
        </w:rPr>
        <w:t>CONTAINER)</w:t>
      </w:r>
    </w:p>
    <w:tbl>
      <w:tblPr>
        <w:tblW w:w="9090" w:type="dxa"/>
        <w:tblInd w:w="-5" w:type="dxa"/>
        <w:tblLayout w:type="fixed"/>
        <w:tblCellMar>
          <w:left w:w="0" w:type="dxa"/>
          <w:right w:w="0" w:type="dxa"/>
        </w:tblCellMar>
        <w:tblLook w:val="0000" w:firstRow="0" w:lastRow="0" w:firstColumn="0" w:lastColumn="0" w:noHBand="0" w:noVBand="0"/>
      </w:tblPr>
      <w:tblGrid>
        <w:gridCol w:w="2079"/>
        <w:gridCol w:w="811"/>
        <w:gridCol w:w="800"/>
        <w:gridCol w:w="1697"/>
        <w:gridCol w:w="900"/>
        <w:gridCol w:w="2803"/>
      </w:tblGrid>
      <w:tr w:rsidR="003F43B7" w:rsidRPr="003F43B7" w14:paraId="5BC37EB1" w14:textId="77777777" w:rsidTr="0097602D">
        <w:trPr>
          <w:trHeight w:val="251"/>
        </w:trPr>
        <w:tc>
          <w:tcPr>
            <w:tcW w:w="2079" w:type="dxa"/>
            <w:tcBorders>
              <w:top w:val="single" w:sz="4" w:space="0" w:color="000000"/>
              <w:left w:val="single" w:sz="4" w:space="0" w:color="000000"/>
              <w:bottom w:val="single" w:sz="4" w:space="0" w:color="000000"/>
              <w:right w:val="single" w:sz="4" w:space="0" w:color="000000"/>
            </w:tcBorders>
          </w:tcPr>
          <w:p w14:paraId="000E33EF" w14:textId="77777777" w:rsidR="009A01EE" w:rsidRPr="003F43B7" w:rsidRDefault="009A01EE" w:rsidP="00645203">
            <w:pPr>
              <w:pStyle w:val="TableParagraph"/>
              <w:kinsoku w:val="0"/>
              <w:overflowPunct w:val="0"/>
              <w:spacing w:line="232" w:lineRule="exact"/>
              <w:ind w:left="11" w:right="4"/>
              <w:rPr>
                <w:b/>
                <w:bCs/>
                <w:spacing w:val="-2"/>
                <w:sz w:val="22"/>
                <w:szCs w:val="22"/>
              </w:rPr>
            </w:pPr>
            <w:r w:rsidRPr="003F43B7">
              <w:rPr>
                <w:b/>
                <w:bCs/>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3BEB16EA" w14:textId="77777777" w:rsidR="009A01EE" w:rsidRPr="003F43B7" w:rsidRDefault="009A01EE" w:rsidP="00645203">
            <w:pPr>
              <w:pStyle w:val="TableParagraph"/>
              <w:kinsoku w:val="0"/>
              <w:overflowPunct w:val="0"/>
              <w:spacing w:line="232" w:lineRule="exact"/>
              <w:ind w:left="4"/>
              <w:rPr>
                <w:b/>
                <w:bCs/>
                <w:spacing w:val="-4"/>
                <w:sz w:val="22"/>
                <w:szCs w:val="22"/>
              </w:rPr>
            </w:pPr>
            <w:r w:rsidRPr="003F43B7">
              <w:rPr>
                <w:b/>
                <w:bCs/>
                <w:spacing w:val="-4"/>
                <w:sz w:val="22"/>
                <w:szCs w:val="22"/>
              </w:rPr>
              <w:t>UNIT</w:t>
            </w:r>
          </w:p>
        </w:tc>
        <w:tc>
          <w:tcPr>
            <w:tcW w:w="800" w:type="dxa"/>
            <w:tcBorders>
              <w:top w:val="single" w:sz="4" w:space="0" w:color="000000"/>
              <w:left w:val="single" w:sz="4" w:space="0" w:color="000000"/>
              <w:bottom w:val="single" w:sz="4" w:space="0" w:color="000000"/>
              <w:right w:val="single" w:sz="4" w:space="0" w:color="000000"/>
            </w:tcBorders>
          </w:tcPr>
          <w:p w14:paraId="44DAE69A" w14:textId="77777777" w:rsidR="009A01EE" w:rsidRPr="003F43B7" w:rsidRDefault="009A01EE" w:rsidP="00645203">
            <w:pPr>
              <w:pStyle w:val="TableParagraph"/>
              <w:kinsoku w:val="0"/>
              <w:overflowPunct w:val="0"/>
              <w:spacing w:line="232" w:lineRule="exact"/>
              <w:rPr>
                <w:b/>
                <w:bCs/>
                <w:spacing w:val="-4"/>
                <w:sz w:val="22"/>
                <w:szCs w:val="22"/>
              </w:rPr>
            </w:pPr>
            <w:r w:rsidRPr="003F43B7">
              <w:rPr>
                <w:b/>
                <w:bCs/>
                <w:spacing w:val="-4"/>
                <w:sz w:val="22"/>
                <w:szCs w:val="22"/>
              </w:rPr>
              <w:t>SITE</w:t>
            </w:r>
          </w:p>
        </w:tc>
        <w:tc>
          <w:tcPr>
            <w:tcW w:w="1697" w:type="dxa"/>
            <w:tcBorders>
              <w:top w:val="single" w:sz="4" w:space="0" w:color="000000"/>
              <w:left w:val="single" w:sz="4" w:space="0" w:color="000000"/>
              <w:bottom w:val="single" w:sz="4" w:space="0" w:color="000000"/>
              <w:right w:val="single" w:sz="4" w:space="0" w:color="000000"/>
            </w:tcBorders>
          </w:tcPr>
          <w:p w14:paraId="1CCD7006" w14:textId="77777777" w:rsidR="009A01EE" w:rsidRPr="003F43B7" w:rsidRDefault="009A01EE" w:rsidP="00645203">
            <w:pPr>
              <w:pStyle w:val="TableParagraph"/>
              <w:kinsoku w:val="0"/>
              <w:overflowPunct w:val="0"/>
              <w:spacing w:line="232" w:lineRule="exact"/>
              <w:ind w:left="162"/>
              <w:jc w:val="left"/>
              <w:rPr>
                <w:b/>
                <w:bCs/>
                <w:spacing w:val="-2"/>
                <w:sz w:val="22"/>
                <w:szCs w:val="22"/>
              </w:rPr>
            </w:pPr>
            <w:r w:rsidRPr="003F43B7">
              <w:rPr>
                <w:b/>
                <w:bCs/>
                <w:spacing w:val="-2"/>
                <w:sz w:val="22"/>
                <w:szCs w:val="22"/>
              </w:rPr>
              <w:t>FREQUENCY</w:t>
            </w:r>
          </w:p>
        </w:tc>
        <w:tc>
          <w:tcPr>
            <w:tcW w:w="900" w:type="dxa"/>
            <w:tcBorders>
              <w:top w:val="single" w:sz="4" w:space="0" w:color="000000"/>
              <w:left w:val="single" w:sz="4" w:space="0" w:color="000000"/>
              <w:bottom w:val="single" w:sz="4" w:space="0" w:color="000000"/>
              <w:right w:val="single" w:sz="4" w:space="0" w:color="000000"/>
            </w:tcBorders>
          </w:tcPr>
          <w:p w14:paraId="104F5400" w14:textId="77777777" w:rsidR="009A01EE" w:rsidRPr="003F43B7" w:rsidRDefault="009A01EE" w:rsidP="00645203">
            <w:pPr>
              <w:pStyle w:val="TableParagraph"/>
              <w:kinsoku w:val="0"/>
              <w:overflowPunct w:val="0"/>
              <w:spacing w:line="232" w:lineRule="exact"/>
              <w:ind w:left="10" w:right="1"/>
              <w:rPr>
                <w:b/>
                <w:bCs/>
                <w:spacing w:val="-2"/>
                <w:sz w:val="22"/>
                <w:szCs w:val="22"/>
              </w:rPr>
            </w:pPr>
            <w:r w:rsidRPr="003F43B7">
              <w:rPr>
                <w:b/>
                <w:bCs/>
                <w:spacing w:val="-2"/>
                <w:sz w:val="22"/>
                <w:szCs w:val="22"/>
              </w:rPr>
              <w:t>TIMES</w:t>
            </w:r>
          </w:p>
        </w:tc>
        <w:tc>
          <w:tcPr>
            <w:tcW w:w="2803" w:type="dxa"/>
            <w:tcBorders>
              <w:top w:val="single" w:sz="4" w:space="0" w:color="000000"/>
              <w:left w:val="single" w:sz="4" w:space="0" w:color="000000"/>
              <w:bottom w:val="single" w:sz="4" w:space="0" w:color="000000"/>
              <w:right w:val="single" w:sz="4" w:space="0" w:color="000000"/>
            </w:tcBorders>
          </w:tcPr>
          <w:p w14:paraId="4E5631DB" w14:textId="77777777" w:rsidR="009A01EE" w:rsidRPr="003F43B7" w:rsidRDefault="009A01EE" w:rsidP="00645203">
            <w:pPr>
              <w:pStyle w:val="TableParagraph"/>
              <w:kinsoku w:val="0"/>
              <w:overflowPunct w:val="0"/>
              <w:spacing w:line="232" w:lineRule="exact"/>
              <w:ind w:left="8" w:right="2"/>
              <w:rPr>
                <w:b/>
                <w:bCs/>
                <w:spacing w:val="-2"/>
                <w:sz w:val="22"/>
                <w:szCs w:val="22"/>
              </w:rPr>
            </w:pPr>
            <w:r w:rsidRPr="003F43B7">
              <w:rPr>
                <w:b/>
                <w:bCs/>
                <w:spacing w:val="-2"/>
                <w:sz w:val="22"/>
                <w:szCs w:val="22"/>
              </w:rPr>
              <w:t>LOCATION</w:t>
            </w:r>
          </w:p>
        </w:tc>
      </w:tr>
      <w:tr w:rsidR="003F43B7" w:rsidRPr="003F43B7" w14:paraId="63E61CAE" w14:textId="77777777" w:rsidTr="0097602D">
        <w:trPr>
          <w:trHeight w:val="505"/>
        </w:trPr>
        <w:tc>
          <w:tcPr>
            <w:tcW w:w="2079" w:type="dxa"/>
            <w:tcBorders>
              <w:top w:val="single" w:sz="4" w:space="0" w:color="000000"/>
              <w:left w:val="single" w:sz="4" w:space="0" w:color="000000"/>
              <w:bottom w:val="single" w:sz="4" w:space="0" w:color="000000"/>
              <w:right w:val="single" w:sz="4" w:space="0" w:color="000000"/>
            </w:tcBorders>
          </w:tcPr>
          <w:p w14:paraId="75E027DC" w14:textId="77777777" w:rsidR="009A01EE" w:rsidRPr="003F43B7" w:rsidRDefault="009A01EE" w:rsidP="00645203">
            <w:pPr>
              <w:pStyle w:val="TableParagraph"/>
              <w:kinsoku w:val="0"/>
              <w:overflowPunct w:val="0"/>
              <w:spacing w:line="252" w:lineRule="exact"/>
              <w:ind w:left="391" w:firstLine="340"/>
              <w:jc w:val="left"/>
              <w:rPr>
                <w:spacing w:val="-2"/>
                <w:sz w:val="22"/>
                <w:szCs w:val="22"/>
              </w:rPr>
            </w:pPr>
            <w:r w:rsidRPr="003F43B7">
              <w:rPr>
                <w:sz w:val="22"/>
                <w:szCs w:val="22"/>
              </w:rPr>
              <w:t xml:space="preserve">30 CY </w:t>
            </w:r>
            <w:r w:rsidRPr="003F43B7">
              <w:rPr>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336621C7" w14:textId="77777777" w:rsidR="009A01EE" w:rsidRPr="003F43B7" w:rsidRDefault="009A01EE" w:rsidP="00645203">
            <w:pPr>
              <w:pStyle w:val="TableParagraph"/>
              <w:kinsoku w:val="0"/>
              <w:overflowPunct w:val="0"/>
              <w:spacing w:before="127"/>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702A96B2" w14:textId="77777777" w:rsidR="009A01EE" w:rsidRPr="003F43B7" w:rsidRDefault="009A01EE" w:rsidP="00645203">
            <w:pPr>
              <w:pStyle w:val="TableParagraph"/>
              <w:kinsoku w:val="0"/>
              <w:overflowPunct w:val="0"/>
              <w:spacing w:before="127"/>
              <w:ind w:right="3"/>
              <w:rPr>
                <w:spacing w:val="-5"/>
                <w:sz w:val="22"/>
                <w:szCs w:val="22"/>
              </w:rPr>
            </w:pPr>
            <w:r w:rsidRPr="003F43B7">
              <w:rPr>
                <w:spacing w:val="-5"/>
                <w:sz w:val="22"/>
                <w:szCs w:val="22"/>
              </w:rPr>
              <w:t>LY</w:t>
            </w:r>
          </w:p>
        </w:tc>
        <w:tc>
          <w:tcPr>
            <w:tcW w:w="1697" w:type="dxa"/>
            <w:tcBorders>
              <w:top w:val="single" w:sz="4" w:space="0" w:color="000000"/>
              <w:left w:val="single" w:sz="4" w:space="0" w:color="000000"/>
              <w:bottom w:val="single" w:sz="4" w:space="0" w:color="000000"/>
              <w:right w:val="single" w:sz="4" w:space="0" w:color="000000"/>
            </w:tcBorders>
          </w:tcPr>
          <w:p w14:paraId="2CE42ED7" w14:textId="77777777" w:rsidR="009A01EE" w:rsidRPr="003F43B7" w:rsidRDefault="009A01EE" w:rsidP="00645203">
            <w:pPr>
              <w:pStyle w:val="TableParagraph"/>
              <w:kinsoku w:val="0"/>
              <w:overflowPunct w:val="0"/>
              <w:spacing w:line="252" w:lineRule="exact"/>
              <w:ind w:left="424" w:right="411" w:firstLine="93"/>
              <w:jc w:val="left"/>
              <w:rPr>
                <w:spacing w:val="-2"/>
                <w:sz w:val="22"/>
                <w:szCs w:val="22"/>
              </w:rPr>
            </w:pPr>
            <w:r w:rsidRPr="003F43B7">
              <w:rPr>
                <w:spacing w:val="-4"/>
                <w:sz w:val="22"/>
                <w:szCs w:val="22"/>
              </w:rPr>
              <w:t xml:space="preserve">WHEN </w:t>
            </w:r>
            <w:r w:rsidRPr="003F43B7">
              <w:rPr>
                <w:spacing w:val="-2"/>
                <w:sz w:val="22"/>
                <w:szCs w:val="22"/>
              </w:rPr>
              <w:t>CALLED</w:t>
            </w:r>
          </w:p>
        </w:tc>
        <w:tc>
          <w:tcPr>
            <w:tcW w:w="900" w:type="dxa"/>
            <w:tcBorders>
              <w:top w:val="single" w:sz="4" w:space="0" w:color="000000"/>
              <w:left w:val="single" w:sz="4" w:space="0" w:color="000000"/>
              <w:bottom w:val="single" w:sz="4" w:space="0" w:color="000000"/>
              <w:right w:val="single" w:sz="4" w:space="0" w:color="000000"/>
            </w:tcBorders>
          </w:tcPr>
          <w:p w14:paraId="48E5B177" w14:textId="77777777" w:rsidR="009A01EE" w:rsidRPr="003F43B7" w:rsidRDefault="009A01EE" w:rsidP="00645203">
            <w:pPr>
              <w:pStyle w:val="TableParagraph"/>
              <w:kinsoku w:val="0"/>
              <w:overflowPunct w:val="0"/>
              <w:ind w:left="0"/>
              <w:jc w:val="left"/>
              <w:rPr>
                <w:sz w:val="22"/>
                <w:szCs w:val="22"/>
              </w:rPr>
            </w:pPr>
          </w:p>
        </w:tc>
        <w:tc>
          <w:tcPr>
            <w:tcW w:w="2803" w:type="dxa"/>
            <w:tcBorders>
              <w:top w:val="single" w:sz="4" w:space="0" w:color="000000"/>
              <w:left w:val="single" w:sz="4" w:space="0" w:color="000000"/>
              <w:bottom w:val="single" w:sz="4" w:space="0" w:color="000000"/>
              <w:right w:val="single" w:sz="4" w:space="0" w:color="000000"/>
            </w:tcBorders>
          </w:tcPr>
          <w:p w14:paraId="2ED60763" w14:textId="77777777" w:rsidR="009A01EE" w:rsidRPr="003F43B7" w:rsidRDefault="009A01EE" w:rsidP="00645203">
            <w:pPr>
              <w:pStyle w:val="TableParagraph"/>
              <w:kinsoku w:val="0"/>
              <w:overflowPunct w:val="0"/>
              <w:spacing w:before="127"/>
              <w:ind w:left="8" w:right="5"/>
              <w:rPr>
                <w:spacing w:val="-4"/>
                <w:sz w:val="22"/>
                <w:szCs w:val="22"/>
              </w:rPr>
            </w:pPr>
            <w:r w:rsidRPr="003F43B7">
              <w:rPr>
                <w:spacing w:val="-4"/>
                <w:sz w:val="22"/>
                <w:szCs w:val="22"/>
              </w:rPr>
              <w:t>DUMP</w:t>
            </w:r>
          </w:p>
        </w:tc>
      </w:tr>
      <w:tr w:rsidR="003F43B7" w:rsidRPr="003F43B7" w14:paraId="24F9675E" w14:textId="77777777" w:rsidTr="0097602D">
        <w:trPr>
          <w:trHeight w:val="505"/>
        </w:trPr>
        <w:tc>
          <w:tcPr>
            <w:tcW w:w="2079" w:type="dxa"/>
            <w:tcBorders>
              <w:top w:val="single" w:sz="4" w:space="0" w:color="000000"/>
              <w:left w:val="single" w:sz="4" w:space="0" w:color="000000"/>
              <w:bottom w:val="single" w:sz="4" w:space="0" w:color="000000"/>
              <w:right w:val="single" w:sz="4" w:space="0" w:color="000000"/>
            </w:tcBorders>
          </w:tcPr>
          <w:p w14:paraId="0DE73680" w14:textId="77777777" w:rsidR="009A01EE" w:rsidRPr="003F43B7" w:rsidRDefault="009A01EE" w:rsidP="00645203">
            <w:pPr>
              <w:pStyle w:val="TableParagraph"/>
              <w:kinsoku w:val="0"/>
              <w:overflowPunct w:val="0"/>
              <w:spacing w:line="252" w:lineRule="exact"/>
              <w:ind w:left="391" w:firstLine="340"/>
              <w:jc w:val="left"/>
              <w:rPr>
                <w:spacing w:val="-2"/>
                <w:sz w:val="22"/>
                <w:szCs w:val="22"/>
              </w:rPr>
            </w:pPr>
            <w:r w:rsidRPr="003F43B7">
              <w:rPr>
                <w:sz w:val="22"/>
                <w:szCs w:val="22"/>
              </w:rPr>
              <w:t xml:space="preserve">30 CY </w:t>
            </w:r>
            <w:r w:rsidRPr="003F43B7">
              <w:rPr>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7A228691" w14:textId="77777777" w:rsidR="009A01EE" w:rsidRPr="003F43B7" w:rsidRDefault="009A01EE" w:rsidP="00645203">
            <w:pPr>
              <w:pStyle w:val="TableParagraph"/>
              <w:kinsoku w:val="0"/>
              <w:overflowPunct w:val="0"/>
              <w:spacing w:before="127"/>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1991601D" w14:textId="77777777" w:rsidR="009A01EE" w:rsidRPr="003F43B7" w:rsidRDefault="009A01EE" w:rsidP="00645203">
            <w:pPr>
              <w:pStyle w:val="TableParagraph"/>
              <w:kinsoku w:val="0"/>
              <w:overflowPunct w:val="0"/>
              <w:spacing w:before="127"/>
              <w:ind w:right="3"/>
              <w:rPr>
                <w:spacing w:val="-5"/>
                <w:sz w:val="22"/>
                <w:szCs w:val="22"/>
              </w:rPr>
            </w:pPr>
            <w:r w:rsidRPr="003F43B7">
              <w:rPr>
                <w:spacing w:val="-5"/>
                <w:sz w:val="22"/>
                <w:szCs w:val="22"/>
              </w:rPr>
              <w:t>LY</w:t>
            </w:r>
          </w:p>
        </w:tc>
        <w:tc>
          <w:tcPr>
            <w:tcW w:w="1697" w:type="dxa"/>
            <w:tcBorders>
              <w:top w:val="single" w:sz="4" w:space="0" w:color="000000"/>
              <w:left w:val="single" w:sz="4" w:space="0" w:color="000000"/>
              <w:bottom w:val="single" w:sz="4" w:space="0" w:color="000000"/>
              <w:right w:val="single" w:sz="4" w:space="0" w:color="000000"/>
            </w:tcBorders>
          </w:tcPr>
          <w:p w14:paraId="792100B0" w14:textId="77777777" w:rsidR="009A01EE" w:rsidRPr="003F43B7" w:rsidRDefault="009A01EE" w:rsidP="00645203">
            <w:pPr>
              <w:pStyle w:val="TableParagraph"/>
              <w:kinsoku w:val="0"/>
              <w:overflowPunct w:val="0"/>
              <w:spacing w:line="252" w:lineRule="exact"/>
              <w:ind w:left="424" w:right="411" w:firstLine="93"/>
              <w:jc w:val="left"/>
              <w:rPr>
                <w:spacing w:val="-2"/>
                <w:sz w:val="22"/>
                <w:szCs w:val="22"/>
              </w:rPr>
            </w:pPr>
            <w:r w:rsidRPr="003F43B7">
              <w:rPr>
                <w:spacing w:val="-4"/>
                <w:sz w:val="22"/>
                <w:szCs w:val="22"/>
              </w:rPr>
              <w:t xml:space="preserve">WHEN </w:t>
            </w:r>
            <w:r w:rsidRPr="003F43B7">
              <w:rPr>
                <w:spacing w:val="-2"/>
                <w:sz w:val="22"/>
                <w:szCs w:val="22"/>
              </w:rPr>
              <w:t>CALLED</w:t>
            </w:r>
          </w:p>
        </w:tc>
        <w:tc>
          <w:tcPr>
            <w:tcW w:w="900" w:type="dxa"/>
            <w:tcBorders>
              <w:top w:val="single" w:sz="4" w:space="0" w:color="000000"/>
              <w:left w:val="single" w:sz="4" w:space="0" w:color="000000"/>
              <w:bottom w:val="single" w:sz="4" w:space="0" w:color="000000"/>
              <w:right w:val="single" w:sz="4" w:space="0" w:color="000000"/>
            </w:tcBorders>
          </w:tcPr>
          <w:p w14:paraId="02245D12" w14:textId="77777777" w:rsidR="009A01EE" w:rsidRPr="003F43B7" w:rsidRDefault="009A01EE" w:rsidP="00645203">
            <w:pPr>
              <w:pStyle w:val="TableParagraph"/>
              <w:kinsoku w:val="0"/>
              <w:overflowPunct w:val="0"/>
              <w:ind w:left="0"/>
              <w:jc w:val="left"/>
              <w:rPr>
                <w:sz w:val="22"/>
                <w:szCs w:val="22"/>
              </w:rPr>
            </w:pPr>
          </w:p>
        </w:tc>
        <w:tc>
          <w:tcPr>
            <w:tcW w:w="2803" w:type="dxa"/>
            <w:tcBorders>
              <w:top w:val="single" w:sz="4" w:space="0" w:color="000000"/>
              <w:left w:val="single" w:sz="4" w:space="0" w:color="000000"/>
              <w:bottom w:val="single" w:sz="4" w:space="0" w:color="000000"/>
              <w:right w:val="single" w:sz="4" w:space="0" w:color="000000"/>
            </w:tcBorders>
          </w:tcPr>
          <w:p w14:paraId="48133C34" w14:textId="77777777" w:rsidR="009A01EE" w:rsidRPr="003F43B7" w:rsidRDefault="009A01EE" w:rsidP="00645203">
            <w:pPr>
              <w:pStyle w:val="TableParagraph"/>
              <w:kinsoku w:val="0"/>
              <w:overflowPunct w:val="0"/>
              <w:spacing w:before="127"/>
              <w:ind w:left="8" w:right="5"/>
              <w:rPr>
                <w:spacing w:val="-4"/>
                <w:sz w:val="22"/>
                <w:szCs w:val="22"/>
              </w:rPr>
            </w:pPr>
            <w:r w:rsidRPr="003F43B7">
              <w:rPr>
                <w:spacing w:val="-4"/>
                <w:sz w:val="22"/>
                <w:szCs w:val="22"/>
              </w:rPr>
              <w:t>DUMP</w:t>
            </w:r>
          </w:p>
        </w:tc>
      </w:tr>
      <w:tr w:rsidR="003F43B7" w:rsidRPr="003F43B7" w14:paraId="2683C242" w14:textId="77777777" w:rsidTr="0097602D">
        <w:trPr>
          <w:trHeight w:val="506"/>
        </w:trPr>
        <w:tc>
          <w:tcPr>
            <w:tcW w:w="2079" w:type="dxa"/>
            <w:tcBorders>
              <w:top w:val="single" w:sz="4" w:space="0" w:color="000000"/>
              <w:left w:val="single" w:sz="4" w:space="0" w:color="000000"/>
              <w:bottom w:val="single" w:sz="4" w:space="0" w:color="000000"/>
              <w:right w:val="single" w:sz="4" w:space="0" w:color="000000"/>
            </w:tcBorders>
          </w:tcPr>
          <w:p w14:paraId="0EFF4EC7" w14:textId="77777777" w:rsidR="009A01EE" w:rsidRPr="003F43B7" w:rsidRDefault="009A01EE" w:rsidP="00645203">
            <w:pPr>
              <w:pStyle w:val="TableParagraph"/>
              <w:kinsoku w:val="0"/>
              <w:overflowPunct w:val="0"/>
              <w:spacing w:line="252" w:lineRule="exact"/>
              <w:ind w:left="391" w:firstLine="340"/>
              <w:jc w:val="left"/>
              <w:rPr>
                <w:spacing w:val="-2"/>
                <w:sz w:val="22"/>
                <w:szCs w:val="22"/>
              </w:rPr>
            </w:pPr>
            <w:r w:rsidRPr="003F43B7">
              <w:rPr>
                <w:sz w:val="22"/>
                <w:szCs w:val="22"/>
              </w:rPr>
              <w:t xml:space="preserve">20 CY </w:t>
            </w:r>
            <w:r w:rsidRPr="003F43B7">
              <w:rPr>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737DE2A9" w14:textId="77777777" w:rsidR="009A01EE" w:rsidRPr="003F43B7" w:rsidRDefault="009A01EE" w:rsidP="00645203">
            <w:pPr>
              <w:pStyle w:val="TableParagraph"/>
              <w:kinsoku w:val="0"/>
              <w:overflowPunct w:val="0"/>
              <w:spacing w:before="127"/>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3F6D5A57" w14:textId="77777777" w:rsidR="009A01EE" w:rsidRPr="003F43B7" w:rsidRDefault="009A01EE" w:rsidP="00645203">
            <w:pPr>
              <w:pStyle w:val="TableParagraph"/>
              <w:kinsoku w:val="0"/>
              <w:overflowPunct w:val="0"/>
              <w:spacing w:before="127"/>
              <w:ind w:right="3"/>
              <w:rPr>
                <w:spacing w:val="-5"/>
                <w:sz w:val="22"/>
                <w:szCs w:val="22"/>
              </w:rPr>
            </w:pPr>
            <w:r w:rsidRPr="003F43B7">
              <w:rPr>
                <w:spacing w:val="-5"/>
                <w:sz w:val="22"/>
                <w:szCs w:val="22"/>
              </w:rPr>
              <w:t>LY</w:t>
            </w:r>
          </w:p>
        </w:tc>
        <w:tc>
          <w:tcPr>
            <w:tcW w:w="1697" w:type="dxa"/>
            <w:tcBorders>
              <w:top w:val="single" w:sz="4" w:space="0" w:color="000000"/>
              <w:left w:val="single" w:sz="4" w:space="0" w:color="000000"/>
              <w:bottom w:val="single" w:sz="4" w:space="0" w:color="000000"/>
              <w:right w:val="single" w:sz="4" w:space="0" w:color="000000"/>
            </w:tcBorders>
          </w:tcPr>
          <w:p w14:paraId="612F99A4" w14:textId="77777777" w:rsidR="009A01EE" w:rsidRPr="003F43B7" w:rsidRDefault="009A01EE" w:rsidP="00645203">
            <w:pPr>
              <w:pStyle w:val="TableParagraph"/>
              <w:kinsoku w:val="0"/>
              <w:overflowPunct w:val="0"/>
              <w:spacing w:line="252" w:lineRule="exact"/>
              <w:ind w:left="424" w:right="411" w:firstLine="93"/>
              <w:jc w:val="left"/>
              <w:rPr>
                <w:spacing w:val="-2"/>
                <w:sz w:val="22"/>
                <w:szCs w:val="22"/>
              </w:rPr>
            </w:pPr>
            <w:r w:rsidRPr="003F43B7">
              <w:rPr>
                <w:spacing w:val="-4"/>
                <w:sz w:val="22"/>
                <w:szCs w:val="22"/>
              </w:rPr>
              <w:t xml:space="preserve">WHEN </w:t>
            </w:r>
            <w:r w:rsidRPr="003F43B7">
              <w:rPr>
                <w:spacing w:val="-2"/>
                <w:sz w:val="22"/>
                <w:szCs w:val="22"/>
              </w:rPr>
              <w:t>CALLED</w:t>
            </w:r>
          </w:p>
        </w:tc>
        <w:tc>
          <w:tcPr>
            <w:tcW w:w="900" w:type="dxa"/>
            <w:tcBorders>
              <w:top w:val="single" w:sz="4" w:space="0" w:color="000000"/>
              <w:left w:val="single" w:sz="4" w:space="0" w:color="000000"/>
              <w:bottom w:val="single" w:sz="4" w:space="0" w:color="000000"/>
              <w:right w:val="single" w:sz="4" w:space="0" w:color="000000"/>
            </w:tcBorders>
          </w:tcPr>
          <w:p w14:paraId="7A2600D7" w14:textId="77777777" w:rsidR="009A01EE" w:rsidRPr="003F43B7" w:rsidRDefault="009A01EE" w:rsidP="00645203">
            <w:pPr>
              <w:pStyle w:val="TableParagraph"/>
              <w:kinsoku w:val="0"/>
              <w:overflowPunct w:val="0"/>
              <w:ind w:left="0"/>
              <w:jc w:val="left"/>
              <w:rPr>
                <w:sz w:val="22"/>
                <w:szCs w:val="22"/>
              </w:rPr>
            </w:pPr>
          </w:p>
        </w:tc>
        <w:tc>
          <w:tcPr>
            <w:tcW w:w="2803" w:type="dxa"/>
            <w:tcBorders>
              <w:top w:val="single" w:sz="4" w:space="0" w:color="000000"/>
              <w:left w:val="single" w:sz="4" w:space="0" w:color="000000"/>
              <w:bottom w:val="single" w:sz="4" w:space="0" w:color="000000"/>
              <w:right w:val="single" w:sz="4" w:space="0" w:color="000000"/>
            </w:tcBorders>
          </w:tcPr>
          <w:p w14:paraId="1EFB3743" w14:textId="77777777" w:rsidR="009A01EE" w:rsidRPr="003F43B7" w:rsidRDefault="009A01EE" w:rsidP="00645203">
            <w:pPr>
              <w:pStyle w:val="TableParagraph"/>
              <w:kinsoku w:val="0"/>
              <w:overflowPunct w:val="0"/>
              <w:spacing w:before="127"/>
              <w:ind w:left="8" w:right="5"/>
              <w:rPr>
                <w:spacing w:val="-4"/>
                <w:sz w:val="22"/>
                <w:szCs w:val="22"/>
              </w:rPr>
            </w:pPr>
            <w:r w:rsidRPr="003F43B7">
              <w:rPr>
                <w:spacing w:val="-4"/>
                <w:sz w:val="22"/>
                <w:szCs w:val="22"/>
              </w:rPr>
              <w:t>DUMP</w:t>
            </w:r>
          </w:p>
        </w:tc>
      </w:tr>
      <w:tr w:rsidR="003F43B7" w:rsidRPr="003F43B7" w14:paraId="7BFDF1DC" w14:textId="77777777" w:rsidTr="0097602D">
        <w:trPr>
          <w:trHeight w:val="505"/>
        </w:trPr>
        <w:tc>
          <w:tcPr>
            <w:tcW w:w="2079" w:type="dxa"/>
            <w:tcBorders>
              <w:top w:val="single" w:sz="4" w:space="0" w:color="000000"/>
              <w:left w:val="single" w:sz="4" w:space="0" w:color="000000"/>
              <w:bottom w:val="single" w:sz="4" w:space="0" w:color="000000"/>
              <w:right w:val="single" w:sz="4" w:space="0" w:color="000000"/>
            </w:tcBorders>
          </w:tcPr>
          <w:p w14:paraId="27C02B4E" w14:textId="77777777" w:rsidR="009A01EE" w:rsidRPr="003F43B7" w:rsidRDefault="009A01EE" w:rsidP="00645203">
            <w:pPr>
              <w:pStyle w:val="TableParagraph"/>
              <w:kinsoku w:val="0"/>
              <w:overflowPunct w:val="0"/>
              <w:spacing w:before="127"/>
              <w:ind w:left="11" w:right="2"/>
              <w:rPr>
                <w:spacing w:val="-2"/>
                <w:sz w:val="22"/>
                <w:szCs w:val="22"/>
              </w:rPr>
            </w:pPr>
            <w:r w:rsidRPr="003F43B7">
              <w:rPr>
                <w:sz w:val="22"/>
                <w:szCs w:val="22"/>
              </w:rPr>
              <w:t>4 CY</w:t>
            </w:r>
            <w:r w:rsidRPr="003F43B7">
              <w:rPr>
                <w:spacing w:val="-1"/>
                <w:sz w:val="22"/>
                <w:szCs w:val="22"/>
              </w:rPr>
              <w:t xml:space="preserve"> </w:t>
            </w:r>
            <w:r w:rsidRPr="003F43B7">
              <w:rPr>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124A1433" w14:textId="77777777" w:rsidR="009A01EE" w:rsidRPr="003F43B7" w:rsidRDefault="009A01EE" w:rsidP="00645203">
            <w:pPr>
              <w:pStyle w:val="TableParagraph"/>
              <w:kinsoku w:val="0"/>
              <w:overflowPunct w:val="0"/>
              <w:spacing w:before="127"/>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3EF5993B" w14:textId="77777777" w:rsidR="009A01EE" w:rsidRPr="003F43B7" w:rsidRDefault="009A01EE" w:rsidP="00645203">
            <w:pPr>
              <w:pStyle w:val="TableParagraph"/>
              <w:kinsoku w:val="0"/>
              <w:overflowPunct w:val="0"/>
              <w:spacing w:before="127"/>
              <w:ind w:right="3"/>
              <w:rPr>
                <w:spacing w:val="-5"/>
                <w:sz w:val="22"/>
                <w:szCs w:val="22"/>
              </w:rPr>
            </w:pPr>
            <w:r w:rsidRPr="003F43B7">
              <w:rPr>
                <w:spacing w:val="-5"/>
                <w:sz w:val="22"/>
                <w:szCs w:val="22"/>
              </w:rPr>
              <w:t>LY</w:t>
            </w:r>
          </w:p>
        </w:tc>
        <w:tc>
          <w:tcPr>
            <w:tcW w:w="1697" w:type="dxa"/>
            <w:tcBorders>
              <w:top w:val="single" w:sz="4" w:space="0" w:color="000000"/>
              <w:left w:val="single" w:sz="4" w:space="0" w:color="000000"/>
              <w:bottom w:val="single" w:sz="4" w:space="0" w:color="000000"/>
              <w:right w:val="single" w:sz="4" w:space="0" w:color="000000"/>
            </w:tcBorders>
          </w:tcPr>
          <w:p w14:paraId="6F0448D1" w14:textId="77777777" w:rsidR="009A01EE" w:rsidRPr="003F43B7" w:rsidRDefault="009A01EE" w:rsidP="00645203">
            <w:pPr>
              <w:pStyle w:val="TableParagraph"/>
              <w:kinsoku w:val="0"/>
              <w:overflowPunct w:val="0"/>
              <w:spacing w:line="254" w:lineRule="exact"/>
              <w:ind w:left="424" w:right="411" w:firstLine="93"/>
              <w:jc w:val="left"/>
              <w:rPr>
                <w:spacing w:val="-2"/>
                <w:sz w:val="22"/>
                <w:szCs w:val="22"/>
              </w:rPr>
            </w:pPr>
            <w:r w:rsidRPr="003F43B7">
              <w:rPr>
                <w:spacing w:val="-4"/>
                <w:sz w:val="22"/>
                <w:szCs w:val="22"/>
              </w:rPr>
              <w:t xml:space="preserve">WHEN </w:t>
            </w:r>
            <w:r w:rsidRPr="003F43B7">
              <w:rPr>
                <w:spacing w:val="-2"/>
                <w:sz w:val="22"/>
                <w:szCs w:val="22"/>
              </w:rPr>
              <w:t>CALLED</w:t>
            </w:r>
          </w:p>
        </w:tc>
        <w:tc>
          <w:tcPr>
            <w:tcW w:w="900" w:type="dxa"/>
            <w:tcBorders>
              <w:top w:val="single" w:sz="4" w:space="0" w:color="000000"/>
              <w:left w:val="single" w:sz="4" w:space="0" w:color="000000"/>
              <w:bottom w:val="single" w:sz="4" w:space="0" w:color="000000"/>
              <w:right w:val="single" w:sz="4" w:space="0" w:color="000000"/>
            </w:tcBorders>
          </w:tcPr>
          <w:p w14:paraId="126A78B5" w14:textId="77777777" w:rsidR="009A01EE" w:rsidRPr="003F43B7" w:rsidRDefault="009A01EE" w:rsidP="00645203">
            <w:pPr>
              <w:pStyle w:val="TableParagraph"/>
              <w:kinsoku w:val="0"/>
              <w:overflowPunct w:val="0"/>
              <w:ind w:left="0"/>
              <w:jc w:val="left"/>
              <w:rPr>
                <w:sz w:val="22"/>
                <w:szCs w:val="22"/>
              </w:rPr>
            </w:pPr>
          </w:p>
        </w:tc>
        <w:tc>
          <w:tcPr>
            <w:tcW w:w="2803" w:type="dxa"/>
            <w:tcBorders>
              <w:top w:val="single" w:sz="4" w:space="0" w:color="000000"/>
              <w:left w:val="single" w:sz="4" w:space="0" w:color="000000"/>
              <w:bottom w:val="single" w:sz="4" w:space="0" w:color="000000"/>
              <w:right w:val="single" w:sz="4" w:space="0" w:color="000000"/>
            </w:tcBorders>
          </w:tcPr>
          <w:p w14:paraId="19A5781F" w14:textId="77777777" w:rsidR="009A01EE" w:rsidRPr="003F43B7" w:rsidRDefault="009A01EE" w:rsidP="00645203">
            <w:pPr>
              <w:pStyle w:val="TableParagraph"/>
              <w:kinsoku w:val="0"/>
              <w:overflowPunct w:val="0"/>
              <w:spacing w:before="127"/>
              <w:ind w:left="8" w:right="6"/>
              <w:rPr>
                <w:spacing w:val="-4"/>
                <w:sz w:val="22"/>
                <w:szCs w:val="22"/>
              </w:rPr>
            </w:pPr>
            <w:r w:rsidRPr="003F43B7">
              <w:rPr>
                <w:sz w:val="22"/>
                <w:szCs w:val="22"/>
              </w:rPr>
              <w:t>WASTEWATER</w:t>
            </w:r>
            <w:r w:rsidRPr="003F43B7">
              <w:rPr>
                <w:spacing w:val="-9"/>
                <w:sz w:val="22"/>
                <w:szCs w:val="22"/>
              </w:rPr>
              <w:t xml:space="preserve"> </w:t>
            </w:r>
            <w:r w:rsidRPr="003F43B7">
              <w:rPr>
                <w:spacing w:val="-4"/>
                <w:sz w:val="22"/>
                <w:szCs w:val="22"/>
              </w:rPr>
              <w:t>PLANT</w:t>
            </w:r>
          </w:p>
        </w:tc>
      </w:tr>
      <w:tr w:rsidR="003F43B7" w:rsidRPr="003F43B7" w14:paraId="34E0A4AB" w14:textId="77777777" w:rsidTr="0097602D">
        <w:trPr>
          <w:trHeight w:val="504"/>
        </w:trPr>
        <w:tc>
          <w:tcPr>
            <w:tcW w:w="2079" w:type="dxa"/>
            <w:tcBorders>
              <w:top w:val="single" w:sz="4" w:space="0" w:color="000000"/>
              <w:left w:val="single" w:sz="4" w:space="0" w:color="000000"/>
              <w:bottom w:val="single" w:sz="4" w:space="0" w:color="000000"/>
              <w:right w:val="single" w:sz="4" w:space="0" w:color="000000"/>
            </w:tcBorders>
          </w:tcPr>
          <w:p w14:paraId="58347264" w14:textId="77777777" w:rsidR="009A01EE" w:rsidRPr="003F43B7" w:rsidRDefault="009A01EE" w:rsidP="00645203">
            <w:pPr>
              <w:pStyle w:val="TableParagraph"/>
              <w:kinsoku w:val="0"/>
              <w:overflowPunct w:val="0"/>
              <w:spacing w:before="125"/>
              <w:ind w:left="11" w:right="2"/>
              <w:rPr>
                <w:spacing w:val="-2"/>
                <w:sz w:val="22"/>
                <w:szCs w:val="22"/>
              </w:rPr>
            </w:pPr>
            <w:r w:rsidRPr="003F43B7">
              <w:rPr>
                <w:sz w:val="22"/>
                <w:szCs w:val="22"/>
              </w:rPr>
              <w:t>4 CY</w:t>
            </w:r>
            <w:r w:rsidRPr="003F43B7">
              <w:rPr>
                <w:spacing w:val="-1"/>
                <w:sz w:val="22"/>
                <w:szCs w:val="22"/>
              </w:rPr>
              <w:t xml:space="preserve"> </w:t>
            </w:r>
            <w:r w:rsidRPr="003F43B7">
              <w:rPr>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6F154EB3" w14:textId="77777777" w:rsidR="009A01EE" w:rsidRPr="003F43B7" w:rsidRDefault="009A01EE" w:rsidP="00645203">
            <w:pPr>
              <w:pStyle w:val="TableParagraph"/>
              <w:kinsoku w:val="0"/>
              <w:overflowPunct w:val="0"/>
              <w:spacing w:before="125"/>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1F792A35" w14:textId="77777777" w:rsidR="009A01EE" w:rsidRPr="003F43B7" w:rsidRDefault="009A01EE" w:rsidP="00645203">
            <w:pPr>
              <w:pStyle w:val="TableParagraph"/>
              <w:kinsoku w:val="0"/>
              <w:overflowPunct w:val="0"/>
              <w:spacing w:before="125"/>
              <w:ind w:right="3"/>
              <w:rPr>
                <w:spacing w:val="-5"/>
                <w:sz w:val="22"/>
                <w:szCs w:val="22"/>
              </w:rPr>
            </w:pPr>
            <w:r w:rsidRPr="003F43B7">
              <w:rPr>
                <w:spacing w:val="-5"/>
                <w:sz w:val="22"/>
                <w:szCs w:val="22"/>
              </w:rPr>
              <w:t>LY</w:t>
            </w:r>
          </w:p>
        </w:tc>
        <w:tc>
          <w:tcPr>
            <w:tcW w:w="1697" w:type="dxa"/>
            <w:tcBorders>
              <w:top w:val="single" w:sz="4" w:space="0" w:color="000000"/>
              <w:left w:val="single" w:sz="4" w:space="0" w:color="000000"/>
              <w:bottom w:val="single" w:sz="4" w:space="0" w:color="000000"/>
              <w:right w:val="single" w:sz="4" w:space="0" w:color="000000"/>
            </w:tcBorders>
          </w:tcPr>
          <w:p w14:paraId="0654EC6E" w14:textId="77777777" w:rsidR="009A01EE" w:rsidRPr="003F43B7" w:rsidRDefault="009A01EE" w:rsidP="00645203">
            <w:pPr>
              <w:pStyle w:val="TableParagraph"/>
              <w:kinsoku w:val="0"/>
              <w:overflowPunct w:val="0"/>
              <w:spacing w:line="254" w:lineRule="exact"/>
              <w:ind w:left="424" w:right="411" w:firstLine="93"/>
              <w:jc w:val="left"/>
              <w:rPr>
                <w:spacing w:val="-2"/>
                <w:sz w:val="22"/>
                <w:szCs w:val="22"/>
              </w:rPr>
            </w:pPr>
            <w:r w:rsidRPr="003F43B7">
              <w:rPr>
                <w:spacing w:val="-4"/>
                <w:sz w:val="22"/>
                <w:szCs w:val="22"/>
              </w:rPr>
              <w:t xml:space="preserve">WHEN </w:t>
            </w:r>
            <w:r w:rsidRPr="003F43B7">
              <w:rPr>
                <w:spacing w:val="-2"/>
                <w:sz w:val="22"/>
                <w:szCs w:val="22"/>
              </w:rPr>
              <w:t>CALLED</w:t>
            </w:r>
          </w:p>
        </w:tc>
        <w:tc>
          <w:tcPr>
            <w:tcW w:w="900" w:type="dxa"/>
            <w:tcBorders>
              <w:top w:val="single" w:sz="4" w:space="0" w:color="000000"/>
              <w:left w:val="single" w:sz="4" w:space="0" w:color="000000"/>
              <w:bottom w:val="single" w:sz="4" w:space="0" w:color="000000"/>
              <w:right w:val="single" w:sz="4" w:space="0" w:color="000000"/>
            </w:tcBorders>
          </w:tcPr>
          <w:p w14:paraId="02FEDBC8" w14:textId="77777777" w:rsidR="009A01EE" w:rsidRPr="003F43B7" w:rsidRDefault="009A01EE" w:rsidP="00645203">
            <w:pPr>
              <w:pStyle w:val="TableParagraph"/>
              <w:kinsoku w:val="0"/>
              <w:overflowPunct w:val="0"/>
              <w:ind w:left="0"/>
              <w:jc w:val="left"/>
              <w:rPr>
                <w:sz w:val="22"/>
                <w:szCs w:val="22"/>
              </w:rPr>
            </w:pPr>
          </w:p>
        </w:tc>
        <w:tc>
          <w:tcPr>
            <w:tcW w:w="2803" w:type="dxa"/>
            <w:tcBorders>
              <w:top w:val="single" w:sz="4" w:space="0" w:color="000000"/>
              <w:left w:val="single" w:sz="4" w:space="0" w:color="000000"/>
              <w:bottom w:val="single" w:sz="4" w:space="0" w:color="000000"/>
              <w:right w:val="single" w:sz="4" w:space="0" w:color="000000"/>
            </w:tcBorders>
          </w:tcPr>
          <w:p w14:paraId="06423464" w14:textId="77777777" w:rsidR="009A01EE" w:rsidRPr="003F43B7" w:rsidRDefault="009A01EE" w:rsidP="00645203">
            <w:pPr>
              <w:pStyle w:val="TableParagraph"/>
              <w:kinsoku w:val="0"/>
              <w:overflowPunct w:val="0"/>
              <w:spacing w:before="125"/>
              <w:ind w:left="8" w:right="3"/>
              <w:rPr>
                <w:spacing w:val="-5"/>
                <w:sz w:val="22"/>
                <w:szCs w:val="22"/>
              </w:rPr>
            </w:pPr>
            <w:r w:rsidRPr="003F43B7">
              <w:rPr>
                <w:sz w:val="22"/>
                <w:szCs w:val="22"/>
              </w:rPr>
              <w:t>APARTMENT</w:t>
            </w:r>
            <w:r w:rsidRPr="003F43B7">
              <w:rPr>
                <w:spacing w:val="-6"/>
                <w:sz w:val="22"/>
                <w:szCs w:val="22"/>
              </w:rPr>
              <w:t xml:space="preserve"> </w:t>
            </w:r>
            <w:r w:rsidRPr="003F43B7">
              <w:rPr>
                <w:sz w:val="22"/>
                <w:szCs w:val="22"/>
              </w:rPr>
              <w:t>BUILDING</w:t>
            </w:r>
            <w:r w:rsidRPr="003F43B7">
              <w:rPr>
                <w:spacing w:val="-5"/>
                <w:sz w:val="22"/>
                <w:szCs w:val="22"/>
              </w:rPr>
              <w:t xml:space="preserve"> 18</w:t>
            </w:r>
          </w:p>
        </w:tc>
      </w:tr>
    </w:tbl>
    <w:p w14:paraId="2919F168" w14:textId="77777777" w:rsidR="009A01EE" w:rsidRDefault="009A01EE" w:rsidP="009A01EE">
      <w:pPr>
        <w:pStyle w:val="BodyText"/>
        <w:kinsoku w:val="0"/>
        <w:overflowPunct w:val="0"/>
        <w:ind w:left="0"/>
        <w:rPr>
          <w:b/>
          <w:bCs/>
        </w:rPr>
      </w:pPr>
    </w:p>
    <w:p w14:paraId="3754878A" w14:textId="4E1B9981" w:rsidR="004B3594" w:rsidRPr="003F43B7" w:rsidRDefault="004B3594" w:rsidP="004B3594">
      <w:pPr>
        <w:pStyle w:val="BodyText"/>
        <w:kinsoku w:val="0"/>
        <w:overflowPunct w:val="0"/>
        <w:spacing w:before="244" w:line="253" w:lineRule="exact"/>
        <w:ind w:left="0"/>
        <w:rPr>
          <w:b/>
          <w:bCs/>
        </w:rPr>
      </w:pPr>
      <w:r>
        <w:rPr>
          <w:b/>
          <w:bCs/>
          <w:u w:val="single"/>
        </w:rPr>
        <w:t>RECYCLING</w:t>
      </w:r>
      <w:r w:rsidRPr="003F43B7">
        <w:rPr>
          <w:b/>
          <w:bCs/>
          <w:spacing w:val="-2"/>
          <w:u w:val="single"/>
        </w:rPr>
        <w:t>:</w:t>
      </w:r>
    </w:p>
    <w:p w14:paraId="4A0A9368" w14:textId="77777777" w:rsidR="004B3594" w:rsidRPr="003F43B7" w:rsidRDefault="004B3594" w:rsidP="004B3594">
      <w:pPr>
        <w:pStyle w:val="BodyText"/>
        <w:kinsoku w:val="0"/>
        <w:overflowPunct w:val="0"/>
        <w:ind w:left="380"/>
        <w:rPr>
          <w:b/>
          <w:bCs/>
          <w:spacing w:val="-2"/>
        </w:rPr>
      </w:pPr>
      <w:r w:rsidRPr="003F43B7">
        <w:rPr>
          <w:b/>
          <w:bCs/>
        </w:rPr>
        <w:t>COLLECTION</w:t>
      </w:r>
      <w:r w:rsidRPr="003F43B7">
        <w:rPr>
          <w:b/>
          <w:bCs/>
          <w:spacing w:val="80"/>
        </w:rPr>
        <w:t xml:space="preserve"> </w:t>
      </w:r>
      <w:r w:rsidRPr="003F43B7">
        <w:rPr>
          <w:b/>
          <w:bCs/>
        </w:rPr>
        <w:t>AND</w:t>
      </w:r>
      <w:r w:rsidRPr="003F43B7">
        <w:rPr>
          <w:b/>
          <w:bCs/>
          <w:spacing w:val="80"/>
        </w:rPr>
        <w:t xml:space="preserve"> </w:t>
      </w:r>
      <w:r w:rsidRPr="003F43B7">
        <w:rPr>
          <w:b/>
          <w:bCs/>
        </w:rPr>
        <w:t>DISPOSAL</w:t>
      </w:r>
      <w:r>
        <w:rPr>
          <w:b/>
          <w:bCs/>
        </w:rPr>
        <w:t xml:space="preserve"> </w:t>
      </w:r>
      <w:r w:rsidRPr="003F43B7">
        <w:rPr>
          <w:b/>
          <w:bCs/>
        </w:rPr>
        <w:t>(CONTRACTOR</w:t>
      </w:r>
      <w:r w:rsidRPr="003F43B7">
        <w:rPr>
          <w:b/>
          <w:bCs/>
          <w:spacing w:val="80"/>
        </w:rPr>
        <w:t xml:space="preserve"> </w:t>
      </w:r>
      <w:r w:rsidRPr="003F43B7">
        <w:rPr>
          <w:b/>
          <w:bCs/>
        </w:rPr>
        <w:t xml:space="preserve">PROVIDED </w:t>
      </w:r>
      <w:r w:rsidRPr="003F43B7">
        <w:rPr>
          <w:b/>
          <w:bCs/>
          <w:spacing w:val="-2"/>
        </w:rPr>
        <w:t>CONTAINER)</w:t>
      </w:r>
    </w:p>
    <w:tbl>
      <w:tblPr>
        <w:tblStyle w:val="TableGrid"/>
        <w:tblW w:w="0" w:type="auto"/>
        <w:tblLook w:val="04A0" w:firstRow="1" w:lastRow="0" w:firstColumn="1" w:lastColumn="0" w:noHBand="0" w:noVBand="1"/>
      </w:tblPr>
      <w:tblGrid>
        <w:gridCol w:w="1774"/>
        <w:gridCol w:w="724"/>
        <w:gridCol w:w="1673"/>
        <w:gridCol w:w="1580"/>
        <w:gridCol w:w="904"/>
        <w:gridCol w:w="4135"/>
      </w:tblGrid>
      <w:tr w:rsidR="004B3594" w14:paraId="07DCB43E" w14:textId="77777777" w:rsidTr="004B3594">
        <w:tc>
          <w:tcPr>
            <w:tcW w:w="1774" w:type="dxa"/>
          </w:tcPr>
          <w:p w14:paraId="5B8A426C" w14:textId="34DF14C2" w:rsidR="004B3594" w:rsidRDefault="004B3594" w:rsidP="004B3594">
            <w:pPr>
              <w:pStyle w:val="BodyText"/>
              <w:kinsoku w:val="0"/>
              <w:overflowPunct w:val="0"/>
              <w:ind w:left="0"/>
              <w:jc w:val="center"/>
              <w:rPr>
                <w:b/>
                <w:bCs/>
              </w:rPr>
            </w:pPr>
            <w:r w:rsidRPr="003F43B7">
              <w:rPr>
                <w:b/>
                <w:bCs/>
                <w:spacing w:val="-2"/>
              </w:rPr>
              <w:t>CONTAINER</w:t>
            </w:r>
          </w:p>
        </w:tc>
        <w:tc>
          <w:tcPr>
            <w:tcW w:w="724" w:type="dxa"/>
          </w:tcPr>
          <w:p w14:paraId="62232337" w14:textId="6D2C205A" w:rsidR="004B3594" w:rsidRDefault="004B3594" w:rsidP="004B3594">
            <w:pPr>
              <w:pStyle w:val="BodyText"/>
              <w:kinsoku w:val="0"/>
              <w:overflowPunct w:val="0"/>
              <w:ind w:left="0"/>
              <w:jc w:val="center"/>
              <w:rPr>
                <w:b/>
                <w:bCs/>
              </w:rPr>
            </w:pPr>
            <w:r w:rsidRPr="003F43B7">
              <w:rPr>
                <w:b/>
                <w:bCs/>
                <w:spacing w:val="-4"/>
              </w:rPr>
              <w:t>UNIT</w:t>
            </w:r>
          </w:p>
        </w:tc>
        <w:tc>
          <w:tcPr>
            <w:tcW w:w="1673" w:type="dxa"/>
          </w:tcPr>
          <w:p w14:paraId="790AEA17" w14:textId="50E220A5" w:rsidR="004B3594" w:rsidRDefault="004B3594" w:rsidP="004B3594">
            <w:pPr>
              <w:pStyle w:val="BodyText"/>
              <w:kinsoku w:val="0"/>
              <w:overflowPunct w:val="0"/>
              <w:ind w:left="0"/>
              <w:jc w:val="center"/>
              <w:rPr>
                <w:b/>
                <w:bCs/>
              </w:rPr>
            </w:pPr>
            <w:r w:rsidRPr="003F43B7">
              <w:rPr>
                <w:b/>
                <w:bCs/>
                <w:spacing w:val="-4"/>
              </w:rPr>
              <w:t>SITE</w:t>
            </w:r>
          </w:p>
        </w:tc>
        <w:tc>
          <w:tcPr>
            <w:tcW w:w="1580" w:type="dxa"/>
          </w:tcPr>
          <w:p w14:paraId="32C370E3" w14:textId="0E0B2ED7" w:rsidR="004B3594" w:rsidRDefault="004B3594" w:rsidP="004B3594">
            <w:pPr>
              <w:pStyle w:val="BodyText"/>
              <w:kinsoku w:val="0"/>
              <w:overflowPunct w:val="0"/>
              <w:ind w:left="0"/>
              <w:jc w:val="center"/>
              <w:rPr>
                <w:b/>
                <w:bCs/>
              </w:rPr>
            </w:pPr>
            <w:r w:rsidRPr="003F43B7">
              <w:rPr>
                <w:b/>
                <w:bCs/>
                <w:spacing w:val="-2"/>
              </w:rPr>
              <w:t>FREQUENCY</w:t>
            </w:r>
          </w:p>
        </w:tc>
        <w:tc>
          <w:tcPr>
            <w:tcW w:w="904" w:type="dxa"/>
          </w:tcPr>
          <w:p w14:paraId="0ECE8A1C" w14:textId="5E1099DD" w:rsidR="004B3594" w:rsidRDefault="004B3594" w:rsidP="004B3594">
            <w:pPr>
              <w:pStyle w:val="BodyText"/>
              <w:kinsoku w:val="0"/>
              <w:overflowPunct w:val="0"/>
              <w:ind w:left="0"/>
              <w:jc w:val="center"/>
              <w:rPr>
                <w:b/>
                <w:bCs/>
              </w:rPr>
            </w:pPr>
            <w:r w:rsidRPr="003F43B7">
              <w:rPr>
                <w:b/>
                <w:bCs/>
                <w:spacing w:val="-2"/>
              </w:rPr>
              <w:t>TIMES</w:t>
            </w:r>
          </w:p>
        </w:tc>
        <w:tc>
          <w:tcPr>
            <w:tcW w:w="4135" w:type="dxa"/>
          </w:tcPr>
          <w:p w14:paraId="24951F41" w14:textId="3DEB901F" w:rsidR="004B3594" w:rsidRDefault="004B3594" w:rsidP="004B3594">
            <w:pPr>
              <w:pStyle w:val="BodyText"/>
              <w:kinsoku w:val="0"/>
              <w:overflowPunct w:val="0"/>
              <w:ind w:left="0"/>
              <w:jc w:val="center"/>
              <w:rPr>
                <w:b/>
                <w:bCs/>
              </w:rPr>
            </w:pPr>
            <w:r w:rsidRPr="003F43B7">
              <w:rPr>
                <w:b/>
                <w:bCs/>
                <w:spacing w:val="-2"/>
              </w:rPr>
              <w:t>LOCATION</w:t>
            </w:r>
          </w:p>
        </w:tc>
      </w:tr>
      <w:tr w:rsidR="004B3594" w14:paraId="5983D007" w14:textId="77777777" w:rsidTr="004B3594">
        <w:tc>
          <w:tcPr>
            <w:tcW w:w="1774" w:type="dxa"/>
          </w:tcPr>
          <w:p w14:paraId="6C79DA61" w14:textId="77777777" w:rsidR="004B3594" w:rsidRPr="004B3594" w:rsidRDefault="004B3594" w:rsidP="004B3594">
            <w:pPr>
              <w:pStyle w:val="BodyText"/>
              <w:kinsoku w:val="0"/>
              <w:overflowPunct w:val="0"/>
              <w:ind w:left="0"/>
            </w:pPr>
            <w:r w:rsidRPr="004B3594">
              <w:t xml:space="preserve">30 CY </w:t>
            </w:r>
          </w:p>
          <w:p w14:paraId="38FB67C5" w14:textId="203D5886" w:rsidR="004B3594" w:rsidRPr="004B3594" w:rsidRDefault="004B3594" w:rsidP="004B3594">
            <w:pPr>
              <w:pStyle w:val="BodyText"/>
              <w:kinsoku w:val="0"/>
              <w:overflowPunct w:val="0"/>
              <w:ind w:left="0"/>
            </w:pPr>
            <w:r w:rsidRPr="004B3594">
              <w:t>SC-COMP</w:t>
            </w:r>
          </w:p>
        </w:tc>
        <w:tc>
          <w:tcPr>
            <w:tcW w:w="724" w:type="dxa"/>
          </w:tcPr>
          <w:p w14:paraId="1FC8C1B7" w14:textId="79BA178D" w:rsidR="004B3594" w:rsidRPr="004B3594" w:rsidRDefault="004B3594" w:rsidP="004B3594">
            <w:pPr>
              <w:pStyle w:val="BodyText"/>
              <w:kinsoku w:val="0"/>
              <w:overflowPunct w:val="0"/>
              <w:ind w:left="0"/>
            </w:pPr>
            <w:r w:rsidRPr="004B3594">
              <w:t>EA</w:t>
            </w:r>
          </w:p>
        </w:tc>
        <w:tc>
          <w:tcPr>
            <w:tcW w:w="1673" w:type="dxa"/>
          </w:tcPr>
          <w:p w14:paraId="73BC5874" w14:textId="02E2ED50" w:rsidR="004B3594" w:rsidRPr="004B3594" w:rsidRDefault="004B3594" w:rsidP="004B3594">
            <w:pPr>
              <w:pStyle w:val="BodyText"/>
              <w:kinsoku w:val="0"/>
              <w:overflowPunct w:val="0"/>
              <w:ind w:left="0"/>
            </w:pPr>
            <w:r w:rsidRPr="004B3594">
              <w:t>EO</w:t>
            </w:r>
          </w:p>
        </w:tc>
        <w:tc>
          <w:tcPr>
            <w:tcW w:w="1580" w:type="dxa"/>
          </w:tcPr>
          <w:p w14:paraId="1B9A4537" w14:textId="09BC9348" w:rsidR="004B3594" w:rsidRPr="004B3594" w:rsidRDefault="009D5EB1" w:rsidP="004B3594">
            <w:pPr>
              <w:pStyle w:val="BodyText"/>
              <w:kinsoku w:val="0"/>
              <w:overflowPunct w:val="0"/>
              <w:ind w:left="0"/>
            </w:pPr>
            <w:r>
              <w:t>52</w:t>
            </w:r>
          </w:p>
        </w:tc>
        <w:tc>
          <w:tcPr>
            <w:tcW w:w="904" w:type="dxa"/>
          </w:tcPr>
          <w:p w14:paraId="085E1830" w14:textId="77777777" w:rsidR="004B3594" w:rsidRDefault="004B3594" w:rsidP="004B3594">
            <w:pPr>
              <w:pStyle w:val="BodyText"/>
              <w:kinsoku w:val="0"/>
              <w:overflowPunct w:val="0"/>
              <w:ind w:left="0"/>
              <w:rPr>
                <w:b/>
                <w:bCs/>
              </w:rPr>
            </w:pPr>
          </w:p>
        </w:tc>
        <w:tc>
          <w:tcPr>
            <w:tcW w:w="4135" w:type="dxa"/>
          </w:tcPr>
          <w:p w14:paraId="1CD2AEAC" w14:textId="49C649B9" w:rsidR="004B3594" w:rsidRPr="00BD43A9" w:rsidRDefault="004B3594" w:rsidP="004B3594">
            <w:pPr>
              <w:pStyle w:val="BodyText"/>
              <w:kinsoku w:val="0"/>
              <w:overflowPunct w:val="0"/>
              <w:ind w:left="0"/>
            </w:pPr>
            <w:r w:rsidRPr="00BD43A9">
              <w:t>Bldg #1</w:t>
            </w:r>
          </w:p>
        </w:tc>
      </w:tr>
      <w:tr w:rsidR="004B3594" w14:paraId="343FA1AD" w14:textId="77777777" w:rsidTr="004B3594">
        <w:tc>
          <w:tcPr>
            <w:tcW w:w="1774" w:type="dxa"/>
          </w:tcPr>
          <w:p w14:paraId="14F0BA81" w14:textId="52A096B6" w:rsidR="004B3594" w:rsidRPr="004B3594" w:rsidRDefault="004B3594" w:rsidP="004B3594">
            <w:pPr>
              <w:pStyle w:val="BodyText"/>
              <w:kinsoku w:val="0"/>
              <w:overflowPunct w:val="0"/>
              <w:ind w:left="0"/>
            </w:pPr>
            <w:r w:rsidRPr="004B3594">
              <w:t>3</w:t>
            </w:r>
            <w:r>
              <w:t>5</w:t>
            </w:r>
            <w:r w:rsidRPr="004B3594">
              <w:t xml:space="preserve"> CY </w:t>
            </w:r>
          </w:p>
          <w:p w14:paraId="30D08AB0" w14:textId="722FB34A" w:rsidR="004B3594" w:rsidRPr="004B3594" w:rsidRDefault="004B3594" w:rsidP="004B3594">
            <w:pPr>
              <w:pStyle w:val="BodyText"/>
              <w:kinsoku w:val="0"/>
              <w:overflowPunct w:val="0"/>
              <w:ind w:left="0"/>
            </w:pPr>
            <w:r w:rsidRPr="004B3594">
              <w:t>SC-COMP</w:t>
            </w:r>
          </w:p>
        </w:tc>
        <w:tc>
          <w:tcPr>
            <w:tcW w:w="724" w:type="dxa"/>
          </w:tcPr>
          <w:p w14:paraId="4B655C3A" w14:textId="3B30F2E1" w:rsidR="004B3594" w:rsidRPr="004B3594" w:rsidRDefault="004B3594" w:rsidP="004B3594">
            <w:pPr>
              <w:pStyle w:val="BodyText"/>
              <w:kinsoku w:val="0"/>
              <w:overflowPunct w:val="0"/>
              <w:ind w:left="0"/>
            </w:pPr>
            <w:r w:rsidRPr="004B3594">
              <w:t>EA</w:t>
            </w:r>
          </w:p>
        </w:tc>
        <w:tc>
          <w:tcPr>
            <w:tcW w:w="1673" w:type="dxa"/>
          </w:tcPr>
          <w:p w14:paraId="0A8FF231" w14:textId="593C4159" w:rsidR="004B3594" w:rsidRPr="004B3594" w:rsidRDefault="004B3594" w:rsidP="004B3594">
            <w:pPr>
              <w:pStyle w:val="BodyText"/>
              <w:kinsoku w:val="0"/>
              <w:overflowPunct w:val="0"/>
              <w:ind w:left="0"/>
            </w:pPr>
            <w:r w:rsidRPr="004B3594">
              <w:t>LY</w:t>
            </w:r>
          </w:p>
        </w:tc>
        <w:tc>
          <w:tcPr>
            <w:tcW w:w="1580" w:type="dxa"/>
          </w:tcPr>
          <w:p w14:paraId="4F4B0277" w14:textId="027771D9" w:rsidR="004B3594" w:rsidRPr="004B3594" w:rsidRDefault="009D5EB1" w:rsidP="004B3594">
            <w:pPr>
              <w:pStyle w:val="BodyText"/>
              <w:kinsoku w:val="0"/>
              <w:overflowPunct w:val="0"/>
              <w:ind w:left="0"/>
            </w:pPr>
            <w:r>
              <w:t>26</w:t>
            </w:r>
          </w:p>
        </w:tc>
        <w:tc>
          <w:tcPr>
            <w:tcW w:w="904" w:type="dxa"/>
          </w:tcPr>
          <w:p w14:paraId="0BAA5FB5" w14:textId="77777777" w:rsidR="004B3594" w:rsidRDefault="004B3594" w:rsidP="004B3594">
            <w:pPr>
              <w:pStyle w:val="BodyText"/>
              <w:kinsoku w:val="0"/>
              <w:overflowPunct w:val="0"/>
              <w:ind w:left="0"/>
              <w:rPr>
                <w:b/>
                <w:bCs/>
              </w:rPr>
            </w:pPr>
          </w:p>
        </w:tc>
        <w:tc>
          <w:tcPr>
            <w:tcW w:w="4135" w:type="dxa"/>
          </w:tcPr>
          <w:p w14:paraId="22265961" w14:textId="6E4ADF20" w:rsidR="004B3594" w:rsidRPr="00BD43A9" w:rsidRDefault="004B3594" w:rsidP="004B3594">
            <w:pPr>
              <w:pStyle w:val="BodyText"/>
              <w:kinsoku w:val="0"/>
              <w:overflowPunct w:val="0"/>
              <w:ind w:left="0"/>
            </w:pPr>
            <w:r w:rsidRPr="00BD43A9">
              <w:t>Bldg #2</w:t>
            </w:r>
          </w:p>
        </w:tc>
      </w:tr>
      <w:tr w:rsidR="004B3594" w14:paraId="5FA97B09" w14:textId="77777777" w:rsidTr="004B3594">
        <w:tc>
          <w:tcPr>
            <w:tcW w:w="1774" w:type="dxa"/>
          </w:tcPr>
          <w:p w14:paraId="2AFE0237" w14:textId="77777777" w:rsidR="004B3594" w:rsidRPr="004B3594" w:rsidRDefault="004B3594" w:rsidP="004B3594">
            <w:pPr>
              <w:pStyle w:val="BodyText"/>
              <w:kinsoku w:val="0"/>
              <w:overflowPunct w:val="0"/>
              <w:ind w:left="0"/>
            </w:pPr>
            <w:r w:rsidRPr="004B3594">
              <w:t xml:space="preserve">30 CY </w:t>
            </w:r>
          </w:p>
          <w:p w14:paraId="082A2F9C" w14:textId="6DA7B3D9" w:rsidR="004B3594" w:rsidRPr="004B3594" w:rsidRDefault="004B3594" w:rsidP="004B3594">
            <w:pPr>
              <w:pStyle w:val="BodyText"/>
              <w:kinsoku w:val="0"/>
              <w:overflowPunct w:val="0"/>
              <w:ind w:left="0"/>
            </w:pPr>
            <w:r w:rsidRPr="004B3594">
              <w:t>SC-COMP</w:t>
            </w:r>
          </w:p>
        </w:tc>
        <w:tc>
          <w:tcPr>
            <w:tcW w:w="724" w:type="dxa"/>
          </w:tcPr>
          <w:p w14:paraId="55712B45" w14:textId="0EE52BDB" w:rsidR="004B3594" w:rsidRPr="004B3594" w:rsidRDefault="004B3594" w:rsidP="004B3594">
            <w:pPr>
              <w:pStyle w:val="BodyText"/>
              <w:kinsoku w:val="0"/>
              <w:overflowPunct w:val="0"/>
              <w:ind w:left="0"/>
            </w:pPr>
            <w:r w:rsidRPr="004B3594">
              <w:t>EA</w:t>
            </w:r>
          </w:p>
        </w:tc>
        <w:tc>
          <w:tcPr>
            <w:tcW w:w="1673" w:type="dxa"/>
          </w:tcPr>
          <w:p w14:paraId="7195C75C" w14:textId="065A4CBD" w:rsidR="004B3594" w:rsidRPr="004B3594" w:rsidRDefault="004B3594" w:rsidP="004B3594">
            <w:pPr>
              <w:pStyle w:val="BodyText"/>
              <w:kinsoku w:val="0"/>
              <w:overflowPunct w:val="0"/>
              <w:ind w:left="0"/>
            </w:pPr>
            <w:r w:rsidRPr="004B3594">
              <w:t>LY</w:t>
            </w:r>
          </w:p>
        </w:tc>
        <w:tc>
          <w:tcPr>
            <w:tcW w:w="1580" w:type="dxa"/>
          </w:tcPr>
          <w:p w14:paraId="1A0E17B3" w14:textId="1E2A57F4" w:rsidR="004B3594" w:rsidRPr="004B3594" w:rsidRDefault="009D5EB1" w:rsidP="004B3594">
            <w:pPr>
              <w:pStyle w:val="BodyText"/>
              <w:kinsoku w:val="0"/>
              <w:overflowPunct w:val="0"/>
              <w:ind w:left="0"/>
            </w:pPr>
            <w:r>
              <w:t>26</w:t>
            </w:r>
          </w:p>
        </w:tc>
        <w:tc>
          <w:tcPr>
            <w:tcW w:w="904" w:type="dxa"/>
          </w:tcPr>
          <w:p w14:paraId="29AFEA7F" w14:textId="77777777" w:rsidR="004B3594" w:rsidRDefault="004B3594" w:rsidP="004B3594">
            <w:pPr>
              <w:pStyle w:val="BodyText"/>
              <w:kinsoku w:val="0"/>
              <w:overflowPunct w:val="0"/>
              <w:ind w:left="0"/>
              <w:rPr>
                <w:b/>
                <w:bCs/>
              </w:rPr>
            </w:pPr>
          </w:p>
        </w:tc>
        <w:tc>
          <w:tcPr>
            <w:tcW w:w="4135" w:type="dxa"/>
          </w:tcPr>
          <w:p w14:paraId="5CC3D404" w14:textId="16311855" w:rsidR="004B3594" w:rsidRPr="00BD43A9" w:rsidRDefault="004B3594" w:rsidP="004B3594">
            <w:pPr>
              <w:pStyle w:val="BodyText"/>
              <w:kinsoku w:val="0"/>
              <w:overflowPunct w:val="0"/>
              <w:ind w:left="0"/>
            </w:pPr>
            <w:r w:rsidRPr="00BD43A9">
              <w:t>Bldg #13</w:t>
            </w:r>
          </w:p>
        </w:tc>
      </w:tr>
      <w:tr w:rsidR="004B3594" w14:paraId="5036E1B6" w14:textId="77777777" w:rsidTr="004B3594">
        <w:tc>
          <w:tcPr>
            <w:tcW w:w="1774" w:type="dxa"/>
          </w:tcPr>
          <w:p w14:paraId="55AB6AB1" w14:textId="32F028F2" w:rsidR="004B3594" w:rsidRPr="004B3594" w:rsidRDefault="004B3594" w:rsidP="004B3594">
            <w:pPr>
              <w:pStyle w:val="BodyText"/>
              <w:kinsoku w:val="0"/>
              <w:overflowPunct w:val="0"/>
              <w:ind w:left="0"/>
            </w:pPr>
            <w:r>
              <w:t>8</w:t>
            </w:r>
            <w:r w:rsidRPr="004B3594">
              <w:t xml:space="preserve"> CY </w:t>
            </w:r>
          </w:p>
          <w:p w14:paraId="03E20375" w14:textId="07A920C3" w:rsidR="004B3594" w:rsidRPr="004B3594" w:rsidRDefault="004B3594" w:rsidP="004B3594">
            <w:pPr>
              <w:pStyle w:val="BodyText"/>
              <w:kinsoku w:val="0"/>
              <w:overflowPunct w:val="0"/>
              <w:ind w:left="0"/>
            </w:pPr>
            <w:r>
              <w:t>R/L</w:t>
            </w:r>
          </w:p>
        </w:tc>
        <w:tc>
          <w:tcPr>
            <w:tcW w:w="724" w:type="dxa"/>
          </w:tcPr>
          <w:p w14:paraId="10AB444C" w14:textId="3317898C" w:rsidR="004B3594" w:rsidRPr="004B3594" w:rsidRDefault="004B3594" w:rsidP="004B3594">
            <w:pPr>
              <w:pStyle w:val="BodyText"/>
              <w:kinsoku w:val="0"/>
              <w:overflowPunct w:val="0"/>
              <w:ind w:left="0"/>
            </w:pPr>
            <w:r w:rsidRPr="004B3594">
              <w:t>EA</w:t>
            </w:r>
          </w:p>
        </w:tc>
        <w:tc>
          <w:tcPr>
            <w:tcW w:w="1673" w:type="dxa"/>
          </w:tcPr>
          <w:p w14:paraId="1567D235" w14:textId="6C6E7868" w:rsidR="004B3594" w:rsidRPr="004B3594" w:rsidRDefault="004B3594" w:rsidP="004B3594">
            <w:pPr>
              <w:pStyle w:val="BodyText"/>
              <w:kinsoku w:val="0"/>
              <w:overflowPunct w:val="0"/>
              <w:ind w:left="0"/>
            </w:pPr>
            <w:r w:rsidRPr="004B3594">
              <w:t>LY</w:t>
            </w:r>
          </w:p>
        </w:tc>
        <w:tc>
          <w:tcPr>
            <w:tcW w:w="1580" w:type="dxa"/>
          </w:tcPr>
          <w:p w14:paraId="4AF7F061" w14:textId="28DE38AC" w:rsidR="004B3594" w:rsidRPr="004B3594" w:rsidRDefault="009D5EB1" w:rsidP="004B3594">
            <w:pPr>
              <w:pStyle w:val="BodyText"/>
              <w:kinsoku w:val="0"/>
              <w:overflowPunct w:val="0"/>
              <w:ind w:left="0"/>
            </w:pPr>
            <w:r>
              <w:t>26</w:t>
            </w:r>
          </w:p>
        </w:tc>
        <w:tc>
          <w:tcPr>
            <w:tcW w:w="904" w:type="dxa"/>
          </w:tcPr>
          <w:p w14:paraId="24CD8AC3" w14:textId="77777777" w:rsidR="004B3594" w:rsidRDefault="004B3594" w:rsidP="004B3594">
            <w:pPr>
              <w:pStyle w:val="BodyText"/>
              <w:kinsoku w:val="0"/>
              <w:overflowPunct w:val="0"/>
              <w:ind w:left="0"/>
              <w:rPr>
                <w:b/>
                <w:bCs/>
              </w:rPr>
            </w:pPr>
          </w:p>
        </w:tc>
        <w:tc>
          <w:tcPr>
            <w:tcW w:w="4135" w:type="dxa"/>
          </w:tcPr>
          <w:p w14:paraId="7C51264A" w14:textId="3EFAC034" w:rsidR="004B3594" w:rsidRPr="00BD43A9" w:rsidRDefault="004B3594" w:rsidP="004B3594">
            <w:pPr>
              <w:pStyle w:val="BodyText"/>
              <w:kinsoku w:val="0"/>
              <w:overflowPunct w:val="0"/>
              <w:ind w:left="0"/>
            </w:pPr>
            <w:r w:rsidRPr="00BD43A9">
              <w:t>Bldg #135</w:t>
            </w:r>
          </w:p>
        </w:tc>
      </w:tr>
      <w:tr w:rsidR="004B3594" w14:paraId="348ADCFB" w14:textId="77777777" w:rsidTr="004B3594">
        <w:tc>
          <w:tcPr>
            <w:tcW w:w="1774" w:type="dxa"/>
          </w:tcPr>
          <w:p w14:paraId="373ED356" w14:textId="77777777" w:rsidR="004B3594" w:rsidRPr="004B3594" w:rsidRDefault="004B3594" w:rsidP="004B3594">
            <w:pPr>
              <w:pStyle w:val="BodyText"/>
              <w:kinsoku w:val="0"/>
              <w:overflowPunct w:val="0"/>
              <w:ind w:left="0"/>
            </w:pPr>
            <w:r w:rsidRPr="004B3594">
              <w:t xml:space="preserve">30 CY </w:t>
            </w:r>
          </w:p>
          <w:p w14:paraId="647DF4A2" w14:textId="003E6955" w:rsidR="004B3594" w:rsidRPr="004B3594" w:rsidRDefault="004B3594" w:rsidP="004B3594">
            <w:pPr>
              <w:pStyle w:val="BodyText"/>
              <w:kinsoku w:val="0"/>
              <w:overflowPunct w:val="0"/>
              <w:ind w:left="0"/>
            </w:pPr>
            <w:r w:rsidRPr="004B3594">
              <w:t>SC-COMP</w:t>
            </w:r>
          </w:p>
        </w:tc>
        <w:tc>
          <w:tcPr>
            <w:tcW w:w="724" w:type="dxa"/>
          </w:tcPr>
          <w:p w14:paraId="4F1ECBCF" w14:textId="2F5E4727" w:rsidR="004B3594" w:rsidRPr="004B3594" w:rsidRDefault="004B3594" w:rsidP="004B3594">
            <w:pPr>
              <w:pStyle w:val="BodyText"/>
              <w:kinsoku w:val="0"/>
              <w:overflowPunct w:val="0"/>
              <w:ind w:left="0"/>
            </w:pPr>
            <w:r w:rsidRPr="004B3594">
              <w:t>EA</w:t>
            </w:r>
          </w:p>
        </w:tc>
        <w:tc>
          <w:tcPr>
            <w:tcW w:w="1673" w:type="dxa"/>
          </w:tcPr>
          <w:p w14:paraId="6B7D9FAF" w14:textId="6C5A4A77" w:rsidR="004B3594" w:rsidRPr="004B3594" w:rsidRDefault="004B3594" w:rsidP="004B3594">
            <w:pPr>
              <w:pStyle w:val="BodyText"/>
              <w:kinsoku w:val="0"/>
              <w:overflowPunct w:val="0"/>
              <w:ind w:left="0"/>
            </w:pPr>
            <w:r w:rsidRPr="004B3594">
              <w:t>LY</w:t>
            </w:r>
          </w:p>
        </w:tc>
        <w:tc>
          <w:tcPr>
            <w:tcW w:w="1580" w:type="dxa"/>
          </w:tcPr>
          <w:p w14:paraId="4D63F476" w14:textId="1FA8315D" w:rsidR="004B3594" w:rsidRPr="004B3594" w:rsidRDefault="009D5EB1" w:rsidP="004B3594">
            <w:pPr>
              <w:pStyle w:val="BodyText"/>
              <w:kinsoku w:val="0"/>
              <w:overflowPunct w:val="0"/>
              <w:ind w:left="0"/>
            </w:pPr>
            <w:r>
              <w:t>26</w:t>
            </w:r>
          </w:p>
        </w:tc>
        <w:tc>
          <w:tcPr>
            <w:tcW w:w="904" w:type="dxa"/>
          </w:tcPr>
          <w:p w14:paraId="0EA61E53" w14:textId="77777777" w:rsidR="004B3594" w:rsidRDefault="004B3594" w:rsidP="004B3594">
            <w:pPr>
              <w:pStyle w:val="BodyText"/>
              <w:kinsoku w:val="0"/>
              <w:overflowPunct w:val="0"/>
              <w:ind w:left="0"/>
              <w:rPr>
                <w:b/>
                <w:bCs/>
              </w:rPr>
            </w:pPr>
          </w:p>
        </w:tc>
        <w:tc>
          <w:tcPr>
            <w:tcW w:w="4135" w:type="dxa"/>
          </w:tcPr>
          <w:p w14:paraId="15E60642" w14:textId="44F46041" w:rsidR="004B3594" w:rsidRPr="00BD43A9" w:rsidRDefault="004B3594" w:rsidP="004B3594">
            <w:pPr>
              <w:pStyle w:val="BodyText"/>
              <w:kinsoku w:val="0"/>
              <w:overflowPunct w:val="0"/>
              <w:ind w:left="0"/>
            </w:pPr>
            <w:r w:rsidRPr="00BD43A9">
              <w:t>Bldg #143</w:t>
            </w:r>
          </w:p>
        </w:tc>
      </w:tr>
    </w:tbl>
    <w:p w14:paraId="5B971B5A" w14:textId="77777777" w:rsidR="004B3594" w:rsidRDefault="004B3594" w:rsidP="009A01EE">
      <w:pPr>
        <w:pStyle w:val="BodyText"/>
        <w:kinsoku w:val="0"/>
        <w:overflowPunct w:val="0"/>
        <w:ind w:left="0"/>
        <w:rPr>
          <w:b/>
          <w:bCs/>
        </w:rPr>
      </w:pPr>
    </w:p>
    <w:p w14:paraId="634EDD56" w14:textId="77777777" w:rsidR="009A01EE" w:rsidRPr="003F43B7" w:rsidRDefault="009A01EE" w:rsidP="009A01EE">
      <w:pPr>
        <w:pStyle w:val="BodyText"/>
        <w:kinsoku w:val="0"/>
        <w:overflowPunct w:val="0"/>
        <w:spacing w:before="4"/>
        <w:ind w:left="0"/>
        <w:rPr>
          <w:b/>
          <w:bCs/>
        </w:rPr>
      </w:pPr>
    </w:p>
    <w:p w14:paraId="638E176D" w14:textId="77777777" w:rsidR="009A01EE" w:rsidRPr="003F43B7" w:rsidRDefault="009A01EE" w:rsidP="009A01EE">
      <w:pPr>
        <w:pStyle w:val="BodyText"/>
        <w:kinsoku w:val="0"/>
        <w:overflowPunct w:val="0"/>
        <w:ind w:left="380"/>
        <w:rPr>
          <w:b/>
          <w:bCs/>
          <w:spacing w:val="-2"/>
        </w:rPr>
      </w:pPr>
      <w:r w:rsidRPr="003F43B7">
        <w:rPr>
          <w:b/>
          <w:bCs/>
        </w:rPr>
        <w:t>ON-CALL</w:t>
      </w:r>
      <w:r w:rsidRPr="003F43B7">
        <w:rPr>
          <w:b/>
          <w:bCs/>
          <w:spacing w:val="-6"/>
        </w:rPr>
        <w:t xml:space="preserve"> </w:t>
      </w:r>
      <w:r w:rsidRPr="003F43B7">
        <w:rPr>
          <w:b/>
          <w:bCs/>
        </w:rPr>
        <w:t>COLLECTION</w:t>
      </w:r>
      <w:r w:rsidRPr="003F43B7">
        <w:rPr>
          <w:b/>
          <w:bCs/>
          <w:spacing w:val="-5"/>
        </w:rPr>
        <w:t xml:space="preserve"> </w:t>
      </w:r>
      <w:r w:rsidRPr="003F43B7">
        <w:rPr>
          <w:b/>
          <w:bCs/>
        </w:rPr>
        <w:t>AND</w:t>
      </w:r>
      <w:r w:rsidRPr="003F43B7">
        <w:rPr>
          <w:b/>
          <w:bCs/>
          <w:spacing w:val="-6"/>
        </w:rPr>
        <w:t xml:space="preserve"> </w:t>
      </w:r>
      <w:r w:rsidRPr="003F43B7">
        <w:rPr>
          <w:b/>
          <w:bCs/>
        </w:rPr>
        <w:t>DISPOSAL</w:t>
      </w:r>
      <w:r w:rsidRPr="003F43B7">
        <w:rPr>
          <w:b/>
          <w:bCs/>
          <w:spacing w:val="-5"/>
        </w:rPr>
        <w:t xml:space="preserve"> </w:t>
      </w:r>
      <w:r w:rsidRPr="003F43B7">
        <w:rPr>
          <w:b/>
          <w:bCs/>
        </w:rPr>
        <w:t>FOR</w:t>
      </w:r>
      <w:r w:rsidRPr="003F43B7">
        <w:rPr>
          <w:b/>
          <w:bCs/>
          <w:spacing w:val="-5"/>
        </w:rPr>
        <w:t xml:space="preserve"> </w:t>
      </w:r>
      <w:r w:rsidRPr="003F43B7">
        <w:rPr>
          <w:b/>
          <w:bCs/>
          <w:spacing w:val="-2"/>
        </w:rPr>
        <w:t>RUBBISH</w:t>
      </w:r>
    </w:p>
    <w:tbl>
      <w:tblPr>
        <w:tblW w:w="11178" w:type="dxa"/>
        <w:tblInd w:w="278" w:type="dxa"/>
        <w:tblLayout w:type="fixed"/>
        <w:tblCellMar>
          <w:left w:w="0" w:type="dxa"/>
          <w:right w:w="0" w:type="dxa"/>
        </w:tblCellMar>
        <w:tblLook w:val="0000" w:firstRow="0" w:lastRow="0" w:firstColumn="0" w:lastColumn="0" w:noHBand="0" w:noVBand="0"/>
      </w:tblPr>
      <w:tblGrid>
        <w:gridCol w:w="2079"/>
        <w:gridCol w:w="811"/>
        <w:gridCol w:w="800"/>
        <w:gridCol w:w="1709"/>
        <w:gridCol w:w="2067"/>
        <w:gridCol w:w="3712"/>
      </w:tblGrid>
      <w:tr w:rsidR="003F43B7" w:rsidRPr="003F43B7" w14:paraId="1E2E67E8" w14:textId="77777777" w:rsidTr="0097602D">
        <w:trPr>
          <w:trHeight w:val="234"/>
        </w:trPr>
        <w:tc>
          <w:tcPr>
            <w:tcW w:w="2079" w:type="dxa"/>
            <w:tcBorders>
              <w:top w:val="single" w:sz="18" w:space="0" w:color="000000"/>
              <w:left w:val="single" w:sz="4" w:space="0" w:color="000000"/>
              <w:bottom w:val="single" w:sz="4" w:space="0" w:color="000000"/>
              <w:right w:val="single" w:sz="4" w:space="0" w:color="000000"/>
            </w:tcBorders>
          </w:tcPr>
          <w:p w14:paraId="5D259766" w14:textId="77777777" w:rsidR="009A01EE" w:rsidRPr="003F43B7" w:rsidRDefault="009A01EE" w:rsidP="00645203">
            <w:pPr>
              <w:pStyle w:val="TableParagraph"/>
              <w:kinsoku w:val="0"/>
              <w:overflowPunct w:val="0"/>
              <w:spacing w:line="214" w:lineRule="exact"/>
              <w:ind w:left="383"/>
              <w:jc w:val="left"/>
              <w:rPr>
                <w:b/>
                <w:bCs/>
                <w:spacing w:val="-2"/>
                <w:sz w:val="22"/>
                <w:szCs w:val="22"/>
              </w:rPr>
            </w:pPr>
            <w:r w:rsidRPr="003F43B7">
              <w:rPr>
                <w:b/>
                <w:bCs/>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062E05FD" w14:textId="77777777" w:rsidR="009A01EE" w:rsidRPr="003F43B7" w:rsidRDefault="009A01EE" w:rsidP="00645203">
            <w:pPr>
              <w:pStyle w:val="TableParagraph"/>
              <w:kinsoku w:val="0"/>
              <w:overflowPunct w:val="0"/>
              <w:spacing w:line="214" w:lineRule="exact"/>
              <w:ind w:left="4"/>
              <w:rPr>
                <w:b/>
                <w:bCs/>
                <w:spacing w:val="-4"/>
                <w:sz w:val="22"/>
                <w:szCs w:val="22"/>
              </w:rPr>
            </w:pPr>
            <w:r w:rsidRPr="003F43B7">
              <w:rPr>
                <w:b/>
                <w:bCs/>
                <w:spacing w:val="-4"/>
                <w:sz w:val="22"/>
                <w:szCs w:val="22"/>
              </w:rPr>
              <w:t>UNIT</w:t>
            </w:r>
          </w:p>
        </w:tc>
        <w:tc>
          <w:tcPr>
            <w:tcW w:w="800" w:type="dxa"/>
            <w:tcBorders>
              <w:top w:val="single" w:sz="4" w:space="0" w:color="000000"/>
              <w:left w:val="single" w:sz="4" w:space="0" w:color="000000"/>
              <w:bottom w:val="single" w:sz="4" w:space="0" w:color="000000"/>
              <w:right w:val="single" w:sz="4" w:space="0" w:color="000000"/>
            </w:tcBorders>
          </w:tcPr>
          <w:p w14:paraId="2EA87DE6" w14:textId="77777777" w:rsidR="009A01EE" w:rsidRPr="003F43B7" w:rsidRDefault="009A01EE" w:rsidP="00645203">
            <w:pPr>
              <w:pStyle w:val="TableParagraph"/>
              <w:kinsoku w:val="0"/>
              <w:overflowPunct w:val="0"/>
              <w:spacing w:line="214" w:lineRule="exact"/>
              <w:rPr>
                <w:b/>
                <w:bCs/>
                <w:spacing w:val="-4"/>
                <w:sz w:val="22"/>
                <w:szCs w:val="22"/>
              </w:rPr>
            </w:pPr>
            <w:r w:rsidRPr="003F43B7">
              <w:rPr>
                <w:b/>
                <w:bCs/>
                <w:spacing w:val="-4"/>
                <w:sz w:val="22"/>
                <w:szCs w:val="22"/>
              </w:rPr>
              <w:t>SITE</w:t>
            </w:r>
          </w:p>
        </w:tc>
        <w:tc>
          <w:tcPr>
            <w:tcW w:w="1709" w:type="dxa"/>
            <w:tcBorders>
              <w:top w:val="single" w:sz="18" w:space="0" w:color="000000"/>
              <w:left w:val="single" w:sz="4" w:space="0" w:color="000000"/>
              <w:bottom w:val="single" w:sz="4" w:space="0" w:color="000000"/>
              <w:right w:val="single" w:sz="4" w:space="0" w:color="000000"/>
            </w:tcBorders>
          </w:tcPr>
          <w:p w14:paraId="10F2A2DF" w14:textId="77777777" w:rsidR="009A01EE" w:rsidRPr="003F43B7" w:rsidRDefault="009A01EE" w:rsidP="00645203">
            <w:pPr>
              <w:pStyle w:val="TableParagraph"/>
              <w:kinsoku w:val="0"/>
              <w:overflowPunct w:val="0"/>
              <w:spacing w:line="214" w:lineRule="exact"/>
              <w:ind w:left="12" w:right="5"/>
              <w:rPr>
                <w:b/>
                <w:bCs/>
                <w:spacing w:val="-2"/>
                <w:sz w:val="22"/>
                <w:szCs w:val="22"/>
              </w:rPr>
            </w:pPr>
            <w:r w:rsidRPr="003F43B7">
              <w:rPr>
                <w:b/>
                <w:bCs/>
                <w:spacing w:val="-2"/>
                <w:sz w:val="22"/>
                <w:szCs w:val="22"/>
              </w:rPr>
              <w:t>FREQUENCY</w:t>
            </w:r>
          </w:p>
        </w:tc>
        <w:tc>
          <w:tcPr>
            <w:tcW w:w="2067" w:type="dxa"/>
            <w:tcBorders>
              <w:top w:val="single" w:sz="18" w:space="0" w:color="000000"/>
              <w:left w:val="single" w:sz="4" w:space="0" w:color="000000"/>
              <w:bottom w:val="single" w:sz="4" w:space="0" w:color="000000"/>
              <w:right w:val="single" w:sz="4" w:space="0" w:color="000000"/>
            </w:tcBorders>
          </w:tcPr>
          <w:p w14:paraId="475EEEF9" w14:textId="77777777" w:rsidR="009A01EE" w:rsidRPr="003F43B7" w:rsidRDefault="009A01EE" w:rsidP="00645203">
            <w:pPr>
              <w:pStyle w:val="TableParagraph"/>
              <w:kinsoku w:val="0"/>
              <w:overflowPunct w:val="0"/>
              <w:spacing w:line="214" w:lineRule="exact"/>
              <w:ind w:left="10" w:right="1"/>
              <w:rPr>
                <w:b/>
                <w:bCs/>
                <w:spacing w:val="-2"/>
                <w:sz w:val="22"/>
                <w:szCs w:val="22"/>
              </w:rPr>
            </w:pPr>
            <w:r w:rsidRPr="003F43B7">
              <w:rPr>
                <w:b/>
                <w:bCs/>
                <w:spacing w:val="-2"/>
                <w:sz w:val="22"/>
                <w:szCs w:val="22"/>
              </w:rPr>
              <w:t>TIMES</w:t>
            </w:r>
          </w:p>
        </w:tc>
        <w:tc>
          <w:tcPr>
            <w:tcW w:w="3712" w:type="dxa"/>
            <w:tcBorders>
              <w:top w:val="single" w:sz="4" w:space="0" w:color="000000"/>
              <w:left w:val="single" w:sz="4" w:space="0" w:color="000000"/>
              <w:bottom w:val="single" w:sz="4" w:space="0" w:color="000000"/>
              <w:right w:val="single" w:sz="4" w:space="0" w:color="000000"/>
            </w:tcBorders>
          </w:tcPr>
          <w:p w14:paraId="20029582" w14:textId="77777777" w:rsidR="009A01EE" w:rsidRPr="003F43B7" w:rsidRDefault="009A01EE" w:rsidP="00645203">
            <w:pPr>
              <w:pStyle w:val="TableParagraph"/>
              <w:kinsoku w:val="0"/>
              <w:overflowPunct w:val="0"/>
              <w:spacing w:line="214" w:lineRule="exact"/>
              <w:ind w:left="8" w:right="2"/>
              <w:rPr>
                <w:b/>
                <w:bCs/>
                <w:spacing w:val="-2"/>
                <w:sz w:val="22"/>
                <w:szCs w:val="22"/>
              </w:rPr>
            </w:pPr>
            <w:r w:rsidRPr="003F43B7">
              <w:rPr>
                <w:b/>
                <w:bCs/>
                <w:spacing w:val="-2"/>
                <w:sz w:val="22"/>
                <w:szCs w:val="22"/>
              </w:rPr>
              <w:t>LOCATION</w:t>
            </w:r>
          </w:p>
        </w:tc>
      </w:tr>
      <w:tr w:rsidR="003F43B7" w:rsidRPr="003F43B7" w14:paraId="73696D53" w14:textId="77777777" w:rsidTr="0097602D">
        <w:trPr>
          <w:trHeight w:val="506"/>
        </w:trPr>
        <w:tc>
          <w:tcPr>
            <w:tcW w:w="2079" w:type="dxa"/>
            <w:tcBorders>
              <w:top w:val="single" w:sz="4" w:space="0" w:color="000000"/>
              <w:left w:val="single" w:sz="4" w:space="0" w:color="000000"/>
              <w:bottom w:val="single" w:sz="4" w:space="0" w:color="000000"/>
              <w:right w:val="single" w:sz="4" w:space="0" w:color="000000"/>
            </w:tcBorders>
          </w:tcPr>
          <w:p w14:paraId="7554F44A" w14:textId="77777777" w:rsidR="009A01EE" w:rsidRPr="003F43B7" w:rsidRDefault="009A01EE" w:rsidP="00645203">
            <w:pPr>
              <w:pStyle w:val="TableParagraph"/>
              <w:kinsoku w:val="0"/>
              <w:overflowPunct w:val="0"/>
              <w:spacing w:line="242" w:lineRule="exact"/>
              <w:ind w:left="11" w:right="4"/>
              <w:rPr>
                <w:spacing w:val="-5"/>
                <w:sz w:val="22"/>
                <w:szCs w:val="22"/>
              </w:rPr>
            </w:pPr>
            <w:r w:rsidRPr="003F43B7">
              <w:rPr>
                <w:sz w:val="22"/>
                <w:szCs w:val="22"/>
              </w:rPr>
              <w:t xml:space="preserve">30 </w:t>
            </w:r>
            <w:r w:rsidRPr="003F43B7">
              <w:rPr>
                <w:spacing w:val="-5"/>
                <w:sz w:val="22"/>
                <w:szCs w:val="22"/>
              </w:rPr>
              <w:t>CY</w:t>
            </w:r>
          </w:p>
          <w:p w14:paraId="572C9FE3" w14:textId="77777777" w:rsidR="009A01EE" w:rsidRPr="003F43B7" w:rsidRDefault="009A01EE" w:rsidP="00645203">
            <w:pPr>
              <w:pStyle w:val="TableParagraph"/>
              <w:kinsoku w:val="0"/>
              <w:overflowPunct w:val="0"/>
              <w:spacing w:before="1" w:line="242" w:lineRule="exact"/>
              <w:ind w:left="11" w:right="2"/>
              <w:rPr>
                <w:spacing w:val="-2"/>
                <w:sz w:val="22"/>
                <w:szCs w:val="22"/>
              </w:rPr>
            </w:pPr>
            <w:r w:rsidRPr="003F43B7">
              <w:rPr>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65FE9B9B" w14:textId="77777777" w:rsidR="009A01EE" w:rsidRPr="003F43B7" w:rsidRDefault="009A01EE" w:rsidP="00645203">
            <w:pPr>
              <w:pStyle w:val="TableParagraph"/>
              <w:kinsoku w:val="0"/>
              <w:overflowPunct w:val="0"/>
              <w:spacing w:before="116"/>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73A488D5" w14:textId="77777777" w:rsidR="009A01EE" w:rsidRPr="003F43B7" w:rsidRDefault="009A01EE" w:rsidP="00645203">
            <w:pPr>
              <w:pStyle w:val="TableParagraph"/>
              <w:kinsoku w:val="0"/>
              <w:overflowPunct w:val="0"/>
              <w:spacing w:before="116"/>
              <w:ind w:right="3"/>
              <w:rPr>
                <w:spacing w:val="-5"/>
                <w:sz w:val="22"/>
                <w:szCs w:val="22"/>
              </w:rPr>
            </w:pPr>
            <w:r w:rsidRPr="003F43B7">
              <w:rPr>
                <w:spacing w:val="-5"/>
                <w:sz w:val="22"/>
                <w:szCs w:val="22"/>
              </w:rPr>
              <w:t>EO</w:t>
            </w:r>
          </w:p>
        </w:tc>
        <w:tc>
          <w:tcPr>
            <w:tcW w:w="1709" w:type="dxa"/>
            <w:tcBorders>
              <w:top w:val="single" w:sz="4" w:space="0" w:color="000000"/>
              <w:left w:val="single" w:sz="4" w:space="0" w:color="000000"/>
              <w:bottom w:val="single" w:sz="4" w:space="0" w:color="000000"/>
              <w:right w:val="single" w:sz="4" w:space="0" w:color="000000"/>
            </w:tcBorders>
          </w:tcPr>
          <w:p w14:paraId="0A22596E" w14:textId="77777777" w:rsidR="009A01EE" w:rsidRPr="003F43B7" w:rsidRDefault="009A01EE" w:rsidP="00645203">
            <w:pPr>
              <w:pStyle w:val="TableParagraph"/>
              <w:kinsoku w:val="0"/>
              <w:overflowPunct w:val="0"/>
              <w:spacing w:before="116"/>
              <w:ind w:left="12" w:right="1"/>
              <w:rPr>
                <w:spacing w:val="-4"/>
                <w:sz w:val="22"/>
                <w:szCs w:val="22"/>
              </w:rPr>
            </w:pPr>
            <w:r w:rsidRPr="003F43B7">
              <w:rPr>
                <w:sz w:val="22"/>
                <w:szCs w:val="22"/>
              </w:rPr>
              <w:t xml:space="preserve">ON </w:t>
            </w:r>
            <w:r w:rsidRPr="003F43B7">
              <w:rPr>
                <w:spacing w:val="-4"/>
                <w:sz w:val="22"/>
                <w:szCs w:val="22"/>
              </w:rPr>
              <w:t>CALL</w:t>
            </w:r>
          </w:p>
        </w:tc>
        <w:tc>
          <w:tcPr>
            <w:tcW w:w="2067" w:type="dxa"/>
            <w:tcBorders>
              <w:top w:val="single" w:sz="4" w:space="0" w:color="000000"/>
              <w:left w:val="single" w:sz="4" w:space="0" w:color="000000"/>
              <w:bottom w:val="single" w:sz="4" w:space="0" w:color="000000"/>
              <w:right w:val="single" w:sz="4" w:space="0" w:color="000000"/>
            </w:tcBorders>
          </w:tcPr>
          <w:p w14:paraId="62CD82C9" w14:textId="77777777" w:rsidR="009A01EE" w:rsidRPr="003F43B7" w:rsidRDefault="009A01EE" w:rsidP="00645203">
            <w:pPr>
              <w:pStyle w:val="TableParagraph"/>
              <w:kinsoku w:val="0"/>
              <w:overflowPunct w:val="0"/>
              <w:ind w:left="0"/>
              <w:jc w:val="left"/>
              <w:rPr>
                <w:sz w:val="22"/>
                <w:szCs w:val="22"/>
              </w:rPr>
            </w:pPr>
          </w:p>
        </w:tc>
        <w:tc>
          <w:tcPr>
            <w:tcW w:w="3712" w:type="dxa"/>
            <w:tcBorders>
              <w:top w:val="single" w:sz="4" w:space="0" w:color="000000"/>
              <w:left w:val="single" w:sz="4" w:space="0" w:color="000000"/>
              <w:bottom w:val="single" w:sz="4" w:space="0" w:color="000000"/>
              <w:right w:val="single" w:sz="4" w:space="0" w:color="000000"/>
            </w:tcBorders>
          </w:tcPr>
          <w:p w14:paraId="011F5135" w14:textId="54D5A32F" w:rsidR="009A01EE" w:rsidRPr="003F43B7" w:rsidRDefault="0097602D" w:rsidP="00645203">
            <w:pPr>
              <w:pStyle w:val="TableParagraph"/>
              <w:kinsoku w:val="0"/>
              <w:overflowPunct w:val="0"/>
              <w:spacing w:line="242" w:lineRule="exact"/>
              <w:ind w:left="8" w:right="5"/>
              <w:rPr>
                <w:spacing w:val="-5"/>
                <w:sz w:val="22"/>
                <w:szCs w:val="22"/>
              </w:rPr>
            </w:pPr>
            <w:r>
              <w:rPr>
                <w:sz w:val="22"/>
                <w:szCs w:val="22"/>
              </w:rPr>
              <w:t>T</w:t>
            </w:r>
            <w:r w:rsidRPr="003F43B7">
              <w:rPr>
                <w:sz w:val="22"/>
                <w:szCs w:val="22"/>
              </w:rPr>
              <w:t>O</w:t>
            </w:r>
            <w:r w:rsidRPr="003F43B7">
              <w:rPr>
                <w:spacing w:val="-3"/>
                <w:sz w:val="22"/>
                <w:szCs w:val="22"/>
              </w:rPr>
              <w:t xml:space="preserve"> </w:t>
            </w:r>
            <w:r w:rsidRPr="003F43B7">
              <w:rPr>
                <w:sz w:val="22"/>
                <w:szCs w:val="22"/>
              </w:rPr>
              <w:t>BE</w:t>
            </w:r>
            <w:r w:rsidRPr="003F43B7">
              <w:rPr>
                <w:spacing w:val="-4"/>
                <w:sz w:val="22"/>
                <w:szCs w:val="22"/>
              </w:rPr>
              <w:t xml:space="preserve"> </w:t>
            </w:r>
            <w:r w:rsidRPr="003F43B7">
              <w:rPr>
                <w:sz w:val="22"/>
                <w:szCs w:val="22"/>
              </w:rPr>
              <w:t>DETERMINED</w:t>
            </w:r>
            <w:r w:rsidRPr="003F43B7">
              <w:rPr>
                <w:spacing w:val="-4"/>
                <w:sz w:val="22"/>
                <w:szCs w:val="22"/>
              </w:rPr>
              <w:t xml:space="preserve"> </w:t>
            </w:r>
            <w:r w:rsidRPr="003F43B7">
              <w:rPr>
                <w:sz w:val="22"/>
                <w:szCs w:val="22"/>
              </w:rPr>
              <w:t>AT</w:t>
            </w:r>
            <w:r w:rsidRPr="003F43B7">
              <w:rPr>
                <w:spacing w:val="-4"/>
                <w:sz w:val="22"/>
                <w:szCs w:val="22"/>
              </w:rPr>
              <w:t xml:space="preserve"> </w:t>
            </w:r>
            <w:r w:rsidRPr="003F43B7">
              <w:rPr>
                <w:sz w:val="22"/>
                <w:szCs w:val="22"/>
              </w:rPr>
              <w:t>TIME</w:t>
            </w:r>
            <w:r w:rsidRPr="003F43B7">
              <w:rPr>
                <w:spacing w:val="-5"/>
                <w:sz w:val="22"/>
                <w:szCs w:val="22"/>
              </w:rPr>
              <w:t xml:space="preserve"> OF</w:t>
            </w:r>
          </w:p>
          <w:p w14:paraId="297B1F38" w14:textId="05D0BB76" w:rsidR="009A01EE" w:rsidRPr="003F43B7" w:rsidRDefault="0097602D" w:rsidP="00645203">
            <w:pPr>
              <w:pStyle w:val="TableParagraph"/>
              <w:kinsoku w:val="0"/>
              <w:overflowPunct w:val="0"/>
              <w:spacing w:before="1" w:line="242" w:lineRule="exact"/>
              <w:ind w:left="8" w:right="2"/>
              <w:rPr>
                <w:spacing w:val="-4"/>
                <w:sz w:val="22"/>
                <w:szCs w:val="22"/>
              </w:rPr>
            </w:pPr>
            <w:r>
              <w:rPr>
                <w:spacing w:val="-4"/>
                <w:sz w:val="22"/>
                <w:szCs w:val="22"/>
              </w:rPr>
              <w:t>C</w:t>
            </w:r>
            <w:r w:rsidRPr="003F43B7">
              <w:rPr>
                <w:spacing w:val="-4"/>
                <w:sz w:val="22"/>
                <w:szCs w:val="22"/>
              </w:rPr>
              <w:t>ALL</w:t>
            </w:r>
            <w:r>
              <w:rPr>
                <w:spacing w:val="-4"/>
                <w:sz w:val="22"/>
                <w:szCs w:val="22"/>
              </w:rPr>
              <w:t>.</w:t>
            </w:r>
          </w:p>
        </w:tc>
      </w:tr>
      <w:tr w:rsidR="0097602D" w:rsidRPr="003F43B7" w14:paraId="48F89466" w14:textId="77777777" w:rsidTr="0097602D">
        <w:trPr>
          <w:trHeight w:val="505"/>
        </w:trPr>
        <w:tc>
          <w:tcPr>
            <w:tcW w:w="2079" w:type="dxa"/>
            <w:tcBorders>
              <w:top w:val="single" w:sz="4" w:space="0" w:color="000000"/>
              <w:left w:val="single" w:sz="4" w:space="0" w:color="000000"/>
              <w:bottom w:val="single" w:sz="4" w:space="0" w:color="000000"/>
              <w:right w:val="single" w:sz="4" w:space="0" w:color="000000"/>
            </w:tcBorders>
          </w:tcPr>
          <w:p w14:paraId="2E940785" w14:textId="77777777" w:rsidR="0097602D" w:rsidRPr="003F43B7" w:rsidRDefault="0097602D" w:rsidP="0097602D">
            <w:pPr>
              <w:pStyle w:val="TableParagraph"/>
              <w:kinsoku w:val="0"/>
              <w:overflowPunct w:val="0"/>
              <w:spacing w:line="242" w:lineRule="exact"/>
              <w:ind w:left="11" w:right="4"/>
              <w:rPr>
                <w:spacing w:val="-5"/>
                <w:sz w:val="22"/>
                <w:szCs w:val="22"/>
              </w:rPr>
            </w:pPr>
            <w:r w:rsidRPr="003F43B7">
              <w:rPr>
                <w:sz w:val="22"/>
                <w:szCs w:val="22"/>
              </w:rPr>
              <w:t xml:space="preserve">30 </w:t>
            </w:r>
            <w:r w:rsidRPr="003F43B7">
              <w:rPr>
                <w:spacing w:val="-5"/>
                <w:sz w:val="22"/>
                <w:szCs w:val="22"/>
              </w:rPr>
              <w:t>CY</w:t>
            </w:r>
          </w:p>
          <w:p w14:paraId="7FF14D02" w14:textId="77777777" w:rsidR="0097602D" w:rsidRPr="003F43B7" w:rsidRDefault="0097602D" w:rsidP="0097602D">
            <w:pPr>
              <w:pStyle w:val="TableParagraph"/>
              <w:kinsoku w:val="0"/>
              <w:overflowPunct w:val="0"/>
              <w:spacing w:before="1" w:line="242" w:lineRule="exact"/>
              <w:ind w:left="11" w:right="2"/>
              <w:rPr>
                <w:spacing w:val="-2"/>
                <w:sz w:val="22"/>
                <w:szCs w:val="22"/>
              </w:rPr>
            </w:pPr>
            <w:r w:rsidRPr="003F43B7">
              <w:rPr>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672441CE" w14:textId="77777777" w:rsidR="0097602D" w:rsidRPr="003F43B7" w:rsidRDefault="0097602D" w:rsidP="0097602D">
            <w:pPr>
              <w:pStyle w:val="TableParagraph"/>
              <w:kinsoku w:val="0"/>
              <w:overflowPunct w:val="0"/>
              <w:spacing w:before="116"/>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74FD743E" w14:textId="77777777" w:rsidR="0097602D" w:rsidRPr="003F43B7" w:rsidRDefault="0097602D" w:rsidP="0097602D">
            <w:pPr>
              <w:pStyle w:val="TableParagraph"/>
              <w:kinsoku w:val="0"/>
              <w:overflowPunct w:val="0"/>
              <w:spacing w:before="116"/>
              <w:ind w:right="3"/>
              <w:rPr>
                <w:spacing w:val="-5"/>
                <w:sz w:val="22"/>
                <w:szCs w:val="22"/>
              </w:rPr>
            </w:pPr>
            <w:r w:rsidRPr="003F43B7">
              <w:rPr>
                <w:spacing w:val="-5"/>
                <w:sz w:val="22"/>
                <w:szCs w:val="22"/>
              </w:rPr>
              <w:t>LY</w:t>
            </w:r>
          </w:p>
        </w:tc>
        <w:tc>
          <w:tcPr>
            <w:tcW w:w="1709" w:type="dxa"/>
            <w:tcBorders>
              <w:top w:val="single" w:sz="4" w:space="0" w:color="000000"/>
              <w:left w:val="single" w:sz="4" w:space="0" w:color="000000"/>
              <w:bottom w:val="single" w:sz="4" w:space="0" w:color="000000"/>
              <w:right w:val="single" w:sz="4" w:space="0" w:color="000000"/>
            </w:tcBorders>
          </w:tcPr>
          <w:p w14:paraId="3A616AC1" w14:textId="77777777" w:rsidR="0097602D" w:rsidRPr="003F43B7" w:rsidRDefault="0097602D" w:rsidP="0097602D">
            <w:pPr>
              <w:pStyle w:val="TableParagraph"/>
              <w:kinsoku w:val="0"/>
              <w:overflowPunct w:val="0"/>
              <w:spacing w:before="116"/>
              <w:ind w:left="12" w:right="1"/>
              <w:rPr>
                <w:spacing w:val="-4"/>
                <w:sz w:val="22"/>
                <w:szCs w:val="22"/>
              </w:rPr>
            </w:pPr>
            <w:r w:rsidRPr="003F43B7">
              <w:rPr>
                <w:sz w:val="22"/>
                <w:szCs w:val="22"/>
              </w:rPr>
              <w:t xml:space="preserve">ON </w:t>
            </w:r>
            <w:r w:rsidRPr="003F43B7">
              <w:rPr>
                <w:spacing w:val="-4"/>
                <w:sz w:val="22"/>
                <w:szCs w:val="22"/>
              </w:rPr>
              <w:t>CALL</w:t>
            </w:r>
          </w:p>
        </w:tc>
        <w:tc>
          <w:tcPr>
            <w:tcW w:w="2067" w:type="dxa"/>
            <w:tcBorders>
              <w:top w:val="single" w:sz="4" w:space="0" w:color="000000"/>
              <w:left w:val="single" w:sz="4" w:space="0" w:color="000000"/>
              <w:bottom w:val="single" w:sz="4" w:space="0" w:color="000000"/>
              <w:right w:val="single" w:sz="4" w:space="0" w:color="000000"/>
            </w:tcBorders>
          </w:tcPr>
          <w:p w14:paraId="46494E3F" w14:textId="77777777" w:rsidR="0097602D" w:rsidRPr="003F43B7" w:rsidRDefault="0097602D" w:rsidP="0097602D">
            <w:pPr>
              <w:pStyle w:val="TableParagraph"/>
              <w:kinsoku w:val="0"/>
              <w:overflowPunct w:val="0"/>
              <w:ind w:left="0"/>
              <w:jc w:val="left"/>
              <w:rPr>
                <w:sz w:val="22"/>
                <w:szCs w:val="22"/>
              </w:rPr>
            </w:pPr>
          </w:p>
        </w:tc>
        <w:tc>
          <w:tcPr>
            <w:tcW w:w="3712" w:type="dxa"/>
            <w:tcBorders>
              <w:top w:val="single" w:sz="4" w:space="0" w:color="000000"/>
              <w:left w:val="single" w:sz="4" w:space="0" w:color="000000"/>
              <w:bottom w:val="single" w:sz="4" w:space="0" w:color="000000"/>
              <w:right w:val="single" w:sz="4" w:space="0" w:color="000000"/>
            </w:tcBorders>
          </w:tcPr>
          <w:p w14:paraId="3A62EEA7" w14:textId="7A4997DD" w:rsidR="0097602D" w:rsidRPr="003F43B7" w:rsidRDefault="0097602D" w:rsidP="0097602D">
            <w:pPr>
              <w:pStyle w:val="TableParagraph"/>
              <w:kinsoku w:val="0"/>
              <w:overflowPunct w:val="0"/>
              <w:spacing w:line="242" w:lineRule="exact"/>
              <w:ind w:left="8" w:right="5"/>
              <w:rPr>
                <w:spacing w:val="-5"/>
                <w:sz w:val="22"/>
                <w:szCs w:val="22"/>
              </w:rPr>
            </w:pPr>
            <w:r>
              <w:rPr>
                <w:sz w:val="22"/>
                <w:szCs w:val="22"/>
              </w:rPr>
              <w:t>T</w:t>
            </w:r>
            <w:r w:rsidRPr="003F43B7">
              <w:rPr>
                <w:sz w:val="22"/>
                <w:szCs w:val="22"/>
              </w:rPr>
              <w:t>O</w:t>
            </w:r>
            <w:r w:rsidRPr="003F43B7">
              <w:rPr>
                <w:spacing w:val="-3"/>
                <w:sz w:val="22"/>
                <w:szCs w:val="22"/>
              </w:rPr>
              <w:t xml:space="preserve"> </w:t>
            </w:r>
            <w:r w:rsidRPr="003F43B7">
              <w:rPr>
                <w:sz w:val="22"/>
                <w:szCs w:val="22"/>
              </w:rPr>
              <w:t>BE</w:t>
            </w:r>
            <w:r w:rsidRPr="003F43B7">
              <w:rPr>
                <w:spacing w:val="-4"/>
                <w:sz w:val="22"/>
                <w:szCs w:val="22"/>
              </w:rPr>
              <w:t xml:space="preserve"> </w:t>
            </w:r>
            <w:r w:rsidRPr="003F43B7">
              <w:rPr>
                <w:sz w:val="22"/>
                <w:szCs w:val="22"/>
              </w:rPr>
              <w:t>DETERMINED</w:t>
            </w:r>
            <w:r w:rsidRPr="003F43B7">
              <w:rPr>
                <w:spacing w:val="-4"/>
                <w:sz w:val="22"/>
                <w:szCs w:val="22"/>
              </w:rPr>
              <w:t xml:space="preserve"> </w:t>
            </w:r>
            <w:r w:rsidRPr="003F43B7">
              <w:rPr>
                <w:sz w:val="22"/>
                <w:szCs w:val="22"/>
              </w:rPr>
              <w:t>AT</w:t>
            </w:r>
            <w:r w:rsidRPr="003F43B7">
              <w:rPr>
                <w:spacing w:val="-4"/>
                <w:sz w:val="22"/>
                <w:szCs w:val="22"/>
              </w:rPr>
              <w:t xml:space="preserve"> </w:t>
            </w:r>
            <w:r w:rsidRPr="003F43B7">
              <w:rPr>
                <w:sz w:val="22"/>
                <w:szCs w:val="22"/>
              </w:rPr>
              <w:t>TIME</w:t>
            </w:r>
            <w:r w:rsidRPr="003F43B7">
              <w:rPr>
                <w:spacing w:val="-5"/>
                <w:sz w:val="22"/>
                <w:szCs w:val="22"/>
              </w:rPr>
              <w:t xml:space="preserve"> OF</w:t>
            </w:r>
          </w:p>
          <w:p w14:paraId="41A3EE45" w14:textId="5766F88D" w:rsidR="0097602D" w:rsidRPr="003F43B7" w:rsidRDefault="0097602D" w:rsidP="0097602D">
            <w:pPr>
              <w:pStyle w:val="TableParagraph"/>
              <w:kinsoku w:val="0"/>
              <w:overflowPunct w:val="0"/>
              <w:spacing w:before="1" w:line="242" w:lineRule="exact"/>
              <w:ind w:left="8" w:right="2"/>
              <w:rPr>
                <w:spacing w:val="-4"/>
                <w:sz w:val="22"/>
                <w:szCs w:val="22"/>
              </w:rPr>
            </w:pPr>
            <w:r>
              <w:rPr>
                <w:spacing w:val="-4"/>
                <w:sz w:val="22"/>
                <w:szCs w:val="22"/>
              </w:rPr>
              <w:t>C</w:t>
            </w:r>
            <w:r w:rsidRPr="003F43B7">
              <w:rPr>
                <w:spacing w:val="-4"/>
                <w:sz w:val="22"/>
                <w:szCs w:val="22"/>
              </w:rPr>
              <w:t>ALL</w:t>
            </w:r>
            <w:r>
              <w:rPr>
                <w:spacing w:val="-4"/>
                <w:sz w:val="22"/>
                <w:szCs w:val="22"/>
              </w:rPr>
              <w:t>.</w:t>
            </w:r>
          </w:p>
        </w:tc>
      </w:tr>
      <w:tr w:rsidR="0097602D" w:rsidRPr="003F43B7" w14:paraId="5B874A88" w14:textId="77777777" w:rsidTr="0097602D">
        <w:trPr>
          <w:trHeight w:val="506"/>
        </w:trPr>
        <w:tc>
          <w:tcPr>
            <w:tcW w:w="2079" w:type="dxa"/>
            <w:tcBorders>
              <w:top w:val="single" w:sz="4" w:space="0" w:color="000000"/>
              <w:left w:val="single" w:sz="4" w:space="0" w:color="000000"/>
              <w:bottom w:val="single" w:sz="4" w:space="0" w:color="000000"/>
              <w:right w:val="single" w:sz="4" w:space="0" w:color="000000"/>
            </w:tcBorders>
          </w:tcPr>
          <w:p w14:paraId="0361E3E7" w14:textId="77777777" w:rsidR="0097602D" w:rsidRPr="003F43B7" w:rsidRDefault="0097602D" w:rsidP="0097602D">
            <w:pPr>
              <w:pStyle w:val="TableParagraph"/>
              <w:kinsoku w:val="0"/>
              <w:overflowPunct w:val="0"/>
              <w:spacing w:line="242" w:lineRule="exact"/>
              <w:ind w:left="11" w:right="4"/>
              <w:rPr>
                <w:spacing w:val="-5"/>
                <w:sz w:val="22"/>
                <w:szCs w:val="22"/>
              </w:rPr>
            </w:pPr>
            <w:r w:rsidRPr="003F43B7">
              <w:rPr>
                <w:sz w:val="22"/>
                <w:szCs w:val="22"/>
              </w:rPr>
              <w:t xml:space="preserve">30 </w:t>
            </w:r>
            <w:r w:rsidRPr="003F43B7">
              <w:rPr>
                <w:spacing w:val="-5"/>
                <w:sz w:val="22"/>
                <w:szCs w:val="22"/>
              </w:rPr>
              <w:t>CY</w:t>
            </w:r>
          </w:p>
          <w:p w14:paraId="5D70B609" w14:textId="77777777" w:rsidR="0097602D" w:rsidRPr="003F43B7" w:rsidRDefault="0097602D" w:rsidP="0097602D">
            <w:pPr>
              <w:pStyle w:val="TableParagraph"/>
              <w:kinsoku w:val="0"/>
              <w:overflowPunct w:val="0"/>
              <w:spacing w:before="1" w:line="242" w:lineRule="exact"/>
              <w:ind w:left="11" w:right="2"/>
              <w:rPr>
                <w:spacing w:val="-2"/>
                <w:sz w:val="22"/>
                <w:szCs w:val="22"/>
              </w:rPr>
            </w:pPr>
            <w:r w:rsidRPr="003F43B7">
              <w:rPr>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48045C0C" w14:textId="77777777" w:rsidR="0097602D" w:rsidRPr="003F43B7" w:rsidRDefault="0097602D" w:rsidP="0097602D">
            <w:pPr>
              <w:pStyle w:val="TableParagraph"/>
              <w:kinsoku w:val="0"/>
              <w:overflowPunct w:val="0"/>
              <w:spacing w:before="116"/>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6A4C1DF6" w14:textId="77777777" w:rsidR="0097602D" w:rsidRPr="003F43B7" w:rsidRDefault="0097602D" w:rsidP="0097602D">
            <w:pPr>
              <w:pStyle w:val="TableParagraph"/>
              <w:kinsoku w:val="0"/>
              <w:overflowPunct w:val="0"/>
              <w:spacing w:before="116"/>
              <w:ind w:right="3"/>
              <w:rPr>
                <w:spacing w:val="-5"/>
                <w:sz w:val="22"/>
                <w:szCs w:val="22"/>
              </w:rPr>
            </w:pPr>
            <w:r w:rsidRPr="003F43B7">
              <w:rPr>
                <w:spacing w:val="-5"/>
                <w:sz w:val="22"/>
                <w:szCs w:val="22"/>
              </w:rPr>
              <w:t>LY</w:t>
            </w:r>
          </w:p>
        </w:tc>
        <w:tc>
          <w:tcPr>
            <w:tcW w:w="1709" w:type="dxa"/>
            <w:tcBorders>
              <w:top w:val="single" w:sz="4" w:space="0" w:color="000000"/>
              <w:left w:val="single" w:sz="4" w:space="0" w:color="000000"/>
              <w:bottom w:val="single" w:sz="4" w:space="0" w:color="000000"/>
              <w:right w:val="single" w:sz="4" w:space="0" w:color="000000"/>
            </w:tcBorders>
          </w:tcPr>
          <w:p w14:paraId="05264BE6" w14:textId="77777777" w:rsidR="0097602D" w:rsidRPr="003F43B7" w:rsidRDefault="0097602D" w:rsidP="0097602D">
            <w:pPr>
              <w:pStyle w:val="TableParagraph"/>
              <w:kinsoku w:val="0"/>
              <w:overflowPunct w:val="0"/>
              <w:spacing w:before="116"/>
              <w:ind w:left="12" w:right="1"/>
              <w:rPr>
                <w:spacing w:val="-4"/>
                <w:sz w:val="22"/>
                <w:szCs w:val="22"/>
              </w:rPr>
            </w:pPr>
            <w:r w:rsidRPr="003F43B7">
              <w:rPr>
                <w:sz w:val="22"/>
                <w:szCs w:val="22"/>
              </w:rPr>
              <w:t xml:space="preserve">ON </w:t>
            </w:r>
            <w:r w:rsidRPr="003F43B7">
              <w:rPr>
                <w:spacing w:val="-4"/>
                <w:sz w:val="22"/>
                <w:szCs w:val="22"/>
              </w:rPr>
              <w:t>CALL</w:t>
            </w:r>
          </w:p>
        </w:tc>
        <w:tc>
          <w:tcPr>
            <w:tcW w:w="2067" w:type="dxa"/>
            <w:tcBorders>
              <w:top w:val="single" w:sz="4" w:space="0" w:color="000000"/>
              <w:left w:val="single" w:sz="4" w:space="0" w:color="000000"/>
              <w:bottom w:val="single" w:sz="4" w:space="0" w:color="000000"/>
              <w:right w:val="single" w:sz="4" w:space="0" w:color="000000"/>
            </w:tcBorders>
          </w:tcPr>
          <w:p w14:paraId="293A6EC1" w14:textId="77777777" w:rsidR="0097602D" w:rsidRPr="003F43B7" w:rsidRDefault="0097602D" w:rsidP="0097602D">
            <w:pPr>
              <w:pStyle w:val="TableParagraph"/>
              <w:kinsoku w:val="0"/>
              <w:overflowPunct w:val="0"/>
              <w:ind w:left="0"/>
              <w:jc w:val="left"/>
              <w:rPr>
                <w:sz w:val="22"/>
                <w:szCs w:val="22"/>
              </w:rPr>
            </w:pPr>
          </w:p>
        </w:tc>
        <w:tc>
          <w:tcPr>
            <w:tcW w:w="3712" w:type="dxa"/>
            <w:tcBorders>
              <w:top w:val="single" w:sz="4" w:space="0" w:color="000000"/>
              <w:left w:val="single" w:sz="4" w:space="0" w:color="000000"/>
              <w:bottom w:val="single" w:sz="4" w:space="0" w:color="000000"/>
              <w:right w:val="single" w:sz="4" w:space="0" w:color="000000"/>
            </w:tcBorders>
          </w:tcPr>
          <w:p w14:paraId="4FC2EAC7" w14:textId="1D25D8CE" w:rsidR="0097602D" w:rsidRPr="003F43B7" w:rsidRDefault="0097602D" w:rsidP="0097602D">
            <w:pPr>
              <w:pStyle w:val="TableParagraph"/>
              <w:kinsoku w:val="0"/>
              <w:overflowPunct w:val="0"/>
              <w:spacing w:line="242" w:lineRule="exact"/>
              <w:ind w:left="8" w:right="5"/>
              <w:rPr>
                <w:spacing w:val="-5"/>
                <w:sz w:val="22"/>
                <w:szCs w:val="22"/>
              </w:rPr>
            </w:pPr>
            <w:r>
              <w:rPr>
                <w:sz w:val="22"/>
                <w:szCs w:val="22"/>
              </w:rPr>
              <w:t>T</w:t>
            </w:r>
            <w:r w:rsidRPr="003F43B7">
              <w:rPr>
                <w:sz w:val="22"/>
                <w:szCs w:val="22"/>
              </w:rPr>
              <w:t>O</w:t>
            </w:r>
            <w:r w:rsidRPr="003F43B7">
              <w:rPr>
                <w:spacing w:val="-3"/>
                <w:sz w:val="22"/>
                <w:szCs w:val="22"/>
              </w:rPr>
              <w:t xml:space="preserve"> </w:t>
            </w:r>
            <w:r w:rsidRPr="003F43B7">
              <w:rPr>
                <w:sz w:val="22"/>
                <w:szCs w:val="22"/>
              </w:rPr>
              <w:t>BE</w:t>
            </w:r>
            <w:r w:rsidRPr="003F43B7">
              <w:rPr>
                <w:spacing w:val="-4"/>
                <w:sz w:val="22"/>
                <w:szCs w:val="22"/>
              </w:rPr>
              <w:t xml:space="preserve"> </w:t>
            </w:r>
            <w:r w:rsidRPr="003F43B7">
              <w:rPr>
                <w:sz w:val="22"/>
                <w:szCs w:val="22"/>
              </w:rPr>
              <w:t>DETERMINED</w:t>
            </w:r>
            <w:r w:rsidRPr="003F43B7">
              <w:rPr>
                <w:spacing w:val="-4"/>
                <w:sz w:val="22"/>
                <w:szCs w:val="22"/>
              </w:rPr>
              <w:t xml:space="preserve"> </w:t>
            </w:r>
            <w:r w:rsidRPr="003F43B7">
              <w:rPr>
                <w:sz w:val="22"/>
                <w:szCs w:val="22"/>
              </w:rPr>
              <w:t>AT</w:t>
            </w:r>
            <w:r w:rsidRPr="003F43B7">
              <w:rPr>
                <w:spacing w:val="-4"/>
                <w:sz w:val="22"/>
                <w:szCs w:val="22"/>
              </w:rPr>
              <w:t xml:space="preserve"> </w:t>
            </w:r>
            <w:r w:rsidRPr="003F43B7">
              <w:rPr>
                <w:sz w:val="22"/>
                <w:szCs w:val="22"/>
              </w:rPr>
              <w:t>TIME</w:t>
            </w:r>
            <w:r w:rsidRPr="003F43B7">
              <w:rPr>
                <w:spacing w:val="-5"/>
                <w:sz w:val="22"/>
                <w:szCs w:val="22"/>
              </w:rPr>
              <w:t xml:space="preserve"> OF</w:t>
            </w:r>
          </w:p>
          <w:p w14:paraId="3C45C444" w14:textId="5C18304E" w:rsidR="0097602D" w:rsidRPr="003F43B7" w:rsidRDefault="0097602D" w:rsidP="0097602D">
            <w:pPr>
              <w:pStyle w:val="TableParagraph"/>
              <w:kinsoku w:val="0"/>
              <w:overflowPunct w:val="0"/>
              <w:spacing w:before="1" w:line="242" w:lineRule="exact"/>
              <w:ind w:left="8" w:right="2"/>
              <w:rPr>
                <w:spacing w:val="-4"/>
                <w:sz w:val="22"/>
                <w:szCs w:val="22"/>
              </w:rPr>
            </w:pPr>
            <w:r>
              <w:rPr>
                <w:spacing w:val="-4"/>
                <w:sz w:val="22"/>
                <w:szCs w:val="22"/>
              </w:rPr>
              <w:t>C</w:t>
            </w:r>
            <w:r w:rsidRPr="003F43B7">
              <w:rPr>
                <w:spacing w:val="-4"/>
                <w:sz w:val="22"/>
                <w:szCs w:val="22"/>
              </w:rPr>
              <w:t>ALL</w:t>
            </w:r>
            <w:r>
              <w:rPr>
                <w:spacing w:val="-4"/>
                <w:sz w:val="22"/>
                <w:szCs w:val="22"/>
              </w:rPr>
              <w:t>.</w:t>
            </w:r>
          </w:p>
        </w:tc>
      </w:tr>
      <w:tr w:rsidR="0097602D" w:rsidRPr="003F43B7" w14:paraId="1BF7F2C5" w14:textId="77777777" w:rsidTr="0097602D">
        <w:trPr>
          <w:trHeight w:val="505"/>
        </w:trPr>
        <w:tc>
          <w:tcPr>
            <w:tcW w:w="2079" w:type="dxa"/>
            <w:tcBorders>
              <w:top w:val="single" w:sz="4" w:space="0" w:color="000000"/>
              <w:left w:val="single" w:sz="4" w:space="0" w:color="000000"/>
              <w:bottom w:val="single" w:sz="4" w:space="0" w:color="000000"/>
              <w:right w:val="single" w:sz="4" w:space="0" w:color="000000"/>
            </w:tcBorders>
          </w:tcPr>
          <w:p w14:paraId="70431779" w14:textId="77777777" w:rsidR="0097602D" w:rsidRPr="003F43B7" w:rsidRDefault="0097602D" w:rsidP="0097602D">
            <w:pPr>
              <w:pStyle w:val="TableParagraph"/>
              <w:kinsoku w:val="0"/>
              <w:overflowPunct w:val="0"/>
              <w:spacing w:line="242" w:lineRule="exact"/>
              <w:ind w:left="11" w:right="4"/>
              <w:rPr>
                <w:spacing w:val="-5"/>
                <w:sz w:val="22"/>
                <w:szCs w:val="22"/>
              </w:rPr>
            </w:pPr>
            <w:r w:rsidRPr="003F43B7">
              <w:rPr>
                <w:sz w:val="22"/>
                <w:szCs w:val="22"/>
              </w:rPr>
              <w:t xml:space="preserve">30 </w:t>
            </w:r>
            <w:r w:rsidRPr="003F43B7">
              <w:rPr>
                <w:spacing w:val="-5"/>
                <w:sz w:val="22"/>
                <w:szCs w:val="22"/>
              </w:rPr>
              <w:t>CY</w:t>
            </w:r>
          </w:p>
          <w:p w14:paraId="58E87584" w14:textId="77777777" w:rsidR="0097602D" w:rsidRPr="003F43B7" w:rsidRDefault="0097602D" w:rsidP="0097602D">
            <w:pPr>
              <w:pStyle w:val="TableParagraph"/>
              <w:kinsoku w:val="0"/>
              <w:overflowPunct w:val="0"/>
              <w:spacing w:before="1" w:line="242" w:lineRule="exact"/>
              <w:ind w:left="11" w:right="2"/>
              <w:rPr>
                <w:spacing w:val="-2"/>
                <w:sz w:val="22"/>
                <w:szCs w:val="22"/>
              </w:rPr>
            </w:pPr>
            <w:r w:rsidRPr="003F43B7">
              <w:rPr>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68F12CD5" w14:textId="77777777" w:rsidR="0097602D" w:rsidRPr="003F43B7" w:rsidRDefault="0097602D" w:rsidP="0097602D">
            <w:pPr>
              <w:pStyle w:val="TableParagraph"/>
              <w:kinsoku w:val="0"/>
              <w:overflowPunct w:val="0"/>
              <w:spacing w:before="116"/>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0751C618" w14:textId="77777777" w:rsidR="0097602D" w:rsidRPr="003F43B7" w:rsidRDefault="0097602D" w:rsidP="0097602D">
            <w:pPr>
              <w:pStyle w:val="TableParagraph"/>
              <w:kinsoku w:val="0"/>
              <w:overflowPunct w:val="0"/>
              <w:spacing w:before="116"/>
              <w:ind w:right="3"/>
              <w:rPr>
                <w:spacing w:val="-5"/>
                <w:sz w:val="22"/>
                <w:szCs w:val="22"/>
              </w:rPr>
            </w:pPr>
            <w:r w:rsidRPr="003F43B7">
              <w:rPr>
                <w:spacing w:val="-5"/>
                <w:sz w:val="22"/>
                <w:szCs w:val="22"/>
              </w:rPr>
              <w:t>LY</w:t>
            </w:r>
          </w:p>
        </w:tc>
        <w:tc>
          <w:tcPr>
            <w:tcW w:w="1709" w:type="dxa"/>
            <w:tcBorders>
              <w:top w:val="single" w:sz="4" w:space="0" w:color="000000"/>
              <w:left w:val="single" w:sz="4" w:space="0" w:color="000000"/>
              <w:bottom w:val="single" w:sz="4" w:space="0" w:color="000000"/>
              <w:right w:val="single" w:sz="4" w:space="0" w:color="000000"/>
            </w:tcBorders>
          </w:tcPr>
          <w:p w14:paraId="67292A9B" w14:textId="77777777" w:rsidR="0097602D" w:rsidRPr="003F43B7" w:rsidRDefault="0097602D" w:rsidP="0097602D">
            <w:pPr>
              <w:pStyle w:val="TableParagraph"/>
              <w:kinsoku w:val="0"/>
              <w:overflowPunct w:val="0"/>
              <w:spacing w:before="116"/>
              <w:ind w:left="12" w:right="1"/>
              <w:rPr>
                <w:spacing w:val="-4"/>
                <w:sz w:val="22"/>
                <w:szCs w:val="22"/>
              </w:rPr>
            </w:pPr>
            <w:r w:rsidRPr="003F43B7">
              <w:rPr>
                <w:sz w:val="22"/>
                <w:szCs w:val="22"/>
              </w:rPr>
              <w:t xml:space="preserve">ON </w:t>
            </w:r>
            <w:r w:rsidRPr="003F43B7">
              <w:rPr>
                <w:spacing w:val="-4"/>
                <w:sz w:val="22"/>
                <w:szCs w:val="22"/>
              </w:rPr>
              <w:t>CALL</w:t>
            </w:r>
          </w:p>
        </w:tc>
        <w:tc>
          <w:tcPr>
            <w:tcW w:w="2067" w:type="dxa"/>
            <w:tcBorders>
              <w:top w:val="single" w:sz="4" w:space="0" w:color="000000"/>
              <w:left w:val="single" w:sz="4" w:space="0" w:color="000000"/>
              <w:bottom w:val="single" w:sz="4" w:space="0" w:color="000000"/>
              <w:right w:val="single" w:sz="4" w:space="0" w:color="000000"/>
            </w:tcBorders>
          </w:tcPr>
          <w:p w14:paraId="31547CBD" w14:textId="77777777" w:rsidR="0097602D" w:rsidRPr="003F43B7" w:rsidRDefault="0097602D" w:rsidP="0097602D">
            <w:pPr>
              <w:pStyle w:val="TableParagraph"/>
              <w:kinsoku w:val="0"/>
              <w:overflowPunct w:val="0"/>
              <w:ind w:left="0"/>
              <w:jc w:val="left"/>
              <w:rPr>
                <w:sz w:val="22"/>
                <w:szCs w:val="22"/>
              </w:rPr>
            </w:pPr>
          </w:p>
        </w:tc>
        <w:tc>
          <w:tcPr>
            <w:tcW w:w="3712" w:type="dxa"/>
            <w:tcBorders>
              <w:top w:val="single" w:sz="4" w:space="0" w:color="000000"/>
              <w:left w:val="single" w:sz="4" w:space="0" w:color="000000"/>
              <w:bottom w:val="single" w:sz="4" w:space="0" w:color="000000"/>
              <w:right w:val="single" w:sz="4" w:space="0" w:color="000000"/>
            </w:tcBorders>
          </w:tcPr>
          <w:p w14:paraId="1211BFCF" w14:textId="53309967" w:rsidR="0097602D" w:rsidRPr="003F43B7" w:rsidRDefault="0097602D" w:rsidP="0097602D">
            <w:pPr>
              <w:pStyle w:val="TableParagraph"/>
              <w:kinsoku w:val="0"/>
              <w:overflowPunct w:val="0"/>
              <w:spacing w:line="242" w:lineRule="exact"/>
              <w:ind w:left="8" w:right="5"/>
              <w:rPr>
                <w:spacing w:val="-5"/>
                <w:sz w:val="22"/>
                <w:szCs w:val="22"/>
              </w:rPr>
            </w:pPr>
            <w:r>
              <w:rPr>
                <w:sz w:val="22"/>
                <w:szCs w:val="22"/>
              </w:rPr>
              <w:t>T</w:t>
            </w:r>
            <w:r w:rsidRPr="003F43B7">
              <w:rPr>
                <w:sz w:val="22"/>
                <w:szCs w:val="22"/>
              </w:rPr>
              <w:t>O</w:t>
            </w:r>
            <w:r w:rsidRPr="003F43B7">
              <w:rPr>
                <w:spacing w:val="-3"/>
                <w:sz w:val="22"/>
                <w:szCs w:val="22"/>
              </w:rPr>
              <w:t xml:space="preserve"> </w:t>
            </w:r>
            <w:r w:rsidRPr="003F43B7">
              <w:rPr>
                <w:sz w:val="22"/>
                <w:szCs w:val="22"/>
              </w:rPr>
              <w:t>BE</w:t>
            </w:r>
            <w:r w:rsidRPr="003F43B7">
              <w:rPr>
                <w:spacing w:val="-4"/>
                <w:sz w:val="22"/>
                <w:szCs w:val="22"/>
              </w:rPr>
              <w:t xml:space="preserve"> </w:t>
            </w:r>
            <w:r w:rsidRPr="003F43B7">
              <w:rPr>
                <w:sz w:val="22"/>
                <w:szCs w:val="22"/>
              </w:rPr>
              <w:t>DETERMINED</w:t>
            </w:r>
            <w:r w:rsidRPr="003F43B7">
              <w:rPr>
                <w:spacing w:val="-4"/>
                <w:sz w:val="22"/>
                <w:szCs w:val="22"/>
              </w:rPr>
              <w:t xml:space="preserve"> </w:t>
            </w:r>
            <w:r w:rsidRPr="003F43B7">
              <w:rPr>
                <w:sz w:val="22"/>
                <w:szCs w:val="22"/>
              </w:rPr>
              <w:t>AT</w:t>
            </w:r>
            <w:r w:rsidRPr="003F43B7">
              <w:rPr>
                <w:spacing w:val="-4"/>
                <w:sz w:val="22"/>
                <w:szCs w:val="22"/>
              </w:rPr>
              <w:t xml:space="preserve"> </w:t>
            </w:r>
            <w:r w:rsidRPr="003F43B7">
              <w:rPr>
                <w:sz w:val="22"/>
                <w:szCs w:val="22"/>
              </w:rPr>
              <w:t>TIME</w:t>
            </w:r>
            <w:r w:rsidRPr="003F43B7">
              <w:rPr>
                <w:spacing w:val="-5"/>
                <w:sz w:val="22"/>
                <w:szCs w:val="22"/>
              </w:rPr>
              <w:t xml:space="preserve"> OF</w:t>
            </w:r>
          </w:p>
          <w:p w14:paraId="30A74467" w14:textId="3A19980A" w:rsidR="0097602D" w:rsidRPr="003F43B7" w:rsidRDefault="0097602D" w:rsidP="0097602D">
            <w:pPr>
              <w:pStyle w:val="TableParagraph"/>
              <w:kinsoku w:val="0"/>
              <w:overflowPunct w:val="0"/>
              <w:spacing w:before="1" w:line="242" w:lineRule="exact"/>
              <w:ind w:left="8" w:right="2"/>
              <w:rPr>
                <w:spacing w:val="-4"/>
                <w:sz w:val="22"/>
                <w:szCs w:val="22"/>
              </w:rPr>
            </w:pPr>
            <w:r>
              <w:rPr>
                <w:spacing w:val="-4"/>
                <w:sz w:val="22"/>
                <w:szCs w:val="22"/>
              </w:rPr>
              <w:t>C</w:t>
            </w:r>
            <w:r w:rsidRPr="003F43B7">
              <w:rPr>
                <w:spacing w:val="-4"/>
                <w:sz w:val="22"/>
                <w:szCs w:val="22"/>
              </w:rPr>
              <w:t>ALL</w:t>
            </w:r>
            <w:r>
              <w:rPr>
                <w:spacing w:val="-4"/>
                <w:sz w:val="22"/>
                <w:szCs w:val="22"/>
              </w:rPr>
              <w:t>.</w:t>
            </w:r>
          </w:p>
        </w:tc>
      </w:tr>
    </w:tbl>
    <w:p w14:paraId="122930C2" w14:textId="77777777" w:rsidR="009A01EE" w:rsidRPr="003F43B7" w:rsidRDefault="009A01EE" w:rsidP="009A01EE">
      <w:pPr>
        <w:pStyle w:val="BodyText"/>
        <w:kinsoku w:val="0"/>
        <w:overflowPunct w:val="0"/>
        <w:spacing w:before="240"/>
        <w:ind w:left="380"/>
        <w:rPr>
          <w:b/>
          <w:bCs/>
          <w:spacing w:val="-2"/>
        </w:rPr>
      </w:pPr>
      <w:r w:rsidRPr="003F43B7">
        <w:rPr>
          <w:b/>
          <w:bCs/>
        </w:rPr>
        <w:t>ON</w:t>
      </w:r>
      <w:r w:rsidRPr="003F43B7">
        <w:rPr>
          <w:b/>
          <w:bCs/>
          <w:spacing w:val="-7"/>
        </w:rPr>
        <w:t xml:space="preserve"> </w:t>
      </w:r>
      <w:r w:rsidRPr="003F43B7">
        <w:rPr>
          <w:b/>
          <w:bCs/>
        </w:rPr>
        <w:t>CALL</w:t>
      </w:r>
      <w:r w:rsidRPr="003F43B7">
        <w:rPr>
          <w:b/>
          <w:bCs/>
          <w:spacing w:val="-4"/>
        </w:rPr>
        <w:t xml:space="preserve"> </w:t>
      </w:r>
      <w:r w:rsidRPr="003F43B7">
        <w:rPr>
          <w:b/>
          <w:bCs/>
        </w:rPr>
        <w:t>COLLECTION</w:t>
      </w:r>
      <w:r w:rsidRPr="003F43B7">
        <w:rPr>
          <w:b/>
          <w:bCs/>
          <w:spacing w:val="-5"/>
        </w:rPr>
        <w:t xml:space="preserve"> </w:t>
      </w:r>
      <w:r w:rsidRPr="003F43B7">
        <w:rPr>
          <w:b/>
          <w:bCs/>
        </w:rPr>
        <w:t>AND</w:t>
      </w:r>
      <w:r w:rsidRPr="003F43B7">
        <w:rPr>
          <w:b/>
          <w:bCs/>
          <w:spacing w:val="-4"/>
        </w:rPr>
        <w:t xml:space="preserve"> </w:t>
      </w:r>
      <w:r w:rsidRPr="003F43B7">
        <w:rPr>
          <w:b/>
          <w:bCs/>
        </w:rPr>
        <w:t>DISPOSAL</w:t>
      </w:r>
      <w:r w:rsidRPr="003F43B7">
        <w:rPr>
          <w:b/>
          <w:bCs/>
          <w:spacing w:val="-5"/>
        </w:rPr>
        <w:t xml:space="preserve"> </w:t>
      </w:r>
      <w:r w:rsidRPr="003F43B7">
        <w:rPr>
          <w:b/>
          <w:bCs/>
        </w:rPr>
        <w:t>FOR</w:t>
      </w:r>
      <w:r w:rsidRPr="003F43B7">
        <w:rPr>
          <w:b/>
          <w:bCs/>
          <w:spacing w:val="-5"/>
        </w:rPr>
        <w:t xml:space="preserve"> </w:t>
      </w:r>
      <w:r w:rsidRPr="003F43B7">
        <w:rPr>
          <w:b/>
          <w:bCs/>
        </w:rPr>
        <w:t>SOLID</w:t>
      </w:r>
      <w:r w:rsidRPr="003F43B7">
        <w:rPr>
          <w:b/>
          <w:bCs/>
          <w:spacing w:val="-4"/>
        </w:rPr>
        <w:t xml:space="preserve"> </w:t>
      </w:r>
      <w:r w:rsidRPr="003F43B7">
        <w:rPr>
          <w:b/>
          <w:bCs/>
          <w:spacing w:val="-2"/>
        </w:rPr>
        <w:t>WASTE</w:t>
      </w:r>
    </w:p>
    <w:tbl>
      <w:tblPr>
        <w:tblW w:w="0" w:type="auto"/>
        <w:tblInd w:w="278" w:type="dxa"/>
        <w:tblLayout w:type="fixed"/>
        <w:tblCellMar>
          <w:left w:w="0" w:type="dxa"/>
          <w:right w:w="0" w:type="dxa"/>
        </w:tblCellMar>
        <w:tblLook w:val="0000" w:firstRow="0" w:lastRow="0" w:firstColumn="0" w:lastColumn="0" w:noHBand="0" w:noVBand="0"/>
      </w:tblPr>
      <w:tblGrid>
        <w:gridCol w:w="2079"/>
        <w:gridCol w:w="811"/>
        <w:gridCol w:w="800"/>
        <w:gridCol w:w="1709"/>
        <w:gridCol w:w="2067"/>
        <w:gridCol w:w="3712"/>
      </w:tblGrid>
      <w:tr w:rsidR="003F43B7" w:rsidRPr="003F43B7" w14:paraId="79D50F3C" w14:textId="77777777" w:rsidTr="00645203">
        <w:trPr>
          <w:trHeight w:val="236"/>
        </w:trPr>
        <w:tc>
          <w:tcPr>
            <w:tcW w:w="2079" w:type="dxa"/>
            <w:tcBorders>
              <w:top w:val="single" w:sz="18" w:space="0" w:color="000000"/>
              <w:left w:val="single" w:sz="4" w:space="0" w:color="000000"/>
              <w:bottom w:val="single" w:sz="4" w:space="0" w:color="000000"/>
              <w:right w:val="single" w:sz="4" w:space="0" w:color="000000"/>
            </w:tcBorders>
          </w:tcPr>
          <w:p w14:paraId="51403700" w14:textId="77777777" w:rsidR="009A01EE" w:rsidRPr="003F43B7" w:rsidRDefault="009A01EE" w:rsidP="00645203">
            <w:pPr>
              <w:pStyle w:val="TableParagraph"/>
              <w:kinsoku w:val="0"/>
              <w:overflowPunct w:val="0"/>
              <w:spacing w:line="216" w:lineRule="exact"/>
              <w:ind w:left="11" w:right="4"/>
              <w:rPr>
                <w:b/>
                <w:bCs/>
                <w:spacing w:val="-2"/>
                <w:sz w:val="22"/>
                <w:szCs w:val="22"/>
              </w:rPr>
            </w:pPr>
            <w:r w:rsidRPr="003F43B7">
              <w:rPr>
                <w:b/>
                <w:bCs/>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278AE181" w14:textId="77777777" w:rsidR="009A01EE" w:rsidRPr="003F43B7" w:rsidRDefault="009A01EE" w:rsidP="00645203">
            <w:pPr>
              <w:pStyle w:val="TableParagraph"/>
              <w:kinsoku w:val="0"/>
              <w:overflowPunct w:val="0"/>
              <w:spacing w:line="216" w:lineRule="exact"/>
              <w:ind w:left="4"/>
              <w:rPr>
                <w:b/>
                <w:bCs/>
                <w:spacing w:val="-4"/>
                <w:sz w:val="22"/>
                <w:szCs w:val="22"/>
              </w:rPr>
            </w:pPr>
            <w:r w:rsidRPr="003F43B7">
              <w:rPr>
                <w:b/>
                <w:bCs/>
                <w:spacing w:val="-4"/>
                <w:sz w:val="22"/>
                <w:szCs w:val="22"/>
              </w:rPr>
              <w:t>UNIT</w:t>
            </w:r>
          </w:p>
        </w:tc>
        <w:tc>
          <w:tcPr>
            <w:tcW w:w="800" w:type="dxa"/>
            <w:tcBorders>
              <w:top w:val="single" w:sz="4" w:space="0" w:color="000000"/>
              <w:left w:val="single" w:sz="4" w:space="0" w:color="000000"/>
              <w:bottom w:val="single" w:sz="4" w:space="0" w:color="000000"/>
              <w:right w:val="single" w:sz="4" w:space="0" w:color="000000"/>
            </w:tcBorders>
          </w:tcPr>
          <w:p w14:paraId="15F9D7ED" w14:textId="77777777" w:rsidR="009A01EE" w:rsidRPr="003F43B7" w:rsidRDefault="009A01EE" w:rsidP="00645203">
            <w:pPr>
              <w:pStyle w:val="TableParagraph"/>
              <w:kinsoku w:val="0"/>
              <w:overflowPunct w:val="0"/>
              <w:spacing w:line="216" w:lineRule="exact"/>
              <w:rPr>
                <w:b/>
                <w:bCs/>
                <w:spacing w:val="-4"/>
                <w:sz w:val="22"/>
                <w:szCs w:val="22"/>
              </w:rPr>
            </w:pPr>
            <w:r w:rsidRPr="003F43B7">
              <w:rPr>
                <w:b/>
                <w:bCs/>
                <w:spacing w:val="-4"/>
                <w:sz w:val="22"/>
                <w:szCs w:val="22"/>
              </w:rPr>
              <w:t>SITE</w:t>
            </w:r>
          </w:p>
        </w:tc>
        <w:tc>
          <w:tcPr>
            <w:tcW w:w="1709" w:type="dxa"/>
            <w:tcBorders>
              <w:top w:val="single" w:sz="18" w:space="0" w:color="000000"/>
              <w:left w:val="single" w:sz="4" w:space="0" w:color="000000"/>
              <w:bottom w:val="single" w:sz="4" w:space="0" w:color="000000"/>
              <w:right w:val="single" w:sz="4" w:space="0" w:color="000000"/>
            </w:tcBorders>
          </w:tcPr>
          <w:p w14:paraId="2CDD4C35" w14:textId="77777777" w:rsidR="009A01EE" w:rsidRPr="003F43B7" w:rsidRDefault="009A01EE" w:rsidP="00645203">
            <w:pPr>
              <w:pStyle w:val="TableParagraph"/>
              <w:kinsoku w:val="0"/>
              <w:overflowPunct w:val="0"/>
              <w:spacing w:line="216" w:lineRule="exact"/>
              <w:ind w:left="12" w:right="5"/>
              <w:rPr>
                <w:b/>
                <w:bCs/>
                <w:spacing w:val="-2"/>
                <w:sz w:val="22"/>
                <w:szCs w:val="22"/>
              </w:rPr>
            </w:pPr>
            <w:r w:rsidRPr="003F43B7">
              <w:rPr>
                <w:b/>
                <w:bCs/>
                <w:spacing w:val="-2"/>
                <w:sz w:val="22"/>
                <w:szCs w:val="22"/>
              </w:rPr>
              <w:t>FREQUENCY</w:t>
            </w:r>
          </w:p>
        </w:tc>
        <w:tc>
          <w:tcPr>
            <w:tcW w:w="2067" w:type="dxa"/>
            <w:tcBorders>
              <w:top w:val="single" w:sz="18" w:space="0" w:color="000000"/>
              <w:left w:val="single" w:sz="4" w:space="0" w:color="000000"/>
              <w:bottom w:val="single" w:sz="4" w:space="0" w:color="000000"/>
              <w:right w:val="single" w:sz="4" w:space="0" w:color="000000"/>
            </w:tcBorders>
          </w:tcPr>
          <w:p w14:paraId="40C14E11" w14:textId="77777777" w:rsidR="009A01EE" w:rsidRPr="003F43B7" w:rsidRDefault="009A01EE" w:rsidP="00645203">
            <w:pPr>
              <w:pStyle w:val="TableParagraph"/>
              <w:kinsoku w:val="0"/>
              <w:overflowPunct w:val="0"/>
              <w:spacing w:line="216" w:lineRule="exact"/>
              <w:ind w:left="10" w:right="1"/>
              <w:rPr>
                <w:b/>
                <w:bCs/>
                <w:spacing w:val="-2"/>
                <w:sz w:val="22"/>
                <w:szCs w:val="22"/>
              </w:rPr>
            </w:pPr>
            <w:r w:rsidRPr="003F43B7">
              <w:rPr>
                <w:b/>
                <w:bCs/>
                <w:spacing w:val="-2"/>
                <w:sz w:val="22"/>
                <w:szCs w:val="22"/>
              </w:rPr>
              <w:t>TIMES</w:t>
            </w:r>
          </w:p>
        </w:tc>
        <w:tc>
          <w:tcPr>
            <w:tcW w:w="3712" w:type="dxa"/>
            <w:tcBorders>
              <w:top w:val="single" w:sz="4" w:space="0" w:color="000000"/>
              <w:left w:val="single" w:sz="4" w:space="0" w:color="000000"/>
              <w:bottom w:val="single" w:sz="4" w:space="0" w:color="000000"/>
              <w:right w:val="single" w:sz="4" w:space="0" w:color="000000"/>
            </w:tcBorders>
          </w:tcPr>
          <w:p w14:paraId="52DCC096" w14:textId="77777777" w:rsidR="009A01EE" w:rsidRPr="003F43B7" w:rsidRDefault="009A01EE" w:rsidP="00645203">
            <w:pPr>
              <w:pStyle w:val="TableParagraph"/>
              <w:kinsoku w:val="0"/>
              <w:overflowPunct w:val="0"/>
              <w:spacing w:line="216" w:lineRule="exact"/>
              <w:ind w:left="8" w:right="2"/>
              <w:rPr>
                <w:b/>
                <w:bCs/>
                <w:spacing w:val="-2"/>
                <w:sz w:val="22"/>
                <w:szCs w:val="22"/>
              </w:rPr>
            </w:pPr>
            <w:r w:rsidRPr="003F43B7">
              <w:rPr>
                <w:b/>
                <w:bCs/>
                <w:spacing w:val="-2"/>
                <w:sz w:val="22"/>
                <w:szCs w:val="22"/>
              </w:rPr>
              <w:t>LOCATION</w:t>
            </w:r>
          </w:p>
        </w:tc>
      </w:tr>
      <w:tr w:rsidR="003F43B7" w:rsidRPr="003F43B7" w14:paraId="467483DA" w14:textId="77777777" w:rsidTr="00645203">
        <w:trPr>
          <w:trHeight w:val="506"/>
        </w:trPr>
        <w:tc>
          <w:tcPr>
            <w:tcW w:w="2079" w:type="dxa"/>
            <w:tcBorders>
              <w:top w:val="single" w:sz="4" w:space="0" w:color="000000"/>
              <w:left w:val="single" w:sz="4" w:space="0" w:color="000000"/>
              <w:bottom w:val="single" w:sz="4" w:space="0" w:color="000000"/>
              <w:right w:val="single" w:sz="4" w:space="0" w:color="000000"/>
            </w:tcBorders>
          </w:tcPr>
          <w:p w14:paraId="7DB65B57" w14:textId="77777777" w:rsidR="009A01EE" w:rsidRPr="003F43B7" w:rsidRDefault="009A01EE" w:rsidP="00645203">
            <w:pPr>
              <w:pStyle w:val="TableParagraph"/>
              <w:kinsoku w:val="0"/>
              <w:overflowPunct w:val="0"/>
              <w:spacing w:line="241" w:lineRule="exact"/>
              <w:ind w:left="11" w:right="4"/>
              <w:rPr>
                <w:spacing w:val="-5"/>
                <w:sz w:val="22"/>
                <w:szCs w:val="22"/>
              </w:rPr>
            </w:pPr>
            <w:r w:rsidRPr="003F43B7">
              <w:rPr>
                <w:sz w:val="22"/>
                <w:szCs w:val="22"/>
              </w:rPr>
              <w:t xml:space="preserve">30 </w:t>
            </w:r>
            <w:r w:rsidRPr="003F43B7">
              <w:rPr>
                <w:spacing w:val="-5"/>
                <w:sz w:val="22"/>
                <w:szCs w:val="22"/>
              </w:rPr>
              <w:t>CY</w:t>
            </w:r>
          </w:p>
          <w:p w14:paraId="57DB2432" w14:textId="77777777" w:rsidR="009A01EE" w:rsidRPr="003F43B7" w:rsidRDefault="009A01EE" w:rsidP="00645203">
            <w:pPr>
              <w:pStyle w:val="TableParagraph"/>
              <w:kinsoku w:val="0"/>
              <w:overflowPunct w:val="0"/>
              <w:spacing w:line="245" w:lineRule="exact"/>
              <w:ind w:left="11" w:right="2"/>
              <w:rPr>
                <w:spacing w:val="-2"/>
                <w:sz w:val="22"/>
                <w:szCs w:val="22"/>
              </w:rPr>
            </w:pPr>
            <w:r w:rsidRPr="003F43B7">
              <w:rPr>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0D087B4B" w14:textId="77777777" w:rsidR="009A01EE" w:rsidRPr="003F43B7" w:rsidRDefault="009A01EE" w:rsidP="00645203">
            <w:pPr>
              <w:pStyle w:val="TableParagraph"/>
              <w:kinsoku w:val="0"/>
              <w:overflowPunct w:val="0"/>
              <w:spacing w:before="116"/>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196E99A8" w14:textId="77777777" w:rsidR="009A01EE" w:rsidRPr="003F43B7" w:rsidRDefault="009A01EE" w:rsidP="00645203">
            <w:pPr>
              <w:pStyle w:val="TableParagraph"/>
              <w:kinsoku w:val="0"/>
              <w:overflowPunct w:val="0"/>
              <w:spacing w:before="116"/>
              <w:ind w:right="3"/>
              <w:rPr>
                <w:spacing w:val="-5"/>
                <w:sz w:val="22"/>
                <w:szCs w:val="22"/>
              </w:rPr>
            </w:pPr>
            <w:r w:rsidRPr="003F43B7">
              <w:rPr>
                <w:spacing w:val="-5"/>
                <w:sz w:val="22"/>
                <w:szCs w:val="22"/>
              </w:rPr>
              <w:t>EO</w:t>
            </w:r>
          </w:p>
        </w:tc>
        <w:tc>
          <w:tcPr>
            <w:tcW w:w="1709" w:type="dxa"/>
            <w:tcBorders>
              <w:top w:val="single" w:sz="4" w:space="0" w:color="000000"/>
              <w:left w:val="single" w:sz="4" w:space="0" w:color="000000"/>
              <w:bottom w:val="single" w:sz="4" w:space="0" w:color="000000"/>
              <w:right w:val="single" w:sz="4" w:space="0" w:color="000000"/>
            </w:tcBorders>
          </w:tcPr>
          <w:p w14:paraId="4309785B" w14:textId="77777777" w:rsidR="009A01EE" w:rsidRPr="003F43B7" w:rsidRDefault="009A01EE" w:rsidP="00645203">
            <w:pPr>
              <w:pStyle w:val="TableParagraph"/>
              <w:kinsoku w:val="0"/>
              <w:overflowPunct w:val="0"/>
              <w:spacing w:before="116"/>
              <w:ind w:left="12" w:right="1"/>
              <w:rPr>
                <w:spacing w:val="-4"/>
                <w:sz w:val="22"/>
                <w:szCs w:val="22"/>
              </w:rPr>
            </w:pPr>
            <w:r w:rsidRPr="003F43B7">
              <w:rPr>
                <w:sz w:val="22"/>
                <w:szCs w:val="22"/>
              </w:rPr>
              <w:t xml:space="preserve">ON </w:t>
            </w:r>
            <w:r w:rsidRPr="003F43B7">
              <w:rPr>
                <w:spacing w:val="-4"/>
                <w:sz w:val="22"/>
                <w:szCs w:val="22"/>
              </w:rPr>
              <w:t>CALL</w:t>
            </w:r>
          </w:p>
        </w:tc>
        <w:tc>
          <w:tcPr>
            <w:tcW w:w="2067" w:type="dxa"/>
            <w:tcBorders>
              <w:top w:val="single" w:sz="4" w:space="0" w:color="000000"/>
              <w:left w:val="single" w:sz="4" w:space="0" w:color="000000"/>
              <w:bottom w:val="single" w:sz="4" w:space="0" w:color="000000"/>
              <w:right w:val="single" w:sz="4" w:space="0" w:color="000000"/>
            </w:tcBorders>
          </w:tcPr>
          <w:p w14:paraId="5D5B08FC" w14:textId="77777777" w:rsidR="009A01EE" w:rsidRPr="003F43B7" w:rsidRDefault="009A01EE" w:rsidP="00645203">
            <w:pPr>
              <w:pStyle w:val="TableParagraph"/>
              <w:kinsoku w:val="0"/>
              <w:overflowPunct w:val="0"/>
              <w:ind w:left="0"/>
              <w:jc w:val="left"/>
              <w:rPr>
                <w:sz w:val="22"/>
                <w:szCs w:val="22"/>
              </w:rPr>
            </w:pPr>
          </w:p>
        </w:tc>
        <w:tc>
          <w:tcPr>
            <w:tcW w:w="3712" w:type="dxa"/>
            <w:tcBorders>
              <w:top w:val="single" w:sz="4" w:space="0" w:color="000000"/>
              <w:left w:val="single" w:sz="4" w:space="0" w:color="000000"/>
              <w:bottom w:val="single" w:sz="4" w:space="0" w:color="000000"/>
              <w:right w:val="single" w:sz="4" w:space="0" w:color="000000"/>
            </w:tcBorders>
          </w:tcPr>
          <w:p w14:paraId="087481CB" w14:textId="77777777" w:rsidR="009A01EE" w:rsidRPr="003F43B7" w:rsidRDefault="009A01EE" w:rsidP="00645203">
            <w:pPr>
              <w:pStyle w:val="TableParagraph"/>
              <w:kinsoku w:val="0"/>
              <w:overflowPunct w:val="0"/>
              <w:spacing w:line="241" w:lineRule="exact"/>
              <w:ind w:left="8" w:right="5"/>
              <w:rPr>
                <w:spacing w:val="-5"/>
                <w:sz w:val="22"/>
                <w:szCs w:val="22"/>
              </w:rPr>
            </w:pPr>
            <w:r w:rsidRPr="003F43B7">
              <w:rPr>
                <w:sz w:val="22"/>
                <w:szCs w:val="22"/>
              </w:rPr>
              <w:t>TO</w:t>
            </w:r>
            <w:r w:rsidRPr="003F43B7">
              <w:rPr>
                <w:spacing w:val="-3"/>
                <w:sz w:val="22"/>
                <w:szCs w:val="22"/>
              </w:rPr>
              <w:t xml:space="preserve"> </w:t>
            </w:r>
            <w:r w:rsidRPr="003F43B7">
              <w:rPr>
                <w:sz w:val="22"/>
                <w:szCs w:val="22"/>
              </w:rPr>
              <w:t>BE</w:t>
            </w:r>
            <w:r w:rsidRPr="003F43B7">
              <w:rPr>
                <w:spacing w:val="-4"/>
                <w:sz w:val="22"/>
                <w:szCs w:val="22"/>
              </w:rPr>
              <w:t xml:space="preserve"> </w:t>
            </w:r>
            <w:r w:rsidRPr="003F43B7">
              <w:rPr>
                <w:sz w:val="22"/>
                <w:szCs w:val="22"/>
              </w:rPr>
              <w:t>DETERMINED</w:t>
            </w:r>
            <w:r w:rsidRPr="003F43B7">
              <w:rPr>
                <w:spacing w:val="-4"/>
                <w:sz w:val="22"/>
                <w:szCs w:val="22"/>
              </w:rPr>
              <w:t xml:space="preserve"> </w:t>
            </w:r>
            <w:r w:rsidRPr="003F43B7">
              <w:rPr>
                <w:sz w:val="22"/>
                <w:szCs w:val="22"/>
              </w:rPr>
              <w:t>AT</w:t>
            </w:r>
            <w:r w:rsidRPr="003F43B7">
              <w:rPr>
                <w:spacing w:val="-4"/>
                <w:sz w:val="22"/>
                <w:szCs w:val="22"/>
              </w:rPr>
              <w:t xml:space="preserve"> </w:t>
            </w:r>
            <w:r w:rsidRPr="003F43B7">
              <w:rPr>
                <w:sz w:val="22"/>
                <w:szCs w:val="22"/>
              </w:rPr>
              <w:t>TIME</w:t>
            </w:r>
            <w:r w:rsidRPr="003F43B7">
              <w:rPr>
                <w:spacing w:val="-5"/>
                <w:sz w:val="22"/>
                <w:szCs w:val="22"/>
              </w:rPr>
              <w:t xml:space="preserve"> OF</w:t>
            </w:r>
          </w:p>
          <w:p w14:paraId="78A3FED7" w14:textId="77777777" w:rsidR="009A01EE" w:rsidRPr="003F43B7" w:rsidRDefault="009A01EE" w:rsidP="00645203">
            <w:pPr>
              <w:pStyle w:val="TableParagraph"/>
              <w:kinsoku w:val="0"/>
              <w:overflowPunct w:val="0"/>
              <w:spacing w:line="245" w:lineRule="exact"/>
              <w:ind w:left="8" w:right="2"/>
              <w:rPr>
                <w:spacing w:val="-4"/>
                <w:sz w:val="22"/>
                <w:szCs w:val="22"/>
              </w:rPr>
            </w:pPr>
            <w:r w:rsidRPr="003F43B7">
              <w:rPr>
                <w:spacing w:val="-4"/>
                <w:sz w:val="22"/>
                <w:szCs w:val="22"/>
              </w:rPr>
              <w:t>CALL</w:t>
            </w:r>
          </w:p>
        </w:tc>
      </w:tr>
      <w:tr w:rsidR="003F43B7" w:rsidRPr="003F43B7" w14:paraId="58420192" w14:textId="77777777" w:rsidTr="00645203">
        <w:trPr>
          <w:trHeight w:val="505"/>
        </w:trPr>
        <w:tc>
          <w:tcPr>
            <w:tcW w:w="2079" w:type="dxa"/>
            <w:tcBorders>
              <w:top w:val="single" w:sz="4" w:space="0" w:color="000000"/>
              <w:left w:val="single" w:sz="4" w:space="0" w:color="000000"/>
              <w:bottom w:val="single" w:sz="4" w:space="0" w:color="000000"/>
              <w:right w:val="single" w:sz="4" w:space="0" w:color="000000"/>
            </w:tcBorders>
          </w:tcPr>
          <w:p w14:paraId="7EF324DF" w14:textId="77777777" w:rsidR="009A01EE" w:rsidRPr="003F43B7" w:rsidRDefault="009A01EE" w:rsidP="00645203">
            <w:pPr>
              <w:pStyle w:val="TableParagraph"/>
              <w:kinsoku w:val="0"/>
              <w:overflowPunct w:val="0"/>
              <w:spacing w:before="116"/>
              <w:ind w:left="11" w:right="2"/>
              <w:rPr>
                <w:spacing w:val="-2"/>
                <w:sz w:val="22"/>
                <w:szCs w:val="22"/>
              </w:rPr>
            </w:pPr>
            <w:r w:rsidRPr="003F43B7">
              <w:rPr>
                <w:sz w:val="22"/>
                <w:szCs w:val="22"/>
              </w:rPr>
              <w:lastRenderedPageBreak/>
              <w:t>6 CY</w:t>
            </w:r>
            <w:r w:rsidRPr="003F43B7">
              <w:rPr>
                <w:spacing w:val="-1"/>
                <w:sz w:val="22"/>
                <w:szCs w:val="22"/>
              </w:rPr>
              <w:t xml:space="preserve"> </w:t>
            </w:r>
            <w:r w:rsidRPr="003F43B7">
              <w:rPr>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50DA87AE" w14:textId="77777777" w:rsidR="009A01EE" w:rsidRPr="003F43B7" w:rsidRDefault="009A01EE" w:rsidP="00645203">
            <w:pPr>
              <w:pStyle w:val="TableParagraph"/>
              <w:kinsoku w:val="0"/>
              <w:overflowPunct w:val="0"/>
              <w:spacing w:before="116"/>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6A940409" w14:textId="77777777" w:rsidR="009A01EE" w:rsidRPr="003F43B7" w:rsidRDefault="009A01EE" w:rsidP="00645203">
            <w:pPr>
              <w:pStyle w:val="TableParagraph"/>
              <w:kinsoku w:val="0"/>
              <w:overflowPunct w:val="0"/>
              <w:spacing w:before="116"/>
              <w:ind w:right="3"/>
              <w:rPr>
                <w:spacing w:val="-5"/>
                <w:sz w:val="22"/>
                <w:szCs w:val="22"/>
              </w:rPr>
            </w:pPr>
            <w:r w:rsidRPr="003F43B7">
              <w:rPr>
                <w:spacing w:val="-5"/>
                <w:sz w:val="22"/>
                <w:szCs w:val="22"/>
              </w:rPr>
              <w:t>EO</w:t>
            </w:r>
          </w:p>
        </w:tc>
        <w:tc>
          <w:tcPr>
            <w:tcW w:w="1709" w:type="dxa"/>
            <w:tcBorders>
              <w:top w:val="single" w:sz="4" w:space="0" w:color="000000"/>
              <w:left w:val="single" w:sz="4" w:space="0" w:color="000000"/>
              <w:bottom w:val="single" w:sz="4" w:space="0" w:color="000000"/>
              <w:right w:val="single" w:sz="4" w:space="0" w:color="000000"/>
            </w:tcBorders>
          </w:tcPr>
          <w:p w14:paraId="4B6BC7B4" w14:textId="77777777" w:rsidR="009A01EE" w:rsidRPr="003F43B7" w:rsidRDefault="009A01EE" w:rsidP="00645203">
            <w:pPr>
              <w:pStyle w:val="TableParagraph"/>
              <w:kinsoku w:val="0"/>
              <w:overflowPunct w:val="0"/>
              <w:spacing w:before="116"/>
              <w:ind w:left="12" w:right="1"/>
              <w:rPr>
                <w:spacing w:val="-4"/>
                <w:sz w:val="22"/>
                <w:szCs w:val="22"/>
              </w:rPr>
            </w:pPr>
            <w:r w:rsidRPr="003F43B7">
              <w:rPr>
                <w:sz w:val="22"/>
                <w:szCs w:val="22"/>
              </w:rPr>
              <w:t xml:space="preserve">ON </w:t>
            </w:r>
            <w:r w:rsidRPr="003F43B7">
              <w:rPr>
                <w:spacing w:val="-4"/>
                <w:sz w:val="22"/>
                <w:szCs w:val="22"/>
              </w:rPr>
              <w:t>CALL</w:t>
            </w:r>
          </w:p>
        </w:tc>
        <w:tc>
          <w:tcPr>
            <w:tcW w:w="2067" w:type="dxa"/>
            <w:tcBorders>
              <w:top w:val="single" w:sz="4" w:space="0" w:color="000000"/>
              <w:left w:val="single" w:sz="4" w:space="0" w:color="000000"/>
              <w:bottom w:val="single" w:sz="4" w:space="0" w:color="000000"/>
              <w:right w:val="single" w:sz="4" w:space="0" w:color="000000"/>
            </w:tcBorders>
          </w:tcPr>
          <w:p w14:paraId="00D91697" w14:textId="77777777" w:rsidR="009A01EE" w:rsidRPr="003F43B7" w:rsidRDefault="009A01EE" w:rsidP="00645203">
            <w:pPr>
              <w:pStyle w:val="TableParagraph"/>
              <w:kinsoku w:val="0"/>
              <w:overflowPunct w:val="0"/>
              <w:ind w:left="0"/>
              <w:jc w:val="left"/>
              <w:rPr>
                <w:sz w:val="22"/>
                <w:szCs w:val="22"/>
              </w:rPr>
            </w:pPr>
          </w:p>
        </w:tc>
        <w:tc>
          <w:tcPr>
            <w:tcW w:w="3712" w:type="dxa"/>
            <w:tcBorders>
              <w:top w:val="single" w:sz="4" w:space="0" w:color="000000"/>
              <w:left w:val="single" w:sz="4" w:space="0" w:color="000000"/>
              <w:bottom w:val="single" w:sz="4" w:space="0" w:color="000000"/>
              <w:right w:val="single" w:sz="4" w:space="0" w:color="000000"/>
            </w:tcBorders>
          </w:tcPr>
          <w:p w14:paraId="23445C4C" w14:textId="77777777" w:rsidR="009A01EE" w:rsidRPr="003F43B7" w:rsidRDefault="009A01EE" w:rsidP="00645203">
            <w:pPr>
              <w:pStyle w:val="TableParagraph"/>
              <w:kinsoku w:val="0"/>
              <w:overflowPunct w:val="0"/>
              <w:spacing w:line="241" w:lineRule="exact"/>
              <w:ind w:left="8" w:right="5"/>
              <w:rPr>
                <w:spacing w:val="-5"/>
                <w:sz w:val="22"/>
                <w:szCs w:val="22"/>
              </w:rPr>
            </w:pPr>
            <w:r w:rsidRPr="003F43B7">
              <w:rPr>
                <w:sz w:val="22"/>
                <w:szCs w:val="22"/>
              </w:rPr>
              <w:t>TO</w:t>
            </w:r>
            <w:r w:rsidRPr="003F43B7">
              <w:rPr>
                <w:spacing w:val="-3"/>
                <w:sz w:val="22"/>
                <w:szCs w:val="22"/>
              </w:rPr>
              <w:t xml:space="preserve"> </w:t>
            </w:r>
            <w:r w:rsidRPr="003F43B7">
              <w:rPr>
                <w:sz w:val="22"/>
                <w:szCs w:val="22"/>
              </w:rPr>
              <w:t>BE</w:t>
            </w:r>
            <w:r w:rsidRPr="003F43B7">
              <w:rPr>
                <w:spacing w:val="-4"/>
                <w:sz w:val="22"/>
                <w:szCs w:val="22"/>
              </w:rPr>
              <w:t xml:space="preserve"> </w:t>
            </w:r>
            <w:r w:rsidRPr="003F43B7">
              <w:rPr>
                <w:sz w:val="22"/>
                <w:szCs w:val="22"/>
              </w:rPr>
              <w:t>DETERMINED</w:t>
            </w:r>
            <w:r w:rsidRPr="003F43B7">
              <w:rPr>
                <w:spacing w:val="-4"/>
                <w:sz w:val="22"/>
                <w:szCs w:val="22"/>
              </w:rPr>
              <w:t xml:space="preserve"> </w:t>
            </w:r>
            <w:r w:rsidRPr="003F43B7">
              <w:rPr>
                <w:sz w:val="22"/>
                <w:szCs w:val="22"/>
              </w:rPr>
              <w:t>AT</w:t>
            </w:r>
            <w:r w:rsidRPr="003F43B7">
              <w:rPr>
                <w:spacing w:val="-4"/>
                <w:sz w:val="22"/>
                <w:szCs w:val="22"/>
              </w:rPr>
              <w:t xml:space="preserve"> </w:t>
            </w:r>
            <w:r w:rsidRPr="003F43B7">
              <w:rPr>
                <w:sz w:val="22"/>
                <w:szCs w:val="22"/>
              </w:rPr>
              <w:t>TIME</w:t>
            </w:r>
            <w:r w:rsidRPr="003F43B7">
              <w:rPr>
                <w:spacing w:val="-5"/>
                <w:sz w:val="22"/>
                <w:szCs w:val="22"/>
              </w:rPr>
              <w:t xml:space="preserve"> OF</w:t>
            </w:r>
          </w:p>
          <w:p w14:paraId="1095A75B" w14:textId="77777777" w:rsidR="009A01EE" w:rsidRPr="003F43B7" w:rsidRDefault="009A01EE" w:rsidP="00645203">
            <w:pPr>
              <w:pStyle w:val="TableParagraph"/>
              <w:kinsoku w:val="0"/>
              <w:overflowPunct w:val="0"/>
              <w:spacing w:line="245" w:lineRule="exact"/>
              <w:ind w:left="8" w:right="2"/>
              <w:rPr>
                <w:spacing w:val="-4"/>
                <w:sz w:val="22"/>
                <w:szCs w:val="22"/>
              </w:rPr>
            </w:pPr>
            <w:r w:rsidRPr="003F43B7">
              <w:rPr>
                <w:spacing w:val="-4"/>
                <w:sz w:val="22"/>
                <w:szCs w:val="22"/>
              </w:rPr>
              <w:t>CALL</w:t>
            </w:r>
          </w:p>
        </w:tc>
      </w:tr>
      <w:tr w:rsidR="003F43B7" w:rsidRPr="003F43B7" w14:paraId="1AFFAC60" w14:textId="77777777" w:rsidTr="00645203">
        <w:trPr>
          <w:trHeight w:val="505"/>
        </w:trPr>
        <w:tc>
          <w:tcPr>
            <w:tcW w:w="2079" w:type="dxa"/>
            <w:tcBorders>
              <w:top w:val="single" w:sz="4" w:space="0" w:color="000000"/>
              <w:left w:val="single" w:sz="4" w:space="0" w:color="000000"/>
              <w:bottom w:val="single" w:sz="4" w:space="0" w:color="000000"/>
              <w:right w:val="single" w:sz="4" w:space="0" w:color="000000"/>
            </w:tcBorders>
          </w:tcPr>
          <w:p w14:paraId="77432660" w14:textId="77777777" w:rsidR="009A01EE" w:rsidRPr="003F43B7" w:rsidRDefault="009A01EE" w:rsidP="00645203">
            <w:pPr>
              <w:pStyle w:val="TableParagraph"/>
              <w:kinsoku w:val="0"/>
              <w:overflowPunct w:val="0"/>
              <w:spacing w:before="116"/>
              <w:ind w:left="11" w:right="2"/>
              <w:rPr>
                <w:spacing w:val="-2"/>
                <w:sz w:val="22"/>
                <w:szCs w:val="22"/>
              </w:rPr>
            </w:pPr>
            <w:r w:rsidRPr="003F43B7">
              <w:rPr>
                <w:sz w:val="22"/>
                <w:szCs w:val="22"/>
              </w:rPr>
              <w:t>4 CY</w:t>
            </w:r>
            <w:r w:rsidRPr="003F43B7">
              <w:rPr>
                <w:spacing w:val="-1"/>
                <w:sz w:val="22"/>
                <w:szCs w:val="22"/>
              </w:rPr>
              <w:t xml:space="preserve"> </w:t>
            </w:r>
            <w:r w:rsidRPr="003F43B7">
              <w:rPr>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66241B6C" w14:textId="77777777" w:rsidR="009A01EE" w:rsidRPr="003F43B7" w:rsidRDefault="009A01EE" w:rsidP="00645203">
            <w:pPr>
              <w:pStyle w:val="TableParagraph"/>
              <w:kinsoku w:val="0"/>
              <w:overflowPunct w:val="0"/>
              <w:spacing w:before="116"/>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123CE377" w14:textId="77777777" w:rsidR="009A01EE" w:rsidRPr="003F43B7" w:rsidRDefault="009A01EE" w:rsidP="00645203">
            <w:pPr>
              <w:pStyle w:val="TableParagraph"/>
              <w:kinsoku w:val="0"/>
              <w:overflowPunct w:val="0"/>
              <w:spacing w:before="116"/>
              <w:ind w:right="3"/>
              <w:rPr>
                <w:spacing w:val="-5"/>
                <w:sz w:val="22"/>
                <w:szCs w:val="22"/>
              </w:rPr>
            </w:pPr>
            <w:r w:rsidRPr="003F43B7">
              <w:rPr>
                <w:spacing w:val="-5"/>
                <w:sz w:val="22"/>
                <w:szCs w:val="22"/>
              </w:rPr>
              <w:t>LY</w:t>
            </w:r>
          </w:p>
        </w:tc>
        <w:tc>
          <w:tcPr>
            <w:tcW w:w="1709" w:type="dxa"/>
            <w:tcBorders>
              <w:top w:val="single" w:sz="4" w:space="0" w:color="000000"/>
              <w:left w:val="single" w:sz="4" w:space="0" w:color="000000"/>
              <w:bottom w:val="single" w:sz="4" w:space="0" w:color="000000"/>
              <w:right w:val="single" w:sz="4" w:space="0" w:color="000000"/>
            </w:tcBorders>
          </w:tcPr>
          <w:p w14:paraId="44EF0EEB" w14:textId="77777777" w:rsidR="009A01EE" w:rsidRPr="003F43B7" w:rsidRDefault="009A01EE" w:rsidP="00645203">
            <w:pPr>
              <w:pStyle w:val="TableParagraph"/>
              <w:kinsoku w:val="0"/>
              <w:overflowPunct w:val="0"/>
              <w:spacing w:before="116"/>
              <w:ind w:left="12"/>
              <w:rPr>
                <w:spacing w:val="-2"/>
                <w:sz w:val="22"/>
                <w:szCs w:val="22"/>
              </w:rPr>
            </w:pPr>
            <w:r w:rsidRPr="003F43B7">
              <w:rPr>
                <w:spacing w:val="-2"/>
                <w:sz w:val="22"/>
                <w:szCs w:val="22"/>
              </w:rPr>
              <w:t>MONTHLY</w:t>
            </w:r>
          </w:p>
        </w:tc>
        <w:tc>
          <w:tcPr>
            <w:tcW w:w="2067" w:type="dxa"/>
            <w:tcBorders>
              <w:top w:val="single" w:sz="4" w:space="0" w:color="000000"/>
              <w:left w:val="single" w:sz="4" w:space="0" w:color="000000"/>
              <w:bottom w:val="single" w:sz="4" w:space="0" w:color="000000"/>
              <w:right w:val="single" w:sz="4" w:space="0" w:color="000000"/>
            </w:tcBorders>
          </w:tcPr>
          <w:p w14:paraId="221C1A2D" w14:textId="77777777" w:rsidR="009A01EE" w:rsidRPr="003F43B7" w:rsidRDefault="009A01EE" w:rsidP="00645203">
            <w:pPr>
              <w:pStyle w:val="TableParagraph"/>
              <w:kinsoku w:val="0"/>
              <w:overflowPunct w:val="0"/>
              <w:spacing w:line="241" w:lineRule="exact"/>
              <w:ind w:left="10" w:right="2"/>
              <w:rPr>
                <w:spacing w:val="-5"/>
                <w:sz w:val="22"/>
                <w:szCs w:val="22"/>
              </w:rPr>
            </w:pPr>
            <w:r w:rsidRPr="003F43B7">
              <w:rPr>
                <w:sz w:val="22"/>
                <w:szCs w:val="22"/>
              </w:rPr>
              <w:t>LAST</w:t>
            </w:r>
            <w:r w:rsidRPr="003F43B7">
              <w:rPr>
                <w:spacing w:val="-4"/>
                <w:sz w:val="22"/>
                <w:szCs w:val="22"/>
              </w:rPr>
              <w:t xml:space="preserve"> </w:t>
            </w:r>
            <w:r w:rsidRPr="003F43B7">
              <w:rPr>
                <w:sz w:val="22"/>
                <w:szCs w:val="22"/>
              </w:rPr>
              <w:t>FRIDAY</w:t>
            </w:r>
            <w:r w:rsidRPr="003F43B7">
              <w:rPr>
                <w:spacing w:val="-4"/>
                <w:sz w:val="22"/>
                <w:szCs w:val="22"/>
              </w:rPr>
              <w:t xml:space="preserve"> </w:t>
            </w:r>
            <w:r w:rsidRPr="003F43B7">
              <w:rPr>
                <w:spacing w:val="-5"/>
                <w:sz w:val="22"/>
                <w:szCs w:val="22"/>
              </w:rPr>
              <w:t>OF</w:t>
            </w:r>
          </w:p>
          <w:p w14:paraId="2B24EACB" w14:textId="77777777" w:rsidR="009A01EE" w:rsidRPr="003F43B7" w:rsidRDefault="009A01EE" w:rsidP="00645203">
            <w:pPr>
              <w:pStyle w:val="TableParagraph"/>
              <w:kinsoku w:val="0"/>
              <w:overflowPunct w:val="0"/>
              <w:spacing w:line="245" w:lineRule="exact"/>
              <w:ind w:left="10"/>
              <w:rPr>
                <w:spacing w:val="-2"/>
                <w:sz w:val="22"/>
                <w:szCs w:val="22"/>
              </w:rPr>
            </w:pPr>
            <w:r w:rsidRPr="003F43B7">
              <w:rPr>
                <w:spacing w:val="-2"/>
                <w:sz w:val="22"/>
                <w:szCs w:val="22"/>
              </w:rPr>
              <w:t>MONTH</w:t>
            </w:r>
          </w:p>
        </w:tc>
        <w:tc>
          <w:tcPr>
            <w:tcW w:w="3712" w:type="dxa"/>
            <w:tcBorders>
              <w:top w:val="single" w:sz="4" w:space="0" w:color="000000"/>
              <w:left w:val="single" w:sz="4" w:space="0" w:color="000000"/>
              <w:bottom w:val="single" w:sz="4" w:space="0" w:color="000000"/>
              <w:right w:val="single" w:sz="4" w:space="0" w:color="000000"/>
            </w:tcBorders>
          </w:tcPr>
          <w:p w14:paraId="42503B4C" w14:textId="77777777" w:rsidR="009A01EE" w:rsidRPr="003F43B7" w:rsidRDefault="009A01EE" w:rsidP="00645203">
            <w:pPr>
              <w:pStyle w:val="TableParagraph"/>
              <w:kinsoku w:val="0"/>
              <w:overflowPunct w:val="0"/>
              <w:spacing w:before="116"/>
              <w:ind w:left="8" w:right="6"/>
              <w:rPr>
                <w:spacing w:val="-4"/>
                <w:sz w:val="22"/>
                <w:szCs w:val="22"/>
              </w:rPr>
            </w:pPr>
            <w:r w:rsidRPr="003F43B7">
              <w:rPr>
                <w:sz w:val="22"/>
                <w:szCs w:val="22"/>
              </w:rPr>
              <w:t>WASTEWATER</w:t>
            </w:r>
            <w:r w:rsidRPr="003F43B7">
              <w:rPr>
                <w:spacing w:val="-9"/>
                <w:sz w:val="22"/>
                <w:szCs w:val="22"/>
              </w:rPr>
              <w:t xml:space="preserve"> </w:t>
            </w:r>
            <w:r w:rsidRPr="003F43B7">
              <w:rPr>
                <w:spacing w:val="-4"/>
                <w:sz w:val="22"/>
                <w:szCs w:val="22"/>
              </w:rPr>
              <w:t>PLANT</w:t>
            </w:r>
          </w:p>
        </w:tc>
      </w:tr>
      <w:tr w:rsidR="003F43B7" w:rsidRPr="003F43B7" w14:paraId="6AF55AF3" w14:textId="77777777" w:rsidTr="00645203">
        <w:trPr>
          <w:trHeight w:val="506"/>
        </w:trPr>
        <w:tc>
          <w:tcPr>
            <w:tcW w:w="2079" w:type="dxa"/>
            <w:tcBorders>
              <w:top w:val="single" w:sz="4" w:space="0" w:color="000000"/>
              <w:left w:val="single" w:sz="4" w:space="0" w:color="000000"/>
              <w:bottom w:val="single" w:sz="4" w:space="0" w:color="000000"/>
              <w:right w:val="single" w:sz="4" w:space="0" w:color="000000"/>
            </w:tcBorders>
          </w:tcPr>
          <w:p w14:paraId="5D84A994" w14:textId="77777777" w:rsidR="009A01EE" w:rsidRPr="003F43B7" w:rsidRDefault="009A01EE" w:rsidP="00645203">
            <w:pPr>
              <w:pStyle w:val="TableParagraph"/>
              <w:kinsoku w:val="0"/>
              <w:overflowPunct w:val="0"/>
              <w:spacing w:before="116"/>
              <w:ind w:left="11" w:right="2"/>
              <w:rPr>
                <w:spacing w:val="-2"/>
                <w:sz w:val="22"/>
                <w:szCs w:val="22"/>
              </w:rPr>
            </w:pPr>
            <w:r w:rsidRPr="003F43B7">
              <w:rPr>
                <w:sz w:val="22"/>
                <w:szCs w:val="22"/>
              </w:rPr>
              <w:t>6 CY</w:t>
            </w:r>
            <w:r w:rsidRPr="003F43B7">
              <w:rPr>
                <w:spacing w:val="-1"/>
                <w:sz w:val="22"/>
                <w:szCs w:val="22"/>
              </w:rPr>
              <w:t xml:space="preserve"> </w:t>
            </w:r>
            <w:r w:rsidRPr="003F43B7">
              <w:rPr>
                <w:spacing w:val="-2"/>
                <w:sz w:val="22"/>
                <w:szCs w:val="22"/>
              </w:rPr>
              <w:t>CONTAINER</w:t>
            </w:r>
          </w:p>
        </w:tc>
        <w:tc>
          <w:tcPr>
            <w:tcW w:w="811" w:type="dxa"/>
            <w:tcBorders>
              <w:top w:val="single" w:sz="4" w:space="0" w:color="000000"/>
              <w:left w:val="single" w:sz="4" w:space="0" w:color="000000"/>
              <w:bottom w:val="single" w:sz="4" w:space="0" w:color="000000"/>
              <w:right w:val="single" w:sz="4" w:space="0" w:color="000000"/>
            </w:tcBorders>
          </w:tcPr>
          <w:p w14:paraId="456A7047" w14:textId="77777777" w:rsidR="009A01EE" w:rsidRPr="003F43B7" w:rsidRDefault="009A01EE" w:rsidP="00645203">
            <w:pPr>
              <w:pStyle w:val="TableParagraph"/>
              <w:kinsoku w:val="0"/>
              <w:overflowPunct w:val="0"/>
              <w:spacing w:before="116"/>
              <w:ind w:left="4"/>
              <w:rPr>
                <w:spacing w:val="-5"/>
                <w:sz w:val="22"/>
                <w:szCs w:val="22"/>
              </w:rPr>
            </w:pPr>
            <w:r w:rsidRPr="003F43B7">
              <w:rPr>
                <w:spacing w:val="-5"/>
                <w:sz w:val="22"/>
                <w:szCs w:val="22"/>
              </w:rPr>
              <w:t>EA</w:t>
            </w:r>
          </w:p>
        </w:tc>
        <w:tc>
          <w:tcPr>
            <w:tcW w:w="800" w:type="dxa"/>
            <w:tcBorders>
              <w:top w:val="single" w:sz="4" w:space="0" w:color="000000"/>
              <w:left w:val="single" w:sz="4" w:space="0" w:color="000000"/>
              <w:bottom w:val="single" w:sz="4" w:space="0" w:color="000000"/>
              <w:right w:val="single" w:sz="4" w:space="0" w:color="000000"/>
            </w:tcBorders>
          </w:tcPr>
          <w:p w14:paraId="1F6221A5" w14:textId="77777777" w:rsidR="009A01EE" w:rsidRPr="003F43B7" w:rsidRDefault="009A01EE" w:rsidP="00645203">
            <w:pPr>
              <w:pStyle w:val="TableParagraph"/>
              <w:kinsoku w:val="0"/>
              <w:overflowPunct w:val="0"/>
              <w:spacing w:before="116"/>
              <w:ind w:right="3"/>
              <w:rPr>
                <w:spacing w:val="-5"/>
                <w:sz w:val="22"/>
                <w:szCs w:val="22"/>
              </w:rPr>
            </w:pPr>
            <w:r w:rsidRPr="003F43B7">
              <w:rPr>
                <w:spacing w:val="-5"/>
                <w:sz w:val="22"/>
                <w:szCs w:val="22"/>
              </w:rPr>
              <w:t>LY</w:t>
            </w:r>
          </w:p>
        </w:tc>
        <w:tc>
          <w:tcPr>
            <w:tcW w:w="1709" w:type="dxa"/>
            <w:tcBorders>
              <w:top w:val="single" w:sz="4" w:space="0" w:color="000000"/>
              <w:left w:val="single" w:sz="4" w:space="0" w:color="000000"/>
              <w:bottom w:val="single" w:sz="4" w:space="0" w:color="000000"/>
              <w:right w:val="single" w:sz="4" w:space="0" w:color="000000"/>
            </w:tcBorders>
          </w:tcPr>
          <w:p w14:paraId="12B18638" w14:textId="77777777" w:rsidR="009A01EE" w:rsidRPr="003F43B7" w:rsidRDefault="009A01EE" w:rsidP="00645203">
            <w:pPr>
              <w:pStyle w:val="TableParagraph"/>
              <w:kinsoku w:val="0"/>
              <w:overflowPunct w:val="0"/>
              <w:spacing w:before="116"/>
              <w:ind w:left="12" w:right="2"/>
              <w:rPr>
                <w:spacing w:val="-2"/>
                <w:sz w:val="22"/>
                <w:szCs w:val="22"/>
              </w:rPr>
            </w:pPr>
            <w:r w:rsidRPr="003F43B7">
              <w:rPr>
                <w:spacing w:val="-2"/>
                <w:sz w:val="22"/>
                <w:szCs w:val="22"/>
              </w:rPr>
              <w:t>WEEKLY</w:t>
            </w:r>
          </w:p>
        </w:tc>
        <w:tc>
          <w:tcPr>
            <w:tcW w:w="2067" w:type="dxa"/>
            <w:tcBorders>
              <w:top w:val="single" w:sz="4" w:space="0" w:color="000000"/>
              <w:left w:val="single" w:sz="4" w:space="0" w:color="000000"/>
              <w:bottom w:val="single" w:sz="4" w:space="0" w:color="000000"/>
              <w:right w:val="single" w:sz="4" w:space="0" w:color="000000"/>
            </w:tcBorders>
          </w:tcPr>
          <w:p w14:paraId="3F76CC90" w14:textId="77777777" w:rsidR="009A01EE" w:rsidRPr="003F43B7" w:rsidRDefault="009A01EE" w:rsidP="00645203">
            <w:pPr>
              <w:pStyle w:val="TableParagraph"/>
              <w:kinsoku w:val="0"/>
              <w:overflowPunct w:val="0"/>
              <w:spacing w:line="241" w:lineRule="exact"/>
              <w:ind w:left="10" w:right="2"/>
              <w:rPr>
                <w:spacing w:val="-10"/>
                <w:sz w:val="22"/>
                <w:szCs w:val="22"/>
              </w:rPr>
            </w:pPr>
            <w:r w:rsidRPr="003F43B7">
              <w:rPr>
                <w:sz w:val="22"/>
                <w:szCs w:val="22"/>
              </w:rPr>
              <w:t>FRIDAYS</w:t>
            </w:r>
            <w:r w:rsidRPr="003F43B7">
              <w:rPr>
                <w:spacing w:val="-4"/>
                <w:sz w:val="22"/>
                <w:szCs w:val="22"/>
              </w:rPr>
              <w:t xml:space="preserve"> </w:t>
            </w:r>
            <w:r w:rsidRPr="003F43B7">
              <w:rPr>
                <w:sz w:val="22"/>
                <w:szCs w:val="22"/>
              </w:rPr>
              <w:t>7AM</w:t>
            </w:r>
            <w:r w:rsidRPr="003F43B7">
              <w:rPr>
                <w:spacing w:val="-1"/>
                <w:sz w:val="22"/>
                <w:szCs w:val="22"/>
              </w:rPr>
              <w:t xml:space="preserve"> </w:t>
            </w:r>
            <w:r w:rsidRPr="003F43B7">
              <w:rPr>
                <w:spacing w:val="-10"/>
                <w:sz w:val="22"/>
                <w:szCs w:val="22"/>
              </w:rPr>
              <w:t>–</w:t>
            </w:r>
          </w:p>
          <w:p w14:paraId="4B928F52" w14:textId="77777777" w:rsidR="009A01EE" w:rsidRPr="003F43B7" w:rsidRDefault="009A01EE" w:rsidP="00645203">
            <w:pPr>
              <w:pStyle w:val="TableParagraph"/>
              <w:kinsoku w:val="0"/>
              <w:overflowPunct w:val="0"/>
              <w:spacing w:line="245" w:lineRule="exact"/>
              <w:ind w:left="10" w:right="5"/>
              <w:rPr>
                <w:spacing w:val="-4"/>
                <w:sz w:val="22"/>
                <w:szCs w:val="22"/>
              </w:rPr>
            </w:pPr>
            <w:r w:rsidRPr="003F43B7">
              <w:rPr>
                <w:spacing w:val="-4"/>
                <w:sz w:val="22"/>
                <w:szCs w:val="22"/>
              </w:rPr>
              <w:t>10AM</w:t>
            </w:r>
          </w:p>
        </w:tc>
        <w:tc>
          <w:tcPr>
            <w:tcW w:w="3712" w:type="dxa"/>
            <w:tcBorders>
              <w:top w:val="single" w:sz="4" w:space="0" w:color="000000"/>
              <w:left w:val="single" w:sz="4" w:space="0" w:color="000000"/>
              <w:bottom w:val="single" w:sz="4" w:space="0" w:color="000000"/>
              <w:right w:val="single" w:sz="4" w:space="0" w:color="000000"/>
            </w:tcBorders>
          </w:tcPr>
          <w:p w14:paraId="509122EA" w14:textId="77777777" w:rsidR="009A01EE" w:rsidRPr="003F43B7" w:rsidRDefault="009A01EE" w:rsidP="00645203">
            <w:pPr>
              <w:pStyle w:val="TableParagraph"/>
              <w:kinsoku w:val="0"/>
              <w:overflowPunct w:val="0"/>
              <w:spacing w:before="116"/>
              <w:ind w:left="8" w:right="4"/>
              <w:rPr>
                <w:spacing w:val="-2"/>
                <w:sz w:val="22"/>
                <w:szCs w:val="22"/>
              </w:rPr>
            </w:pPr>
            <w:r w:rsidRPr="003F43B7">
              <w:rPr>
                <w:spacing w:val="-2"/>
                <w:sz w:val="22"/>
                <w:szCs w:val="22"/>
              </w:rPr>
              <w:t>APARTMENTS</w:t>
            </w:r>
          </w:p>
        </w:tc>
      </w:tr>
    </w:tbl>
    <w:p w14:paraId="61AF045A" w14:textId="3D6B09CB" w:rsidR="009A01EE" w:rsidRPr="003F43B7" w:rsidRDefault="009A01EE" w:rsidP="009A01EE">
      <w:pPr>
        <w:pStyle w:val="BodyText"/>
        <w:kinsoku w:val="0"/>
        <w:overflowPunct w:val="0"/>
        <w:spacing w:before="236"/>
        <w:ind w:right="1198"/>
        <w:jc w:val="both"/>
      </w:pPr>
      <w:r w:rsidRPr="003F43B7">
        <w:rPr>
          <w:u w:val="single"/>
        </w:rPr>
        <w:t>Reports</w:t>
      </w:r>
      <w:r w:rsidRPr="003F43B7">
        <w:t>:</w:t>
      </w:r>
      <w:r w:rsidRPr="003F43B7">
        <w:rPr>
          <w:spacing w:val="40"/>
        </w:rPr>
        <w:t xml:space="preserve"> </w:t>
      </w:r>
      <w:r w:rsidRPr="003F43B7">
        <w:t>Contractor</w:t>
      </w:r>
      <w:r w:rsidRPr="003F43B7">
        <w:rPr>
          <w:spacing w:val="-3"/>
        </w:rPr>
        <w:t xml:space="preserve"> </w:t>
      </w:r>
      <w:r w:rsidRPr="003F43B7">
        <w:t>will</w:t>
      </w:r>
      <w:r w:rsidRPr="003F43B7">
        <w:rPr>
          <w:spacing w:val="-1"/>
        </w:rPr>
        <w:t xml:space="preserve"> </w:t>
      </w:r>
      <w:r w:rsidRPr="003F43B7">
        <w:t>provide</w:t>
      </w:r>
      <w:r w:rsidRPr="003F43B7">
        <w:rPr>
          <w:spacing w:val="-2"/>
        </w:rPr>
        <w:t xml:space="preserve"> </w:t>
      </w:r>
      <w:r w:rsidRPr="003F43B7">
        <w:t>a</w:t>
      </w:r>
      <w:r w:rsidRPr="003F43B7">
        <w:rPr>
          <w:spacing w:val="-4"/>
        </w:rPr>
        <w:t xml:space="preserve"> </w:t>
      </w:r>
      <w:r w:rsidRPr="003F43B7">
        <w:t>copy</w:t>
      </w:r>
      <w:r w:rsidRPr="003F43B7">
        <w:rPr>
          <w:spacing w:val="-4"/>
        </w:rPr>
        <w:t xml:space="preserve"> </w:t>
      </w:r>
      <w:r w:rsidRPr="003F43B7">
        <w:t>of</w:t>
      </w:r>
      <w:r w:rsidRPr="003F43B7">
        <w:rPr>
          <w:spacing w:val="-3"/>
        </w:rPr>
        <w:t xml:space="preserve"> </w:t>
      </w:r>
      <w:r w:rsidR="00CC6051">
        <w:rPr>
          <w:spacing w:val="-3"/>
        </w:rPr>
        <w:t xml:space="preserve">the </w:t>
      </w:r>
      <w:r w:rsidRPr="003F43B7">
        <w:t>service</w:t>
      </w:r>
      <w:r w:rsidRPr="003F43B7">
        <w:rPr>
          <w:spacing w:val="-4"/>
        </w:rPr>
        <w:t xml:space="preserve"> </w:t>
      </w:r>
      <w:r w:rsidRPr="003F43B7">
        <w:t>report</w:t>
      </w:r>
      <w:r w:rsidRPr="003F43B7">
        <w:rPr>
          <w:spacing w:val="-3"/>
        </w:rPr>
        <w:t xml:space="preserve"> </w:t>
      </w:r>
      <w:r w:rsidRPr="003F43B7">
        <w:t>to</w:t>
      </w:r>
      <w:r w:rsidRPr="003F43B7">
        <w:rPr>
          <w:spacing w:val="-6"/>
        </w:rPr>
        <w:t xml:space="preserve"> </w:t>
      </w:r>
      <w:r w:rsidRPr="003F43B7">
        <w:t>the</w:t>
      </w:r>
      <w:r w:rsidRPr="003F43B7">
        <w:rPr>
          <w:spacing w:val="-2"/>
        </w:rPr>
        <w:t xml:space="preserve"> </w:t>
      </w:r>
      <w:r w:rsidRPr="003F43B7">
        <w:t>COR.</w:t>
      </w:r>
      <w:r w:rsidRPr="003F43B7">
        <w:rPr>
          <w:spacing w:val="40"/>
        </w:rPr>
        <w:t xml:space="preserve"> </w:t>
      </w:r>
      <w:r w:rsidR="00CC6051">
        <w:t xml:space="preserve">The report will include a list of all completed areas, any identified problems and/or deficiencies, and the </w:t>
      </w:r>
      <w:proofErr w:type="gramStart"/>
      <w:r w:rsidR="00CC6051">
        <w:t>amount</w:t>
      </w:r>
      <w:proofErr w:type="gramEnd"/>
      <w:r w:rsidR="00CC6051">
        <w:t xml:space="preserve"> of debris removed in cubic yards to meet NJDEP stormwater management requirements</w:t>
      </w:r>
      <w:r w:rsidRPr="003F43B7">
        <w:t>.</w:t>
      </w:r>
      <w:r w:rsidRPr="003F43B7">
        <w:rPr>
          <w:spacing w:val="40"/>
        </w:rPr>
        <w:t xml:space="preserve"> </w:t>
      </w:r>
      <w:r w:rsidRPr="003F43B7">
        <w:t xml:space="preserve">Service reports must be signed by both </w:t>
      </w:r>
      <w:r w:rsidR="00CC6051">
        <w:t xml:space="preserve">the service provider and the COR upon completion of the </w:t>
      </w:r>
      <w:r w:rsidRPr="003F43B7">
        <w:t>work.</w:t>
      </w:r>
      <w:r w:rsidR="00CC6051">
        <w:rPr>
          <w:spacing w:val="40"/>
        </w:rPr>
        <w:t xml:space="preserve"> </w:t>
      </w:r>
      <w:r w:rsidRPr="003F43B7">
        <w:t xml:space="preserve">An electronic version of </w:t>
      </w:r>
      <w:r w:rsidR="00CC6051">
        <w:t xml:space="preserve">the </w:t>
      </w:r>
      <w:r w:rsidRPr="003F43B7">
        <w:t xml:space="preserve">same </w:t>
      </w:r>
      <w:proofErr w:type="gramStart"/>
      <w:r w:rsidRPr="003F43B7">
        <w:t>shall</w:t>
      </w:r>
      <w:proofErr w:type="gramEnd"/>
      <w:r w:rsidRPr="003F43B7">
        <w:t xml:space="preserve"> be sent to the COR.</w:t>
      </w:r>
    </w:p>
    <w:p w14:paraId="1246D614" w14:textId="77777777" w:rsidR="009A01EE" w:rsidRPr="003F43B7" w:rsidRDefault="009A01EE" w:rsidP="009A01EE">
      <w:pPr>
        <w:pStyle w:val="BodyText"/>
        <w:kinsoku w:val="0"/>
        <w:overflowPunct w:val="0"/>
        <w:spacing w:before="2"/>
        <w:ind w:left="0"/>
      </w:pPr>
    </w:p>
    <w:p w14:paraId="428F6786" w14:textId="77777777" w:rsidR="009A01EE" w:rsidRPr="003F43B7" w:rsidRDefault="009A01EE" w:rsidP="009A01EE">
      <w:pPr>
        <w:pStyle w:val="BodyText"/>
        <w:kinsoku w:val="0"/>
        <w:overflowPunct w:val="0"/>
        <w:jc w:val="both"/>
        <w:rPr>
          <w:spacing w:val="-5"/>
        </w:rPr>
      </w:pPr>
      <w:r w:rsidRPr="003F43B7">
        <w:rPr>
          <w:u w:val="single"/>
        </w:rPr>
        <w:t>PM</w:t>
      </w:r>
      <w:r w:rsidRPr="003F43B7">
        <w:rPr>
          <w:spacing w:val="-4"/>
          <w:u w:val="single"/>
        </w:rPr>
        <w:t xml:space="preserve"> </w:t>
      </w:r>
      <w:r w:rsidRPr="003F43B7">
        <w:rPr>
          <w:u w:val="single"/>
        </w:rPr>
        <w:t>Procedures</w:t>
      </w:r>
      <w:r w:rsidRPr="003F43B7">
        <w:t>:</w:t>
      </w:r>
      <w:r w:rsidRPr="003F43B7">
        <w:rPr>
          <w:spacing w:val="-3"/>
        </w:rPr>
        <w:t xml:space="preserve"> </w:t>
      </w:r>
      <w:r w:rsidRPr="003F43B7">
        <w:rPr>
          <w:spacing w:val="-5"/>
        </w:rPr>
        <w:t>NA</w:t>
      </w:r>
    </w:p>
    <w:p w14:paraId="12836A9B" w14:textId="77777777" w:rsidR="009A01EE" w:rsidRPr="003F43B7" w:rsidRDefault="009A01EE" w:rsidP="009A01EE">
      <w:pPr>
        <w:pStyle w:val="BodyText"/>
        <w:kinsoku w:val="0"/>
        <w:overflowPunct w:val="0"/>
        <w:spacing w:before="251"/>
        <w:rPr>
          <w:spacing w:val="-5"/>
        </w:rPr>
      </w:pPr>
      <w:r w:rsidRPr="003F43B7">
        <w:rPr>
          <w:u w:val="single"/>
        </w:rPr>
        <w:t>Repair</w:t>
      </w:r>
      <w:r w:rsidRPr="003F43B7">
        <w:rPr>
          <w:spacing w:val="-8"/>
          <w:u w:val="single"/>
        </w:rPr>
        <w:t xml:space="preserve"> </w:t>
      </w:r>
      <w:r w:rsidRPr="003F43B7">
        <w:rPr>
          <w:u w:val="single"/>
        </w:rPr>
        <w:t>Procedures</w:t>
      </w:r>
      <w:r w:rsidRPr="003F43B7">
        <w:t>:</w:t>
      </w:r>
      <w:r w:rsidRPr="003F43B7">
        <w:rPr>
          <w:spacing w:val="-8"/>
        </w:rPr>
        <w:t xml:space="preserve"> </w:t>
      </w:r>
      <w:r w:rsidRPr="003F43B7">
        <w:rPr>
          <w:spacing w:val="-5"/>
        </w:rPr>
        <w:t>NA</w:t>
      </w:r>
    </w:p>
    <w:p w14:paraId="569D7780" w14:textId="77777777" w:rsidR="009A01EE" w:rsidRPr="003F43B7" w:rsidRDefault="009A01EE" w:rsidP="009A01EE">
      <w:pPr>
        <w:pStyle w:val="BodyText"/>
        <w:kinsoku w:val="0"/>
        <w:overflowPunct w:val="0"/>
        <w:ind w:left="0"/>
      </w:pPr>
    </w:p>
    <w:p w14:paraId="71FE565E" w14:textId="77777777" w:rsidR="009A01EE" w:rsidRPr="003F43B7" w:rsidRDefault="009A01EE" w:rsidP="009A01EE">
      <w:pPr>
        <w:pStyle w:val="BodyText"/>
        <w:kinsoku w:val="0"/>
        <w:overflowPunct w:val="0"/>
        <w:rPr>
          <w:spacing w:val="-5"/>
        </w:rPr>
      </w:pPr>
      <w:r w:rsidRPr="003F43B7">
        <w:rPr>
          <w:u w:val="single"/>
        </w:rPr>
        <w:t>Equipment</w:t>
      </w:r>
      <w:r w:rsidRPr="003F43B7">
        <w:rPr>
          <w:spacing w:val="-5"/>
          <w:u w:val="single"/>
        </w:rPr>
        <w:t xml:space="preserve"> </w:t>
      </w:r>
      <w:r w:rsidRPr="003F43B7">
        <w:rPr>
          <w:u w:val="single"/>
        </w:rPr>
        <w:t>List</w:t>
      </w:r>
      <w:r w:rsidRPr="003F43B7">
        <w:t>:</w:t>
      </w:r>
      <w:r w:rsidRPr="003F43B7">
        <w:rPr>
          <w:spacing w:val="-5"/>
        </w:rPr>
        <w:t xml:space="preserve"> NA</w:t>
      </w:r>
    </w:p>
    <w:p w14:paraId="4544516E" w14:textId="77777777" w:rsidR="009A01EE" w:rsidRPr="003F43B7" w:rsidRDefault="009A01EE" w:rsidP="009A01EE">
      <w:pPr>
        <w:pStyle w:val="BodyText"/>
        <w:kinsoku w:val="0"/>
        <w:overflowPunct w:val="0"/>
        <w:spacing w:before="1"/>
        <w:ind w:left="0"/>
      </w:pPr>
    </w:p>
    <w:p w14:paraId="68F4B769" w14:textId="61183876" w:rsidR="009A01EE" w:rsidRPr="003F43B7" w:rsidRDefault="009A01EE" w:rsidP="009A01EE">
      <w:pPr>
        <w:pStyle w:val="BodyText"/>
        <w:kinsoku w:val="0"/>
        <w:overflowPunct w:val="0"/>
        <w:rPr>
          <w:b/>
          <w:bCs/>
          <w:spacing w:val="-4"/>
        </w:rPr>
      </w:pPr>
    </w:p>
    <w:p w14:paraId="3234CB49" w14:textId="77777777" w:rsidR="00966B27" w:rsidRPr="003F43B7" w:rsidRDefault="00966B27"/>
    <w:sectPr w:rsidR="00966B27" w:rsidRPr="003F43B7" w:rsidSect="0097602D">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decimal"/>
      <w:lvlText w:val="%1."/>
      <w:lvlJc w:val="left"/>
      <w:pPr>
        <w:ind w:left="699" w:hanging="125"/>
      </w:pPr>
      <w:rPr>
        <w:rFonts w:ascii="Arial" w:hAnsi="Arial" w:cs="Arial"/>
        <w:b w:val="0"/>
        <w:bCs w:val="0"/>
        <w:i w:val="0"/>
        <w:iCs w:val="0"/>
        <w:spacing w:val="0"/>
        <w:w w:val="100"/>
        <w:sz w:val="11"/>
        <w:szCs w:val="11"/>
      </w:rPr>
    </w:lvl>
    <w:lvl w:ilvl="1">
      <w:numFmt w:val="bullet"/>
      <w:lvlText w:val="•"/>
      <w:lvlJc w:val="left"/>
      <w:pPr>
        <w:ind w:left="853" w:hanging="125"/>
      </w:pPr>
    </w:lvl>
    <w:lvl w:ilvl="2">
      <w:numFmt w:val="bullet"/>
      <w:lvlText w:val="•"/>
      <w:lvlJc w:val="left"/>
      <w:pPr>
        <w:ind w:left="1007" w:hanging="125"/>
      </w:pPr>
    </w:lvl>
    <w:lvl w:ilvl="3">
      <w:numFmt w:val="bullet"/>
      <w:lvlText w:val="•"/>
      <w:lvlJc w:val="left"/>
      <w:pPr>
        <w:ind w:left="1161" w:hanging="125"/>
      </w:pPr>
    </w:lvl>
    <w:lvl w:ilvl="4">
      <w:numFmt w:val="bullet"/>
      <w:lvlText w:val="•"/>
      <w:lvlJc w:val="left"/>
      <w:pPr>
        <w:ind w:left="1314" w:hanging="125"/>
      </w:pPr>
    </w:lvl>
    <w:lvl w:ilvl="5">
      <w:numFmt w:val="bullet"/>
      <w:lvlText w:val="•"/>
      <w:lvlJc w:val="left"/>
      <w:pPr>
        <w:ind w:left="1468" w:hanging="125"/>
      </w:pPr>
    </w:lvl>
    <w:lvl w:ilvl="6">
      <w:numFmt w:val="bullet"/>
      <w:lvlText w:val="•"/>
      <w:lvlJc w:val="left"/>
      <w:pPr>
        <w:ind w:left="1622" w:hanging="125"/>
      </w:pPr>
    </w:lvl>
    <w:lvl w:ilvl="7">
      <w:numFmt w:val="bullet"/>
      <w:lvlText w:val="•"/>
      <w:lvlJc w:val="left"/>
      <w:pPr>
        <w:ind w:left="1776" w:hanging="125"/>
      </w:pPr>
    </w:lvl>
    <w:lvl w:ilvl="8">
      <w:numFmt w:val="bullet"/>
      <w:lvlText w:val="•"/>
      <w:lvlJc w:val="left"/>
      <w:pPr>
        <w:ind w:left="1929" w:hanging="125"/>
      </w:pPr>
    </w:lvl>
  </w:abstractNum>
  <w:abstractNum w:abstractNumId="1" w15:restartNumberingAfterBreak="0">
    <w:nsid w:val="00000403"/>
    <w:multiLevelType w:val="multilevel"/>
    <w:tmpl w:val="FFFFFFFF"/>
    <w:lvl w:ilvl="0">
      <w:start w:val="1"/>
      <w:numFmt w:val="lowerLetter"/>
      <w:lvlText w:val="%1."/>
      <w:lvlJc w:val="left"/>
      <w:pPr>
        <w:ind w:left="243" w:hanging="125"/>
      </w:pPr>
      <w:rPr>
        <w:rFonts w:ascii="Arial" w:hAnsi="Arial" w:cs="Arial"/>
        <w:b w:val="0"/>
        <w:bCs w:val="0"/>
        <w:i w:val="0"/>
        <w:iCs w:val="0"/>
        <w:spacing w:val="0"/>
        <w:w w:val="100"/>
        <w:sz w:val="11"/>
        <w:szCs w:val="11"/>
      </w:rPr>
    </w:lvl>
    <w:lvl w:ilvl="1">
      <w:numFmt w:val="bullet"/>
      <w:lvlText w:val="•"/>
      <w:lvlJc w:val="left"/>
      <w:pPr>
        <w:ind w:left="381" w:hanging="125"/>
      </w:pPr>
    </w:lvl>
    <w:lvl w:ilvl="2">
      <w:numFmt w:val="bullet"/>
      <w:lvlText w:val="•"/>
      <w:lvlJc w:val="left"/>
      <w:pPr>
        <w:ind w:left="522" w:hanging="125"/>
      </w:pPr>
    </w:lvl>
    <w:lvl w:ilvl="3">
      <w:numFmt w:val="bullet"/>
      <w:lvlText w:val="•"/>
      <w:lvlJc w:val="left"/>
      <w:pPr>
        <w:ind w:left="663" w:hanging="125"/>
      </w:pPr>
    </w:lvl>
    <w:lvl w:ilvl="4">
      <w:numFmt w:val="bullet"/>
      <w:lvlText w:val="•"/>
      <w:lvlJc w:val="left"/>
      <w:pPr>
        <w:ind w:left="804" w:hanging="125"/>
      </w:pPr>
    </w:lvl>
    <w:lvl w:ilvl="5">
      <w:numFmt w:val="bullet"/>
      <w:lvlText w:val="•"/>
      <w:lvlJc w:val="left"/>
      <w:pPr>
        <w:ind w:left="945" w:hanging="125"/>
      </w:pPr>
    </w:lvl>
    <w:lvl w:ilvl="6">
      <w:numFmt w:val="bullet"/>
      <w:lvlText w:val="•"/>
      <w:lvlJc w:val="left"/>
      <w:pPr>
        <w:ind w:left="1086" w:hanging="125"/>
      </w:pPr>
    </w:lvl>
    <w:lvl w:ilvl="7">
      <w:numFmt w:val="bullet"/>
      <w:lvlText w:val="•"/>
      <w:lvlJc w:val="left"/>
      <w:pPr>
        <w:ind w:left="1227" w:hanging="125"/>
      </w:pPr>
    </w:lvl>
    <w:lvl w:ilvl="8">
      <w:numFmt w:val="bullet"/>
      <w:lvlText w:val="•"/>
      <w:lvlJc w:val="left"/>
      <w:pPr>
        <w:ind w:left="1368" w:hanging="125"/>
      </w:pPr>
    </w:lvl>
  </w:abstractNum>
  <w:abstractNum w:abstractNumId="2" w15:restartNumberingAfterBreak="0">
    <w:nsid w:val="00000404"/>
    <w:multiLevelType w:val="multilevel"/>
    <w:tmpl w:val="FFFFFFFF"/>
    <w:lvl w:ilvl="0">
      <w:start w:val="8"/>
      <w:numFmt w:val="decimal"/>
      <w:lvlText w:val="%1."/>
      <w:lvlJc w:val="left"/>
      <w:pPr>
        <w:ind w:left="243" w:hanging="125"/>
      </w:pPr>
      <w:rPr>
        <w:rFonts w:ascii="Arial" w:hAnsi="Arial" w:cs="Arial"/>
        <w:b w:val="0"/>
        <w:bCs w:val="0"/>
        <w:i w:val="0"/>
        <w:iCs w:val="0"/>
        <w:spacing w:val="0"/>
        <w:w w:val="100"/>
        <w:sz w:val="11"/>
        <w:szCs w:val="11"/>
      </w:rPr>
    </w:lvl>
    <w:lvl w:ilvl="1">
      <w:numFmt w:val="bullet"/>
      <w:lvlText w:val="•"/>
      <w:lvlJc w:val="left"/>
      <w:pPr>
        <w:ind w:left="410" w:hanging="125"/>
      </w:pPr>
    </w:lvl>
    <w:lvl w:ilvl="2">
      <w:numFmt w:val="bullet"/>
      <w:lvlText w:val="•"/>
      <w:lvlJc w:val="left"/>
      <w:pPr>
        <w:ind w:left="581" w:hanging="125"/>
      </w:pPr>
    </w:lvl>
    <w:lvl w:ilvl="3">
      <w:numFmt w:val="bullet"/>
      <w:lvlText w:val="•"/>
      <w:lvlJc w:val="left"/>
      <w:pPr>
        <w:ind w:left="751" w:hanging="125"/>
      </w:pPr>
    </w:lvl>
    <w:lvl w:ilvl="4">
      <w:numFmt w:val="bullet"/>
      <w:lvlText w:val="•"/>
      <w:lvlJc w:val="left"/>
      <w:pPr>
        <w:ind w:left="922" w:hanging="125"/>
      </w:pPr>
    </w:lvl>
    <w:lvl w:ilvl="5">
      <w:numFmt w:val="bullet"/>
      <w:lvlText w:val="•"/>
      <w:lvlJc w:val="left"/>
      <w:pPr>
        <w:ind w:left="1093" w:hanging="125"/>
      </w:pPr>
    </w:lvl>
    <w:lvl w:ilvl="6">
      <w:numFmt w:val="bullet"/>
      <w:lvlText w:val="•"/>
      <w:lvlJc w:val="left"/>
      <w:pPr>
        <w:ind w:left="1263" w:hanging="125"/>
      </w:pPr>
    </w:lvl>
    <w:lvl w:ilvl="7">
      <w:numFmt w:val="bullet"/>
      <w:lvlText w:val="•"/>
      <w:lvlJc w:val="left"/>
      <w:pPr>
        <w:ind w:left="1434" w:hanging="125"/>
      </w:pPr>
    </w:lvl>
    <w:lvl w:ilvl="8">
      <w:numFmt w:val="bullet"/>
      <w:lvlText w:val="•"/>
      <w:lvlJc w:val="left"/>
      <w:pPr>
        <w:ind w:left="1604" w:hanging="125"/>
      </w:pPr>
    </w:lvl>
  </w:abstractNum>
  <w:abstractNum w:abstractNumId="3" w15:restartNumberingAfterBreak="0">
    <w:nsid w:val="00000405"/>
    <w:multiLevelType w:val="multilevel"/>
    <w:tmpl w:val="FFFFFFFF"/>
    <w:lvl w:ilvl="0">
      <w:start w:val="14"/>
      <w:numFmt w:val="decimal"/>
      <w:lvlText w:val="%1."/>
      <w:lvlJc w:val="left"/>
      <w:pPr>
        <w:ind w:left="303" w:hanging="185"/>
      </w:pPr>
      <w:rPr>
        <w:rFonts w:ascii="Arial" w:hAnsi="Arial" w:cs="Arial"/>
        <w:b w:val="0"/>
        <w:bCs w:val="0"/>
        <w:i w:val="0"/>
        <w:iCs w:val="0"/>
        <w:spacing w:val="0"/>
        <w:w w:val="100"/>
        <w:sz w:val="11"/>
        <w:szCs w:val="11"/>
      </w:rPr>
    </w:lvl>
    <w:lvl w:ilvl="1">
      <w:numFmt w:val="bullet"/>
      <w:lvlText w:val="•"/>
      <w:lvlJc w:val="left"/>
      <w:pPr>
        <w:ind w:left="599" w:hanging="185"/>
      </w:pPr>
    </w:lvl>
    <w:lvl w:ilvl="2">
      <w:numFmt w:val="bullet"/>
      <w:lvlText w:val="•"/>
      <w:lvlJc w:val="left"/>
      <w:pPr>
        <w:ind w:left="898" w:hanging="185"/>
      </w:pPr>
    </w:lvl>
    <w:lvl w:ilvl="3">
      <w:numFmt w:val="bullet"/>
      <w:lvlText w:val="•"/>
      <w:lvlJc w:val="left"/>
      <w:pPr>
        <w:ind w:left="1197" w:hanging="185"/>
      </w:pPr>
    </w:lvl>
    <w:lvl w:ilvl="4">
      <w:numFmt w:val="bullet"/>
      <w:lvlText w:val="•"/>
      <w:lvlJc w:val="left"/>
      <w:pPr>
        <w:ind w:left="1496" w:hanging="185"/>
      </w:pPr>
    </w:lvl>
    <w:lvl w:ilvl="5">
      <w:numFmt w:val="bullet"/>
      <w:lvlText w:val="•"/>
      <w:lvlJc w:val="left"/>
      <w:pPr>
        <w:ind w:left="1795" w:hanging="185"/>
      </w:pPr>
    </w:lvl>
    <w:lvl w:ilvl="6">
      <w:numFmt w:val="bullet"/>
      <w:lvlText w:val="•"/>
      <w:lvlJc w:val="left"/>
      <w:pPr>
        <w:ind w:left="2094" w:hanging="185"/>
      </w:pPr>
    </w:lvl>
    <w:lvl w:ilvl="7">
      <w:numFmt w:val="bullet"/>
      <w:lvlText w:val="•"/>
      <w:lvlJc w:val="left"/>
      <w:pPr>
        <w:ind w:left="2393" w:hanging="185"/>
      </w:pPr>
    </w:lvl>
    <w:lvl w:ilvl="8">
      <w:numFmt w:val="bullet"/>
      <w:lvlText w:val="•"/>
      <w:lvlJc w:val="left"/>
      <w:pPr>
        <w:ind w:left="2692" w:hanging="185"/>
      </w:pPr>
    </w:lvl>
  </w:abstractNum>
  <w:abstractNum w:abstractNumId="4" w15:restartNumberingAfterBreak="0">
    <w:nsid w:val="00000406"/>
    <w:multiLevelType w:val="multilevel"/>
    <w:tmpl w:val="FFFFFFFF"/>
    <w:lvl w:ilvl="0">
      <w:start w:val="25"/>
      <w:numFmt w:val="decimal"/>
      <w:lvlText w:val="%1."/>
      <w:lvlJc w:val="left"/>
      <w:pPr>
        <w:ind w:left="303" w:hanging="185"/>
      </w:pPr>
      <w:rPr>
        <w:rFonts w:ascii="Arial" w:hAnsi="Arial" w:cs="Arial"/>
        <w:b w:val="0"/>
        <w:bCs w:val="0"/>
        <w:i w:val="0"/>
        <w:iCs w:val="0"/>
        <w:spacing w:val="0"/>
        <w:w w:val="100"/>
        <w:sz w:val="11"/>
        <w:szCs w:val="11"/>
      </w:rPr>
    </w:lvl>
    <w:lvl w:ilvl="1">
      <w:numFmt w:val="bullet"/>
      <w:lvlText w:val="•"/>
      <w:lvlJc w:val="left"/>
      <w:pPr>
        <w:ind w:left="530" w:hanging="185"/>
      </w:pPr>
    </w:lvl>
    <w:lvl w:ilvl="2">
      <w:numFmt w:val="bullet"/>
      <w:lvlText w:val="•"/>
      <w:lvlJc w:val="left"/>
      <w:pPr>
        <w:ind w:left="761" w:hanging="185"/>
      </w:pPr>
    </w:lvl>
    <w:lvl w:ilvl="3">
      <w:numFmt w:val="bullet"/>
      <w:lvlText w:val="•"/>
      <w:lvlJc w:val="left"/>
      <w:pPr>
        <w:ind w:left="991" w:hanging="185"/>
      </w:pPr>
    </w:lvl>
    <w:lvl w:ilvl="4">
      <w:numFmt w:val="bullet"/>
      <w:lvlText w:val="•"/>
      <w:lvlJc w:val="left"/>
      <w:pPr>
        <w:ind w:left="1222" w:hanging="185"/>
      </w:pPr>
    </w:lvl>
    <w:lvl w:ilvl="5">
      <w:numFmt w:val="bullet"/>
      <w:lvlText w:val="•"/>
      <w:lvlJc w:val="left"/>
      <w:pPr>
        <w:ind w:left="1452" w:hanging="185"/>
      </w:pPr>
    </w:lvl>
    <w:lvl w:ilvl="6">
      <w:numFmt w:val="bullet"/>
      <w:lvlText w:val="•"/>
      <w:lvlJc w:val="left"/>
      <w:pPr>
        <w:ind w:left="1683" w:hanging="185"/>
      </w:pPr>
    </w:lvl>
    <w:lvl w:ilvl="7">
      <w:numFmt w:val="bullet"/>
      <w:lvlText w:val="•"/>
      <w:lvlJc w:val="left"/>
      <w:pPr>
        <w:ind w:left="1913" w:hanging="185"/>
      </w:pPr>
    </w:lvl>
    <w:lvl w:ilvl="8">
      <w:numFmt w:val="bullet"/>
      <w:lvlText w:val="•"/>
      <w:lvlJc w:val="left"/>
      <w:pPr>
        <w:ind w:left="2144" w:hanging="185"/>
      </w:pPr>
    </w:lvl>
  </w:abstractNum>
  <w:abstractNum w:abstractNumId="5" w15:restartNumberingAfterBreak="0">
    <w:nsid w:val="00000407"/>
    <w:multiLevelType w:val="multilevel"/>
    <w:tmpl w:val="FFFFFFFF"/>
    <w:lvl w:ilvl="0">
      <w:start w:val="28"/>
      <w:numFmt w:val="decimal"/>
      <w:lvlText w:val="%1."/>
      <w:lvlJc w:val="left"/>
      <w:pPr>
        <w:ind w:left="591" w:hanging="185"/>
      </w:pPr>
      <w:rPr>
        <w:rFonts w:ascii="Arial" w:hAnsi="Arial" w:cs="Arial"/>
        <w:b w:val="0"/>
        <w:bCs w:val="0"/>
        <w:i w:val="0"/>
        <w:iCs w:val="0"/>
        <w:spacing w:val="0"/>
        <w:w w:val="100"/>
        <w:sz w:val="11"/>
        <w:szCs w:val="11"/>
      </w:rPr>
    </w:lvl>
    <w:lvl w:ilvl="1">
      <w:numFmt w:val="bullet"/>
      <w:lvlText w:val="•"/>
      <w:lvlJc w:val="left"/>
      <w:pPr>
        <w:ind w:left="1067" w:hanging="185"/>
      </w:pPr>
    </w:lvl>
    <w:lvl w:ilvl="2">
      <w:numFmt w:val="bullet"/>
      <w:lvlText w:val="•"/>
      <w:lvlJc w:val="left"/>
      <w:pPr>
        <w:ind w:left="1535" w:hanging="185"/>
      </w:pPr>
    </w:lvl>
    <w:lvl w:ilvl="3">
      <w:numFmt w:val="bullet"/>
      <w:lvlText w:val="•"/>
      <w:lvlJc w:val="left"/>
      <w:pPr>
        <w:ind w:left="2003" w:hanging="185"/>
      </w:pPr>
    </w:lvl>
    <w:lvl w:ilvl="4">
      <w:numFmt w:val="bullet"/>
      <w:lvlText w:val="•"/>
      <w:lvlJc w:val="left"/>
      <w:pPr>
        <w:ind w:left="2471" w:hanging="185"/>
      </w:pPr>
    </w:lvl>
    <w:lvl w:ilvl="5">
      <w:numFmt w:val="bullet"/>
      <w:lvlText w:val="•"/>
      <w:lvlJc w:val="left"/>
      <w:pPr>
        <w:ind w:left="2939" w:hanging="185"/>
      </w:pPr>
    </w:lvl>
    <w:lvl w:ilvl="6">
      <w:numFmt w:val="bullet"/>
      <w:lvlText w:val="•"/>
      <w:lvlJc w:val="left"/>
      <w:pPr>
        <w:ind w:left="3407" w:hanging="185"/>
      </w:pPr>
    </w:lvl>
    <w:lvl w:ilvl="7">
      <w:numFmt w:val="bullet"/>
      <w:lvlText w:val="•"/>
      <w:lvlJc w:val="left"/>
      <w:pPr>
        <w:ind w:left="3874" w:hanging="185"/>
      </w:pPr>
    </w:lvl>
    <w:lvl w:ilvl="8">
      <w:numFmt w:val="bullet"/>
      <w:lvlText w:val="•"/>
      <w:lvlJc w:val="left"/>
      <w:pPr>
        <w:ind w:left="4342" w:hanging="185"/>
      </w:pPr>
    </w:lvl>
  </w:abstractNum>
  <w:abstractNum w:abstractNumId="6" w15:restartNumberingAfterBreak="0">
    <w:nsid w:val="00000408"/>
    <w:multiLevelType w:val="multilevel"/>
    <w:tmpl w:val="FFFFFFFF"/>
    <w:lvl w:ilvl="0">
      <w:start w:val="1"/>
      <w:numFmt w:val="upperLetter"/>
      <w:lvlText w:val="%1"/>
      <w:lvlJc w:val="left"/>
      <w:pPr>
        <w:ind w:left="2356" w:hanging="456"/>
      </w:pPr>
    </w:lvl>
    <w:lvl w:ilvl="1">
      <w:start w:val="1"/>
      <w:numFmt w:val="decimal"/>
      <w:lvlText w:val="%1.%2"/>
      <w:lvlJc w:val="left"/>
      <w:pPr>
        <w:ind w:left="2356" w:hanging="456"/>
      </w:pPr>
      <w:rPr>
        <w:rFonts w:ascii="Arial" w:hAnsi="Arial" w:cs="Arial"/>
        <w:b w:val="0"/>
        <w:bCs w:val="0"/>
        <w:i w:val="0"/>
        <w:iCs w:val="0"/>
        <w:spacing w:val="-1"/>
        <w:w w:val="100"/>
        <w:sz w:val="22"/>
        <w:szCs w:val="22"/>
      </w:rPr>
    </w:lvl>
    <w:lvl w:ilvl="2">
      <w:numFmt w:val="bullet"/>
      <w:lvlText w:val="•"/>
      <w:lvlJc w:val="left"/>
      <w:pPr>
        <w:ind w:left="4236" w:hanging="456"/>
      </w:pPr>
    </w:lvl>
    <w:lvl w:ilvl="3">
      <w:numFmt w:val="bullet"/>
      <w:lvlText w:val="•"/>
      <w:lvlJc w:val="left"/>
      <w:pPr>
        <w:ind w:left="5174" w:hanging="456"/>
      </w:pPr>
    </w:lvl>
    <w:lvl w:ilvl="4">
      <w:numFmt w:val="bullet"/>
      <w:lvlText w:val="•"/>
      <w:lvlJc w:val="left"/>
      <w:pPr>
        <w:ind w:left="6112" w:hanging="456"/>
      </w:pPr>
    </w:lvl>
    <w:lvl w:ilvl="5">
      <w:numFmt w:val="bullet"/>
      <w:lvlText w:val="•"/>
      <w:lvlJc w:val="left"/>
      <w:pPr>
        <w:ind w:left="7050" w:hanging="456"/>
      </w:pPr>
    </w:lvl>
    <w:lvl w:ilvl="6">
      <w:numFmt w:val="bullet"/>
      <w:lvlText w:val="•"/>
      <w:lvlJc w:val="left"/>
      <w:pPr>
        <w:ind w:left="7988" w:hanging="456"/>
      </w:pPr>
    </w:lvl>
    <w:lvl w:ilvl="7">
      <w:numFmt w:val="bullet"/>
      <w:lvlText w:val="•"/>
      <w:lvlJc w:val="left"/>
      <w:pPr>
        <w:ind w:left="8926" w:hanging="456"/>
      </w:pPr>
    </w:lvl>
    <w:lvl w:ilvl="8">
      <w:numFmt w:val="bullet"/>
      <w:lvlText w:val="•"/>
      <w:lvlJc w:val="left"/>
      <w:pPr>
        <w:ind w:left="9864" w:hanging="456"/>
      </w:pPr>
    </w:lvl>
  </w:abstractNum>
  <w:abstractNum w:abstractNumId="7" w15:restartNumberingAfterBreak="0">
    <w:nsid w:val="00000409"/>
    <w:multiLevelType w:val="multilevel"/>
    <w:tmpl w:val="FFFFFFFF"/>
    <w:lvl w:ilvl="0">
      <w:start w:val="2"/>
      <w:numFmt w:val="upperLetter"/>
      <w:lvlText w:val="%1"/>
      <w:lvlJc w:val="left"/>
      <w:pPr>
        <w:ind w:left="2356" w:hanging="456"/>
      </w:pPr>
    </w:lvl>
    <w:lvl w:ilvl="1">
      <w:start w:val="1"/>
      <w:numFmt w:val="decimal"/>
      <w:lvlText w:val="%1.%2"/>
      <w:lvlJc w:val="left"/>
      <w:pPr>
        <w:ind w:left="2356" w:hanging="456"/>
      </w:pPr>
      <w:rPr>
        <w:rFonts w:ascii="Arial" w:hAnsi="Arial" w:cs="Arial"/>
        <w:b w:val="0"/>
        <w:bCs w:val="0"/>
        <w:i w:val="0"/>
        <w:iCs w:val="0"/>
        <w:spacing w:val="-1"/>
        <w:w w:val="100"/>
        <w:sz w:val="22"/>
        <w:szCs w:val="22"/>
      </w:rPr>
    </w:lvl>
    <w:lvl w:ilvl="2">
      <w:numFmt w:val="bullet"/>
      <w:lvlText w:val="•"/>
      <w:lvlJc w:val="left"/>
      <w:pPr>
        <w:ind w:left="4236" w:hanging="456"/>
      </w:pPr>
    </w:lvl>
    <w:lvl w:ilvl="3">
      <w:numFmt w:val="bullet"/>
      <w:lvlText w:val="•"/>
      <w:lvlJc w:val="left"/>
      <w:pPr>
        <w:ind w:left="5174" w:hanging="456"/>
      </w:pPr>
    </w:lvl>
    <w:lvl w:ilvl="4">
      <w:numFmt w:val="bullet"/>
      <w:lvlText w:val="•"/>
      <w:lvlJc w:val="left"/>
      <w:pPr>
        <w:ind w:left="6112" w:hanging="456"/>
      </w:pPr>
    </w:lvl>
    <w:lvl w:ilvl="5">
      <w:numFmt w:val="bullet"/>
      <w:lvlText w:val="•"/>
      <w:lvlJc w:val="left"/>
      <w:pPr>
        <w:ind w:left="7050" w:hanging="456"/>
      </w:pPr>
    </w:lvl>
    <w:lvl w:ilvl="6">
      <w:numFmt w:val="bullet"/>
      <w:lvlText w:val="•"/>
      <w:lvlJc w:val="left"/>
      <w:pPr>
        <w:ind w:left="7988" w:hanging="456"/>
      </w:pPr>
    </w:lvl>
    <w:lvl w:ilvl="7">
      <w:numFmt w:val="bullet"/>
      <w:lvlText w:val="•"/>
      <w:lvlJc w:val="left"/>
      <w:pPr>
        <w:ind w:left="8926" w:hanging="456"/>
      </w:pPr>
    </w:lvl>
    <w:lvl w:ilvl="8">
      <w:numFmt w:val="bullet"/>
      <w:lvlText w:val="•"/>
      <w:lvlJc w:val="left"/>
      <w:pPr>
        <w:ind w:left="9864" w:hanging="456"/>
      </w:pPr>
    </w:lvl>
  </w:abstractNum>
  <w:abstractNum w:abstractNumId="8" w15:restartNumberingAfterBreak="0">
    <w:nsid w:val="0000040A"/>
    <w:multiLevelType w:val="multilevel"/>
    <w:tmpl w:val="FFFFFFFF"/>
    <w:lvl w:ilvl="0">
      <w:start w:val="3"/>
      <w:numFmt w:val="upperLetter"/>
      <w:lvlText w:val="%1"/>
      <w:lvlJc w:val="left"/>
      <w:pPr>
        <w:ind w:left="1900" w:hanging="468"/>
      </w:pPr>
    </w:lvl>
    <w:lvl w:ilvl="1">
      <w:start w:val="1"/>
      <w:numFmt w:val="decimal"/>
      <w:lvlText w:val="%1.%2"/>
      <w:lvlJc w:val="left"/>
      <w:pPr>
        <w:ind w:left="1900" w:hanging="468"/>
      </w:pPr>
      <w:rPr>
        <w:rFonts w:ascii="Arial" w:hAnsi="Arial" w:cs="Arial"/>
        <w:b w:val="0"/>
        <w:bCs w:val="0"/>
        <w:i w:val="0"/>
        <w:iCs w:val="0"/>
        <w:spacing w:val="-2"/>
        <w:w w:val="100"/>
        <w:sz w:val="22"/>
        <w:szCs w:val="22"/>
      </w:rPr>
    </w:lvl>
    <w:lvl w:ilvl="2">
      <w:numFmt w:val="bullet"/>
      <w:lvlText w:val="•"/>
      <w:lvlJc w:val="left"/>
      <w:pPr>
        <w:ind w:left="3868" w:hanging="468"/>
      </w:pPr>
    </w:lvl>
    <w:lvl w:ilvl="3">
      <w:numFmt w:val="bullet"/>
      <w:lvlText w:val="•"/>
      <w:lvlJc w:val="left"/>
      <w:pPr>
        <w:ind w:left="4852" w:hanging="468"/>
      </w:pPr>
    </w:lvl>
    <w:lvl w:ilvl="4">
      <w:numFmt w:val="bullet"/>
      <w:lvlText w:val="•"/>
      <w:lvlJc w:val="left"/>
      <w:pPr>
        <w:ind w:left="5836" w:hanging="468"/>
      </w:pPr>
    </w:lvl>
    <w:lvl w:ilvl="5">
      <w:numFmt w:val="bullet"/>
      <w:lvlText w:val="•"/>
      <w:lvlJc w:val="left"/>
      <w:pPr>
        <w:ind w:left="6820" w:hanging="468"/>
      </w:pPr>
    </w:lvl>
    <w:lvl w:ilvl="6">
      <w:numFmt w:val="bullet"/>
      <w:lvlText w:val="•"/>
      <w:lvlJc w:val="left"/>
      <w:pPr>
        <w:ind w:left="7804" w:hanging="468"/>
      </w:pPr>
    </w:lvl>
    <w:lvl w:ilvl="7">
      <w:numFmt w:val="bullet"/>
      <w:lvlText w:val="•"/>
      <w:lvlJc w:val="left"/>
      <w:pPr>
        <w:ind w:left="8788" w:hanging="468"/>
      </w:pPr>
    </w:lvl>
    <w:lvl w:ilvl="8">
      <w:numFmt w:val="bullet"/>
      <w:lvlText w:val="•"/>
      <w:lvlJc w:val="left"/>
      <w:pPr>
        <w:ind w:left="9772" w:hanging="468"/>
      </w:pPr>
    </w:lvl>
  </w:abstractNum>
  <w:abstractNum w:abstractNumId="9" w15:restartNumberingAfterBreak="0">
    <w:nsid w:val="0000040B"/>
    <w:multiLevelType w:val="multilevel"/>
    <w:tmpl w:val="FFFFFFFF"/>
    <w:lvl w:ilvl="0">
      <w:start w:val="2"/>
      <w:numFmt w:val="upperLetter"/>
      <w:lvlText w:val="%1"/>
      <w:lvlJc w:val="left"/>
      <w:pPr>
        <w:ind w:left="1727" w:hanging="548"/>
      </w:pPr>
    </w:lvl>
    <w:lvl w:ilvl="1">
      <w:start w:val="1"/>
      <w:numFmt w:val="decimal"/>
      <w:lvlText w:val="%1.%2"/>
      <w:lvlJc w:val="left"/>
      <w:pPr>
        <w:ind w:left="1727" w:hanging="548"/>
      </w:pPr>
      <w:rPr>
        <w:rFonts w:ascii="Arial" w:hAnsi="Arial" w:cs="Arial"/>
        <w:b/>
        <w:bCs/>
        <w:i w:val="0"/>
        <w:iCs w:val="0"/>
        <w:color w:val="4F81BC"/>
        <w:spacing w:val="0"/>
        <w:w w:val="99"/>
        <w:sz w:val="26"/>
        <w:szCs w:val="26"/>
      </w:rPr>
    </w:lvl>
    <w:lvl w:ilvl="2">
      <w:start w:val="1"/>
      <w:numFmt w:val="decimal"/>
      <w:lvlText w:val="%3."/>
      <w:lvlJc w:val="left"/>
      <w:pPr>
        <w:ind w:left="1900" w:hanging="360"/>
      </w:pPr>
      <w:rPr>
        <w:spacing w:val="-1"/>
        <w:w w:val="100"/>
      </w:rPr>
    </w:lvl>
    <w:lvl w:ilvl="3">
      <w:start w:val="1"/>
      <w:numFmt w:val="lowerLetter"/>
      <w:lvlText w:val="%4."/>
      <w:lvlJc w:val="left"/>
      <w:pPr>
        <w:ind w:left="1672" w:hanging="360"/>
      </w:pPr>
      <w:rPr>
        <w:rFonts w:ascii="Arial" w:hAnsi="Arial" w:cs="Arial"/>
        <w:b w:val="0"/>
        <w:bCs w:val="0"/>
        <w:i w:val="0"/>
        <w:iCs w:val="0"/>
        <w:spacing w:val="-3"/>
        <w:w w:val="100"/>
        <w:sz w:val="22"/>
        <w:szCs w:val="22"/>
      </w:rPr>
    </w:lvl>
    <w:lvl w:ilvl="4">
      <w:start w:val="1"/>
      <w:numFmt w:val="lowerRoman"/>
      <w:lvlText w:val="%5."/>
      <w:lvlJc w:val="left"/>
      <w:pPr>
        <w:ind w:left="2620" w:hanging="471"/>
      </w:pPr>
      <w:rPr>
        <w:rFonts w:ascii="Arial" w:hAnsi="Arial" w:cs="Arial"/>
        <w:b w:val="0"/>
        <w:bCs w:val="0"/>
        <w:i w:val="0"/>
        <w:iCs w:val="0"/>
        <w:spacing w:val="-2"/>
        <w:w w:val="100"/>
        <w:sz w:val="22"/>
        <w:szCs w:val="22"/>
      </w:rPr>
    </w:lvl>
    <w:lvl w:ilvl="5">
      <w:numFmt w:val="bullet"/>
      <w:lvlText w:val="•"/>
      <w:lvlJc w:val="left"/>
      <w:pPr>
        <w:ind w:left="2260" w:hanging="471"/>
      </w:pPr>
    </w:lvl>
    <w:lvl w:ilvl="6">
      <w:numFmt w:val="bullet"/>
      <w:lvlText w:val="•"/>
      <w:lvlJc w:val="left"/>
      <w:pPr>
        <w:ind w:left="2620" w:hanging="471"/>
      </w:pPr>
    </w:lvl>
    <w:lvl w:ilvl="7">
      <w:numFmt w:val="bullet"/>
      <w:lvlText w:val="•"/>
      <w:lvlJc w:val="left"/>
      <w:pPr>
        <w:ind w:left="4900" w:hanging="471"/>
      </w:pPr>
    </w:lvl>
    <w:lvl w:ilvl="8">
      <w:numFmt w:val="bullet"/>
      <w:lvlText w:val="•"/>
      <w:lvlJc w:val="left"/>
      <w:pPr>
        <w:ind w:left="7180" w:hanging="471"/>
      </w:pPr>
    </w:lvl>
  </w:abstractNum>
  <w:abstractNum w:abstractNumId="10" w15:restartNumberingAfterBreak="0">
    <w:nsid w:val="0000040C"/>
    <w:multiLevelType w:val="multilevel"/>
    <w:tmpl w:val="FFFFFFFF"/>
    <w:lvl w:ilvl="0">
      <w:numFmt w:val="bullet"/>
      <w:lvlText w:val=""/>
      <w:lvlJc w:val="left"/>
      <w:pPr>
        <w:ind w:left="2620" w:hanging="360"/>
      </w:pPr>
      <w:rPr>
        <w:rFonts w:ascii="Symbol" w:hAnsi="Symbol" w:cs="Symbol"/>
        <w:b w:val="0"/>
        <w:bCs w:val="0"/>
        <w:i w:val="0"/>
        <w:iCs w:val="0"/>
        <w:spacing w:val="0"/>
        <w:w w:val="100"/>
        <w:sz w:val="22"/>
        <w:szCs w:val="22"/>
      </w:rPr>
    </w:lvl>
    <w:lvl w:ilvl="1">
      <w:numFmt w:val="bullet"/>
      <w:lvlText w:val="•"/>
      <w:lvlJc w:val="left"/>
      <w:pPr>
        <w:ind w:left="3532" w:hanging="360"/>
      </w:pPr>
    </w:lvl>
    <w:lvl w:ilvl="2">
      <w:numFmt w:val="bullet"/>
      <w:lvlText w:val="•"/>
      <w:lvlJc w:val="left"/>
      <w:pPr>
        <w:ind w:left="4444" w:hanging="360"/>
      </w:pPr>
    </w:lvl>
    <w:lvl w:ilvl="3">
      <w:numFmt w:val="bullet"/>
      <w:lvlText w:val="•"/>
      <w:lvlJc w:val="left"/>
      <w:pPr>
        <w:ind w:left="5356" w:hanging="360"/>
      </w:pPr>
    </w:lvl>
    <w:lvl w:ilvl="4">
      <w:numFmt w:val="bullet"/>
      <w:lvlText w:val="•"/>
      <w:lvlJc w:val="left"/>
      <w:pPr>
        <w:ind w:left="6268" w:hanging="360"/>
      </w:pPr>
    </w:lvl>
    <w:lvl w:ilvl="5">
      <w:numFmt w:val="bullet"/>
      <w:lvlText w:val="•"/>
      <w:lvlJc w:val="left"/>
      <w:pPr>
        <w:ind w:left="7180" w:hanging="360"/>
      </w:pPr>
    </w:lvl>
    <w:lvl w:ilvl="6">
      <w:numFmt w:val="bullet"/>
      <w:lvlText w:val="•"/>
      <w:lvlJc w:val="left"/>
      <w:pPr>
        <w:ind w:left="8092" w:hanging="360"/>
      </w:pPr>
    </w:lvl>
    <w:lvl w:ilvl="7">
      <w:numFmt w:val="bullet"/>
      <w:lvlText w:val="•"/>
      <w:lvlJc w:val="left"/>
      <w:pPr>
        <w:ind w:left="9004" w:hanging="360"/>
      </w:pPr>
    </w:lvl>
    <w:lvl w:ilvl="8">
      <w:numFmt w:val="bullet"/>
      <w:lvlText w:val="•"/>
      <w:lvlJc w:val="left"/>
      <w:pPr>
        <w:ind w:left="9916" w:hanging="360"/>
      </w:pPr>
    </w:lvl>
  </w:abstractNum>
  <w:abstractNum w:abstractNumId="11" w15:restartNumberingAfterBreak="0">
    <w:nsid w:val="0000040D"/>
    <w:multiLevelType w:val="multilevel"/>
    <w:tmpl w:val="FFFFFFFF"/>
    <w:lvl w:ilvl="0">
      <w:numFmt w:val="bullet"/>
      <w:lvlText w:val=""/>
      <w:lvlJc w:val="left"/>
      <w:pPr>
        <w:ind w:left="2260" w:hanging="360"/>
      </w:pPr>
      <w:rPr>
        <w:rFonts w:ascii="Symbol" w:hAnsi="Symbol" w:cs="Symbol"/>
        <w:b w:val="0"/>
        <w:bCs w:val="0"/>
        <w:i w:val="0"/>
        <w:iCs w:val="0"/>
        <w:spacing w:val="0"/>
        <w:w w:val="100"/>
        <w:sz w:val="22"/>
        <w:szCs w:val="22"/>
      </w:rPr>
    </w:lvl>
    <w:lvl w:ilvl="1">
      <w:numFmt w:val="bullet"/>
      <w:lvlText w:val="•"/>
      <w:lvlJc w:val="left"/>
      <w:pPr>
        <w:ind w:left="3208" w:hanging="360"/>
      </w:pPr>
    </w:lvl>
    <w:lvl w:ilvl="2">
      <w:numFmt w:val="bullet"/>
      <w:lvlText w:val="•"/>
      <w:lvlJc w:val="left"/>
      <w:pPr>
        <w:ind w:left="4156" w:hanging="360"/>
      </w:pPr>
    </w:lvl>
    <w:lvl w:ilvl="3">
      <w:numFmt w:val="bullet"/>
      <w:lvlText w:val="•"/>
      <w:lvlJc w:val="left"/>
      <w:pPr>
        <w:ind w:left="5104" w:hanging="360"/>
      </w:pPr>
    </w:lvl>
    <w:lvl w:ilvl="4">
      <w:numFmt w:val="bullet"/>
      <w:lvlText w:val="•"/>
      <w:lvlJc w:val="left"/>
      <w:pPr>
        <w:ind w:left="6052" w:hanging="360"/>
      </w:pPr>
    </w:lvl>
    <w:lvl w:ilvl="5">
      <w:numFmt w:val="bullet"/>
      <w:lvlText w:val="•"/>
      <w:lvlJc w:val="left"/>
      <w:pPr>
        <w:ind w:left="7000" w:hanging="360"/>
      </w:pPr>
    </w:lvl>
    <w:lvl w:ilvl="6">
      <w:numFmt w:val="bullet"/>
      <w:lvlText w:val="•"/>
      <w:lvlJc w:val="left"/>
      <w:pPr>
        <w:ind w:left="7948" w:hanging="360"/>
      </w:pPr>
    </w:lvl>
    <w:lvl w:ilvl="7">
      <w:numFmt w:val="bullet"/>
      <w:lvlText w:val="•"/>
      <w:lvlJc w:val="left"/>
      <w:pPr>
        <w:ind w:left="8896" w:hanging="360"/>
      </w:pPr>
    </w:lvl>
    <w:lvl w:ilvl="8">
      <w:numFmt w:val="bullet"/>
      <w:lvlText w:val="•"/>
      <w:lvlJc w:val="left"/>
      <w:pPr>
        <w:ind w:left="9844" w:hanging="360"/>
      </w:pPr>
    </w:lvl>
  </w:abstractNum>
  <w:abstractNum w:abstractNumId="12" w15:restartNumberingAfterBreak="0">
    <w:nsid w:val="0000040E"/>
    <w:multiLevelType w:val="multilevel"/>
    <w:tmpl w:val="FFFFFFFF"/>
    <w:lvl w:ilvl="0">
      <w:start w:val="1"/>
      <w:numFmt w:val="lowerLetter"/>
      <w:lvlText w:val="%1)"/>
      <w:lvlJc w:val="left"/>
      <w:pPr>
        <w:ind w:left="1811" w:hanging="272"/>
      </w:pPr>
      <w:rPr>
        <w:rFonts w:ascii="Arial" w:hAnsi="Arial" w:cs="Arial"/>
        <w:b w:val="0"/>
        <w:bCs w:val="0"/>
        <w:i w:val="0"/>
        <w:iCs w:val="0"/>
        <w:spacing w:val="-1"/>
        <w:w w:val="100"/>
        <w:sz w:val="22"/>
        <w:szCs w:val="22"/>
      </w:rPr>
    </w:lvl>
    <w:lvl w:ilvl="1">
      <w:start w:val="1"/>
      <w:numFmt w:val="lowerLetter"/>
      <w:lvlText w:val="%2."/>
      <w:lvlJc w:val="left"/>
      <w:pPr>
        <w:ind w:left="2800" w:hanging="360"/>
      </w:pPr>
      <w:rPr>
        <w:rFonts w:ascii="Arial" w:hAnsi="Arial" w:cs="Arial"/>
        <w:b w:val="0"/>
        <w:bCs w:val="0"/>
        <w:i w:val="0"/>
        <w:iCs w:val="0"/>
        <w:spacing w:val="-1"/>
        <w:w w:val="100"/>
        <w:sz w:val="22"/>
        <w:szCs w:val="22"/>
      </w:rPr>
    </w:lvl>
    <w:lvl w:ilvl="2">
      <w:numFmt w:val="bullet"/>
      <w:lvlText w:val="•"/>
      <w:lvlJc w:val="left"/>
      <w:pPr>
        <w:ind w:left="3793" w:hanging="360"/>
      </w:pPr>
    </w:lvl>
    <w:lvl w:ilvl="3">
      <w:numFmt w:val="bullet"/>
      <w:lvlText w:val="•"/>
      <w:lvlJc w:val="left"/>
      <w:pPr>
        <w:ind w:left="4786" w:hanging="360"/>
      </w:pPr>
    </w:lvl>
    <w:lvl w:ilvl="4">
      <w:numFmt w:val="bullet"/>
      <w:lvlText w:val="•"/>
      <w:lvlJc w:val="left"/>
      <w:pPr>
        <w:ind w:left="5780" w:hanging="360"/>
      </w:pPr>
    </w:lvl>
    <w:lvl w:ilvl="5">
      <w:numFmt w:val="bullet"/>
      <w:lvlText w:val="•"/>
      <w:lvlJc w:val="left"/>
      <w:pPr>
        <w:ind w:left="6773" w:hanging="360"/>
      </w:pPr>
    </w:lvl>
    <w:lvl w:ilvl="6">
      <w:numFmt w:val="bullet"/>
      <w:lvlText w:val="•"/>
      <w:lvlJc w:val="left"/>
      <w:pPr>
        <w:ind w:left="7766" w:hanging="360"/>
      </w:pPr>
    </w:lvl>
    <w:lvl w:ilvl="7">
      <w:numFmt w:val="bullet"/>
      <w:lvlText w:val="•"/>
      <w:lvlJc w:val="left"/>
      <w:pPr>
        <w:ind w:left="8760" w:hanging="360"/>
      </w:pPr>
    </w:lvl>
    <w:lvl w:ilvl="8">
      <w:numFmt w:val="bullet"/>
      <w:lvlText w:val="•"/>
      <w:lvlJc w:val="left"/>
      <w:pPr>
        <w:ind w:left="9753" w:hanging="360"/>
      </w:pPr>
    </w:lvl>
  </w:abstractNum>
  <w:abstractNum w:abstractNumId="13" w15:restartNumberingAfterBreak="0">
    <w:nsid w:val="0000040F"/>
    <w:multiLevelType w:val="multilevel"/>
    <w:tmpl w:val="FFFFFFFF"/>
    <w:lvl w:ilvl="0">
      <w:numFmt w:val="bullet"/>
      <w:lvlText w:val=""/>
      <w:lvlJc w:val="left"/>
      <w:pPr>
        <w:ind w:left="2260" w:hanging="360"/>
      </w:pPr>
      <w:rPr>
        <w:rFonts w:ascii="Symbol" w:hAnsi="Symbol" w:cs="Symbol"/>
        <w:b w:val="0"/>
        <w:bCs w:val="0"/>
        <w:i w:val="0"/>
        <w:iCs w:val="0"/>
        <w:spacing w:val="0"/>
        <w:w w:val="100"/>
        <w:sz w:val="22"/>
        <w:szCs w:val="22"/>
      </w:rPr>
    </w:lvl>
    <w:lvl w:ilvl="1">
      <w:numFmt w:val="bullet"/>
      <w:lvlText w:val="•"/>
      <w:lvlJc w:val="left"/>
      <w:pPr>
        <w:ind w:left="3208" w:hanging="360"/>
      </w:pPr>
    </w:lvl>
    <w:lvl w:ilvl="2">
      <w:numFmt w:val="bullet"/>
      <w:lvlText w:val="•"/>
      <w:lvlJc w:val="left"/>
      <w:pPr>
        <w:ind w:left="4156" w:hanging="360"/>
      </w:pPr>
    </w:lvl>
    <w:lvl w:ilvl="3">
      <w:numFmt w:val="bullet"/>
      <w:lvlText w:val="•"/>
      <w:lvlJc w:val="left"/>
      <w:pPr>
        <w:ind w:left="5104" w:hanging="360"/>
      </w:pPr>
    </w:lvl>
    <w:lvl w:ilvl="4">
      <w:numFmt w:val="bullet"/>
      <w:lvlText w:val="•"/>
      <w:lvlJc w:val="left"/>
      <w:pPr>
        <w:ind w:left="6052" w:hanging="360"/>
      </w:pPr>
    </w:lvl>
    <w:lvl w:ilvl="5">
      <w:numFmt w:val="bullet"/>
      <w:lvlText w:val="•"/>
      <w:lvlJc w:val="left"/>
      <w:pPr>
        <w:ind w:left="7000" w:hanging="360"/>
      </w:pPr>
    </w:lvl>
    <w:lvl w:ilvl="6">
      <w:numFmt w:val="bullet"/>
      <w:lvlText w:val="•"/>
      <w:lvlJc w:val="left"/>
      <w:pPr>
        <w:ind w:left="7948" w:hanging="360"/>
      </w:pPr>
    </w:lvl>
    <w:lvl w:ilvl="7">
      <w:numFmt w:val="bullet"/>
      <w:lvlText w:val="•"/>
      <w:lvlJc w:val="left"/>
      <w:pPr>
        <w:ind w:left="8896" w:hanging="360"/>
      </w:pPr>
    </w:lvl>
    <w:lvl w:ilvl="8">
      <w:numFmt w:val="bullet"/>
      <w:lvlText w:val="•"/>
      <w:lvlJc w:val="left"/>
      <w:pPr>
        <w:ind w:left="9844" w:hanging="360"/>
      </w:pPr>
    </w:lvl>
  </w:abstractNum>
  <w:abstractNum w:abstractNumId="14" w15:restartNumberingAfterBreak="0">
    <w:nsid w:val="00000410"/>
    <w:multiLevelType w:val="multilevel"/>
    <w:tmpl w:val="FFFFFFFF"/>
    <w:lvl w:ilvl="0">
      <w:start w:val="3"/>
      <w:numFmt w:val="upperLetter"/>
      <w:lvlText w:val="%1"/>
      <w:lvlJc w:val="left"/>
      <w:pPr>
        <w:ind w:left="1180" w:hanging="548"/>
      </w:pPr>
    </w:lvl>
    <w:lvl w:ilvl="1">
      <w:start w:val="1"/>
      <w:numFmt w:val="decimal"/>
      <w:lvlText w:val="%1.%2"/>
      <w:lvlJc w:val="left"/>
      <w:pPr>
        <w:ind w:left="1180" w:hanging="548"/>
      </w:pPr>
      <w:rPr>
        <w:rFonts w:ascii="Arial" w:hAnsi="Arial" w:cs="Arial"/>
        <w:b/>
        <w:bCs/>
        <w:i w:val="0"/>
        <w:iCs w:val="0"/>
        <w:color w:val="4F81BC"/>
        <w:spacing w:val="0"/>
        <w:w w:val="99"/>
        <w:sz w:val="26"/>
        <w:szCs w:val="26"/>
      </w:rPr>
    </w:lvl>
    <w:lvl w:ilvl="2">
      <w:start w:val="1"/>
      <w:numFmt w:val="lowerLetter"/>
      <w:lvlText w:val="(%3)"/>
      <w:lvlJc w:val="left"/>
      <w:pPr>
        <w:ind w:left="1180" w:hanging="332"/>
      </w:pPr>
      <w:rPr>
        <w:rFonts w:ascii="Arial" w:hAnsi="Arial" w:cs="Arial"/>
        <w:b w:val="0"/>
        <w:bCs w:val="0"/>
        <w:i w:val="0"/>
        <w:iCs w:val="0"/>
        <w:spacing w:val="0"/>
        <w:w w:val="100"/>
        <w:sz w:val="22"/>
        <w:szCs w:val="22"/>
      </w:rPr>
    </w:lvl>
    <w:lvl w:ilvl="3">
      <w:start w:val="1"/>
      <w:numFmt w:val="decimal"/>
      <w:lvlText w:val="(%4)"/>
      <w:lvlJc w:val="left"/>
      <w:pPr>
        <w:ind w:left="1180" w:hanging="331"/>
      </w:pPr>
      <w:rPr>
        <w:rFonts w:ascii="Arial" w:hAnsi="Arial" w:cs="Arial"/>
        <w:b w:val="0"/>
        <w:bCs w:val="0"/>
        <w:i w:val="0"/>
        <w:iCs w:val="0"/>
        <w:spacing w:val="0"/>
        <w:w w:val="100"/>
        <w:sz w:val="22"/>
        <w:szCs w:val="22"/>
      </w:rPr>
    </w:lvl>
    <w:lvl w:ilvl="4">
      <w:start w:val="1"/>
      <w:numFmt w:val="lowerRoman"/>
      <w:lvlText w:val="(%5)"/>
      <w:lvlJc w:val="left"/>
      <w:pPr>
        <w:ind w:left="1806" w:hanging="260"/>
      </w:pPr>
      <w:rPr>
        <w:rFonts w:ascii="Arial" w:hAnsi="Arial" w:cs="Arial"/>
        <w:b w:val="0"/>
        <w:bCs w:val="0"/>
        <w:i w:val="0"/>
        <w:iCs w:val="0"/>
        <w:spacing w:val="-2"/>
        <w:w w:val="100"/>
        <w:sz w:val="22"/>
        <w:szCs w:val="22"/>
      </w:rPr>
    </w:lvl>
    <w:lvl w:ilvl="5">
      <w:start w:val="1"/>
      <w:numFmt w:val="upperLetter"/>
      <w:lvlText w:val="(%6)"/>
      <w:lvlJc w:val="left"/>
      <w:pPr>
        <w:ind w:left="1180" w:hanging="355"/>
      </w:pPr>
      <w:rPr>
        <w:rFonts w:ascii="Arial" w:hAnsi="Arial" w:cs="Arial"/>
        <w:b w:val="0"/>
        <w:bCs w:val="0"/>
        <w:i w:val="0"/>
        <w:iCs w:val="0"/>
        <w:spacing w:val="-1"/>
        <w:w w:val="100"/>
        <w:sz w:val="22"/>
        <w:szCs w:val="22"/>
      </w:rPr>
    </w:lvl>
    <w:lvl w:ilvl="6">
      <w:numFmt w:val="bullet"/>
      <w:lvlText w:val="•"/>
      <w:lvlJc w:val="left"/>
      <w:pPr>
        <w:ind w:left="6185" w:hanging="355"/>
      </w:pPr>
    </w:lvl>
    <w:lvl w:ilvl="7">
      <w:numFmt w:val="bullet"/>
      <w:lvlText w:val="•"/>
      <w:lvlJc w:val="left"/>
      <w:pPr>
        <w:ind w:left="7574" w:hanging="355"/>
      </w:pPr>
    </w:lvl>
    <w:lvl w:ilvl="8">
      <w:numFmt w:val="bullet"/>
      <w:lvlText w:val="•"/>
      <w:lvlJc w:val="left"/>
      <w:pPr>
        <w:ind w:left="8962" w:hanging="355"/>
      </w:pPr>
    </w:lvl>
  </w:abstractNum>
  <w:abstractNum w:abstractNumId="15" w15:restartNumberingAfterBreak="0">
    <w:nsid w:val="00000411"/>
    <w:multiLevelType w:val="multilevel"/>
    <w:tmpl w:val="FFFFFFFF"/>
    <w:lvl w:ilvl="0">
      <w:start w:val="14"/>
      <w:numFmt w:val="lowerRoman"/>
      <w:lvlText w:val="(%1)"/>
      <w:lvlJc w:val="left"/>
      <w:pPr>
        <w:ind w:left="1180" w:hanging="478"/>
      </w:pPr>
      <w:rPr>
        <w:rFonts w:ascii="Arial" w:hAnsi="Arial" w:cs="Arial"/>
        <w:b w:val="0"/>
        <w:bCs w:val="0"/>
        <w:i w:val="0"/>
        <w:iCs w:val="0"/>
        <w:spacing w:val="-2"/>
        <w:w w:val="100"/>
        <w:sz w:val="22"/>
        <w:szCs w:val="22"/>
      </w:rPr>
    </w:lvl>
    <w:lvl w:ilvl="1">
      <w:numFmt w:val="bullet"/>
      <w:lvlText w:val="•"/>
      <w:lvlJc w:val="left"/>
      <w:pPr>
        <w:ind w:left="2236" w:hanging="478"/>
      </w:pPr>
    </w:lvl>
    <w:lvl w:ilvl="2">
      <w:numFmt w:val="bullet"/>
      <w:lvlText w:val="•"/>
      <w:lvlJc w:val="left"/>
      <w:pPr>
        <w:ind w:left="3292" w:hanging="478"/>
      </w:pPr>
    </w:lvl>
    <w:lvl w:ilvl="3">
      <w:numFmt w:val="bullet"/>
      <w:lvlText w:val="•"/>
      <w:lvlJc w:val="left"/>
      <w:pPr>
        <w:ind w:left="4348" w:hanging="478"/>
      </w:pPr>
    </w:lvl>
    <w:lvl w:ilvl="4">
      <w:numFmt w:val="bullet"/>
      <w:lvlText w:val="•"/>
      <w:lvlJc w:val="left"/>
      <w:pPr>
        <w:ind w:left="5404" w:hanging="478"/>
      </w:pPr>
    </w:lvl>
    <w:lvl w:ilvl="5">
      <w:numFmt w:val="bullet"/>
      <w:lvlText w:val="•"/>
      <w:lvlJc w:val="left"/>
      <w:pPr>
        <w:ind w:left="6460" w:hanging="478"/>
      </w:pPr>
    </w:lvl>
    <w:lvl w:ilvl="6">
      <w:numFmt w:val="bullet"/>
      <w:lvlText w:val="•"/>
      <w:lvlJc w:val="left"/>
      <w:pPr>
        <w:ind w:left="7516" w:hanging="478"/>
      </w:pPr>
    </w:lvl>
    <w:lvl w:ilvl="7">
      <w:numFmt w:val="bullet"/>
      <w:lvlText w:val="•"/>
      <w:lvlJc w:val="left"/>
      <w:pPr>
        <w:ind w:left="8572" w:hanging="478"/>
      </w:pPr>
    </w:lvl>
    <w:lvl w:ilvl="8">
      <w:numFmt w:val="bullet"/>
      <w:lvlText w:val="•"/>
      <w:lvlJc w:val="left"/>
      <w:pPr>
        <w:ind w:left="9628" w:hanging="478"/>
      </w:pPr>
    </w:lvl>
  </w:abstractNum>
  <w:abstractNum w:abstractNumId="16" w15:restartNumberingAfterBreak="0">
    <w:nsid w:val="00000412"/>
    <w:multiLevelType w:val="multilevel"/>
    <w:tmpl w:val="FFFFFFFF"/>
    <w:lvl w:ilvl="0">
      <w:start w:val="20"/>
      <w:numFmt w:val="lowerRoman"/>
      <w:lvlText w:val="(%1)"/>
      <w:lvlJc w:val="left"/>
      <w:pPr>
        <w:ind w:left="1180" w:hanging="430"/>
      </w:pPr>
      <w:rPr>
        <w:rFonts w:ascii="Arial" w:hAnsi="Arial" w:cs="Arial"/>
        <w:b w:val="0"/>
        <w:bCs w:val="0"/>
        <w:i w:val="0"/>
        <w:iCs w:val="0"/>
        <w:spacing w:val="-1"/>
        <w:w w:val="100"/>
        <w:sz w:val="22"/>
        <w:szCs w:val="22"/>
      </w:rPr>
    </w:lvl>
    <w:lvl w:ilvl="1">
      <w:numFmt w:val="bullet"/>
      <w:lvlText w:val="•"/>
      <w:lvlJc w:val="left"/>
      <w:pPr>
        <w:ind w:left="2236" w:hanging="430"/>
      </w:pPr>
    </w:lvl>
    <w:lvl w:ilvl="2">
      <w:numFmt w:val="bullet"/>
      <w:lvlText w:val="•"/>
      <w:lvlJc w:val="left"/>
      <w:pPr>
        <w:ind w:left="3292" w:hanging="430"/>
      </w:pPr>
    </w:lvl>
    <w:lvl w:ilvl="3">
      <w:numFmt w:val="bullet"/>
      <w:lvlText w:val="•"/>
      <w:lvlJc w:val="left"/>
      <w:pPr>
        <w:ind w:left="4348" w:hanging="430"/>
      </w:pPr>
    </w:lvl>
    <w:lvl w:ilvl="4">
      <w:numFmt w:val="bullet"/>
      <w:lvlText w:val="•"/>
      <w:lvlJc w:val="left"/>
      <w:pPr>
        <w:ind w:left="5404" w:hanging="430"/>
      </w:pPr>
    </w:lvl>
    <w:lvl w:ilvl="5">
      <w:numFmt w:val="bullet"/>
      <w:lvlText w:val="•"/>
      <w:lvlJc w:val="left"/>
      <w:pPr>
        <w:ind w:left="6460" w:hanging="430"/>
      </w:pPr>
    </w:lvl>
    <w:lvl w:ilvl="6">
      <w:numFmt w:val="bullet"/>
      <w:lvlText w:val="•"/>
      <w:lvlJc w:val="left"/>
      <w:pPr>
        <w:ind w:left="7516" w:hanging="430"/>
      </w:pPr>
    </w:lvl>
    <w:lvl w:ilvl="7">
      <w:numFmt w:val="bullet"/>
      <w:lvlText w:val="•"/>
      <w:lvlJc w:val="left"/>
      <w:pPr>
        <w:ind w:left="8572" w:hanging="430"/>
      </w:pPr>
    </w:lvl>
    <w:lvl w:ilvl="8">
      <w:numFmt w:val="bullet"/>
      <w:lvlText w:val="•"/>
      <w:lvlJc w:val="left"/>
      <w:pPr>
        <w:ind w:left="9628" w:hanging="430"/>
      </w:pPr>
    </w:lvl>
  </w:abstractNum>
  <w:abstractNum w:abstractNumId="17" w15:restartNumberingAfterBreak="0">
    <w:nsid w:val="03883531"/>
    <w:multiLevelType w:val="hybridMultilevel"/>
    <w:tmpl w:val="9C747330"/>
    <w:lvl w:ilvl="0" w:tplc="5AC2357E">
      <w:start w:val="2"/>
      <w:numFmt w:val="lowerLetter"/>
      <w:lvlText w:val="%1."/>
      <w:lvlJc w:val="left"/>
      <w:pPr>
        <w:ind w:left="2985" w:hanging="360"/>
      </w:pPr>
      <w:rPr>
        <w:rFonts w:hint="default"/>
      </w:rPr>
    </w:lvl>
    <w:lvl w:ilvl="1" w:tplc="04090019" w:tentative="1">
      <w:start w:val="1"/>
      <w:numFmt w:val="lowerLetter"/>
      <w:lvlText w:val="%2."/>
      <w:lvlJc w:val="left"/>
      <w:pPr>
        <w:ind w:left="3705" w:hanging="360"/>
      </w:pPr>
    </w:lvl>
    <w:lvl w:ilvl="2" w:tplc="0409001B" w:tentative="1">
      <w:start w:val="1"/>
      <w:numFmt w:val="lowerRoman"/>
      <w:lvlText w:val="%3."/>
      <w:lvlJc w:val="right"/>
      <w:pPr>
        <w:ind w:left="4425" w:hanging="180"/>
      </w:pPr>
    </w:lvl>
    <w:lvl w:ilvl="3" w:tplc="0409000F" w:tentative="1">
      <w:start w:val="1"/>
      <w:numFmt w:val="decimal"/>
      <w:lvlText w:val="%4."/>
      <w:lvlJc w:val="left"/>
      <w:pPr>
        <w:ind w:left="5145" w:hanging="360"/>
      </w:pPr>
    </w:lvl>
    <w:lvl w:ilvl="4" w:tplc="04090019" w:tentative="1">
      <w:start w:val="1"/>
      <w:numFmt w:val="lowerLetter"/>
      <w:lvlText w:val="%5."/>
      <w:lvlJc w:val="left"/>
      <w:pPr>
        <w:ind w:left="5865" w:hanging="360"/>
      </w:pPr>
    </w:lvl>
    <w:lvl w:ilvl="5" w:tplc="0409001B" w:tentative="1">
      <w:start w:val="1"/>
      <w:numFmt w:val="lowerRoman"/>
      <w:lvlText w:val="%6."/>
      <w:lvlJc w:val="right"/>
      <w:pPr>
        <w:ind w:left="6585" w:hanging="180"/>
      </w:pPr>
    </w:lvl>
    <w:lvl w:ilvl="6" w:tplc="0409000F" w:tentative="1">
      <w:start w:val="1"/>
      <w:numFmt w:val="decimal"/>
      <w:lvlText w:val="%7."/>
      <w:lvlJc w:val="left"/>
      <w:pPr>
        <w:ind w:left="7305" w:hanging="360"/>
      </w:pPr>
    </w:lvl>
    <w:lvl w:ilvl="7" w:tplc="04090019" w:tentative="1">
      <w:start w:val="1"/>
      <w:numFmt w:val="lowerLetter"/>
      <w:lvlText w:val="%8."/>
      <w:lvlJc w:val="left"/>
      <w:pPr>
        <w:ind w:left="8025" w:hanging="360"/>
      </w:pPr>
    </w:lvl>
    <w:lvl w:ilvl="8" w:tplc="0409001B" w:tentative="1">
      <w:start w:val="1"/>
      <w:numFmt w:val="lowerRoman"/>
      <w:lvlText w:val="%9."/>
      <w:lvlJc w:val="right"/>
      <w:pPr>
        <w:ind w:left="8745" w:hanging="180"/>
      </w:pPr>
    </w:lvl>
  </w:abstractNum>
  <w:abstractNum w:abstractNumId="18" w15:restartNumberingAfterBreak="0">
    <w:nsid w:val="1A596FE9"/>
    <w:multiLevelType w:val="hybridMultilevel"/>
    <w:tmpl w:val="452ACA0C"/>
    <w:lvl w:ilvl="0" w:tplc="0A56F6C4">
      <w:start w:val="2"/>
      <w:numFmt w:val="lowerLetter"/>
      <w:lvlText w:val="%1."/>
      <w:lvlJc w:val="left"/>
      <w:pPr>
        <w:ind w:left="2032" w:hanging="360"/>
      </w:pPr>
      <w:rPr>
        <w:rFonts w:hint="default"/>
      </w:rPr>
    </w:lvl>
    <w:lvl w:ilvl="1" w:tplc="04090019" w:tentative="1">
      <w:start w:val="1"/>
      <w:numFmt w:val="lowerLetter"/>
      <w:lvlText w:val="%2."/>
      <w:lvlJc w:val="left"/>
      <w:pPr>
        <w:ind w:left="2752" w:hanging="360"/>
      </w:pPr>
    </w:lvl>
    <w:lvl w:ilvl="2" w:tplc="0409001B" w:tentative="1">
      <w:start w:val="1"/>
      <w:numFmt w:val="lowerRoman"/>
      <w:lvlText w:val="%3."/>
      <w:lvlJc w:val="right"/>
      <w:pPr>
        <w:ind w:left="3472" w:hanging="180"/>
      </w:pPr>
    </w:lvl>
    <w:lvl w:ilvl="3" w:tplc="0409000F" w:tentative="1">
      <w:start w:val="1"/>
      <w:numFmt w:val="decimal"/>
      <w:lvlText w:val="%4."/>
      <w:lvlJc w:val="left"/>
      <w:pPr>
        <w:ind w:left="4192" w:hanging="360"/>
      </w:pPr>
    </w:lvl>
    <w:lvl w:ilvl="4" w:tplc="04090019" w:tentative="1">
      <w:start w:val="1"/>
      <w:numFmt w:val="lowerLetter"/>
      <w:lvlText w:val="%5."/>
      <w:lvlJc w:val="left"/>
      <w:pPr>
        <w:ind w:left="4912" w:hanging="360"/>
      </w:pPr>
    </w:lvl>
    <w:lvl w:ilvl="5" w:tplc="0409001B" w:tentative="1">
      <w:start w:val="1"/>
      <w:numFmt w:val="lowerRoman"/>
      <w:lvlText w:val="%6."/>
      <w:lvlJc w:val="right"/>
      <w:pPr>
        <w:ind w:left="5632" w:hanging="180"/>
      </w:pPr>
    </w:lvl>
    <w:lvl w:ilvl="6" w:tplc="0409000F" w:tentative="1">
      <w:start w:val="1"/>
      <w:numFmt w:val="decimal"/>
      <w:lvlText w:val="%7."/>
      <w:lvlJc w:val="left"/>
      <w:pPr>
        <w:ind w:left="6352" w:hanging="360"/>
      </w:pPr>
    </w:lvl>
    <w:lvl w:ilvl="7" w:tplc="04090019" w:tentative="1">
      <w:start w:val="1"/>
      <w:numFmt w:val="lowerLetter"/>
      <w:lvlText w:val="%8."/>
      <w:lvlJc w:val="left"/>
      <w:pPr>
        <w:ind w:left="7072" w:hanging="360"/>
      </w:pPr>
    </w:lvl>
    <w:lvl w:ilvl="8" w:tplc="0409001B" w:tentative="1">
      <w:start w:val="1"/>
      <w:numFmt w:val="lowerRoman"/>
      <w:lvlText w:val="%9."/>
      <w:lvlJc w:val="right"/>
      <w:pPr>
        <w:ind w:left="7792" w:hanging="180"/>
      </w:pPr>
    </w:lvl>
  </w:abstractNum>
  <w:abstractNum w:abstractNumId="19" w15:restartNumberingAfterBreak="0">
    <w:nsid w:val="33197AC9"/>
    <w:multiLevelType w:val="hybridMultilevel"/>
    <w:tmpl w:val="9D20515E"/>
    <w:lvl w:ilvl="0" w:tplc="90743CEC">
      <w:start w:val="2"/>
      <w:numFmt w:val="lowerLetter"/>
      <w:lvlText w:val="%1."/>
      <w:lvlJc w:val="left"/>
      <w:pPr>
        <w:ind w:left="1672" w:hanging="360"/>
      </w:pPr>
      <w:rPr>
        <w:rFonts w:hint="default"/>
      </w:rPr>
    </w:lvl>
    <w:lvl w:ilvl="1" w:tplc="04090019" w:tentative="1">
      <w:start w:val="1"/>
      <w:numFmt w:val="lowerLetter"/>
      <w:lvlText w:val="%2."/>
      <w:lvlJc w:val="left"/>
      <w:pPr>
        <w:ind w:left="2392" w:hanging="360"/>
      </w:pPr>
    </w:lvl>
    <w:lvl w:ilvl="2" w:tplc="0409001B">
      <w:start w:val="1"/>
      <w:numFmt w:val="lowerRoman"/>
      <w:lvlText w:val="%3."/>
      <w:lvlJc w:val="right"/>
      <w:pPr>
        <w:ind w:left="3112" w:hanging="180"/>
      </w:pPr>
    </w:lvl>
    <w:lvl w:ilvl="3" w:tplc="0409000F">
      <w:start w:val="1"/>
      <w:numFmt w:val="decimal"/>
      <w:lvlText w:val="%4."/>
      <w:lvlJc w:val="left"/>
      <w:pPr>
        <w:ind w:left="3832" w:hanging="360"/>
      </w:pPr>
    </w:lvl>
    <w:lvl w:ilvl="4" w:tplc="04090019">
      <w:start w:val="1"/>
      <w:numFmt w:val="lowerLetter"/>
      <w:lvlText w:val="%5."/>
      <w:lvlJc w:val="left"/>
      <w:pPr>
        <w:ind w:left="4552" w:hanging="360"/>
      </w:pPr>
    </w:lvl>
    <w:lvl w:ilvl="5" w:tplc="0409001B" w:tentative="1">
      <w:start w:val="1"/>
      <w:numFmt w:val="lowerRoman"/>
      <w:lvlText w:val="%6."/>
      <w:lvlJc w:val="right"/>
      <w:pPr>
        <w:ind w:left="5272" w:hanging="180"/>
      </w:pPr>
    </w:lvl>
    <w:lvl w:ilvl="6" w:tplc="0409000F" w:tentative="1">
      <w:start w:val="1"/>
      <w:numFmt w:val="decimal"/>
      <w:lvlText w:val="%7."/>
      <w:lvlJc w:val="left"/>
      <w:pPr>
        <w:ind w:left="5992" w:hanging="360"/>
      </w:pPr>
    </w:lvl>
    <w:lvl w:ilvl="7" w:tplc="04090019" w:tentative="1">
      <w:start w:val="1"/>
      <w:numFmt w:val="lowerLetter"/>
      <w:lvlText w:val="%8."/>
      <w:lvlJc w:val="left"/>
      <w:pPr>
        <w:ind w:left="6712" w:hanging="360"/>
      </w:pPr>
    </w:lvl>
    <w:lvl w:ilvl="8" w:tplc="0409001B" w:tentative="1">
      <w:start w:val="1"/>
      <w:numFmt w:val="lowerRoman"/>
      <w:lvlText w:val="%9."/>
      <w:lvlJc w:val="right"/>
      <w:pPr>
        <w:ind w:left="7432" w:hanging="180"/>
      </w:pPr>
    </w:lvl>
  </w:abstractNum>
  <w:abstractNum w:abstractNumId="20" w15:restartNumberingAfterBreak="0">
    <w:nsid w:val="6E1C7096"/>
    <w:multiLevelType w:val="hybridMultilevel"/>
    <w:tmpl w:val="7D827E2C"/>
    <w:lvl w:ilvl="0" w:tplc="04090019">
      <w:start w:val="2"/>
      <w:numFmt w:val="lowerLetter"/>
      <w:lvlText w:val="%1."/>
      <w:lvlJc w:val="left"/>
      <w:pPr>
        <w:ind w:left="2260" w:hanging="360"/>
      </w:pPr>
      <w:rPr>
        <w:rFonts w:hint="default"/>
      </w:rPr>
    </w:lvl>
    <w:lvl w:ilvl="1" w:tplc="04090019" w:tentative="1">
      <w:start w:val="1"/>
      <w:numFmt w:val="lowerLetter"/>
      <w:lvlText w:val="%2."/>
      <w:lvlJc w:val="left"/>
      <w:pPr>
        <w:ind w:left="2980" w:hanging="360"/>
      </w:pPr>
    </w:lvl>
    <w:lvl w:ilvl="2" w:tplc="0409001B" w:tentative="1">
      <w:start w:val="1"/>
      <w:numFmt w:val="lowerRoman"/>
      <w:lvlText w:val="%3."/>
      <w:lvlJc w:val="right"/>
      <w:pPr>
        <w:ind w:left="3700" w:hanging="180"/>
      </w:pPr>
    </w:lvl>
    <w:lvl w:ilvl="3" w:tplc="0409000F" w:tentative="1">
      <w:start w:val="1"/>
      <w:numFmt w:val="decimal"/>
      <w:lvlText w:val="%4."/>
      <w:lvlJc w:val="left"/>
      <w:pPr>
        <w:ind w:left="4420" w:hanging="360"/>
      </w:pPr>
    </w:lvl>
    <w:lvl w:ilvl="4" w:tplc="04090019" w:tentative="1">
      <w:start w:val="1"/>
      <w:numFmt w:val="lowerLetter"/>
      <w:lvlText w:val="%5."/>
      <w:lvlJc w:val="left"/>
      <w:pPr>
        <w:ind w:left="5140" w:hanging="360"/>
      </w:pPr>
    </w:lvl>
    <w:lvl w:ilvl="5" w:tplc="0409001B" w:tentative="1">
      <w:start w:val="1"/>
      <w:numFmt w:val="lowerRoman"/>
      <w:lvlText w:val="%6."/>
      <w:lvlJc w:val="right"/>
      <w:pPr>
        <w:ind w:left="5860" w:hanging="180"/>
      </w:pPr>
    </w:lvl>
    <w:lvl w:ilvl="6" w:tplc="0409000F" w:tentative="1">
      <w:start w:val="1"/>
      <w:numFmt w:val="decimal"/>
      <w:lvlText w:val="%7."/>
      <w:lvlJc w:val="left"/>
      <w:pPr>
        <w:ind w:left="6580" w:hanging="360"/>
      </w:pPr>
    </w:lvl>
    <w:lvl w:ilvl="7" w:tplc="04090019" w:tentative="1">
      <w:start w:val="1"/>
      <w:numFmt w:val="lowerLetter"/>
      <w:lvlText w:val="%8."/>
      <w:lvlJc w:val="left"/>
      <w:pPr>
        <w:ind w:left="7300" w:hanging="360"/>
      </w:pPr>
    </w:lvl>
    <w:lvl w:ilvl="8" w:tplc="0409001B" w:tentative="1">
      <w:start w:val="1"/>
      <w:numFmt w:val="lowerRoman"/>
      <w:lvlText w:val="%9."/>
      <w:lvlJc w:val="right"/>
      <w:pPr>
        <w:ind w:left="8020" w:hanging="180"/>
      </w:pPr>
    </w:lvl>
  </w:abstractNum>
  <w:num w:numId="1" w16cid:durableId="700588989">
    <w:abstractNumId w:val="16"/>
  </w:num>
  <w:num w:numId="2" w16cid:durableId="1179007726">
    <w:abstractNumId w:val="15"/>
  </w:num>
  <w:num w:numId="3" w16cid:durableId="45569008">
    <w:abstractNumId w:val="14"/>
  </w:num>
  <w:num w:numId="4" w16cid:durableId="2023046104">
    <w:abstractNumId w:val="13"/>
  </w:num>
  <w:num w:numId="5" w16cid:durableId="68309028">
    <w:abstractNumId w:val="12"/>
  </w:num>
  <w:num w:numId="6" w16cid:durableId="1244340303">
    <w:abstractNumId w:val="11"/>
  </w:num>
  <w:num w:numId="7" w16cid:durableId="485240540">
    <w:abstractNumId w:val="10"/>
  </w:num>
  <w:num w:numId="8" w16cid:durableId="2069180999">
    <w:abstractNumId w:val="9"/>
  </w:num>
  <w:num w:numId="9" w16cid:durableId="500198347">
    <w:abstractNumId w:val="8"/>
  </w:num>
  <w:num w:numId="10" w16cid:durableId="106433030">
    <w:abstractNumId w:val="7"/>
  </w:num>
  <w:num w:numId="11" w16cid:durableId="980496798">
    <w:abstractNumId w:val="6"/>
  </w:num>
  <w:num w:numId="12" w16cid:durableId="781801843">
    <w:abstractNumId w:val="5"/>
  </w:num>
  <w:num w:numId="13" w16cid:durableId="1426077594">
    <w:abstractNumId w:val="4"/>
  </w:num>
  <w:num w:numId="14" w16cid:durableId="1552689612">
    <w:abstractNumId w:val="3"/>
  </w:num>
  <w:num w:numId="15" w16cid:durableId="843864501">
    <w:abstractNumId w:val="2"/>
  </w:num>
  <w:num w:numId="16" w16cid:durableId="1241795603">
    <w:abstractNumId w:val="1"/>
  </w:num>
  <w:num w:numId="17" w16cid:durableId="940381713">
    <w:abstractNumId w:val="0"/>
  </w:num>
  <w:num w:numId="18" w16cid:durableId="525993131">
    <w:abstractNumId w:val="19"/>
  </w:num>
  <w:num w:numId="19" w16cid:durableId="1709721063">
    <w:abstractNumId w:val="18"/>
  </w:num>
  <w:num w:numId="20" w16cid:durableId="1453328028">
    <w:abstractNumId w:val="17"/>
  </w:num>
  <w:num w:numId="21" w16cid:durableId="1089392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677"/>
    <w:rsid w:val="00014E98"/>
    <w:rsid w:val="001005EB"/>
    <w:rsid w:val="002B5F99"/>
    <w:rsid w:val="003F43B7"/>
    <w:rsid w:val="003F7455"/>
    <w:rsid w:val="00416C8E"/>
    <w:rsid w:val="004849CC"/>
    <w:rsid w:val="004B3594"/>
    <w:rsid w:val="004B60DE"/>
    <w:rsid w:val="004D51E1"/>
    <w:rsid w:val="0053673F"/>
    <w:rsid w:val="00560B1B"/>
    <w:rsid w:val="00581B62"/>
    <w:rsid w:val="00590045"/>
    <w:rsid w:val="005F692B"/>
    <w:rsid w:val="006633D3"/>
    <w:rsid w:val="0067046D"/>
    <w:rsid w:val="0083064A"/>
    <w:rsid w:val="008566B5"/>
    <w:rsid w:val="00966B27"/>
    <w:rsid w:val="0097602D"/>
    <w:rsid w:val="009A00AF"/>
    <w:rsid w:val="009A01EE"/>
    <w:rsid w:val="009D5EB1"/>
    <w:rsid w:val="00A5782A"/>
    <w:rsid w:val="00AB7F70"/>
    <w:rsid w:val="00B23CED"/>
    <w:rsid w:val="00BD43A9"/>
    <w:rsid w:val="00BE3F84"/>
    <w:rsid w:val="00C74677"/>
    <w:rsid w:val="00C74C75"/>
    <w:rsid w:val="00CC6051"/>
    <w:rsid w:val="00E83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456CC"/>
  <w15:chartTrackingRefBased/>
  <w15:docId w15:val="{970E3A25-0C14-461A-8D27-8FBF3772F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A01EE"/>
    <w:pPr>
      <w:widowControl w:val="0"/>
      <w:autoSpaceDE w:val="0"/>
      <w:autoSpaceDN w:val="0"/>
      <w:adjustRightInd w:val="0"/>
      <w:spacing w:after="0" w:line="240" w:lineRule="auto"/>
    </w:pPr>
    <w:rPr>
      <w:rFonts w:ascii="Arial" w:eastAsiaTheme="minorEastAsia" w:hAnsi="Arial" w:cs="Arial"/>
      <w:kern w:val="0"/>
      <w:sz w:val="22"/>
      <w:szCs w:val="22"/>
    </w:rPr>
  </w:style>
  <w:style w:type="paragraph" w:styleId="Heading1">
    <w:name w:val="heading 1"/>
    <w:basedOn w:val="Normal"/>
    <w:next w:val="Normal"/>
    <w:link w:val="Heading1Char"/>
    <w:uiPriority w:val="1"/>
    <w:qFormat/>
    <w:rsid w:val="00C74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C74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C74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1"/>
    <w:unhideWhenUsed/>
    <w:qFormat/>
    <w:rsid w:val="00C74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6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6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6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6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677"/>
    <w:rPr>
      <w:rFonts w:eastAsiaTheme="majorEastAsia" w:cstheme="majorBidi"/>
      <w:color w:val="272727" w:themeColor="text1" w:themeTint="D8"/>
    </w:rPr>
  </w:style>
  <w:style w:type="paragraph" w:styleId="Title">
    <w:name w:val="Title"/>
    <w:basedOn w:val="Normal"/>
    <w:next w:val="Normal"/>
    <w:link w:val="TitleChar"/>
    <w:uiPriority w:val="1"/>
    <w:qFormat/>
    <w:rsid w:val="00C746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677"/>
    <w:pPr>
      <w:spacing w:before="160"/>
      <w:jc w:val="center"/>
    </w:pPr>
    <w:rPr>
      <w:i/>
      <w:iCs/>
      <w:color w:val="404040" w:themeColor="text1" w:themeTint="BF"/>
    </w:rPr>
  </w:style>
  <w:style w:type="character" w:customStyle="1" w:styleId="QuoteChar">
    <w:name w:val="Quote Char"/>
    <w:basedOn w:val="DefaultParagraphFont"/>
    <w:link w:val="Quote"/>
    <w:uiPriority w:val="29"/>
    <w:rsid w:val="00C74677"/>
    <w:rPr>
      <w:i/>
      <w:iCs/>
      <w:color w:val="404040" w:themeColor="text1" w:themeTint="BF"/>
    </w:rPr>
  </w:style>
  <w:style w:type="paragraph" w:styleId="ListParagraph">
    <w:name w:val="List Paragraph"/>
    <w:basedOn w:val="Normal"/>
    <w:uiPriority w:val="1"/>
    <w:qFormat/>
    <w:rsid w:val="00C74677"/>
    <w:pPr>
      <w:ind w:left="720"/>
      <w:contextualSpacing/>
    </w:pPr>
  </w:style>
  <w:style w:type="character" w:styleId="IntenseEmphasis">
    <w:name w:val="Intense Emphasis"/>
    <w:basedOn w:val="DefaultParagraphFont"/>
    <w:uiPriority w:val="21"/>
    <w:qFormat/>
    <w:rsid w:val="00C74677"/>
    <w:rPr>
      <w:i/>
      <w:iCs/>
      <w:color w:val="0F4761" w:themeColor="accent1" w:themeShade="BF"/>
    </w:rPr>
  </w:style>
  <w:style w:type="paragraph" w:styleId="IntenseQuote">
    <w:name w:val="Intense Quote"/>
    <w:basedOn w:val="Normal"/>
    <w:next w:val="Normal"/>
    <w:link w:val="IntenseQuoteChar"/>
    <w:uiPriority w:val="30"/>
    <w:qFormat/>
    <w:rsid w:val="00C74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677"/>
    <w:rPr>
      <w:i/>
      <w:iCs/>
      <w:color w:val="0F4761" w:themeColor="accent1" w:themeShade="BF"/>
    </w:rPr>
  </w:style>
  <w:style w:type="character" w:styleId="IntenseReference">
    <w:name w:val="Intense Reference"/>
    <w:basedOn w:val="DefaultParagraphFont"/>
    <w:uiPriority w:val="32"/>
    <w:qFormat/>
    <w:rsid w:val="00C74677"/>
    <w:rPr>
      <w:b/>
      <w:bCs/>
      <w:smallCaps/>
      <w:color w:val="0F4761" w:themeColor="accent1" w:themeShade="BF"/>
      <w:spacing w:val="5"/>
    </w:rPr>
  </w:style>
  <w:style w:type="paragraph" w:styleId="BodyText">
    <w:name w:val="Body Text"/>
    <w:basedOn w:val="Normal"/>
    <w:link w:val="BodyTextChar"/>
    <w:uiPriority w:val="1"/>
    <w:qFormat/>
    <w:rsid w:val="009A01EE"/>
    <w:pPr>
      <w:ind w:left="1180"/>
    </w:pPr>
  </w:style>
  <w:style w:type="character" w:customStyle="1" w:styleId="BodyTextChar">
    <w:name w:val="Body Text Char"/>
    <w:basedOn w:val="DefaultParagraphFont"/>
    <w:link w:val="BodyText"/>
    <w:uiPriority w:val="1"/>
    <w:rsid w:val="009A01EE"/>
    <w:rPr>
      <w:rFonts w:ascii="Arial" w:eastAsiaTheme="minorEastAsia" w:hAnsi="Arial" w:cs="Arial"/>
      <w:kern w:val="0"/>
      <w:sz w:val="22"/>
      <w:szCs w:val="22"/>
    </w:rPr>
  </w:style>
  <w:style w:type="paragraph" w:customStyle="1" w:styleId="TableParagraph">
    <w:name w:val="Table Paragraph"/>
    <w:basedOn w:val="Normal"/>
    <w:uiPriority w:val="1"/>
    <w:qFormat/>
    <w:rsid w:val="009A01EE"/>
    <w:pPr>
      <w:ind w:left="9"/>
      <w:jc w:val="center"/>
    </w:pPr>
    <w:rPr>
      <w:sz w:val="24"/>
      <w:szCs w:val="24"/>
    </w:rPr>
  </w:style>
  <w:style w:type="table" w:styleId="TableGrid">
    <w:name w:val="Table Grid"/>
    <w:basedOn w:val="TableNormal"/>
    <w:uiPriority w:val="39"/>
    <w:rsid w:val="004B3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7</Pages>
  <Words>2141</Words>
  <Characters>11157</Characters>
  <Application>Microsoft Office Word</Application>
  <DocSecurity>0</DocSecurity>
  <Lines>557</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Zayas, Arlene</dc:creator>
  <cp:keywords/>
  <dc:description/>
  <cp:lastModifiedBy>Harrison, Clifford S.</cp:lastModifiedBy>
  <cp:revision>2</cp:revision>
  <dcterms:created xsi:type="dcterms:W3CDTF">2026-03-25T14:27:00Z</dcterms:created>
  <dcterms:modified xsi:type="dcterms:W3CDTF">2026-03-25T14:27:00Z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c643d2c2-781e-4458-bdde-a4a1a8bcc561</vt:lpwstr>
  </property>
</Properties>
</file>