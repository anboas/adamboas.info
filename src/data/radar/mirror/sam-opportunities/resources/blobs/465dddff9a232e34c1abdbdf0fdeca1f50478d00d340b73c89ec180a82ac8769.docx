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54C9A" w14:textId="2C043266" w:rsidR="00EE4C85" w:rsidRDefault="00E74DC5">
      <w:pPr>
        <w:pageBreakBefore/>
        <w:sectPr w:rsidR="00EE4C85">
          <w:type w:val="continuous"/>
          <w:pgSz w:w="12240" w:h="15840"/>
          <w:pgMar w:top="1080" w:right="1440" w:bottom="1080" w:left="1440" w:header="360" w:footer="360" w:gutter="0"/>
          <w:cols w:space="720"/>
        </w:sectPr>
      </w:pPr>
      <w:r>
        <w:rPr>
          <w:noProof/>
        </w:rPr>
        <mc:AlternateContent>
          <mc:Choice Requires="wpg">
            <w:drawing>
              <wp:anchor distT="0" distB="0" distL="114300" distR="114300" simplePos="0" relativeHeight="251658240" behindDoc="0" locked="0" layoutInCell="1" allowOverlap="1" wp14:anchorId="6F954D07" wp14:editId="5F2BBD26">
                <wp:simplePos x="0" y="0"/>
                <wp:positionH relativeFrom="page">
                  <wp:posOffset>0</wp:posOffset>
                </wp:positionH>
                <wp:positionV relativeFrom="page">
                  <wp:posOffset>0</wp:posOffset>
                </wp:positionV>
                <wp:extent cx="7772400" cy="10058400"/>
                <wp:effectExtent l="0" t="0" r="1971675" b="0"/>
                <wp:wrapNone/>
                <wp:docPr id="1011449966" name="Group 300"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481895710" name="AutoShape 2"/>
                        <wps:cNvCnPr>
                          <a:cxnSpLocks noChangeShapeType="1"/>
                        </wps:cNvCnPr>
                        <wps:spPr bwMode="auto">
                          <a:xfrm>
                            <a:off x="247" y="806"/>
                            <a:ext cx="11722"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804652162" name="Text Box 3"/>
                        <wps:cNvSpPr txBox="1">
                          <a:spLocks noChangeArrowheads="1"/>
                        </wps:cNvSpPr>
                        <wps:spPr bwMode="auto">
                          <a:xfrm>
                            <a:off x="247" y="68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08"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08594839" name="AutoShape 4"/>
                        <wps:cNvCnPr>
                          <a:cxnSpLocks noChangeShapeType="1"/>
                        </wps:cNvCnPr>
                        <wps:spPr bwMode="auto">
                          <a:xfrm>
                            <a:off x="247" y="1233"/>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10730630" name="Text Box 5"/>
                        <wps:cNvSpPr txBox="1">
                          <a:spLocks noChangeArrowheads="1"/>
                        </wps:cNvSpPr>
                        <wps:spPr bwMode="auto">
                          <a:xfrm>
                            <a:off x="247"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09"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11138125" name="AutoShape 6"/>
                        <wps:cNvCnPr>
                          <a:cxnSpLocks noChangeShapeType="1"/>
                        </wps:cNvCnPr>
                        <wps:spPr bwMode="auto">
                          <a:xfrm>
                            <a:off x="247" y="1857"/>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34949118" name="Text Box 7"/>
                        <wps:cNvSpPr txBox="1">
                          <a:spLocks noChangeArrowheads="1"/>
                        </wps:cNvSpPr>
                        <wps:spPr bwMode="auto">
                          <a:xfrm>
                            <a:off x="247"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0A"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06291540" name="AutoShape 8"/>
                        <wps:cNvCnPr>
                          <a:cxnSpLocks noChangeShapeType="1"/>
                        </wps:cNvCnPr>
                        <wps:spPr bwMode="auto">
                          <a:xfrm>
                            <a:off x="247" y="3489"/>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79429688" name="Text Box 9"/>
                        <wps:cNvSpPr txBox="1">
                          <a:spLocks noChangeArrowheads="1"/>
                        </wps:cNvSpPr>
                        <wps:spPr bwMode="auto">
                          <a:xfrm>
                            <a:off x="247"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0B"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68795777" name="AutoShape 10"/>
                        <wps:cNvCnPr>
                          <a:cxnSpLocks noChangeShapeType="1"/>
                        </wps:cNvCnPr>
                        <wps:spPr bwMode="auto">
                          <a:xfrm>
                            <a:off x="247" y="5745"/>
                            <a:ext cx="1173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34379551" name="Text Box 11"/>
                        <wps:cNvSpPr txBox="1">
                          <a:spLocks noChangeArrowheads="1"/>
                        </wps:cNvSpPr>
                        <wps:spPr bwMode="auto">
                          <a:xfrm>
                            <a:off x="247" y="56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0C"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52109484" name="AutoShape 12"/>
                        <wps:cNvCnPr>
                          <a:cxnSpLocks noChangeShapeType="1"/>
                        </wps:cNvCnPr>
                        <wps:spPr bwMode="auto">
                          <a:xfrm>
                            <a:off x="247" y="6014"/>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79484340" name="Text Box 13"/>
                        <wps:cNvSpPr txBox="1">
                          <a:spLocks noChangeArrowheads="1"/>
                        </wps:cNvSpPr>
                        <wps:spPr bwMode="auto">
                          <a:xfrm>
                            <a:off x="247" y="590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0D"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36751755" name="AutoShape 14"/>
                        <wps:cNvCnPr>
                          <a:cxnSpLocks noChangeShapeType="1"/>
                        </wps:cNvCnPr>
                        <wps:spPr bwMode="auto">
                          <a:xfrm>
                            <a:off x="247" y="7727"/>
                            <a:ext cx="1173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23439386" name="Text Box 15"/>
                        <wps:cNvSpPr txBox="1">
                          <a:spLocks noChangeArrowheads="1"/>
                        </wps:cNvSpPr>
                        <wps:spPr bwMode="auto">
                          <a:xfrm>
                            <a:off x="247" y="762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0E"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87341225" name="AutoShape 16"/>
                        <wps:cNvCnPr>
                          <a:cxnSpLocks noChangeShapeType="1"/>
                        </wps:cNvCnPr>
                        <wps:spPr bwMode="auto">
                          <a:xfrm>
                            <a:off x="247" y="8241"/>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94695381" name="Text Box 17"/>
                        <wps:cNvSpPr txBox="1">
                          <a:spLocks noChangeArrowheads="1"/>
                        </wps:cNvSpPr>
                        <wps:spPr bwMode="auto">
                          <a:xfrm>
                            <a:off x="247" y="81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0F"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8734970" name="AutoShape 18"/>
                        <wps:cNvCnPr>
                          <a:cxnSpLocks noChangeShapeType="1"/>
                        </wps:cNvCnPr>
                        <wps:spPr bwMode="auto">
                          <a:xfrm>
                            <a:off x="247" y="8673"/>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53107153" name="Text Box 19"/>
                        <wps:cNvSpPr txBox="1">
                          <a:spLocks noChangeArrowheads="1"/>
                        </wps:cNvSpPr>
                        <wps:spPr bwMode="auto">
                          <a:xfrm>
                            <a:off x="247" y="85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10"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30589040" name="AutoShape 20"/>
                        <wps:cNvCnPr>
                          <a:cxnSpLocks noChangeShapeType="1"/>
                        </wps:cNvCnPr>
                        <wps:spPr bwMode="auto">
                          <a:xfrm>
                            <a:off x="247" y="9167"/>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741695522" name="Text Box 21"/>
                        <wps:cNvSpPr txBox="1">
                          <a:spLocks noChangeArrowheads="1"/>
                        </wps:cNvSpPr>
                        <wps:spPr bwMode="auto">
                          <a:xfrm>
                            <a:off x="247" y="906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11"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62208320" name="AutoShape 22"/>
                        <wps:cNvCnPr>
                          <a:cxnSpLocks noChangeShapeType="1"/>
                        </wps:cNvCnPr>
                        <wps:spPr bwMode="auto">
                          <a:xfrm>
                            <a:off x="247" y="9662"/>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659812245" name="Text Box 23"/>
                        <wps:cNvSpPr txBox="1">
                          <a:spLocks noChangeArrowheads="1"/>
                        </wps:cNvSpPr>
                        <wps:spPr bwMode="auto">
                          <a:xfrm>
                            <a:off x="247" y="95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12"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87816373" name="AutoShape 24"/>
                        <wps:cNvCnPr>
                          <a:cxnSpLocks noChangeShapeType="1"/>
                        </wps:cNvCnPr>
                        <wps:spPr bwMode="auto">
                          <a:xfrm>
                            <a:off x="247" y="10142"/>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05997528" name="Text Box 25"/>
                        <wps:cNvSpPr txBox="1">
                          <a:spLocks noChangeArrowheads="1"/>
                        </wps:cNvSpPr>
                        <wps:spPr bwMode="auto">
                          <a:xfrm>
                            <a:off x="247" y="1003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13"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06761709" name="AutoShape 26"/>
                        <wps:cNvCnPr>
                          <a:cxnSpLocks noChangeShapeType="1"/>
                        </wps:cNvCnPr>
                        <wps:spPr bwMode="auto">
                          <a:xfrm>
                            <a:off x="247" y="10636"/>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51931586" name="Text Box 27"/>
                        <wps:cNvSpPr txBox="1">
                          <a:spLocks noChangeArrowheads="1"/>
                        </wps:cNvSpPr>
                        <wps:spPr bwMode="auto">
                          <a:xfrm>
                            <a:off x="247" y="105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14"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00344680" name="AutoShape 28"/>
                        <wps:cNvCnPr>
                          <a:cxnSpLocks noChangeShapeType="1"/>
                        </wps:cNvCnPr>
                        <wps:spPr bwMode="auto">
                          <a:xfrm>
                            <a:off x="247" y="11039"/>
                            <a:ext cx="1174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9177010" name="Text Box 29"/>
                        <wps:cNvSpPr txBox="1">
                          <a:spLocks noChangeArrowheads="1"/>
                        </wps:cNvSpPr>
                        <wps:spPr bwMode="auto">
                          <a:xfrm>
                            <a:off x="247" y="1093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15"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73187598" name="AutoShape 30"/>
                        <wps:cNvCnPr>
                          <a:cxnSpLocks noChangeShapeType="1"/>
                        </wps:cNvCnPr>
                        <wps:spPr bwMode="auto">
                          <a:xfrm>
                            <a:off x="247" y="13593"/>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37617719" name="Text Box 31"/>
                        <wps:cNvSpPr txBox="1">
                          <a:spLocks noChangeArrowheads="1"/>
                        </wps:cNvSpPr>
                        <wps:spPr bwMode="auto">
                          <a:xfrm>
                            <a:off x="247"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16"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16772421" name="AutoShape 32"/>
                        <wps:cNvCnPr>
                          <a:cxnSpLocks noChangeShapeType="1"/>
                        </wps:cNvCnPr>
                        <wps:spPr bwMode="auto">
                          <a:xfrm>
                            <a:off x="247" y="14308"/>
                            <a:ext cx="1174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15032160" name="Text Box 33"/>
                        <wps:cNvSpPr txBox="1">
                          <a:spLocks noChangeArrowheads="1"/>
                        </wps:cNvSpPr>
                        <wps:spPr bwMode="auto">
                          <a:xfrm>
                            <a:off x="247" y="14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17"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53029302" name="AutoShape 34"/>
                        <wps:cNvCnPr>
                          <a:cxnSpLocks noChangeShapeType="1"/>
                        </wps:cNvCnPr>
                        <wps:spPr bwMode="auto">
                          <a:xfrm>
                            <a:off x="247" y="15023"/>
                            <a:ext cx="1174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405893930" name="Text Box 35"/>
                        <wps:cNvSpPr txBox="1">
                          <a:spLocks noChangeArrowheads="1"/>
                        </wps:cNvSpPr>
                        <wps:spPr bwMode="auto">
                          <a:xfrm>
                            <a:off x="247" y="1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18"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23943850" name="AutoShape 36"/>
                        <wps:cNvCnPr>
                          <a:cxnSpLocks noChangeShapeType="1"/>
                        </wps:cNvCnPr>
                        <wps:spPr bwMode="auto">
                          <a:xfrm>
                            <a:off x="6403" y="787"/>
                            <a:ext cx="0" cy="446"/>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219515720" name="AutoShape 37"/>
                        <wps:cNvCnPr>
                          <a:cxnSpLocks noChangeShapeType="1"/>
                        </wps:cNvCnPr>
                        <wps:spPr bwMode="auto">
                          <a:xfrm>
                            <a:off x="8429" y="787"/>
                            <a:ext cx="0" cy="44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81789774" name="AutoShape 38"/>
                        <wps:cNvCnPr>
                          <a:cxnSpLocks noChangeShapeType="1"/>
                        </wps:cNvCnPr>
                        <wps:spPr bwMode="auto">
                          <a:xfrm>
                            <a:off x="10394" y="820"/>
                            <a:ext cx="0" cy="40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06050050" name="Text Box 39"/>
                        <wps:cNvSpPr txBox="1">
                          <a:spLocks noChangeArrowheads="1"/>
                        </wps:cNvSpPr>
                        <wps:spPr bwMode="auto">
                          <a:xfrm>
                            <a:off x="10394" y="7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19"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7048396" name="AutoShape 40"/>
                        <wps:cNvCnPr>
                          <a:cxnSpLocks noChangeShapeType="1"/>
                        </wps:cNvCnPr>
                        <wps:spPr bwMode="auto">
                          <a:xfrm>
                            <a:off x="11042" y="1017"/>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9298744" name="Text Box 41"/>
                        <wps:cNvSpPr txBox="1">
                          <a:spLocks noChangeArrowheads="1"/>
                        </wps:cNvSpPr>
                        <wps:spPr bwMode="auto">
                          <a:xfrm>
                            <a:off x="11042" y="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1A"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66078939" name="AutoShape 42"/>
                        <wps:cNvCnPr>
                          <a:cxnSpLocks noChangeShapeType="1"/>
                        </wps:cNvCnPr>
                        <wps:spPr bwMode="auto">
                          <a:xfrm>
                            <a:off x="4082" y="1228"/>
                            <a:ext cx="0" cy="92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6815807" name="Text Box 43"/>
                        <wps:cNvSpPr txBox="1">
                          <a:spLocks noChangeArrowheads="1"/>
                        </wps:cNvSpPr>
                        <wps:spPr bwMode="auto">
                          <a:xfrm>
                            <a:off x="4082"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1B"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63555285" name="AutoShape 44"/>
                        <wps:cNvCnPr>
                          <a:cxnSpLocks noChangeShapeType="1"/>
                        </wps:cNvCnPr>
                        <wps:spPr bwMode="auto">
                          <a:xfrm>
                            <a:off x="6046" y="1228"/>
                            <a:ext cx="0" cy="226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4560100" name="Text Box 45"/>
                        <wps:cNvSpPr txBox="1">
                          <a:spLocks noChangeArrowheads="1"/>
                        </wps:cNvSpPr>
                        <wps:spPr bwMode="auto">
                          <a:xfrm>
                            <a:off x="6046" y="112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1C"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26059906" name="AutoShape 46"/>
                        <wps:cNvCnPr>
                          <a:cxnSpLocks noChangeShapeType="1"/>
                        </wps:cNvCnPr>
                        <wps:spPr bwMode="auto">
                          <a:xfrm>
                            <a:off x="9842" y="1243"/>
                            <a:ext cx="0" cy="61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7465547" name="Text Box 47"/>
                        <wps:cNvSpPr txBox="1">
                          <a:spLocks noChangeArrowheads="1"/>
                        </wps:cNvSpPr>
                        <wps:spPr bwMode="auto">
                          <a:xfrm>
                            <a:off x="9842" y="11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1D"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02278069" name="AutoShape 48"/>
                        <wps:cNvCnPr>
                          <a:cxnSpLocks noChangeShapeType="1"/>
                        </wps:cNvCnPr>
                        <wps:spPr bwMode="auto">
                          <a:xfrm>
                            <a:off x="10255" y="1852"/>
                            <a:ext cx="0" cy="28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7025605" name="Text Box 49"/>
                        <wps:cNvSpPr txBox="1">
                          <a:spLocks noChangeArrowheads="1"/>
                        </wps:cNvSpPr>
                        <wps:spPr bwMode="auto">
                          <a:xfrm>
                            <a:off x="10255" y="17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1E"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99263426" name="AutoShape 50"/>
                        <wps:cNvCnPr>
                          <a:cxnSpLocks noChangeShapeType="1"/>
                        </wps:cNvCnPr>
                        <wps:spPr bwMode="auto">
                          <a:xfrm>
                            <a:off x="4082" y="2145"/>
                            <a:ext cx="196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55042658" name="Text Box 51"/>
                        <wps:cNvSpPr txBox="1">
                          <a:spLocks noChangeArrowheads="1"/>
                        </wps:cNvSpPr>
                        <wps:spPr bwMode="auto">
                          <a:xfrm>
                            <a:off x="4082"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1F"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14357983" name="AutoShape 52"/>
                        <wps:cNvCnPr>
                          <a:cxnSpLocks noChangeShapeType="1"/>
                        </wps:cNvCnPr>
                        <wps:spPr bwMode="auto">
                          <a:xfrm>
                            <a:off x="10255" y="2145"/>
                            <a:ext cx="172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82919659" name="Text Box 53"/>
                        <wps:cNvSpPr txBox="1">
                          <a:spLocks noChangeArrowheads="1"/>
                        </wps:cNvSpPr>
                        <wps:spPr bwMode="auto">
                          <a:xfrm>
                            <a:off x="10255" y="2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20"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42749342" name="AutoShape 54"/>
                        <wps:cNvCnPr>
                          <a:cxnSpLocks noChangeShapeType="1"/>
                        </wps:cNvCnPr>
                        <wps:spPr bwMode="auto">
                          <a:xfrm>
                            <a:off x="7860" y="3484"/>
                            <a:ext cx="0" cy="226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48231717" name="Text Box 55"/>
                        <wps:cNvSpPr txBox="1">
                          <a:spLocks noChangeArrowheads="1"/>
                        </wps:cNvSpPr>
                        <wps:spPr bwMode="auto">
                          <a:xfrm>
                            <a:off x="7860"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21"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27519260" name="AutoShape 56"/>
                        <wps:cNvCnPr>
                          <a:cxnSpLocks noChangeShapeType="1"/>
                        </wps:cNvCnPr>
                        <wps:spPr bwMode="auto">
                          <a:xfrm>
                            <a:off x="8234" y="3484"/>
                            <a:ext cx="0" cy="22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2367294" name="Text Box 57"/>
                        <wps:cNvSpPr txBox="1">
                          <a:spLocks noChangeArrowheads="1"/>
                        </wps:cNvSpPr>
                        <wps:spPr bwMode="auto">
                          <a:xfrm>
                            <a:off x="8234" y="338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22"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45597243" name="AutoShape 58"/>
                        <wps:cNvCnPr>
                          <a:cxnSpLocks noChangeShapeType="1"/>
                        </wps:cNvCnPr>
                        <wps:spPr bwMode="auto">
                          <a:xfrm>
                            <a:off x="7860" y="375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2160400" name="Text Box 59"/>
                        <wps:cNvSpPr txBox="1">
                          <a:spLocks noChangeArrowheads="1"/>
                        </wps:cNvSpPr>
                        <wps:spPr bwMode="auto">
                          <a:xfrm>
                            <a:off x="7860" y="365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23"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78210924" name="AutoShape 60"/>
                        <wps:cNvCnPr>
                          <a:cxnSpLocks noChangeShapeType="1"/>
                        </wps:cNvCnPr>
                        <wps:spPr bwMode="auto">
                          <a:xfrm>
                            <a:off x="7860" y="4550"/>
                            <a:ext cx="412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33045855" name="Text Box 61"/>
                        <wps:cNvSpPr txBox="1">
                          <a:spLocks noChangeArrowheads="1"/>
                        </wps:cNvSpPr>
                        <wps:spPr bwMode="auto">
                          <a:xfrm>
                            <a:off x="7860" y="444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24"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08322672" name="AutoShape 62"/>
                        <wps:cNvCnPr>
                          <a:cxnSpLocks noChangeShapeType="1"/>
                        </wps:cNvCnPr>
                        <wps:spPr bwMode="auto">
                          <a:xfrm>
                            <a:off x="8239" y="4022"/>
                            <a:ext cx="373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31822911" name="Text Box 63"/>
                        <wps:cNvSpPr txBox="1">
                          <a:spLocks noChangeArrowheads="1"/>
                        </wps:cNvSpPr>
                        <wps:spPr bwMode="auto">
                          <a:xfrm>
                            <a:off x="8239" y="39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25"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67478952" name="AutoShape 64"/>
                        <wps:cNvCnPr>
                          <a:cxnSpLocks noChangeShapeType="1"/>
                        </wps:cNvCnPr>
                        <wps:spPr bwMode="auto">
                          <a:xfrm>
                            <a:off x="8239" y="5222"/>
                            <a:ext cx="3734"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09618190" name="Text Box 65"/>
                        <wps:cNvSpPr txBox="1">
                          <a:spLocks noChangeArrowheads="1"/>
                        </wps:cNvSpPr>
                        <wps:spPr bwMode="auto">
                          <a:xfrm>
                            <a:off x="8239" y="511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26"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89483420" name="Text Box 66"/>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27"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40056691" name="AutoShape 67"/>
                        <wps:cNvCnPr>
                          <a:cxnSpLocks noChangeShapeType="1"/>
                        </wps:cNvCnPr>
                        <wps:spPr bwMode="auto">
                          <a:xfrm>
                            <a:off x="252" y="5519"/>
                            <a:ext cx="75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22016731" name="Text Box 68"/>
                        <wps:cNvSpPr txBox="1">
                          <a:spLocks noChangeArrowheads="1"/>
                        </wps:cNvSpPr>
                        <wps:spPr bwMode="auto">
                          <a:xfrm>
                            <a:off x="252" y="54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28"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41822870" name="AutoShape 69"/>
                        <wps:cNvCnPr>
                          <a:cxnSpLocks noChangeShapeType="1"/>
                        </wps:cNvCnPr>
                        <wps:spPr bwMode="auto">
                          <a:xfrm>
                            <a:off x="4087" y="5529"/>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3231598" name="Text Box 70"/>
                        <wps:cNvSpPr txBox="1">
                          <a:spLocks noChangeArrowheads="1"/>
                        </wps:cNvSpPr>
                        <wps:spPr bwMode="auto">
                          <a:xfrm>
                            <a:off x="4087" y="542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29"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0834021" name="AutoShape 71"/>
                        <wps:cNvCnPr>
                          <a:cxnSpLocks noChangeShapeType="1"/>
                        </wps:cNvCnPr>
                        <wps:spPr bwMode="auto">
                          <a:xfrm>
                            <a:off x="641" y="8673"/>
                            <a:ext cx="0" cy="196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5996230" name="Text Box 72"/>
                        <wps:cNvSpPr txBox="1">
                          <a:spLocks noChangeArrowheads="1"/>
                        </wps:cNvSpPr>
                        <wps:spPr bwMode="auto">
                          <a:xfrm>
                            <a:off x="641" y="857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2A"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4867450" name="AutoShape 73"/>
                        <wps:cNvCnPr>
                          <a:cxnSpLocks noChangeShapeType="1"/>
                        </wps:cNvCnPr>
                        <wps:spPr bwMode="auto">
                          <a:xfrm>
                            <a:off x="247" y="8918"/>
                            <a:ext cx="389"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39102640" name="Text Box 74"/>
                        <wps:cNvSpPr txBox="1">
                          <a:spLocks noChangeArrowheads="1"/>
                        </wps:cNvSpPr>
                        <wps:spPr bwMode="auto">
                          <a:xfrm>
                            <a:off x="247" y="88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2B"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81538038" name="AutoShape 75"/>
                        <wps:cNvCnPr>
                          <a:cxnSpLocks noChangeShapeType="1"/>
                        </wps:cNvCnPr>
                        <wps:spPr bwMode="auto">
                          <a:xfrm>
                            <a:off x="4538" y="14308"/>
                            <a:ext cx="0" cy="70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8152323" name="Text Box 76"/>
                        <wps:cNvSpPr txBox="1">
                          <a:spLocks noChangeArrowheads="1"/>
                        </wps:cNvSpPr>
                        <wps:spPr bwMode="auto">
                          <a:xfrm>
                            <a:off x="4538" y="1420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2C"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54929234" name="AutoShape 77"/>
                        <wps:cNvCnPr>
                          <a:cxnSpLocks noChangeShapeType="1"/>
                        </wps:cNvCnPr>
                        <wps:spPr bwMode="auto">
                          <a:xfrm>
                            <a:off x="5995" y="13588"/>
                            <a:ext cx="0" cy="1435"/>
                          </a:xfrm>
                          <a:prstGeom prst="straightConnector1">
                            <a:avLst/>
                          </a:prstGeom>
                          <a:noFill/>
                          <a:ln w="21590">
                            <a:solidFill>
                              <a:srgbClr val="000000"/>
                            </a:solidFill>
                            <a:round/>
                            <a:headEnd/>
                            <a:tailEnd/>
                          </a:ln>
                          <a:extLst>
                            <a:ext uri="{909E8E84-426E-40DD-AFC4-6F175D3DCCD1}">
                              <a14:hiddenFill xmlns:a14="http://schemas.microsoft.com/office/drawing/2010/main">
                                <a:noFill/>
                              </a14:hiddenFill>
                            </a:ext>
                          </a:extLst>
                        </wps:spPr>
                        <wps:bodyPr/>
                      </wps:wsp>
                      <wps:wsp>
                        <wps:cNvPr id="806091522" name="Text Box 78"/>
                        <wps:cNvSpPr txBox="1">
                          <a:spLocks noChangeArrowheads="1"/>
                        </wps:cNvSpPr>
                        <wps:spPr bwMode="auto">
                          <a:xfrm>
                            <a:off x="5978" y="134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2D"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86214028" name="AutoShape 79"/>
                        <wps:cNvCnPr>
                          <a:cxnSpLocks noChangeShapeType="1"/>
                        </wps:cNvCnPr>
                        <wps:spPr bwMode="auto">
                          <a:xfrm>
                            <a:off x="10198" y="14313"/>
                            <a:ext cx="0" cy="69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1596049" name="Text Box 80"/>
                        <wps:cNvSpPr txBox="1">
                          <a:spLocks noChangeArrowheads="1"/>
                        </wps:cNvSpPr>
                        <wps:spPr bwMode="auto">
                          <a:xfrm>
                            <a:off x="10198" y="1421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2E"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41191455" name="AutoShape 81"/>
                        <wps:cNvCnPr>
                          <a:cxnSpLocks noChangeShapeType="1"/>
                        </wps:cNvCnPr>
                        <wps:spPr bwMode="auto">
                          <a:xfrm>
                            <a:off x="247" y="6105"/>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868189067" name="Text Box 82"/>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2F"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4695606" name="AutoShape 83"/>
                        <wps:cNvCnPr>
                          <a:cxnSpLocks noChangeShapeType="1"/>
                        </wps:cNvCnPr>
                        <wps:spPr bwMode="auto">
                          <a:xfrm>
                            <a:off x="463"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8922432" name="Text Box 84"/>
                        <wps:cNvSpPr txBox="1">
                          <a:spLocks noChangeArrowheads="1"/>
                        </wps:cNvSpPr>
                        <wps:spPr bwMode="auto">
                          <a:xfrm>
                            <a:off x="463"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30"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40296236" name="Text Box 85"/>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31"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41312295" name="AutoShape 86"/>
                        <wps:cNvCnPr>
                          <a:cxnSpLocks noChangeShapeType="1"/>
                        </wps:cNvCnPr>
                        <wps:spPr bwMode="auto">
                          <a:xfrm>
                            <a:off x="247" y="631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2901485" name="Text Box 87"/>
                        <wps:cNvSpPr txBox="1">
                          <a:spLocks noChangeArrowheads="1"/>
                        </wps:cNvSpPr>
                        <wps:spPr bwMode="auto">
                          <a:xfrm>
                            <a:off x="24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32"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43845574" name="AutoShape 88"/>
                        <wps:cNvCnPr>
                          <a:cxnSpLocks noChangeShapeType="1"/>
                        </wps:cNvCnPr>
                        <wps:spPr bwMode="auto">
                          <a:xfrm>
                            <a:off x="24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62313693" name="Text Box 89"/>
                        <wps:cNvSpPr txBox="1">
                          <a:spLocks noChangeArrowheads="1"/>
                        </wps:cNvSpPr>
                        <wps:spPr bwMode="auto">
                          <a:xfrm>
                            <a:off x="24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33"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87596805" name="AutoShape 90"/>
                        <wps:cNvCnPr>
                          <a:cxnSpLocks noChangeShapeType="1"/>
                        </wps:cNvCnPr>
                        <wps:spPr bwMode="auto">
                          <a:xfrm>
                            <a:off x="90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41473441" name="Text Box 91"/>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34"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3608693" name="AutoShape 92"/>
                        <wps:cNvCnPr>
                          <a:cxnSpLocks noChangeShapeType="1"/>
                        </wps:cNvCnPr>
                        <wps:spPr bwMode="auto">
                          <a:xfrm>
                            <a:off x="92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7474056" name="Text Box 93"/>
                        <wps:cNvSpPr txBox="1">
                          <a:spLocks noChangeArrowheads="1"/>
                        </wps:cNvSpPr>
                        <wps:spPr bwMode="auto">
                          <a:xfrm>
                            <a:off x="92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35"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53036698" name="AutoShape 94"/>
                        <wps:cNvCnPr>
                          <a:cxnSpLocks noChangeShapeType="1"/>
                        </wps:cNvCnPr>
                        <wps:spPr bwMode="auto">
                          <a:xfrm>
                            <a:off x="90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5289558" name="Text Box 95"/>
                        <wps:cNvSpPr txBox="1">
                          <a:spLocks noChangeArrowheads="1"/>
                        </wps:cNvSpPr>
                        <wps:spPr bwMode="auto">
                          <a:xfrm>
                            <a:off x="90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36"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9523539" name="AutoShape 96"/>
                        <wps:cNvCnPr>
                          <a:cxnSpLocks noChangeShapeType="1"/>
                        </wps:cNvCnPr>
                        <wps:spPr bwMode="auto">
                          <a:xfrm>
                            <a:off x="90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228971" name="Text Box 97"/>
                        <wps:cNvSpPr txBox="1">
                          <a:spLocks noChangeArrowheads="1"/>
                        </wps:cNvSpPr>
                        <wps:spPr bwMode="auto">
                          <a:xfrm>
                            <a:off x="90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37"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21129932" name="AutoShape 98"/>
                        <wps:cNvCnPr>
                          <a:cxnSpLocks noChangeShapeType="1"/>
                        </wps:cNvCnPr>
                        <wps:spPr bwMode="auto">
                          <a:xfrm>
                            <a:off x="10217" y="6105"/>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38506473" name="Text Box 99"/>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38"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77738886" name="AutoShape 100"/>
                        <wps:cNvCnPr>
                          <a:cxnSpLocks noChangeShapeType="1"/>
                        </wps:cNvCnPr>
                        <wps:spPr bwMode="auto">
                          <a:xfrm>
                            <a:off x="10428"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5663057" name="Text Box 101"/>
                        <wps:cNvSpPr txBox="1">
                          <a:spLocks noChangeArrowheads="1"/>
                        </wps:cNvSpPr>
                        <wps:spPr bwMode="auto">
                          <a:xfrm>
                            <a:off x="10428"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39"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23574331" name="AutoShape 102"/>
                        <wps:cNvCnPr>
                          <a:cxnSpLocks noChangeShapeType="1"/>
                        </wps:cNvCnPr>
                        <wps:spPr bwMode="auto">
                          <a:xfrm>
                            <a:off x="10217" y="6316"/>
                            <a:ext cx="20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606626645" name="Text Box 103"/>
                        <wps:cNvSpPr txBox="1">
                          <a:spLocks noChangeArrowheads="1"/>
                        </wps:cNvSpPr>
                        <wps:spPr bwMode="auto">
                          <a:xfrm>
                            <a:off x="10217" y="621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3A"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71339092" name="AutoShape 104"/>
                        <wps:cNvCnPr>
                          <a:cxnSpLocks noChangeShapeType="1"/>
                        </wps:cNvCnPr>
                        <wps:spPr bwMode="auto">
                          <a:xfrm>
                            <a:off x="10217" y="610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4017647" name="Text Box 105"/>
                        <wps:cNvSpPr txBox="1">
                          <a:spLocks noChangeArrowheads="1"/>
                        </wps:cNvSpPr>
                        <wps:spPr bwMode="auto">
                          <a:xfrm>
                            <a:off x="10217" y="600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3B"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86287711" name="AutoShape 106"/>
                        <wps:cNvCnPr>
                          <a:cxnSpLocks noChangeShapeType="1"/>
                        </wps:cNvCnPr>
                        <wps:spPr bwMode="auto">
                          <a:xfrm>
                            <a:off x="2854"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47414929" name="Text Box 107"/>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3C"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14361243" name="AutoShape 108"/>
                        <wps:cNvCnPr>
                          <a:cxnSpLocks noChangeShapeType="1"/>
                        </wps:cNvCnPr>
                        <wps:spPr bwMode="auto">
                          <a:xfrm>
                            <a:off x="3079"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3657864" name="Text Box 109"/>
                        <wps:cNvSpPr txBox="1">
                          <a:spLocks noChangeArrowheads="1"/>
                        </wps:cNvSpPr>
                        <wps:spPr bwMode="auto">
                          <a:xfrm>
                            <a:off x="3079"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3D"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86946856" name="AutoShape 110"/>
                        <wps:cNvCnPr>
                          <a:cxnSpLocks noChangeShapeType="1"/>
                        </wps:cNvCnPr>
                        <wps:spPr bwMode="auto">
                          <a:xfrm>
                            <a:off x="2854" y="10987"/>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67653733" name="Text Box 111"/>
                        <wps:cNvSpPr txBox="1">
                          <a:spLocks noChangeArrowheads="1"/>
                        </wps:cNvSpPr>
                        <wps:spPr bwMode="auto">
                          <a:xfrm>
                            <a:off x="2854" y="108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3E"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51781932" name="AutoShape 112"/>
                        <wps:cNvCnPr>
                          <a:cxnSpLocks noChangeShapeType="1"/>
                        </wps:cNvCnPr>
                        <wps:spPr bwMode="auto">
                          <a:xfrm>
                            <a:off x="2854" y="10761"/>
                            <a:ext cx="0" cy="22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74940782" name="Text Box 113"/>
                        <wps:cNvSpPr txBox="1">
                          <a:spLocks noChangeArrowheads="1"/>
                        </wps:cNvSpPr>
                        <wps:spPr bwMode="auto">
                          <a:xfrm>
                            <a:off x="2854"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3F"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36204977" name="AutoShape 114"/>
                        <wps:cNvCnPr>
                          <a:cxnSpLocks noChangeShapeType="1"/>
                        </wps:cNvCnPr>
                        <wps:spPr bwMode="auto">
                          <a:xfrm>
                            <a:off x="3665" y="10766"/>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28959953" name="Text Box 115"/>
                        <wps:cNvSpPr txBox="1">
                          <a:spLocks noChangeArrowheads="1"/>
                        </wps:cNvSpPr>
                        <wps:spPr bwMode="auto">
                          <a:xfrm>
                            <a:off x="3665"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40"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11181056" name="AutoShape 116"/>
                        <wps:cNvCnPr>
                          <a:cxnSpLocks noChangeShapeType="1"/>
                        </wps:cNvCnPr>
                        <wps:spPr bwMode="auto">
                          <a:xfrm>
                            <a:off x="3890"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65046868" name="Text Box 117"/>
                        <wps:cNvSpPr txBox="1">
                          <a:spLocks noChangeArrowheads="1"/>
                        </wps:cNvSpPr>
                        <wps:spPr bwMode="auto">
                          <a:xfrm>
                            <a:off x="3890" y="106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41"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05283205" name="AutoShape 118"/>
                        <wps:cNvCnPr>
                          <a:cxnSpLocks noChangeShapeType="1"/>
                        </wps:cNvCnPr>
                        <wps:spPr bwMode="auto">
                          <a:xfrm>
                            <a:off x="3665" y="10991"/>
                            <a:ext cx="22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67902145" name="AutoShape 119"/>
                        <wps:cNvCnPr>
                          <a:cxnSpLocks noChangeShapeType="1"/>
                        </wps:cNvCnPr>
                        <wps:spPr bwMode="auto">
                          <a:xfrm>
                            <a:off x="3665" y="10761"/>
                            <a:ext cx="0" cy="22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9926035" name="AutoShape 120"/>
                        <wps:cNvCnPr>
                          <a:cxnSpLocks noChangeShapeType="1"/>
                        </wps:cNvCnPr>
                        <wps:spPr bwMode="auto">
                          <a:xfrm>
                            <a:off x="7949"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9666988" name="AutoShape 121"/>
                        <wps:cNvCnPr>
                          <a:cxnSpLocks noChangeShapeType="1"/>
                        </wps:cNvCnPr>
                        <wps:spPr bwMode="auto">
                          <a:xfrm>
                            <a:off x="8155" y="4113"/>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84498763" name="AutoShape 122"/>
                        <wps:cNvCnPr>
                          <a:cxnSpLocks noChangeShapeType="1"/>
                        </wps:cNvCnPr>
                        <wps:spPr bwMode="auto">
                          <a:xfrm>
                            <a:off x="7946" y="411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50867149" name="AutoShape 123"/>
                        <wps:cNvCnPr>
                          <a:cxnSpLocks noChangeShapeType="1"/>
                        </wps:cNvCnPr>
                        <wps:spPr bwMode="auto">
                          <a:xfrm>
                            <a:off x="7946" y="432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485367126" name="AutoShape 124"/>
                        <wps:cNvCnPr>
                          <a:cxnSpLocks noChangeShapeType="1"/>
                        </wps:cNvCnPr>
                        <wps:spPr bwMode="auto">
                          <a:xfrm>
                            <a:off x="7949"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527328081" name="AutoShape 125"/>
                        <wps:cNvCnPr>
                          <a:cxnSpLocks noChangeShapeType="1"/>
                        </wps:cNvCnPr>
                        <wps:spPr bwMode="auto">
                          <a:xfrm>
                            <a:off x="8155" y="4929"/>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4560718" name="AutoShape 126"/>
                        <wps:cNvCnPr>
                          <a:cxnSpLocks noChangeShapeType="1"/>
                        </wps:cNvCnPr>
                        <wps:spPr bwMode="auto">
                          <a:xfrm>
                            <a:off x="7946" y="4934"/>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349445135" name="AutoShape 127"/>
                        <wps:cNvCnPr>
                          <a:cxnSpLocks noChangeShapeType="1"/>
                        </wps:cNvCnPr>
                        <wps:spPr bwMode="auto">
                          <a:xfrm>
                            <a:off x="7946" y="51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32577682" name="AutoShape 128"/>
                        <wps:cNvCnPr>
                          <a:cxnSpLocks noChangeShapeType="1"/>
                        </wps:cNvCnPr>
                        <wps:spPr bwMode="auto">
                          <a:xfrm>
                            <a:off x="341"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07298280" name="AutoShape 129"/>
                        <wps:cNvCnPr>
                          <a:cxnSpLocks noChangeShapeType="1"/>
                        </wps:cNvCnPr>
                        <wps:spPr bwMode="auto">
                          <a:xfrm>
                            <a:off x="547" y="8947"/>
                            <a:ext cx="0" cy="20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804542284" name="AutoShape 130"/>
                        <wps:cNvCnPr>
                          <a:cxnSpLocks noChangeShapeType="1"/>
                        </wps:cNvCnPr>
                        <wps:spPr bwMode="auto">
                          <a:xfrm>
                            <a:off x="338" y="8942"/>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37544101" name="AutoShape 131"/>
                        <wps:cNvCnPr>
                          <a:cxnSpLocks noChangeShapeType="1"/>
                        </wps:cNvCnPr>
                        <wps:spPr bwMode="auto">
                          <a:xfrm>
                            <a:off x="338" y="9158"/>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84040640" name="AutoShape 132"/>
                        <wps:cNvCnPr>
                          <a:cxnSpLocks noChangeShapeType="1"/>
                        </wps:cNvCnPr>
                        <wps:spPr bwMode="auto">
                          <a:xfrm>
                            <a:off x="341"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50659983" name="AutoShape 133"/>
                        <wps:cNvCnPr>
                          <a:cxnSpLocks noChangeShapeType="1"/>
                        </wps:cNvCnPr>
                        <wps:spPr bwMode="auto">
                          <a:xfrm>
                            <a:off x="547" y="934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53161992" name="AutoShape 134"/>
                        <wps:cNvCnPr>
                          <a:cxnSpLocks noChangeShapeType="1"/>
                        </wps:cNvCnPr>
                        <wps:spPr bwMode="auto">
                          <a:xfrm>
                            <a:off x="338" y="935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054662253" name="AutoShape 135"/>
                        <wps:cNvCnPr>
                          <a:cxnSpLocks noChangeShapeType="1"/>
                        </wps:cNvCnPr>
                        <wps:spPr bwMode="auto">
                          <a:xfrm>
                            <a:off x="338" y="956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452061506" name="AutoShape 136"/>
                        <wps:cNvCnPr>
                          <a:cxnSpLocks noChangeShapeType="1"/>
                        </wps:cNvCnPr>
                        <wps:spPr bwMode="auto">
                          <a:xfrm>
                            <a:off x="341"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43833648" name="AutoShape 137"/>
                        <wps:cNvCnPr>
                          <a:cxnSpLocks noChangeShapeType="1"/>
                        </wps:cNvCnPr>
                        <wps:spPr bwMode="auto">
                          <a:xfrm>
                            <a:off x="547" y="982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29025676" name="AutoShape 138"/>
                        <wps:cNvCnPr>
                          <a:cxnSpLocks noChangeShapeType="1"/>
                        </wps:cNvCnPr>
                        <wps:spPr bwMode="auto">
                          <a:xfrm>
                            <a:off x="338" y="983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92869130" name="AutoShape 139"/>
                        <wps:cNvCnPr>
                          <a:cxnSpLocks noChangeShapeType="1"/>
                        </wps:cNvCnPr>
                        <wps:spPr bwMode="auto">
                          <a:xfrm>
                            <a:off x="338" y="1004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03238060" name="AutoShape 140"/>
                        <wps:cNvCnPr>
                          <a:cxnSpLocks noChangeShapeType="1"/>
                        </wps:cNvCnPr>
                        <wps:spPr bwMode="auto">
                          <a:xfrm>
                            <a:off x="341"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13211084" name="AutoShape 141"/>
                        <wps:cNvCnPr>
                          <a:cxnSpLocks noChangeShapeType="1"/>
                        </wps:cNvCnPr>
                        <wps:spPr bwMode="auto">
                          <a:xfrm>
                            <a:off x="547" y="10305"/>
                            <a:ext cx="0" cy="216"/>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36562219" name="AutoShape 142"/>
                        <wps:cNvCnPr>
                          <a:cxnSpLocks noChangeShapeType="1"/>
                        </wps:cNvCnPr>
                        <wps:spPr bwMode="auto">
                          <a:xfrm>
                            <a:off x="338" y="10310"/>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336658512" name="AutoShape 143"/>
                        <wps:cNvCnPr>
                          <a:cxnSpLocks noChangeShapeType="1"/>
                        </wps:cNvCnPr>
                        <wps:spPr bwMode="auto">
                          <a:xfrm>
                            <a:off x="338" y="10526"/>
                            <a:ext cx="21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227509472" name="AutoShape 144"/>
                        <wps:cNvCnPr>
                          <a:cxnSpLocks noChangeShapeType="1"/>
                        </wps:cNvCnPr>
                        <wps:spPr bwMode="auto">
                          <a:xfrm>
                            <a:off x="6362" y="14774"/>
                            <a:ext cx="3701"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729063139" name="Text Box 145"/>
                        <wps:cNvSpPr txBox="1">
                          <a:spLocks noChangeArrowheads="1"/>
                        </wps:cNvSpPr>
                        <wps:spPr bwMode="auto">
                          <a:xfrm>
                            <a:off x="6362" y="14669"/>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42"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54102551" name="AutoShape 146"/>
                        <wps:cNvCnPr>
                          <a:cxnSpLocks noChangeShapeType="1"/>
                        </wps:cNvCnPr>
                        <wps:spPr bwMode="auto">
                          <a:xfrm>
                            <a:off x="415" y="14774"/>
                            <a:ext cx="3998"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590646043" name="Text Box 147"/>
                        <wps:cNvSpPr txBox="1">
                          <a:spLocks noChangeArrowheads="1"/>
                        </wps:cNvSpPr>
                        <wps:spPr bwMode="auto">
                          <a:xfrm>
                            <a:off x="9938" y="1305"/>
                            <a:ext cx="19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43" w14:textId="77777777" w:rsidR="00EE4C85" w:rsidRDefault="00E74DC5">
                              <w:pPr>
                                <w:spacing w:after="0" w:line="240" w:lineRule="auto"/>
                                <w:rPr>
                                  <w:rFonts w:ascii="Arial" w:hAnsi="Arial" w:cs="Arial"/>
                                  <w:sz w:val="11"/>
                                  <w:szCs w:val="11"/>
                                </w:rPr>
                              </w:pPr>
                              <w:r>
                                <w:rPr>
                                  <w:rFonts w:ascii="Arial" w:hAnsi="Arial" w:cs="Arial"/>
                                  <w:sz w:val="11"/>
                                  <w:szCs w:val="11"/>
                                </w:rPr>
                                <w:t>5. PROJECT NUMBER (if applicable)</w:t>
                              </w:r>
                            </w:p>
                          </w:txbxContent>
                        </wps:txbx>
                        <wps:bodyPr rot="0" vert="horz" wrap="square" lIns="0" tIns="0" rIns="0" bIns="0" anchor="t" anchorCtr="0" upright="1">
                          <a:noAutofit/>
                        </wps:bodyPr>
                      </wps:wsp>
                      <wps:wsp>
                        <wps:cNvPr id="1765104375" name="Text Box 148"/>
                        <wps:cNvSpPr txBox="1">
                          <a:spLocks noChangeArrowheads="1"/>
                        </wps:cNvSpPr>
                        <wps:spPr bwMode="auto">
                          <a:xfrm>
                            <a:off x="9799" y="1905"/>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44" w14:textId="77777777" w:rsidR="00EE4C85" w:rsidRDefault="00E74DC5">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2053344327" name="Text Box 149"/>
                        <wps:cNvSpPr txBox="1">
                          <a:spLocks noChangeArrowheads="1"/>
                        </wps:cNvSpPr>
                        <wps:spPr bwMode="auto">
                          <a:xfrm>
                            <a:off x="6089" y="1953"/>
                            <a:ext cx="121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45" w14:textId="77777777" w:rsidR="00EE4C85" w:rsidRDefault="00E74DC5">
                              <w:pPr>
                                <w:spacing w:after="0" w:line="240" w:lineRule="auto"/>
                                <w:rPr>
                                  <w:rFonts w:ascii="Arial" w:hAnsi="Arial" w:cs="Arial"/>
                                  <w:sz w:val="11"/>
                                  <w:szCs w:val="11"/>
                                </w:rPr>
                              </w:pPr>
                              <w:r>
                                <w:rPr>
                                  <w:rFonts w:ascii="Arial" w:hAnsi="Arial" w:cs="Arial"/>
                                  <w:sz w:val="11"/>
                                  <w:szCs w:val="11"/>
                                </w:rPr>
                                <w:t>7. ADMINISTERED BY</w:t>
                              </w:r>
                            </w:p>
                          </w:txbxContent>
                        </wps:txbx>
                        <wps:bodyPr rot="0" vert="horz" wrap="square" lIns="0" tIns="0" rIns="0" bIns="0" anchor="t" anchorCtr="0" upright="1">
                          <a:noAutofit/>
                        </wps:bodyPr>
                      </wps:wsp>
                      <wps:wsp>
                        <wps:cNvPr id="1846469401" name="Text Box 150"/>
                        <wps:cNvSpPr txBox="1">
                          <a:spLocks noChangeArrowheads="1"/>
                        </wps:cNvSpPr>
                        <wps:spPr bwMode="auto">
                          <a:xfrm>
                            <a:off x="305" y="1305"/>
                            <a:ext cx="22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46" w14:textId="77777777" w:rsidR="00EE4C85" w:rsidRDefault="00E74DC5">
                              <w:pPr>
                                <w:spacing w:after="0" w:line="240" w:lineRule="auto"/>
                                <w:rPr>
                                  <w:rFonts w:ascii="Arial" w:hAnsi="Arial" w:cs="Arial"/>
                                  <w:sz w:val="11"/>
                                  <w:szCs w:val="11"/>
                                </w:rPr>
                              </w:pPr>
                              <w:r>
                                <w:rPr>
                                  <w:rFonts w:ascii="Arial" w:hAnsi="Arial" w:cs="Arial"/>
                                  <w:sz w:val="11"/>
                                  <w:szCs w:val="11"/>
                                </w:rPr>
                                <w:t>2. AMENDMENT/MODIFICATION NUMBER</w:t>
                              </w:r>
                            </w:p>
                          </w:txbxContent>
                        </wps:txbx>
                        <wps:bodyPr rot="0" vert="horz" wrap="square" lIns="0" tIns="0" rIns="0" bIns="0" anchor="t" anchorCtr="0" upright="1">
                          <a:noAutofit/>
                        </wps:bodyPr>
                      </wps:wsp>
                      <wps:wsp>
                        <wps:cNvPr id="1783873280" name="Text Box 151"/>
                        <wps:cNvSpPr txBox="1">
                          <a:spLocks noChangeArrowheads="1"/>
                        </wps:cNvSpPr>
                        <wps:spPr bwMode="auto">
                          <a:xfrm>
                            <a:off x="3622" y="187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47" w14:textId="77777777" w:rsidR="00EE4C85" w:rsidRDefault="00E74DC5">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143496084" name="Text Box 152"/>
                        <wps:cNvSpPr txBox="1">
                          <a:spLocks noChangeArrowheads="1"/>
                        </wps:cNvSpPr>
                        <wps:spPr bwMode="auto">
                          <a:xfrm>
                            <a:off x="305" y="1953"/>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48" w14:textId="77777777" w:rsidR="00EE4C85" w:rsidRDefault="00E74DC5">
                              <w:pPr>
                                <w:spacing w:after="0" w:line="240" w:lineRule="auto"/>
                                <w:rPr>
                                  <w:rFonts w:ascii="Arial" w:hAnsi="Arial" w:cs="Arial"/>
                                  <w:sz w:val="11"/>
                                  <w:szCs w:val="11"/>
                                </w:rPr>
                              </w:pPr>
                              <w:r>
                                <w:rPr>
                                  <w:rFonts w:ascii="Arial" w:hAnsi="Arial" w:cs="Arial"/>
                                  <w:sz w:val="11"/>
                                  <w:szCs w:val="11"/>
                                </w:rPr>
                                <w:t>6. ISSUED BY</w:t>
                              </w:r>
                            </w:p>
                          </w:txbxContent>
                        </wps:txbx>
                        <wps:bodyPr rot="0" vert="horz" wrap="square" lIns="0" tIns="0" rIns="0" bIns="0" anchor="t" anchorCtr="0" upright="1">
                          <a:noAutofit/>
                        </wps:bodyPr>
                      </wps:wsp>
                      <wps:wsp>
                        <wps:cNvPr id="1677795699" name="Text Box 153"/>
                        <wps:cNvSpPr txBox="1">
                          <a:spLocks noChangeArrowheads="1"/>
                        </wps:cNvSpPr>
                        <wps:spPr bwMode="auto">
                          <a:xfrm>
                            <a:off x="305" y="3561"/>
                            <a:ext cx="237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49" w14:textId="77777777" w:rsidR="00EE4C85" w:rsidRDefault="00E74DC5">
                              <w:pPr>
                                <w:spacing w:after="0" w:line="240" w:lineRule="auto"/>
                                <w:rPr>
                                  <w:rFonts w:ascii="Arial" w:hAnsi="Arial" w:cs="Arial"/>
                                  <w:sz w:val="11"/>
                                  <w:szCs w:val="11"/>
                                </w:rPr>
                              </w:pPr>
                              <w:r>
                                <w:rPr>
                                  <w:rFonts w:ascii="Arial" w:hAnsi="Arial" w:cs="Arial"/>
                                  <w:sz w:val="11"/>
                                  <w:szCs w:val="11"/>
                                </w:rPr>
                                <w:t>8. NAME AND ADDRESS OF CONTRACTOR</w:t>
                              </w:r>
                            </w:p>
                          </w:txbxContent>
                        </wps:txbx>
                        <wps:bodyPr rot="0" vert="horz" wrap="square" lIns="0" tIns="0" rIns="0" bIns="0" anchor="t" anchorCtr="0" upright="1">
                          <a:noAutofit/>
                        </wps:bodyPr>
                      </wps:wsp>
                      <wps:wsp>
                        <wps:cNvPr id="558253072" name="Text Box 154"/>
                        <wps:cNvSpPr txBox="1">
                          <a:spLocks noChangeArrowheads="1"/>
                        </wps:cNvSpPr>
                        <wps:spPr bwMode="auto">
                          <a:xfrm>
                            <a:off x="6089" y="1305"/>
                            <a:ext cx="240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4A" w14:textId="77777777" w:rsidR="00EE4C85" w:rsidRDefault="00E74DC5">
                              <w:pPr>
                                <w:spacing w:after="0" w:line="240" w:lineRule="auto"/>
                                <w:rPr>
                                  <w:rFonts w:ascii="Arial" w:hAnsi="Arial" w:cs="Arial"/>
                                  <w:sz w:val="11"/>
                                  <w:szCs w:val="11"/>
                                </w:rPr>
                              </w:pPr>
                              <w:r>
                                <w:rPr>
                                  <w:rFonts w:ascii="Arial" w:hAnsi="Arial" w:cs="Arial"/>
                                  <w:sz w:val="11"/>
                                  <w:szCs w:val="11"/>
                                </w:rPr>
                                <w:t>4. REQUISITION/PURCHASE REQ. NUMBER</w:t>
                              </w:r>
                            </w:p>
                          </w:txbxContent>
                        </wps:txbx>
                        <wps:bodyPr rot="0" vert="horz" wrap="square" lIns="0" tIns="0" rIns="0" bIns="0" anchor="t" anchorCtr="0" upright="1">
                          <a:noAutofit/>
                        </wps:bodyPr>
                      </wps:wsp>
                      <wps:wsp>
                        <wps:cNvPr id="655876287" name="Text Box 155"/>
                        <wps:cNvSpPr txBox="1">
                          <a:spLocks noChangeArrowheads="1"/>
                        </wps:cNvSpPr>
                        <wps:spPr bwMode="auto">
                          <a:xfrm>
                            <a:off x="4140" y="1305"/>
                            <a:ext cx="113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4B" w14:textId="77777777" w:rsidR="00EE4C85" w:rsidRDefault="00E74DC5">
                              <w:pPr>
                                <w:spacing w:after="0" w:line="240" w:lineRule="auto"/>
                                <w:rPr>
                                  <w:rFonts w:ascii="Arial" w:hAnsi="Arial" w:cs="Arial"/>
                                  <w:sz w:val="11"/>
                                  <w:szCs w:val="11"/>
                                </w:rPr>
                              </w:pPr>
                              <w:r>
                                <w:rPr>
                                  <w:rFonts w:ascii="Arial" w:hAnsi="Arial" w:cs="Arial"/>
                                  <w:sz w:val="11"/>
                                  <w:szCs w:val="11"/>
                                </w:rPr>
                                <w:t>3. EFFECTIVE DATE</w:t>
                              </w:r>
                            </w:p>
                          </w:txbxContent>
                        </wps:txbx>
                        <wps:bodyPr rot="0" vert="horz" wrap="square" lIns="0" tIns="0" rIns="0" bIns="0" anchor="t" anchorCtr="0" upright="1">
                          <a:noAutofit/>
                        </wps:bodyPr>
                      </wps:wsp>
                      <wps:wsp>
                        <wps:cNvPr id="1370702100" name="Text Box 156"/>
                        <wps:cNvSpPr txBox="1">
                          <a:spLocks noChangeArrowheads="1"/>
                        </wps:cNvSpPr>
                        <wps:spPr bwMode="auto">
                          <a:xfrm>
                            <a:off x="8268" y="3547"/>
                            <a:ext cx="25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4C" w14:textId="77777777" w:rsidR="00EE4C85" w:rsidRDefault="00E74DC5">
                              <w:pPr>
                                <w:spacing w:after="0" w:line="240" w:lineRule="auto"/>
                                <w:rPr>
                                  <w:rFonts w:ascii="Arial" w:hAnsi="Arial" w:cs="Arial"/>
                                  <w:sz w:val="11"/>
                                  <w:szCs w:val="11"/>
                                </w:rPr>
                              </w:pPr>
                              <w:r>
                                <w:rPr>
                                  <w:rFonts w:ascii="Arial" w:hAnsi="Arial" w:cs="Arial"/>
                                  <w:sz w:val="11"/>
                                  <w:szCs w:val="11"/>
                                </w:rPr>
                                <w:t>9A. AMENDMENT OF SOLICITATION NUMBER</w:t>
                              </w:r>
                            </w:p>
                          </w:txbxContent>
                        </wps:txbx>
                        <wps:bodyPr rot="0" vert="horz" wrap="square" lIns="0" tIns="0" rIns="0" bIns="0" anchor="t" anchorCtr="0" upright="1">
                          <a:noAutofit/>
                        </wps:bodyPr>
                      </wps:wsp>
                      <wps:wsp>
                        <wps:cNvPr id="686686261" name="Text Box 157"/>
                        <wps:cNvSpPr txBox="1">
                          <a:spLocks noChangeArrowheads="1"/>
                        </wps:cNvSpPr>
                        <wps:spPr bwMode="auto">
                          <a:xfrm>
                            <a:off x="8292" y="4147"/>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4D" w14:textId="77777777" w:rsidR="00EE4C85" w:rsidRDefault="00E74DC5">
                              <w:pPr>
                                <w:spacing w:after="0" w:line="240" w:lineRule="auto"/>
                                <w:rPr>
                                  <w:rFonts w:ascii="Arial" w:hAnsi="Arial" w:cs="Arial"/>
                                  <w:sz w:val="11"/>
                                  <w:szCs w:val="11"/>
                                </w:rPr>
                              </w:pPr>
                              <w:r>
                                <w:rPr>
                                  <w:rFonts w:ascii="Arial" w:hAnsi="Arial" w:cs="Arial"/>
                                  <w:sz w:val="11"/>
                                  <w:szCs w:val="11"/>
                                </w:rPr>
                                <w:t>9B. DATED</w:t>
                              </w:r>
                            </w:p>
                          </w:txbxContent>
                        </wps:txbx>
                        <wps:bodyPr rot="0" vert="horz" wrap="square" lIns="0" tIns="0" rIns="0" bIns="0" anchor="t" anchorCtr="0" upright="1">
                          <a:noAutofit/>
                        </wps:bodyPr>
                      </wps:wsp>
                      <wps:wsp>
                        <wps:cNvPr id="1012590258" name="Text Box 158"/>
                        <wps:cNvSpPr txBox="1">
                          <a:spLocks noChangeArrowheads="1"/>
                        </wps:cNvSpPr>
                        <wps:spPr bwMode="auto">
                          <a:xfrm>
                            <a:off x="10447" y="883"/>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4E" w14:textId="77777777" w:rsidR="00EE4C85" w:rsidRDefault="00E74DC5">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1154571859" name="Text Box 159"/>
                        <wps:cNvSpPr txBox="1">
                          <a:spLocks noChangeArrowheads="1"/>
                        </wps:cNvSpPr>
                        <wps:spPr bwMode="auto">
                          <a:xfrm>
                            <a:off x="8292" y="4627"/>
                            <a:ext cx="295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4F" w14:textId="77777777" w:rsidR="00EE4C85" w:rsidRDefault="00E74DC5">
                              <w:pPr>
                                <w:spacing w:after="0" w:line="240" w:lineRule="auto"/>
                                <w:rPr>
                                  <w:rFonts w:ascii="Arial" w:hAnsi="Arial" w:cs="Arial"/>
                                  <w:sz w:val="11"/>
                                  <w:szCs w:val="11"/>
                                </w:rPr>
                              </w:pPr>
                              <w:r>
                                <w:rPr>
                                  <w:rFonts w:ascii="Arial" w:hAnsi="Arial" w:cs="Arial"/>
                                  <w:sz w:val="11"/>
                                  <w:szCs w:val="11"/>
                                </w:rPr>
                                <w:t>10A. MODIFICATION OF CONTRACT/ORDER NUMBER</w:t>
                              </w:r>
                            </w:p>
                          </w:txbxContent>
                        </wps:txbx>
                        <wps:bodyPr rot="0" vert="horz" wrap="square" lIns="0" tIns="0" rIns="0" bIns="0" anchor="t" anchorCtr="0" upright="1">
                          <a:noAutofit/>
                        </wps:bodyPr>
                      </wps:wsp>
                      <wps:wsp>
                        <wps:cNvPr id="542032416" name="Text Box 160"/>
                        <wps:cNvSpPr txBox="1">
                          <a:spLocks noChangeArrowheads="1"/>
                        </wps:cNvSpPr>
                        <wps:spPr bwMode="auto">
                          <a:xfrm>
                            <a:off x="8292" y="5289"/>
                            <a:ext cx="70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50" w14:textId="77777777" w:rsidR="00EE4C85" w:rsidRDefault="00E74DC5">
                              <w:pPr>
                                <w:spacing w:after="0" w:line="240" w:lineRule="auto"/>
                                <w:rPr>
                                  <w:rFonts w:ascii="Arial" w:hAnsi="Arial" w:cs="Arial"/>
                                  <w:sz w:val="11"/>
                                  <w:szCs w:val="11"/>
                                </w:rPr>
                              </w:pPr>
                              <w:r>
                                <w:rPr>
                                  <w:rFonts w:ascii="Arial" w:hAnsi="Arial" w:cs="Arial"/>
                                  <w:sz w:val="11"/>
                                  <w:szCs w:val="11"/>
                                </w:rPr>
                                <w:t>10B. DATED</w:t>
                              </w:r>
                            </w:p>
                          </w:txbxContent>
                        </wps:txbx>
                        <wps:bodyPr rot="0" vert="horz" wrap="square" lIns="0" tIns="0" rIns="0" bIns="0" anchor="t" anchorCtr="0" upright="1">
                          <a:noAutofit/>
                        </wps:bodyPr>
                      </wps:wsp>
                      <wps:wsp>
                        <wps:cNvPr id="866367430" name="Text Box 161"/>
                        <wps:cNvSpPr txBox="1">
                          <a:spLocks noChangeArrowheads="1"/>
                        </wps:cNvSpPr>
                        <wps:spPr bwMode="auto">
                          <a:xfrm>
                            <a:off x="6530" y="883"/>
                            <a:ext cx="5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51" w14:textId="77777777" w:rsidR="00EE4C85" w:rsidRDefault="00E74DC5">
                              <w:pPr>
                                <w:spacing w:after="0" w:line="240" w:lineRule="auto"/>
                                <w:rPr>
                                  <w:rFonts w:ascii="Arial" w:hAnsi="Arial" w:cs="Arial"/>
                                  <w:sz w:val="11"/>
                                  <w:szCs w:val="11"/>
                                </w:rPr>
                              </w:pPr>
                              <w:r>
                                <w:rPr>
                                  <w:rFonts w:ascii="Arial" w:hAnsi="Arial" w:cs="Arial"/>
                                  <w:sz w:val="11"/>
                                  <w:szCs w:val="11"/>
                                </w:rPr>
                                <w:t>BPA NO.</w:t>
                              </w:r>
                            </w:p>
                          </w:txbxContent>
                        </wps:txbx>
                        <wps:bodyPr rot="0" vert="horz" wrap="square" lIns="0" tIns="0" rIns="0" bIns="0" anchor="t" anchorCtr="0" upright="1">
                          <a:noAutofit/>
                        </wps:bodyPr>
                      </wps:wsp>
                      <wps:wsp>
                        <wps:cNvPr id="1901296002" name="Text Box 162"/>
                        <wps:cNvSpPr txBox="1">
                          <a:spLocks noChangeArrowheads="1"/>
                        </wps:cNvSpPr>
                        <wps:spPr bwMode="auto">
                          <a:xfrm>
                            <a:off x="8474" y="883"/>
                            <a:ext cx="131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52" w14:textId="77777777" w:rsidR="00EE4C85" w:rsidRDefault="00E74DC5">
                              <w:pPr>
                                <w:spacing w:after="0" w:line="240" w:lineRule="auto"/>
                                <w:rPr>
                                  <w:rFonts w:ascii="Arial" w:hAnsi="Arial" w:cs="Arial"/>
                                  <w:sz w:val="11"/>
                                  <w:szCs w:val="11"/>
                                </w:rPr>
                              </w:pPr>
                              <w:r>
                                <w:rPr>
                                  <w:rFonts w:ascii="Arial" w:hAnsi="Arial" w:cs="Arial"/>
                                  <w:sz w:val="11"/>
                                  <w:szCs w:val="11"/>
                                </w:rPr>
                                <w:t>1. CONTRACT ID CODE</w:t>
                              </w:r>
                            </w:p>
                          </w:txbxContent>
                        </wps:txbx>
                        <wps:bodyPr rot="0" vert="horz" wrap="square" lIns="0" tIns="0" rIns="0" bIns="0" anchor="t" anchorCtr="0" upright="1">
                          <a:noAutofit/>
                        </wps:bodyPr>
                      </wps:wsp>
                      <wps:wsp>
                        <wps:cNvPr id="2061913630" name="Text Box 163"/>
                        <wps:cNvSpPr txBox="1">
                          <a:spLocks noChangeArrowheads="1"/>
                        </wps:cNvSpPr>
                        <wps:spPr bwMode="auto">
                          <a:xfrm>
                            <a:off x="4126" y="5596"/>
                            <a:ext cx="90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53" w14:textId="77777777" w:rsidR="00EE4C85" w:rsidRDefault="00E74DC5">
                              <w:pPr>
                                <w:spacing w:after="0" w:line="240" w:lineRule="auto"/>
                                <w:rPr>
                                  <w:rFonts w:ascii="Arial" w:hAnsi="Arial" w:cs="Arial"/>
                                  <w:sz w:val="11"/>
                                  <w:szCs w:val="11"/>
                                </w:rPr>
                              </w:pPr>
                              <w:r>
                                <w:rPr>
                                  <w:rFonts w:ascii="Arial" w:hAnsi="Arial" w:cs="Arial"/>
                                  <w:sz w:val="11"/>
                                  <w:szCs w:val="11"/>
                                </w:rPr>
                                <w:t>FACILITY CODE</w:t>
                              </w:r>
                            </w:p>
                          </w:txbxContent>
                        </wps:txbx>
                        <wps:bodyPr rot="0" vert="horz" wrap="square" lIns="0" tIns="0" rIns="0" bIns="0" anchor="t" anchorCtr="0" upright="1">
                          <a:noAutofit/>
                        </wps:bodyPr>
                      </wps:wsp>
                      <wps:wsp>
                        <wps:cNvPr id="2053153880" name="Text Box 164"/>
                        <wps:cNvSpPr txBox="1">
                          <a:spLocks noChangeArrowheads="1"/>
                        </wps:cNvSpPr>
                        <wps:spPr bwMode="auto">
                          <a:xfrm>
                            <a:off x="290" y="5596"/>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54" w14:textId="77777777" w:rsidR="00EE4C85" w:rsidRDefault="00E74DC5">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414390455" name="Text Box 165"/>
                        <wps:cNvSpPr txBox="1">
                          <a:spLocks noChangeArrowheads="1"/>
                        </wps:cNvSpPr>
                        <wps:spPr bwMode="auto">
                          <a:xfrm>
                            <a:off x="290" y="6343"/>
                            <a:ext cx="1061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55" w14:textId="77777777" w:rsidR="00EE4C85" w:rsidRDefault="00E74DC5">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wps:txbx>
                        <wps:bodyPr rot="0" vert="horz" wrap="square" lIns="0" tIns="0" rIns="0" bIns="0" anchor="t" anchorCtr="0" upright="1">
                          <a:noAutofit/>
                        </wps:bodyPr>
                      </wps:wsp>
                      <wps:wsp>
                        <wps:cNvPr id="1932695317" name="Text Box 166"/>
                        <wps:cNvSpPr txBox="1">
                          <a:spLocks noChangeArrowheads="1"/>
                        </wps:cNvSpPr>
                        <wps:spPr bwMode="auto">
                          <a:xfrm>
                            <a:off x="545" y="6118"/>
                            <a:ext cx="80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56" w14:textId="77777777" w:rsidR="00EE4C85" w:rsidRDefault="00E74DC5">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wps:txbx>
                        <wps:bodyPr rot="0" vert="horz" wrap="square" lIns="0" tIns="0" rIns="0" bIns="0" anchor="t" anchorCtr="0" upright="1">
                          <a:noAutofit/>
                        </wps:bodyPr>
                      </wps:wsp>
                      <wps:wsp>
                        <wps:cNvPr id="238274107" name="Text Box 167"/>
                        <wps:cNvSpPr txBox="1">
                          <a:spLocks noChangeArrowheads="1"/>
                        </wps:cNvSpPr>
                        <wps:spPr bwMode="auto">
                          <a:xfrm>
                            <a:off x="290" y="10744"/>
                            <a:ext cx="154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57" w14:textId="77777777" w:rsidR="00EE4C85" w:rsidRDefault="00E74DC5">
                              <w:pPr>
                                <w:spacing w:after="0" w:line="240" w:lineRule="auto"/>
                                <w:rPr>
                                  <w:rFonts w:ascii="Arial" w:hAnsi="Arial" w:cs="Arial"/>
                                  <w:b/>
                                  <w:bCs/>
                                  <w:sz w:val="19"/>
                                  <w:szCs w:val="19"/>
                                </w:rPr>
                              </w:pPr>
                              <w:r>
                                <w:rPr>
                                  <w:rFonts w:ascii="Arial" w:hAnsi="Arial" w:cs="Arial"/>
                                  <w:b/>
                                  <w:bCs/>
                                  <w:sz w:val="19"/>
                                  <w:szCs w:val="19"/>
                                </w:rPr>
                                <w:t>E. IMPORTANT:</w:t>
                              </w:r>
                            </w:p>
                          </w:txbxContent>
                        </wps:txbx>
                        <wps:bodyPr rot="0" vert="horz" wrap="square" lIns="0" tIns="0" rIns="0" bIns="0" anchor="t" anchorCtr="0" upright="1">
                          <a:noAutofit/>
                        </wps:bodyPr>
                      </wps:wsp>
                      <wps:wsp>
                        <wps:cNvPr id="1524182399" name="Text Box 168"/>
                        <wps:cNvSpPr txBox="1">
                          <a:spLocks noChangeArrowheads="1"/>
                        </wps:cNvSpPr>
                        <wps:spPr bwMode="auto">
                          <a:xfrm>
                            <a:off x="9266" y="61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58" w14:textId="77777777" w:rsidR="00EE4C85" w:rsidRDefault="00E74DC5">
                              <w:pPr>
                                <w:spacing w:after="0" w:line="240" w:lineRule="auto"/>
                                <w:rPr>
                                  <w:rFonts w:ascii="Arial" w:hAnsi="Arial" w:cs="Arial"/>
                                  <w:sz w:val="15"/>
                                  <w:szCs w:val="15"/>
                                </w:rPr>
                              </w:pPr>
                              <w:r>
                                <w:rPr>
                                  <w:rFonts w:ascii="Arial" w:hAnsi="Arial" w:cs="Arial"/>
                                  <w:sz w:val="15"/>
                                  <w:szCs w:val="15"/>
                                </w:rPr>
                                <w:t>is extended,</w:t>
                              </w:r>
                            </w:p>
                          </w:txbxContent>
                        </wps:txbx>
                        <wps:bodyPr rot="0" vert="horz" wrap="square" lIns="0" tIns="0" rIns="0" bIns="0" anchor="t" anchorCtr="0" upright="1">
                          <a:noAutofit/>
                        </wps:bodyPr>
                      </wps:wsp>
                      <wps:wsp>
                        <wps:cNvPr id="2131914232" name="Text Box 169"/>
                        <wps:cNvSpPr txBox="1">
                          <a:spLocks noChangeArrowheads="1"/>
                        </wps:cNvSpPr>
                        <wps:spPr bwMode="auto">
                          <a:xfrm>
                            <a:off x="290" y="6583"/>
                            <a:ext cx="1078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59" w14:textId="77777777" w:rsidR="00EE4C85" w:rsidRDefault="00E74DC5">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wps:txbx>
                        <wps:bodyPr rot="0" vert="horz" wrap="square" lIns="0" tIns="0" rIns="0" bIns="0" anchor="t" anchorCtr="0" upright="1">
                          <a:noAutofit/>
                        </wps:bodyPr>
                      </wps:wsp>
                      <wps:wsp>
                        <wps:cNvPr id="2144828872" name="Text Box 170"/>
                        <wps:cNvSpPr txBox="1">
                          <a:spLocks noChangeArrowheads="1"/>
                        </wps:cNvSpPr>
                        <wps:spPr bwMode="auto">
                          <a:xfrm>
                            <a:off x="290" y="6775"/>
                            <a:ext cx="1115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5A" w14:textId="77777777" w:rsidR="00EE4C85" w:rsidRDefault="00E74DC5">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wps:txbx>
                        <wps:bodyPr rot="0" vert="horz" wrap="square" lIns="0" tIns="0" rIns="0" bIns="0" anchor="t" anchorCtr="0" upright="1">
                          <a:noAutofit/>
                        </wps:bodyPr>
                      </wps:wsp>
                      <wps:wsp>
                        <wps:cNvPr id="515851184" name="Text Box 171"/>
                        <wps:cNvSpPr txBox="1">
                          <a:spLocks noChangeArrowheads="1"/>
                        </wps:cNvSpPr>
                        <wps:spPr bwMode="auto">
                          <a:xfrm>
                            <a:off x="290" y="6967"/>
                            <a:ext cx="112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5B" w14:textId="77777777" w:rsidR="00EE4C85" w:rsidRDefault="00E74DC5">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wps:txbx>
                        <wps:bodyPr rot="0" vert="horz" wrap="square" lIns="0" tIns="0" rIns="0" bIns="0" anchor="t" anchorCtr="0" upright="1">
                          <a:noAutofit/>
                        </wps:bodyPr>
                      </wps:wsp>
                      <wps:wsp>
                        <wps:cNvPr id="1013588379" name="Text Box 172"/>
                        <wps:cNvSpPr txBox="1">
                          <a:spLocks noChangeArrowheads="1"/>
                        </wps:cNvSpPr>
                        <wps:spPr bwMode="auto">
                          <a:xfrm>
                            <a:off x="10466" y="6118"/>
                            <a:ext cx="115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5C" w14:textId="77777777" w:rsidR="00EE4C85" w:rsidRDefault="00E74DC5">
                              <w:pPr>
                                <w:spacing w:after="0" w:line="240" w:lineRule="auto"/>
                                <w:rPr>
                                  <w:rFonts w:ascii="Arial" w:hAnsi="Arial" w:cs="Arial"/>
                                  <w:sz w:val="15"/>
                                  <w:szCs w:val="15"/>
                                </w:rPr>
                              </w:pPr>
                              <w:r>
                                <w:rPr>
                                  <w:rFonts w:ascii="Arial" w:hAnsi="Arial" w:cs="Arial"/>
                                  <w:sz w:val="15"/>
                                  <w:szCs w:val="15"/>
                                </w:rPr>
                                <w:t>is not extended.</w:t>
                              </w:r>
                            </w:p>
                          </w:txbxContent>
                        </wps:txbx>
                        <wps:bodyPr rot="0" vert="horz" wrap="square" lIns="0" tIns="0" rIns="0" bIns="0" anchor="t" anchorCtr="0" upright="1">
                          <a:noAutofit/>
                        </wps:bodyPr>
                      </wps:wsp>
                      <wps:wsp>
                        <wps:cNvPr id="2040419543" name="Text Box 173"/>
                        <wps:cNvSpPr txBox="1">
                          <a:spLocks noChangeArrowheads="1"/>
                        </wps:cNvSpPr>
                        <wps:spPr bwMode="auto">
                          <a:xfrm>
                            <a:off x="290" y="7790"/>
                            <a:ext cx="257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5D" w14:textId="77777777" w:rsidR="00EE4C85" w:rsidRDefault="00E74DC5">
                              <w:pPr>
                                <w:spacing w:after="0" w:line="240" w:lineRule="auto"/>
                                <w:rPr>
                                  <w:rFonts w:ascii="Arial" w:hAnsi="Arial" w:cs="Arial"/>
                                  <w:sz w:val="11"/>
                                  <w:szCs w:val="11"/>
                                </w:rPr>
                              </w:pPr>
                              <w:r>
                                <w:rPr>
                                  <w:rFonts w:ascii="Arial" w:hAnsi="Arial" w:cs="Arial"/>
                                  <w:sz w:val="11"/>
                                  <w:szCs w:val="11"/>
                                </w:rPr>
                                <w:t>12. ACCOUNTING AND APPROPRIATION DATA</w:t>
                              </w:r>
                            </w:p>
                          </w:txbxContent>
                        </wps:txbx>
                        <wps:bodyPr rot="0" vert="horz" wrap="square" lIns="0" tIns="0" rIns="0" bIns="0" anchor="t" anchorCtr="0" upright="1">
                          <a:noAutofit/>
                        </wps:bodyPr>
                      </wps:wsp>
                      <wps:wsp>
                        <wps:cNvPr id="1852173374" name="Text Box 174"/>
                        <wps:cNvSpPr txBox="1">
                          <a:spLocks noChangeArrowheads="1"/>
                        </wps:cNvSpPr>
                        <wps:spPr bwMode="auto">
                          <a:xfrm>
                            <a:off x="10673" y="15105"/>
                            <a:ext cx="83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5E" w14:textId="77777777" w:rsidR="00EE4C85" w:rsidRDefault="00E74DC5">
                              <w:pPr>
                                <w:spacing w:after="0" w:line="240" w:lineRule="auto"/>
                                <w:rPr>
                                  <w:rFonts w:ascii="Arial" w:hAnsi="Arial" w:cs="Arial"/>
                                  <w:sz w:val="11"/>
                                  <w:szCs w:val="11"/>
                                </w:rPr>
                              </w:pPr>
                              <w:r>
                                <w:rPr>
                                  <w:rFonts w:ascii="Arial" w:hAnsi="Arial" w:cs="Arial"/>
                                  <w:sz w:val="11"/>
                                  <w:szCs w:val="11"/>
                                </w:rPr>
                                <w:t>(REV. 11/2016)</w:t>
                              </w:r>
                            </w:p>
                          </w:txbxContent>
                        </wps:txbx>
                        <wps:bodyPr rot="0" vert="horz" wrap="square" lIns="0" tIns="0" rIns="0" bIns="0" anchor="t" anchorCtr="0" upright="1">
                          <a:noAutofit/>
                        </wps:bodyPr>
                      </wps:wsp>
                      <wps:wsp>
                        <wps:cNvPr id="637194887" name="Text Box 175"/>
                        <wps:cNvSpPr txBox="1">
                          <a:spLocks noChangeArrowheads="1"/>
                        </wps:cNvSpPr>
                        <wps:spPr bwMode="auto">
                          <a:xfrm>
                            <a:off x="3958" y="10779"/>
                            <a:ext cx="59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5F" w14:textId="77777777" w:rsidR="00EE4C85" w:rsidRDefault="00E74DC5">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wps:txbx>
                        <wps:bodyPr rot="0" vert="horz" wrap="square" lIns="0" tIns="0" rIns="0" bIns="0" anchor="t" anchorCtr="0" upright="1">
                          <a:noAutofit/>
                        </wps:bodyPr>
                      </wps:wsp>
                      <wps:wsp>
                        <wps:cNvPr id="1585941069" name="Text Box 176"/>
                        <wps:cNvSpPr txBox="1">
                          <a:spLocks noChangeArrowheads="1"/>
                        </wps:cNvSpPr>
                        <wps:spPr bwMode="auto">
                          <a:xfrm>
                            <a:off x="3142" y="10779"/>
                            <a:ext cx="47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60" w14:textId="77777777" w:rsidR="00EE4C85" w:rsidRDefault="00E74DC5">
                              <w:pPr>
                                <w:spacing w:after="0" w:line="240" w:lineRule="auto"/>
                                <w:rPr>
                                  <w:rFonts w:ascii="Arial" w:hAnsi="Arial" w:cs="Arial"/>
                                  <w:sz w:val="15"/>
                                  <w:szCs w:val="15"/>
                                </w:rPr>
                              </w:pPr>
                              <w:r>
                                <w:rPr>
                                  <w:rFonts w:ascii="Arial" w:hAnsi="Arial" w:cs="Arial"/>
                                  <w:sz w:val="15"/>
                                  <w:szCs w:val="15"/>
                                </w:rPr>
                                <w:t>is not,</w:t>
                              </w:r>
                            </w:p>
                          </w:txbxContent>
                        </wps:txbx>
                        <wps:bodyPr rot="0" vert="horz" wrap="square" lIns="0" tIns="0" rIns="0" bIns="0" anchor="t" anchorCtr="0" upright="1">
                          <a:noAutofit/>
                        </wps:bodyPr>
                      </wps:wsp>
                      <wps:wsp>
                        <wps:cNvPr id="982565521" name="Text Box 177"/>
                        <wps:cNvSpPr txBox="1">
                          <a:spLocks noChangeArrowheads="1"/>
                        </wps:cNvSpPr>
                        <wps:spPr bwMode="auto">
                          <a:xfrm>
                            <a:off x="694" y="8750"/>
                            <a:ext cx="91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61" w14:textId="77777777" w:rsidR="00EE4C85" w:rsidRDefault="00E74DC5">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wps:txbx>
                        <wps:bodyPr rot="0" vert="horz" wrap="square" lIns="0" tIns="0" rIns="0" bIns="0" anchor="t" anchorCtr="0" upright="1">
                          <a:noAutofit/>
                        </wps:bodyPr>
                      </wps:wsp>
                      <wps:wsp>
                        <wps:cNvPr id="1208181143" name="Text Box 178"/>
                        <wps:cNvSpPr txBox="1">
                          <a:spLocks noChangeArrowheads="1"/>
                        </wps:cNvSpPr>
                        <wps:spPr bwMode="auto">
                          <a:xfrm>
                            <a:off x="4610"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62" w14:textId="77777777" w:rsidR="00EE4C85" w:rsidRDefault="00E74DC5">
                              <w:pPr>
                                <w:spacing w:after="0" w:line="240" w:lineRule="auto"/>
                                <w:rPr>
                                  <w:rFonts w:ascii="Arial" w:hAnsi="Arial" w:cs="Arial"/>
                                  <w:sz w:val="11"/>
                                  <w:szCs w:val="11"/>
                                </w:rPr>
                              </w:pPr>
                              <w:r>
                                <w:rPr>
                                  <w:rFonts w:ascii="Arial" w:hAnsi="Arial" w:cs="Arial"/>
                                  <w:sz w:val="11"/>
                                  <w:szCs w:val="11"/>
                                </w:rPr>
                                <w:t>15C. DATE SIGNED</w:t>
                              </w:r>
                            </w:p>
                          </w:txbxContent>
                        </wps:txbx>
                        <wps:bodyPr rot="0" vert="horz" wrap="square" lIns="0" tIns="0" rIns="0" bIns="0" anchor="t" anchorCtr="0" upright="1">
                          <a:noAutofit/>
                        </wps:bodyPr>
                      </wps:wsp>
                      <wps:wsp>
                        <wps:cNvPr id="1921127479" name="Text Box 179"/>
                        <wps:cNvSpPr txBox="1">
                          <a:spLocks noChangeArrowheads="1"/>
                        </wps:cNvSpPr>
                        <wps:spPr bwMode="auto">
                          <a:xfrm>
                            <a:off x="694" y="9244"/>
                            <a:ext cx="59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63" w14:textId="77777777" w:rsidR="00EE4C85" w:rsidRDefault="00E74DC5">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wps:txbx>
                        <wps:bodyPr rot="0" vert="horz" wrap="square" lIns="0" tIns="0" rIns="0" bIns="0" anchor="t" anchorCtr="0" upright="1">
                          <a:noAutofit/>
                        </wps:bodyPr>
                      </wps:wsp>
                      <wps:wsp>
                        <wps:cNvPr id="567068373" name="Text Box 180"/>
                        <wps:cNvSpPr txBox="1">
                          <a:spLocks noChangeArrowheads="1"/>
                        </wps:cNvSpPr>
                        <wps:spPr bwMode="auto">
                          <a:xfrm>
                            <a:off x="694" y="9393"/>
                            <a:ext cx="411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64" w14:textId="77777777" w:rsidR="00EE4C85" w:rsidRDefault="00E74DC5">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wps:txbx>
                        <wps:bodyPr rot="0" vert="horz" wrap="square" lIns="0" tIns="0" rIns="0" bIns="0" anchor="t" anchorCtr="0" upright="1">
                          <a:noAutofit/>
                        </wps:bodyPr>
                      </wps:wsp>
                      <wps:wsp>
                        <wps:cNvPr id="919799761" name="Text Box 181"/>
                        <wps:cNvSpPr txBox="1">
                          <a:spLocks noChangeArrowheads="1"/>
                        </wps:cNvSpPr>
                        <wps:spPr bwMode="auto">
                          <a:xfrm>
                            <a:off x="290" y="7169"/>
                            <a:ext cx="110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65" w14:textId="77777777" w:rsidR="00EE4C85" w:rsidRDefault="00E74DC5">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wps:txbx>
                        <wps:bodyPr rot="0" vert="horz" wrap="square" lIns="0" tIns="0" rIns="0" bIns="0" anchor="t" anchorCtr="0" upright="1">
                          <a:noAutofit/>
                        </wps:bodyPr>
                      </wps:wsp>
                      <wps:wsp>
                        <wps:cNvPr id="1219310301" name="Text Box 182"/>
                        <wps:cNvSpPr txBox="1">
                          <a:spLocks noChangeArrowheads="1"/>
                        </wps:cNvSpPr>
                        <wps:spPr bwMode="auto">
                          <a:xfrm>
                            <a:off x="290" y="7361"/>
                            <a:ext cx="108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66" w14:textId="77777777" w:rsidR="00EE4C85" w:rsidRDefault="00E74DC5">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wps:txbx>
                        <wps:bodyPr rot="0" vert="horz" wrap="square" lIns="0" tIns="0" rIns="0" bIns="0" anchor="t" anchorCtr="0" upright="1">
                          <a:noAutofit/>
                        </wps:bodyPr>
                      </wps:wsp>
                      <wps:wsp>
                        <wps:cNvPr id="1258196849" name="Text Box 183"/>
                        <wps:cNvSpPr txBox="1">
                          <a:spLocks noChangeArrowheads="1"/>
                        </wps:cNvSpPr>
                        <wps:spPr bwMode="auto">
                          <a:xfrm>
                            <a:off x="290" y="7553"/>
                            <a:ext cx="256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67" w14:textId="77777777" w:rsidR="00EE4C85" w:rsidRDefault="00E74DC5">
                              <w:pPr>
                                <w:spacing w:after="0" w:line="240" w:lineRule="auto"/>
                                <w:rPr>
                                  <w:rFonts w:ascii="Arial" w:hAnsi="Arial" w:cs="Arial"/>
                                  <w:sz w:val="15"/>
                                  <w:szCs w:val="15"/>
                                </w:rPr>
                              </w:pPr>
                              <w:r>
                                <w:rPr>
                                  <w:rFonts w:ascii="Arial" w:hAnsi="Arial" w:cs="Arial"/>
                                  <w:sz w:val="15"/>
                                  <w:szCs w:val="15"/>
                                </w:rPr>
                                <w:t>the opening hour and date specified.</w:t>
                              </w:r>
                            </w:p>
                          </w:txbxContent>
                        </wps:txbx>
                        <wps:bodyPr rot="0" vert="horz" wrap="square" lIns="0" tIns="0" rIns="0" bIns="0" anchor="t" anchorCtr="0" upright="1">
                          <a:noAutofit/>
                        </wps:bodyPr>
                      </wps:wsp>
                      <wps:wsp>
                        <wps:cNvPr id="1403849207" name="Text Box 184"/>
                        <wps:cNvSpPr txBox="1">
                          <a:spLocks noChangeArrowheads="1"/>
                        </wps:cNvSpPr>
                        <wps:spPr bwMode="auto">
                          <a:xfrm>
                            <a:off x="694" y="9724"/>
                            <a:ext cx="49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68" w14:textId="77777777" w:rsidR="00EE4C85" w:rsidRDefault="00E74DC5">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wps:txbx>
                        <wps:bodyPr rot="0" vert="horz" wrap="square" lIns="0" tIns="0" rIns="0" bIns="0" anchor="t" anchorCtr="0" upright="1">
                          <a:noAutofit/>
                        </wps:bodyPr>
                      </wps:wsp>
                      <wps:wsp>
                        <wps:cNvPr id="225778418" name="Text Box 185"/>
                        <wps:cNvSpPr txBox="1">
                          <a:spLocks noChangeArrowheads="1"/>
                        </wps:cNvSpPr>
                        <wps:spPr bwMode="auto">
                          <a:xfrm>
                            <a:off x="694" y="10204"/>
                            <a:ext cx="5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69" w14:textId="77777777" w:rsidR="00EE4C85" w:rsidRDefault="00E74DC5">
                              <w:pPr>
                                <w:spacing w:after="0" w:line="240" w:lineRule="auto"/>
                                <w:rPr>
                                  <w:rFonts w:ascii="Arial" w:hAnsi="Arial" w:cs="Arial"/>
                                  <w:sz w:val="11"/>
                                  <w:szCs w:val="11"/>
                                </w:rPr>
                              </w:pPr>
                              <w:r>
                                <w:rPr>
                                  <w:rFonts w:ascii="Arial" w:hAnsi="Arial" w:cs="Arial"/>
                                  <w:sz w:val="11"/>
                                  <w:szCs w:val="11"/>
                                </w:rPr>
                                <w:t>D. OTHER</w:t>
                              </w:r>
                            </w:p>
                          </w:txbxContent>
                        </wps:txbx>
                        <wps:bodyPr rot="0" vert="horz" wrap="square" lIns="0" tIns="0" rIns="0" bIns="0" anchor="t" anchorCtr="0" upright="1">
                          <a:noAutofit/>
                        </wps:bodyPr>
                      </wps:wsp>
                      <wps:wsp>
                        <wps:cNvPr id="1892243426" name="Text Box 186"/>
                        <wps:cNvSpPr txBox="1">
                          <a:spLocks noChangeArrowheads="1"/>
                        </wps:cNvSpPr>
                        <wps:spPr bwMode="auto">
                          <a:xfrm>
                            <a:off x="1942" y="10779"/>
                            <a:ext cx="7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6A" w14:textId="77777777" w:rsidR="00EE4C85" w:rsidRDefault="00E74DC5">
                              <w:pPr>
                                <w:spacing w:after="0" w:line="240" w:lineRule="auto"/>
                                <w:rPr>
                                  <w:rFonts w:ascii="Arial" w:hAnsi="Arial" w:cs="Arial"/>
                                  <w:sz w:val="15"/>
                                  <w:szCs w:val="15"/>
                                </w:rPr>
                              </w:pPr>
                              <w:r>
                                <w:rPr>
                                  <w:rFonts w:ascii="Arial" w:hAnsi="Arial" w:cs="Arial"/>
                                  <w:sz w:val="15"/>
                                  <w:szCs w:val="15"/>
                                </w:rPr>
                                <w:t>Contractor</w:t>
                              </w:r>
                            </w:p>
                          </w:txbxContent>
                        </wps:txbx>
                        <wps:bodyPr rot="0" vert="horz" wrap="square" lIns="0" tIns="0" rIns="0" bIns="0" anchor="t" anchorCtr="0" upright="1">
                          <a:noAutofit/>
                        </wps:bodyPr>
                      </wps:wsp>
                      <wps:wsp>
                        <wps:cNvPr id="1703491649" name="Text Box 187"/>
                        <wps:cNvSpPr txBox="1">
                          <a:spLocks noChangeArrowheads="1"/>
                        </wps:cNvSpPr>
                        <wps:spPr bwMode="auto">
                          <a:xfrm>
                            <a:off x="10212" y="14371"/>
                            <a:ext cx="109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6B" w14:textId="77777777" w:rsidR="00EE4C85" w:rsidRDefault="00E74DC5">
                              <w:pPr>
                                <w:spacing w:after="0" w:line="240" w:lineRule="auto"/>
                                <w:rPr>
                                  <w:rFonts w:ascii="Arial" w:hAnsi="Arial" w:cs="Arial"/>
                                  <w:sz w:val="11"/>
                                  <w:szCs w:val="11"/>
                                </w:rPr>
                              </w:pPr>
                              <w:r>
                                <w:rPr>
                                  <w:rFonts w:ascii="Arial" w:hAnsi="Arial" w:cs="Arial"/>
                                  <w:sz w:val="11"/>
                                  <w:szCs w:val="11"/>
                                </w:rPr>
                                <w:t>16C. DATE SIGNED</w:t>
                              </w:r>
                            </w:p>
                          </w:txbxContent>
                        </wps:txbx>
                        <wps:bodyPr rot="0" vert="horz" wrap="square" lIns="0" tIns="0" rIns="0" bIns="0" anchor="t" anchorCtr="0" upright="1">
                          <a:noAutofit/>
                        </wps:bodyPr>
                      </wps:wsp>
                      <wps:wsp>
                        <wps:cNvPr id="2133438694" name="Text Box 188"/>
                        <wps:cNvSpPr txBox="1">
                          <a:spLocks noChangeArrowheads="1"/>
                        </wps:cNvSpPr>
                        <wps:spPr bwMode="auto">
                          <a:xfrm>
                            <a:off x="286" y="11116"/>
                            <a:ext cx="282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6C" w14:textId="77777777" w:rsidR="00EE4C85" w:rsidRDefault="00E74DC5">
                              <w:pPr>
                                <w:spacing w:after="0" w:line="240" w:lineRule="auto"/>
                                <w:rPr>
                                  <w:rFonts w:ascii="Arial" w:hAnsi="Arial" w:cs="Arial"/>
                                  <w:sz w:val="11"/>
                                  <w:szCs w:val="11"/>
                                </w:rPr>
                              </w:pPr>
                              <w:r>
                                <w:rPr>
                                  <w:rFonts w:ascii="Arial" w:hAnsi="Arial" w:cs="Arial"/>
                                  <w:sz w:val="11"/>
                                  <w:szCs w:val="11"/>
                                </w:rPr>
                                <w:t>14. DESCRIPTION OF AMENDMENT/MODIFICATION</w:t>
                              </w:r>
                            </w:p>
                          </w:txbxContent>
                        </wps:txbx>
                        <wps:bodyPr rot="0" vert="horz" wrap="square" lIns="0" tIns="0" rIns="0" bIns="0" anchor="t" anchorCtr="0" upright="1">
                          <a:noAutofit/>
                        </wps:bodyPr>
                      </wps:wsp>
                      <wps:wsp>
                        <wps:cNvPr id="560398067" name="Text Box 189"/>
                        <wps:cNvSpPr txBox="1">
                          <a:spLocks noChangeArrowheads="1"/>
                        </wps:cNvSpPr>
                        <wps:spPr bwMode="auto">
                          <a:xfrm>
                            <a:off x="6041" y="14371"/>
                            <a:ext cx="194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6D" w14:textId="77777777" w:rsidR="00EE4C85" w:rsidRDefault="00E74DC5">
                              <w:pPr>
                                <w:spacing w:after="0" w:line="240" w:lineRule="auto"/>
                                <w:rPr>
                                  <w:rFonts w:ascii="Arial" w:hAnsi="Arial" w:cs="Arial"/>
                                  <w:sz w:val="11"/>
                                  <w:szCs w:val="11"/>
                                </w:rPr>
                              </w:pPr>
                              <w:r>
                                <w:rPr>
                                  <w:rFonts w:ascii="Arial" w:hAnsi="Arial" w:cs="Arial"/>
                                  <w:sz w:val="11"/>
                                  <w:szCs w:val="11"/>
                                </w:rPr>
                                <w:t>16B. UNITED STATES OF AMERICA</w:t>
                              </w:r>
                            </w:p>
                          </w:txbxContent>
                        </wps:txbx>
                        <wps:bodyPr rot="0" vert="horz" wrap="square" lIns="0" tIns="0" rIns="0" bIns="0" anchor="t" anchorCtr="0" upright="1">
                          <a:noAutofit/>
                        </wps:bodyPr>
                      </wps:wsp>
                      <wps:wsp>
                        <wps:cNvPr id="1704830878" name="Text Box 190"/>
                        <wps:cNvSpPr txBox="1">
                          <a:spLocks noChangeArrowheads="1"/>
                        </wps:cNvSpPr>
                        <wps:spPr bwMode="auto">
                          <a:xfrm>
                            <a:off x="319" y="13382"/>
                            <a:ext cx="855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6E" w14:textId="77777777" w:rsidR="00EE4C85" w:rsidRDefault="00E74DC5">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wps:txbx>
                        <wps:bodyPr rot="0" vert="horz" wrap="square" lIns="0" tIns="0" rIns="0" bIns="0" anchor="t" anchorCtr="0" upright="1">
                          <a:noAutofit/>
                        </wps:bodyPr>
                      </wps:wsp>
                      <wps:wsp>
                        <wps:cNvPr id="1180684382" name="Text Box 191"/>
                        <wps:cNvSpPr txBox="1">
                          <a:spLocks noChangeArrowheads="1"/>
                        </wps:cNvSpPr>
                        <wps:spPr bwMode="auto">
                          <a:xfrm>
                            <a:off x="290" y="13665"/>
                            <a:ext cx="190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6F" w14:textId="77777777" w:rsidR="00EE4C85" w:rsidRDefault="00E74DC5">
                              <w:pPr>
                                <w:spacing w:after="0" w:line="240" w:lineRule="auto"/>
                                <w:rPr>
                                  <w:rFonts w:ascii="Arial" w:hAnsi="Arial" w:cs="Arial"/>
                                  <w:sz w:val="11"/>
                                  <w:szCs w:val="11"/>
                                </w:rPr>
                              </w:pPr>
                              <w:r>
                                <w:rPr>
                                  <w:rFonts w:ascii="Arial" w:hAnsi="Arial" w:cs="Arial"/>
                                  <w:sz w:val="11"/>
                                  <w:szCs w:val="11"/>
                                </w:rPr>
                                <w:t>15A. NAME AND TITLE OF SIGNER</w:t>
                              </w:r>
                            </w:p>
                          </w:txbxContent>
                        </wps:txbx>
                        <wps:bodyPr rot="0" vert="horz" wrap="square" lIns="0" tIns="0" rIns="0" bIns="0" anchor="t" anchorCtr="0" upright="1">
                          <a:noAutofit/>
                        </wps:bodyPr>
                      </wps:wsp>
                      <wps:wsp>
                        <wps:cNvPr id="594787601" name="Text Box 192"/>
                        <wps:cNvSpPr txBox="1">
                          <a:spLocks noChangeArrowheads="1"/>
                        </wps:cNvSpPr>
                        <wps:spPr bwMode="auto">
                          <a:xfrm>
                            <a:off x="6041" y="13665"/>
                            <a:ext cx="283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70" w14:textId="77777777" w:rsidR="00EE4C85" w:rsidRDefault="00E74DC5">
                              <w:pPr>
                                <w:spacing w:after="0" w:line="240" w:lineRule="auto"/>
                                <w:rPr>
                                  <w:rFonts w:ascii="Arial" w:hAnsi="Arial" w:cs="Arial"/>
                                  <w:sz w:val="11"/>
                                  <w:szCs w:val="11"/>
                                </w:rPr>
                              </w:pPr>
                              <w:r>
                                <w:rPr>
                                  <w:rFonts w:ascii="Arial" w:hAnsi="Arial" w:cs="Arial"/>
                                  <w:sz w:val="11"/>
                                  <w:szCs w:val="11"/>
                                </w:rPr>
                                <w:t>16A. NAME AND TITLE OF CONTRACTING OFFICER</w:t>
                              </w:r>
                            </w:p>
                          </w:txbxContent>
                        </wps:txbx>
                        <wps:bodyPr rot="0" vert="horz" wrap="square" lIns="0" tIns="0" rIns="0" bIns="0" anchor="t" anchorCtr="0" upright="1">
                          <a:noAutofit/>
                        </wps:bodyPr>
                      </wps:wsp>
                      <wps:wsp>
                        <wps:cNvPr id="524567383" name="Text Box 193"/>
                        <wps:cNvSpPr txBox="1">
                          <a:spLocks noChangeArrowheads="1"/>
                        </wps:cNvSpPr>
                        <wps:spPr bwMode="auto">
                          <a:xfrm>
                            <a:off x="305" y="14385"/>
                            <a:ext cx="170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71" w14:textId="77777777" w:rsidR="00EE4C85" w:rsidRDefault="00E74DC5">
                              <w:pPr>
                                <w:spacing w:after="0" w:line="240" w:lineRule="auto"/>
                                <w:rPr>
                                  <w:rFonts w:ascii="Arial" w:hAnsi="Arial" w:cs="Arial"/>
                                  <w:sz w:val="11"/>
                                  <w:szCs w:val="11"/>
                                </w:rPr>
                              </w:pPr>
                              <w:r>
                                <w:rPr>
                                  <w:rFonts w:ascii="Arial" w:hAnsi="Arial" w:cs="Arial"/>
                                  <w:sz w:val="11"/>
                                  <w:szCs w:val="11"/>
                                </w:rPr>
                                <w:t>15B. CONTRACTOR/OFFEROR</w:t>
                              </w:r>
                            </w:p>
                          </w:txbxContent>
                        </wps:txbx>
                        <wps:bodyPr rot="0" vert="horz" wrap="square" lIns="0" tIns="0" rIns="0" bIns="0" anchor="t" anchorCtr="0" upright="1">
                          <a:noAutofit/>
                        </wps:bodyPr>
                      </wps:wsp>
                      <wps:wsp>
                        <wps:cNvPr id="1908945844" name="Text Box 194"/>
                        <wps:cNvSpPr txBox="1">
                          <a:spLocks noChangeArrowheads="1"/>
                        </wps:cNvSpPr>
                        <wps:spPr bwMode="auto">
                          <a:xfrm>
                            <a:off x="9415" y="15105"/>
                            <a:ext cx="11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72" w14:textId="77777777" w:rsidR="00EE4C85" w:rsidRDefault="00E74DC5">
                              <w:pPr>
                                <w:spacing w:after="0" w:line="240" w:lineRule="auto"/>
                                <w:rPr>
                                  <w:rFonts w:ascii="Arial" w:hAnsi="Arial" w:cs="Arial"/>
                                  <w:sz w:val="11"/>
                                  <w:szCs w:val="11"/>
                                </w:rPr>
                              </w:pPr>
                              <w:r>
                                <w:rPr>
                                  <w:rFonts w:ascii="Arial" w:hAnsi="Arial" w:cs="Arial"/>
                                  <w:sz w:val="11"/>
                                  <w:szCs w:val="11"/>
                                </w:rPr>
                                <w:t xml:space="preserve">STANDARD FORM 30 </w:t>
                              </w:r>
                            </w:p>
                          </w:txbxContent>
                        </wps:txbx>
                        <wps:bodyPr rot="0" vert="horz" wrap="square" lIns="0" tIns="0" rIns="0" bIns="0" anchor="t" anchorCtr="0" upright="1">
                          <a:noAutofit/>
                        </wps:bodyPr>
                      </wps:wsp>
                      <wps:wsp>
                        <wps:cNvPr id="1631619726" name="Text Box 195"/>
                        <wps:cNvSpPr txBox="1">
                          <a:spLocks noChangeArrowheads="1"/>
                        </wps:cNvSpPr>
                        <wps:spPr bwMode="auto">
                          <a:xfrm>
                            <a:off x="305" y="15101"/>
                            <a:ext cx="18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73" w14:textId="77777777" w:rsidR="00EE4C85" w:rsidRDefault="00E74DC5">
                              <w:pPr>
                                <w:spacing w:after="0" w:line="240" w:lineRule="auto"/>
                                <w:rPr>
                                  <w:rFonts w:ascii="Arial" w:hAnsi="Arial" w:cs="Arial"/>
                                  <w:sz w:val="11"/>
                                  <w:szCs w:val="11"/>
                                </w:rPr>
                              </w:pPr>
                              <w:r>
                                <w:rPr>
                                  <w:rFonts w:ascii="Arial" w:hAnsi="Arial" w:cs="Arial"/>
                                  <w:sz w:val="11"/>
                                  <w:szCs w:val="11"/>
                                </w:rPr>
                                <w:t>PREVIOUS EDITION NOT USABLE</w:t>
                              </w:r>
                            </w:p>
                          </w:txbxContent>
                        </wps:txbx>
                        <wps:bodyPr rot="0" vert="horz" wrap="square" lIns="0" tIns="0" rIns="0" bIns="0" anchor="t" anchorCtr="0" upright="1">
                          <a:noAutofit/>
                        </wps:bodyPr>
                      </wps:wsp>
                      <wps:wsp>
                        <wps:cNvPr id="1456425381" name="Text Box 196"/>
                        <wps:cNvSpPr txBox="1">
                          <a:spLocks noChangeArrowheads="1"/>
                        </wps:cNvSpPr>
                        <wps:spPr bwMode="auto">
                          <a:xfrm>
                            <a:off x="9415" y="15245"/>
                            <a:ext cx="221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74" w14:textId="77777777" w:rsidR="00EE4C85" w:rsidRDefault="00E74DC5">
                              <w:pPr>
                                <w:spacing w:after="0" w:line="240" w:lineRule="auto"/>
                                <w:rPr>
                                  <w:rFonts w:ascii="Arial" w:hAnsi="Arial" w:cs="Arial"/>
                                  <w:sz w:val="11"/>
                                  <w:szCs w:val="11"/>
                                </w:rPr>
                              </w:pPr>
                              <w:r>
                                <w:rPr>
                                  <w:rFonts w:ascii="Arial" w:hAnsi="Arial" w:cs="Arial"/>
                                  <w:sz w:val="11"/>
                                  <w:szCs w:val="11"/>
                                </w:rPr>
                                <w:t>Prescribed by GSA - FAR (48 CFR) 53.243</w:t>
                              </w:r>
                            </w:p>
                          </w:txbxContent>
                        </wps:txbx>
                        <wps:bodyPr rot="0" vert="horz" wrap="square" lIns="0" tIns="0" rIns="0" bIns="0" anchor="t" anchorCtr="0" upright="1">
                          <a:noAutofit/>
                        </wps:bodyPr>
                      </wps:wsp>
                      <wps:wsp>
                        <wps:cNvPr id="1203184967" name="Text Box 197"/>
                        <wps:cNvSpPr txBox="1">
                          <a:spLocks noChangeArrowheads="1"/>
                        </wps:cNvSpPr>
                        <wps:spPr bwMode="auto">
                          <a:xfrm>
                            <a:off x="2388"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75" w14:textId="77777777" w:rsidR="00EE4C85" w:rsidRDefault="00E74DC5">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387067448" name="Text Box 198"/>
                        <wps:cNvSpPr txBox="1">
                          <a:spLocks noChangeArrowheads="1"/>
                        </wps:cNvSpPr>
                        <wps:spPr bwMode="auto">
                          <a:xfrm>
                            <a:off x="9026" y="13665"/>
                            <a:ext cx="76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76" w14:textId="77777777" w:rsidR="00EE4C85" w:rsidRDefault="00E74DC5">
                              <w:pPr>
                                <w:spacing w:after="0" w:line="240" w:lineRule="auto"/>
                                <w:rPr>
                                  <w:rFonts w:ascii="Arial" w:hAnsi="Arial" w:cs="Arial"/>
                                  <w:sz w:val="11"/>
                                  <w:szCs w:val="11"/>
                                </w:rPr>
                              </w:pPr>
                              <w:r>
                                <w:rPr>
                                  <w:rFonts w:ascii="Arial" w:hAnsi="Arial" w:cs="Arial"/>
                                  <w:sz w:val="11"/>
                                  <w:szCs w:val="11"/>
                                </w:rPr>
                                <w:t>(Type or print)</w:t>
                              </w:r>
                            </w:p>
                          </w:txbxContent>
                        </wps:txbx>
                        <wps:bodyPr rot="0" vert="horz" wrap="square" lIns="0" tIns="0" rIns="0" bIns="0" anchor="t" anchorCtr="0" upright="1">
                          <a:noAutofit/>
                        </wps:bodyPr>
                      </wps:wsp>
                      <wps:wsp>
                        <wps:cNvPr id="55221536" name="Text Box 199"/>
                        <wps:cNvSpPr txBox="1">
                          <a:spLocks noChangeArrowheads="1"/>
                        </wps:cNvSpPr>
                        <wps:spPr bwMode="auto">
                          <a:xfrm>
                            <a:off x="3185" y="11116"/>
                            <a:ext cx="498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77" w14:textId="77777777" w:rsidR="00EE4C85" w:rsidRDefault="00E74DC5">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wps:txbx>
                        <wps:bodyPr rot="0" vert="horz" wrap="square" lIns="0" tIns="0" rIns="0" bIns="0" anchor="t" anchorCtr="0" upright="1">
                          <a:noAutofit/>
                        </wps:bodyPr>
                      </wps:wsp>
                      <wps:wsp>
                        <wps:cNvPr id="2122843952" name="Text Box 200"/>
                        <wps:cNvSpPr txBox="1">
                          <a:spLocks noChangeArrowheads="1"/>
                        </wps:cNvSpPr>
                        <wps:spPr bwMode="auto">
                          <a:xfrm>
                            <a:off x="2796" y="3561"/>
                            <a:ext cx="233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78" w14:textId="77777777" w:rsidR="00EE4C85" w:rsidRDefault="00E74DC5">
                              <w:pPr>
                                <w:spacing w:after="0" w:line="240" w:lineRule="auto"/>
                                <w:rPr>
                                  <w:rFonts w:ascii="Arial" w:hAnsi="Arial" w:cs="Arial"/>
                                  <w:sz w:val="11"/>
                                  <w:szCs w:val="11"/>
                                </w:rPr>
                              </w:pPr>
                              <w:r>
                                <w:rPr>
                                  <w:rFonts w:ascii="Arial" w:hAnsi="Arial" w:cs="Arial"/>
                                  <w:sz w:val="11"/>
                                  <w:szCs w:val="11"/>
                                </w:rPr>
                                <w:t>(Number, street, county, State and ZIP Code)</w:t>
                              </w:r>
                            </w:p>
                          </w:txbxContent>
                        </wps:txbx>
                        <wps:bodyPr rot="0" vert="horz" wrap="square" lIns="0" tIns="0" rIns="0" bIns="0" anchor="t" anchorCtr="0" upright="1">
                          <a:noAutofit/>
                        </wps:bodyPr>
                      </wps:wsp>
                      <wps:wsp>
                        <wps:cNvPr id="16048201" name="Text Box 201"/>
                        <wps:cNvSpPr txBox="1">
                          <a:spLocks noChangeArrowheads="1"/>
                        </wps:cNvSpPr>
                        <wps:spPr bwMode="auto">
                          <a:xfrm>
                            <a:off x="7346" y="1953"/>
                            <a:ext cx="107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79" w14:textId="77777777" w:rsidR="00EE4C85" w:rsidRDefault="00E74DC5">
                              <w:pPr>
                                <w:spacing w:after="0" w:line="240" w:lineRule="auto"/>
                                <w:rPr>
                                  <w:rFonts w:ascii="Arial" w:hAnsi="Arial" w:cs="Arial"/>
                                  <w:sz w:val="11"/>
                                  <w:szCs w:val="11"/>
                                </w:rPr>
                              </w:pPr>
                              <w:r>
                                <w:rPr>
                                  <w:rFonts w:ascii="Arial" w:hAnsi="Arial" w:cs="Arial"/>
                                  <w:sz w:val="11"/>
                                  <w:szCs w:val="11"/>
                                </w:rPr>
                                <w:t>(If other than Item 6)</w:t>
                              </w:r>
                            </w:p>
                          </w:txbxContent>
                        </wps:txbx>
                        <wps:bodyPr rot="0" vert="horz" wrap="square" lIns="0" tIns="0" rIns="0" bIns="0" anchor="t" anchorCtr="0" upright="1">
                          <a:noAutofit/>
                        </wps:bodyPr>
                      </wps:wsp>
                      <wps:wsp>
                        <wps:cNvPr id="215592825" name="Text Box 202"/>
                        <wps:cNvSpPr txBox="1">
                          <a:spLocks noChangeArrowheads="1"/>
                        </wps:cNvSpPr>
                        <wps:spPr bwMode="auto">
                          <a:xfrm>
                            <a:off x="1289" y="10204"/>
                            <a:ext cx="219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7A" w14:textId="77777777" w:rsidR="00EE4C85" w:rsidRDefault="00E74DC5">
                              <w:pPr>
                                <w:spacing w:after="0" w:line="240" w:lineRule="auto"/>
                                <w:rPr>
                                  <w:rFonts w:ascii="Arial" w:hAnsi="Arial" w:cs="Arial"/>
                                  <w:sz w:val="11"/>
                                  <w:szCs w:val="11"/>
                                </w:rPr>
                              </w:pPr>
                              <w:r>
                                <w:rPr>
                                  <w:rFonts w:ascii="Arial" w:hAnsi="Arial" w:cs="Arial"/>
                                  <w:sz w:val="11"/>
                                  <w:szCs w:val="11"/>
                                </w:rPr>
                                <w:t>(Specify type of modification and authority)</w:t>
                              </w:r>
                            </w:p>
                          </w:txbxContent>
                        </wps:txbx>
                        <wps:bodyPr rot="0" vert="horz" wrap="square" lIns="0" tIns="0" rIns="0" bIns="0" anchor="t" anchorCtr="0" upright="1">
                          <a:noAutofit/>
                        </wps:bodyPr>
                      </wps:wsp>
                      <wps:wsp>
                        <wps:cNvPr id="2117227171" name="Text Box 203"/>
                        <wps:cNvSpPr txBox="1">
                          <a:spLocks noChangeArrowheads="1"/>
                        </wps:cNvSpPr>
                        <wps:spPr bwMode="auto">
                          <a:xfrm>
                            <a:off x="6727" y="9244"/>
                            <a:ext cx="2986"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7B" w14:textId="77777777" w:rsidR="00EE4C85" w:rsidRDefault="00E74DC5">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wps:txbx>
                        <wps:bodyPr rot="0" vert="horz" wrap="square" lIns="0" tIns="0" rIns="0" bIns="0" anchor="t" anchorCtr="0" upright="1">
                          <a:noAutofit/>
                        </wps:bodyPr>
                      </wps:wsp>
                      <wps:wsp>
                        <wps:cNvPr id="655078566" name="Text Box 204"/>
                        <wps:cNvSpPr txBox="1">
                          <a:spLocks noChangeArrowheads="1"/>
                        </wps:cNvSpPr>
                        <wps:spPr bwMode="auto">
                          <a:xfrm>
                            <a:off x="2954" y="7790"/>
                            <a:ext cx="63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7C" w14:textId="77777777" w:rsidR="00EE4C85" w:rsidRDefault="00E74DC5">
                              <w:pPr>
                                <w:spacing w:after="0" w:line="240" w:lineRule="auto"/>
                                <w:rPr>
                                  <w:rFonts w:ascii="Arial" w:hAnsi="Arial" w:cs="Arial"/>
                                  <w:sz w:val="11"/>
                                  <w:szCs w:val="11"/>
                                </w:rPr>
                              </w:pPr>
                              <w:r>
                                <w:rPr>
                                  <w:rFonts w:ascii="Arial" w:hAnsi="Arial" w:cs="Arial"/>
                                  <w:sz w:val="11"/>
                                  <w:szCs w:val="11"/>
                                </w:rPr>
                                <w:t>(If required)</w:t>
                              </w:r>
                            </w:p>
                          </w:txbxContent>
                        </wps:txbx>
                        <wps:bodyPr rot="0" vert="horz" wrap="square" lIns="0" tIns="0" rIns="0" bIns="0" anchor="t" anchorCtr="0" upright="1">
                          <a:noAutofit/>
                        </wps:bodyPr>
                      </wps:wsp>
                      <wps:wsp>
                        <wps:cNvPr id="549349362" name="Text Box 205"/>
                        <wps:cNvSpPr txBox="1">
                          <a:spLocks noChangeArrowheads="1"/>
                        </wps:cNvSpPr>
                        <wps:spPr bwMode="auto">
                          <a:xfrm>
                            <a:off x="8940" y="4147"/>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7D" w14:textId="77777777" w:rsidR="00EE4C85" w:rsidRDefault="00E74DC5">
                              <w:pPr>
                                <w:spacing w:after="0" w:line="240" w:lineRule="auto"/>
                                <w:rPr>
                                  <w:rFonts w:ascii="Arial" w:hAnsi="Arial" w:cs="Arial"/>
                                  <w:sz w:val="11"/>
                                  <w:szCs w:val="11"/>
                                </w:rPr>
                              </w:pPr>
                              <w:r>
                                <w:rPr>
                                  <w:rFonts w:ascii="Arial" w:hAnsi="Arial" w:cs="Arial"/>
                                  <w:sz w:val="11"/>
                                  <w:szCs w:val="11"/>
                                </w:rPr>
                                <w:t>(SEE ITEM 11)</w:t>
                              </w:r>
                            </w:p>
                          </w:txbxContent>
                        </wps:txbx>
                        <wps:bodyPr rot="0" vert="horz" wrap="square" lIns="0" tIns="0" rIns="0" bIns="0" anchor="t" anchorCtr="0" upright="1">
                          <a:noAutofit/>
                        </wps:bodyPr>
                      </wps:wsp>
                      <wps:wsp>
                        <wps:cNvPr id="1987781687" name="Text Box 206"/>
                        <wps:cNvSpPr txBox="1">
                          <a:spLocks noChangeArrowheads="1"/>
                        </wps:cNvSpPr>
                        <wps:spPr bwMode="auto">
                          <a:xfrm>
                            <a:off x="9012" y="5289"/>
                            <a:ext cx="81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7E" w14:textId="77777777" w:rsidR="00EE4C85" w:rsidRDefault="00E74DC5">
                              <w:pPr>
                                <w:spacing w:after="0" w:line="240" w:lineRule="auto"/>
                                <w:rPr>
                                  <w:rFonts w:ascii="Arial" w:hAnsi="Arial" w:cs="Arial"/>
                                  <w:sz w:val="11"/>
                                  <w:szCs w:val="11"/>
                                </w:rPr>
                              </w:pPr>
                              <w:r>
                                <w:rPr>
                                  <w:rFonts w:ascii="Arial" w:hAnsi="Arial" w:cs="Arial"/>
                                  <w:sz w:val="11"/>
                                  <w:szCs w:val="11"/>
                                </w:rPr>
                                <w:t>(SEE ITEM 13)</w:t>
                              </w:r>
                            </w:p>
                          </w:txbxContent>
                        </wps:txbx>
                        <wps:bodyPr rot="0" vert="horz" wrap="square" lIns="0" tIns="0" rIns="0" bIns="0" anchor="t" anchorCtr="0" upright="1">
                          <a:noAutofit/>
                        </wps:bodyPr>
                      </wps:wsp>
                      <wps:wsp>
                        <wps:cNvPr id="308665503" name="Text Box 207"/>
                        <wps:cNvSpPr txBox="1">
                          <a:spLocks noChangeArrowheads="1"/>
                        </wps:cNvSpPr>
                        <wps:spPr bwMode="auto">
                          <a:xfrm>
                            <a:off x="7961" y="3566"/>
                            <a:ext cx="20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7F" w14:textId="77777777" w:rsidR="00EE4C85" w:rsidRDefault="00E74DC5">
                              <w:pPr>
                                <w:spacing w:after="0" w:line="240" w:lineRule="auto"/>
                                <w:rPr>
                                  <w:rFonts w:ascii="Arial" w:hAnsi="Arial" w:cs="Arial"/>
                                  <w:sz w:val="11"/>
                                  <w:szCs w:val="11"/>
                                </w:rPr>
                              </w:pPr>
                              <w:r>
                                <w:rPr>
                                  <w:rFonts w:ascii="Arial" w:hAnsi="Arial" w:cs="Arial"/>
                                  <w:sz w:val="11"/>
                                  <w:szCs w:val="11"/>
                                </w:rPr>
                                <w:t>(X)</w:t>
                              </w:r>
                            </w:p>
                          </w:txbxContent>
                        </wps:txbx>
                        <wps:bodyPr rot="0" vert="horz" wrap="square" lIns="0" tIns="0" rIns="0" bIns="0" anchor="t" anchorCtr="0" upright="1">
                          <a:noAutofit/>
                        </wps:bodyPr>
                      </wps:wsp>
                      <wps:wsp>
                        <wps:cNvPr id="547297902" name="Text Box 208"/>
                        <wps:cNvSpPr txBox="1">
                          <a:spLocks noChangeArrowheads="1"/>
                        </wps:cNvSpPr>
                        <wps:spPr bwMode="auto">
                          <a:xfrm>
                            <a:off x="252" y="8687"/>
                            <a:ext cx="448"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80" w14:textId="77777777" w:rsidR="00EE4C85" w:rsidRDefault="00E74DC5">
                              <w:pPr>
                                <w:spacing w:after="0" w:line="240" w:lineRule="auto"/>
                                <w:rPr>
                                  <w:rFonts w:ascii="Arial" w:hAnsi="Arial" w:cs="Arial"/>
                                  <w:sz w:val="11"/>
                                  <w:szCs w:val="11"/>
                                </w:rPr>
                              </w:pPr>
                              <w:r>
                                <w:rPr>
                                  <w:rFonts w:ascii="Arial" w:hAnsi="Arial" w:cs="Arial"/>
                                  <w:sz w:val="11"/>
                                  <w:szCs w:val="11"/>
                                </w:rPr>
                                <w:t>CHECK</w:t>
                              </w:r>
                            </w:p>
                          </w:txbxContent>
                        </wps:txbx>
                        <wps:bodyPr rot="0" vert="horz" wrap="square" lIns="0" tIns="0" rIns="0" bIns="0" anchor="t" anchorCtr="0" upright="1">
                          <a:noAutofit/>
                        </wps:bodyPr>
                      </wps:wsp>
                      <wps:wsp>
                        <wps:cNvPr id="493319906" name="Text Box 209"/>
                        <wps:cNvSpPr txBox="1">
                          <a:spLocks noChangeArrowheads="1"/>
                        </wps:cNvSpPr>
                        <wps:spPr bwMode="auto">
                          <a:xfrm>
                            <a:off x="300" y="8793"/>
                            <a:ext cx="29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81" w14:textId="77777777" w:rsidR="00EE4C85" w:rsidRDefault="00E74DC5">
                              <w:pPr>
                                <w:spacing w:after="0" w:line="240" w:lineRule="auto"/>
                                <w:rPr>
                                  <w:rFonts w:ascii="Arial" w:hAnsi="Arial" w:cs="Arial"/>
                                  <w:sz w:val="11"/>
                                  <w:szCs w:val="11"/>
                                </w:rPr>
                              </w:pPr>
                              <w:r>
                                <w:rPr>
                                  <w:rFonts w:ascii="Arial" w:hAnsi="Arial" w:cs="Arial"/>
                                  <w:sz w:val="11"/>
                                  <w:szCs w:val="11"/>
                                </w:rPr>
                                <w:t>ONE</w:t>
                              </w:r>
                            </w:p>
                          </w:txbxContent>
                        </wps:txbx>
                        <wps:bodyPr rot="0" vert="horz" wrap="square" lIns="0" tIns="0" rIns="0" bIns="0" anchor="t" anchorCtr="0" upright="1">
                          <a:noAutofit/>
                        </wps:bodyPr>
                      </wps:wsp>
                      <wps:wsp>
                        <wps:cNvPr id="874522240" name="Text Box 210"/>
                        <wps:cNvSpPr txBox="1">
                          <a:spLocks noChangeArrowheads="1"/>
                        </wps:cNvSpPr>
                        <wps:spPr bwMode="auto">
                          <a:xfrm>
                            <a:off x="2402" y="8254"/>
                            <a:ext cx="659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82" w14:textId="77777777" w:rsidR="00EE4C85" w:rsidRDefault="00E74DC5">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wps:txbx>
                        <wps:bodyPr rot="0" vert="horz" wrap="square" lIns="0" tIns="0" rIns="0" bIns="0" anchor="t" anchorCtr="0" upright="1">
                          <a:noAutofit/>
                        </wps:bodyPr>
                      </wps:wsp>
                      <wps:wsp>
                        <wps:cNvPr id="822438757" name="Text Box 211"/>
                        <wps:cNvSpPr txBox="1">
                          <a:spLocks noChangeArrowheads="1"/>
                        </wps:cNvSpPr>
                        <wps:spPr bwMode="auto">
                          <a:xfrm>
                            <a:off x="2748" y="8470"/>
                            <a:ext cx="5947"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83" w14:textId="77777777" w:rsidR="00EE4C85" w:rsidRDefault="00E74DC5">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wps:txbx>
                        <wps:bodyPr rot="0" vert="horz" wrap="square" lIns="0" tIns="0" rIns="0" bIns="0" anchor="t" anchorCtr="0" upright="1">
                          <a:noAutofit/>
                        </wps:bodyPr>
                      </wps:wsp>
                      <wps:wsp>
                        <wps:cNvPr id="2042916632" name="Text Box 212"/>
                        <wps:cNvSpPr txBox="1">
                          <a:spLocks noChangeArrowheads="1"/>
                        </wps:cNvSpPr>
                        <wps:spPr bwMode="auto">
                          <a:xfrm>
                            <a:off x="2858" y="5782"/>
                            <a:ext cx="5850" cy="22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84" w14:textId="77777777" w:rsidR="00EE4C85" w:rsidRDefault="00E74DC5">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wps:txbx>
                        <wps:bodyPr rot="0" vert="horz" wrap="square" lIns="0" tIns="0" rIns="0" bIns="0" anchor="t" anchorCtr="0" upright="1">
                          <a:noAutofit/>
                        </wps:bodyPr>
                      </wps:wsp>
                      <wps:wsp>
                        <wps:cNvPr id="2091467483" name="Text Box 213"/>
                        <wps:cNvSpPr txBox="1">
                          <a:spLocks noChangeArrowheads="1"/>
                        </wps:cNvSpPr>
                        <wps:spPr bwMode="auto">
                          <a:xfrm>
                            <a:off x="305" y="928"/>
                            <a:ext cx="6079"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85" w14:textId="77777777" w:rsidR="00EE4C85" w:rsidRDefault="00E74DC5">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wps:txbx>
                        <wps:bodyPr rot="0" vert="horz" wrap="square" lIns="0" tIns="0" rIns="0" bIns="0" anchor="t" anchorCtr="0" upright="1">
                          <a:noAutofit/>
                        </wps:bodyPr>
                      </wps:wsp>
                      <wps:wsp>
                        <wps:cNvPr id="1890525920" name="Text Box 214"/>
                        <wps:cNvSpPr txBox="1">
                          <a:spLocks noChangeArrowheads="1"/>
                        </wps:cNvSpPr>
                        <wps:spPr bwMode="auto">
                          <a:xfrm>
                            <a:off x="1274" y="14793"/>
                            <a:ext cx="204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86" w14:textId="77777777" w:rsidR="00EE4C85" w:rsidRDefault="00E74DC5">
                              <w:pPr>
                                <w:spacing w:after="0" w:line="240" w:lineRule="auto"/>
                                <w:rPr>
                                  <w:rFonts w:ascii="Arial" w:hAnsi="Arial" w:cs="Arial"/>
                                  <w:sz w:val="11"/>
                                  <w:szCs w:val="11"/>
                                </w:rPr>
                              </w:pPr>
                              <w:r>
                                <w:rPr>
                                  <w:rFonts w:ascii="Arial" w:hAnsi="Arial" w:cs="Arial"/>
                                  <w:sz w:val="11"/>
                                  <w:szCs w:val="11"/>
                                </w:rPr>
                                <w:t>(Signature of person authorized to sign)</w:t>
                              </w:r>
                            </w:p>
                          </w:txbxContent>
                        </wps:txbx>
                        <wps:bodyPr rot="0" vert="horz" wrap="square" lIns="0" tIns="0" rIns="0" bIns="0" anchor="t" anchorCtr="0" upright="1">
                          <a:noAutofit/>
                        </wps:bodyPr>
                      </wps:wsp>
                      <wps:wsp>
                        <wps:cNvPr id="1252715838" name="Text Box 215"/>
                        <wps:cNvSpPr txBox="1">
                          <a:spLocks noChangeArrowheads="1"/>
                        </wps:cNvSpPr>
                        <wps:spPr bwMode="auto">
                          <a:xfrm>
                            <a:off x="7260" y="14793"/>
                            <a:ext cx="171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87" w14:textId="77777777" w:rsidR="00EE4C85" w:rsidRDefault="00E74DC5">
                              <w:pPr>
                                <w:spacing w:after="0" w:line="240" w:lineRule="auto"/>
                                <w:rPr>
                                  <w:rFonts w:ascii="Arial" w:hAnsi="Arial" w:cs="Arial"/>
                                  <w:sz w:val="11"/>
                                  <w:szCs w:val="11"/>
                                </w:rPr>
                              </w:pPr>
                              <w:r>
                                <w:rPr>
                                  <w:rFonts w:ascii="Arial" w:hAnsi="Arial" w:cs="Arial"/>
                                  <w:sz w:val="11"/>
                                  <w:szCs w:val="11"/>
                                </w:rPr>
                                <w:t>(Signature of Contracting Officer)</w:t>
                              </w:r>
                            </w:p>
                          </w:txbxContent>
                        </wps:txbx>
                        <wps:bodyPr rot="0" vert="horz" wrap="square" lIns="0" tIns="0" rIns="0" bIns="0" anchor="t" anchorCtr="0" upright="1">
                          <a:noAutofit/>
                        </wps:bodyPr>
                      </wps:wsp>
                      <wps:wsp>
                        <wps:cNvPr id="2122412897" name="Text Box 216"/>
                        <wps:cNvSpPr txBox="1">
                          <a:spLocks noChangeArrowheads="1"/>
                        </wps:cNvSpPr>
                        <wps:spPr bwMode="auto">
                          <a:xfrm>
                            <a:off x="6098" y="48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88" w14:textId="77777777" w:rsidR="00EE4C85" w:rsidRDefault="00E74DC5">
                              <w:pPr>
                                <w:spacing w:after="0" w:line="240" w:lineRule="auto"/>
                                <w:jc w:val="right"/>
                                <w:rPr>
                                  <w:rFonts w:ascii="Courier New" w:hAnsi="Courier New" w:cs="Courier New"/>
                                  <w:sz w:val="16"/>
                                  <w:szCs w:val="16"/>
                                </w:rPr>
                              </w:pPr>
                              <w:r>
                                <w:rPr>
                                  <w:rFonts w:ascii="Courier New" w:hAnsi="Courier New" w:cs="Courier New"/>
                                  <w:sz w:val="16"/>
                                  <w:szCs w:val="16"/>
                                </w:rPr>
                                <w:t>none</w:t>
                              </w:r>
                            </w:p>
                          </w:txbxContent>
                        </wps:txbx>
                        <wps:bodyPr rot="0" vert="horz" wrap="square" lIns="0" tIns="0" rIns="0" bIns="0" anchor="t" anchorCtr="0" upright="1">
                          <a:noAutofit/>
                        </wps:bodyPr>
                      </wps:wsp>
                      <wps:wsp>
                        <wps:cNvPr id="267092079" name="Text Box 217"/>
                        <wps:cNvSpPr txBox="1">
                          <a:spLocks noChangeArrowheads="1"/>
                        </wps:cNvSpPr>
                        <wps:spPr bwMode="auto">
                          <a:xfrm>
                            <a:off x="10418"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89" w14:textId="77777777" w:rsidR="00EE4C85" w:rsidRDefault="00E74DC5">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1238541114" name="Text Box 218"/>
                        <wps:cNvSpPr txBox="1">
                          <a:spLocks noChangeArrowheads="1"/>
                        </wps:cNvSpPr>
                        <wps:spPr bwMode="auto">
                          <a:xfrm>
                            <a:off x="11066" y="101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8A" w14:textId="21560818" w:rsidR="00EE4C85" w:rsidRDefault="00E74DC5">
                              <w:pPr>
                                <w:spacing w:after="0" w:line="240" w:lineRule="auto"/>
                                <w:jc w:val="center"/>
                                <w:rPr>
                                  <w:rFonts w:ascii="Courier New" w:hAnsi="Courier New" w:cs="Courier New"/>
                                  <w:sz w:val="16"/>
                                  <w:szCs w:val="16"/>
                                </w:rPr>
                              </w:pPr>
                              <w:r>
                                <w:rPr>
                                  <w:rFonts w:ascii="Courier New" w:hAnsi="Courier New" w:cs="Courier New"/>
                                  <w:sz w:val="16"/>
                                  <w:szCs w:val="16"/>
                                </w:rPr>
                                <w:t>7</w:t>
                              </w:r>
                            </w:p>
                          </w:txbxContent>
                        </wps:txbx>
                        <wps:bodyPr rot="0" vert="horz" wrap="square" lIns="0" tIns="0" rIns="0" bIns="0" anchor="t" anchorCtr="0" upright="1">
                          <a:noAutofit/>
                        </wps:bodyPr>
                      </wps:wsp>
                      <wps:wsp>
                        <wps:cNvPr id="1831042983" name="Text Box 219"/>
                        <wps:cNvSpPr txBox="1">
                          <a:spLocks noChangeArrowheads="1"/>
                        </wps:cNvSpPr>
                        <wps:spPr bwMode="auto">
                          <a:xfrm>
                            <a:off x="6530" y="103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8B"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38506784" name="Text Box 220"/>
                        <wps:cNvSpPr txBox="1">
                          <a:spLocks noChangeArrowheads="1"/>
                        </wps:cNvSpPr>
                        <wps:spPr bwMode="auto">
                          <a:xfrm>
                            <a:off x="8474" y="103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8C"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41841660" name="Text Box 221"/>
                        <wps:cNvSpPr txBox="1">
                          <a:spLocks noChangeArrowheads="1"/>
                        </wps:cNvSpPr>
                        <wps:spPr bwMode="auto">
                          <a:xfrm>
                            <a:off x="434" y="1491"/>
                            <a:ext cx="66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8D"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0003</w:t>
                              </w:r>
                            </w:p>
                          </w:txbxContent>
                        </wps:txbx>
                        <wps:bodyPr rot="0" vert="horz" wrap="square" lIns="0" tIns="0" rIns="0" bIns="0" anchor="t" anchorCtr="0" upright="1">
                          <a:noAutofit/>
                        </wps:bodyPr>
                      </wps:wsp>
                      <wps:wsp>
                        <wps:cNvPr id="635879457" name="Text Box 222"/>
                        <wps:cNvSpPr txBox="1">
                          <a:spLocks noChangeArrowheads="1"/>
                        </wps:cNvSpPr>
                        <wps:spPr bwMode="auto">
                          <a:xfrm>
                            <a:off x="4154" y="1457"/>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8E"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04-23-2026</w:t>
                              </w:r>
                            </w:p>
                          </w:txbxContent>
                        </wps:txbx>
                        <wps:bodyPr rot="0" vert="horz" wrap="square" lIns="0" tIns="0" rIns="0" bIns="0" anchor="t" anchorCtr="0" upright="1">
                          <a:noAutofit/>
                        </wps:bodyPr>
                      </wps:wsp>
                      <wps:wsp>
                        <wps:cNvPr id="869424887" name="Text Box 223"/>
                        <wps:cNvSpPr txBox="1">
                          <a:spLocks noChangeArrowheads="1"/>
                        </wps:cNvSpPr>
                        <wps:spPr bwMode="auto">
                          <a:xfrm>
                            <a:off x="4154" y="1611"/>
                            <a:ext cx="1552"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8F"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82414550" name="Text Box 224"/>
                        <wps:cNvSpPr txBox="1">
                          <a:spLocks noChangeArrowheads="1"/>
                        </wps:cNvSpPr>
                        <wps:spPr bwMode="auto">
                          <a:xfrm>
                            <a:off x="6146" y="1467"/>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90"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73257875" name="Text Box 225"/>
                        <wps:cNvSpPr txBox="1">
                          <a:spLocks noChangeArrowheads="1"/>
                        </wps:cNvSpPr>
                        <wps:spPr bwMode="auto">
                          <a:xfrm>
                            <a:off x="6146" y="1683"/>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91"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14727347" name="Text Box 226"/>
                        <wps:cNvSpPr txBox="1">
                          <a:spLocks noChangeArrowheads="1"/>
                        </wps:cNvSpPr>
                        <wps:spPr bwMode="auto">
                          <a:xfrm>
                            <a:off x="9986" y="1491"/>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92"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549-23-601</w:t>
                              </w:r>
                            </w:p>
                          </w:txbxContent>
                        </wps:txbx>
                        <wps:bodyPr rot="0" vert="horz" wrap="square" lIns="0" tIns="0" rIns="0" bIns="0" anchor="t" anchorCtr="0" upright="1">
                          <a:noAutofit/>
                        </wps:bodyPr>
                      </wps:wsp>
                      <wps:wsp>
                        <wps:cNvPr id="980509019" name="Text Box 227"/>
                        <wps:cNvSpPr txBox="1">
                          <a:spLocks noChangeArrowheads="1"/>
                        </wps:cNvSpPr>
                        <wps:spPr bwMode="auto">
                          <a:xfrm>
                            <a:off x="4130"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93"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36C257</w:t>
                              </w:r>
                            </w:p>
                          </w:txbxContent>
                        </wps:txbx>
                        <wps:bodyPr rot="0" vert="horz" wrap="square" lIns="0" tIns="0" rIns="0" bIns="0" anchor="t" anchorCtr="0" upright="1">
                          <a:noAutofit/>
                        </wps:bodyPr>
                      </wps:wsp>
                      <wps:wsp>
                        <wps:cNvPr id="310143245" name="Text Box 228"/>
                        <wps:cNvSpPr txBox="1">
                          <a:spLocks noChangeArrowheads="1"/>
                        </wps:cNvSpPr>
                        <wps:spPr bwMode="auto">
                          <a:xfrm>
                            <a:off x="57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94"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Network Contract Office 17</w:t>
                              </w:r>
                            </w:p>
                          </w:txbxContent>
                        </wps:txbx>
                        <wps:bodyPr rot="0" vert="horz" wrap="square" lIns="0" tIns="0" rIns="0" bIns="0" anchor="t" anchorCtr="0" upright="1">
                          <a:noAutofit/>
                        </wps:bodyPr>
                      </wps:wsp>
                      <wps:wsp>
                        <wps:cNvPr id="1463257347" name="Text Box 229"/>
                        <wps:cNvSpPr txBox="1">
                          <a:spLocks noChangeArrowheads="1"/>
                        </wps:cNvSpPr>
                        <wps:spPr bwMode="auto">
                          <a:xfrm>
                            <a:off x="57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95"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2017865785" name="Text Box 230"/>
                        <wps:cNvSpPr txBox="1">
                          <a:spLocks noChangeArrowheads="1"/>
                        </wps:cNvSpPr>
                        <wps:spPr bwMode="auto">
                          <a:xfrm>
                            <a:off x="57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96"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139220882" name="Text Box 231"/>
                        <wps:cNvSpPr txBox="1">
                          <a:spLocks noChangeArrowheads="1"/>
                        </wps:cNvSpPr>
                        <wps:spPr bwMode="auto">
                          <a:xfrm>
                            <a:off x="57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97"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11495 Turner Road</w:t>
                              </w:r>
                            </w:p>
                          </w:txbxContent>
                        </wps:txbx>
                        <wps:bodyPr rot="0" vert="horz" wrap="square" lIns="0" tIns="0" rIns="0" bIns="0" anchor="t" anchorCtr="0" upright="1">
                          <a:noAutofit/>
                        </wps:bodyPr>
                      </wps:wsp>
                      <wps:wsp>
                        <wps:cNvPr id="1453133803" name="Text Box 232"/>
                        <wps:cNvSpPr txBox="1">
                          <a:spLocks noChangeArrowheads="1"/>
                        </wps:cNvSpPr>
                        <wps:spPr bwMode="auto">
                          <a:xfrm>
                            <a:off x="57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98"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El Paso TX 79936-4221</w:t>
                              </w:r>
                            </w:p>
                          </w:txbxContent>
                        </wps:txbx>
                        <wps:bodyPr rot="0" vert="horz" wrap="square" lIns="0" tIns="0" rIns="0" bIns="0" anchor="t" anchorCtr="0" upright="1">
                          <a:noAutofit/>
                        </wps:bodyPr>
                      </wps:wsp>
                      <wps:wsp>
                        <wps:cNvPr id="1516763856" name="Text Box 233"/>
                        <wps:cNvSpPr txBox="1">
                          <a:spLocks noChangeArrowheads="1"/>
                        </wps:cNvSpPr>
                        <wps:spPr bwMode="auto">
                          <a:xfrm>
                            <a:off x="578" y="305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99"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07988874" name="Text Box 234"/>
                        <wps:cNvSpPr txBox="1">
                          <a:spLocks noChangeArrowheads="1"/>
                        </wps:cNvSpPr>
                        <wps:spPr bwMode="auto">
                          <a:xfrm>
                            <a:off x="578" y="321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9A"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66270180" name="Text Box 235"/>
                        <wps:cNvSpPr txBox="1">
                          <a:spLocks noChangeArrowheads="1"/>
                        </wps:cNvSpPr>
                        <wps:spPr bwMode="auto">
                          <a:xfrm>
                            <a:off x="10298" y="1899"/>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9B"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36C257</w:t>
                              </w:r>
                            </w:p>
                          </w:txbxContent>
                        </wps:txbx>
                        <wps:bodyPr rot="0" vert="horz" wrap="square" lIns="0" tIns="0" rIns="0" bIns="0" anchor="t" anchorCtr="0" upright="1">
                          <a:noAutofit/>
                        </wps:bodyPr>
                      </wps:wsp>
                      <wps:wsp>
                        <wps:cNvPr id="500725973" name="Text Box 236"/>
                        <wps:cNvSpPr txBox="1">
                          <a:spLocks noChangeArrowheads="1"/>
                        </wps:cNvSpPr>
                        <wps:spPr bwMode="auto">
                          <a:xfrm>
                            <a:off x="6338" y="2211"/>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9C"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El Paso Contracting Office</w:t>
                              </w:r>
                            </w:p>
                          </w:txbxContent>
                        </wps:txbx>
                        <wps:bodyPr rot="0" vert="horz" wrap="square" lIns="0" tIns="0" rIns="0" bIns="0" anchor="t" anchorCtr="0" upright="1">
                          <a:noAutofit/>
                        </wps:bodyPr>
                      </wps:wsp>
                      <wps:wsp>
                        <wps:cNvPr id="885852727" name="Text Box 237"/>
                        <wps:cNvSpPr txBox="1">
                          <a:spLocks noChangeArrowheads="1"/>
                        </wps:cNvSpPr>
                        <wps:spPr bwMode="auto">
                          <a:xfrm>
                            <a:off x="6338" y="237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9D"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wps:txbx>
                        <wps:bodyPr rot="0" vert="horz" wrap="square" lIns="0" tIns="0" rIns="0" bIns="0" anchor="t" anchorCtr="0" upright="1">
                          <a:noAutofit/>
                        </wps:bodyPr>
                      </wps:wsp>
                      <wps:wsp>
                        <wps:cNvPr id="596245001" name="Text Box 238"/>
                        <wps:cNvSpPr txBox="1">
                          <a:spLocks noChangeArrowheads="1"/>
                        </wps:cNvSpPr>
                        <wps:spPr bwMode="auto">
                          <a:xfrm>
                            <a:off x="6338" y="254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9E"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08100672" name="Text Box 239"/>
                        <wps:cNvSpPr txBox="1">
                          <a:spLocks noChangeArrowheads="1"/>
                        </wps:cNvSpPr>
                        <wps:spPr bwMode="auto">
                          <a:xfrm>
                            <a:off x="6338" y="271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9F"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11495 Turner Road</w:t>
                              </w:r>
                            </w:p>
                          </w:txbxContent>
                        </wps:txbx>
                        <wps:bodyPr rot="0" vert="horz" wrap="square" lIns="0" tIns="0" rIns="0" bIns="0" anchor="t" anchorCtr="0" upright="1">
                          <a:noAutofit/>
                        </wps:bodyPr>
                      </wps:wsp>
                      <wps:wsp>
                        <wps:cNvPr id="926043297" name="Text Box 240"/>
                        <wps:cNvSpPr txBox="1">
                          <a:spLocks noChangeArrowheads="1"/>
                        </wps:cNvSpPr>
                        <wps:spPr bwMode="auto">
                          <a:xfrm>
                            <a:off x="6338" y="2883"/>
                            <a:ext cx="540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A0"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El Paso TX 79936-1372</w:t>
                              </w:r>
                            </w:p>
                          </w:txbxContent>
                        </wps:txbx>
                        <wps:bodyPr rot="0" vert="horz" wrap="square" lIns="0" tIns="0" rIns="0" bIns="0" anchor="t" anchorCtr="0" upright="1">
                          <a:noAutofit/>
                        </wps:bodyPr>
                      </wps:wsp>
                      <wps:wsp>
                        <wps:cNvPr id="1301290172" name="Text Box 241"/>
                        <wps:cNvSpPr txBox="1">
                          <a:spLocks noChangeArrowheads="1"/>
                        </wps:cNvSpPr>
                        <wps:spPr bwMode="auto">
                          <a:xfrm>
                            <a:off x="434" y="3795"/>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A1"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wps:txbx>
                        <wps:bodyPr rot="0" vert="horz" wrap="square" lIns="0" tIns="0" rIns="0" bIns="0" anchor="t" anchorCtr="0" upright="1">
                          <a:noAutofit/>
                        </wps:bodyPr>
                      </wps:wsp>
                      <wps:wsp>
                        <wps:cNvPr id="1621900880" name="Text Box 242"/>
                        <wps:cNvSpPr txBox="1">
                          <a:spLocks noChangeArrowheads="1"/>
                        </wps:cNvSpPr>
                        <wps:spPr bwMode="auto">
                          <a:xfrm>
                            <a:off x="434" y="3963"/>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A2"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05632798" name="Text Box 243"/>
                        <wps:cNvSpPr txBox="1">
                          <a:spLocks noChangeArrowheads="1"/>
                        </wps:cNvSpPr>
                        <wps:spPr bwMode="auto">
                          <a:xfrm>
                            <a:off x="434" y="41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A3"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18409832" name="Text Box 244"/>
                        <wps:cNvSpPr txBox="1">
                          <a:spLocks noChangeArrowheads="1"/>
                        </wps:cNvSpPr>
                        <wps:spPr bwMode="auto">
                          <a:xfrm>
                            <a:off x="434" y="4299"/>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A4"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96225091" name="Text Box 245"/>
                        <wps:cNvSpPr txBox="1">
                          <a:spLocks noChangeArrowheads="1"/>
                        </wps:cNvSpPr>
                        <wps:spPr bwMode="auto">
                          <a:xfrm>
                            <a:off x="434" y="4467"/>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A5"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037083248" name="Text Box 246"/>
                        <wps:cNvSpPr txBox="1">
                          <a:spLocks noChangeArrowheads="1"/>
                        </wps:cNvSpPr>
                        <wps:spPr bwMode="auto">
                          <a:xfrm>
                            <a:off x="434" y="4635"/>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A6"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48220177" name="Text Box 247"/>
                        <wps:cNvSpPr txBox="1">
                          <a:spLocks noChangeArrowheads="1"/>
                        </wps:cNvSpPr>
                        <wps:spPr bwMode="auto">
                          <a:xfrm>
                            <a:off x="434" y="4803"/>
                            <a:ext cx="14904"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A7"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749917619" name="Text Box 248"/>
                        <wps:cNvSpPr txBox="1">
                          <a:spLocks noChangeArrowheads="1"/>
                        </wps:cNvSpPr>
                        <wps:spPr bwMode="auto">
                          <a:xfrm>
                            <a:off x="434" y="4971"/>
                            <a:ext cx="14608"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A8"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944888545" name="Text Box 249"/>
                        <wps:cNvSpPr txBox="1">
                          <a:spLocks noChangeArrowheads="1"/>
                        </wps:cNvSpPr>
                        <wps:spPr bwMode="auto">
                          <a:xfrm>
                            <a:off x="434" y="5139"/>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A9"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40222907" name="Text Box 250"/>
                        <wps:cNvSpPr txBox="1">
                          <a:spLocks noChangeArrowheads="1"/>
                        </wps:cNvSpPr>
                        <wps:spPr bwMode="auto">
                          <a:xfrm>
                            <a:off x="434" y="530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AA"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42753904" name="Text Box 251"/>
                        <wps:cNvSpPr txBox="1">
                          <a:spLocks noChangeArrowheads="1"/>
                        </wps:cNvSpPr>
                        <wps:spPr bwMode="auto">
                          <a:xfrm>
                            <a:off x="818" y="5547"/>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AB" w14:textId="77777777" w:rsidR="00EE4C85" w:rsidRDefault="00EE4C85">
                              <w:pPr>
                                <w:spacing w:after="0" w:line="240" w:lineRule="auto"/>
                                <w:jc w:val="right"/>
                                <w:rPr>
                                  <w:rFonts w:ascii="Courier New" w:hAnsi="Courier New" w:cs="Courier New"/>
                                  <w:sz w:val="16"/>
                                  <w:szCs w:val="16"/>
                                </w:rPr>
                              </w:pPr>
                            </w:p>
                          </w:txbxContent>
                        </wps:txbx>
                        <wps:bodyPr rot="0" vert="horz" wrap="square" lIns="0" tIns="0" rIns="0" bIns="0" anchor="t" anchorCtr="0" upright="1">
                          <a:noAutofit/>
                        </wps:bodyPr>
                      </wps:wsp>
                      <wps:wsp>
                        <wps:cNvPr id="610877603" name="Text Box 252"/>
                        <wps:cNvSpPr txBox="1">
                          <a:spLocks noChangeArrowheads="1"/>
                        </wps:cNvSpPr>
                        <wps:spPr bwMode="auto">
                          <a:xfrm>
                            <a:off x="5042" y="5547"/>
                            <a:ext cx="125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AC"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6260124" name="Text Box 253"/>
                        <wps:cNvSpPr txBox="1">
                          <a:spLocks noChangeArrowheads="1"/>
                        </wps:cNvSpPr>
                        <wps:spPr bwMode="auto">
                          <a:xfrm>
                            <a:off x="8258" y="3795"/>
                            <a:ext cx="2541"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AD"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36C25726B0001</w:t>
                              </w:r>
                            </w:p>
                          </w:txbxContent>
                        </wps:txbx>
                        <wps:bodyPr rot="0" vert="horz" wrap="square" lIns="0" tIns="0" rIns="0" bIns="0" anchor="t" anchorCtr="0" upright="1">
                          <a:noAutofit/>
                        </wps:bodyPr>
                      </wps:wsp>
                      <wps:wsp>
                        <wps:cNvPr id="1343126179" name="Text Box 254"/>
                        <wps:cNvSpPr txBox="1">
                          <a:spLocks noChangeArrowheads="1"/>
                        </wps:cNvSpPr>
                        <wps:spPr bwMode="auto">
                          <a:xfrm>
                            <a:off x="8258" y="4275"/>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AE"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04975218" name="Text Box 255"/>
                        <wps:cNvSpPr txBox="1">
                          <a:spLocks noChangeArrowheads="1"/>
                        </wps:cNvSpPr>
                        <wps:spPr bwMode="auto">
                          <a:xfrm>
                            <a:off x="8258" y="4755"/>
                            <a:ext cx="511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AF"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348889136" name="Text Box 256"/>
                        <wps:cNvSpPr txBox="1">
                          <a:spLocks noChangeArrowheads="1"/>
                        </wps:cNvSpPr>
                        <wps:spPr bwMode="auto">
                          <a:xfrm>
                            <a:off x="8258" y="4995"/>
                            <a:ext cx="56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B0"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2133538" name="Text Box 257"/>
                        <wps:cNvSpPr txBox="1">
                          <a:spLocks noChangeArrowheads="1"/>
                        </wps:cNvSpPr>
                        <wps:spPr bwMode="auto">
                          <a:xfrm>
                            <a:off x="8738" y="4995"/>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B1"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502752424" name="Text Box 258"/>
                        <wps:cNvSpPr txBox="1">
                          <a:spLocks noChangeArrowheads="1"/>
                        </wps:cNvSpPr>
                        <wps:spPr bwMode="auto">
                          <a:xfrm>
                            <a:off x="8258" y="5523"/>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B2"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73689592" name="Text Box 259"/>
                        <wps:cNvSpPr txBox="1">
                          <a:spLocks noChangeArrowheads="1"/>
                        </wps:cNvSpPr>
                        <wps:spPr bwMode="auto">
                          <a:xfrm>
                            <a:off x="7970" y="4131"/>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B3"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623681727" name="Text Box 260"/>
                        <wps:cNvSpPr txBox="1">
                          <a:spLocks noChangeArrowheads="1"/>
                        </wps:cNvSpPr>
                        <wps:spPr bwMode="auto">
                          <a:xfrm>
                            <a:off x="7970" y="4947"/>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B4"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56703258" name="Text Box 261"/>
                        <wps:cNvSpPr txBox="1">
                          <a:spLocks noChangeArrowheads="1"/>
                        </wps:cNvSpPr>
                        <wps:spPr bwMode="auto">
                          <a:xfrm>
                            <a:off x="29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B5"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30966413" name="Text Box 262"/>
                        <wps:cNvSpPr txBox="1">
                          <a:spLocks noChangeArrowheads="1"/>
                        </wps:cNvSpPr>
                        <wps:spPr bwMode="auto">
                          <a:xfrm>
                            <a:off x="90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B6"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X</w:t>
                              </w:r>
                            </w:p>
                          </w:txbxContent>
                        </wps:txbx>
                        <wps:bodyPr rot="0" vert="horz" wrap="square" lIns="0" tIns="0" rIns="0" bIns="0" anchor="t" anchorCtr="0" upright="1">
                          <a:noAutofit/>
                        </wps:bodyPr>
                      </wps:wsp>
                      <wps:wsp>
                        <wps:cNvPr id="1796485923" name="Text Box 263"/>
                        <wps:cNvSpPr txBox="1">
                          <a:spLocks noChangeArrowheads="1"/>
                        </wps:cNvSpPr>
                        <wps:spPr bwMode="auto">
                          <a:xfrm>
                            <a:off x="10250" y="61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B7"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42899650" name="Text Box 264"/>
                        <wps:cNvSpPr txBox="1">
                          <a:spLocks noChangeArrowheads="1"/>
                        </wps:cNvSpPr>
                        <wps:spPr bwMode="auto">
                          <a:xfrm>
                            <a:off x="3842" y="6569"/>
                            <a:ext cx="26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B8"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1</w:t>
                              </w:r>
                            </w:p>
                          </w:txbxContent>
                        </wps:txbx>
                        <wps:bodyPr rot="0" vert="horz" wrap="square" lIns="0" tIns="0" rIns="0" bIns="0" anchor="t" anchorCtr="0" upright="1">
                          <a:noAutofit/>
                        </wps:bodyPr>
                      </wps:wsp>
                      <wps:wsp>
                        <wps:cNvPr id="1485434696" name="Text Box 265"/>
                        <wps:cNvSpPr txBox="1">
                          <a:spLocks noChangeArrowheads="1"/>
                        </wps:cNvSpPr>
                        <wps:spPr bwMode="auto">
                          <a:xfrm>
                            <a:off x="3026" y="7539"/>
                            <a:ext cx="8179"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B9"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05-07-2026 10:00 CDT</w:t>
                              </w:r>
                            </w:p>
                          </w:txbxContent>
                        </wps:txbx>
                        <wps:bodyPr rot="0" vert="horz" wrap="square" lIns="0" tIns="0" rIns="0" bIns="0" anchor="t" anchorCtr="0" upright="1">
                          <a:noAutofit/>
                        </wps:bodyPr>
                      </wps:wsp>
                      <wps:wsp>
                        <wps:cNvPr id="537341530" name="Text Box 266"/>
                        <wps:cNvSpPr txBox="1">
                          <a:spLocks noChangeArrowheads="1"/>
                        </wps:cNvSpPr>
                        <wps:spPr bwMode="auto">
                          <a:xfrm>
                            <a:off x="362" y="794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BA"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3280390" name="Text Box 267"/>
                        <wps:cNvSpPr txBox="1">
                          <a:spLocks noChangeArrowheads="1"/>
                        </wps:cNvSpPr>
                        <wps:spPr bwMode="auto">
                          <a:xfrm>
                            <a:off x="3842" y="7731"/>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BB"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811704036" name="Text Box 268"/>
                        <wps:cNvSpPr txBox="1">
                          <a:spLocks noChangeArrowheads="1"/>
                        </wps:cNvSpPr>
                        <wps:spPr bwMode="auto">
                          <a:xfrm>
                            <a:off x="3842" y="789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BC"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836080837" name="Text Box 269"/>
                        <wps:cNvSpPr txBox="1">
                          <a:spLocks noChangeArrowheads="1"/>
                        </wps:cNvSpPr>
                        <wps:spPr bwMode="auto">
                          <a:xfrm>
                            <a:off x="3842" y="806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BD"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35035164" name="Text Box 270"/>
                        <wps:cNvSpPr txBox="1">
                          <a:spLocks noChangeArrowheads="1"/>
                        </wps:cNvSpPr>
                        <wps:spPr bwMode="auto">
                          <a:xfrm>
                            <a:off x="362" y="8955"/>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BE"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037485681" name="Text Box 271"/>
                        <wps:cNvSpPr txBox="1">
                          <a:spLocks noChangeArrowheads="1"/>
                        </wps:cNvSpPr>
                        <wps:spPr bwMode="auto">
                          <a:xfrm>
                            <a:off x="362" y="936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BF"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437027094" name="Text Box 272"/>
                        <wps:cNvSpPr txBox="1">
                          <a:spLocks noChangeArrowheads="1"/>
                        </wps:cNvSpPr>
                        <wps:spPr bwMode="auto">
                          <a:xfrm>
                            <a:off x="362" y="984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C0"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383861004" name="Text Box 273"/>
                        <wps:cNvSpPr txBox="1">
                          <a:spLocks noChangeArrowheads="1"/>
                        </wps:cNvSpPr>
                        <wps:spPr bwMode="auto">
                          <a:xfrm>
                            <a:off x="362" y="10323"/>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C1"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2131177825" name="Text Box 274"/>
                        <wps:cNvSpPr txBox="1">
                          <a:spLocks noChangeArrowheads="1"/>
                        </wps:cNvSpPr>
                        <wps:spPr bwMode="auto">
                          <a:xfrm>
                            <a:off x="770" y="895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C2"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92925722" name="Text Box 275"/>
                        <wps:cNvSpPr txBox="1">
                          <a:spLocks noChangeArrowheads="1"/>
                        </wps:cNvSpPr>
                        <wps:spPr bwMode="auto">
                          <a:xfrm>
                            <a:off x="5858" y="9747"/>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C3"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240306297" name="Text Box 276"/>
                        <wps:cNvSpPr txBox="1">
                          <a:spLocks noChangeArrowheads="1"/>
                        </wps:cNvSpPr>
                        <wps:spPr bwMode="auto">
                          <a:xfrm>
                            <a:off x="5858" y="991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C4"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676317015" name="Text Box 277"/>
                        <wps:cNvSpPr txBox="1">
                          <a:spLocks noChangeArrowheads="1"/>
                        </wps:cNvSpPr>
                        <wps:spPr bwMode="auto">
                          <a:xfrm>
                            <a:off x="3722" y="10179"/>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C5"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96893766" name="Text Box 278"/>
                        <wps:cNvSpPr txBox="1">
                          <a:spLocks noChangeArrowheads="1"/>
                        </wps:cNvSpPr>
                        <wps:spPr bwMode="auto">
                          <a:xfrm>
                            <a:off x="3722" y="10395"/>
                            <a:ext cx="6003"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C6"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05244194" name="Text Box 279"/>
                        <wps:cNvSpPr txBox="1">
                          <a:spLocks noChangeArrowheads="1"/>
                        </wps:cNvSpPr>
                        <wps:spPr bwMode="auto">
                          <a:xfrm>
                            <a:off x="2906"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C7"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103773831" name="Text Box 280"/>
                        <wps:cNvSpPr txBox="1">
                          <a:spLocks noChangeArrowheads="1"/>
                        </wps:cNvSpPr>
                        <wps:spPr bwMode="auto">
                          <a:xfrm>
                            <a:off x="3722" y="10779"/>
                            <a:ext cx="16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C8"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08680447" name="Text Box 281"/>
                        <wps:cNvSpPr txBox="1">
                          <a:spLocks noChangeArrowheads="1"/>
                        </wps:cNvSpPr>
                        <wps:spPr bwMode="auto">
                          <a:xfrm>
                            <a:off x="6890" y="10731"/>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C9"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40660769" name="Text Box 282"/>
                        <wps:cNvSpPr txBox="1">
                          <a:spLocks noChangeArrowheads="1"/>
                        </wps:cNvSpPr>
                        <wps:spPr bwMode="auto">
                          <a:xfrm>
                            <a:off x="266" y="1135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CA"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746913139" name="Text Box 283"/>
                        <wps:cNvSpPr txBox="1">
                          <a:spLocks noChangeArrowheads="1"/>
                        </wps:cNvSpPr>
                        <wps:spPr bwMode="auto">
                          <a:xfrm>
                            <a:off x="266" y="1152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CB"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Amendment 0003 is issued to extend the proposal due date and to incorporate applicable VAAR clauses.</w:t>
                              </w:r>
                            </w:p>
                          </w:txbxContent>
                        </wps:txbx>
                        <wps:bodyPr rot="0" vert="horz" wrap="square" lIns="0" tIns="0" rIns="0" bIns="0" anchor="t" anchorCtr="0" upright="1">
                          <a:noAutofit/>
                        </wps:bodyPr>
                      </wps:wsp>
                      <wps:wsp>
                        <wps:cNvPr id="1256138711" name="Text Box 284"/>
                        <wps:cNvSpPr txBox="1">
                          <a:spLocks noChangeArrowheads="1"/>
                        </wps:cNvSpPr>
                        <wps:spPr bwMode="auto">
                          <a:xfrm>
                            <a:off x="266" y="1169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CC"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224532573" name="Text Box 285"/>
                        <wps:cNvSpPr txBox="1">
                          <a:spLocks noChangeArrowheads="1"/>
                        </wps:cNvSpPr>
                        <wps:spPr bwMode="auto">
                          <a:xfrm>
                            <a:off x="266" y="1185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CD"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 xml:space="preserve">See Continuation Page.                                      </w:t>
                              </w:r>
                            </w:p>
                          </w:txbxContent>
                        </wps:txbx>
                        <wps:bodyPr rot="0" vert="horz" wrap="square" lIns="0" tIns="0" rIns="0" bIns="0" anchor="t" anchorCtr="0" upright="1">
                          <a:noAutofit/>
                        </wps:bodyPr>
                      </wps:wsp>
                      <wps:wsp>
                        <wps:cNvPr id="2074330573" name="Text Box 286"/>
                        <wps:cNvSpPr txBox="1">
                          <a:spLocks noChangeArrowheads="1"/>
                        </wps:cNvSpPr>
                        <wps:spPr bwMode="auto">
                          <a:xfrm>
                            <a:off x="266" y="1202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CE"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907821092" name="Text Box 287"/>
                        <wps:cNvSpPr txBox="1">
                          <a:spLocks noChangeArrowheads="1"/>
                        </wps:cNvSpPr>
                        <wps:spPr bwMode="auto">
                          <a:xfrm>
                            <a:off x="266" y="12195"/>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CF"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941332997" name="Text Box 288"/>
                        <wps:cNvSpPr txBox="1">
                          <a:spLocks noChangeArrowheads="1"/>
                        </wps:cNvSpPr>
                        <wps:spPr bwMode="auto">
                          <a:xfrm>
                            <a:off x="266" y="12363"/>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D0"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465921132" name="Text Box 289"/>
                        <wps:cNvSpPr txBox="1">
                          <a:spLocks noChangeArrowheads="1"/>
                        </wps:cNvSpPr>
                        <wps:spPr bwMode="auto">
                          <a:xfrm>
                            <a:off x="266" y="12531"/>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D1"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23742630" name="Text Box 290"/>
                        <wps:cNvSpPr txBox="1">
                          <a:spLocks noChangeArrowheads="1"/>
                        </wps:cNvSpPr>
                        <wps:spPr bwMode="auto">
                          <a:xfrm>
                            <a:off x="266" y="12699"/>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D2"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382783293" name="Text Box 291"/>
                        <wps:cNvSpPr txBox="1">
                          <a:spLocks noChangeArrowheads="1"/>
                        </wps:cNvSpPr>
                        <wps:spPr bwMode="auto">
                          <a:xfrm>
                            <a:off x="266" y="12867"/>
                            <a:ext cx="1193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D3"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wps:txbx>
                        <wps:bodyPr rot="0" vert="horz" wrap="square" lIns="0" tIns="0" rIns="0" bIns="0" anchor="t" anchorCtr="0" upright="1">
                          <a:noAutofit/>
                        </wps:bodyPr>
                      </wps:wsp>
                      <wps:wsp>
                        <wps:cNvPr id="102908248" name="Text Box 292"/>
                        <wps:cNvSpPr txBox="1">
                          <a:spLocks noChangeArrowheads="1"/>
                        </wps:cNvSpPr>
                        <wps:spPr bwMode="auto">
                          <a:xfrm>
                            <a:off x="578"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D4"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572832728" name="Text Box 293"/>
                        <wps:cNvSpPr txBox="1">
                          <a:spLocks noChangeArrowheads="1"/>
                        </wps:cNvSpPr>
                        <wps:spPr bwMode="auto">
                          <a:xfrm>
                            <a:off x="578"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D5"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363993456" name="Text Box 294"/>
                        <wps:cNvSpPr txBox="1">
                          <a:spLocks noChangeArrowheads="1"/>
                        </wps:cNvSpPr>
                        <wps:spPr bwMode="auto">
                          <a:xfrm>
                            <a:off x="6314" y="13827"/>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D6"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Rhonda Richardson</w:t>
                              </w:r>
                            </w:p>
                          </w:txbxContent>
                        </wps:txbx>
                        <wps:bodyPr rot="0" vert="horz" wrap="square" lIns="0" tIns="0" rIns="0" bIns="0" anchor="t" anchorCtr="0" upright="1">
                          <a:noAutofit/>
                        </wps:bodyPr>
                      </wps:wsp>
                      <wps:wsp>
                        <wps:cNvPr id="1714062000" name="Text Box 295"/>
                        <wps:cNvSpPr txBox="1">
                          <a:spLocks noChangeArrowheads="1"/>
                        </wps:cNvSpPr>
                        <wps:spPr bwMode="auto">
                          <a:xfrm>
                            <a:off x="6314" y="14043"/>
                            <a:ext cx="4025"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D7"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wps:txbx>
                        <wps:bodyPr rot="0" vert="horz" wrap="square" lIns="0" tIns="0" rIns="0" bIns="0" anchor="t" anchorCtr="0" upright="1">
                          <a:noAutofit/>
                        </wps:bodyPr>
                      </wps:wsp>
                      <wps:wsp>
                        <wps:cNvPr id="1260735675" name="Text Box 296"/>
                        <wps:cNvSpPr txBox="1">
                          <a:spLocks noChangeArrowheads="1"/>
                        </wps:cNvSpPr>
                        <wps:spPr bwMode="auto">
                          <a:xfrm>
                            <a:off x="9698" y="13827"/>
                            <a:ext cx="303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D8"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964904985" name="Text Box 297"/>
                        <wps:cNvSpPr txBox="1">
                          <a:spLocks noChangeArrowheads="1"/>
                        </wps:cNvSpPr>
                        <wps:spPr bwMode="auto">
                          <a:xfrm>
                            <a:off x="10298" y="14739"/>
                            <a:ext cx="1057"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D9"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473809008" name="Text Box 298"/>
                        <wps:cNvSpPr txBox="1">
                          <a:spLocks noChangeArrowheads="1"/>
                        </wps:cNvSpPr>
                        <wps:spPr bwMode="auto">
                          <a:xfrm>
                            <a:off x="225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DA"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s:wsp>
                        <wps:cNvPr id="1682740490" name="Text Box 299"/>
                        <wps:cNvSpPr txBox="1">
                          <a:spLocks noChangeArrowheads="1"/>
                        </wps:cNvSpPr>
                        <wps:spPr bwMode="auto">
                          <a:xfrm>
                            <a:off x="8018" y="14499"/>
                            <a:ext cx="2046" cy="2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954DDB" w14:textId="77777777" w:rsidR="00EE4C85" w:rsidRDefault="00EE4C85">
                              <w:pPr>
                                <w:spacing w:after="0" w:line="240" w:lineRule="auto"/>
                                <w:rPr>
                                  <w:rFonts w:ascii="Courier New" w:hAnsi="Courier New" w:cs="Courier New"/>
                                  <w:sz w:val="16"/>
                                  <w:szCs w:val="16"/>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954D07" id="Group 300"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">
                <v:shapetype id="_x0000_t32" coordsize="21600,21600" o:spt="32" o:oned="t" path="m,l21600,21600e" filled="f">
                  <v:path arrowok="t" fillok="f" o:connecttype="none"/>
                  <o:lock v:ext="edit" shapetype="t"/>
                </v:shapetype>
                <v:shape id="AutoShape 2" o:spid="_x0000_s1027" type="#_x0000_t32" style="position:absolute;left:247;top:806;width:117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" strokeweight="1.9pt"/>
                <v:shapetype id="_x0000_t202" coordsize="21600,21600" o:spt="202" path="m,l,21600r21600,l21600,xe">
                  <v:stroke joinstyle="miter"/>
                  <v:path gradientshapeok="t" o:connecttype="rect"/>
                </v:shapetype>
                <v:shape id="Text Box 3" o:spid="_x0000_s1028" type="#_x0000_t202" style="position:absolute;left:247;top:68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" filled="f" stroked="f">
                  <v:textbox inset="0,0,0,0">
                    <w:txbxContent>
                      <w:p w14:paraId="6F954D08"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247;top:1233;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" strokeweight=".5pt"/>
                <v:shape id="Text Box 5" o:spid="_x0000_s1030" type="#_x0000_t202" style="position:absolute;left:247;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" filled="f" stroked="f">
                  <v:textbox inset="0,0,0,0">
                    <w:txbxContent>
                      <w:p w14:paraId="6F954D09"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247;top:1857;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" strokeweight=".5pt"/>
                <v:shape id="Text Box 7" o:spid="_x0000_s1032" type="#_x0000_t202" style="position:absolute;left:247;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" filled="f" stroked="f">
                  <v:textbox inset="0,0,0,0">
                    <w:txbxContent>
                      <w:p w14:paraId="6F954D0A"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247;top:3489;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" strokeweight=".5pt"/>
                <v:shape id="Text Box 9" o:spid="_x0000_s1034" type="#_x0000_t202" style="position:absolute;left:247;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" filled="f" stroked="f">
                  <v:textbox inset="0,0,0,0">
                    <w:txbxContent>
                      <w:p w14:paraId="6F954D0B"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247;top:5745;width:117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" strokeweight=".5pt"/>
                <v:shape id="Text Box 11" o:spid="_x0000_s1036" type="#_x0000_t202" style="position:absolute;left:247;top:56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" filled="f" stroked="f">
                  <v:textbox inset="0,0,0,0">
                    <w:txbxContent>
                      <w:p w14:paraId="6F954D0C"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247;top:6014;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" strokeweight=".5pt"/>
                <v:shape id="Text Box 13" o:spid="_x0000_s1038" type="#_x0000_t202" style="position:absolute;left:247;top:590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" filled="f" stroked="f">
                  <v:textbox inset="0,0,0,0">
                    <w:txbxContent>
                      <w:p w14:paraId="6F954D0D"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247;top:7727;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" strokeweight=".5pt"/>
                <v:shape id="Text Box 15" o:spid="_x0000_s1040" type="#_x0000_t202" style="position:absolute;left:247;top:762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" filled="f" stroked="f">
                  <v:textbox inset="0,0,0,0">
                    <w:txbxContent>
                      <w:p w14:paraId="6F954D0E"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247;top:8241;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" strokeweight=".5pt"/>
                <v:shape id="Text Box 17" o:spid="_x0000_s1042" type="#_x0000_t202" style="position:absolute;left:247;top:81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" filled="f" stroked="f">
                  <v:textbox inset="0,0,0,0">
                    <w:txbxContent>
                      <w:p w14:paraId="6F954D0F"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247;top:8673;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" strokeweight=".5pt"/>
                <v:shape id="Text Box 19" o:spid="_x0000_s1044" type="#_x0000_t202" style="position:absolute;left:247;top:85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" filled="f" stroked="f">
                  <v:textbox inset="0,0,0,0">
                    <w:txbxContent>
                      <w:p w14:paraId="6F954D10"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247;top:9167;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" strokeweight=".5pt"/>
                <v:shape id="Text Box 21" o:spid="_x0000_s1046" type="#_x0000_t202" style="position:absolute;left:247;top:906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" filled="f" stroked="f">
                  <v:textbox inset="0,0,0,0">
                    <w:txbxContent>
                      <w:p w14:paraId="6F954D11"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247;top:9662;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" strokeweight=".5pt"/>
                <v:shape id="Text Box 23" o:spid="_x0000_s1048" type="#_x0000_t202" style="position:absolute;left:247;top:95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" filled="f" stroked="f">
                  <v:textbox inset="0,0,0,0">
                    <w:txbxContent>
                      <w:p w14:paraId="6F954D12"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247;top:10142;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" strokeweight=".5pt"/>
                <v:shape id="Text Box 25" o:spid="_x0000_s1050" type="#_x0000_t202" style="position:absolute;left:247;top:1003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" filled="f" stroked="f">
                  <v:textbox inset="0,0,0,0">
                    <w:txbxContent>
                      <w:p w14:paraId="6F954D13"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247;top:10636;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" strokeweight=".5pt"/>
                <v:shape id="Text Box 27" o:spid="_x0000_s1052" type="#_x0000_t202" style="position:absolute;left:247;top:105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" filled="f" stroked="f">
                  <v:textbox inset="0,0,0,0">
                    <w:txbxContent>
                      <w:p w14:paraId="6F954D14"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247;top:11039;width:1174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" strokeweight=".5pt"/>
                <v:shape id="Text Box 29" o:spid="_x0000_s1054" type="#_x0000_t202" style="position:absolute;left:247;top:1093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" filled="f" stroked="f">
                  <v:textbox inset="0,0,0,0">
                    <w:txbxContent>
                      <w:p w14:paraId="6F954D15"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247;top:1359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" strokeweight=".5pt"/>
                <v:shape id="Text Box 31" o:spid="_x0000_s1056" type="#_x0000_t202" style="position:absolute;left:247;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" filled="f" stroked="f">
                  <v:textbox inset="0,0,0,0">
                    <w:txbxContent>
                      <w:p w14:paraId="6F954D16"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247;top:14308;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" strokeweight=".5pt"/>
                <v:shape id="Text Box 33" o:spid="_x0000_s1058" type="#_x0000_t202" style="position:absolute;left:247;top:14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" filled="f" stroked="f">
                  <v:textbox inset="0,0,0,0">
                    <w:txbxContent>
                      <w:p w14:paraId="6F954D17"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 o:spid="_x0000_s1059" type="#_x0000_t32" style="position:absolute;left:247;top:15023;width:1174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" strokeweight="1.9pt"/>
                <v:shape id="Text Box 35" o:spid="_x0000_s1060" type="#_x0000_t202" style="position:absolute;left:247;top:1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" filled="f" stroked="f">
                  <v:textbox inset="0,0,0,0">
                    <w:txbxContent>
                      <w:p w14:paraId="6F954D18"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 o:spid="_x0000_s1061" type="#_x0000_t32" style="position:absolute;left:6403;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" strokeweight="1.7pt"/>
                <v:shape id="AutoShape 37" o:spid="_x0000_s1062" type="#_x0000_t32" style="position:absolute;left:8429;top:787;width:0;height:4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" strokeweight=".25pt"/>
                <v:shape id="AutoShape 38" o:spid="_x0000_s1063" type="#_x0000_t32" style="position:absolute;left:10394;top:820;width:0;height:40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"/>
                <v:shape id="Text Box 39" o:spid="_x0000_s1064" type="#_x0000_t202" style="position:absolute;left:10394;top:7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" filled="f" stroked="f">
                  <v:textbox inset="0,0,0,0">
                    <w:txbxContent>
                      <w:p w14:paraId="6F954D19"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0" o:spid="_x0000_s1065" type="#_x0000_t32" style="position:absolute;left:11042;top:1017;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"/>
                <v:shape id="Text Box 41" o:spid="_x0000_s1066" type="#_x0000_t202" style="position:absolute;left:11042;top: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" filled="f" stroked="f">
                  <v:textbox inset="0,0,0,0">
                    <w:txbxContent>
                      <w:p w14:paraId="6F954D1A"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2" o:spid="_x0000_s1067" type="#_x0000_t32" style="position:absolute;left:4082;top:1228;width:0;height:9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"/>
                <v:shape id="Text Box 43" o:spid="_x0000_s1068" type="#_x0000_t202" style="position:absolute;left:4082;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" filled="f" stroked="f">
                  <v:textbox inset="0,0,0,0">
                    <w:txbxContent>
                      <w:p w14:paraId="6F954D1B"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4" o:spid="_x0000_s1069" type="#_x0000_t32" style="position:absolute;left:6046;top:1228;width:0;height:22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"/>
                <v:shape id="Text Box 45" o:spid="_x0000_s1070" type="#_x0000_t202" style="position:absolute;left:6046;top:112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" filled="f" stroked="f">
                  <v:textbox inset="0,0,0,0">
                    <w:txbxContent>
                      <w:p w14:paraId="6F954D1C"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6" o:spid="_x0000_s1071" type="#_x0000_t32" style="position:absolute;left:9842;top:1243;width:0;height:6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"/>
                <v:shape id="Text Box 47" o:spid="_x0000_s1072" type="#_x0000_t202" style="position:absolute;left:9842;top:11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" filled="f" stroked="f">
                  <v:textbox inset="0,0,0,0">
                    <w:txbxContent>
                      <w:p w14:paraId="6F954D1D"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10255;top:1852;width:0;height:2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"/>
                <v:shape id="Text Box 49" o:spid="_x0000_s1074" type="#_x0000_t202" style="position:absolute;left:10255;top:17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" filled="f" stroked="f">
                  <v:textbox inset="0,0,0,0">
                    <w:txbxContent>
                      <w:p w14:paraId="6F954D1E"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4082;top:2145;width:196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" strokeweight=".5pt"/>
                <v:shape id="Text Box 51" o:spid="_x0000_s1076" type="#_x0000_t202" style="position:absolute;left:4082;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" filled="f" stroked="f">
                  <v:textbox inset="0,0,0,0">
                    <w:txbxContent>
                      <w:p w14:paraId="6F954D1F"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10255;top:2145;width:172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" strokeweight=".5pt"/>
                <v:shape id="Text Box 53" o:spid="_x0000_s1078" type="#_x0000_t202" style="position:absolute;left:10255;top:2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" filled="f" stroked="f">
                  <v:textbox inset="0,0,0,0">
                    <w:txbxContent>
                      <w:p w14:paraId="6F954D20"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4" o:spid="_x0000_s1079" type="#_x0000_t32" style="position:absolute;left:7860;top:3484;width:0;height:22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"/>
                <v:shape id="Text Box 55" o:spid="_x0000_s1080" type="#_x0000_t202" style="position:absolute;left:7860;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" filled="f" stroked="f">
                  <v:textbox inset="0,0,0,0">
                    <w:txbxContent>
                      <w:p w14:paraId="6F954D21"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6" o:spid="_x0000_s1081" type="#_x0000_t32" style="position:absolute;left:8234;top:3484;width:0;height:22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"/>
                <v:shape id="Text Box 57" o:spid="_x0000_s1082" type="#_x0000_t202" style="position:absolute;left:8234;top:338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" filled="f" stroked="f">
                  <v:textbox inset="0,0,0,0">
                    <w:txbxContent>
                      <w:p w14:paraId="6F954D22"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8" o:spid="_x0000_s1083" type="#_x0000_t32" style="position:absolute;left:7860;top:375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" strokeweight=".5pt"/>
                <v:shape id="Text Box 59" o:spid="_x0000_s1084" type="#_x0000_t202" style="position:absolute;left:7860;top:365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" filled="f" stroked="f">
                  <v:textbox inset="0,0,0,0">
                    <w:txbxContent>
                      <w:p w14:paraId="6F954D23"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0" o:spid="_x0000_s1085" type="#_x0000_t32" style="position:absolute;left:7860;top:4550;width:412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" strokeweight=".5pt"/>
                <v:shape id="Text Box 61" o:spid="_x0000_s1086" type="#_x0000_t202" style="position:absolute;left:7860;top:444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" filled="f" stroked="f">
                  <v:textbox inset="0,0,0,0">
                    <w:txbxContent>
                      <w:p w14:paraId="6F954D24"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2" o:spid="_x0000_s1087" type="#_x0000_t32" style="position:absolute;left:8239;top:4022;width:373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" strokeweight=".5pt"/>
                <v:shape id="Text Box 63" o:spid="_x0000_s1088" type="#_x0000_t202" style="position:absolute;left:8239;top:39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" filled="f" stroked="f">
                  <v:textbox inset="0,0,0,0">
                    <w:txbxContent>
                      <w:p w14:paraId="6F954D25"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4" o:spid="_x0000_s1089" type="#_x0000_t32" style="position:absolute;left:8239;top:5222;width:373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" strokeweight=".5pt"/>
                <v:shape id="Text Box 65" o:spid="_x0000_s1090" type="#_x0000_t202" style="position:absolute;left:8239;top:511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" filled="f" stroked="f">
                  <v:textbox inset="0,0,0,0">
                    <w:txbxContent>
                      <w:p w14:paraId="6F954D26"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66" o:spid="_x0000_s1091"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" filled="f" stroked="f">
                  <v:textbox inset="0,0,0,0">
                    <w:txbxContent>
                      <w:p w14:paraId="6F954D27"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252;top:5519;width:75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" strokeweight=".5pt"/>
                <v:shape id="Text Box 68" o:spid="_x0000_s1093" type="#_x0000_t202" style="position:absolute;left:252;top:54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" filled="f" stroked="f">
                  <v:textbox inset="0,0,0,0">
                    <w:txbxContent>
                      <w:p w14:paraId="6F954D28"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9" o:spid="_x0000_s1094" type="#_x0000_t32" style="position:absolute;left:4087;top:5529;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"/>
                <v:shape id="Text Box 70" o:spid="_x0000_s1095" type="#_x0000_t202" style="position:absolute;left:4087;top:542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" filled="f" stroked="f">
                  <v:textbox inset="0,0,0,0">
                    <w:txbxContent>
                      <w:p w14:paraId="6F954D29"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1" o:spid="_x0000_s1096" type="#_x0000_t32" style="position:absolute;left:641;top:8673;width:0;height:196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"/>
                <v:shape id="Text Box 72" o:spid="_x0000_s1097" type="#_x0000_t202" style="position:absolute;left:641;top:857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" filled="f" stroked="f">
                  <v:textbox inset="0,0,0,0">
                    <w:txbxContent>
                      <w:p w14:paraId="6F954D2A"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3" o:spid="_x0000_s1098" type="#_x0000_t32" style="position:absolute;left:247;top:8918;width:38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" strokeweight=".5pt"/>
                <v:shape id="Text Box 74" o:spid="_x0000_s1099" type="#_x0000_t202" style="position:absolute;left:247;top:88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" filled="f" stroked="f">
                  <v:textbox inset="0,0,0,0">
                    <w:txbxContent>
                      <w:p w14:paraId="6F954D2B"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5" o:spid="_x0000_s1100" type="#_x0000_t32" style="position:absolute;left:4538;top:14308;width:0;height:7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"/>
                <v:shape id="Text Box 76" o:spid="_x0000_s1101" type="#_x0000_t202" style="position:absolute;left:4538;top:1420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" filled="f" stroked="f">
                  <v:textbox inset="0,0,0,0">
                    <w:txbxContent>
                      <w:p w14:paraId="6F954D2C"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7" o:spid="_x0000_s1102" type="#_x0000_t32" style="position:absolute;left:5995;top:13588;width:0;height:143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" strokeweight="1.7pt"/>
                <v:shape id="Text Box 78" o:spid="_x0000_s1103" type="#_x0000_t202" style="position:absolute;left:5978;top:134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" filled="f" stroked="f">
                  <v:textbox inset="0,0,0,0">
                    <w:txbxContent>
                      <w:p w14:paraId="6F954D2D"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9" o:spid="_x0000_s1104" type="#_x0000_t32" style="position:absolute;left:10198;top:14313;width:0;height:6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"/>
                <v:shape id="Text Box 80" o:spid="_x0000_s1105" type="#_x0000_t202" style="position:absolute;left:10198;top:1421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" filled="f" stroked="f">
                  <v:textbox inset="0,0,0,0">
                    <w:txbxContent>
                      <w:p w14:paraId="6F954D2E"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1" o:spid="_x0000_s1106" type="#_x0000_t32" style="position:absolute;left:247;top:610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" strokeweight=".5pt"/>
                <v:shape id="Text Box 82" o:spid="_x0000_s1107"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" filled="f" stroked="f">
                  <v:textbox inset="0,0,0,0">
                    <w:txbxContent>
                      <w:p w14:paraId="6F954D2F"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3" o:spid="_x0000_s1108" type="#_x0000_t32" style="position:absolute;left:463;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"/>
                <v:shape id="Text Box 84" o:spid="_x0000_s1109" type="#_x0000_t202" style="position:absolute;left:463;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" filled="f" stroked="f">
                  <v:textbox inset="0,0,0,0">
                    <w:txbxContent>
                      <w:p w14:paraId="6F954D30"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85" o:spid="_x0000_s1110"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" filled="f" stroked="f">
                  <v:textbox inset="0,0,0,0">
                    <w:txbxContent>
                      <w:p w14:paraId="6F954D31"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47;top:631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" strokeweight=".5pt"/>
                <v:shape id="Text Box 87" o:spid="_x0000_s1112" type="#_x0000_t202" style="position:absolute;left:24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" filled="f" stroked="f">
                  <v:textbox inset="0,0,0,0">
                    <w:txbxContent>
                      <w:p w14:paraId="6F954D32"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24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"/>
                <v:shape id="Text Box 89" o:spid="_x0000_s1114" type="#_x0000_t202" style="position:absolute;left:24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" filled="f" stroked="f">
                  <v:textbox inset="0,0,0,0">
                    <w:txbxContent>
                      <w:p w14:paraId="6F954D33"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90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" strokeweight=".5pt"/>
                <v:shape id="Text Box 91" o:spid="_x0000_s1116"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" filled="f" stroked="f">
                  <v:textbox inset="0,0,0,0">
                    <w:txbxContent>
                      <w:p w14:paraId="6F954D34"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2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"/>
                <v:shape id="Text Box 93" o:spid="_x0000_s1118" type="#_x0000_t202" style="position:absolute;left:92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" filled="f" stroked="f">
                  <v:textbox inset="0,0,0,0">
                    <w:txbxContent>
                      <w:p w14:paraId="6F954D35"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90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" strokeweight=".5pt"/>
                <v:shape id="Text Box 95" o:spid="_x0000_s1120" type="#_x0000_t202" style="position:absolute;left:90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" filled="f" stroked="f">
                  <v:textbox inset="0,0,0,0">
                    <w:txbxContent>
                      <w:p w14:paraId="6F954D36"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"/>
                <v:shape id="Text Box 97" o:spid="_x0000_s1122" type="#_x0000_t202" style="position:absolute;left:90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" filled="f" stroked="f">
                  <v:textbox inset="0,0,0,0">
                    <w:txbxContent>
                      <w:p w14:paraId="6F954D37"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10217;top:61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" strokeweight=".5pt"/>
                <v:shape id="Text Box 99" o:spid="_x0000_s1124"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" filled="f" stroked="f">
                  <v:textbox inset="0,0,0,0">
                    <w:txbxContent>
                      <w:p w14:paraId="6F954D38"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10428;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"/>
                <v:shape id="Text Box 101" o:spid="_x0000_s1126" type="#_x0000_t202" style="position:absolute;left:10428;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" filled="f" stroked="f">
                  <v:textbox inset="0,0,0,0">
                    <w:txbxContent>
                      <w:p w14:paraId="6F954D39"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10217;top:63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" strokeweight=".5pt"/>
                <v:shape id="Text Box 103" o:spid="_x0000_s1128" type="#_x0000_t202" style="position:absolute;left:10217;top:621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" filled="f" stroked="f">
                  <v:textbox inset="0,0,0,0">
                    <w:txbxContent>
                      <w:p w14:paraId="6F954D3A"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10217;top:610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"/>
                <v:shape id="Text Box 105" o:spid="_x0000_s1130" type="#_x0000_t202" style="position:absolute;left:10217;top:600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" filled="f" stroked="f">
                  <v:textbox inset="0,0,0,0">
                    <w:txbxContent>
                      <w:p w14:paraId="6F954D3B"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2854;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" strokeweight=".5pt"/>
                <v:shape id="Text Box 107" o:spid="_x0000_s1132"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" filled="f" stroked="f">
                  <v:textbox inset="0,0,0,0">
                    <w:txbxContent>
                      <w:p w14:paraId="6F954D3C"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3079;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"/>
                <v:shape id="Text Box 109" o:spid="_x0000_s1134" type="#_x0000_t202" style="position:absolute;left:3079;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" filled="f" stroked="f">
                  <v:textbox inset="0,0,0,0">
                    <w:txbxContent>
                      <w:p w14:paraId="6F954D3D"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2854;top:10987;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" strokeweight=".5pt"/>
                <v:shape id="Text Box 111" o:spid="_x0000_s1136" type="#_x0000_t202" style="position:absolute;left:2854;top:108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" filled="f" stroked="f">
                  <v:textbox inset="0,0,0,0">
                    <w:txbxContent>
                      <w:p w14:paraId="6F954D3E"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2854;top:10761;width:0;height:22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"/>
                <v:shape id="Text Box 113" o:spid="_x0000_s1138" type="#_x0000_t202" style="position:absolute;left:2854;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" filled="f" stroked="f">
                  <v:textbox inset="0,0,0,0">
                    <w:txbxContent>
                      <w:p w14:paraId="6F954D3F"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3665;top:10766;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" strokeweight=".5pt"/>
                <v:shape id="Text Box 115" o:spid="_x0000_s1140" type="#_x0000_t202" style="position:absolute;left:3665;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" filled="f" stroked="f">
                  <v:textbox inset="0,0,0,0">
                    <w:txbxContent>
                      <w:p w14:paraId="6F954D40"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3890;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"/>
                <v:shape id="Text Box 117" o:spid="_x0000_s1142" type="#_x0000_t202" style="position:absolute;left:3890;top:106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" filled="f" stroked="f">
                  <v:textbox inset="0,0,0,0">
                    <w:txbxContent>
                      <w:p w14:paraId="6F954D41"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8" o:spid="_x0000_s1143" type="#_x0000_t32" style="position:absolute;left:3665;top:10991;width:22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" strokeweight=".5pt"/>
                <v:shape id="AutoShape 119" o:spid="_x0000_s1144" type="#_x0000_t32" style="position:absolute;left:3665;top:10761;width:0;height:2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"/>
                <v:shape id="AutoShape 120" o:spid="_x0000_s1145" type="#_x0000_t32" style="position:absolute;left:7949;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" strokeweight=".25pt"/>
                <v:shape id="AutoShape 121" o:spid="_x0000_s1146" type="#_x0000_t32" style="position:absolute;left:8155;top:4113;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" strokeweight=".25pt"/>
                <v:shape id="AutoShape 122" o:spid="_x0000_s1147" type="#_x0000_t32" style="position:absolute;left:7946;top:411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" strokeweight=".5pt"/>
                <v:shape id="AutoShape 123" o:spid="_x0000_s1148" type="#_x0000_t32" style="position:absolute;left:7946;top:432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" strokeweight=".5pt"/>
                <v:shape id="AutoShape 124" o:spid="_x0000_s1149" type="#_x0000_t32" style="position:absolute;left:7949;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" strokeweight=".25pt"/>
                <v:shape id="AutoShape 125" o:spid="_x0000_s1150" type="#_x0000_t32" style="position:absolute;left:8155;top:4929;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" strokeweight=".25pt"/>
                <v:shape id="AutoShape 126" o:spid="_x0000_s1151" type="#_x0000_t32" style="position:absolute;left:7946;top:493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" strokeweight=".5pt"/>
                <v:shape id="AutoShape 127" o:spid="_x0000_s1152" type="#_x0000_t32" style="position:absolute;left:7946;top:51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" strokeweight=".5pt"/>
                <v:shape id="AutoShape 128" o:spid="_x0000_s1153" type="#_x0000_t32" style="position:absolute;left:341;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" strokeweight=".25pt"/>
                <v:shape id="AutoShape 129" o:spid="_x0000_s1154" type="#_x0000_t32" style="position:absolute;left:547;top:8947;width:0;height:2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" strokeweight=".25pt"/>
                <v:shape id="AutoShape 130" o:spid="_x0000_s1155" type="#_x0000_t32" style="position:absolute;left:338;top:8942;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" strokeweight=".5pt"/>
                <v:shape id="AutoShape 131" o:spid="_x0000_s1156" type="#_x0000_t32" style="position:absolute;left:338;top:9158;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" strokeweight=".5pt"/>
                <v:shape id="AutoShape 132" o:spid="_x0000_s1157" type="#_x0000_t32" style="position:absolute;left:341;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" strokeweight=".25pt"/>
                <v:shape id="AutoShape 133" o:spid="_x0000_s1158" type="#_x0000_t32" style="position:absolute;left:547;top:934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" strokeweight=".25pt"/>
                <v:shape id="AutoShape 134" o:spid="_x0000_s1159" type="#_x0000_t32" style="position:absolute;left:338;top:935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" strokeweight=".5pt"/>
                <v:shape id="AutoShape 135" o:spid="_x0000_s1160" type="#_x0000_t32" style="position:absolute;left:338;top:956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" strokeweight=".5pt"/>
                <v:shape id="AutoShape 136" o:spid="_x0000_s1161" type="#_x0000_t32" style="position:absolute;left:341;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" strokeweight=".25pt"/>
                <v:shape id="AutoShape 137" o:spid="_x0000_s1162" type="#_x0000_t32" style="position:absolute;left:547;top:982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" strokeweight=".25pt"/>
                <v:shape id="AutoShape 138" o:spid="_x0000_s1163" type="#_x0000_t32" style="position:absolute;left:338;top:983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" strokeweight=".5pt"/>
                <v:shape id="AutoShape 139" o:spid="_x0000_s1164" type="#_x0000_t32" style="position:absolute;left:338;top:1004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" strokeweight=".5pt"/>
                <v:shape id="AutoShape 140" o:spid="_x0000_s1165" type="#_x0000_t32" style="position:absolute;left:341;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" strokeweight=".25pt"/>
                <v:shape id="AutoShape 141" o:spid="_x0000_s1166" type="#_x0000_t32" style="position:absolute;left:547;top:1030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" strokeweight=".25pt"/>
                <v:shape id="AutoShape 142" o:spid="_x0000_s1167" type="#_x0000_t32" style="position:absolute;left:338;top:1031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" strokeweight=".5pt"/>
                <v:shape id="AutoShape 143" o:spid="_x0000_s1168" type="#_x0000_t32" style="position:absolute;left:338;top:1052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" strokeweight=".5pt"/>
                <v:shape id="AutoShape 144" o:spid="_x0000_s1169" type="#_x0000_t32" style="position:absolute;left:6362;top:14774;width:37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" strokeweight=".5pt"/>
                <v:shape id="Text Box 145" o:spid="_x0000_s1170" type="#_x0000_t202" style="position:absolute;left:6362;top:14669;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" filled="f" stroked="f">
                  <v:textbox inset="0,0,0,0">
                    <w:txbxContent>
                      <w:p w14:paraId="6F954D42" w14:textId="77777777" w:rsidR="00EE4C85" w:rsidRDefault="00E74DC5">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6" o:spid="_x0000_s1171" type="#_x0000_t32" style="position:absolute;left:415;top:14774;width:39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" strokeweight=".5pt"/>
                <v:shape id="Text Box 147" o:spid="_x0000_s1172" type="#_x0000_t202" style="position:absolute;left:9938;top:1305;width:19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" filled="f" stroked="f">
                  <v:textbox inset="0,0,0,0">
                    <w:txbxContent>
                      <w:p w14:paraId="6F954D43" w14:textId="77777777" w:rsidR="00EE4C85" w:rsidRDefault="00E74DC5">
                        <w:pPr>
                          <w:spacing w:after="0" w:line="240" w:lineRule="auto"/>
                          <w:rPr>
                            <w:rFonts w:ascii="Arial" w:hAnsi="Arial" w:cs="Arial"/>
                            <w:sz w:val="11"/>
                            <w:szCs w:val="11"/>
                          </w:rPr>
                        </w:pPr>
                        <w:r>
                          <w:rPr>
                            <w:rFonts w:ascii="Arial" w:hAnsi="Arial" w:cs="Arial"/>
                            <w:sz w:val="11"/>
                            <w:szCs w:val="11"/>
                          </w:rPr>
                          <w:t>5. PROJECT NUMBER (if applicable)</w:t>
                        </w:r>
                      </w:p>
                    </w:txbxContent>
                  </v:textbox>
                </v:shape>
                <v:shape id="Text Box 148" o:spid="_x0000_s1173" type="#_x0000_t202" style="position:absolute;left:9799;top:1905;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" filled="f" stroked="f">
                  <v:textbox inset="0,0,0,0">
                    <w:txbxContent>
                      <w:p w14:paraId="6F954D44" w14:textId="77777777" w:rsidR="00EE4C85" w:rsidRDefault="00E74DC5">
                        <w:pPr>
                          <w:spacing w:after="0" w:line="240" w:lineRule="auto"/>
                          <w:rPr>
                            <w:rFonts w:ascii="Arial" w:hAnsi="Arial" w:cs="Arial"/>
                            <w:sz w:val="11"/>
                            <w:szCs w:val="11"/>
                          </w:rPr>
                        </w:pPr>
                        <w:r>
                          <w:rPr>
                            <w:rFonts w:ascii="Arial" w:hAnsi="Arial" w:cs="Arial"/>
                            <w:sz w:val="11"/>
                            <w:szCs w:val="11"/>
                          </w:rPr>
                          <w:t>CODE</w:t>
                        </w:r>
                      </w:p>
                    </w:txbxContent>
                  </v:textbox>
                </v:shape>
                <v:shape id="Text Box 149" o:spid="_x0000_s1174" type="#_x0000_t202" style="position:absolute;left:6089;top:1953;width:121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" filled="f" stroked="f">
                  <v:textbox inset="0,0,0,0">
                    <w:txbxContent>
                      <w:p w14:paraId="6F954D45" w14:textId="77777777" w:rsidR="00EE4C85" w:rsidRDefault="00E74DC5">
                        <w:pPr>
                          <w:spacing w:after="0" w:line="240" w:lineRule="auto"/>
                          <w:rPr>
                            <w:rFonts w:ascii="Arial" w:hAnsi="Arial" w:cs="Arial"/>
                            <w:sz w:val="11"/>
                            <w:szCs w:val="11"/>
                          </w:rPr>
                        </w:pPr>
                        <w:r>
                          <w:rPr>
                            <w:rFonts w:ascii="Arial" w:hAnsi="Arial" w:cs="Arial"/>
                            <w:sz w:val="11"/>
                            <w:szCs w:val="11"/>
                          </w:rPr>
                          <w:t>7. ADMINISTERED BY</w:t>
                        </w:r>
                      </w:p>
                    </w:txbxContent>
                  </v:textbox>
                </v:shape>
                <v:shape id="Text Box 150" o:spid="_x0000_s1175" type="#_x0000_t202" style="position:absolute;left:305;top:1305;width:22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" filled="f" stroked="f">
                  <v:textbox inset="0,0,0,0">
                    <w:txbxContent>
                      <w:p w14:paraId="6F954D46" w14:textId="77777777" w:rsidR="00EE4C85" w:rsidRDefault="00E74DC5">
                        <w:pPr>
                          <w:spacing w:after="0" w:line="240" w:lineRule="auto"/>
                          <w:rPr>
                            <w:rFonts w:ascii="Arial" w:hAnsi="Arial" w:cs="Arial"/>
                            <w:sz w:val="11"/>
                            <w:szCs w:val="11"/>
                          </w:rPr>
                        </w:pPr>
                        <w:r>
                          <w:rPr>
                            <w:rFonts w:ascii="Arial" w:hAnsi="Arial" w:cs="Arial"/>
                            <w:sz w:val="11"/>
                            <w:szCs w:val="11"/>
                          </w:rPr>
                          <w:t>2. AMENDMENT/MODIFICATION NUMBER</w:t>
                        </w:r>
                      </w:p>
                    </w:txbxContent>
                  </v:textbox>
                </v:shape>
                <v:shape id="Text Box 151" o:spid="_x0000_s1176" type="#_x0000_t202" style="position:absolute;left:3622;top:187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" filled="f" stroked="f">
                  <v:textbox inset="0,0,0,0">
                    <w:txbxContent>
                      <w:p w14:paraId="6F954D47" w14:textId="77777777" w:rsidR="00EE4C85" w:rsidRDefault="00E74DC5">
                        <w:pPr>
                          <w:spacing w:after="0" w:line="240" w:lineRule="auto"/>
                          <w:rPr>
                            <w:rFonts w:ascii="Arial" w:hAnsi="Arial" w:cs="Arial"/>
                            <w:sz w:val="11"/>
                            <w:szCs w:val="11"/>
                          </w:rPr>
                        </w:pPr>
                        <w:r>
                          <w:rPr>
                            <w:rFonts w:ascii="Arial" w:hAnsi="Arial" w:cs="Arial"/>
                            <w:sz w:val="11"/>
                            <w:szCs w:val="11"/>
                          </w:rPr>
                          <w:t>CODE</w:t>
                        </w:r>
                      </w:p>
                    </w:txbxContent>
                  </v:textbox>
                </v:shape>
                <v:shape id="Text Box 152" o:spid="_x0000_s1177" type="#_x0000_t202" style="position:absolute;left:305;top:1953;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" filled="f" stroked="f">
                  <v:textbox inset="0,0,0,0">
                    <w:txbxContent>
                      <w:p w14:paraId="6F954D48" w14:textId="77777777" w:rsidR="00EE4C85" w:rsidRDefault="00E74DC5">
                        <w:pPr>
                          <w:spacing w:after="0" w:line="240" w:lineRule="auto"/>
                          <w:rPr>
                            <w:rFonts w:ascii="Arial" w:hAnsi="Arial" w:cs="Arial"/>
                            <w:sz w:val="11"/>
                            <w:szCs w:val="11"/>
                          </w:rPr>
                        </w:pPr>
                        <w:r>
                          <w:rPr>
                            <w:rFonts w:ascii="Arial" w:hAnsi="Arial" w:cs="Arial"/>
                            <w:sz w:val="11"/>
                            <w:szCs w:val="11"/>
                          </w:rPr>
                          <w:t>6. ISSUED BY</w:t>
                        </w:r>
                      </w:p>
                    </w:txbxContent>
                  </v:textbox>
                </v:shape>
                <v:shape id="Text Box 153" o:spid="_x0000_s1178" type="#_x0000_t202" style="position:absolute;left:305;top:3561;width:237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" filled="f" stroked="f">
                  <v:textbox inset="0,0,0,0">
                    <w:txbxContent>
                      <w:p w14:paraId="6F954D49" w14:textId="77777777" w:rsidR="00EE4C85" w:rsidRDefault="00E74DC5">
                        <w:pPr>
                          <w:spacing w:after="0" w:line="240" w:lineRule="auto"/>
                          <w:rPr>
                            <w:rFonts w:ascii="Arial" w:hAnsi="Arial" w:cs="Arial"/>
                            <w:sz w:val="11"/>
                            <w:szCs w:val="11"/>
                          </w:rPr>
                        </w:pPr>
                        <w:r>
                          <w:rPr>
                            <w:rFonts w:ascii="Arial" w:hAnsi="Arial" w:cs="Arial"/>
                            <w:sz w:val="11"/>
                            <w:szCs w:val="11"/>
                          </w:rPr>
                          <w:t>8. NAME AND ADDRESS OF CONTRACTOR</w:t>
                        </w:r>
                      </w:p>
                    </w:txbxContent>
                  </v:textbox>
                </v:shape>
                <v:shape id="Text Box 154" o:spid="_x0000_s1179" type="#_x0000_t202" style="position:absolute;left:6089;top:1305;width:240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" filled="f" stroked="f">
                  <v:textbox inset="0,0,0,0">
                    <w:txbxContent>
                      <w:p w14:paraId="6F954D4A" w14:textId="77777777" w:rsidR="00EE4C85" w:rsidRDefault="00E74DC5">
                        <w:pPr>
                          <w:spacing w:after="0" w:line="240" w:lineRule="auto"/>
                          <w:rPr>
                            <w:rFonts w:ascii="Arial" w:hAnsi="Arial" w:cs="Arial"/>
                            <w:sz w:val="11"/>
                            <w:szCs w:val="11"/>
                          </w:rPr>
                        </w:pPr>
                        <w:r>
                          <w:rPr>
                            <w:rFonts w:ascii="Arial" w:hAnsi="Arial" w:cs="Arial"/>
                            <w:sz w:val="11"/>
                            <w:szCs w:val="11"/>
                          </w:rPr>
                          <w:t>4. REQUISITION/PURCHASE REQ. NUMBER</w:t>
                        </w:r>
                      </w:p>
                    </w:txbxContent>
                  </v:textbox>
                </v:shape>
                <v:shape id="Text Box 155" o:spid="_x0000_s1180" type="#_x0000_t202" style="position:absolute;left:4140;top:1305;width:113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" filled="f" stroked="f">
                  <v:textbox inset="0,0,0,0">
                    <w:txbxContent>
                      <w:p w14:paraId="6F954D4B" w14:textId="77777777" w:rsidR="00EE4C85" w:rsidRDefault="00E74DC5">
                        <w:pPr>
                          <w:spacing w:after="0" w:line="240" w:lineRule="auto"/>
                          <w:rPr>
                            <w:rFonts w:ascii="Arial" w:hAnsi="Arial" w:cs="Arial"/>
                            <w:sz w:val="11"/>
                            <w:szCs w:val="11"/>
                          </w:rPr>
                        </w:pPr>
                        <w:r>
                          <w:rPr>
                            <w:rFonts w:ascii="Arial" w:hAnsi="Arial" w:cs="Arial"/>
                            <w:sz w:val="11"/>
                            <w:szCs w:val="11"/>
                          </w:rPr>
                          <w:t>3. EFFECTIVE DATE</w:t>
                        </w:r>
                      </w:p>
                    </w:txbxContent>
                  </v:textbox>
                </v:shape>
                <v:shape id="Text Box 156" o:spid="_x0000_s1181" type="#_x0000_t202" style="position:absolute;left:8268;top:3547;width:25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" filled="f" stroked="f">
                  <v:textbox inset="0,0,0,0">
                    <w:txbxContent>
                      <w:p w14:paraId="6F954D4C" w14:textId="77777777" w:rsidR="00EE4C85" w:rsidRDefault="00E74DC5">
                        <w:pPr>
                          <w:spacing w:after="0" w:line="240" w:lineRule="auto"/>
                          <w:rPr>
                            <w:rFonts w:ascii="Arial" w:hAnsi="Arial" w:cs="Arial"/>
                            <w:sz w:val="11"/>
                            <w:szCs w:val="11"/>
                          </w:rPr>
                        </w:pPr>
                        <w:r>
                          <w:rPr>
                            <w:rFonts w:ascii="Arial" w:hAnsi="Arial" w:cs="Arial"/>
                            <w:sz w:val="11"/>
                            <w:szCs w:val="11"/>
                          </w:rPr>
                          <w:t>9A. AMENDMENT OF SOLICITATION NUMBER</w:t>
                        </w:r>
                      </w:p>
                    </w:txbxContent>
                  </v:textbox>
                </v:shape>
                <v:shape id="Text Box 157" o:spid="_x0000_s1182" type="#_x0000_t202" style="position:absolute;left:8292;top:4147;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" filled="f" stroked="f">
                  <v:textbox inset="0,0,0,0">
                    <w:txbxContent>
                      <w:p w14:paraId="6F954D4D" w14:textId="77777777" w:rsidR="00EE4C85" w:rsidRDefault="00E74DC5">
                        <w:pPr>
                          <w:spacing w:after="0" w:line="240" w:lineRule="auto"/>
                          <w:rPr>
                            <w:rFonts w:ascii="Arial" w:hAnsi="Arial" w:cs="Arial"/>
                            <w:sz w:val="11"/>
                            <w:szCs w:val="11"/>
                          </w:rPr>
                        </w:pPr>
                        <w:r>
                          <w:rPr>
                            <w:rFonts w:ascii="Arial" w:hAnsi="Arial" w:cs="Arial"/>
                            <w:sz w:val="11"/>
                            <w:szCs w:val="11"/>
                          </w:rPr>
                          <w:t>9B. DATED</w:t>
                        </w:r>
                      </w:p>
                    </w:txbxContent>
                  </v:textbox>
                </v:shape>
                <v:shape id="Text Box 158" o:spid="_x0000_s1183" type="#_x0000_t202" style="position:absolute;left:10447;top:883;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" filled="f" stroked="f">
                  <v:textbox inset="0,0,0,0">
                    <w:txbxContent>
                      <w:p w14:paraId="6F954D4E" w14:textId="77777777" w:rsidR="00EE4C85" w:rsidRDefault="00E74DC5">
                        <w:pPr>
                          <w:spacing w:after="0" w:line="240" w:lineRule="auto"/>
                          <w:rPr>
                            <w:rFonts w:ascii="Arial" w:hAnsi="Arial" w:cs="Arial"/>
                            <w:sz w:val="11"/>
                            <w:szCs w:val="11"/>
                          </w:rPr>
                        </w:pPr>
                        <w:r>
                          <w:rPr>
                            <w:rFonts w:ascii="Arial" w:hAnsi="Arial" w:cs="Arial"/>
                            <w:sz w:val="11"/>
                            <w:szCs w:val="11"/>
                          </w:rPr>
                          <w:t>PAGE        OF     PAGES</w:t>
                        </w:r>
                      </w:p>
                    </w:txbxContent>
                  </v:textbox>
                </v:shape>
                <v:shape id="Text Box 159" o:spid="_x0000_s1184" type="#_x0000_t202" style="position:absolute;left:8292;top:4627;width:295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" filled="f" stroked="f">
                  <v:textbox inset="0,0,0,0">
                    <w:txbxContent>
                      <w:p w14:paraId="6F954D4F" w14:textId="77777777" w:rsidR="00EE4C85" w:rsidRDefault="00E74DC5">
                        <w:pPr>
                          <w:spacing w:after="0" w:line="240" w:lineRule="auto"/>
                          <w:rPr>
                            <w:rFonts w:ascii="Arial" w:hAnsi="Arial" w:cs="Arial"/>
                            <w:sz w:val="11"/>
                            <w:szCs w:val="11"/>
                          </w:rPr>
                        </w:pPr>
                        <w:r>
                          <w:rPr>
                            <w:rFonts w:ascii="Arial" w:hAnsi="Arial" w:cs="Arial"/>
                            <w:sz w:val="11"/>
                            <w:szCs w:val="11"/>
                          </w:rPr>
                          <w:t>10A. MODIFICATION OF CONTRACT/ORDER NUMBER</w:t>
                        </w:r>
                      </w:p>
                    </w:txbxContent>
                  </v:textbox>
                </v:shape>
                <v:shape id="Text Box 160" o:spid="_x0000_s1185" type="#_x0000_t202" style="position:absolute;left:8292;top:5289;width:70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" filled="f" stroked="f">
                  <v:textbox inset="0,0,0,0">
                    <w:txbxContent>
                      <w:p w14:paraId="6F954D50" w14:textId="77777777" w:rsidR="00EE4C85" w:rsidRDefault="00E74DC5">
                        <w:pPr>
                          <w:spacing w:after="0" w:line="240" w:lineRule="auto"/>
                          <w:rPr>
                            <w:rFonts w:ascii="Arial" w:hAnsi="Arial" w:cs="Arial"/>
                            <w:sz w:val="11"/>
                            <w:szCs w:val="11"/>
                          </w:rPr>
                        </w:pPr>
                        <w:r>
                          <w:rPr>
                            <w:rFonts w:ascii="Arial" w:hAnsi="Arial" w:cs="Arial"/>
                            <w:sz w:val="11"/>
                            <w:szCs w:val="11"/>
                          </w:rPr>
                          <w:t>10B. DATED</w:t>
                        </w:r>
                      </w:p>
                    </w:txbxContent>
                  </v:textbox>
                </v:shape>
                <v:shape id="Text Box 161" o:spid="_x0000_s1186" type="#_x0000_t202" style="position:absolute;left:6530;top:883;width:5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" filled="f" stroked="f">
                  <v:textbox inset="0,0,0,0">
                    <w:txbxContent>
                      <w:p w14:paraId="6F954D51" w14:textId="77777777" w:rsidR="00EE4C85" w:rsidRDefault="00E74DC5">
                        <w:pPr>
                          <w:spacing w:after="0" w:line="240" w:lineRule="auto"/>
                          <w:rPr>
                            <w:rFonts w:ascii="Arial" w:hAnsi="Arial" w:cs="Arial"/>
                            <w:sz w:val="11"/>
                            <w:szCs w:val="11"/>
                          </w:rPr>
                        </w:pPr>
                        <w:r>
                          <w:rPr>
                            <w:rFonts w:ascii="Arial" w:hAnsi="Arial" w:cs="Arial"/>
                            <w:sz w:val="11"/>
                            <w:szCs w:val="11"/>
                          </w:rPr>
                          <w:t>BPA NO.</w:t>
                        </w:r>
                      </w:p>
                    </w:txbxContent>
                  </v:textbox>
                </v:shape>
                <v:shape id="Text Box 162" o:spid="_x0000_s1187" type="#_x0000_t202" style="position:absolute;left:8474;top:883;width:131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" filled="f" stroked="f">
                  <v:textbox inset="0,0,0,0">
                    <w:txbxContent>
                      <w:p w14:paraId="6F954D52" w14:textId="77777777" w:rsidR="00EE4C85" w:rsidRDefault="00E74DC5">
                        <w:pPr>
                          <w:spacing w:after="0" w:line="240" w:lineRule="auto"/>
                          <w:rPr>
                            <w:rFonts w:ascii="Arial" w:hAnsi="Arial" w:cs="Arial"/>
                            <w:sz w:val="11"/>
                            <w:szCs w:val="11"/>
                          </w:rPr>
                        </w:pPr>
                        <w:r>
                          <w:rPr>
                            <w:rFonts w:ascii="Arial" w:hAnsi="Arial" w:cs="Arial"/>
                            <w:sz w:val="11"/>
                            <w:szCs w:val="11"/>
                          </w:rPr>
                          <w:t>1. CONTRACT ID CODE</w:t>
                        </w:r>
                      </w:p>
                    </w:txbxContent>
                  </v:textbox>
                </v:shape>
                <v:shape id="Text Box 163" o:spid="_x0000_s1188" type="#_x0000_t202" style="position:absolute;left:4126;top:5596;width:90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" filled="f" stroked="f">
                  <v:textbox inset="0,0,0,0">
                    <w:txbxContent>
                      <w:p w14:paraId="6F954D53" w14:textId="77777777" w:rsidR="00EE4C85" w:rsidRDefault="00E74DC5">
                        <w:pPr>
                          <w:spacing w:after="0" w:line="240" w:lineRule="auto"/>
                          <w:rPr>
                            <w:rFonts w:ascii="Arial" w:hAnsi="Arial" w:cs="Arial"/>
                            <w:sz w:val="11"/>
                            <w:szCs w:val="11"/>
                          </w:rPr>
                        </w:pPr>
                        <w:r>
                          <w:rPr>
                            <w:rFonts w:ascii="Arial" w:hAnsi="Arial" w:cs="Arial"/>
                            <w:sz w:val="11"/>
                            <w:szCs w:val="11"/>
                          </w:rPr>
                          <w:t>FACILITY CODE</w:t>
                        </w:r>
                      </w:p>
                    </w:txbxContent>
                  </v:textbox>
                </v:shape>
                <v:shape id="Text Box 164" o:spid="_x0000_s1189" type="#_x0000_t202" style="position:absolute;left:290;top:5596;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" filled="f" stroked="f">
                  <v:textbox inset="0,0,0,0">
                    <w:txbxContent>
                      <w:p w14:paraId="6F954D54" w14:textId="77777777" w:rsidR="00EE4C85" w:rsidRDefault="00E74DC5">
                        <w:pPr>
                          <w:spacing w:after="0" w:line="240" w:lineRule="auto"/>
                          <w:rPr>
                            <w:rFonts w:ascii="Arial" w:hAnsi="Arial" w:cs="Arial"/>
                            <w:sz w:val="11"/>
                            <w:szCs w:val="11"/>
                          </w:rPr>
                        </w:pPr>
                        <w:r>
                          <w:rPr>
                            <w:rFonts w:ascii="Arial" w:hAnsi="Arial" w:cs="Arial"/>
                            <w:sz w:val="11"/>
                            <w:szCs w:val="11"/>
                          </w:rPr>
                          <w:t>CODE</w:t>
                        </w:r>
                      </w:p>
                    </w:txbxContent>
                  </v:textbox>
                </v:shape>
                <v:shape id="Text Box 165" o:spid="_x0000_s1190" type="#_x0000_t202" style="position:absolute;left:290;top:6343;width:1061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" filled="f" stroked="f">
                  <v:textbox inset="0,0,0,0">
                    <w:txbxContent>
                      <w:p w14:paraId="6F954D55" w14:textId="77777777" w:rsidR="00EE4C85" w:rsidRDefault="00E74DC5">
                        <w:pPr>
                          <w:spacing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Text Box 166" o:spid="_x0000_s1191" type="#_x0000_t202" style="position:absolute;left:545;top:6118;width:80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" filled="f" stroked="f">
                  <v:textbox inset="0,0,0,0">
                    <w:txbxContent>
                      <w:p w14:paraId="6F954D56" w14:textId="77777777" w:rsidR="00EE4C85" w:rsidRDefault="00E74DC5">
                        <w:pPr>
                          <w:spacing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Text Box 167" o:spid="_x0000_s1192" type="#_x0000_t202" style="position:absolute;left:290;top:10744;width:154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" filled="f" stroked="f">
                  <v:textbox inset="0,0,0,0">
                    <w:txbxContent>
                      <w:p w14:paraId="6F954D57" w14:textId="77777777" w:rsidR="00EE4C85" w:rsidRDefault="00E74DC5">
                        <w:pPr>
                          <w:spacing w:after="0" w:line="240" w:lineRule="auto"/>
                          <w:rPr>
                            <w:rFonts w:ascii="Arial" w:hAnsi="Arial" w:cs="Arial"/>
                            <w:b/>
                            <w:bCs/>
                            <w:sz w:val="19"/>
                            <w:szCs w:val="19"/>
                          </w:rPr>
                        </w:pPr>
                        <w:r>
                          <w:rPr>
                            <w:rFonts w:ascii="Arial" w:hAnsi="Arial" w:cs="Arial"/>
                            <w:b/>
                            <w:bCs/>
                            <w:sz w:val="19"/>
                            <w:szCs w:val="19"/>
                          </w:rPr>
                          <w:t>E. IMPORTANT:</w:t>
                        </w:r>
                      </w:p>
                    </w:txbxContent>
                  </v:textbox>
                </v:shape>
                <v:shape id="Text Box 168" o:spid="_x0000_s1193" type="#_x0000_t202" style="position:absolute;left:9266;top:61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" filled="f" stroked="f">
                  <v:textbox inset="0,0,0,0">
                    <w:txbxContent>
                      <w:p w14:paraId="6F954D58" w14:textId="77777777" w:rsidR="00EE4C85" w:rsidRDefault="00E74DC5">
                        <w:pPr>
                          <w:spacing w:after="0" w:line="240" w:lineRule="auto"/>
                          <w:rPr>
                            <w:rFonts w:ascii="Arial" w:hAnsi="Arial" w:cs="Arial"/>
                            <w:sz w:val="15"/>
                            <w:szCs w:val="15"/>
                          </w:rPr>
                        </w:pPr>
                        <w:r>
                          <w:rPr>
                            <w:rFonts w:ascii="Arial" w:hAnsi="Arial" w:cs="Arial"/>
                            <w:sz w:val="15"/>
                            <w:szCs w:val="15"/>
                          </w:rPr>
                          <w:t>is extended,</w:t>
                        </w:r>
                      </w:p>
                    </w:txbxContent>
                  </v:textbox>
                </v:shape>
                <v:shape id="Text Box 169" o:spid="_x0000_s1194" type="#_x0000_t202" style="position:absolute;left:290;top:6583;width:1078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" filled="f" stroked="f">
                  <v:textbox inset="0,0,0,0">
                    <w:txbxContent>
                      <w:p w14:paraId="6F954D59" w14:textId="77777777" w:rsidR="00EE4C85" w:rsidRDefault="00E74DC5">
                        <w:pPr>
                          <w:spacing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Text Box 170" o:spid="_x0000_s1195" type="#_x0000_t202" style="position:absolute;left:290;top:6775;width:1115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" filled="f" stroked="f">
                  <v:textbox inset="0,0,0,0">
                    <w:txbxContent>
                      <w:p w14:paraId="6F954D5A" w14:textId="77777777" w:rsidR="00EE4C85" w:rsidRDefault="00E74DC5">
                        <w:pPr>
                          <w:spacing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Text Box 171" o:spid="_x0000_s1196" type="#_x0000_t202" style="position:absolute;left:290;top:6967;width:112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" filled="f" stroked="f">
                  <v:textbox inset="0,0,0,0">
                    <w:txbxContent>
                      <w:p w14:paraId="6F954D5B" w14:textId="77777777" w:rsidR="00EE4C85" w:rsidRDefault="00E74DC5">
                        <w:pPr>
                          <w:spacing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Text Box 172" o:spid="_x0000_s1197" type="#_x0000_t202" style="position:absolute;left:10466;top:6118;width:115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" filled="f" stroked="f">
                  <v:textbox inset="0,0,0,0">
                    <w:txbxContent>
                      <w:p w14:paraId="6F954D5C" w14:textId="77777777" w:rsidR="00EE4C85" w:rsidRDefault="00E74DC5">
                        <w:pPr>
                          <w:spacing w:after="0" w:line="240" w:lineRule="auto"/>
                          <w:rPr>
                            <w:rFonts w:ascii="Arial" w:hAnsi="Arial" w:cs="Arial"/>
                            <w:sz w:val="15"/>
                            <w:szCs w:val="15"/>
                          </w:rPr>
                        </w:pPr>
                        <w:r>
                          <w:rPr>
                            <w:rFonts w:ascii="Arial" w:hAnsi="Arial" w:cs="Arial"/>
                            <w:sz w:val="15"/>
                            <w:szCs w:val="15"/>
                          </w:rPr>
                          <w:t>is not extended.</w:t>
                        </w:r>
                      </w:p>
                    </w:txbxContent>
                  </v:textbox>
                </v:shape>
                <v:shape id="Text Box 173" o:spid="_x0000_s1198" type="#_x0000_t202" style="position:absolute;left:290;top:7790;width:257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" filled="f" stroked="f">
                  <v:textbox inset="0,0,0,0">
                    <w:txbxContent>
                      <w:p w14:paraId="6F954D5D" w14:textId="77777777" w:rsidR="00EE4C85" w:rsidRDefault="00E74DC5">
                        <w:pPr>
                          <w:spacing w:after="0" w:line="240" w:lineRule="auto"/>
                          <w:rPr>
                            <w:rFonts w:ascii="Arial" w:hAnsi="Arial" w:cs="Arial"/>
                            <w:sz w:val="11"/>
                            <w:szCs w:val="11"/>
                          </w:rPr>
                        </w:pPr>
                        <w:r>
                          <w:rPr>
                            <w:rFonts w:ascii="Arial" w:hAnsi="Arial" w:cs="Arial"/>
                            <w:sz w:val="11"/>
                            <w:szCs w:val="11"/>
                          </w:rPr>
                          <w:t>12. ACCOUNTING AND APPROPRIATION DATA</w:t>
                        </w:r>
                      </w:p>
                    </w:txbxContent>
                  </v:textbox>
                </v:shape>
                <v:shape id="Text Box 174" o:spid="_x0000_s1199" type="#_x0000_t202" style="position:absolute;left:10673;top:15105;width:83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" filled="f" stroked="f">
                  <v:textbox inset="0,0,0,0">
                    <w:txbxContent>
                      <w:p w14:paraId="6F954D5E" w14:textId="77777777" w:rsidR="00EE4C85" w:rsidRDefault="00E74DC5">
                        <w:pPr>
                          <w:spacing w:after="0" w:line="240" w:lineRule="auto"/>
                          <w:rPr>
                            <w:rFonts w:ascii="Arial" w:hAnsi="Arial" w:cs="Arial"/>
                            <w:sz w:val="11"/>
                            <w:szCs w:val="11"/>
                          </w:rPr>
                        </w:pPr>
                        <w:r>
                          <w:rPr>
                            <w:rFonts w:ascii="Arial" w:hAnsi="Arial" w:cs="Arial"/>
                            <w:sz w:val="11"/>
                            <w:szCs w:val="11"/>
                          </w:rPr>
                          <w:t>(REV. 11/2016)</w:t>
                        </w:r>
                      </w:p>
                    </w:txbxContent>
                  </v:textbox>
                </v:shape>
                <v:shape id="Text Box 175" o:spid="_x0000_s1200" type="#_x0000_t202" style="position:absolute;left:3958;top:10779;width:59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" filled="f" stroked="f">
                  <v:textbox inset="0,0,0,0">
                    <w:txbxContent>
                      <w:p w14:paraId="6F954D5F" w14:textId="77777777" w:rsidR="00EE4C85" w:rsidRDefault="00E74DC5">
                        <w:pPr>
                          <w:spacing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Text Box 176" o:spid="_x0000_s1201" type="#_x0000_t202" style="position:absolute;left:3142;top:10779;width:47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" filled="f" stroked="f">
                  <v:textbox inset="0,0,0,0">
                    <w:txbxContent>
                      <w:p w14:paraId="6F954D60" w14:textId="77777777" w:rsidR="00EE4C85" w:rsidRDefault="00E74DC5">
                        <w:pPr>
                          <w:spacing w:after="0" w:line="240" w:lineRule="auto"/>
                          <w:rPr>
                            <w:rFonts w:ascii="Arial" w:hAnsi="Arial" w:cs="Arial"/>
                            <w:sz w:val="15"/>
                            <w:szCs w:val="15"/>
                          </w:rPr>
                        </w:pPr>
                        <w:r>
                          <w:rPr>
                            <w:rFonts w:ascii="Arial" w:hAnsi="Arial" w:cs="Arial"/>
                            <w:sz w:val="15"/>
                            <w:szCs w:val="15"/>
                          </w:rPr>
                          <w:t>is not,</w:t>
                        </w:r>
                      </w:p>
                    </w:txbxContent>
                  </v:textbox>
                </v:shape>
                <v:shape id="Text Box 177" o:spid="_x0000_s1202" type="#_x0000_t202" style="position:absolute;left:694;top:8750;width:91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" filled="f" stroked="f">
                  <v:textbox inset="0,0,0,0">
                    <w:txbxContent>
                      <w:p w14:paraId="6F954D61" w14:textId="77777777" w:rsidR="00EE4C85" w:rsidRDefault="00E74DC5">
                        <w:pPr>
                          <w:spacing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Text Box 178" o:spid="_x0000_s1203" type="#_x0000_t202" style="position:absolute;left:4610;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" filled="f" stroked="f">
                  <v:textbox inset="0,0,0,0">
                    <w:txbxContent>
                      <w:p w14:paraId="6F954D62" w14:textId="77777777" w:rsidR="00EE4C85" w:rsidRDefault="00E74DC5">
                        <w:pPr>
                          <w:spacing w:after="0" w:line="240" w:lineRule="auto"/>
                          <w:rPr>
                            <w:rFonts w:ascii="Arial" w:hAnsi="Arial" w:cs="Arial"/>
                            <w:sz w:val="11"/>
                            <w:szCs w:val="11"/>
                          </w:rPr>
                        </w:pPr>
                        <w:r>
                          <w:rPr>
                            <w:rFonts w:ascii="Arial" w:hAnsi="Arial" w:cs="Arial"/>
                            <w:sz w:val="11"/>
                            <w:szCs w:val="11"/>
                          </w:rPr>
                          <w:t>15C. DATE SIGNED</w:t>
                        </w:r>
                      </w:p>
                    </w:txbxContent>
                  </v:textbox>
                </v:shape>
                <v:shape id="Text Box 179" o:spid="_x0000_s1204" type="#_x0000_t202" style="position:absolute;left:694;top:9244;width:59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" filled="f" stroked="f">
                  <v:textbox inset="0,0,0,0">
                    <w:txbxContent>
                      <w:p w14:paraId="6F954D63" w14:textId="77777777" w:rsidR="00EE4C85" w:rsidRDefault="00E74DC5">
                        <w:pPr>
                          <w:spacing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Text Box 180" o:spid="_x0000_s1205" type="#_x0000_t202" style="position:absolute;left:694;top:9393;width:411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" filled="f" stroked="f">
                  <v:textbox inset="0,0,0,0">
                    <w:txbxContent>
                      <w:p w14:paraId="6F954D64" w14:textId="77777777" w:rsidR="00EE4C85" w:rsidRDefault="00E74DC5">
                        <w:pPr>
                          <w:spacing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Text Box 181" o:spid="_x0000_s1206" type="#_x0000_t202" style="position:absolute;left:290;top:7169;width:110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" filled="f" stroked="f">
                  <v:textbox inset="0,0,0,0">
                    <w:txbxContent>
                      <w:p w14:paraId="6F954D65" w14:textId="77777777" w:rsidR="00EE4C85" w:rsidRDefault="00E74DC5">
                        <w:pPr>
                          <w:spacing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Text Box 182" o:spid="_x0000_s1207" type="#_x0000_t202" style="position:absolute;left:290;top:7361;width:108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" filled="f" stroked="f">
                  <v:textbox inset="0,0,0,0">
                    <w:txbxContent>
                      <w:p w14:paraId="6F954D66" w14:textId="77777777" w:rsidR="00EE4C85" w:rsidRDefault="00E74DC5">
                        <w:pPr>
                          <w:spacing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Text Box 183" o:spid="_x0000_s1208" type="#_x0000_t202" style="position:absolute;left:290;top:7553;width:256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" filled="f" stroked="f">
                  <v:textbox inset="0,0,0,0">
                    <w:txbxContent>
                      <w:p w14:paraId="6F954D67" w14:textId="77777777" w:rsidR="00EE4C85" w:rsidRDefault="00E74DC5">
                        <w:pPr>
                          <w:spacing w:after="0" w:line="240" w:lineRule="auto"/>
                          <w:rPr>
                            <w:rFonts w:ascii="Arial" w:hAnsi="Arial" w:cs="Arial"/>
                            <w:sz w:val="15"/>
                            <w:szCs w:val="15"/>
                          </w:rPr>
                        </w:pPr>
                        <w:r>
                          <w:rPr>
                            <w:rFonts w:ascii="Arial" w:hAnsi="Arial" w:cs="Arial"/>
                            <w:sz w:val="15"/>
                            <w:szCs w:val="15"/>
                          </w:rPr>
                          <w:t>the opening hour and date specified.</w:t>
                        </w:r>
                      </w:p>
                    </w:txbxContent>
                  </v:textbox>
                </v:shape>
                <v:shape id="Text Box 184" o:spid="_x0000_s1209" type="#_x0000_t202" style="position:absolute;left:694;top:9724;width:49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" filled="f" stroked="f">
                  <v:textbox inset="0,0,0,0">
                    <w:txbxContent>
                      <w:p w14:paraId="6F954D68" w14:textId="77777777" w:rsidR="00EE4C85" w:rsidRDefault="00E74DC5">
                        <w:pPr>
                          <w:spacing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Text Box 185" o:spid="_x0000_s1210" type="#_x0000_t202" style="position:absolute;left:694;top:10204;width:5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" filled="f" stroked="f">
                  <v:textbox inset="0,0,0,0">
                    <w:txbxContent>
                      <w:p w14:paraId="6F954D69" w14:textId="77777777" w:rsidR="00EE4C85" w:rsidRDefault="00E74DC5">
                        <w:pPr>
                          <w:spacing w:after="0" w:line="240" w:lineRule="auto"/>
                          <w:rPr>
                            <w:rFonts w:ascii="Arial" w:hAnsi="Arial" w:cs="Arial"/>
                            <w:sz w:val="11"/>
                            <w:szCs w:val="11"/>
                          </w:rPr>
                        </w:pPr>
                        <w:r>
                          <w:rPr>
                            <w:rFonts w:ascii="Arial" w:hAnsi="Arial" w:cs="Arial"/>
                            <w:sz w:val="11"/>
                            <w:szCs w:val="11"/>
                          </w:rPr>
                          <w:t>D. OTHER</w:t>
                        </w:r>
                      </w:p>
                    </w:txbxContent>
                  </v:textbox>
                </v:shape>
                <v:shape id="Text Box 186" o:spid="_x0000_s1211" type="#_x0000_t202" style="position:absolute;left:1942;top:10779;width:7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" filled="f" stroked="f">
                  <v:textbox inset="0,0,0,0">
                    <w:txbxContent>
                      <w:p w14:paraId="6F954D6A" w14:textId="77777777" w:rsidR="00EE4C85" w:rsidRDefault="00E74DC5">
                        <w:pPr>
                          <w:spacing w:after="0" w:line="240" w:lineRule="auto"/>
                          <w:rPr>
                            <w:rFonts w:ascii="Arial" w:hAnsi="Arial" w:cs="Arial"/>
                            <w:sz w:val="15"/>
                            <w:szCs w:val="15"/>
                          </w:rPr>
                        </w:pPr>
                        <w:r>
                          <w:rPr>
                            <w:rFonts w:ascii="Arial" w:hAnsi="Arial" w:cs="Arial"/>
                            <w:sz w:val="15"/>
                            <w:szCs w:val="15"/>
                          </w:rPr>
                          <w:t>Contractor</w:t>
                        </w:r>
                      </w:p>
                    </w:txbxContent>
                  </v:textbox>
                </v:shape>
                <v:shape id="Text Box 187" o:spid="_x0000_s1212" type="#_x0000_t202" style="position:absolute;left:10212;top:14371;width:109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" filled="f" stroked="f">
                  <v:textbox inset="0,0,0,0">
                    <w:txbxContent>
                      <w:p w14:paraId="6F954D6B" w14:textId="77777777" w:rsidR="00EE4C85" w:rsidRDefault="00E74DC5">
                        <w:pPr>
                          <w:spacing w:after="0" w:line="240" w:lineRule="auto"/>
                          <w:rPr>
                            <w:rFonts w:ascii="Arial" w:hAnsi="Arial" w:cs="Arial"/>
                            <w:sz w:val="11"/>
                            <w:szCs w:val="11"/>
                          </w:rPr>
                        </w:pPr>
                        <w:r>
                          <w:rPr>
                            <w:rFonts w:ascii="Arial" w:hAnsi="Arial" w:cs="Arial"/>
                            <w:sz w:val="11"/>
                            <w:szCs w:val="11"/>
                          </w:rPr>
                          <w:t>16C. DATE SIGNED</w:t>
                        </w:r>
                      </w:p>
                    </w:txbxContent>
                  </v:textbox>
                </v:shape>
                <v:shape id="Text Box 188" o:spid="_x0000_s1213" type="#_x0000_t202" style="position:absolute;left:286;top:11116;width:282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" filled="f" stroked="f">
                  <v:textbox inset="0,0,0,0">
                    <w:txbxContent>
                      <w:p w14:paraId="6F954D6C" w14:textId="77777777" w:rsidR="00EE4C85" w:rsidRDefault="00E74DC5">
                        <w:pPr>
                          <w:spacing w:after="0" w:line="240" w:lineRule="auto"/>
                          <w:rPr>
                            <w:rFonts w:ascii="Arial" w:hAnsi="Arial" w:cs="Arial"/>
                            <w:sz w:val="11"/>
                            <w:szCs w:val="11"/>
                          </w:rPr>
                        </w:pPr>
                        <w:r>
                          <w:rPr>
                            <w:rFonts w:ascii="Arial" w:hAnsi="Arial" w:cs="Arial"/>
                            <w:sz w:val="11"/>
                            <w:szCs w:val="11"/>
                          </w:rPr>
                          <w:t>14. DESCRIPTION OF AMENDMENT/MODIFICATION</w:t>
                        </w:r>
                      </w:p>
                    </w:txbxContent>
                  </v:textbox>
                </v:shape>
                <v:shape id="Text Box 189" o:spid="_x0000_s1214" type="#_x0000_t202" style="position:absolute;left:6041;top:14371;width:194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" filled="f" stroked="f">
                  <v:textbox inset="0,0,0,0">
                    <w:txbxContent>
                      <w:p w14:paraId="6F954D6D" w14:textId="77777777" w:rsidR="00EE4C85" w:rsidRDefault="00E74DC5">
                        <w:pPr>
                          <w:spacing w:after="0" w:line="240" w:lineRule="auto"/>
                          <w:rPr>
                            <w:rFonts w:ascii="Arial" w:hAnsi="Arial" w:cs="Arial"/>
                            <w:sz w:val="11"/>
                            <w:szCs w:val="11"/>
                          </w:rPr>
                        </w:pPr>
                        <w:r>
                          <w:rPr>
                            <w:rFonts w:ascii="Arial" w:hAnsi="Arial" w:cs="Arial"/>
                            <w:sz w:val="11"/>
                            <w:szCs w:val="11"/>
                          </w:rPr>
                          <w:t>16B. UNITED STATES OF AMERICA</w:t>
                        </w:r>
                      </w:p>
                    </w:txbxContent>
                  </v:textbox>
                </v:shape>
                <v:shape id="Text Box 190" o:spid="_x0000_s1215" type="#_x0000_t202" style="position:absolute;left:319;top:13382;width:855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" filled="f" stroked="f">
                  <v:textbox inset="0,0,0,0">
                    <w:txbxContent>
                      <w:p w14:paraId="6F954D6E" w14:textId="77777777" w:rsidR="00EE4C85" w:rsidRDefault="00E74DC5">
                        <w:pPr>
                          <w:spacing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Text Box 191" o:spid="_x0000_s1216" type="#_x0000_t202" style="position:absolute;left:290;top:13665;width:190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" filled="f" stroked="f">
                  <v:textbox inset="0,0,0,0">
                    <w:txbxContent>
                      <w:p w14:paraId="6F954D6F" w14:textId="77777777" w:rsidR="00EE4C85" w:rsidRDefault="00E74DC5">
                        <w:pPr>
                          <w:spacing w:after="0" w:line="240" w:lineRule="auto"/>
                          <w:rPr>
                            <w:rFonts w:ascii="Arial" w:hAnsi="Arial" w:cs="Arial"/>
                            <w:sz w:val="11"/>
                            <w:szCs w:val="11"/>
                          </w:rPr>
                        </w:pPr>
                        <w:r>
                          <w:rPr>
                            <w:rFonts w:ascii="Arial" w:hAnsi="Arial" w:cs="Arial"/>
                            <w:sz w:val="11"/>
                            <w:szCs w:val="11"/>
                          </w:rPr>
                          <w:t>15A. NAME AND TITLE OF SIGNER</w:t>
                        </w:r>
                      </w:p>
                    </w:txbxContent>
                  </v:textbox>
                </v:shape>
                <v:shape id="Text Box 192" o:spid="_x0000_s1217" type="#_x0000_t202" style="position:absolute;left:6041;top:13665;width:283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" filled="f" stroked="f">
                  <v:textbox inset="0,0,0,0">
                    <w:txbxContent>
                      <w:p w14:paraId="6F954D70" w14:textId="77777777" w:rsidR="00EE4C85" w:rsidRDefault="00E74DC5">
                        <w:pPr>
                          <w:spacing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Text Box 193" o:spid="_x0000_s1218" type="#_x0000_t202" style="position:absolute;left:305;top:14385;width:170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" filled="f" stroked="f">
                  <v:textbox inset="0,0,0,0">
                    <w:txbxContent>
                      <w:p w14:paraId="6F954D71" w14:textId="77777777" w:rsidR="00EE4C85" w:rsidRDefault="00E74DC5">
                        <w:pPr>
                          <w:spacing w:after="0" w:line="240" w:lineRule="auto"/>
                          <w:rPr>
                            <w:rFonts w:ascii="Arial" w:hAnsi="Arial" w:cs="Arial"/>
                            <w:sz w:val="11"/>
                            <w:szCs w:val="11"/>
                          </w:rPr>
                        </w:pPr>
                        <w:r>
                          <w:rPr>
                            <w:rFonts w:ascii="Arial" w:hAnsi="Arial" w:cs="Arial"/>
                            <w:sz w:val="11"/>
                            <w:szCs w:val="11"/>
                          </w:rPr>
                          <w:t>15B. CONTRACTOR/OFFEROR</w:t>
                        </w:r>
                      </w:p>
                    </w:txbxContent>
                  </v:textbox>
                </v:shape>
                <v:shape id="Text Box 194" o:spid="_x0000_s1219" type="#_x0000_t202" style="position:absolute;left:9415;top:15105;width:11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" filled="f" stroked="f">
                  <v:textbox inset="0,0,0,0">
                    <w:txbxContent>
                      <w:p w14:paraId="6F954D72" w14:textId="77777777" w:rsidR="00EE4C85" w:rsidRDefault="00E74DC5">
                        <w:pPr>
                          <w:spacing w:after="0" w:line="240" w:lineRule="auto"/>
                          <w:rPr>
                            <w:rFonts w:ascii="Arial" w:hAnsi="Arial" w:cs="Arial"/>
                            <w:sz w:val="11"/>
                            <w:szCs w:val="11"/>
                          </w:rPr>
                        </w:pPr>
                        <w:r>
                          <w:rPr>
                            <w:rFonts w:ascii="Arial" w:hAnsi="Arial" w:cs="Arial"/>
                            <w:sz w:val="11"/>
                            <w:szCs w:val="11"/>
                          </w:rPr>
                          <w:t xml:space="preserve">STANDARD FORM 30 </w:t>
                        </w:r>
                      </w:p>
                    </w:txbxContent>
                  </v:textbox>
                </v:shape>
                <v:shape id="Text Box 195" o:spid="_x0000_s1220" type="#_x0000_t202" style="position:absolute;left:305;top:15101;width:18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" filled="f" stroked="f">
                  <v:textbox inset="0,0,0,0">
                    <w:txbxContent>
                      <w:p w14:paraId="6F954D73" w14:textId="77777777" w:rsidR="00EE4C85" w:rsidRDefault="00E74DC5">
                        <w:pPr>
                          <w:spacing w:after="0" w:line="240" w:lineRule="auto"/>
                          <w:rPr>
                            <w:rFonts w:ascii="Arial" w:hAnsi="Arial" w:cs="Arial"/>
                            <w:sz w:val="11"/>
                            <w:szCs w:val="11"/>
                          </w:rPr>
                        </w:pPr>
                        <w:r>
                          <w:rPr>
                            <w:rFonts w:ascii="Arial" w:hAnsi="Arial" w:cs="Arial"/>
                            <w:sz w:val="11"/>
                            <w:szCs w:val="11"/>
                          </w:rPr>
                          <w:t>PREVIOUS EDITION NOT USABLE</w:t>
                        </w:r>
                      </w:p>
                    </w:txbxContent>
                  </v:textbox>
                </v:shape>
                <v:shape id="Text Box 196" o:spid="_x0000_s1221" type="#_x0000_t202" style="position:absolute;left:9415;top:15245;width:221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" filled="f" stroked="f">
                  <v:textbox inset="0,0,0,0">
                    <w:txbxContent>
                      <w:p w14:paraId="6F954D74" w14:textId="77777777" w:rsidR="00EE4C85" w:rsidRDefault="00E74DC5">
                        <w:pPr>
                          <w:spacing w:after="0" w:line="240" w:lineRule="auto"/>
                          <w:rPr>
                            <w:rFonts w:ascii="Arial" w:hAnsi="Arial" w:cs="Arial"/>
                            <w:sz w:val="11"/>
                            <w:szCs w:val="11"/>
                          </w:rPr>
                        </w:pPr>
                        <w:r>
                          <w:rPr>
                            <w:rFonts w:ascii="Arial" w:hAnsi="Arial" w:cs="Arial"/>
                            <w:sz w:val="11"/>
                            <w:szCs w:val="11"/>
                          </w:rPr>
                          <w:t>Prescribed by GSA - FAR (48 CFR) 53.243</w:t>
                        </w:r>
                      </w:p>
                    </w:txbxContent>
                  </v:textbox>
                </v:shape>
                <v:shape id="Text Box 197" o:spid="_x0000_s1222" type="#_x0000_t202" style="position:absolute;left:2388;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" filled="f" stroked="f">
                  <v:textbox inset="0,0,0,0">
                    <w:txbxContent>
                      <w:p w14:paraId="6F954D75" w14:textId="77777777" w:rsidR="00EE4C85" w:rsidRDefault="00E74DC5">
                        <w:pPr>
                          <w:spacing w:after="0" w:line="240" w:lineRule="auto"/>
                          <w:rPr>
                            <w:rFonts w:ascii="Arial" w:hAnsi="Arial" w:cs="Arial"/>
                            <w:sz w:val="11"/>
                            <w:szCs w:val="11"/>
                          </w:rPr>
                        </w:pPr>
                        <w:r>
                          <w:rPr>
                            <w:rFonts w:ascii="Arial" w:hAnsi="Arial" w:cs="Arial"/>
                            <w:sz w:val="11"/>
                            <w:szCs w:val="11"/>
                          </w:rPr>
                          <w:t>(Type or print)</w:t>
                        </w:r>
                      </w:p>
                    </w:txbxContent>
                  </v:textbox>
                </v:shape>
                <v:shape id="Text Box 198" o:spid="_x0000_s1223" type="#_x0000_t202" style="position:absolute;left:9026;top:13665;width:76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" filled="f" stroked="f">
                  <v:textbox inset="0,0,0,0">
                    <w:txbxContent>
                      <w:p w14:paraId="6F954D76" w14:textId="77777777" w:rsidR="00EE4C85" w:rsidRDefault="00E74DC5">
                        <w:pPr>
                          <w:spacing w:after="0" w:line="240" w:lineRule="auto"/>
                          <w:rPr>
                            <w:rFonts w:ascii="Arial" w:hAnsi="Arial" w:cs="Arial"/>
                            <w:sz w:val="11"/>
                            <w:szCs w:val="11"/>
                          </w:rPr>
                        </w:pPr>
                        <w:r>
                          <w:rPr>
                            <w:rFonts w:ascii="Arial" w:hAnsi="Arial" w:cs="Arial"/>
                            <w:sz w:val="11"/>
                            <w:szCs w:val="11"/>
                          </w:rPr>
                          <w:t>(Type or print)</w:t>
                        </w:r>
                      </w:p>
                    </w:txbxContent>
                  </v:textbox>
                </v:shape>
                <v:shape id="Text Box 199" o:spid="_x0000_s1224" type="#_x0000_t202" style="position:absolute;left:3185;top:11116;width:498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" filled="f" stroked="f">
                  <v:textbox inset="0,0,0,0">
                    <w:txbxContent>
                      <w:p w14:paraId="6F954D77" w14:textId="77777777" w:rsidR="00EE4C85" w:rsidRDefault="00E74DC5">
                        <w:pPr>
                          <w:spacing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Text Box 200" o:spid="_x0000_s1225" type="#_x0000_t202" style="position:absolute;left:2796;top:3561;width:233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" filled="f" stroked="f">
                  <v:textbox inset="0,0,0,0">
                    <w:txbxContent>
                      <w:p w14:paraId="6F954D78" w14:textId="77777777" w:rsidR="00EE4C85" w:rsidRDefault="00E74DC5">
                        <w:pPr>
                          <w:spacing w:after="0" w:line="240" w:lineRule="auto"/>
                          <w:rPr>
                            <w:rFonts w:ascii="Arial" w:hAnsi="Arial" w:cs="Arial"/>
                            <w:sz w:val="11"/>
                            <w:szCs w:val="11"/>
                          </w:rPr>
                        </w:pPr>
                        <w:r>
                          <w:rPr>
                            <w:rFonts w:ascii="Arial" w:hAnsi="Arial" w:cs="Arial"/>
                            <w:sz w:val="11"/>
                            <w:szCs w:val="11"/>
                          </w:rPr>
                          <w:t>(Number, street, county, State and ZIP Code)</w:t>
                        </w:r>
                      </w:p>
                    </w:txbxContent>
                  </v:textbox>
                </v:shape>
                <v:shape id="Text Box 201" o:spid="_x0000_s1226" type="#_x0000_t202" style="position:absolute;left:7346;top:1953;width:107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" filled="f" stroked="f">
                  <v:textbox inset="0,0,0,0">
                    <w:txbxContent>
                      <w:p w14:paraId="6F954D79" w14:textId="77777777" w:rsidR="00EE4C85" w:rsidRDefault="00E74DC5">
                        <w:pPr>
                          <w:spacing w:after="0" w:line="240" w:lineRule="auto"/>
                          <w:rPr>
                            <w:rFonts w:ascii="Arial" w:hAnsi="Arial" w:cs="Arial"/>
                            <w:sz w:val="11"/>
                            <w:szCs w:val="11"/>
                          </w:rPr>
                        </w:pPr>
                        <w:r>
                          <w:rPr>
                            <w:rFonts w:ascii="Arial" w:hAnsi="Arial" w:cs="Arial"/>
                            <w:sz w:val="11"/>
                            <w:szCs w:val="11"/>
                          </w:rPr>
                          <w:t>(If other than Item 6)</w:t>
                        </w:r>
                      </w:p>
                    </w:txbxContent>
                  </v:textbox>
                </v:shape>
                <v:shape id="Text Box 202" o:spid="_x0000_s1227" type="#_x0000_t202" style="position:absolute;left:1289;top:10204;width:219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" filled="f" stroked="f">
                  <v:textbox inset="0,0,0,0">
                    <w:txbxContent>
                      <w:p w14:paraId="6F954D7A" w14:textId="77777777" w:rsidR="00EE4C85" w:rsidRDefault="00E74DC5">
                        <w:pPr>
                          <w:spacing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Text Box 203" o:spid="_x0000_s1228" type="#_x0000_t202" style="position:absolute;left:6727;top:9244;width:2986;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" filled="f" stroked="f">
                  <v:textbox inset="0,0,0,0">
                    <w:txbxContent>
                      <w:p w14:paraId="6F954D7B" w14:textId="77777777" w:rsidR="00EE4C85" w:rsidRDefault="00E74DC5">
                        <w:pPr>
                          <w:spacing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Text Box 204" o:spid="_x0000_s1229" type="#_x0000_t202" style="position:absolute;left:2954;top:7790;width:63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" filled="f" stroked="f">
                  <v:textbox inset="0,0,0,0">
                    <w:txbxContent>
                      <w:p w14:paraId="6F954D7C" w14:textId="77777777" w:rsidR="00EE4C85" w:rsidRDefault="00E74DC5">
                        <w:pPr>
                          <w:spacing w:after="0" w:line="240" w:lineRule="auto"/>
                          <w:rPr>
                            <w:rFonts w:ascii="Arial" w:hAnsi="Arial" w:cs="Arial"/>
                            <w:sz w:val="11"/>
                            <w:szCs w:val="11"/>
                          </w:rPr>
                        </w:pPr>
                        <w:r>
                          <w:rPr>
                            <w:rFonts w:ascii="Arial" w:hAnsi="Arial" w:cs="Arial"/>
                            <w:sz w:val="11"/>
                            <w:szCs w:val="11"/>
                          </w:rPr>
                          <w:t>(If required)</w:t>
                        </w:r>
                      </w:p>
                    </w:txbxContent>
                  </v:textbox>
                </v:shape>
                <v:shape id="Text Box 205" o:spid="_x0000_s1230" type="#_x0000_t202" style="position:absolute;left:8940;top:4147;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" filled="f" stroked="f">
                  <v:textbox inset="0,0,0,0">
                    <w:txbxContent>
                      <w:p w14:paraId="6F954D7D" w14:textId="77777777" w:rsidR="00EE4C85" w:rsidRDefault="00E74DC5">
                        <w:pPr>
                          <w:spacing w:after="0" w:line="240" w:lineRule="auto"/>
                          <w:rPr>
                            <w:rFonts w:ascii="Arial" w:hAnsi="Arial" w:cs="Arial"/>
                            <w:sz w:val="11"/>
                            <w:szCs w:val="11"/>
                          </w:rPr>
                        </w:pPr>
                        <w:r>
                          <w:rPr>
                            <w:rFonts w:ascii="Arial" w:hAnsi="Arial" w:cs="Arial"/>
                            <w:sz w:val="11"/>
                            <w:szCs w:val="11"/>
                          </w:rPr>
                          <w:t>(SEE ITEM 11)</w:t>
                        </w:r>
                      </w:p>
                    </w:txbxContent>
                  </v:textbox>
                </v:shape>
                <v:shape id="Text Box 206" o:spid="_x0000_s1231" type="#_x0000_t202" style="position:absolute;left:9012;top:5289;width:81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" filled="f" stroked="f">
                  <v:textbox inset="0,0,0,0">
                    <w:txbxContent>
                      <w:p w14:paraId="6F954D7E" w14:textId="77777777" w:rsidR="00EE4C85" w:rsidRDefault="00E74DC5">
                        <w:pPr>
                          <w:spacing w:after="0" w:line="240" w:lineRule="auto"/>
                          <w:rPr>
                            <w:rFonts w:ascii="Arial" w:hAnsi="Arial" w:cs="Arial"/>
                            <w:sz w:val="11"/>
                            <w:szCs w:val="11"/>
                          </w:rPr>
                        </w:pPr>
                        <w:r>
                          <w:rPr>
                            <w:rFonts w:ascii="Arial" w:hAnsi="Arial" w:cs="Arial"/>
                            <w:sz w:val="11"/>
                            <w:szCs w:val="11"/>
                          </w:rPr>
                          <w:t>(SEE ITEM 13)</w:t>
                        </w:r>
                      </w:p>
                    </w:txbxContent>
                  </v:textbox>
                </v:shape>
                <v:shape id="Text Box 207" o:spid="_x0000_s1232" type="#_x0000_t202" style="position:absolute;left:7961;top:3566;width:20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" filled="f" stroked="f">
                  <v:textbox inset="0,0,0,0">
                    <w:txbxContent>
                      <w:p w14:paraId="6F954D7F" w14:textId="77777777" w:rsidR="00EE4C85" w:rsidRDefault="00E74DC5">
                        <w:pPr>
                          <w:spacing w:after="0" w:line="240" w:lineRule="auto"/>
                          <w:rPr>
                            <w:rFonts w:ascii="Arial" w:hAnsi="Arial" w:cs="Arial"/>
                            <w:sz w:val="11"/>
                            <w:szCs w:val="11"/>
                          </w:rPr>
                        </w:pPr>
                        <w:r>
                          <w:rPr>
                            <w:rFonts w:ascii="Arial" w:hAnsi="Arial" w:cs="Arial"/>
                            <w:sz w:val="11"/>
                            <w:szCs w:val="11"/>
                          </w:rPr>
                          <w:t>(X)</w:t>
                        </w:r>
                      </w:p>
                    </w:txbxContent>
                  </v:textbox>
                </v:shape>
                <v:shape id="Text Box 208" o:spid="_x0000_s1233" type="#_x0000_t202" style="position:absolute;left:252;top:8687;width:448;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" filled="f" stroked="f">
                  <v:textbox inset="0,0,0,0">
                    <w:txbxContent>
                      <w:p w14:paraId="6F954D80" w14:textId="77777777" w:rsidR="00EE4C85" w:rsidRDefault="00E74DC5">
                        <w:pPr>
                          <w:spacing w:after="0" w:line="240" w:lineRule="auto"/>
                          <w:rPr>
                            <w:rFonts w:ascii="Arial" w:hAnsi="Arial" w:cs="Arial"/>
                            <w:sz w:val="11"/>
                            <w:szCs w:val="11"/>
                          </w:rPr>
                        </w:pPr>
                        <w:r>
                          <w:rPr>
                            <w:rFonts w:ascii="Arial" w:hAnsi="Arial" w:cs="Arial"/>
                            <w:sz w:val="11"/>
                            <w:szCs w:val="11"/>
                          </w:rPr>
                          <w:t>CHECK</w:t>
                        </w:r>
                      </w:p>
                    </w:txbxContent>
                  </v:textbox>
                </v:shape>
                <v:shape id="Text Box 209" o:spid="_x0000_s1234" type="#_x0000_t202" style="position:absolute;left:300;top:8793;width:29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" filled="f" stroked="f">
                  <v:textbox inset="0,0,0,0">
                    <w:txbxContent>
                      <w:p w14:paraId="6F954D81" w14:textId="77777777" w:rsidR="00EE4C85" w:rsidRDefault="00E74DC5">
                        <w:pPr>
                          <w:spacing w:after="0" w:line="240" w:lineRule="auto"/>
                          <w:rPr>
                            <w:rFonts w:ascii="Arial" w:hAnsi="Arial" w:cs="Arial"/>
                            <w:sz w:val="11"/>
                            <w:szCs w:val="11"/>
                          </w:rPr>
                        </w:pPr>
                        <w:r>
                          <w:rPr>
                            <w:rFonts w:ascii="Arial" w:hAnsi="Arial" w:cs="Arial"/>
                            <w:sz w:val="11"/>
                            <w:szCs w:val="11"/>
                          </w:rPr>
                          <w:t>ONE</w:t>
                        </w:r>
                      </w:p>
                    </w:txbxContent>
                  </v:textbox>
                </v:shape>
                <v:shape id="Text Box 210" o:spid="_x0000_s1235" type="#_x0000_t202" style="position:absolute;left:2402;top:8254;width:659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" filled="f" stroked="f">
                  <v:textbox inset="0,0,0,0">
                    <w:txbxContent>
                      <w:p w14:paraId="6F954D82" w14:textId="77777777" w:rsidR="00EE4C85" w:rsidRDefault="00E74DC5">
                        <w:pPr>
                          <w:spacing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Text Box 211" o:spid="_x0000_s1236" type="#_x0000_t202" style="position:absolute;left:2748;top:8470;width:5947;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" filled="f" stroked="f">
                  <v:textbox inset="0,0,0,0">
                    <w:txbxContent>
                      <w:p w14:paraId="6F954D83" w14:textId="77777777" w:rsidR="00EE4C85" w:rsidRDefault="00E74DC5">
                        <w:pPr>
                          <w:spacing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Text Box 212" o:spid="_x0000_s1237" type="#_x0000_t202" style="position:absolute;left:2858;top:5782;width:5850;height: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" filled="f" stroked="f">
                  <v:textbox inset="0,0,0,0">
                    <w:txbxContent>
                      <w:p w14:paraId="6F954D84" w14:textId="77777777" w:rsidR="00EE4C85" w:rsidRDefault="00E74DC5">
                        <w:pPr>
                          <w:spacing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Text Box 213" o:spid="_x0000_s1238" type="#_x0000_t202" style="position:absolute;left:305;top:928;width:6079;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" filled="f" stroked="f">
                  <v:textbox inset="0,0,0,0">
                    <w:txbxContent>
                      <w:p w14:paraId="6F954D85" w14:textId="77777777" w:rsidR="00EE4C85" w:rsidRDefault="00E74DC5">
                        <w:pPr>
                          <w:spacing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Text Box 214" o:spid="_x0000_s1239" type="#_x0000_t202" style="position:absolute;left:1274;top:14793;width:204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" filled="f" stroked="f">
                  <v:textbox inset="0,0,0,0">
                    <w:txbxContent>
                      <w:p w14:paraId="6F954D86" w14:textId="77777777" w:rsidR="00EE4C85" w:rsidRDefault="00E74DC5">
                        <w:pPr>
                          <w:spacing w:after="0" w:line="240" w:lineRule="auto"/>
                          <w:rPr>
                            <w:rFonts w:ascii="Arial" w:hAnsi="Arial" w:cs="Arial"/>
                            <w:sz w:val="11"/>
                            <w:szCs w:val="11"/>
                          </w:rPr>
                        </w:pPr>
                        <w:r>
                          <w:rPr>
                            <w:rFonts w:ascii="Arial" w:hAnsi="Arial" w:cs="Arial"/>
                            <w:sz w:val="11"/>
                            <w:szCs w:val="11"/>
                          </w:rPr>
                          <w:t>(Signature of person authorized to sign)</w:t>
                        </w:r>
                      </w:p>
                    </w:txbxContent>
                  </v:textbox>
                </v:shape>
                <v:shape id="Text Box 215" o:spid="_x0000_s1240" type="#_x0000_t202" style="position:absolute;left:7260;top:14793;width:171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" filled="f" stroked="f">
                  <v:textbox inset="0,0,0,0">
                    <w:txbxContent>
                      <w:p w14:paraId="6F954D87" w14:textId="77777777" w:rsidR="00EE4C85" w:rsidRDefault="00E74DC5">
                        <w:pPr>
                          <w:spacing w:after="0" w:line="240" w:lineRule="auto"/>
                          <w:rPr>
                            <w:rFonts w:ascii="Arial" w:hAnsi="Arial" w:cs="Arial"/>
                            <w:sz w:val="11"/>
                            <w:szCs w:val="11"/>
                          </w:rPr>
                        </w:pPr>
                        <w:r>
                          <w:rPr>
                            <w:rFonts w:ascii="Arial" w:hAnsi="Arial" w:cs="Arial"/>
                            <w:sz w:val="11"/>
                            <w:szCs w:val="11"/>
                          </w:rPr>
                          <w:t>(Signature of Contracting Officer)</w:t>
                        </w:r>
                      </w:p>
                    </w:txbxContent>
                  </v:textbox>
                </v:shape>
                <v:shape id="Text Box 216" o:spid="_x0000_s1241" type="#_x0000_t202" style="position:absolute;left:6098;top:48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" filled="f" stroked="f">
                  <v:textbox inset="0,0,0,0">
                    <w:txbxContent>
                      <w:p w14:paraId="6F954D88" w14:textId="77777777" w:rsidR="00EE4C85" w:rsidRDefault="00E74DC5">
                        <w:pPr>
                          <w:spacing w:after="0" w:line="240" w:lineRule="auto"/>
                          <w:jc w:val="right"/>
                          <w:rPr>
                            <w:rFonts w:ascii="Courier New" w:hAnsi="Courier New" w:cs="Courier New"/>
                            <w:sz w:val="16"/>
                            <w:szCs w:val="16"/>
                          </w:rPr>
                        </w:pPr>
                        <w:r>
                          <w:rPr>
                            <w:rFonts w:ascii="Courier New" w:hAnsi="Courier New" w:cs="Courier New"/>
                            <w:sz w:val="16"/>
                            <w:szCs w:val="16"/>
                          </w:rPr>
                          <w:t>none</w:t>
                        </w:r>
                      </w:p>
                    </w:txbxContent>
                  </v:textbox>
                </v:shape>
                <v:shape id="Text Box 217" o:spid="_x0000_s1242" type="#_x0000_t202" style="position:absolute;left:10418;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" filled="f" stroked="f">
                  <v:textbox inset="0,0,0,0">
                    <w:txbxContent>
                      <w:p w14:paraId="6F954D89" w14:textId="77777777" w:rsidR="00EE4C85" w:rsidRDefault="00E74DC5">
                        <w:pPr>
                          <w:spacing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Text Box 218" o:spid="_x0000_s1243" type="#_x0000_t202" style="position:absolute;left:11066;top:101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" filled="f" stroked="f">
                  <v:textbox inset="0,0,0,0">
                    <w:txbxContent>
                      <w:p w14:paraId="6F954D8A" w14:textId="21560818" w:rsidR="00EE4C85" w:rsidRDefault="00E74DC5">
                        <w:pPr>
                          <w:spacing w:after="0" w:line="240" w:lineRule="auto"/>
                          <w:jc w:val="center"/>
                          <w:rPr>
                            <w:rFonts w:ascii="Courier New" w:hAnsi="Courier New" w:cs="Courier New"/>
                            <w:sz w:val="16"/>
                            <w:szCs w:val="16"/>
                          </w:rPr>
                        </w:pPr>
                        <w:r>
                          <w:rPr>
                            <w:rFonts w:ascii="Courier New" w:hAnsi="Courier New" w:cs="Courier New"/>
                            <w:sz w:val="16"/>
                            <w:szCs w:val="16"/>
                          </w:rPr>
                          <w:t>7</w:t>
                        </w:r>
                      </w:p>
                    </w:txbxContent>
                  </v:textbox>
                </v:shape>
                <v:shape id="Text Box 219" o:spid="_x0000_s1244" type="#_x0000_t202" style="position:absolute;left:6530;top:103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" filled="f" stroked="f">
                  <v:textbox inset="0,0,0,0">
                    <w:txbxContent>
                      <w:p w14:paraId="6F954D8B" w14:textId="77777777" w:rsidR="00EE4C85" w:rsidRDefault="00EE4C85">
                        <w:pPr>
                          <w:spacing w:after="0" w:line="240" w:lineRule="auto"/>
                          <w:rPr>
                            <w:rFonts w:ascii="Courier New" w:hAnsi="Courier New" w:cs="Courier New"/>
                            <w:sz w:val="16"/>
                            <w:szCs w:val="16"/>
                          </w:rPr>
                        </w:pPr>
                      </w:p>
                    </w:txbxContent>
                  </v:textbox>
                </v:shape>
                <v:shape id="Text Box 220" o:spid="_x0000_s1245" type="#_x0000_t202" style="position:absolute;left:8474;top:103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" filled="f" stroked="f">
                  <v:textbox inset="0,0,0,0">
                    <w:txbxContent>
                      <w:p w14:paraId="6F954D8C" w14:textId="77777777" w:rsidR="00EE4C85" w:rsidRDefault="00EE4C85">
                        <w:pPr>
                          <w:spacing w:after="0" w:line="240" w:lineRule="auto"/>
                          <w:rPr>
                            <w:rFonts w:ascii="Courier New" w:hAnsi="Courier New" w:cs="Courier New"/>
                            <w:sz w:val="16"/>
                            <w:szCs w:val="16"/>
                          </w:rPr>
                        </w:pPr>
                      </w:p>
                    </w:txbxContent>
                  </v:textbox>
                </v:shape>
                <v:shape id="Text Box 221" o:spid="_x0000_s1246" type="#_x0000_t202" style="position:absolute;left:434;top:1491;width:66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" filled="f" stroked="f">
                  <v:textbox inset="0,0,0,0">
                    <w:txbxContent>
                      <w:p w14:paraId="6F954D8D"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0003</w:t>
                        </w:r>
                      </w:p>
                    </w:txbxContent>
                  </v:textbox>
                </v:shape>
                <v:shape id="Text Box 222" o:spid="_x0000_s1247" type="#_x0000_t202" style="position:absolute;left:4154;top:1457;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" filled="f" stroked="f">
                  <v:textbox inset="0,0,0,0">
                    <w:txbxContent>
                      <w:p w14:paraId="6F954D8E"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04-23-2026</w:t>
                        </w:r>
                      </w:p>
                    </w:txbxContent>
                  </v:textbox>
                </v:shape>
                <v:shape id="Text Box 223" o:spid="_x0000_s1248" type="#_x0000_t202" style="position:absolute;left:4154;top:1611;width:1552;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" filled="f" stroked="f">
                  <v:textbox inset="0,0,0,0">
                    <w:txbxContent>
                      <w:p w14:paraId="6F954D8F" w14:textId="77777777" w:rsidR="00EE4C85" w:rsidRDefault="00EE4C85">
                        <w:pPr>
                          <w:spacing w:after="0" w:line="240" w:lineRule="auto"/>
                          <w:rPr>
                            <w:rFonts w:ascii="Courier New" w:hAnsi="Courier New" w:cs="Courier New"/>
                            <w:sz w:val="16"/>
                            <w:szCs w:val="16"/>
                          </w:rPr>
                        </w:pPr>
                      </w:p>
                    </w:txbxContent>
                  </v:textbox>
                </v:shape>
                <v:shape id="Text Box 224" o:spid="_x0000_s1249" type="#_x0000_t202" style="position:absolute;left:6146;top:1467;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" filled="f" stroked="f">
                  <v:textbox inset="0,0,0,0">
                    <w:txbxContent>
                      <w:p w14:paraId="6F954D90" w14:textId="77777777" w:rsidR="00EE4C85" w:rsidRDefault="00EE4C85">
                        <w:pPr>
                          <w:spacing w:after="0" w:line="240" w:lineRule="auto"/>
                          <w:rPr>
                            <w:rFonts w:ascii="Courier New" w:hAnsi="Courier New" w:cs="Courier New"/>
                            <w:sz w:val="16"/>
                            <w:szCs w:val="16"/>
                          </w:rPr>
                        </w:pPr>
                      </w:p>
                    </w:txbxContent>
                  </v:textbox>
                </v:shape>
                <v:shape id="Text Box 225" o:spid="_x0000_s1250" type="#_x0000_t202" style="position:absolute;left:6146;top:1683;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" filled="f" stroked="f">
                  <v:textbox inset="0,0,0,0">
                    <w:txbxContent>
                      <w:p w14:paraId="6F954D91" w14:textId="77777777" w:rsidR="00EE4C85" w:rsidRDefault="00EE4C85">
                        <w:pPr>
                          <w:spacing w:after="0" w:line="240" w:lineRule="auto"/>
                          <w:rPr>
                            <w:rFonts w:ascii="Courier New" w:hAnsi="Courier New" w:cs="Courier New"/>
                            <w:sz w:val="16"/>
                            <w:szCs w:val="16"/>
                          </w:rPr>
                        </w:pPr>
                      </w:p>
                    </w:txbxContent>
                  </v:textbox>
                </v:shape>
                <v:shape id="Text Box 226" o:spid="_x0000_s1251" type="#_x0000_t202" style="position:absolute;left:9986;top:1491;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" filled="f" stroked="f">
                  <v:textbox inset="0,0,0,0">
                    <w:txbxContent>
                      <w:p w14:paraId="6F954D92"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549-23-601</w:t>
                        </w:r>
                      </w:p>
                    </w:txbxContent>
                  </v:textbox>
                </v:shape>
                <v:shape id="Text Box 227" o:spid="_x0000_s1252" type="#_x0000_t202" style="position:absolute;left:4130;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" filled="f" stroked="f">
                  <v:textbox inset="0,0,0,0">
                    <w:txbxContent>
                      <w:p w14:paraId="6F954D93"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36C257</w:t>
                        </w:r>
                      </w:p>
                    </w:txbxContent>
                  </v:textbox>
                </v:shape>
                <v:shape id="Text Box 228" o:spid="_x0000_s1253" type="#_x0000_t202" style="position:absolute;left:57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" filled="f" stroked="f">
                  <v:textbox inset="0,0,0,0">
                    <w:txbxContent>
                      <w:p w14:paraId="6F954D94"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Network Contract Office 17</w:t>
                        </w:r>
                      </w:p>
                    </w:txbxContent>
                  </v:textbox>
                </v:shape>
                <v:shape id="Text Box 229" o:spid="_x0000_s1254" type="#_x0000_t202" style="position:absolute;left:57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" filled="f" stroked="f">
                  <v:textbox inset="0,0,0,0">
                    <w:txbxContent>
                      <w:p w14:paraId="6F954D95"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30" o:spid="_x0000_s1255" type="#_x0000_t202" style="position:absolute;left:57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" filled="f" stroked="f">
                  <v:textbox inset="0,0,0,0">
                    <w:txbxContent>
                      <w:p w14:paraId="6F954D96" w14:textId="77777777" w:rsidR="00EE4C85" w:rsidRDefault="00EE4C85">
                        <w:pPr>
                          <w:spacing w:after="0" w:line="240" w:lineRule="auto"/>
                          <w:rPr>
                            <w:rFonts w:ascii="Courier New" w:hAnsi="Courier New" w:cs="Courier New"/>
                            <w:sz w:val="16"/>
                            <w:szCs w:val="16"/>
                          </w:rPr>
                        </w:pPr>
                      </w:p>
                    </w:txbxContent>
                  </v:textbox>
                </v:shape>
                <v:shape id="Text Box 231" o:spid="_x0000_s1256" type="#_x0000_t202" style="position:absolute;left:57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" filled="f" stroked="f">
                  <v:textbox inset="0,0,0,0">
                    <w:txbxContent>
                      <w:p w14:paraId="6F954D97"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11495 Turner Road</w:t>
                        </w:r>
                      </w:p>
                    </w:txbxContent>
                  </v:textbox>
                </v:shape>
                <v:shape id="Text Box 232" o:spid="_x0000_s1257" type="#_x0000_t202" style="position:absolute;left:57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" filled="f" stroked="f">
                  <v:textbox inset="0,0,0,0">
                    <w:txbxContent>
                      <w:p w14:paraId="6F954D98"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El Paso TX 79936-4221</w:t>
                        </w:r>
                      </w:p>
                    </w:txbxContent>
                  </v:textbox>
                </v:shape>
                <v:shape id="Text Box 233" o:spid="_x0000_s1258" type="#_x0000_t202" style="position:absolute;left:578;top:305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" filled="f" stroked="f">
                  <v:textbox inset="0,0,0,0">
                    <w:txbxContent>
                      <w:p w14:paraId="6F954D99" w14:textId="77777777" w:rsidR="00EE4C85" w:rsidRDefault="00EE4C85">
                        <w:pPr>
                          <w:spacing w:after="0" w:line="240" w:lineRule="auto"/>
                          <w:rPr>
                            <w:rFonts w:ascii="Courier New" w:hAnsi="Courier New" w:cs="Courier New"/>
                            <w:sz w:val="16"/>
                            <w:szCs w:val="16"/>
                          </w:rPr>
                        </w:pPr>
                      </w:p>
                    </w:txbxContent>
                  </v:textbox>
                </v:shape>
                <v:shape id="Text Box 234" o:spid="_x0000_s1259" type="#_x0000_t202" style="position:absolute;left:578;top:321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" filled="f" stroked="f">
                  <v:textbox inset="0,0,0,0">
                    <w:txbxContent>
                      <w:p w14:paraId="6F954D9A" w14:textId="77777777" w:rsidR="00EE4C85" w:rsidRDefault="00EE4C85">
                        <w:pPr>
                          <w:spacing w:after="0" w:line="240" w:lineRule="auto"/>
                          <w:rPr>
                            <w:rFonts w:ascii="Courier New" w:hAnsi="Courier New" w:cs="Courier New"/>
                            <w:sz w:val="16"/>
                            <w:szCs w:val="16"/>
                          </w:rPr>
                        </w:pPr>
                      </w:p>
                    </w:txbxContent>
                  </v:textbox>
                </v:shape>
                <v:shape id="Text Box 235" o:spid="_x0000_s1260" type="#_x0000_t202" style="position:absolute;left:10298;top:1899;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" filled="f" stroked="f">
                  <v:textbox inset="0,0,0,0">
                    <w:txbxContent>
                      <w:p w14:paraId="6F954D9B"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36C257</w:t>
                        </w:r>
                      </w:p>
                    </w:txbxContent>
                  </v:textbox>
                </v:shape>
                <v:shape id="Text Box 236" o:spid="_x0000_s1261" type="#_x0000_t202" style="position:absolute;left:6338;top:2211;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" filled="f" stroked="f">
                  <v:textbox inset="0,0,0,0">
                    <w:txbxContent>
                      <w:p w14:paraId="6F954D9C"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El Paso Contracting Office</w:t>
                        </w:r>
                      </w:p>
                    </w:txbxContent>
                  </v:textbox>
                </v:shape>
                <v:shape id="Text Box 237" o:spid="_x0000_s1262" type="#_x0000_t202" style="position:absolute;left:6338;top:237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" filled="f" stroked="f">
                  <v:textbox inset="0,0,0,0">
                    <w:txbxContent>
                      <w:p w14:paraId="6F954D9D"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Text Box 238" o:spid="_x0000_s1263" type="#_x0000_t202" style="position:absolute;left:6338;top:254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" filled="f" stroked="f">
                  <v:textbox inset="0,0,0,0">
                    <w:txbxContent>
                      <w:p w14:paraId="6F954D9E" w14:textId="77777777" w:rsidR="00EE4C85" w:rsidRDefault="00EE4C85">
                        <w:pPr>
                          <w:spacing w:after="0" w:line="240" w:lineRule="auto"/>
                          <w:rPr>
                            <w:rFonts w:ascii="Courier New" w:hAnsi="Courier New" w:cs="Courier New"/>
                            <w:sz w:val="16"/>
                            <w:szCs w:val="16"/>
                          </w:rPr>
                        </w:pPr>
                      </w:p>
                    </w:txbxContent>
                  </v:textbox>
                </v:shape>
                <v:shape id="Text Box 239" o:spid="_x0000_s1264" type="#_x0000_t202" style="position:absolute;left:6338;top:271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" filled="f" stroked="f">
                  <v:textbox inset="0,0,0,0">
                    <w:txbxContent>
                      <w:p w14:paraId="6F954D9F"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11495 Turner Road</w:t>
                        </w:r>
                      </w:p>
                    </w:txbxContent>
                  </v:textbox>
                </v:shape>
                <v:shape id="Text Box 240" o:spid="_x0000_s1265" type="#_x0000_t202" style="position:absolute;left:6338;top:2883;width:540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" filled="f" stroked="f">
                  <v:textbox inset="0,0,0,0">
                    <w:txbxContent>
                      <w:p w14:paraId="6F954DA0"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El Paso TX 79936-1372</w:t>
                        </w:r>
                      </w:p>
                    </w:txbxContent>
                  </v:textbox>
                </v:shape>
                <v:shape id="Text Box 241" o:spid="_x0000_s1266" type="#_x0000_t202" style="position:absolute;left:434;top:3795;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" filled="f" stroked="f">
                  <v:textbox inset="0,0,0,0">
                    <w:txbxContent>
                      <w:p w14:paraId="6F954DA1"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Text Box 242" o:spid="_x0000_s1267" type="#_x0000_t202" style="position:absolute;left:434;top:3963;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" filled="f" stroked="f">
                  <v:textbox inset="0,0,0,0">
                    <w:txbxContent>
                      <w:p w14:paraId="6F954DA2" w14:textId="77777777" w:rsidR="00EE4C85" w:rsidRDefault="00EE4C85">
                        <w:pPr>
                          <w:spacing w:after="0" w:line="240" w:lineRule="auto"/>
                          <w:rPr>
                            <w:rFonts w:ascii="Courier New" w:hAnsi="Courier New" w:cs="Courier New"/>
                            <w:sz w:val="16"/>
                            <w:szCs w:val="16"/>
                          </w:rPr>
                        </w:pPr>
                      </w:p>
                    </w:txbxContent>
                  </v:textbox>
                </v:shape>
                <v:shape id="Text Box 243" o:spid="_x0000_s1268" type="#_x0000_t202" style="position:absolute;left:434;top:41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" filled="f" stroked="f">
                  <v:textbox inset="0,0,0,0">
                    <w:txbxContent>
                      <w:p w14:paraId="6F954DA3" w14:textId="77777777" w:rsidR="00EE4C85" w:rsidRDefault="00EE4C85">
                        <w:pPr>
                          <w:spacing w:after="0" w:line="240" w:lineRule="auto"/>
                          <w:rPr>
                            <w:rFonts w:ascii="Courier New" w:hAnsi="Courier New" w:cs="Courier New"/>
                            <w:sz w:val="16"/>
                            <w:szCs w:val="16"/>
                          </w:rPr>
                        </w:pPr>
                      </w:p>
                    </w:txbxContent>
                  </v:textbox>
                </v:shape>
                <v:shape id="Text Box 244" o:spid="_x0000_s1269" type="#_x0000_t202" style="position:absolute;left:434;top:4299;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" filled="f" stroked="f">
                  <v:textbox inset="0,0,0,0">
                    <w:txbxContent>
                      <w:p w14:paraId="6F954DA4" w14:textId="77777777" w:rsidR="00EE4C85" w:rsidRDefault="00EE4C85">
                        <w:pPr>
                          <w:spacing w:after="0" w:line="240" w:lineRule="auto"/>
                          <w:rPr>
                            <w:rFonts w:ascii="Courier New" w:hAnsi="Courier New" w:cs="Courier New"/>
                            <w:sz w:val="16"/>
                            <w:szCs w:val="16"/>
                          </w:rPr>
                        </w:pPr>
                      </w:p>
                    </w:txbxContent>
                  </v:textbox>
                </v:shape>
                <v:shape id="Text Box 245" o:spid="_x0000_s1270" type="#_x0000_t202" style="position:absolute;left:434;top:4467;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" filled="f" stroked="f">
                  <v:textbox inset="0,0,0,0">
                    <w:txbxContent>
                      <w:p w14:paraId="6F954DA5" w14:textId="77777777" w:rsidR="00EE4C85" w:rsidRDefault="00EE4C85">
                        <w:pPr>
                          <w:spacing w:after="0" w:line="240" w:lineRule="auto"/>
                          <w:rPr>
                            <w:rFonts w:ascii="Courier New" w:hAnsi="Courier New" w:cs="Courier New"/>
                            <w:sz w:val="16"/>
                            <w:szCs w:val="16"/>
                          </w:rPr>
                        </w:pPr>
                      </w:p>
                    </w:txbxContent>
                  </v:textbox>
                </v:shape>
                <v:shape id="Text Box 246" o:spid="_x0000_s1271" type="#_x0000_t202" style="position:absolute;left:434;top:4635;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" filled="f" stroked="f">
                  <v:textbox inset="0,0,0,0">
                    <w:txbxContent>
                      <w:p w14:paraId="6F954DA6" w14:textId="77777777" w:rsidR="00EE4C85" w:rsidRDefault="00EE4C85">
                        <w:pPr>
                          <w:spacing w:after="0" w:line="240" w:lineRule="auto"/>
                          <w:rPr>
                            <w:rFonts w:ascii="Courier New" w:hAnsi="Courier New" w:cs="Courier New"/>
                            <w:sz w:val="16"/>
                            <w:szCs w:val="16"/>
                          </w:rPr>
                        </w:pPr>
                      </w:p>
                    </w:txbxContent>
                  </v:textbox>
                </v:shape>
                <v:shape id="Text Box 247" o:spid="_x0000_s1272" type="#_x0000_t202" style="position:absolute;left:434;top:4803;width:14904;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" filled="f" stroked="f">
                  <v:textbox inset="0,0,0,0">
                    <w:txbxContent>
                      <w:p w14:paraId="6F954DA7" w14:textId="77777777" w:rsidR="00EE4C85" w:rsidRDefault="00EE4C85">
                        <w:pPr>
                          <w:spacing w:after="0" w:line="240" w:lineRule="auto"/>
                          <w:rPr>
                            <w:rFonts w:ascii="Courier New" w:hAnsi="Courier New" w:cs="Courier New"/>
                            <w:sz w:val="16"/>
                            <w:szCs w:val="16"/>
                          </w:rPr>
                        </w:pPr>
                      </w:p>
                    </w:txbxContent>
                  </v:textbox>
                </v:shape>
                <v:shape id="Text Box 248" o:spid="_x0000_s1273" type="#_x0000_t202" style="position:absolute;left:434;top:4971;width:14608;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" filled="f" stroked="f">
                  <v:textbox inset="0,0,0,0">
                    <w:txbxContent>
                      <w:p w14:paraId="6F954DA8"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49" o:spid="_x0000_s1274" type="#_x0000_t202" style="position:absolute;left:434;top:5139;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" filled="f" stroked="f">
                  <v:textbox inset="0,0,0,0">
                    <w:txbxContent>
                      <w:p w14:paraId="6F954DA9" w14:textId="77777777" w:rsidR="00EE4C85" w:rsidRDefault="00EE4C85">
                        <w:pPr>
                          <w:spacing w:after="0" w:line="240" w:lineRule="auto"/>
                          <w:rPr>
                            <w:rFonts w:ascii="Courier New" w:hAnsi="Courier New" w:cs="Courier New"/>
                            <w:sz w:val="16"/>
                            <w:szCs w:val="16"/>
                          </w:rPr>
                        </w:pPr>
                      </w:p>
                    </w:txbxContent>
                  </v:textbox>
                </v:shape>
                <v:shape id="Text Box 250" o:spid="_x0000_s1275" type="#_x0000_t202" style="position:absolute;left:434;top:530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" filled="f" stroked="f">
                  <v:textbox inset="0,0,0,0">
                    <w:txbxContent>
                      <w:p w14:paraId="6F954DAA" w14:textId="77777777" w:rsidR="00EE4C85" w:rsidRDefault="00EE4C85">
                        <w:pPr>
                          <w:spacing w:after="0" w:line="240" w:lineRule="auto"/>
                          <w:rPr>
                            <w:rFonts w:ascii="Courier New" w:hAnsi="Courier New" w:cs="Courier New"/>
                            <w:sz w:val="16"/>
                            <w:szCs w:val="16"/>
                          </w:rPr>
                        </w:pPr>
                      </w:p>
                    </w:txbxContent>
                  </v:textbox>
                </v:shape>
                <v:shape id="Text Box 251" o:spid="_x0000_s1276" type="#_x0000_t202" style="position:absolute;left:818;top:5547;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" filled="f" stroked="f">
                  <v:textbox inset="0,0,0,0">
                    <w:txbxContent>
                      <w:p w14:paraId="6F954DAB" w14:textId="77777777" w:rsidR="00EE4C85" w:rsidRDefault="00EE4C85">
                        <w:pPr>
                          <w:spacing w:after="0" w:line="240" w:lineRule="auto"/>
                          <w:jc w:val="right"/>
                          <w:rPr>
                            <w:rFonts w:ascii="Courier New" w:hAnsi="Courier New" w:cs="Courier New"/>
                            <w:sz w:val="16"/>
                            <w:szCs w:val="16"/>
                          </w:rPr>
                        </w:pPr>
                      </w:p>
                    </w:txbxContent>
                  </v:textbox>
                </v:shape>
                <v:shape id="Text Box 252" o:spid="_x0000_s1277" type="#_x0000_t202" style="position:absolute;left:5042;top:5547;width:125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" filled="f" stroked="f">
                  <v:textbox inset="0,0,0,0">
                    <w:txbxContent>
                      <w:p w14:paraId="6F954DAC" w14:textId="77777777" w:rsidR="00EE4C85" w:rsidRDefault="00EE4C85">
                        <w:pPr>
                          <w:spacing w:after="0" w:line="240" w:lineRule="auto"/>
                          <w:rPr>
                            <w:rFonts w:ascii="Courier New" w:hAnsi="Courier New" w:cs="Courier New"/>
                            <w:sz w:val="16"/>
                            <w:szCs w:val="16"/>
                          </w:rPr>
                        </w:pPr>
                      </w:p>
                    </w:txbxContent>
                  </v:textbox>
                </v:shape>
                <v:shape id="Text Box 253" o:spid="_x0000_s1278" type="#_x0000_t202" style="position:absolute;left:8258;top:3795;width:2541;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" filled="f" stroked="f">
                  <v:textbox inset="0,0,0,0">
                    <w:txbxContent>
                      <w:p w14:paraId="6F954DAD"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36C25726B0001</w:t>
                        </w:r>
                      </w:p>
                    </w:txbxContent>
                  </v:textbox>
                </v:shape>
                <v:shape id="Text Box 254" o:spid="_x0000_s1279" type="#_x0000_t202" style="position:absolute;left:8258;top:4275;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" filled="f" stroked="f">
                  <v:textbox inset="0,0,0,0">
                    <w:txbxContent>
                      <w:p w14:paraId="6F954DAE" w14:textId="77777777" w:rsidR="00EE4C85" w:rsidRDefault="00EE4C85">
                        <w:pPr>
                          <w:spacing w:after="0" w:line="240" w:lineRule="auto"/>
                          <w:rPr>
                            <w:rFonts w:ascii="Courier New" w:hAnsi="Courier New" w:cs="Courier New"/>
                            <w:sz w:val="16"/>
                            <w:szCs w:val="16"/>
                          </w:rPr>
                        </w:pPr>
                      </w:p>
                    </w:txbxContent>
                  </v:textbox>
                </v:shape>
                <v:shape id="Text Box 255" o:spid="_x0000_s1280" type="#_x0000_t202" style="position:absolute;left:8258;top:4755;width:511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" filled="f" stroked="f">
                  <v:textbox inset="0,0,0,0">
                    <w:txbxContent>
                      <w:p w14:paraId="6F954DAF"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56" o:spid="_x0000_s1281" type="#_x0000_t202" style="position:absolute;left:8258;top:4995;width:56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" filled="f" stroked="f">
                  <v:textbox inset="0,0,0,0">
                    <w:txbxContent>
                      <w:p w14:paraId="6F954DB0" w14:textId="77777777" w:rsidR="00EE4C85" w:rsidRDefault="00EE4C85">
                        <w:pPr>
                          <w:spacing w:after="0" w:line="240" w:lineRule="auto"/>
                          <w:rPr>
                            <w:rFonts w:ascii="Courier New" w:hAnsi="Courier New" w:cs="Courier New"/>
                            <w:sz w:val="16"/>
                            <w:szCs w:val="16"/>
                          </w:rPr>
                        </w:pPr>
                      </w:p>
                    </w:txbxContent>
                  </v:textbox>
                </v:shape>
                <v:shape id="Text Box 257" o:spid="_x0000_s1282" type="#_x0000_t202" style="position:absolute;left:8738;top:4995;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" filled="f" stroked="f">
                  <v:textbox inset="0,0,0,0">
                    <w:txbxContent>
                      <w:p w14:paraId="6F954DB1" w14:textId="77777777" w:rsidR="00EE4C85" w:rsidRDefault="00EE4C85">
                        <w:pPr>
                          <w:spacing w:after="0" w:line="240" w:lineRule="auto"/>
                          <w:rPr>
                            <w:rFonts w:ascii="Courier New" w:hAnsi="Courier New" w:cs="Courier New"/>
                            <w:sz w:val="16"/>
                            <w:szCs w:val="16"/>
                          </w:rPr>
                        </w:pPr>
                      </w:p>
                    </w:txbxContent>
                  </v:textbox>
                </v:shape>
                <v:shape id="Text Box 258" o:spid="_x0000_s1283" type="#_x0000_t202" style="position:absolute;left:8258;top:5523;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" filled="f" stroked="f">
                  <v:textbox inset="0,0,0,0">
                    <w:txbxContent>
                      <w:p w14:paraId="6F954DB2" w14:textId="77777777" w:rsidR="00EE4C85" w:rsidRDefault="00EE4C85">
                        <w:pPr>
                          <w:spacing w:after="0" w:line="240" w:lineRule="auto"/>
                          <w:rPr>
                            <w:rFonts w:ascii="Courier New" w:hAnsi="Courier New" w:cs="Courier New"/>
                            <w:sz w:val="16"/>
                            <w:szCs w:val="16"/>
                          </w:rPr>
                        </w:pPr>
                      </w:p>
                    </w:txbxContent>
                  </v:textbox>
                </v:shape>
                <v:shape id="Text Box 259" o:spid="_x0000_s1284" type="#_x0000_t202" style="position:absolute;left:7970;top:4131;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" filled="f" stroked="f">
                  <v:textbox inset="0,0,0,0">
                    <w:txbxContent>
                      <w:p w14:paraId="6F954DB3"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0" o:spid="_x0000_s1285" type="#_x0000_t202" style="position:absolute;left:7970;top:4947;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" filled="f" stroked="f">
                  <v:textbox inset="0,0,0,0">
                    <w:txbxContent>
                      <w:p w14:paraId="6F954DB4" w14:textId="77777777" w:rsidR="00EE4C85" w:rsidRDefault="00EE4C85">
                        <w:pPr>
                          <w:spacing w:after="0" w:line="240" w:lineRule="auto"/>
                          <w:rPr>
                            <w:rFonts w:ascii="Courier New" w:hAnsi="Courier New" w:cs="Courier New"/>
                            <w:sz w:val="16"/>
                            <w:szCs w:val="16"/>
                          </w:rPr>
                        </w:pPr>
                      </w:p>
                    </w:txbxContent>
                  </v:textbox>
                </v:shape>
                <v:shape id="Text Box 261" o:spid="_x0000_s1286" type="#_x0000_t202" style="position:absolute;left:29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" filled="f" stroked="f">
                  <v:textbox inset="0,0,0,0">
                    <w:txbxContent>
                      <w:p w14:paraId="6F954DB5"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2" o:spid="_x0000_s1287" type="#_x0000_t202" style="position:absolute;left:90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" filled="f" stroked="f">
                  <v:textbox inset="0,0,0,0">
                    <w:txbxContent>
                      <w:p w14:paraId="6F954DB6"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X</w:t>
                        </w:r>
                      </w:p>
                    </w:txbxContent>
                  </v:textbox>
                </v:shape>
                <v:shape id="Text Box 263" o:spid="_x0000_s1288" type="#_x0000_t202" style="position:absolute;left:10250;top:61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" filled="f" stroked="f">
                  <v:textbox inset="0,0,0,0">
                    <w:txbxContent>
                      <w:p w14:paraId="6F954DB7" w14:textId="77777777" w:rsidR="00EE4C85" w:rsidRDefault="00EE4C85">
                        <w:pPr>
                          <w:spacing w:after="0" w:line="240" w:lineRule="auto"/>
                          <w:rPr>
                            <w:rFonts w:ascii="Courier New" w:hAnsi="Courier New" w:cs="Courier New"/>
                            <w:sz w:val="16"/>
                            <w:szCs w:val="16"/>
                          </w:rPr>
                        </w:pPr>
                      </w:p>
                    </w:txbxContent>
                  </v:textbox>
                </v:shape>
                <v:shape id="Text Box 264" o:spid="_x0000_s1289" type="#_x0000_t202" style="position:absolute;left:3842;top:6569;width:26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" filled="f" stroked="f">
                  <v:textbox inset="0,0,0,0">
                    <w:txbxContent>
                      <w:p w14:paraId="6F954DB8"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1</w:t>
                        </w:r>
                      </w:p>
                    </w:txbxContent>
                  </v:textbox>
                </v:shape>
                <v:shape id="Text Box 265" o:spid="_x0000_s1290" type="#_x0000_t202" style="position:absolute;left:3026;top:7539;width:8179;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" filled="f" stroked="f">
                  <v:textbox inset="0,0,0,0">
                    <w:txbxContent>
                      <w:p w14:paraId="6F954DB9"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 HOUR &amp; DATE for Receipt of Offers is EXTENDED to: 05-07-2026 10:00 CDT</w:t>
                        </w:r>
                      </w:p>
                    </w:txbxContent>
                  </v:textbox>
                </v:shape>
                <v:shape id="Text Box 266" o:spid="_x0000_s1291" type="#_x0000_t202" style="position:absolute;left:362;top:794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" filled="f" stroked="f">
                  <v:textbox inset="0,0,0,0">
                    <w:txbxContent>
                      <w:p w14:paraId="6F954DBA" w14:textId="77777777" w:rsidR="00EE4C85" w:rsidRDefault="00EE4C85">
                        <w:pPr>
                          <w:spacing w:after="0" w:line="240" w:lineRule="auto"/>
                          <w:rPr>
                            <w:rFonts w:ascii="Courier New" w:hAnsi="Courier New" w:cs="Courier New"/>
                            <w:sz w:val="16"/>
                            <w:szCs w:val="16"/>
                          </w:rPr>
                        </w:pPr>
                      </w:p>
                    </w:txbxContent>
                  </v:textbox>
                </v:shape>
                <v:shape id="Text Box 267" o:spid="_x0000_s1292" type="#_x0000_t202" style="position:absolute;left:3842;top:7731;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" filled="f" stroked="f">
                  <v:textbox inset="0,0,0,0">
                    <w:txbxContent>
                      <w:p w14:paraId="6F954DBB" w14:textId="77777777" w:rsidR="00EE4C85" w:rsidRDefault="00EE4C85">
                        <w:pPr>
                          <w:spacing w:after="0" w:line="240" w:lineRule="auto"/>
                          <w:rPr>
                            <w:rFonts w:ascii="Courier New" w:hAnsi="Courier New" w:cs="Courier New"/>
                            <w:sz w:val="16"/>
                            <w:szCs w:val="16"/>
                          </w:rPr>
                        </w:pPr>
                      </w:p>
                    </w:txbxContent>
                  </v:textbox>
                </v:shape>
                <v:shape id="Text Box 268" o:spid="_x0000_s1293" type="#_x0000_t202" style="position:absolute;left:3842;top:789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" filled="f" stroked="f">
                  <v:textbox inset="0,0,0,0">
                    <w:txbxContent>
                      <w:p w14:paraId="6F954DBC" w14:textId="77777777" w:rsidR="00EE4C85" w:rsidRDefault="00EE4C85">
                        <w:pPr>
                          <w:spacing w:after="0" w:line="240" w:lineRule="auto"/>
                          <w:rPr>
                            <w:rFonts w:ascii="Courier New" w:hAnsi="Courier New" w:cs="Courier New"/>
                            <w:sz w:val="16"/>
                            <w:szCs w:val="16"/>
                          </w:rPr>
                        </w:pPr>
                      </w:p>
                    </w:txbxContent>
                  </v:textbox>
                </v:shape>
                <v:shape id="Text Box 269" o:spid="_x0000_s1294" type="#_x0000_t202" style="position:absolute;left:3842;top:806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" filled="f" stroked="f">
                  <v:textbox inset="0,0,0,0">
                    <w:txbxContent>
                      <w:p w14:paraId="6F954DBD" w14:textId="77777777" w:rsidR="00EE4C85" w:rsidRDefault="00EE4C85">
                        <w:pPr>
                          <w:spacing w:after="0" w:line="240" w:lineRule="auto"/>
                          <w:rPr>
                            <w:rFonts w:ascii="Courier New" w:hAnsi="Courier New" w:cs="Courier New"/>
                            <w:sz w:val="16"/>
                            <w:szCs w:val="16"/>
                          </w:rPr>
                        </w:pPr>
                      </w:p>
                    </w:txbxContent>
                  </v:textbox>
                </v:shape>
                <v:shape id="Text Box 270" o:spid="_x0000_s1295" type="#_x0000_t202" style="position:absolute;left:362;top:8955;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" filled="f" stroked="f">
                  <v:textbox inset="0,0,0,0">
                    <w:txbxContent>
                      <w:p w14:paraId="6F954DBE" w14:textId="77777777" w:rsidR="00EE4C85" w:rsidRDefault="00EE4C85">
                        <w:pPr>
                          <w:spacing w:after="0" w:line="240" w:lineRule="auto"/>
                          <w:rPr>
                            <w:rFonts w:ascii="Courier New" w:hAnsi="Courier New" w:cs="Courier New"/>
                            <w:sz w:val="16"/>
                            <w:szCs w:val="16"/>
                          </w:rPr>
                        </w:pPr>
                      </w:p>
                    </w:txbxContent>
                  </v:textbox>
                </v:shape>
                <v:shape id="Text Box 271" o:spid="_x0000_s1296" type="#_x0000_t202" style="position:absolute;left:362;top:936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" filled="f" stroked="f">
                  <v:textbox inset="0,0,0,0">
                    <w:txbxContent>
                      <w:p w14:paraId="6F954DBF" w14:textId="77777777" w:rsidR="00EE4C85" w:rsidRDefault="00EE4C85">
                        <w:pPr>
                          <w:spacing w:after="0" w:line="240" w:lineRule="auto"/>
                          <w:rPr>
                            <w:rFonts w:ascii="Courier New" w:hAnsi="Courier New" w:cs="Courier New"/>
                            <w:sz w:val="16"/>
                            <w:szCs w:val="16"/>
                          </w:rPr>
                        </w:pPr>
                      </w:p>
                    </w:txbxContent>
                  </v:textbox>
                </v:shape>
                <v:shape id="Text Box 272" o:spid="_x0000_s1297" type="#_x0000_t202" style="position:absolute;left:362;top:984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" filled="f" stroked="f">
                  <v:textbox inset="0,0,0,0">
                    <w:txbxContent>
                      <w:p w14:paraId="6F954DC0" w14:textId="77777777" w:rsidR="00EE4C85" w:rsidRDefault="00EE4C85">
                        <w:pPr>
                          <w:spacing w:after="0" w:line="240" w:lineRule="auto"/>
                          <w:rPr>
                            <w:rFonts w:ascii="Courier New" w:hAnsi="Courier New" w:cs="Courier New"/>
                            <w:sz w:val="16"/>
                            <w:szCs w:val="16"/>
                          </w:rPr>
                        </w:pPr>
                      </w:p>
                    </w:txbxContent>
                  </v:textbox>
                </v:shape>
                <v:shape id="Text Box 273" o:spid="_x0000_s1298" type="#_x0000_t202" style="position:absolute;left:362;top:10323;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" filled="f" stroked="f">
                  <v:textbox inset="0,0,0,0">
                    <w:txbxContent>
                      <w:p w14:paraId="6F954DC1" w14:textId="77777777" w:rsidR="00EE4C85" w:rsidRDefault="00EE4C85">
                        <w:pPr>
                          <w:spacing w:after="0" w:line="240" w:lineRule="auto"/>
                          <w:rPr>
                            <w:rFonts w:ascii="Courier New" w:hAnsi="Courier New" w:cs="Courier New"/>
                            <w:sz w:val="16"/>
                            <w:szCs w:val="16"/>
                          </w:rPr>
                        </w:pPr>
                      </w:p>
                    </w:txbxContent>
                  </v:textbox>
                </v:shape>
                <v:shape id="Text Box 274" o:spid="_x0000_s1299" type="#_x0000_t202" style="position:absolute;left:770;top:895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" filled="f" stroked="f">
                  <v:textbox inset="0,0,0,0">
                    <w:txbxContent>
                      <w:p w14:paraId="6F954DC2" w14:textId="77777777" w:rsidR="00EE4C85" w:rsidRDefault="00EE4C85">
                        <w:pPr>
                          <w:spacing w:after="0" w:line="240" w:lineRule="auto"/>
                          <w:rPr>
                            <w:rFonts w:ascii="Courier New" w:hAnsi="Courier New" w:cs="Courier New"/>
                            <w:sz w:val="16"/>
                            <w:szCs w:val="16"/>
                          </w:rPr>
                        </w:pPr>
                      </w:p>
                    </w:txbxContent>
                  </v:textbox>
                </v:shape>
                <v:shape id="Text Box 275" o:spid="_x0000_s1300" type="#_x0000_t202" style="position:absolute;left:5858;top:9747;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" filled="f" stroked="f">
                  <v:textbox inset="0,0,0,0">
                    <w:txbxContent>
                      <w:p w14:paraId="6F954DC3" w14:textId="77777777" w:rsidR="00EE4C85" w:rsidRDefault="00EE4C85">
                        <w:pPr>
                          <w:spacing w:after="0" w:line="240" w:lineRule="auto"/>
                          <w:rPr>
                            <w:rFonts w:ascii="Courier New" w:hAnsi="Courier New" w:cs="Courier New"/>
                            <w:sz w:val="16"/>
                            <w:szCs w:val="16"/>
                          </w:rPr>
                        </w:pPr>
                      </w:p>
                    </w:txbxContent>
                  </v:textbox>
                </v:shape>
                <v:shape id="Text Box 276" o:spid="_x0000_s1301" type="#_x0000_t202" style="position:absolute;left:5858;top:991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" filled="f" stroked="f">
                  <v:textbox inset="0,0,0,0">
                    <w:txbxContent>
                      <w:p w14:paraId="6F954DC4" w14:textId="77777777" w:rsidR="00EE4C85" w:rsidRDefault="00EE4C85">
                        <w:pPr>
                          <w:spacing w:after="0" w:line="240" w:lineRule="auto"/>
                          <w:rPr>
                            <w:rFonts w:ascii="Courier New" w:hAnsi="Courier New" w:cs="Courier New"/>
                            <w:sz w:val="16"/>
                            <w:szCs w:val="16"/>
                          </w:rPr>
                        </w:pPr>
                      </w:p>
                    </w:txbxContent>
                  </v:textbox>
                </v:shape>
                <v:shape id="Text Box 277" o:spid="_x0000_s1302" type="#_x0000_t202" style="position:absolute;left:3722;top:10179;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" filled="f" stroked="f">
                  <v:textbox inset="0,0,0,0">
                    <w:txbxContent>
                      <w:p w14:paraId="6F954DC5" w14:textId="77777777" w:rsidR="00EE4C85" w:rsidRDefault="00EE4C85">
                        <w:pPr>
                          <w:spacing w:after="0" w:line="240" w:lineRule="auto"/>
                          <w:rPr>
                            <w:rFonts w:ascii="Courier New" w:hAnsi="Courier New" w:cs="Courier New"/>
                            <w:sz w:val="16"/>
                            <w:szCs w:val="16"/>
                          </w:rPr>
                        </w:pPr>
                      </w:p>
                    </w:txbxContent>
                  </v:textbox>
                </v:shape>
                <v:shape id="Text Box 278" o:spid="_x0000_s1303" type="#_x0000_t202" style="position:absolute;left:3722;top:10395;width:6003;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" filled="f" stroked="f">
                  <v:textbox inset="0,0,0,0">
                    <w:txbxContent>
                      <w:p w14:paraId="6F954DC6" w14:textId="77777777" w:rsidR="00EE4C85" w:rsidRDefault="00EE4C85">
                        <w:pPr>
                          <w:spacing w:after="0" w:line="240" w:lineRule="auto"/>
                          <w:rPr>
                            <w:rFonts w:ascii="Courier New" w:hAnsi="Courier New" w:cs="Courier New"/>
                            <w:sz w:val="16"/>
                            <w:szCs w:val="16"/>
                          </w:rPr>
                        </w:pPr>
                      </w:p>
                    </w:txbxContent>
                  </v:textbox>
                </v:shape>
                <v:shape id="Text Box 279" o:spid="_x0000_s1304" type="#_x0000_t202" style="position:absolute;left:2906;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" filled="f" stroked="f">
                  <v:textbox inset="0,0,0,0">
                    <w:txbxContent>
                      <w:p w14:paraId="6F954DC7" w14:textId="77777777" w:rsidR="00EE4C85" w:rsidRDefault="00EE4C85">
                        <w:pPr>
                          <w:spacing w:after="0" w:line="240" w:lineRule="auto"/>
                          <w:rPr>
                            <w:rFonts w:ascii="Courier New" w:hAnsi="Courier New" w:cs="Courier New"/>
                            <w:sz w:val="16"/>
                            <w:szCs w:val="16"/>
                          </w:rPr>
                        </w:pPr>
                      </w:p>
                    </w:txbxContent>
                  </v:textbox>
                </v:shape>
                <v:shape id="Text Box 280" o:spid="_x0000_s1305" type="#_x0000_t202" style="position:absolute;left:3722;top:10779;width:16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" filled="f" stroked="f">
                  <v:textbox inset="0,0,0,0">
                    <w:txbxContent>
                      <w:p w14:paraId="6F954DC8" w14:textId="77777777" w:rsidR="00EE4C85" w:rsidRDefault="00EE4C85">
                        <w:pPr>
                          <w:spacing w:after="0" w:line="240" w:lineRule="auto"/>
                          <w:rPr>
                            <w:rFonts w:ascii="Courier New" w:hAnsi="Courier New" w:cs="Courier New"/>
                            <w:sz w:val="16"/>
                            <w:szCs w:val="16"/>
                          </w:rPr>
                        </w:pPr>
                      </w:p>
                    </w:txbxContent>
                  </v:textbox>
                </v:shape>
                <v:shape id="Text Box 281" o:spid="_x0000_s1306" type="#_x0000_t202" style="position:absolute;left:6890;top:10731;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" filled="f" stroked="f">
                  <v:textbox inset="0,0,0,0">
                    <w:txbxContent>
                      <w:p w14:paraId="6F954DC9" w14:textId="77777777" w:rsidR="00EE4C85" w:rsidRDefault="00EE4C85">
                        <w:pPr>
                          <w:spacing w:after="0" w:line="240" w:lineRule="auto"/>
                          <w:rPr>
                            <w:rFonts w:ascii="Courier New" w:hAnsi="Courier New" w:cs="Courier New"/>
                            <w:sz w:val="16"/>
                            <w:szCs w:val="16"/>
                          </w:rPr>
                        </w:pPr>
                      </w:p>
                    </w:txbxContent>
                  </v:textbox>
                </v:shape>
                <v:shape id="Text Box 282" o:spid="_x0000_s1307" type="#_x0000_t202" style="position:absolute;left:266;top:1135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" filled="f" stroked="f">
                  <v:textbox inset="0,0,0,0">
                    <w:txbxContent>
                      <w:p w14:paraId="6F954DCA"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3" o:spid="_x0000_s1308" type="#_x0000_t202" style="position:absolute;left:266;top:1152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" filled="f" stroked="f">
                  <v:textbox inset="0,0,0,0">
                    <w:txbxContent>
                      <w:p w14:paraId="6F954DCB"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Amendment 0003 is issued to extend the proposal due date and to incorporate applicable VAAR clauses.</w:t>
                        </w:r>
                      </w:p>
                    </w:txbxContent>
                  </v:textbox>
                </v:shape>
                <v:shape id="Text Box 284" o:spid="_x0000_s1309" type="#_x0000_t202" style="position:absolute;left:266;top:1169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" filled="f" stroked="f">
                  <v:textbox inset="0,0,0,0">
                    <w:txbxContent>
                      <w:p w14:paraId="6F954DCC"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5" o:spid="_x0000_s1310" type="#_x0000_t202" style="position:absolute;left:266;top:1185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" filled="f" stroked="f">
                  <v:textbox inset="0,0,0,0">
                    <w:txbxContent>
                      <w:p w14:paraId="6F954DCD"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 xml:space="preserve">See Continuation Page.                                      </w:t>
                        </w:r>
                      </w:p>
                    </w:txbxContent>
                  </v:textbox>
                </v:shape>
                <v:shape id="Text Box 286" o:spid="_x0000_s1311" type="#_x0000_t202" style="position:absolute;left:266;top:1202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" filled="f" stroked="f">
                  <v:textbox inset="0,0,0,0">
                    <w:txbxContent>
                      <w:p w14:paraId="6F954DCE"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7" o:spid="_x0000_s1312" type="#_x0000_t202" style="position:absolute;left:266;top:12195;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" filled="f" stroked="f">
                  <v:textbox inset="0,0,0,0">
                    <w:txbxContent>
                      <w:p w14:paraId="6F954DCF"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8" o:spid="_x0000_s1313" type="#_x0000_t202" style="position:absolute;left:266;top:12363;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" filled="f" stroked="f">
                  <v:textbox inset="0,0,0,0">
                    <w:txbxContent>
                      <w:p w14:paraId="6F954DD0"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89" o:spid="_x0000_s1314" type="#_x0000_t202" style="position:absolute;left:266;top:12531;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" filled="f" stroked="f">
                  <v:textbox inset="0,0,0,0">
                    <w:txbxContent>
                      <w:p w14:paraId="6F954DD1"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0" o:spid="_x0000_s1315" type="#_x0000_t202" style="position:absolute;left:266;top:12699;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" filled="f" stroked="f">
                  <v:textbox inset="0,0,0,0">
                    <w:txbxContent>
                      <w:p w14:paraId="6F954DD2"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1" o:spid="_x0000_s1316" type="#_x0000_t202" style="position:absolute;left:266;top:12867;width:1193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" filled="f" stroked="f">
                  <v:textbox inset="0,0,0,0">
                    <w:txbxContent>
                      <w:p w14:paraId="6F954DD3"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Text Box 292" o:spid="_x0000_s1317" type="#_x0000_t202" style="position:absolute;left:578;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" filled="f" stroked="f">
                  <v:textbox inset="0,0,0,0">
                    <w:txbxContent>
                      <w:p w14:paraId="6F954DD4" w14:textId="77777777" w:rsidR="00EE4C85" w:rsidRDefault="00EE4C85">
                        <w:pPr>
                          <w:spacing w:after="0" w:line="240" w:lineRule="auto"/>
                          <w:rPr>
                            <w:rFonts w:ascii="Courier New" w:hAnsi="Courier New" w:cs="Courier New"/>
                            <w:sz w:val="16"/>
                            <w:szCs w:val="16"/>
                          </w:rPr>
                        </w:pPr>
                      </w:p>
                    </w:txbxContent>
                  </v:textbox>
                </v:shape>
                <v:shape id="Text Box 293" o:spid="_x0000_s1318" type="#_x0000_t202" style="position:absolute;left:578;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" filled="f" stroked="f">
                  <v:textbox inset="0,0,0,0">
                    <w:txbxContent>
                      <w:p w14:paraId="6F954DD5" w14:textId="77777777" w:rsidR="00EE4C85" w:rsidRDefault="00EE4C85">
                        <w:pPr>
                          <w:spacing w:after="0" w:line="240" w:lineRule="auto"/>
                          <w:rPr>
                            <w:rFonts w:ascii="Courier New" w:hAnsi="Courier New" w:cs="Courier New"/>
                            <w:sz w:val="16"/>
                            <w:szCs w:val="16"/>
                          </w:rPr>
                        </w:pPr>
                      </w:p>
                    </w:txbxContent>
                  </v:textbox>
                </v:shape>
                <v:shape id="Text Box 294" o:spid="_x0000_s1319" type="#_x0000_t202" style="position:absolute;left:6314;top:13827;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" filled="f" stroked="f">
                  <v:textbox inset="0,0,0,0">
                    <w:txbxContent>
                      <w:p w14:paraId="6F954DD6"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Rhonda Richardson</w:t>
                        </w:r>
                      </w:p>
                    </w:txbxContent>
                  </v:textbox>
                </v:shape>
                <v:shape id="Text Box 295" o:spid="_x0000_s1320" type="#_x0000_t202" style="position:absolute;left:6314;top:14043;width:4025;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" filled="f" stroked="f">
                  <v:textbox inset="0,0,0,0">
                    <w:txbxContent>
                      <w:p w14:paraId="6F954DD7" w14:textId="77777777" w:rsidR="00EE4C85" w:rsidRDefault="00E74DC5">
                        <w:pPr>
                          <w:spacing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Text Box 296" o:spid="_x0000_s1321" type="#_x0000_t202" style="position:absolute;left:9698;top:13827;width:303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" filled="f" stroked="f">
                  <v:textbox inset="0,0,0,0">
                    <w:txbxContent>
                      <w:p w14:paraId="6F954DD8" w14:textId="77777777" w:rsidR="00EE4C85" w:rsidRDefault="00EE4C85">
                        <w:pPr>
                          <w:spacing w:after="0" w:line="240" w:lineRule="auto"/>
                          <w:rPr>
                            <w:rFonts w:ascii="Courier New" w:hAnsi="Courier New" w:cs="Courier New"/>
                            <w:sz w:val="16"/>
                            <w:szCs w:val="16"/>
                          </w:rPr>
                        </w:pPr>
                      </w:p>
                    </w:txbxContent>
                  </v:textbox>
                </v:shape>
                <v:shape id="Text Box 297" o:spid="_x0000_s1322" type="#_x0000_t202" style="position:absolute;left:10298;top:14739;width:1057;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" filled="f" stroked="f">
                  <v:textbox inset="0,0,0,0">
                    <w:txbxContent>
                      <w:p w14:paraId="6F954DD9" w14:textId="77777777" w:rsidR="00EE4C85" w:rsidRDefault="00EE4C85">
                        <w:pPr>
                          <w:spacing w:after="0" w:line="240" w:lineRule="auto"/>
                          <w:rPr>
                            <w:rFonts w:ascii="Courier New" w:hAnsi="Courier New" w:cs="Courier New"/>
                            <w:sz w:val="16"/>
                            <w:szCs w:val="16"/>
                          </w:rPr>
                        </w:pPr>
                      </w:p>
                    </w:txbxContent>
                  </v:textbox>
                </v:shape>
                <v:shape id="Text Box 298" o:spid="_x0000_s1323" type="#_x0000_t202" style="position:absolute;left:225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" filled="f" stroked="f">
                  <v:textbox inset="0,0,0,0">
                    <w:txbxContent>
                      <w:p w14:paraId="6F954DDA" w14:textId="77777777" w:rsidR="00EE4C85" w:rsidRDefault="00EE4C85">
                        <w:pPr>
                          <w:spacing w:after="0" w:line="240" w:lineRule="auto"/>
                          <w:rPr>
                            <w:rFonts w:ascii="Courier New" w:hAnsi="Courier New" w:cs="Courier New"/>
                            <w:sz w:val="16"/>
                            <w:szCs w:val="16"/>
                          </w:rPr>
                        </w:pPr>
                      </w:p>
                    </w:txbxContent>
                  </v:textbox>
                </v:shape>
                <v:shape id="Text Box 299" o:spid="_x0000_s1324" type="#_x0000_t202" style="position:absolute;left:8018;top:14499;width:2046;height: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" filled="f" stroked="f">
                  <v:textbox inset="0,0,0,0">
                    <w:txbxContent>
                      <w:p w14:paraId="6F954DDB" w14:textId="77777777" w:rsidR="00EE4C85" w:rsidRDefault="00EE4C85">
                        <w:pPr>
                          <w:spacing w:after="0" w:line="240" w:lineRule="auto"/>
                          <w:rPr>
                            <w:rFonts w:ascii="Courier New" w:hAnsi="Courier New" w:cs="Courier New"/>
                            <w:sz w:val="16"/>
                            <w:szCs w:val="16"/>
                          </w:rPr>
                        </w:pPr>
                      </w:p>
                    </w:txbxContent>
                  </v:textbox>
                </v:shape>
                <w10:wrap anchorx="page" anchory="page"/>
              </v:group>
            </w:pict>
          </mc:Fallback>
        </mc:AlternateContent>
      </w:r>
    </w:p>
    <w:p w14:paraId="6F954C9B" w14:textId="77777777" w:rsidR="00EE4C85" w:rsidRDefault="00EE4C85">
      <w:pPr>
        <w:pStyle w:val="NoSpacing"/>
        <w:pageBreakBefore/>
      </w:pPr>
    </w:p>
    <w:p w14:paraId="6F954C9C" w14:textId="77777777" w:rsidR="00EE4C85" w:rsidRDefault="00E74DC5">
      <w:pPr>
        <w:pStyle w:val="NoSpacing"/>
      </w:pPr>
      <w:r>
        <w:t xml:space="preserve">                         CONTINUATION PAGE</w:t>
      </w:r>
    </w:p>
    <w:p w14:paraId="6F954C9D" w14:textId="77777777" w:rsidR="00EE4C85" w:rsidRDefault="00EE4C85"/>
    <w:p w14:paraId="6F954C9E" w14:textId="77777777" w:rsidR="00EE4C85" w:rsidRDefault="00EE4C85"/>
    <w:p w14:paraId="6F954C9F" w14:textId="77777777" w:rsidR="00E74DC5" w:rsidRPr="00B80CA6" w:rsidRDefault="00E74DC5" w:rsidP="0009713C">
      <w:pPr>
        <w:numPr>
          <w:ilvl w:val="0"/>
          <w:numId w:val="1"/>
        </w:numPr>
        <w:rPr>
          <w:rFonts w:ascii="Arial" w:hAnsi="Arial" w:cs="Arial"/>
        </w:rPr>
      </w:pPr>
      <w:r w:rsidRPr="00B80CA6">
        <w:rPr>
          <w:rFonts w:ascii="Arial" w:hAnsi="Arial" w:cs="Arial"/>
        </w:rPr>
        <w:t xml:space="preserve">Amendment 0003 is issued to incorporate VAAR deviation to VAAR Part 852 which revised language in VAAR Clause 852.204-70 Personal Identity Verification of Contractor Personnel [MAR 2026 (MAY 2020)], and to add a new supplemental clause, VAAR Clause 852.204-72, Personnel Vetting and Credentialing (MARCH 2026). Both clauses are to be used in conjunction with FAR 52.204-9 Personal Identity Verification of Contractor Personnel. </w:t>
      </w:r>
    </w:p>
    <w:p w14:paraId="6F954CA0" w14:textId="77777777" w:rsidR="00E74DC5" w:rsidRPr="00B80CA6" w:rsidRDefault="00E74DC5" w:rsidP="0009713C">
      <w:pPr>
        <w:numPr>
          <w:ilvl w:val="0"/>
          <w:numId w:val="1"/>
        </w:numPr>
        <w:rPr>
          <w:rFonts w:ascii="Arial" w:hAnsi="Arial" w:cs="Arial"/>
        </w:rPr>
      </w:pPr>
      <w:r w:rsidRPr="00B80CA6">
        <w:rPr>
          <w:rFonts w:ascii="Arial" w:hAnsi="Arial" w:cs="Arial"/>
        </w:rPr>
        <w:t>The contractor must ensure compliance with the requirements set forth in the VAAR clauses, as well as the following VA Directives and Handbooks:</w:t>
      </w:r>
    </w:p>
    <w:p w14:paraId="6F954CA1" w14:textId="77777777" w:rsidR="00E74DC5" w:rsidRPr="00B80CA6" w:rsidRDefault="00E74DC5" w:rsidP="0009713C">
      <w:pPr>
        <w:pStyle w:val="ListParagraph"/>
        <w:numPr>
          <w:ilvl w:val="0"/>
          <w:numId w:val="2"/>
        </w:numPr>
        <w:rPr>
          <w:rFonts w:ascii="Arial" w:hAnsi="Arial" w:cs="Arial"/>
        </w:rPr>
      </w:pPr>
      <w:r w:rsidRPr="00B80CA6">
        <w:rPr>
          <w:rFonts w:ascii="Arial" w:hAnsi="Arial" w:cs="Arial"/>
        </w:rPr>
        <w:t xml:space="preserve">VA Directive/Handbook 0735, </w:t>
      </w:r>
      <w:r w:rsidRPr="00B80CA6">
        <w:rPr>
          <w:rFonts w:ascii="Arial" w:hAnsi="Arial" w:cs="Arial"/>
          <w:i/>
          <w:iCs/>
        </w:rPr>
        <w:t xml:space="preserve">Homeland Security Presidential Directive 12 (HSPD-12) </w:t>
      </w:r>
    </w:p>
    <w:p w14:paraId="6F954CA2" w14:textId="77777777" w:rsidR="00E74DC5" w:rsidRPr="00B80CA6" w:rsidRDefault="00E74DC5" w:rsidP="0009713C">
      <w:pPr>
        <w:pStyle w:val="ListParagraph"/>
        <w:numPr>
          <w:ilvl w:val="0"/>
          <w:numId w:val="2"/>
        </w:numPr>
        <w:rPr>
          <w:rFonts w:ascii="Arial" w:hAnsi="Arial" w:cs="Arial"/>
        </w:rPr>
      </w:pPr>
      <w:r w:rsidRPr="00B80CA6">
        <w:rPr>
          <w:rFonts w:ascii="Arial" w:hAnsi="Arial" w:cs="Arial"/>
        </w:rPr>
        <w:t xml:space="preserve">VA Directive/Handbook 0710, </w:t>
      </w:r>
      <w:r w:rsidRPr="00B80CA6">
        <w:rPr>
          <w:rFonts w:ascii="Arial" w:hAnsi="Arial" w:cs="Arial"/>
          <w:i/>
          <w:iCs/>
        </w:rPr>
        <w:t>Personnel Vetting Program (PVP)</w:t>
      </w:r>
    </w:p>
    <w:p w14:paraId="6F954CA3" w14:textId="77777777" w:rsidR="00E74DC5" w:rsidRPr="00B80CA6" w:rsidRDefault="00E74DC5" w:rsidP="0009713C">
      <w:pPr>
        <w:numPr>
          <w:ilvl w:val="0"/>
          <w:numId w:val="1"/>
        </w:numPr>
        <w:rPr>
          <w:rFonts w:ascii="Arial" w:hAnsi="Arial" w:cs="Arial"/>
        </w:rPr>
      </w:pPr>
      <w:r w:rsidRPr="00B80CA6">
        <w:rPr>
          <w:rFonts w:ascii="Arial" w:hAnsi="Arial" w:cs="Arial"/>
        </w:rPr>
        <w:t>The Contractor shall ensure that all personnel requiring access are properly sponsored, vetted, investigated, and credentialed at the appropriate risk and sensitivity level identified in the VAAR Clause 852.204-72 below.</w:t>
      </w:r>
    </w:p>
    <w:p w14:paraId="6F954CA4" w14:textId="77777777" w:rsidR="00E74DC5" w:rsidRPr="00B80CA6" w:rsidRDefault="00E74DC5" w:rsidP="0009713C">
      <w:pPr>
        <w:pStyle w:val="ListParagraph"/>
        <w:numPr>
          <w:ilvl w:val="0"/>
          <w:numId w:val="1"/>
        </w:numPr>
        <w:rPr>
          <w:rFonts w:ascii="Arial" w:hAnsi="Arial" w:cs="Arial"/>
        </w:rPr>
      </w:pPr>
      <w:r w:rsidRPr="00B80CA6">
        <w:rPr>
          <w:rFonts w:ascii="Arial" w:hAnsi="Arial" w:cs="Arial"/>
        </w:rPr>
        <w:t>The Contractor remains fully responsible for meeting all contract requirements, performance schedules, and deliverables. Personnel vetting, credentialing, or suitability determinations—including delays, denials, or the need to replace personnel—shall not relieve the Contractor of its obligation to perform in accordance with the terms of the contract. The Contractor shall ensure that sufficient qualified and appropriately vetted personnel are available to maintain contract performance at all times.</w:t>
      </w:r>
    </w:p>
    <w:p w14:paraId="6F954CA5" w14:textId="77777777" w:rsidR="00E74DC5" w:rsidRDefault="00E74DC5" w:rsidP="0009713C"/>
    <w:p w14:paraId="6F954CA6" w14:textId="77777777" w:rsidR="00E74DC5" w:rsidRDefault="00E74DC5" w:rsidP="0009713C"/>
    <w:p w14:paraId="6F954CA7" w14:textId="77777777" w:rsidR="00E74DC5" w:rsidRDefault="00E74DC5" w:rsidP="0009713C"/>
    <w:p w14:paraId="6F954CA8" w14:textId="77777777" w:rsidR="00E74DC5" w:rsidRDefault="00E74DC5" w:rsidP="0009713C"/>
    <w:p w14:paraId="6F954CA9" w14:textId="77777777" w:rsidR="00E74DC5" w:rsidRDefault="00E74DC5" w:rsidP="0009713C"/>
    <w:p w14:paraId="6F954CAA" w14:textId="77777777" w:rsidR="00E74DC5" w:rsidRDefault="00E74DC5" w:rsidP="0009713C"/>
    <w:p w14:paraId="6F954CAB" w14:textId="77777777" w:rsidR="00E74DC5" w:rsidRDefault="00E74DC5" w:rsidP="0009713C"/>
    <w:p w14:paraId="665F4CC1" w14:textId="77777777" w:rsidR="00E74DC5" w:rsidRDefault="00E74DC5" w:rsidP="0009713C"/>
    <w:p w14:paraId="6F954CAC" w14:textId="77777777" w:rsidR="00E74DC5" w:rsidRDefault="00E74DC5" w:rsidP="0009713C"/>
    <w:p w14:paraId="6F954CAD" w14:textId="77777777" w:rsidR="00E74DC5" w:rsidRDefault="00E74DC5" w:rsidP="0009713C"/>
    <w:p w14:paraId="6F954CAE" w14:textId="77777777" w:rsidR="00E74DC5" w:rsidRPr="0009713C" w:rsidRDefault="00E74DC5" w:rsidP="0009713C">
      <w:pPr>
        <w:rPr>
          <w:rFonts w:ascii="Arial" w:eastAsia="Aptos" w:hAnsi="Arial" w:cs="Arial"/>
        </w:rPr>
      </w:pPr>
      <w:r w:rsidRPr="0009713C">
        <w:rPr>
          <w:rFonts w:ascii="Arial" w:eastAsia="Aptos" w:hAnsi="Arial" w:cs="Arial"/>
          <w:b/>
          <w:bCs/>
        </w:rPr>
        <w:lastRenderedPageBreak/>
        <w:t xml:space="preserve">852.204-70 Personal Identity Verification of Contractor Personnel [MARCH 2026 (May 2020)] </w:t>
      </w:r>
    </w:p>
    <w:p w14:paraId="6F954CAF" w14:textId="77777777" w:rsidR="00E74DC5" w:rsidRPr="0009713C" w:rsidRDefault="00E74DC5" w:rsidP="0009713C">
      <w:pPr>
        <w:rPr>
          <w:rFonts w:ascii="Arial" w:eastAsia="Aptos" w:hAnsi="Arial" w:cs="Arial"/>
        </w:rPr>
      </w:pPr>
      <w:r w:rsidRPr="0009713C">
        <w:rPr>
          <w:rFonts w:ascii="Arial" w:eastAsia="Aptos" w:hAnsi="Arial" w:cs="Arial"/>
        </w:rPr>
        <w:t xml:space="preserve">a. The Contractor shall comply with current Department of Veterans Affairs policy for personal identity verification of all employees performing under this contract when frequent and continuing </w:t>
      </w:r>
      <w:r w:rsidRPr="0009713C">
        <w:rPr>
          <w:rFonts w:ascii="Arial" w:eastAsia="Aptos" w:hAnsi="Arial" w:cs="Arial"/>
          <w:b/>
          <w:bCs/>
        </w:rPr>
        <w:t xml:space="preserve">[physical] </w:t>
      </w:r>
      <w:r w:rsidRPr="0009713C">
        <w:rPr>
          <w:rFonts w:ascii="Arial" w:eastAsia="Aptos" w:hAnsi="Arial" w:cs="Arial"/>
        </w:rPr>
        <w:t xml:space="preserve">access to VA facilities, </w:t>
      </w:r>
      <w:r w:rsidRPr="0009713C">
        <w:rPr>
          <w:rFonts w:ascii="Arial" w:eastAsia="Aptos" w:hAnsi="Arial" w:cs="Arial"/>
          <w:b/>
          <w:bCs/>
        </w:rPr>
        <w:t xml:space="preserve">[and/or logical access to VA information and] [VA] </w:t>
      </w:r>
      <w:r w:rsidRPr="0009713C">
        <w:rPr>
          <w:rFonts w:ascii="Arial" w:eastAsia="Aptos" w:hAnsi="Arial" w:cs="Arial"/>
        </w:rPr>
        <w:t xml:space="preserve">information systems is required. </w:t>
      </w:r>
    </w:p>
    <w:p w14:paraId="6F954CB0" w14:textId="77777777" w:rsidR="00E74DC5" w:rsidRPr="0009713C" w:rsidRDefault="00E74DC5" w:rsidP="0009713C">
      <w:pPr>
        <w:rPr>
          <w:rFonts w:ascii="Arial" w:eastAsia="Aptos" w:hAnsi="Arial" w:cs="Arial"/>
        </w:rPr>
      </w:pPr>
      <w:r w:rsidRPr="0009713C">
        <w:rPr>
          <w:rFonts w:ascii="Arial" w:eastAsia="Aptos" w:hAnsi="Arial" w:cs="Arial"/>
        </w:rPr>
        <w:t xml:space="preserve">b. The Contractor shall insert this clause in all subcontracts when the subcontractor's employees will require frequent and continuing </w:t>
      </w:r>
      <w:r w:rsidRPr="0009713C">
        <w:rPr>
          <w:rFonts w:ascii="Arial" w:eastAsia="Aptos" w:hAnsi="Arial" w:cs="Arial"/>
          <w:b/>
          <w:bCs/>
        </w:rPr>
        <w:t xml:space="preserve">[physical] </w:t>
      </w:r>
      <w:r w:rsidRPr="0009713C">
        <w:rPr>
          <w:rFonts w:ascii="Arial" w:eastAsia="Aptos" w:hAnsi="Arial" w:cs="Arial"/>
        </w:rPr>
        <w:t xml:space="preserve">access to VA facilities, </w:t>
      </w:r>
      <w:r w:rsidRPr="0009713C">
        <w:rPr>
          <w:rFonts w:ascii="Arial" w:eastAsia="Aptos" w:hAnsi="Arial" w:cs="Arial"/>
          <w:b/>
          <w:bCs/>
        </w:rPr>
        <w:t xml:space="preserve">[and/or logical access to VA information and] </w:t>
      </w:r>
      <w:r w:rsidRPr="0009713C">
        <w:rPr>
          <w:rFonts w:ascii="Arial" w:eastAsia="Aptos" w:hAnsi="Arial" w:cs="Arial"/>
        </w:rPr>
        <w:t xml:space="preserve">or </w:t>
      </w:r>
      <w:r w:rsidRPr="0009713C">
        <w:rPr>
          <w:rFonts w:ascii="Arial" w:eastAsia="Aptos" w:hAnsi="Arial" w:cs="Arial"/>
          <w:b/>
          <w:bCs/>
        </w:rPr>
        <w:t xml:space="preserve">[VA] </w:t>
      </w:r>
      <w:r w:rsidRPr="0009713C">
        <w:rPr>
          <w:rFonts w:ascii="Arial" w:eastAsia="Aptos" w:hAnsi="Arial" w:cs="Arial"/>
        </w:rPr>
        <w:t xml:space="preserve">information systems. </w:t>
      </w:r>
    </w:p>
    <w:p w14:paraId="6F954CB1" w14:textId="77777777" w:rsidR="00E74DC5" w:rsidRPr="0009713C" w:rsidRDefault="00E74DC5" w:rsidP="0009713C">
      <w:pPr>
        <w:rPr>
          <w:rFonts w:ascii="Arial" w:eastAsia="Aptos" w:hAnsi="Arial" w:cs="Arial"/>
        </w:rPr>
      </w:pPr>
    </w:p>
    <w:p w14:paraId="6F954CB2" w14:textId="77777777" w:rsidR="00E74DC5" w:rsidRPr="0009713C" w:rsidRDefault="00E74DC5" w:rsidP="0009713C">
      <w:pPr>
        <w:kinsoku w:val="0"/>
        <w:overflowPunct w:val="0"/>
        <w:autoSpaceDE w:val="0"/>
        <w:autoSpaceDN w:val="0"/>
        <w:adjustRightInd w:val="0"/>
        <w:spacing w:before="128" w:line="393" w:lineRule="auto"/>
        <w:ind w:right="1929"/>
        <w:rPr>
          <w:rFonts w:ascii="Arial" w:eastAsia="Calibri" w:hAnsi="Arial" w:cs="Arial"/>
          <w:b/>
          <w:bCs/>
          <w:color w:val="2C2C2C"/>
        </w:rPr>
      </w:pPr>
      <w:r w:rsidRPr="0009713C">
        <w:rPr>
          <w:rFonts w:ascii="Arial" w:eastAsia="Calibri" w:hAnsi="Arial" w:cs="Arial"/>
          <w:b/>
          <w:bCs/>
          <w:color w:val="2C2C2C"/>
        </w:rPr>
        <w:t>852.204-72,</w:t>
      </w:r>
      <w:r w:rsidRPr="0009713C">
        <w:rPr>
          <w:rFonts w:ascii="Arial" w:eastAsia="Calibri" w:hAnsi="Arial" w:cs="Arial"/>
          <w:b/>
          <w:bCs/>
          <w:color w:val="2C2C2C"/>
          <w:spacing w:val="-8"/>
        </w:rPr>
        <w:t xml:space="preserve"> </w:t>
      </w:r>
      <w:r w:rsidRPr="0009713C">
        <w:rPr>
          <w:rFonts w:ascii="Arial" w:eastAsia="Calibri" w:hAnsi="Arial" w:cs="Arial"/>
          <w:b/>
          <w:bCs/>
          <w:color w:val="2C2C2C"/>
        </w:rPr>
        <w:t>Personnel Vetting and Credentialing. (MARCH 2026)</w:t>
      </w:r>
    </w:p>
    <w:p w14:paraId="6F954CB3" w14:textId="77777777" w:rsidR="00E74DC5" w:rsidRPr="0009713C" w:rsidRDefault="00E74DC5" w:rsidP="0009713C">
      <w:pPr>
        <w:numPr>
          <w:ilvl w:val="0"/>
          <w:numId w:val="3"/>
        </w:numPr>
        <w:tabs>
          <w:tab w:val="left" w:pos="914"/>
        </w:tabs>
        <w:kinsoku w:val="0"/>
        <w:overflowPunct w:val="0"/>
        <w:autoSpaceDE w:val="0"/>
        <w:autoSpaceDN w:val="0"/>
        <w:adjustRightInd w:val="0"/>
        <w:spacing w:after="0" w:line="240" w:lineRule="auto"/>
        <w:ind w:left="914" w:hanging="354"/>
        <w:rPr>
          <w:rFonts w:ascii="Arial" w:eastAsia="Calibri" w:hAnsi="Arial" w:cs="Arial"/>
          <w:b/>
          <w:bCs/>
        </w:rPr>
      </w:pPr>
      <w:r w:rsidRPr="0009713C">
        <w:rPr>
          <w:rFonts w:ascii="Arial" w:eastAsia="Calibri" w:hAnsi="Arial" w:cs="Arial"/>
          <w:b/>
          <w:bCs/>
        </w:rPr>
        <w:t>Definitions. As used in this clause –</w:t>
      </w:r>
    </w:p>
    <w:p w14:paraId="6F954CB4" w14:textId="77777777" w:rsidR="00E74DC5" w:rsidRPr="0009713C" w:rsidRDefault="00E74DC5" w:rsidP="0009713C">
      <w:pPr>
        <w:kinsoku w:val="0"/>
        <w:overflowPunct w:val="0"/>
        <w:autoSpaceDE w:val="0"/>
        <w:autoSpaceDN w:val="0"/>
        <w:adjustRightInd w:val="0"/>
        <w:spacing w:before="141"/>
        <w:ind w:left="200" w:right="268" w:firstLine="720"/>
        <w:rPr>
          <w:rFonts w:ascii="Arial" w:eastAsia="Calibri" w:hAnsi="Arial" w:cs="Arial"/>
        </w:rPr>
      </w:pPr>
      <w:r w:rsidRPr="0009713C">
        <w:rPr>
          <w:rFonts w:ascii="Arial" w:eastAsia="Calibri" w:hAnsi="Arial" w:cs="Arial"/>
          <w:i/>
          <w:iCs/>
        </w:rPr>
        <w:t>VA</w:t>
      </w:r>
      <w:r w:rsidRPr="0009713C">
        <w:rPr>
          <w:rFonts w:ascii="Arial" w:eastAsia="Calibri" w:hAnsi="Arial" w:cs="Arial"/>
          <w:i/>
          <w:iCs/>
          <w:spacing w:val="-5"/>
        </w:rPr>
        <w:t xml:space="preserve"> </w:t>
      </w:r>
      <w:r w:rsidRPr="0009713C">
        <w:rPr>
          <w:rFonts w:ascii="Arial" w:eastAsia="Calibri" w:hAnsi="Arial" w:cs="Arial"/>
          <w:i/>
          <w:iCs/>
        </w:rPr>
        <w:t>Information</w:t>
      </w:r>
      <w:r w:rsidRPr="0009713C">
        <w:rPr>
          <w:rFonts w:ascii="Arial" w:eastAsia="Calibri" w:hAnsi="Arial" w:cs="Arial"/>
          <w:i/>
          <w:iCs/>
          <w:spacing w:val="-3"/>
        </w:rPr>
        <w:t xml:space="preserve"> </w:t>
      </w:r>
      <w:r w:rsidRPr="0009713C">
        <w:rPr>
          <w:rFonts w:ascii="Arial" w:eastAsia="Calibri" w:hAnsi="Arial" w:cs="Arial"/>
          <w:i/>
          <w:iCs/>
        </w:rPr>
        <w:t>system</w:t>
      </w:r>
      <w:r w:rsidRPr="0009713C">
        <w:rPr>
          <w:rFonts w:ascii="Arial" w:eastAsia="Calibri" w:hAnsi="Arial" w:cs="Arial"/>
          <w:i/>
          <w:iCs/>
          <w:spacing w:val="-17"/>
        </w:rPr>
        <w:t xml:space="preserve"> </w:t>
      </w:r>
      <w:r w:rsidRPr="0009713C">
        <w:rPr>
          <w:rFonts w:ascii="Arial" w:eastAsia="Calibri" w:hAnsi="Arial" w:cs="Arial"/>
        </w:rPr>
        <w:t>is</w:t>
      </w:r>
      <w:r w:rsidRPr="0009713C">
        <w:rPr>
          <w:rFonts w:ascii="Arial" w:eastAsia="Calibri" w:hAnsi="Arial" w:cs="Arial"/>
          <w:spacing w:val="-6"/>
        </w:rPr>
        <w:t xml:space="preserve"> </w:t>
      </w:r>
      <w:r w:rsidRPr="0009713C">
        <w:rPr>
          <w:rFonts w:ascii="Arial" w:eastAsia="Calibri" w:hAnsi="Arial" w:cs="Arial"/>
        </w:rPr>
        <w:t>the</w:t>
      </w:r>
      <w:r w:rsidRPr="0009713C">
        <w:rPr>
          <w:rFonts w:ascii="Arial" w:eastAsia="Calibri" w:hAnsi="Arial" w:cs="Arial"/>
          <w:spacing w:val="-5"/>
        </w:rPr>
        <w:t xml:space="preserve"> </w:t>
      </w:r>
      <w:r w:rsidRPr="0009713C">
        <w:rPr>
          <w:rFonts w:ascii="Arial" w:eastAsia="Calibri" w:hAnsi="Arial" w:cs="Arial"/>
        </w:rPr>
        <w:t>same</w:t>
      </w:r>
      <w:r w:rsidRPr="0009713C">
        <w:rPr>
          <w:rFonts w:ascii="Arial" w:eastAsia="Calibri" w:hAnsi="Arial" w:cs="Arial"/>
          <w:spacing w:val="-8"/>
        </w:rPr>
        <w:t xml:space="preserve"> </w:t>
      </w:r>
      <w:r w:rsidRPr="0009713C">
        <w:rPr>
          <w:rFonts w:ascii="Arial" w:eastAsia="Calibri" w:hAnsi="Arial" w:cs="Arial"/>
        </w:rPr>
        <w:t>as</w:t>
      </w:r>
      <w:r w:rsidRPr="0009713C">
        <w:rPr>
          <w:rFonts w:ascii="Arial" w:eastAsia="Calibri" w:hAnsi="Arial" w:cs="Arial"/>
          <w:spacing w:val="-9"/>
        </w:rPr>
        <w:t xml:space="preserve"> </w:t>
      </w:r>
      <w:r w:rsidRPr="0009713C">
        <w:rPr>
          <w:rFonts w:ascii="Arial" w:eastAsia="Calibri" w:hAnsi="Arial" w:cs="Arial"/>
        </w:rPr>
        <w:t>information</w:t>
      </w:r>
      <w:r w:rsidRPr="0009713C">
        <w:rPr>
          <w:rFonts w:ascii="Arial" w:eastAsia="Calibri" w:hAnsi="Arial" w:cs="Arial"/>
          <w:spacing w:val="-5"/>
        </w:rPr>
        <w:t xml:space="preserve"> </w:t>
      </w:r>
      <w:r w:rsidRPr="0009713C">
        <w:rPr>
          <w:rFonts w:ascii="Arial" w:eastAsia="Calibri" w:hAnsi="Arial" w:cs="Arial"/>
        </w:rPr>
        <w:t>system</w:t>
      </w:r>
      <w:r w:rsidRPr="0009713C">
        <w:rPr>
          <w:rFonts w:ascii="Arial" w:eastAsia="Calibri" w:hAnsi="Arial" w:cs="Arial"/>
          <w:spacing w:val="-5"/>
        </w:rPr>
        <w:t xml:space="preserve"> </w:t>
      </w:r>
      <w:r w:rsidRPr="0009713C">
        <w:rPr>
          <w:rFonts w:ascii="Arial" w:eastAsia="Calibri" w:hAnsi="Arial" w:cs="Arial"/>
        </w:rPr>
        <w:t>and</w:t>
      </w:r>
      <w:r w:rsidRPr="0009713C">
        <w:rPr>
          <w:rFonts w:ascii="Arial" w:eastAsia="Calibri" w:hAnsi="Arial" w:cs="Arial"/>
          <w:spacing w:val="-8"/>
        </w:rPr>
        <w:t xml:space="preserve"> </w:t>
      </w:r>
      <w:r w:rsidRPr="0009713C">
        <w:rPr>
          <w:rFonts w:ascii="Arial" w:eastAsia="Calibri" w:hAnsi="Arial" w:cs="Arial"/>
        </w:rPr>
        <w:t>means,</w:t>
      </w:r>
      <w:r w:rsidRPr="0009713C">
        <w:rPr>
          <w:rFonts w:ascii="Arial" w:eastAsia="Calibri" w:hAnsi="Arial" w:cs="Arial"/>
          <w:spacing w:val="-8"/>
        </w:rPr>
        <w:t xml:space="preserve"> </w:t>
      </w:r>
      <w:r w:rsidRPr="0009713C">
        <w:rPr>
          <w:rFonts w:ascii="Arial" w:eastAsia="Calibri" w:hAnsi="Arial" w:cs="Arial"/>
        </w:rPr>
        <w:t>pursuant to 38 U.S.C.</w:t>
      </w:r>
      <w:r w:rsidRPr="0009713C">
        <w:rPr>
          <w:rFonts w:ascii="Arial" w:eastAsia="Calibri" w:hAnsi="Arial" w:cs="Arial"/>
          <w:spacing w:val="-6"/>
        </w:rPr>
        <w:t xml:space="preserve"> </w:t>
      </w:r>
      <w:r w:rsidRPr="0009713C">
        <w:rPr>
          <w:rFonts w:ascii="Arial" w:eastAsia="Calibri" w:hAnsi="Arial" w:cs="Arial"/>
        </w:rPr>
        <w:t>5727,</w:t>
      </w:r>
      <w:r w:rsidRPr="0009713C">
        <w:rPr>
          <w:rFonts w:ascii="Arial" w:eastAsia="Calibri" w:hAnsi="Arial" w:cs="Arial"/>
          <w:spacing w:val="-3"/>
        </w:rPr>
        <w:t xml:space="preserve"> </w:t>
      </w:r>
      <w:r w:rsidRPr="0009713C">
        <w:rPr>
          <w:rFonts w:ascii="Arial" w:eastAsia="Calibri" w:hAnsi="Arial" w:cs="Arial"/>
        </w:rPr>
        <w:t>a</w:t>
      </w:r>
      <w:r w:rsidRPr="0009713C">
        <w:rPr>
          <w:rFonts w:ascii="Arial" w:eastAsia="Calibri" w:hAnsi="Arial" w:cs="Arial"/>
          <w:spacing w:val="-3"/>
        </w:rPr>
        <w:t xml:space="preserve"> </w:t>
      </w:r>
      <w:r w:rsidRPr="0009713C">
        <w:rPr>
          <w:rFonts w:ascii="Arial" w:eastAsia="Calibri" w:hAnsi="Arial" w:cs="Arial"/>
        </w:rPr>
        <w:t>discrete set</w:t>
      </w:r>
      <w:r w:rsidRPr="0009713C">
        <w:rPr>
          <w:rFonts w:ascii="Arial" w:eastAsia="Calibri" w:hAnsi="Arial" w:cs="Arial"/>
          <w:spacing w:val="-6"/>
        </w:rPr>
        <w:t xml:space="preserve"> </w:t>
      </w:r>
      <w:r w:rsidRPr="0009713C">
        <w:rPr>
          <w:rFonts w:ascii="Arial" w:eastAsia="Calibri" w:hAnsi="Arial" w:cs="Arial"/>
        </w:rPr>
        <w:t>of</w:t>
      </w:r>
      <w:r w:rsidRPr="0009713C">
        <w:rPr>
          <w:rFonts w:ascii="Arial" w:eastAsia="Calibri" w:hAnsi="Arial" w:cs="Arial"/>
          <w:spacing w:val="-1"/>
        </w:rPr>
        <w:t xml:space="preserve"> </w:t>
      </w:r>
      <w:r w:rsidRPr="0009713C">
        <w:rPr>
          <w:rFonts w:ascii="Arial" w:eastAsia="Calibri" w:hAnsi="Arial" w:cs="Arial"/>
        </w:rPr>
        <w:t>information resources</w:t>
      </w:r>
      <w:r w:rsidRPr="0009713C">
        <w:rPr>
          <w:rFonts w:ascii="Arial" w:eastAsia="Calibri" w:hAnsi="Arial" w:cs="Arial"/>
          <w:spacing w:val="-1"/>
        </w:rPr>
        <w:t xml:space="preserve"> </w:t>
      </w:r>
      <w:r w:rsidRPr="0009713C">
        <w:rPr>
          <w:rFonts w:ascii="Arial" w:eastAsia="Calibri" w:hAnsi="Arial" w:cs="Arial"/>
        </w:rPr>
        <w:t>organized</w:t>
      </w:r>
      <w:r w:rsidRPr="0009713C">
        <w:rPr>
          <w:rFonts w:ascii="Arial" w:eastAsia="Calibri" w:hAnsi="Arial" w:cs="Arial"/>
          <w:spacing w:val="-10"/>
        </w:rPr>
        <w:t xml:space="preserve"> </w:t>
      </w:r>
      <w:r w:rsidRPr="0009713C">
        <w:rPr>
          <w:rFonts w:ascii="Arial" w:eastAsia="Calibri" w:hAnsi="Arial" w:cs="Arial"/>
        </w:rPr>
        <w:t>for</w:t>
      </w:r>
      <w:r w:rsidRPr="0009713C">
        <w:rPr>
          <w:rFonts w:ascii="Arial" w:eastAsia="Calibri" w:hAnsi="Arial" w:cs="Arial"/>
          <w:spacing w:val="-2"/>
        </w:rPr>
        <w:t xml:space="preserve"> </w:t>
      </w:r>
      <w:r w:rsidRPr="0009713C">
        <w:rPr>
          <w:rFonts w:ascii="Arial" w:eastAsia="Calibri" w:hAnsi="Arial" w:cs="Arial"/>
        </w:rPr>
        <w:t>the collection, processing, maintenance, use, sharing,</w:t>
      </w:r>
      <w:r w:rsidRPr="0009713C">
        <w:rPr>
          <w:rFonts w:ascii="Arial" w:eastAsia="Calibri" w:hAnsi="Arial" w:cs="Arial"/>
          <w:spacing w:val="-1"/>
        </w:rPr>
        <w:t xml:space="preserve"> </w:t>
      </w:r>
      <w:r w:rsidRPr="0009713C">
        <w:rPr>
          <w:rFonts w:ascii="Arial" w:eastAsia="Calibri" w:hAnsi="Arial" w:cs="Arial"/>
        </w:rPr>
        <w:t>dissemination,</w:t>
      </w:r>
      <w:r w:rsidRPr="0009713C">
        <w:rPr>
          <w:rFonts w:ascii="Arial" w:eastAsia="Calibri" w:hAnsi="Arial" w:cs="Arial"/>
          <w:spacing w:val="-1"/>
        </w:rPr>
        <w:t xml:space="preserve"> </w:t>
      </w:r>
      <w:r w:rsidRPr="0009713C">
        <w:rPr>
          <w:rFonts w:ascii="Arial" w:eastAsia="Calibri" w:hAnsi="Arial" w:cs="Arial"/>
        </w:rPr>
        <w:t>or disposition of information whether automated or</w:t>
      </w:r>
      <w:r w:rsidRPr="0009713C">
        <w:rPr>
          <w:rFonts w:ascii="Arial" w:eastAsia="Calibri" w:hAnsi="Arial" w:cs="Arial"/>
          <w:spacing w:val="-2"/>
        </w:rPr>
        <w:t xml:space="preserve"> </w:t>
      </w:r>
      <w:r w:rsidRPr="0009713C">
        <w:rPr>
          <w:rFonts w:ascii="Arial" w:eastAsia="Calibri" w:hAnsi="Arial" w:cs="Arial"/>
        </w:rPr>
        <w:t>manual.</w:t>
      </w:r>
      <w:r w:rsidRPr="0009713C">
        <w:rPr>
          <w:rFonts w:ascii="Arial" w:eastAsia="Calibri" w:hAnsi="Arial" w:cs="Arial"/>
        </w:rPr>
        <w:tab/>
      </w:r>
    </w:p>
    <w:p w14:paraId="6F954CB5" w14:textId="77777777" w:rsidR="00E74DC5" w:rsidRPr="0009713C" w:rsidRDefault="00E74DC5" w:rsidP="0009713C">
      <w:pPr>
        <w:kinsoku w:val="0"/>
        <w:overflowPunct w:val="0"/>
        <w:autoSpaceDE w:val="0"/>
        <w:autoSpaceDN w:val="0"/>
        <w:adjustRightInd w:val="0"/>
        <w:ind w:left="200" w:right="129" w:firstLine="720"/>
        <w:rPr>
          <w:rFonts w:ascii="Arial" w:eastAsia="Calibri" w:hAnsi="Arial" w:cs="Arial"/>
        </w:rPr>
      </w:pPr>
      <w:r w:rsidRPr="0009713C">
        <w:rPr>
          <w:rFonts w:ascii="Arial" w:eastAsia="Calibri" w:hAnsi="Arial" w:cs="Arial"/>
          <w:i/>
          <w:iCs/>
        </w:rPr>
        <w:t>VA</w:t>
      </w:r>
      <w:r w:rsidRPr="0009713C">
        <w:rPr>
          <w:rFonts w:ascii="Arial" w:eastAsia="Calibri" w:hAnsi="Arial" w:cs="Arial"/>
          <w:i/>
          <w:iCs/>
          <w:spacing w:val="-1"/>
        </w:rPr>
        <w:t xml:space="preserve"> </w:t>
      </w:r>
      <w:r w:rsidRPr="0009713C">
        <w:rPr>
          <w:rFonts w:ascii="Arial" w:eastAsia="Calibri" w:hAnsi="Arial" w:cs="Arial"/>
          <w:i/>
          <w:iCs/>
        </w:rPr>
        <w:t>sensitive</w:t>
      </w:r>
      <w:r w:rsidRPr="0009713C">
        <w:rPr>
          <w:rFonts w:ascii="Arial" w:eastAsia="Calibri" w:hAnsi="Arial" w:cs="Arial"/>
          <w:i/>
          <w:iCs/>
          <w:spacing w:val="-1"/>
        </w:rPr>
        <w:t xml:space="preserve"> </w:t>
      </w:r>
      <w:r w:rsidRPr="0009713C">
        <w:rPr>
          <w:rFonts w:ascii="Arial" w:eastAsia="Calibri" w:hAnsi="Arial" w:cs="Arial"/>
          <w:i/>
          <w:iCs/>
        </w:rPr>
        <w:t>information</w:t>
      </w:r>
      <w:r w:rsidRPr="0009713C">
        <w:rPr>
          <w:rFonts w:ascii="Arial" w:eastAsia="Calibri" w:hAnsi="Arial" w:cs="Arial"/>
          <w:i/>
          <w:iCs/>
          <w:spacing w:val="-1"/>
        </w:rPr>
        <w:t xml:space="preserve"> </w:t>
      </w:r>
      <w:r w:rsidRPr="0009713C">
        <w:rPr>
          <w:rFonts w:ascii="Arial" w:eastAsia="Calibri" w:hAnsi="Arial" w:cs="Arial"/>
        </w:rPr>
        <w:t>means</w:t>
      </w:r>
      <w:r w:rsidRPr="0009713C">
        <w:rPr>
          <w:rFonts w:ascii="Arial" w:eastAsia="Calibri" w:hAnsi="Arial" w:cs="Arial"/>
          <w:spacing w:val="-7"/>
        </w:rPr>
        <w:t xml:space="preserve"> </w:t>
      </w:r>
      <w:r w:rsidRPr="0009713C">
        <w:rPr>
          <w:rFonts w:ascii="Arial" w:eastAsia="Calibri" w:hAnsi="Arial" w:cs="Arial"/>
        </w:rPr>
        <w:t>all</w:t>
      </w:r>
      <w:r w:rsidRPr="0009713C">
        <w:rPr>
          <w:rFonts w:ascii="Arial" w:eastAsia="Calibri" w:hAnsi="Arial" w:cs="Arial"/>
          <w:spacing w:val="-2"/>
        </w:rPr>
        <w:t xml:space="preserve"> </w:t>
      </w:r>
      <w:r w:rsidRPr="0009713C">
        <w:rPr>
          <w:rFonts w:ascii="Arial" w:eastAsia="Calibri" w:hAnsi="Arial" w:cs="Arial"/>
        </w:rPr>
        <w:t>VA</w:t>
      </w:r>
      <w:r w:rsidRPr="0009713C">
        <w:rPr>
          <w:rFonts w:ascii="Arial" w:eastAsia="Calibri" w:hAnsi="Arial" w:cs="Arial"/>
          <w:spacing w:val="-6"/>
        </w:rPr>
        <w:t xml:space="preserve"> </w:t>
      </w:r>
      <w:r w:rsidRPr="0009713C">
        <w:rPr>
          <w:rFonts w:ascii="Arial" w:eastAsia="Calibri" w:hAnsi="Arial" w:cs="Arial"/>
        </w:rPr>
        <w:t>data,</w:t>
      </w:r>
      <w:r w:rsidRPr="0009713C">
        <w:rPr>
          <w:rFonts w:ascii="Arial" w:eastAsia="Calibri" w:hAnsi="Arial" w:cs="Arial"/>
          <w:spacing w:val="-4"/>
        </w:rPr>
        <w:t xml:space="preserve"> </w:t>
      </w:r>
      <w:r w:rsidRPr="0009713C">
        <w:rPr>
          <w:rFonts w:ascii="Arial" w:eastAsia="Calibri" w:hAnsi="Arial" w:cs="Arial"/>
        </w:rPr>
        <w:t>on</w:t>
      </w:r>
      <w:r w:rsidRPr="0009713C">
        <w:rPr>
          <w:rFonts w:ascii="Arial" w:eastAsia="Calibri" w:hAnsi="Arial" w:cs="Arial"/>
          <w:spacing w:val="-1"/>
        </w:rPr>
        <w:t xml:space="preserve"> </w:t>
      </w:r>
      <w:r w:rsidRPr="0009713C">
        <w:rPr>
          <w:rFonts w:ascii="Arial" w:eastAsia="Calibri" w:hAnsi="Arial" w:cs="Arial"/>
        </w:rPr>
        <w:t>any</w:t>
      </w:r>
      <w:r w:rsidRPr="0009713C">
        <w:rPr>
          <w:rFonts w:ascii="Arial" w:eastAsia="Calibri" w:hAnsi="Arial" w:cs="Arial"/>
          <w:spacing w:val="-4"/>
        </w:rPr>
        <w:t xml:space="preserve"> </w:t>
      </w:r>
      <w:r w:rsidRPr="0009713C">
        <w:rPr>
          <w:rFonts w:ascii="Arial" w:eastAsia="Calibri" w:hAnsi="Arial" w:cs="Arial"/>
        </w:rPr>
        <w:t>storage</w:t>
      </w:r>
      <w:r w:rsidRPr="0009713C">
        <w:rPr>
          <w:rFonts w:ascii="Arial" w:eastAsia="Calibri" w:hAnsi="Arial" w:cs="Arial"/>
          <w:spacing w:val="-3"/>
        </w:rPr>
        <w:t xml:space="preserve"> </w:t>
      </w:r>
      <w:r w:rsidRPr="0009713C">
        <w:rPr>
          <w:rFonts w:ascii="Arial" w:eastAsia="Calibri" w:hAnsi="Arial" w:cs="Arial"/>
        </w:rPr>
        <w:t>media</w:t>
      </w:r>
      <w:r w:rsidRPr="0009713C">
        <w:rPr>
          <w:rFonts w:ascii="Arial" w:eastAsia="Calibri" w:hAnsi="Arial" w:cs="Arial"/>
          <w:spacing w:val="-3"/>
        </w:rPr>
        <w:t xml:space="preserve"> </w:t>
      </w:r>
      <w:r w:rsidRPr="0009713C">
        <w:rPr>
          <w:rFonts w:ascii="Arial" w:eastAsia="Calibri" w:hAnsi="Arial" w:cs="Arial"/>
        </w:rPr>
        <w:t>or</w:t>
      </w:r>
      <w:r w:rsidRPr="0009713C">
        <w:rPr>
          <w:rFonts w:ascii="Arial" w:eastAsia="Calibri" w:hAnsi="Arial" w:cs="Arial"/>
          <w:spacing w:val="-8"/>
        </w:rPr>
        <w:t xml:space="preserve"> </w:t>
      </w:r>
      <w:r w:rsidRPr="0009713C">
        <w:rPr>
          <w:rFonts w:ascii="Arial" w:eastAsia="Calibri" w:hAnsi="Arial" w:cs="Arial"/>
        </w:rPr>
        <w:t>in</w:t>
      </w:r>
      <w:r w:rsidRPr="0009713C">
        <w:rPr>
          <w:rFonts w:ascii="Arial" w:eastAsia="Calibri" w:hAnsi="Arial" w:cs="Arial"/>
          <w:spacing w:val="-1"/>
        </w:rPr>
        <w:t xml:space="preserve"> </w:t>
      </w:r>
      <w:r w:rsidRPr="0009713C">
        <w:rPr>
          <w:rFonts w:ascii="Arial" w:eastAsia="Calibri" w:hAnsi="Arial" w:cs="Arial"/>
        </w:rPr>
        <w:t>any</w:t>
      </w:r>
      <w:r w:rsidRPr="0009713C">
        <w:rPr>
          <w:rFonts w:ascii="Arial" w:eastAsia="Calibri" w:hAnsi="Arial" w:cs="Arial"/>
          <w:spacing w:val="-2"/>
        </w:rPr>
        <w:t xml:space="preserve"> </w:t>
      </w:r>
      <w:r w:rsidRPr="0009713C">
        <w:rPr>
          <w:rFonts w:ascii="Arial" w:eastAsia="Calibri" w:hAnsi="Arial" w:cs="Arial"/>
        </w:rPr>
        <w:t>form</w:t>
      </w:r>
      <w:r w:rsidRPr="0009713C">
        <w:rPr>
          <w:rFonts w:ascii="Arial" w:eastAsia="Calibri" w:hAnsi="Arial" w:cs="Arial"/>
          <w:spacing w:val="-2"/>
        </w:rPr>
        <w:t xml:space="preserve"> </w:t>
      </w:r>
      <w:r w:rsidRPr="0009713C">
        <w:rPr>
          <w:rFonts w:ascii="Arial" w:eastAsia="Calibri" w:hAnsi="Arial" w:cs="Arial"/>
        </w:rPr>
        <w:t>or</w:t>
      </w:r>
      <w:r w:rsidRPr="0009713C">
        <w:rPr>
          <w:rFonts w:ascii="Arial" w:eastAsia="Calibri" w:hAnsi="Arial" w:cs="Arial"/>
          <w:spacing w:val="-3"/>
        </w:rPr>
        <w:t xml:space="preserve"> </w:t>
      </w:r>
      <w:r w:rsidRPr="0009713C">
        <w:rPr>
          <w:rFonts w:ascii="Arial" w:eastAsia="Calibri" w:hAnsi="Arial" w:cs="Arial"/>
        </w:rPr>
        <w:t>format,</w:t>
      </w:r>
      <w:r w:rsidRPr="0009713C">
        <w:rPr>
          <w:rFonts w:ascii="Arial" w:eastAsia="Calibri" w:hAnsi="Arial" w:cs="Arial"/>
          <w:spacing w:val="-1"/>
        </w:rPr>
        <w:t xml:space="preserve"> </w:t>
      </w:r>
      <w:r w:rsidRPr="0009713C">
        <w:rPr>
          <w:rFonts w:ascii="Arial" w:eastAsia="Calibri" w:hAnsi="Arial" w:cs="Arial"/>
        </w:rPr>
        <w:t>which</w:t>
      </w:r>
      <w:r w:rsidRPr="0009713C">
        <w:rPr>
          <w:rFonts w:ascii="Arial" w:eastAsia="Calibri" w:hAnsi="Arial" w:cs="Arial"/>
          <w:spacing w:val="-1"/>
        </w:rPr>
        <w:t xml:space="preserve"> </w:t>
      </w:r>
      <w:r w:rsidRPr="0009713C">
        <w:rPr>
          <w:rFonts w:ascii="Arial" w:eastAsia="Calibri" w:hAnsi="Arial" w:cs="Arial"/>
        </w:rPr>
        <w:t>requires</w:t>
      </w:r>
      <w:r w:rsidRPr="0009713C">
        <w:rPr>
          <w:rFonts w:ascii="Arial" w:eastAsia="Calibri" w:hAnsi="Arial" w:cs="Arial"/>
          <w:spacing w:val="-2"/>
        </w:rPr>
        <w:t xml:space="preserve"> </w:t>
      </w:r>
      <w:r w:rsidRPr="0009713C">
        <w:rPr>
          <w:rFonts w:ascii="Arial" w:eastAsia="Calibri" w:hAnsi="Arial" w:cs="Arial"/>
        </w:rPr>
        <w:t>protection</w:t>
      </w:r>
      <w:r w:rsidRPr="0009713C">
        <w:rPr>
          <w:rFonts w:ascii="Arial" w:eastAsia="Calibri" w:hAnsi="Arial" w:cs="Arial"/>
          <w:spacing w:val="-3"/>
        </w:rPr>
        <w:t xml:space="preserve"> </w:t>
      </w:r>
      <w:r w:rsidRPr="0009713C">
        <w:rPr>
          <w:rFonts w:ascii="Arial" w:eastAsia="Calibri" w:hAnsi="Arial" w:cs="Arial"/>
        </w:rPr>
        <w:t>due</w:t>
      </w:r>
      <w:r w:rsidRPr="0009713C">
        <w:rPr>
          <w:rFonts w:ascii="Arial" w:eastAsia="Calibri" w:hAnsi="Arial" w:cs="Arial"/>
          <w:spacing w:val="-1"/>
        </w:rPr>
        <w:t xml:space="preserve"> </w:t>
      </w:r>
      <w:r w:rsidRPr="0009713C">
        <w:rPr>
          <w:rFonts w:ascii="Arial" w:eastAsia="Calibri" w:hAnsi="Arial" w:cs="Arial"/>
        </w:rPr>
        <w:t>to</w:t>
      </w:r>
      <w:r w:rsidRPr="0009713C">
        <w:rPr>
          <w:rFonts w:ascii="Arial" w:eastAsia="Calibri" w:hAnsi="Arial" w:cs="Arial"/>
          <w:spacing w:val="-1"/>
        </w:rPr>
        <w:t xml:space="preserve"> </w:t>
      </w:r>
      <w:r w:rsidRPr="0009713C">
        <w:rPr>
          <w:rFonts w:ascii="Arial" w:eastAsia="Calibri" w:hAnsi="Arial" w:cs="Arial"/>
        </w:rPr>
        <w:t>the</w:t>
      </w:r>
      <w:r w:rsidRPr="0009713C">
        <w:rPr>
          <w:rFonts w:ascii="Arial" w:eastAsia="Calibri" w:hAnsi="Arial" w:cs="Arial"/>
          <w:spacing w:val="-1"/>
        </w:rPr>
        <w:t xml:space="preserve"> </w:t>
      </w:r>
      <w:r w:rsidRPr="0009713C">
        <w:rPr>
          <w:rFonts w:ascii="Arial" w:eastAsia="Calibri" w:hAnsi="Arial" w:cs="Arial"/>
        </w:rPr>
        <w:t>risk</w:t>
      </w:r>
      <w:r w:rsidRPr="0009713C">
        <w:rPr>
          <w:rFonts w:ascii="Arial" w:eastAsia="Calibri" w:hAnsi="Arial" w:cs="Arial"/>
          <w:spacing w:val="-2"/>
        </w:rPr>
        <w:t xml:space="preserve"> </w:t>
      </w:r>
      <w:r w:rsidRPr="0009713C">
        <w:rPr>
          <w:rFonts w:ascii="Arial" w:eastAsia="Calibri" w:hAnsi="Arial" w:cs="Arial"/>
        </w:rPr>
        <w:t>of</w:t>
      </w:r>
      <w:r w:rsidRPr="0009713C">
        <w:rPr>
          <w:rFonts w:ascii="Arial" w:eastAsia="Calibri" w:hAnsi="Arial" w:cs="Arial"/>
          <w:spacing w:val="-1"/>
        </w:rPr>
        <w:t xml:space="preserve"> </w:t>
      </w:r>
      <w:r w:rsidRPr="0009713C">
        <w:rPr>
          <w:rFonts w:ascii="Arial" w:eastAsia="Calibri" w:hAnsi="Arial" w:cs="Arial"/>
        </w:rPr>
        <w:t>harm</w:t>
      </w:r>
      <w:r w:rsidRPr="0009713C">
        <w:rPr>
          <w:rFonts w:ascii="Arial" w:eastAsia="Calibri" w:hAnsi="Arial" w:cs="Arial"/>
          <w:spacing w:val="-3"/>
        </w:rPr>
        <w:t xml:space="preserve"> </w:t>
      </w:r>
      <w:r w:rsidRPr="0009713C">
        <w:rPr>
          <w:rFonts w:ascii="Arial" w:eastAsia="Calibri" w:hAnsi="Arial" w:cs="Arial"/>
        </w:rPr>
        <w:t>that</w:t>
      </w:r>
      <w:r w:rsidRPr="0009713C">
        <w:rPr>
          <w:rFonts w:ascii="Arial" w:eastAsia="Calibri" w:hAnsi="Arial" w:cs="Arial"/>
          <w:spacing w:val="-1"/>
        </w:rPr>
        <w:t xml:space="preserve"> </w:t>
      </w:r>
      <w:r w:rsidRPr="0009713C">
        <w:rPr>
          <w:rFonts w:ascii="Arial" w:eastAsia="Calibri" w:hAnsi="Arial" w:cs="Arial"/>
        </w:rPr>
        <w:t>could</w:t>
      </w:r>
      <w:r w:rsidRPr="0009713C">
        <w:rPr>
          <w:rFonts w:ascii="Arial" w:eastAsia="Calibri" w:hAnsi="Arial" w:cs="Arial"/>
          <w:spacing w:val="-1"/>
        </w:rPr>
        <w:t xml:space="preserve"> </w:t>
      </w:r>
      <w:r w:rsidRPr="0009713C">
        <w:rPr>
          <w:rFonts w:ascii="Arial" w:eastAsia="Calibri" w:hAnsi="Arial" w:cs="Arial"/>
        </w:rPr>
        <w:t>result</w:t>
      </w:r>
      <w:r w:rsidRPr="0009713C">
        <w:rPr>
          <w:rFonts w:ascii="Arial" w:eastAsia="Calibri" w:hAnsi="Arial" w:cs="Arial"/>
          <w:spacing w:val="-1"/>
        </w:rPr>
        <w:t xml:space="preserve"> </w:t>
      </w:r>
      <w:r w:rsidRPr="0009713C">
        <w:rPr>
          <w:rFonts w:ascii="Arial" w:eastAsia="Calibri" w:hAnsi="Arial" w:cs="Arial"/>
        </w:rPr>
        <w:t>from</w:t>
      </w:r>
      <w:r w:rsidRPr="0009713C">
        <w:rPr>
          <w:rFonts w:ascii="Arial" w:eastAsia="Calibri" w:hAnsi="Arial" w:cs="Arial"/>
          <w:spacing w:val="-2"/>
        </w:rPr>
        <w:t xml:space="preserve"> </w:t>
      </w:r>
      <w:r w:rsidRPr="0009713C">
        <w:rPr>
          <w:rFonts w:ascii="Arial" w:eastAsia="Calibri" w:hAnsi="Arial" w:cs="Arial"/>
        </w:rPr>
        <w:t>inadvertent</w:t>
      </w:r>
      <w:r w:rsidRPr="0009713C">
        <w:rPr>
          <w:rFonts w:ascii="Arial" w:eastAsia="Calibri" w:hAnsi="Arial" w:cs="Arial"/>
          <w:spacing w:val="-4"/>
        </w:rPr>
        <w:t xml:space="preserve"> </w:t>
      </w:r>
      <w:r w:rsidRPr="0009713C">
        <w:rPr>
          <w:rFonts w:ascii="Arial" w:eastAsia="Calibri" w:hAnsi="Arial" w:cs="Arial"/>
        </w:rPr>
        <w:t>or</w:t>
      </w:r>
      <w:r w:rsidRPr="0009713C">
        <w:rPr>
          <w:rFonts w:ascii="Arial" w:eastAsia="Calibri" w:hAnsi="Arial" w:cs="Arial"/>
          <w:spacing w:val="-3"/>
        </w:rPr>
        <w:t xml:space="preserve"> </w:t>
      </w:r>
      <w:r w:rsidRPr="0009713C">
        <w:rPr>
          <w:rFonts w:ascii="Arial" w:eastAsia="Calibri" w:hAnsi="Arial" w:cs="Arial"/>
        </w:rPr>
        <w:t>deliberate</w:t>
      </w:r>
      <w:r w:rsidRPr="0009713C">
        <w:rPr>
          <w:rFonts w:ascii="Arial" w:eastAsia="Calibri" w:hAnsi="Arial" w:cs="Arial"/>
          <w:spacing w:val="-1"/>
        </w:rPr>
        <w:t xml:space="preserve"> </w:t>
      </w:r>
      <w:r w:rsidRPr="0009713C">
        <w:rPr>
          <w:rFonts w:ascii="Arial" w:eastAsia="Calibri" w:hAnsi="Arial" w:cs="Arial"/>
        </w:rPr>
        <w:t>disclosure,</w:t>
      </w:r>
      <w:r w:rsidRPr="0009713C">
        <w:rPr>
          <w:rFonts w:ascii="Arial" w:eastAsia="Calibri" w:hAnsi="Arial" w:cs="Arial"/>
          <w:spacing w:val="-1"/>
        </w:rPr>
        <w:t xml:space="preserve"> </w:t>
      </w:r>
      <w:r w:rsidRPr="0009713C">
        <w:rPr>
          <w:rFonts w:ascii="Arial" w:eastAsia="Calibri" w:hAnsi="Arial" w:cs="Arial"/>
        </w:rPr>
        <w:t>alteration,</w:t>
      </w:r>
      <w:r w:rsidRPr="0009713C">
        <w:rPr>
          <w:rFonts w:ascii="Arial" w:eastAsia="Calibri" w:hAnsi="Arial" w:cs="Arial"/>
          <w:spacing w:val="-1"/>
        </w:rPr>
        <w:t xml:space="preserve"> </w:t>
      </w:r>
      <w:r w:rsidRPr="0009713C">
        <w:rPr>
          <w:rFonts w:ascii="Arial" w:eastAsia="Calibri" w:hAnsi="Arial" w:cs="Arial"/>
        </w:rPr>
        <w:t>or</w:t>
      </w:r>
      <w:r w:rsidRPr="0009713C">
        <w:rPr>
          <w:rFonts w:ascii="Arial" w:eastAsia="Calibri" w:hAnsi="Arial" w:cs="Arial"/>
          <w:spacing w:val="-3"/>
        </w:rPr>
        <w:t xml:space="preserve"> </w:t>
      </w:r>
      <w:r w:rsidRPr="0009713C">
        <w:rPr>
          <w:rFonts w:ascii="Arial" w:eastAsia="Calibri" w:hAnsi="Arial" w:cs="Arial"/>
        </w:rPr>
        <w:t>destruction</w:t>
      </w:r>
      <w:r w:rsidRPr="0009713C">
        <w:rPr>
          <w:rFonts w:ascii="Arial" w:eastAsia="Calibri" w:hAnsi="Arial" w:cs="Arial"/>
          <w:spacing w:val="-1"/>
        </w:rPr>
        <w:t xml:space="preserve"> </w:t>
      </w:r>
      <w:r w:rsidRPr="0009713C">
        <w:rPr>
          <w:rFonts w:ascii="Arial" w:eastAsia="Calibri" w:hAnsi="Arial" w:cs="Arial"/>
        </w:rPr>
        <w:t>of</w:t>
      </w:r>
      <w:r w:rsidRPr="0009713C">
        <w:rPr>
          <w:rFonts w:ascii="Arial" w:eastAsia="Calibri" w:hAnsi="Arial" w:cs="Arial"/>
          <w:spacing w:val="-4"/>
        </w:rPr>
        <w:t xml:space="preserve"> </w:t>
      </w:r>
      <w:r w:rsidRPr="0009713C">
        <w:rPr>
          <w:rFonts w:ascii="Arial" w:eastAsia="Calibri" w:hAnsi="Arial" w:cs="Arial"/>
        </w:rPr>
        <w:t>the</w:t>
      </w:r>
      <w:r w:rsidRPr="0009713C">
        <w:rPr>
          <w:rFonts w:ascii="Arial" w:eastAsia="Calibri" w:hAnsi="Arial" w:cs="Arial"/>
          <w:spacing w:val="-1"/>
        </w:rPr>
        <w:t xml:space="preserve"> </w:t>
      </w:r>
      <w:r w:rsidRPr="0009713C">
        <w:rPr>
          <w:rFonts w:ascii="Arial" w:eastAsia="Calibri" w:hAnsi="Arial" w:cs="Arial"/>
        </w:rPr>
        <w:t>information</w:t>
      </w:r>
      <w:r w:rsidRPr="0009713C">
        <w:rPr>
          <w:rFonts w:ascii="Arial" w:eastAsia="Calibri" w:hAnsi="Arial" w:cs="Arial"/>
          <w:spacing w:val="-1"/>
        </w:rPr>
        <w:t xml:space="preserve"> </w:t>
      </w:r>
      <w:r w:rsidRPr="0009713C">
        <w:rPr>
          <w:rFonts w:ascii="Arial" w:eastAsia="Calibri" w:hAnsi="Arial" w:cs="Arial"/>
        </w:rPr>
        <w:t>and</w:t>
      </w:r>
      <w:r w:rsidRPr="0009713C">
        <w:rPr>
          <w:rFonts w:ascii="Arial" w:eastAsia="Calibri" w:hAnsi="Arial" w:cs="Arial"/>
          <w:spacing w:val="-2"/>
        </w:rPr>
        <w:t xml:space="preserve"> </w:t>
      </w:r>
      <w:r w:rsidRPr="0009713C">
        <w:rPr>
          <w:rFonts w:ascii="Arial" w:eastAsia="Calibri" w:hAnsi="Arial" w:cs="Arial"/>
        </w:rPr>
        <w:t>includes</w:t>
      </w:r>
      <w:r w:rsidRPr="0009713C">
        <w:rPr>
          <w:rFonts w:ascii="Arial" w:eastAsia="Calibri" w:hAnsi="Arial" w:cs="Arial"/>
          <w:spacing w:val="-2"/>
        </w:rPr>
        <w:t xml:space="preserve"> </w:t>
      </w:r>
      <w:r w:rsidRPr="0009713C">
        <w:rPr>
          <w:rFonts w:ascii="Arial" w:eastAsia="Calibri" w:hAnsi="Arial" w:cs="Arial"/>
        </w:rPr>
        <w:t>sensitive</w:t>
      </w:r>
      <w:r w:rsidRPr="0009713C">
        <w:rPr>
          <w:rFonts w:ascii="Arial" w:eastAsia="Calibri" w:hAnsi="Arial" w:cs="Arial"/>
          <w:spacing w:val="-3"/>
        </w:rPr>
        <w:t xml:space="preserve"> </w:t>
      </w:r>
      <w:r w:rsidRPr="0009713C">
        <w:rPr>
          <w:rFonts w:ascii="Arial" w:eastAsia="Calibri" w:hAnsi="Arial" w:cs="Arial"/>
        </w:rPr>
        <w:t>personal</w:t>
      </w:r>
      <w:r w:rsidRPr="0009713C">
        <w:rPr>
          <w:rFonts w:ascii="Arial" w:eastAsia="Calibri" w:hAnsi="Arial" w:cs="Arial"/>
          <w:spacing w:val="-2"/>
        </w:rPr>
        <w:t xml:space="preserve"> </w:t>
      </w:r>
      <w:r w:rsidRPr="0009713C">
        <w:rPr>
          <w:rFonts w:ascii="Arial" w:eastAsia="Calibri" w:hAnsi="Arial" w:cs="Arial"/>
        </w:rPr>
        <w:t>information.</w:t>
      </w:r>
      <w:r w:rsidRPr="0009713C">
        <w:rPr>
          <w:rFonts w:ascii="Arial" w:eastAsia="Calibri" w:hAnsi="Arial" w:cs="Arial"/>
          <w:spacing w:val="-1"/>
        </w:rPr>
        <w:t xml:space="preserve"> </w:t>
      </w:r>
      <w:r w:rsidRPr="0009713C">
        <w:rPr>
          <w:rFonts w:ascii="Arial" w:eastAsia="Calibri" w:hAnsi="Arial" w:cs="Arial"/>
        </w:rPr>
        <w:t>The</w:t>
      </w:r>
      <w:r w:rsidRPr="0009713C">
        <w:rPr>
          <w:rFonts w:ascii="Arial" w:eastAsia="Calibri" w:hAnsi="Arial" w:cs="Arial"/>
          <w:spacing w:val="-1"/>
        </w:rPr>
        <w:t xml:space="preserve"> </w:t>
      </w:r>
      <w:r w:rsidRPr="0009713C">
        <w:rPr>
          <w:rFonts w:ascii="Arial" w:eastAsia="Calibri" w:hAnsi="Arial" w:cs="Arial"/>
        </w:rPr>
        <w:t>term includes</w:t>
      </w:r>
      <w:r w:rsidRPr="0009713C">
        <w:rPr>
          <w:rFonts w:ascii="Arial" w:eastAsia="Calibri" w:hAnsi="Arial" w:cs="Arial"/>
          <w:spacing w:val="-2"/>
        </w:rPr>
        <w:t xml:space="preserve"> </w:t>
      </w:r>
      <w:r w:rsidRPr="0009713C">
        <w:rPr>
          <w:rFonts w:ascii="Arial" w:eastAsia="Calibri" w:hAnsi="Arial" w:cs="Arial"/>
        </w:rPr>
        <w:t>information</w:t>
      </w:r>
      <w:r w:rsidRPr="0009713C">
        <w:rPr>
          <w:rFonts w:ascii="Arial" w:eastAsia="Calibri" w:hAnsi="Arial" w:cs="Arial"/>
          <w:spacing w:val="-1"/>
        </w:rPr>
        <w:t xml:space="preserve"> </w:t>
      </w:r>
      <w:r w:rsidRPr="0009713C">
        <w:rPr>
          <w:rFonts w:ascii="Arial" w:eastAsia="Calibri" w:hAnsi="Arial" w:cs="Arial"/>
        </w:rPr>
        <w:t>where</w:t>
      </w:r>
      <w:r w:rsidRPr="0009713C">
        <w:rPr>
          <w:rFonts w:ascii="Arial" w:eastAsia="Calibri" w:hAnsi="Arial" w:cs="Arial"/>
          <w:spacing w:val="-1"/>
        </w:rPr>
        <w:t xml:space="preserve"> </w:t>
      </w:r>
      <w:r w:rsidRPr="0009713C">
        <w:rPr>
          <w:rFonts w:ascii="Arial" w:eastAsia="Calibri" w:hAnsi="Arial" w:cs="Arial"/>
        </w:rPr>
        <w:t>improper</w:t>
      </w:r>
      <w:r w:rsidRPr="0009713C">
        <w:rPr>
          <w:rFonts w:ascii="Arial" w:eastAsia="Calibri" w:hAnsi="Arial" w:cs="Arial"/>
          <w:spacing w:val="-2"/>
        </w:rPr>
        <w:t xml:space="preserve"> </w:t>
      </w:r>
      <w:r w:rsidRPr="0009713C">
        <w:rPr>
          <w:rFonts w:ascii="Arial" w:eastAsia="Calibri" w:hAnsi="Arial" w:cs="Arial"/>
        </w:rPr>
        <w:t>use</w:t>
      </w:r>
      <w:r w:rsidRPr="0009713C">
        <w:rPr>
          <w:rFonts w:ascii="Arial" w:eastAsia="Calibri" w:hAnsi="Arial" w:cs="Arial"/>
          <w:spacing w:val="-1"/>
        </w:rPr>
        <w:t xml:space="preserve"> </w:t>
      </w:r>
      <w:r w:rsidRPr="0009713C">
        <w:rPr>
          <w:rFonts w:ascii="Arial" w:eastAsia="Calibri" w:hAnsi="Arial" w:cs="Arial"/>
        </w:rPr>
        <w:t>or</w:t>
      </w:r>
      <w:r w:rsidRPr="0009713C">
        <w:rPr>
          <w:rFonts w:ascii="Arial" w:eastAsia="Calibri" w:hAnsi="Arial" w:cs="Arial"/>
          <w:spacing w:val="-5"/>
        </w:rPr>
        <w:t xml:space="preserve"> </w:t>
      </w:r>
      <w:r w:rsidRPr="0009713C">
        <w:rPr>
          <w:rFonts w:ascii="Arial" w:eastAsia="Calibri" w:hAnsi="Arial" w:cs="Arial"/>
        </w:rPr>
        <w:t>disclosure</w:t>
      </w:r>
      <w:r w:rsidRPr="0009713C">
        <w:rPr>
          <w:rFonts w:ascii="Arial" w:eastAsia="Calibri" w:hAnsi="Arial" w:cs="Arial"/>
          <w:spacing w:val="-1"/>
        </w:rPr>
        <w:t xml:space="preserve"> </w:t>
      </w:r>
      <w:r w:rsidRPr="0009713C">
        <w:rPr>
          <w:rFonts w:ascii="Arial" w:eastAsia="Calibri" w:hAnsi="Arial" w:cs="Arial"/>
        </w:rPr>
        <w:t>could</w:t>
      </w:r>
      <w:r w:rsidRPr="0009713C">
        <w:rPr>
          <w:rFonts w:ascii="Arial" w:eastAsia="Calibri" w:hAnsi="Arial" w:cs="Arial"/>
          <w:spacing w:val="-3"/>
        </w:rPr>
        <w:t xml:space="preserve"> </w:t>
      </w:r>
      <w:r w:rsidRPr="0009713C">
        <w:rPr>
          <w:rFonts w:ascii="Arial" w:eastAsia="Calibri" w:hAnsi="Arial" w:cs="Arial"/>
        </w:rPr>
        <w:t>adversely</w:t>
      </w:r>
      <w:r w:rsidRPr="0009713C">
        <w:rPr>
          <w:rFonts w:ascii="Arial" w:eastAsia="Calibri" w:hAnsi="Arial" w:cs="Arial"/>
          <w:spacing w:val="-4"/>
        </w:rPr>
        <w:t xml:space="preserve"> </w:t>
      </w:r>
      <w:r w:rsidRPr="0009713C">
        <w:rPr>
          <w:rFonts w:ascii="Arial" w:eastAsia="Calibri" w:hAnsi="Arial" w:cs="Arial"/>
        </w:rPr>
        <w:t>affect</w:t>
      </w:r>
      <w:r w:rsidRPr="0009713C">
        <w:rPr>
          <w:rFonts w:ascii="Arial" w:eastAsia="Calibri" w:hAnsi="Arial" w:cs="Arial"/>
          <w:spacing w:val="-1"/>
        </w:rPr>
        <w:t xml:space="preserve"> </w:t>
      </w:r>
      <w:r w:rsidRPr="0009713C">
        <w:rPr>
          <w:rFonts w:ascii="Arial" w:eastAsia="Calibri" w:hAnsi="Arial" w:cs="Arial"/>
        </w:rPr>
        <w:t>the</w:t>
      </w:r>
      <w:r w:rsidRPr="0009713C">
        <w:rPr>
          <w:rFonts w:ascii="Arial" w:eastAsia="Calibri" w:hAnsi="Arial" w:cs="Arial"/>
          <w:spacing w:val="-3"/>
        </w:rPr>
        <w:t xml:space="preserve"> </w:t>
      </w:r>
      <w:r w:rsidRPr="0009713C">
        <w:rPr>
          <w:rFonts w:ascii="Arial" w:eastAsia="Calibri" w:hAnsi="Arial" w:cs="Arial"/>
        </w:rPr>
        <w:t>ability</w:t>
      </w:r>
      <w:r w:rsidRPr="0009713C">
        <w:rPr>
          <w:rFonts w:ascii="Arial" w:eastAsia="Calibri" w:hAnsi="Arial" w:cs="Arial"/>
          <w:spacing w:val="-2"/>
        </w:rPr>
        <w:t xml:space="preserve"> </w:t>
      </w:r>
      <w:r w:rsidRPr="0009713C">
        <w:rPr>
          <w:rFonts w:ascii="Arial" w:eastAsia="Calibri" w:hAnsi="Arial" w:cs="Arial"/>
        </w:rPr>
        <w:t>of</w:t>
      </w:r>
      <w:r w:rsidRPr="0009713C">
        <w:rPr>
          <w:rFonts w:ascii="Arial" w:eastAsia="Calibri" w:hAnsi="Arial" w:cs="Arial"/>
          <w:spacing w:val="-1"/>
        </w:rPr>
        <w:t xml:space="preserve"> </w:t>
      </w:r>
      <w:r w:rsidRPr="0009713C">
        <w:rPr>
          <w:rFonts w:ascii="Arial" w:eastAsia="Calibri" w:hAnsi="Arial" w:cs="Arial"/>
        </w:rPr>
        <w:t>VA</w:t>
      </w:r>
      <w:r w:rsidRPr="0009713C">
        <w:rPr>
          <w:rFonts w:ascii="Arial" w:eastAsia="Calibri" w:hAnsi="Arial" w:cs="Arial"/>
          <w:spacing w:val="-1"/>
        </w:rPr>
        <w:t xml:space="preserve"> </w:t>
      </w:r>
      <w:r w:rsidRPr="0009713C">
        <w:rPr>
          <w:rFonts w:ascii="Arial" w:eastAsia="Calibri" w:hAnsi="Arial" w:cs="Arial"/>
        </w:rPr>
        <w:t>to</w:t>
      </w:r>
      <w:r w:rsidRPr="0009713C">
        <w:rPr>
          <w:rFonts w:ascii="Arial" w:eastAsia="Calibri" w:hAnsi="Arial" w:cs="Arial"/>
          <w:spacing w:val="-3"/>
        </w:rPr>
        <w:t xml:space="preserve"> </w:t>
      </w:r>
      <w:r w:rsidRPr="0009713C">
        <w:rPr>
          <w:rFonts w:ascii="Arial" w:eastAsia="Calibri" w:hAnsi="Arial" w:cs="Arial"/>
        </w:rPr>
        <w:t>accomplish</w:t>
      </w:r>
      <w:r w:rsidRPr="0009713C">
        <w:rPr>
          <w:rFonts w:ascii="Arial" w:eastAsia="Calibri" w:hAnsi="Arial" w:cs="Arial"/>
          <w:spacing w:val="-1"/>
        </w:rPr>
        <w:t xml:space="preserve"> </w:t>
      </w:r>
      <w:r w:rsidRPr="0009713C">
        <w:rPr>
          <w:rFonts w:ascii="Arial" w:eastAsia="Calibri" w:hAnsi="Arial" w:cs="Arial"/>
        </w:rPr>
        <w:t>its</w:t>
      </w:r>
      <w:r w:rsidRPr="0009713C">
        <w:rPr>
          <w:rFonts w:ascii="Arial" w:eastAsia="Calibri" w:hAnsi="Arial" w:cs="Arial"/>
          <w:spacing w:val="-2"/>
        </w:rPr>
        <w:t xml:space="preserve"> </w:t>
      </w:r>
      <w:r w:rsidRPr="0009713C">
        <w:rPr>
          <w:rFonts w:ascii="Arial" w:eastAsia="Calibri" w:hAnsi="Arial" w:cs="Arial"/>
        </w:rPr>
        <w:t>mission,</w:t>
      </w:r>
      <w:r w:rsidRPr="0009713C">
        <w:rPr>
          <w:rFonts w:ascii="Arial" w:eastAsia="Calibri" w:hAnsi="Arial" w:cs="Arial"/>
          <w:spacing w:val="-1"/>
        </w:rPr>
        <w:t xml:space="preserve"> </w:t>
      </w:r>
      <w:r w:rsidRPr="0009713C">
        <w:rPr>
          <w:rFonts w:ascii="Arial" w:eastAsia="Calibri" w:hAnsi="Arial" w:cs="Arial"/>
        </w:rPr>
        <w:t>proprietary</w:t>
      </w:r>
      <w:r w:rsidRPr="0009713C">
        <w:rPr>
          <w:rFonts w:ascii="Arial" w:eastAsia="Calibri" w:hAnsi="Arial" w:cs="Arial"/>
          <w:spacing w:val="-2"/>
        </w:rPr>
        <w:t xml:space="preserve"> </w:t>
      </w:r>
      <w:r w:rsidRPr="0009713C">
        <w:rPr>
          <w:rFonts w:ascii="Arial" w:eastAsia="Calibri" w:hAnsi="Arial" w:cs="Arial"/>
        </w:rPr>
        <w:t>information,</w:t>
      </w:r>
      <w:r w:rsidRPr="0009713C">
        <w:rPr>
          <w:rFonts w:ascii="Arial" w:eastAsia="Calibri" w:hAnsi="Arial" w:cs="Arial"/>
          <w:spacing w:val="-1"/>
        </w:rPr>
        <w:t xml:space="preserve"> </w:t>
      </w:r>
      <w:r w:rsidRPr="0009713C">
        <w:rPr>
          <w:rFonts w:ascii="Arial" w:eastAsia="Calibri" w:hAnsi="Arial" w:cs="Arial"/>
        </w:rPr>
        <w:t>records</w:t>
      </w:r>
      <w:r w:rsidRPr="0009713C">
        <w:rPr>
          <w:rFonts w:ascii="Arial" w:eastAsia="Calibri" w:hAnsi="Arial" w:cs="Arial"/>
          <w:spacing w:val="-4"/>
        </w:rPr>
        <w:t xml:space="preserve"> </w:t>
      </w:r>
      <w:r w:rsidRPr="0009713C">
        <w:rPr>
          <w:rFonts w:ascii="Arial" w:eastAsia="Calibri" w:hAnsi="Arial" w:cs="Arial"/>
        </w:rPr>
        <w:t>about</w:t>
      </w:r>
      <w:r w:rsidRPr="0009713C">
        <w:rPr>
          <w:rFonts w:ascii="Arial" w:eastAsia="Calibri" w:hAnsi="Arial" w:cs="Arial"/>
          <w:spacing w:val="-1"/>
        </w:rPr>
        <w:t xml:space="preserve"> </w:t>
      </w:r>
      <w:r w:rsidRPr="0009713C">
        <w:rPr>
          <w:rFonts w:ascii="Arial" w:eastAsia="Calibri" w:hAnsi="Arial" w:cs="Arial"/>
        </w:rPr>
        <w:t>individuals</w:t>
      </w:r>
      <w:r w:rsidRPr="0009713C">
        <w:rPr>
          <w:rFonts w:ascii="Arial" w:eastAsia="Calibri" w:hAnsi="Arial" w:cs="Arial"/>
          <w:spacing w:val="-2"/>
        </w:rPr>
        <w:t xml:space="preserve"> </w:t>
      </w:r>
      <w:r w:rsidRPr="0009713C">
        <w:rPr>
          <w:rFonts w:ascii="Arial" w:eastAsia="Calibri" w:hAnsi="Arial" w:cs="Arial"/>
        </w:rPr>
        <w:t>requiring</w:t>
      </w:r>
      <w:r w:rsidRPr="0009713C">
        <w:rPr>
          <w:rFonts w:ascii="Arial" w:eastAsia="Calibri" w:hAnsi="Arial" w:cs="Arial"/>
          <w:spacing w:val="-1"/>
        </w:rPr>
        <w:t xml:space="preserve"> </w:t>
      </w:r>
      <w:r w:rsidRPr="0009713C">
        <w:rPr>
          <w:rFonts w:ascii="Arial" w:eastAsia="Calibri" w:hAnsi="Arial" w:cs="Arial"/>
        </w:rPr>
        <w:t>protection</w:t>
      </w:r>
      <w:r w:rsidRPr="0009713C">
        <w:rPr>
          <w:rFonts w:ascii="Arial" w:eastAsia="Calibri" w:hAnsi="Arial" w:cs="Arial"/>
          <w:spacing w:val="-1"/>
        </w:rPr>
        <w:t xml:space="preserve"> </w:t>
      </w:r>
      <w:r w:rsidRPr="0009713C">
        <w:rPr>
          <w:rFonts w:ascii="Arial" w:eastAsia="Calibri" w:hAnsi="Arial" w:cs="Arial"/>
        </w:rPr>
        <w:t>under</w:t>
      </w:r>
      <w:r w:rsidRPr="0009713C">
        <w:rPr>
          <w:rFonts w:ascii="Arial" w:eastAsia="Calibri" w:hAnsi="Arial" w:cs="Arial"/>
          <w:spacing w:val="-3"/>
        </w:rPr>
        <w:t xml:space="preserve"> </w:t>
      </w:r>
      <w:r w:rsidRPr="0009713C">
        <w:rPr>
          <w:rFonts w:ascii="Arial" w:eastAsia="Calibri" w:hAnsi="Arial" w:cs="Arial"/>
        </w:rPr>
        <w:t>various</w:t>
      </w:r>
      <w:r w:rsidRPr="0009713C">
        <w:rPr>
          <w:rFonts w:ascii="Arial" w:eastAsia="Calibri" w:hAnsi="Arial" w:cs="Arial"/>
          <w:spacing w:val="-2"/>
        </w:rPr>
        <w:t xml:space="preserve"> </w:t>
      </w:r>
      <w:r w:rsidRPr="0009713C">
        <w:rPr>
          <w:rFonts w:ascii="Arial" w:eastAsia="Calibri" w:hAnsi="Arial" w:cs="Arial"/>
        </w:rPr>
        <w:t>confidentiality</w:t>
      </w:r>
      <w:r w:rsidRPr="0009713C">
        <w:rPr>
          <w:rFonts w:ascii="Arial" w:eastAsia="Calibri" w:hAnsi="Arial" w:cs="Arial"/>
          <w:spacing w:val="-4"/>
        </w:rPr>
        <w:t xml:space="preserve"> </w:t>
      </w:r>
      <w:r w:rsidRPr="0009713C">
        <w:rPr>
          <w:rFonts w:ascii="Arial" w:eastAsia="Calibri" w:hAnsi="Arial" w:cs="Arial"/>
        </w:rPr>
        <w:t>provisions</w:t>
      </w:r>
      <w:r w:rsidRPr="0009713C">
        <w:rPr>
          <w:rFonts w:ascii="Arial" w:eastAsia="Calibri" w:hAnsi="Arial" w:cs="Arial"/>
          <w:spacing w:val="-2"/>
        </w:rPr>
        <w:t xml:space="preserve"> </w:t>
      </w:r>
      <w:r w:rsidRPr="0009713C">
        <w:rPr>
          <w:rFonts w:ascii="Arial" w:eastAsia="Calibri" w:hAnsi="Arial" w:cs="Arial"/>
        </w:rPr>
        <w:t>such</w:t>
      </w:r>
      <w:r w:rsidRPr="0009713C">
        <w:rPr>
          <w:rFonts w:ascii="Arial" w:eastAsia="Calibri" w:hAnsi="Arial" w:cs="Arial"/>
          <w:spacing w:val="-3"/>
        </w:rPr>
        <w:t xml:space="preserve"> </w:t>
      </w:r>
      <w:r w:rsidRPr="0009713C">
        <w:rPr>
          <w:rFonts w:ascii="Arial" w:eastAsia="Calibri" w:hAnsi="Arial" w:cs="Arial"/>
        </w:rPr>
        <w:t>as</w:t>
      </w:r>
      <w:r w:rsidRPr="0009713C">
        <w:rPr>
          <w:rFonts w:ascii="Arial" w:eastAsia="Calibri" w:hAnsi="Arial" w:cs="Arial"/>
          <w:spacing w:val="-2"/>
        </w:rPr>
        <w:t xml:space="preserve"> </w:t>
      </w:r>
      <w:r w:rsidRPr="0009713C">
        <w:rPr>
          <w:rFonts w:ascii="Arial" w:eastAsia="Calibri" w:hAnsi="Arial" w:cs="Arial"/>
        </w:rPr>
        <w:t>the</w:t>
      </w:r>
      <w:r w:rsidRPr="0009713C">
        <w:rPr>
          <w:rFonts w:ascii="Arial" w:eastAsia="Calibri" w:hAnsi="Arial" w:cs="Arial"/>
          <w:spacing w:val="-3"/>
        </w:rPr>
        <w:t xml:space="preserve"> </w:t>
      </w:r>
      <w:r w:rsidRPr="0009713C">
        <w:rPr>
          <w:rFonts w:ascii="Arial" w:eastAsia="Calibri" w:hAnsi="Arial" w:cs="Arial"/>
        </w:rPr>
        <w:t>Privacy</w:t>
      </w:r>
      <w:r w:rsidRPr="0009713C">
        <w:rPr>
          <w:rFonts w:ascii="Arial" w:eastAsia="Calibri" w:hAnsi="Arial" w:cs="Arial"/>
          <w:spacing w:val="-2"/>
        </w:rPr>
        <w:t xml:space="preserve"> </w:t>
      </w:r>
      <w:r w:rsidRPr="0009713C">
        <w:rPr>
          <w:rFonts w:ascii="Arial" w:eastAsia="Calibri" w:hAnsi="Arial" w:cs="Arial"/>
        </w:rPr>
        <w:t>Act</w:t>
      </w:r>
      <w:r w:rsidRPr="0009713C">
        <w:rPr>
          <w:rFonts w:ascii="Arial" w:eastAsia="Calibri" w:hAnsi="Arial" w:cs="Arial"/>
          <w:spacing w:val="-1"/>
        </w:rPr>
        <w:t xml:space="preserve"> </w:t>
      </w:r>
      <w:r w:rsidRPr="0009713C">
        <w:rPr>
          <w:rFonts w:ascii="Arial" w:eastAsia="Calibri" w:hAnsi="Arial" w:cs="Arial"/>
        </w:rPr>
        <w:t>and</w:t>
      </w:r>
      <w:r w:rsidRPr="0009713C">
        <w:rPr>
          <w:rFonts w:ascii="Arial" w:eastAsia="Calibri" w:hAnsi="Arial" w:cs="Arial"/>
          <w:spacing w:val="-3"/>
        </w:rPr>
        <w:t xml:space="preserve"> </w:t>
      </w:r>
      <w:r w:rsidRPr="0009713C">
        <w:rPr>
          <w:rFonts w:ascii="Arial" w:eastAsia="Calibri" w:hAnsi="Arial" w:cs="Arial"/>
        </w:rPr>
        <w:t>the</w:t>
      </w:r>
      <w:r w:rsidRPr="0009713C">
        <w:rPr>
          <w:rFonts w:ascii="Arial" w:eastAsia="Calibri" w:hAnsi="Arial" w:cs="Arial"/>
          <w:spacing w:val="-1"/>
        </w:rPr>
        <w:t xml:space="preserve"> </w:t>
      </w:r>
      <w:r w:rsidRPr="0009713C">
        <w:rPr>
          <w:rFonts w:ascii="Arial" w:eastAsia="Calibri" w:hAnsi="Arial" w:cs="Arial"/>
        </w:rPr>
        <w:t>HIPAA</w:t>
      </w:r>
      <w:r w:rsidRPr="0009713C">
        <w:rPr>
          <w:rFonts w:ascii="Arial" w:eastAsia="Calibri" w:hAnsi="Arial" w:cs="Arial"/>
          <w:spacing w:val="-4"/>
        </w:rPr>
        <w:t xml:space="preserve"> </w:t>
      </w:r>
      <w:r w:rsidRPr="0009713C">
        <w:rPr>
          <w:rFonts w:ascii="Arial" w:eastAsia="Calibri" w:hAnsi="Arial" w:cs="Arial"/>
        </w:rPr>
        <w:t>Privacy</w:t>
      </w:r>
      <w:r w:rsidRPr="0009713C">
        <w:rPr>
          <w:rFonts w:ascii="Arial" w:eastAsia="Calibri" w:hAnsi="Arial" w:cs="Arial"/>
          <w:spacing w:val="-2"/>
        </w:rPr>
        <w:t xml:space="preserve"> </w:t>
      </w:r>
      <w:r w:rsidRPr="0009713C">
        <w:rPr>
          <w:rFonts w:ascii="Arial" w:eastAsia="Calibri" w:hAnsi="Arial" w:cs="Arial"/>
        </w:rPr>
        <w:t>Rule,</w:t>
      </w:r>
      <w:r w:rsidRPr="0009713C">
        <w:rPr>
          <w:rFonts w:ascii="Arial" w:eastAsia="Calibri" w:hAnsi="Arial" w:cs="Arial"/>
          <w:spacing w:val="-4"/>
        </w:rPr>
        <w:t xml:space="preserve"> </w:t>
      </w:r>
      <w:r w:rsidRPr="0009713C">
        <w:rPr>
          <w:rFonts w:ascii="Arial" w:eastAsia="Calibri" w:hAnsi="Arial" w:cs="Arial"/>
        </w:rPr>
        <w:t>and</w:t>
      </w:r>
      <w:r w:rsidRPr="0009713C">
        <w:rPr>
          <w:rFonts w:ascii="Arial" w:eastAsia="Calibri" w:hAnsi="Arial" w:cs="Arial"/>
          <w:spacing w:val="-2"/>
        </w:rPr>
        <w:t xml:space="preserve"> </w:t>
      </w:r>
      <w:r w:rsidRPr="0009713C">
        <w:rPr>
          <w:rFonts w:ascii="Arial" w:eastAsia="Calibri" w:hAnsi="Arial" w:cs="Arial"/>
        </w:rPr>
        <w:t>information</w:t>
      </w:r>
      <w:r w:rsidRPr="0009713C">
        <w:rPr>
          <w:rFonts w:ascii="Arial" w:eastAsia="Calibri" w:hAnsi="Arial" w:cs="Arial"/>
          <w:spacing w:val="-6"/>
        </w:rPr>
        <w:t xml:space="preserve"> </w:t>
      </w:r>
      <w:r w:rsidRPr="0009713C">
        <w:rPr>
          <w:rFonts w:ascii="Arial" w:eastAsia="Calibri" w:hAnsi="Arial" w:cs="Arial"/>
        </w:rPr>
        <w:t>that</w:t>
      </w:r>
      <w:r w:rsidRPr="0009713C">
        <w:rPr>
          <w:rFonts w:ascii="Arial" w:eastAsia="Calibri" w:hAnsi="Arial" w:cs="Arial"/>
          <w:spacing w:val="-1"/>
        </w:rPr>
        <w:t xml:space="preserve"> </w:t>
      </w:r>
      <w:r w:rsidRPr="0009713C">
        <w:rPr>
          <w:rFonts w:ascii="Arial" w:eastAsia="Calibri" w:hAnsi="Arial" w:cs="Arial"/>
        </w:rPr>
        <w:t>can</w:t>
      </w:r>
      <w:r w:rsidRPr="0009713C">
        <w:rPr>
          <w:rFonts w:ascii="Arial" w:eastAsia="Calibri" w:hAnsi="Arial" w:cs="Arial"/>
          <w:spacing w:val="-3"/>
        </w:rPr>
        <w:t xml:space="preserve"> </w:t>
      </w:r>
      <w:r w:rsidRPr="0009713C">
        <w:rPr>
          <w:rFonts w:ascii="Arial" w:eastAsia="Calibri" w:hAnsi="Arial" w:cs="Arial"/>
        </w:rPr>
        <w:t>be</w:t>
      </w:r>
      <w:r w:rsidRPr="0009713C">
        <w:rPr>
          <w:rFonts w:ascii="Arial" w:eastAsia="Calibri" w:hAnsi="Arial" w:cs="Arial"/>
          <w:spacing w:val="-6"/>
        </w:rPr>
        <w:t xml:space="preserve"> </w:t>
      </w:r>
      <w:r w:rsidRPr="0009713C">
        <w:rPr>
          <w:rFonts w:ascii="Arial" w:eastAsia="Calibri" w:hAnsi="Arial" w:cs="Arial"/>
        </w:rPr>
        <w:t>withheld</w:t>
      </w:r>
      <w:r w:rsidRPr="0009713C">
        <w:rPr>
          <w:rFonts w:ascii="Arial" w:eastAsia="Calibri" w:hAnsi="Arial" w:cs="Arial"/>
          <w:spacing w:val="-6"/>
        </w:rPr>
        <w:t xml:space="preserve"> </w:t>
      </w:r>
      <w:r w:rsidRPr="0009713C">
        <w:rPr>
          <w:rFonts w:ascii="Arial" w:eastAsia="Calibri" w:hAnsi="Arial" w:cs="Arial"/>
        </w:rPr>
        <w:t>under</w:t>
      </w:r>
      <w:r w:rsidRPr="0009713C">
        <w:rPr>
          <w:rFonts w:ascii="Arial" w:eastAsia="Calibri" w:hAnsi="Arial" w:cs="Arial"/>
          <w:spacing w:val="-5"/>
        </w:rPr>
        <w:t xml:space="preserve"> </w:t>
      </w:r>
      <w:r w:rsidRPr="0009713C">
        <w:rPr>
          <w:rFonts w:ascii="Arial" w:eastAsia="Calibri" w:hAnsi="Arial" w:cs="Arial"/>
        </w:rPr>
        <w:t>the</w:t>
      </w:r>
      <w:r w:rsidRPr="0009713C">
        <w:rPr>
          <w:rFonts w:ascii="Arial" w:eastAsia="Calibri" w:hAnsi="Arial" w:cs="Arial"/>
          <w:spacing w:val="-3"/>
        </w:rPr>
        <w:t xml:space="preserve"> </w:t>
      </w:r>
      <w:r w:rsidRPr="0009713C">
        <w:rPr>
          <w:rFonts w:ascii="Arial" w:eastAsia="Calibri" w:hAnsi="Arial" w:cs="Arial"/>
        </w:rPr>
        <w:t>Freedom of</w:t>
      </w:r>
      <w:r w:rsidRPr="0009713C">
        <w:rPr>
          <w:rFonts w:ascii="Arial" w:eastAsia="Calibri" w:hAnsi="Arial" w:cs="Arial"/>
          <w:spacing w:val="-1"/>
        </w:rPr>
        <w:t xml:space="preserve"> </w:t>
      </w:r>
      <w:r w:rsidRPr="0009713C">
        <w:rPr>
          <w:rFonts w:ascii="Arial" w:eastAsia="Calibri" w:hAnsi="Arial" w:cs="Arial"/>
        </w:rPr>
        <w:t>Information</w:t>
      </w:r>
      <w:r w:rsidRPr="0009713C">
        <w:rPr>
          <w:rFonts w:ascii="Arial" w:eastAsia="Calibri" w:hAnsi="Arial" w:cs="Arial"/>
          <w:spacing w:val="-1"/>
        </w:rPr>
        <w:t xml:space="preserve"> </w:t>
      </w:r>
      <w:r w:rsidRPr="0009713C">
        <w:rPr>
          <w:rFonts w:ascii="Arial" w:eastAsia="Calibri" w:hAnsi="Arial" w:cs="Arial"/>
        </w:rPr>
        <w:t>Act.</w:t>
      </w:r>
      <w:r w:rsidRPr="0009713C">
        <w:rPr>
          <w:rFonts w:ascii="Arial" w:eastAsia="Calibri" w:hAnsi="Arial" w:cs="Arial"/>
          <w:spacing w:val="-1"/>
        </w:rPr>
        <w:t xml:space="preserve"> </w:t>
      </w:r>
      <w:r w:rsidRPr="0009713C">
        <w:rPr>
          <w:rFonts w:ascii="Arial" w:eastAsia="Calibri" w:hAnsi="Arial" w:cs="Arial"/>
        </w:rPr>
        <w:t>Examples</w:t>
      </w:r>
      <w:r w:rsidRPr="0009713C">
        <w:rPr>
          <w:rFonts w:ascii="Arial" w:eastAsia="Calibri" w:hAnsi="Arial" w:cs="Arial"/>
          <w:spacing w:val="-5"/>
        </w:rPr>
        <w:t xml:space="preserve"> </w:t>
      </w:r>
      <w:r w:rsidRPr="0009713C">
        <w:rPr>
          <w:rFonts w:ascii="Arial" w:eastAsia="Calibri" w:hAnsi="Arial" w:cs="Arial"/>
        </w:rPr>
        <w:t>of</w:t>
      </w:r>
      <w:r w:rsidRPr="0009713C">
        <w:rPr>
          <w:rFonts w:ascii="Arial" w:eastAsia="Calibri" w:hAnsi="Arial" w:cs="Arial"/>
          <w:spacing w:val="-6"/>
        </w:rPr>
        <w:t xml:space="preserve"> </w:t>
      </w:r>
      <w:r w:rsidRPr="0009713C">
        <w:rPr>
          <w:rFonts w:ascii="Arial" w:eastAsia="Calibri" w:hAnsi="Arial" w:cs="Arial"/>
        </w:rPr>
        <w:t>VA</w:t>
      </w:r>
      <w:r w:rsidRPr="0009713C">
        <w:rPr>
          <w:rFonts w:ascii="Arial" w:eastAsia="Calibri" w:hAnsi="Arial" w:cs="Arial"/>
          <w:spacing w:val="-2"/>
        </w:rPr>
        <w:t xml:space="preserve"> </w:t>
      </w:r>
      <w:r w:rsidRPr="0009713C">
        <w:rPr>
          <w:rFonts w:ascii="Arial" w:eastAsia="Calibri" w:hAnsi="Arial" w:cs="Arial"/>
        </w:rPr>
        <w:t>sensitive</w:t>
      </w:r>
      <w:r w:rsidRPr="0009713C">
        <w:rPr>
          <w:rFonts w:ascii="Arial" w:eastAsia="Calibri" w:hAnsi="Arial" w:cs="Arial"/>
          <w:spacing w:val="-8"/>
        </w:rPr>
        <w:t xml:space="preserve"> </w:t>
      </w:r>
      <w:r w:rsidRPr="0009713C">
        <w:rPr>
          <w:rFonts w:ascii="Arial" w:eastAsia="Calibri" w:hAnsi="Arial" w:cs="Arial"/>
        </w:rPr>
        <w:t>information</w:t>
      </w:r>
      <w:r w:rsidRPr="0009713C">
        <w:rPr>
          <w:rFonts w:ascii="Arial" w:eastAsia="Calibri" w:hAnsi="Arial" w:cs="Arial"/>
          <w:spacing w:val="-8"/>
        </w:rPr>
        <w:t xml:space="preserve"> </w:t>
      </w:r>
      <w:r w:rsidRPr="0009713C">
        <w:rPr>
          <w:rFonts w:ascii="Arial" w:eastAsia="Calibri" w:hAnsi="Arial" w:cs="Arial"/>
        </w:rPr>
        <w:t>include</w:t>
      </w:r>
      <w:r w:rsidRPr="0009713C">
        <w:rPr>
          <w:rFonts w:ascii="Arial" w:eastAsia="Calibri" w:hAnsi="Arial" w:cs="Arial"/>
          <w:spacing w:val="-11"/>
        </w:rPr>
        <w:t xml:space="preserve"> </w:t>
      </w:r>
      <w:r w:rsidRPr="0009713C">
        <w:rPr>
          <w:rFonts w:ascii="Arial" w:eastAsia="Calibri" w:hAnsi="Arial" w:cs="Arial"/>
        </w:rPr>
        <w:t>the</w:t>
      </w:r>
      <w:r w:rsidRPr="0009713C">
        <w:rPr>
          <w:rFonts w:ascii="Arial" w:eastAsia="Calibri" w:hAnsi="Arial" w:cs="Arial"/>
          <w:spacing w:val="-13"/>
        </w:rPr>
        <w:t xml:space="preserve"> </w:t>
      </w:r>
      <w:r w:rsidRPr="0009713C">
        <w:rPr>
          <w:rFonts w:ascii="Arial" w:eastAsia="Calibri" w:hAnsi="Arial" w:cs="Arial"/>
        </w:rPr>
        <w:t>following:</w:t>
      </w:r>
      <w:r w:rsidRPr="0009713C">
        <w:rPr>
          <w:rFonts w:ascii="Arial" w:eastAsia="Calibri" w:hAnsi="Arial" w:cs="Arial"/>
          <w:spacing w:val="-13"/>
        </w:rPr>
        <w:t xml:space="preserve"> </w:t>
      </w:r>
      <w:r w:rsidRPr="0009713C">
        <w:rPr>
          <w:rFonts w:ascii="Arial" w:eastAsia="Calibri" w:hAnsi="Arial" w:cs="Arial"/>
        </w:rPr>
        <w:t>individually-identifiable</w:t>
      </w:r>
      <w:r w:rsidRPr="0009713C">
        <w:rPr>
          <w:rFonts w:ascii="Arial" w:eastAsia="Calibri" w:hAnsi="Arial" w:cs="Arial"/>
          <w:spacing w:val="-13"/>
        </w:rPr>
        <w:t xml:space="preserve"> </w:t>
      </w:r>
      <w:r w:rsidRPr="0009713C">
        <w:rPr>
          <w:rFonts w:ascii="Arial" w:eastAsia="Calibri" w:hAnsi="Arial" w:cs="Arial"/>
        </w:rPr>
        <w:t>medical,</w:t>
      </w:r>
      <w:r w:rsidRPr="0009713C">
        <w:rPr>
          <w:rFonts w:ascii="Arial" w:eastAsia="Calibri" w:hAnsi="Arial" w:cs="Arial"/>
          <w:spacing w:val="-14"/>
        </w:rPr>
        <w:t xml:space="preserve"> </w:t>
      </w:r>
      <w:r w:rsidRPr="0009713C">
        <w:rPr>
          <w:rFonts w:ascii="Arial" w:eastAsia="Calibri" w:hAnsi="Arial" w:cs="Arial"/>
        </w:rPr>
        <w:t>benefits,</w:t>
      </w:r>
      <w:r w:rsidRPr="0009713C">
        <w:rPr>
          <w:rFonts w:ascii="Arial" w:eastAsia="Calibri" w:hAnsi="Arial" w:cs="Arial"/>
          <w:spacing w:val="-14"/>
        </w:rPr>
        <w:t xml:space="preserve"> </w:t>
      </w:r>
      <w:r w:rsidRPr="0009713C">
        <w:rPr>
          <w:rFonts w:ascii="Arial" w:eastAsia="Calibri" w:hAnsi="Arial" w:cs="Arial"/>
        </w:rPr>
        <w:t>and</w:t>
      </w:r>
      <w:r w:rsidRPr="0009713C">
        <w:rPr>
          <w:rFonts w:ascii="Arial" w:eastAsia="Calibri" w:hAnsi="Arial" w:cs="Arial"/>
          <w:spacing w:val="-2"/>
        </w:rPr>
        <w:t xml:space="preserve"> </w:t>
      </w:r>
      <w:r w:rsidRPr="0009713C">
        <w:rPr>
          <w:rFonts w:ascii="Arial" w:eastAsia="Calibri" w:hAnsi="Arial" w:cs="Arial"/>
        </w:rPr>
        <w:t>personnel</w:t>
      </w:r>
      <w:r w:rsidRPr="0009713C">
        <w:rPr>
          <w:rFonts w:ascii="Arial" w:eastAsia="Calibri" w:hAnsi="Arial" w:cs="Arial"/>
          <w:spacing w:val="-2"/>
        </w:rPr>
        <w:t xml:space="preserve"> </w:t>
      </w:r>
      <w:r w:rsidRPr="0009713C">
        <w:rPr>
          <w:rFonts w:ascii="Arial" w:eastAsia="Calibri" w:hAnsi="Arial" w:cs="Arial"/>
        </w:rPr>
        <w:t>information;</w:t>
      </w:r>
      <w:r w:rsidRPr="0009713C">
        <w:rPr>
          <w:rFonts w:ascii="Arial" w:eastAsia="Calibri" w:hAnsi="Arial" w:cs="Arial"/>
          <w:spacing w:val="-6"/>
        </w:rPr>
        <w:t xml:space="preserve"> </w:t>
      </w:r>
      <w:r w:rsidRPr="0009713C">
        <w:rPr>
          <w:rFonts w:ascii="Arial" w:eastAsia="Calibri" w:hAnsi="Arial" w:cs="Arial"/>
        </w:rPr>
        <w:t>financial,</w:t>
      </w:r>
      <w:r w:rsidRPr="0009713C">
        <w:rPr>
          <w:rFonts w:ascii="Arial" w:eastAsia="Calibri" w:hAnsi="Arial" w:cs="Arial"/>
          <w:spacing w:val="-4"/>
        </w:rPr>
        <w:t xml:space="preserve"> </w:t>
      </w:r>
      <w:r w:rsidRPr="0009713C">
        <w:rPr>
          <w:rFonts w:ascii="Arial" w:eastAsia="Calibri" w:hAnsi="Arial" w:cs="Arial"/>
        </w:rPr>
        <w:t>budgetary,</w:t>
      </w:r>
      <w:r w:rsidRPr="0009713C">
        <w:rPr>
          <w:rFonts w:ascii="Arial" w:eastAsia="Calibri" w:hAnsi="Arial" w:cs="Arial"/>
          <w:spacing w:val="-1"/>
        </w:rPr>
        <w:t xml:space="preserve"> </w:t>
      </w:r>
      <w:r w:rsidRPr="0009713C">
        <w:rPr>
          <w:rFonts w:ascii="Arial" w:eastAsia="Calibri" w:hAnsi="Arial" w:cs="Arial"/>
        </w:rPr>
        <w:t>research,</w:t>
      </w:r>
      <w:r w:rsidRPr="0009713C">
        <w:rPr>
          <w:rFonts w:ascii="Arial" w:eastAsia="Calibri" w:hAnsi="Arial" w:cs="Arial"/>
          <w:spacing w:val="-4"/>
        </w:rPr>
        <w:t xml:space="preserve"> </w:t>
      </w:r>
      <w:r w:rsidRPr="0009713C">
        <w:rPr>
          <w:rFonts w:ascii="Arial" w:eastAsia="Calibri" w:hAnsi="Arial" w:cs="Arial"/>
        </w:rPr>
        <w:t>quality</w:t>
      </w:r>
      <w:r w:rsidRPr="0009713C">
        <w:rPr>
          <w:rFonts w:ascii="Arial" w:eastAsia="Calibri" w:hAnsi="Arial" w:cs="Arial"/>
          <w:spacing w:val="-4"/>
        </w:rPr>
        <w:t xml:space="preserve"> </w:t>
      </w:r>
      <w:r w:rsidRPr="0009713C">
        <w:rPr>
          <w:rFonts w:ascii="Arial" w:eastAsia="Calibri" w:hAnsi="Arial" w:cs="Arial"/>
        </w:rPr>
        <w:t>assurance,</w:t>
      </w:r>
      <w:r w:rsidRPr="0009713C">
        <w:rPr>
          <w:rFonts w:ascii="Arial" w:eastAsia="Calibri" w:hAnsi="Arial" w:cs="Arial"/>
          <w:spacing w:val="-1"/>
        </w:rPr>
        <w:t xml:space="preserve"> </w:t>
      </w:r>
      <w:r w:rsidRPr="0009713C">
        <w:rPr>
          <w:rFonts w:ascii="Arial" w:eastAsia="Calibri" w:hAnsi="Arial" w:cs="Arial"/>
        </w:rPr>
        <w:t>confidential</w:t>
      </w:r>
      <w:r w:rsidRPr="0009713C">
        <w:rPr>
          <w:rFonts w:ascii="Arial" w:eastAsia="Calibri" w:hAnsi="Arial" w:cs="Arial"/>
          <w:spacing w:val="-2"/>
        </w:rPr>
        <w:t xml:space="preserve"> </w:t>
      </w:r>
      <w:r w:rsidRPr="0009713C">
        <w:rPr>
          <w:rFonts w:ascii="Arial" w:eastAsia="Calibri" w:hAnsi="Arial" w:cs="Arial"/>
        </w:rPr>
        <w:t>commercial,</w:t>
      </w:r>
      <w:r w:rsidRPr="0009713C">
        <w:rPr>
          <w:rFonts w:ascii="Arial" w:eastAsia="Calibri" w:hAnsi="Arial" w:cs="Arial"/>
          <w:spacing w:val="-1"/>
        </w:rPr>
        <w:t xml:space="preserve"> </w:t>
      </w:r>
      <w:r w:rsidRPr="0009713C">
        <w:rPr>
          <w:rFonts w:ascii="Arial" w:eastAsia="Calibri" w:hAnsi="Arial" w:cs="Arial"/>
        </w:rPr>
        <w:t>critical</w:t>
      </w:r>
      <w:r w:rsidRPr="0009713C">
        <w:rPr>
          <w:rFonts w:ascii="Arial" w:eastAsia="Calibri" w:hAnsi="Arial" w:cs="Arial"/>
          <w:spacing w:val="-2"/>
        </w:rPr>
        <w:t xml:space="preserve"> </w:t>
      </w:r>
      <w:r w:rsidRPr="0009713C">
        <w:rPr>
          <w:rFonts w:ascii="Arial" w:eastAsia="Calibri" w:hAnsi="Arial" w:cs="Arial"/>
        </w:rPr>
        <w:t>infrastructure,</w:t>
      </w:r>
      <w:r w:rsidRPr="0009713C">
        <w:rPr>
          <w:rFonts w:ascii="Arial" w:eastAsia="Calibri" w:hAnsi="Arial" w:cs="Arial"/>
          <w:spacing w:val="-1"/>
        </w:rPr>
        <w:t xml:space="preserve"> </w:t>
      </w:r>
      <w:r w:rsidRPr="0009713C">
        <w:rPr>
          <w:rFonts w:ascii="Arial" w:eastAsia="Calibri" w:hAnsi="Arial" w:cs="Arial"/>
        </w:rPr>
        <w:t>investigatory,</w:t>
      </w:r>
      <w:r w:rsidRPr="0009713C">
        <w:rPr>
          <w:rFonts w:ascii="Arial" w:eastAsia="Calibri" w:hAnsi="Arial" w:cs="Arial"/>
          <w:spacing w:val="-1"/>
        </w:rPr>
        <w:t xml:space="preserve"> </w:t>
      </w:r>
      <w:r w:rsidRPr="0009713C">
        <w:rPr>
          <w:rFonts w:ascii="Arial" w:eastAsia="Calibri" w:hAnsi="Arial" w:cs="Arial"/>
        </w:rPr>
        <w:t>and</w:t>
      </w:r>
      <w:r w:rsidRPr="0009713C">
        <w:rPr>
          <w:rFonts w:ascii="Arial" w:eastAsia="Calibri" w:hAnsi="Arial" w:cs="Arial"/>
          <w:spacing w:val="-1"/>
        </w:rPr>
        <w:t xml:space="preserve"> </w:t>
      </w:r>
      <w:r w:rsidRPr="0009713C">
        <w:rPr>
          <w:rFonts w:ascii="Arial" w:eastAsia="Calibri" w:hAnsi="Arial" w:cs="Arial"/>
        </w:rPr>
        <w:t>law</w:t>
      </w:r>
      <w:r w:rsidRPr="0009713C">
        <w:rPr>
          <w:rFonts w:ascii="Arial" w:eastAsia="Calibri" w:hAnsi="Arial" w:cs="Arial"/>
          <w:spacing w:val="-2"/>
        </w:rPr>
        <w:t xml:space="preserve"> </w:t>
      </w:r>
      <w:r w:rsidRPr="0009713C">
        <w:rPr>
          <w:rFonts w:ascii="Arial" w:eastAsia="Calibri" w:hAnsi="Arial" w:cs="Arial"/>
        </w:rPr>
        <w:t>enforcement</w:t>
      </w:r>
      <w:r w:rsidRPr="0009713C">
        <w:rPr>
          <w:rFonts w:ascii="Arial" w:eastAsia="Calibri" w:hAnsi="Arial" w:cs="Arial"/>
          <w:spacing w:val="-1"/>
        </w:rPr>
        <w:t xml:space="preserve"> </w:t>
      </w:r>
      <w:r w:rsidRPr="0009713C">
        <w:rPr>
          <w:rFonts w:ascii="Arial" w:eastAsia="Calibri" w:hAnsi="Arial" w:cs="Arial"/>
        </w:rPr>
        <w:t>information;</w:t>
      </w:r>
      <w:r w:rsidRPr="0009713C">
        <w:rPr>
          <w:rFonts w:ascii="Arial" w:eastAsia="Calibri" w:hAnsi="Arial" w:cs="Arial"/>
          <w:spacing w:val="-1"/>
        </w:rPr>
        <w:t xml:space="preserve"> </w:t>
      </w:r>
      <w:r w:rsidRPr="0009713C">
        <w:rPr>
          <w:rFonts w:ascii="Arial" w:eastAsia="Calibri" w:hAnsi="Arial" w:cs="Arial"/>
        </w:rPr>
        <w:t>information</w:t>
      </w:r>
      <w:r w:rsidRPr="0009713C">
        <w:rPr>
          <w:rFonts w:ascii="Arial" w:eastAsia="Calibri" w:hAnsi="Arial" w:cs="Arial"/>
          <w:spacing w:val="-3"/>
        </w:rPr>
        <w:t xml:space="preserve"> </w:t>
      </w:r>
      <w:r w:rsidRPr="0009713C">
        <w:rPr>
          <w:rFonts w:ascii="Arial" w:eastAsia="Calibri" w:hAnsi="Arial" w:cs="Arial"/>
        </w:rPr>
        <w:t>that</w:t>
      </w:r>
      <w:r w:rsidRPr="0009713C">
        <w:rPr>
          <w:rFonts w:ascii="Arial" w:eastAsia="Calibri" w:hAnsi="Arial" w:cs="Arial"/>
          <w:spacing w:val="-1"/>
        </w:rPr>
        <w:t xml:space="preserve"> </w:t>
      </w:r>
      <w:r w:rsidRPr="0009713C">
        <w:rPr>
          <w:rFonts w:ascii="Arial" w:eastAsia="Calibri" w:hAnsi="Arial" w:cs="Arial"/>
        </w:rPr>
        <w:t>is</w:t>
      </w:r>
      <w:r w:rsidRPr="0009713C">
        <w:rPr>
          <w:rFonts w:ascii="Arial" w:eastAsia="Calibri" w:hAnsi="Arial" w:cs="Arial"/>
          <w:spacing w:val="-2"/>
        </w:rPr>
        <w:t xml:space="preserve"> </w:t>
      </w:r>
      <w:r w:rsidRPr="0009713C">
        <w:rPr>
          <w:rFonts w:ascii="Arial" w:eastAsia="Calibri" w:hAnsi="Arial" w:cs="Arial"/>
        </w:rPr>
        <w:t>confidential</w:t>
      </w:r>
      <w:r w:rsidRPr="0009713C">
        <w:rPr>
          <w:rFonts w:ascii="Arial" w:eastAsia="Calibri" w:hAnsi="Arial" w:cs="Arial"/>
          <w:spacing w:val="-5"/>
        </w:rPr>
        <w:t xml:space="preserve"> </w:t>
      </w:r>
      <w:r w:rsidRPr="0009713C">
        <w:rPr>
          <w:rFonts w:ascii="Arial" w:eastAsia="Calibri" w:hAnsi="Arial" w:cs="Arial"/>
        </w:rPr>
        <w:t>and</w:t>
      </w:r>
      <w:r w:rsidRPr="0009713C">
        <w:rPr>
          <w:rFonts w:ascii="Arial" w:eastAsia="Calibri" w:hAnsi="Arial" w:cs="Arial"/>
          <w:spacing w:val="-3"/>
        </w:rPr>
        <w:t xml:space="preserve"> </w:t>
      </w:r>
      <w:r w:rsidRPr="0009713C">
        <w:rPr>
          <w:rFonts w:ascii="Arial" w:eastAsia="Calibri" w:hAnsi="Arial" w:cs="Arial"/>
        </w:rPr>
        <w:t>privileged</w:t>
      </w:r>
      <w:r w:rsidRPr="0009713C">
        <w:rPr>
          <w:rFonts w:ascii="Arial" w:eastAsia="Calibri" w:hAnsi="Arial" w:cs="Arial"/>
          <w:spacing w:val="-1"/>
        </w:rPr>
        <w:t xml:space="preserve"> </w:t>
      </w:r>
      <w:r w:rsidRPr="0009713C">
        <w:rPr>
          <w:rFonts w:ascii="Arial" w:eastAsia="Calibri" w:hAnsi="Arial" w:cs="Arial"/>
        </w:rPr>
        <w:t>in</w:t>
      </w:r>
      <w:r w:rsidRPr="0009713C">
        <w:rPr>
          <w:rFonts w:ascii="Arial" w:eastAsia="Calibri" w:hAnsi="Arial" w:cs="Arial"/>
          <w:spacing w:val="-1"/>
        </w:rPr>
        <w:t xml:space="preserve"> </w:t>
      </w:r>
      <w:r w:rsidRPr="0009713C">
        <w:rPr>
          <w:rFonts w:ascii="Arial" w:eastAsia="Calibri" w:hAnsi="Arial" w:cs="Arial"/>
        </w:rPr>
        <w:t>litigation</w:t>
      </w:r>
      <w:r w:rsidRPr="0009713C">
        <w:rPr>
          <w:rFonts w:ascii="Arial" w:eastAsia="Calibri" w:hAnsi="Arial" w:cs="Arial"/>
          <w:spacing w:val="-1"/>
        </w:rPr>
        <w:t xml:space="preserve"> </w:t>
      </w:r>
      <w:r w:rsidRPr="0009713C">
        <w:rPr>
          <w:rFonts w:ascii="Arial" w:eastAsia="Calibri" w:hAnsi="Arial" w:cs="Arial"/>
        </w:rPr>
        <w:t>such</w:t>
      </w:r>
      <w:r w:rsidRPr="0009713C">
        <w:rPr>
          <w:rFonts w:ascii="Arial" w:eastAsia="Calibri" w:hAnsi="Arial" w:cs="Arial"/>
          <w:spacing w:val="-1"/>
        </w:rPr>
        <w:t xml:space="preserve"> </w:t>
      </w:r>
      <w:r w:rsidRPr="0009713C">
        <w:rPr>
          <w:rFonts w:ascii="Arial" w:eastAsia="Calibri" w:hAnsi="Arial" w:cs="Arial"/>
        </w:rPr>
        <w:t>as</w:t>
      </w:r>
      <w:r w:rsidRPr="0009713C">
        <w:rPr>
          <w:rFonts w:ascii="Arial" w:eastAsia="Calibri" w:hAnsi="Arial" w:cs="Arial"/>
          <w:spacing w:val="-2"/>
        </w:rPr>
        <w:t xml:space="preserve"> </w:t>
      </w:r>
      <w:r w:rsidRPr="0009713C">
        <w:rPr>
          <w:rFonts w:ascii="Arial" w:eastAsia="Calibri" w:hAnsi="Arial" w:cs="Arial"/>
        </w:rPr>
        <w:t>information</w:t>
      </w:r>
      <w:r w:rsidRPr="0009713C">
        <w:rPr>
          <w:rFonts w:ascii="Arial" w:eastAsia="Calibri" w:hAnsi="Arial" w:cs="Arial"/>
          <w:spacing w:val="-1"/>
        </w:rPr>
        <w:t xml:space="preserve"> </w:t>
      </w:r>
      <w:r w:rsidRPr="0009713C">
        <w:rPr>
          <w:rFonts w:ascii="Arial" w:eastAsia="Calibri" w:hAnsi="Arial" w:cs="Arial"/>
        </w:rPr>
        <w:t>protected</w:t>
      </w:r>
      <w:r w:rsidRPr="0009713C">
        <w:rPr>
          <w:rFonts w:ascii="Arial" w:eastAsia="Calibri" w:hAnsi="Arial" w:cs="Arial"/>
          <w:spacing w:val="-2"/>
        </w:rPr>
        <w:t xml:space="preserve"> </w:t>
      </w:r>
      <w:r w:rsidRPr="0009713C">
        <w:rPr>
          <w:rFonts w:ascii="Arial" w:eastAsia="Calibri" w:hAnsi="Arial" w:cs="Arial"/>
        </w:rPr>
        <w:t>by</w:t>
      </w:r>
      <w:r w:rsidRPr="0009713C">
        <w:rPr>
          <w:rFonts w:ascii="Arial" w:eastAsia="Calibri" w:hAnsi="Arial" w:cs="Arial"/>
          <w:spacing w:val="-2"/>
        </w:rPr>
        <w:t xml:space="preserve"> </w:t>
      </w:r>
      <w:r w:rsidRPr="0009713C">
        <w:rPr>
          <w:rFonts w:ascii="Arial" w:eastAsia="Calibri" w:hAnsi="Arial" w:cs="Arial"/>
        </w:rPr>
        <w:t>the</w:t>
      </w:r>
      <w:r w:rsidRPr="0009713C">
        <w:rPr>
          <w:rFonts w:ascii="Arial" w:eastAsia="Calibri" w:hAnsi="Arial" w:cs="Arial"/>
          <w:spacing w:val="-1"/>
        </w:rPr>
        <w:t xml:space="preserve"> </w:t>
      </w:r>
      <w:r w:rsidRPr="0009713C">
        <w:rPr>
          <w:rFonts w:ascii="Arial" w:eastAsia="Calibri" w:hAnsi="Arial" w:cs="Arial"/>
        </w:rPr>
        <w:t>deliberative</w:t>
      </w:r>
      <w:r w:rsidRPr="0009713C">
        <w:rPr>
          <w:rFonts w:ascii="Arial" w:eastAsia="Calibri" w:hAnsi="Arial" w:cs="Arial"/>
          <w:spacing w:val="-3"/>
        </w:rPr>
        <w:t xml:space="preserve"> </w:t>
      </w:r>
      <w:r w:rsidRPr="0009713C">
        <w:rPr>
          <w:rFonts w:ascii="Arial" w:eastAsia="Calibri" w:hAnsi="Arial" w:cs="Arial"/>
        </w:rPr>
        <w:t>process</w:t>
      </w:r>
      <w:r w:rsidRPr="0009713C">
        <w:rPr>
          <w:rFonts w:ascii="Arial" w:eastAsia="Calibri" w:hAnsi="Arial" w:cs="Arial"/>
          <w:spacing w:val="-2"/>
        </w:rPr>
        <w:t xml:space="preserve"> </w:t>
      </w:r>
      <w:r w:rsidRPr="0009713C">
        <w:rPr>
          <w:rFonts w:ascii="Arial" w:eastAsia="Calibri" w:hAnsi="Arial" w:cs="Arial"/>
        </w:rPr>
        <w:t>privilege,</w:t>
      </w:r>
      <w:r w:rsidRPr="0009713C">
        <w:rPr>
          <w:rFonts w:ascii="Arial" w:eastAsia="Calibri" w:hAnsi="Arial" w:cs="Arial"/>
          <w:spacing w:val="-4"/>
        </w:rPr>
        <w:t xml:space="preserve"> </w:t>
      </w:r>
      <w:r w:rsidRPr="0009713C">
        <w:rPr>
          <w:rFonts w:ascii="Arial" w:eastAsia="Calibri" w:hAnsi="Arial" w:cs="Arial"/>
        </w:rPr>
        <w:t>attorney</w:t>
      </w:r>
      <w:r w:rsidRPr="0009713C">
        <w:rPr>
          <w:rFonts w:ascii="Arial" w:eastAsia="Calibri" w:hAnsi="Arial" w:cs="Arial"/>
          <w:spacing w:val="-4"/>
        </w:rPr>
        <w:t xml:space="preserve"> </w:t>
      </w:r>
      <w:r w:rsidRPr="0009713C">
        <w:rPr>
          <w:rFonts w:ascii="Arial" w:eastAsia="Calibri" w:hAnsi="Arial" w:cs="Arial"/>
        </w:rPr>
        <w:t>work-product</w:t>
      </w:r>
      <w:r w:rsidRPr="0009713C">
        <w:rPr>
          <w:rFonts w:ascii="Arial" w:eastAsia="Calibri" w:hAnsi="Arial" w:cs="Arial"/>
          <w:spacing w:val="-4"/>
        </w:rPr>
        <w:t xml:space="preserve"> </w:t>
      </w:r>
      <w:r w:rsidRPr="0009713C">
        <w:rPr>
          <w:rFonts w:ascii="Arial" w:eastAsia="Calibri" w:hAnsi="Arial" w:cs="Arial"/>
        </w:rPr>
        <w:t>privilege,</w:t>
      </w:r>
      <w:r w:rsidRPr="0009713C">
        <w:rPr>
          <w:rFonts w:ascii="Arial" w:eastAsia="Calibri" w:hAnsi="Arial" w:cs="Arial"/>
          <w:spacing w:val="-1"/>
        </w:rPr>
        <w:t xml:space="preserve"> </w:t>
      </w:r>
      <w:r w:rsidRPr="0009713C">
        <w:rPr>
          <w:rFonts w:ascii="Arial" w:eastAsia="Calibri" w:hAnsi="Arial" w:cs="Arial"/>
        </w:rPr>
        <w:t>and</w:t>
      </w:r>
      <w:r w:rsidRPr="0009713C">
        <w:rPr>
          <w:rFonts w:ascii="Arial" w:eastAsia="Calibri" w:hAnsi="Arial" w:cs="Arial"/>
          <w:spacing w:val="-1"/>
        </w:rPr>
        <w:t xml:space="preserve"> </w:t>
      </w:r>
      <w:r w:rsidRPr="0009713C">
        <w:rPr>
          <w:rFonts w:ascii="Arial" w:eastAsia="Calibri" w:hAnsi="Arial" w:cs="Arial"/>
        </w:rPr>
        <w:t>the</w:t>
      </w:r>
      <w:r w:rsidRPr="0009713C">
        <w:rPr>
          <w:rFonts w:ascii="Arial" w:eastAsia="Calibri" w:hAnsi="Arial" w:cs="Arial"/>
          <w:spacing w:val="-1"/>
        </w:rPr>
        <w:t xml:space="preserve"> </w:t>
      </w:r>
      <w:r w:rsidRPr="0009713C">
        <w:rPr>
          <w:rFonts w:ascii="Arial" w:eastAsia="Calibri" w:hAnsi="Arial" w:cs="Arial"/>
        </w:rPr>
        <w:t>attorney-client</w:t>
      </w:r>
      <w:r w:rsidRPr="0009713C">
        <w:rPr>
          <w:rFonts w:ascii="Arial" w:eastAsia="Calibri" w:hAnsi="Arial" w:cs="Arial"/>
          <w:spacing w:val="-1"/>
        </w:rPr>
        <w:t xml:space="preserve"> </w:t>
      </w:r>
      <w:r w:rsidRPr="0009713C">
        <w:rPr>
          <w:rFonts w:ascii="Arial" w:eastAsia="Calibri" w:hAnsi="Arial" w:cs="Arial"/>
        </w:rPr>
        <w:t>privilege;</w:t>
      </w:r>
      <w:r w:rsidRPr="0009713C">
        <w:rPr>
          <w:rFonts w:ascii="Arial" w:eastAsia="Calibri" w:hAnsi="Arial" w:cs="Arial"/>
          <w:spacing w:val="-1"/>
        </w:rPr>
        <w:t xml:space="preserve"> </w:t>
      </w:r>
      <w:r w:rsidRPr="0009713C">
        <w:rPr>
          <w:rFonts w:ascii="Arial" w:eastAsia="Calibri" w:hAnsi="Arial" w:cs="Arial"/>
        </w:rPr>
        <w:t>and</w:t>
      </w:r>
      <w:r w:rsidRPr="0009713C">
        <w:rPr>
          <w:rFonts w:ascii="Arial" w:eastAsia="Calibri" w:hAnsi="Arial" w:cs="Arial"/>
          <w:spacing w:val="-1"/>
        </w:rPr>
        <w:t xml:space="preserve"> </w:t>
      </w:r>
      <w:r w:rsidRPr="0009713C">
        <w:rPr>
          <w:rFonts w:ascii="Arial" w:eastAsia="Calibri" w:hAnsi="Arial" w:cs="Arial"/>
        </w:rPr>
        <w:t>other</w:t>
      </w:r>
      <w:r w:rsidRPr="0009713C">
        <w:rPr>
          <w:rFonts w:ascii="Arial" w:eastAsia="Calibri" w:hAnsi="Arial" w:cs="Arial"/>
          <w:spacing w:val="-3"/>
        </w:rPr>
        <w:t xml:space="preserve"> </w:t>
      </w:r>
      <w:r w:rsidRPr="0009713C">
        <w:rPr>
          <w:rFonts w:ascii="Arial" w:eastAsia="Calibri" w:hAnsi="Arial" w:cs="Arial"/>
        </w:rPr>
        <w:t>information</w:t>
      </w:r>
      <w:r w:rsidRPr="0009713C">
        <w:rPr>
          <w:rFonts w:ascii="Arial" w:eastAsia="Calibri" w:hAnsi="Arial" w:cs="Arial"/>
          <w:spacing w:val="-1"/>
        </w:rPr>
        <w:t xml:space="preserve"> </w:t>
      </w:r>
      <w:r w:rsidRPr="0009713C">
        <w:rPr>
          <w:rFonts w:ascii="Arial" w:eastAsia="Calibri" w:hAnsi="Arial" w:cs="Arial"/>
        </w:rPr>
        <w:t>which,</w:t>
      </w:r>
      <w:r w:rsidRPr="0009713C">
        <w:rPr>
          <w:rFonts w:ascii="Arial" w:eastAsia="Calibri" w:hAnsi="Arial" w:cs="Arial"/>
          <w:spacing w:val="-4"/>
        </w:rPr>
        <w:t xml:space="preserve"> </w:t>
      </w:r>
      <w:r w:rsidRPr="0009713C">
        <w:rPr>
          <w:rFonts w:ascii="Arial" w:eastAsia="Calibri" w:hAnsi="Arial" w:cs="Arial"/>
        </w:rPr>
        <w:t>if</w:t>
      </w:r>
      <w:r w:rsidRPr="0009713C">
        <w:rPr>
          <w:rFonts w:ascii="Arial" w:eastAsia="Calibri" w:hAnsi="Arial" w:cs="Arial"/>
          <w:spacing w:val="-4"/>
        </w:rPr>
        <w:t xml:space="preserve"> </w:t>
      </w:r>
      <w:r w:rsidRPr="0009713C">
        <w:rPr>
          <w:rFonts w:ascii="Arial" w:eastAsia="Calibri" w:hAnsi="Arial" w:cs="Arial"/>
        </w:rPr>
        <w:t>released,</w:t>
      </w:r>
      <w:r w:rsidRPr="0009713C">
        <w:rPr>
          <w:rFonts w:ascii="Arial" w:eastAsia="Calibri" w:hAnsi="Arial" w:cs="Arial"/>
          <w:spacing w:val="-1"/>
        </w:rPr>
        <w:t xml:space="preserve"> </w:t>
      </w:r>
      <w:r w:rsidRPr="0009713C">
        <w:rPr>
          <w:rFonts w:ascii="Arial" w:eastAsia="Calibri" w:hAnsi="Arial" w:cs="Arial"/>
        </w:rPr>
        <w:t>could</w:t>
      </w:r>
      <w:r w:rsidRPr="0009713C">
        <w:rPr>
          <w:rFonts w:ascii="Arial" w:eastAsia="Calibri" w:hAnsi="Arial" w:cs="Arial"/>
          <w:spacing w:val="-1"/>
        </w:rPr>
        <w:t xml:space="preserve"> </w:t>
      </w:r>
      <w:r w:rsidRPr="0009713C">
        <w:rPr>
          <w:rFonts w:ascii="Arial" w:eastAsia="Calibri" w:hAnsi="Arial" w:cs="Arial"/>
        </w:rPr>
        <w:t>result</w:t>
      </w:r>
      <w:r w:rsidRPr="0009713C">
        <w:rPr>
          <w:rFonts w:ascii="Arial" w:eastAsia="Calibri" w:hAnsi="Arial" w:cs="Arial"/>
          <w:spacing w:val="-4"/>
        </w:rPr>
        <w:t xml:space="preserve"> </w:t>
      </w:r>
      <w:r w:rsidRPr="0009713C">
        <w:rPr>
          <w:rFonts w:ascii="Arial" w:eastAsia="Calibri" w:hAnsi="Arial" w:cs="Arial"/>
        </w:rPr>
        <w:t>in</w:t>
      </w:r>
      <w:r w:rsidRPr="0009713C">
        <w:rPr>
          <w:rFonts w:ascii="Arial" w:eastAsia="Calibri" w:hAnsi="Arial" w:cs="Arial"/>
          <w:spacing w:val="-1"/>
        </w:rPr>
        <w:t xml:space="preserve"> </w:t>
      </w:r>
      <w:r w:rsidRPr="0009713C">
        <w:rPr>
          <w:rFonts w:ascii="Arial" w:eastAsia="Calibri" w:hAnsi="Arial" w:cs="Arial"/>
        </w:rPr>
        <w:t>violation</w:t>
      </w:r>
      <w:r w:rsidRPr="0009713C">
        <w:rPr>
          <w:rFonts w:ascii="Arial" w:eastAsia="Calibri" w:hAnsi="Arial" w:cs="Arial"/>
          <w:spacing w:val="-3"/>
        </w:rPr>
        <w:t xml:space="preserve"> </w:t>
      </w:r>
      <w:r w:rsidRPr="0009713C">
        <w:rPr>
          <w:rFonts w:ascii="Arial" w:eastAsia="Calibri" w:hAnsi="Arial" w:cs="Arial"/>
        </w:rPr>
        <w:t>of</w:t>
      </w:r>
      <w:r w:rsidRPr="0009713C">
        <w:rPr>
          <w:rFonts w:ascii="Arial" w:eastAsia="Calibri" w:hAnsi="Arial" w:cs="Arial"/>
          <w:spacing w:val="-1"/>
        </w:rPr>
        <w:t xml:space="preserve"> </w:t>
      </w:r>
      <w:r w:rsidRPr="0009713C">
        <w:rPr>
          <w:rFonts w:ascii="Arial" w:eastAsia="Calibri" w:hAnsi="Arial" w:cs="Arial"/>
        </w:rPr>
        <w:t>law</w:t>
      </w:r>
      <w:r w:rsidRPr="0009713C">
        <w:rPr>
          <w:rFonts w:ascii="Arial" w:eastAsia="Calibri" w:hAnsi="Arial" w:cs="Arial"/>
          <w:spacing w:val="-2"/>
        </w:rPr>
        <w:t xml:space="preserve"> </w:t>
      </w:r>
      <w:r w:rsidRPr="0009713C">
        <w:rPr>
          <w:rFonts w:ascii="Arial" w:eastAsia="Calibri" w:hAnsi="Arial" w:cs="Arial"/>
        </w:rPr>
        <w:t>or</w:t>
      </w:r>
      <w:r w:rsidRPr="0009713C">
        <w:rPr>
          <w:rFonts w:ascii="Arial" w:eastAsia="Calibri" w:hAnsi="Arial" w:cs="Arial"/>
          <w:spacing w:val="-3"/>
        </w:rPr>
        <w:t xml:space="preserve"> </w:t>
      </w:r>
      <w:r w:rsidRPr="0009713C">
        <w:rPr>
          <w:rFonts w:ascii="Arial" w:eastAsia="Calibri" w:hAnsi="Arial" w:cs="Arial"/>
        </w:rPr>
        <w:t>harm</w:t>
      </w:r>
      <w:r w:rsidRPr="0009713C">
        <w:rPr>
          <w:rFonts w:ascii="Arial" w:eastAsia="Calibri" w:hAnsi="Arial" w:cs="Arial"/>
          <w:spacing w:val="-3"/>
        </w:rPr>
        <w:t xml:space="preserve"> </w:t>
      </w:r>
      <w:r w:rsidRPr="0009713C">
        <w:rPr>
          <w:rFonts w:ascii="Arial" w:eastAsia="Calibri" w:hAnsi="Arial" w:cs="Arial"/>
        </w:rPr>
        <w:t>or</w:t>
      </w:r>
      <w:r w:rsidRPr="0009713C">
        <w:rPr>
          <w:rFonts w:ascii="Arial" w:eastAsia="Calibri" w:hAnsi="Arial" w:cs="Arial"/>
          <w:spacing w:val="-3"/>
        </w:rPr>
        <w:t xml:space="preserve"> </w:t>
      </w:r>
      <w:r w:rsidRPr="0009713C">
        <w:rPr>
          <w:rFonts w:ascii="Arial" w:eastAsia="Calibri" w:hAnsi="Arial" w:cs="Arial"/>
        </w:rPr>
        <w:t>unfairness</w:t>
      </w:r>
      <w:r w:rsidRPr="0009713C">
        <w:rPr>
          <w:rFonts w:ascii="Arial" w:eastAsia="Calibri" w:hAnsi="Arial" w:cs="Arial"/>
          <w:spacing w:val="-2"/>
        </w:rPr>
        <w:t xml:space="preserve"> </w:t>
      </w:r>
      <w:r w:rsidRPr="0009713C">
        <w:rPr>
          <w:rFonts w:ascii="Arial" w:eastAsia="Calibri" w:hAnsi="Arial" w:cs="Arial"/>
        </w:rPr>
        <w:t>to</w:t>
      </w:r>
      <w:r w:rsidRPr="0009713C">
        <w:rPr>
          <w:rFonts w:ascii="Arial" w:eastAsia="Calibri" w:hAnsi="Arial" w:cs="Arial"/>
          <w:spacing w:val="-1"/>
        </w:rPr>
        <w:t xml:space="preserve"> </w:t>
      </w:r>
      <w:r w:rsidRPr="0009713C">
        <w:rPr>
          <w:rFonts w:ascii="Arial" w:eastAsia="Calibri" w:hAnsi="Arial" w:cs="Arial"/>
        </w:rPr>
        <w:t>any</w:t>
      </w:r>
      <w:r w:rsidRPr="0009713C">
        <w:rPr>
          <w:rFonts w:ascii="Arial" w:eastAsia="Calibri" w:hAnsi="Arial" w:cs="Arial"/>
          <w:spacing w:val="-4"/>
        </w:rPr>
        <w:t xml:space="preserve"> </w:t>
      </w:r>
      <w:r w:rsidRPr="0009713C">
        <w:rPr>
          <w:rFonts w:ascii="Arial" w:eastAsia="Calibri" w:hAnsi="Arial" w:cs="Arial"/>
        </w:rPr>
        <w:t>individual</w:t>
      </w:r>
      <w:r w:rsidRPr="0009713C">
        <w:rPr>
          <w:rFonts w:ascii="Arial" w:eastAsia="Calibri" w:hAnsi="Arial" w:cs="Arial"/>
          <w:spacing w:val="-2"/>
        </w:rPr>
        <w:t xml:space="preserve"> </w:t>
      </w:r>
      <w:r w:rsidRPr="0009713C">
        <w:rPr>
          <w:rFonts w:ascii="Arial" w:eastAsia="Calibri" w:hAnsi="Arial" w:cs="Arial"/>
        </w:rPr>
        <w:t>or</w:t>
      </w:r>
      <w:r w:rsidRPr="0009713C">
        <w:rPr>
          <w:rFonts w:ascii="Arial" w:eastAsia="Calibri" w:hAnsi="Arial" w:cs="Arial"/>
          <w:spacing w:val="-3"/>
        </w:rPr>
        <w:t xml:space="preserve"> </w:t>
      </w:r>
      <w:r w:rsidRPr="0009713C">
        <w:rPr>
          <w:rFonts w:ascii="Arial" w:eastAsia="Calibri" w:hAnsi="Arial" w:cs="Arial"/>
        </w:rPr>
        <w:t>group,</w:t>
      </w:r>
      <w:r w:rsidRPr="0009713C">
        <w:rPr>
          <w:rFonts w:ascii="Arial" w:eastAsia="Calibri" w:hAnsi="Arial" w:cs="Arial"/>
          <w:spacing w:val="-4"/>
        </w:rPr>
        <w:t xml:space="preserve"> </w:t>
      </w:r>
      <w:r w:rsidRPr="0009713C">
        <w:rPr>
          <w:rFonts w:ascii="Arial" w:eastAsia="Calibri" w:hAnsi="Arial" w:cs="Arial"/>
        </w:rPr>
        <w:t>or</w:t>
      </w:r>
      <w:r w:rsidRPr="0009713C">
        <w:rPr>
          <w:rFonts w:ascii="Arial" w:eastAsia="Calibri" w:hAnsi="Arial" w:cs="Arial"/>
          <w:spacing w:val="-3"/>
        </w:rPr>
        <w:t xml:space="preserve"> </w:t>
      </w:r>
      <w:r w:rsidRPr="0009713C">
        <w:rPr>
          <w:rFonts w:ascii="Arial" w:eastAsia="Calibri" w:hAnsi="Arial" w:cs="Arial"/>
        </w:rPr>
        <w:t>could</w:t>
      </w:r>
      <w:r w:rsidRPr="0009713C">
        <w:rPr>
          <w:rFonts w:ascii="Arial" w:eastAsia="Calibri" w:hAnsi="Arial" w:cs="Arial"/>
          <w:spacing w:val="-3"/>
        </w:rPr>
        <w:t xml:space="preserve"> </w:t>
      </w:r>
      <w:r w:rsidRPr="0009713C">
        <w:rPr>
          <w:rFonts w:ascii="Arial" w:eastAsia="Calibri" w:hAnsi="Arial" w:cs="Arial"/>
        </w:rPr>
        <w:t>adversely</w:t>
      </w:r>
      <w:r w:rsidRPr="0009713C">
        <w:rPr>
          <w:rFonts w:ascii="Arial" w:eastAsia="Calibri" w:hAnsi="Arial" w:cs="Arial"/>
          <w:spacing w:val="-4"/>
        </w:rPr>
        <w:t xml:space="preserve"> </w:t>
      </w:r>
      <w:r w:rsidRPr="0009713C">
        <w:rPr>
          <w:rFonts w:ascii="Arial" w:eastAsia="Calibri" w:hAnsi="Arial" w:cs="Arial"/>
        </w:rPr>
        <w:t>affect</w:t>
      </w:r>
      <w:r w:rsidRPr="0009713C">
        <w:rPr>
          <w:rFonts w:ascii="Arial" w:eastAsia="Calibri" w:hAnsi="Arial" w:cs="Arial"/>
          <w:spacing w:val="-4"/>
        </w:rPr>
        <w:t xml:space="preserve"> </w:t>
      </w:r>
      <w:r w:rsidRPr="0009713C">
        <w:rPr>
          <w:rFonts w:ascii="Arial" w:eastAsia="Calibri" w:hAnsi="Arial" w:cs="Arial"/>
        </w:rPr>
        <w:t>the</w:t>
      </w:r>
      <w:r w:rsidRPr="0009713C">
        <w:rPr>
          <w:rFonts w:ascii="Arial" w:eastAsia="Calibri" w:hAnsi="Arial" w:cs="Arial"/>
          <w:spacing w:val="-1"/>
        </w:rPr>
        <w:t xml:space="preserve"> </w:t>
      </w:r>
      <w:r w:rsidRPr="0009713C">
        <w:rPr>
          <w:rFonts w:ascii="Arial" w:eastAsia="Calibri" w:hAnsi="Arial" w:cs="Arial"/>
        </w:rPr>
        <w:t>national</w:t>
      </w:r>
      <w:r w:rsidRPr="0009713C">
        <w:rPr>
          <w:rFonts w:ascii="Arial" w:eastAsia="Calibri" w:hAnsi="Arial" w:cs="Arial"/>
          <w:spacing w:val="-2"/>
        </w:rPr>
        <w:t xml:space="preserve"> </w:t>
      </w:r>
      <w:r w:rsidRPr="0009713C">
        <w:rPr>
          <w:rFonts w:ascii="Arial" w:eastAsia="Calibri" w:hAnsi="Arial" w:cs="Arial"/>
        </w:rPr>
        <w:t>interest</w:t>
      </w:r>
      <w:r w:rsidRPr="0009713C">
        <w:rPr>
          <w:rFonts w:ascii="Arial" w:eastAsia="Calibri" w:hAnsi="Arial" w:cs="Arial"/>
          <w:spacing w:val="-4"/>
        </w:rPr>
        <w:t xml:space="preserve"> </w:t>
      </w:r>
      <w:r w:rsidRPr="0009713C">
        <w:rPr>
          <w:rFonts w:ascii="Arial" w:eastAsia="Calibri" w:hAnsi="Arial" w:cs="Arial"/>
        </w:rPr>
        <w:t>or</w:t>
      </w:r>
      <w:r w:rsidRPr="0009713C">
        <w:rPr>
          <w:rFonts w:ascii="Arial" w:eastAsia="Calibri" w:hAnsi="Arial" w:cs="Arial"/>
          <w:spacing w:val="-3"/>
        </w:rPr>
        <w:t xml:space="preserve"> </w:t>
      </w:r>
      <w:r w:rsidRPr="0009713C">
        <w:rPr>
          <w:rFonts w:ascii="Arial" w:eastAsia="Calibri" w:hAnsi="Arial" w:cs="Arial"/>
        </w:rPr>
        <w:t>the</w:t>
      </w:r>
      <w:r w:rsidRPr="0009713C">
        <w:rPr>
          <w:rFonts w:ascii="Arial" w:eastAsia="Calibri" w:hAnsi="Arial" w:cs="Arial"/>
          <w:spacing w:val="-1"/>
        </w:rPr>
        <w:t xml:space="preserve"> </w:t>
      </w:r>
      <w:r w:rsidRPr="0009713C">
        <w:rPr>
          <w:rFonts w:ascii="Arial" w:eastAsia="Calibri" w:hAnsi="Arial" w:cs="Arial"/>
        </w:rPr>
        <w:t>conduct</w:t>
      </w:r>
      <w:r w:rsidRPr="0009713C">
        <w:rPr>
          <w:rFonts w:ascii="Arial" w:eastAsia="Calibri" w:hAnsi="Arial" w:cs="Arial"/>
          <w:spacing w:val="-6"/>
        </w:rPr>
        <w:t xml:space="preserve"> </w:t>
      </w:r>
      <w:r w:rsidRPr="0009713C">
        <w:rPr>
          <w:rFonts w:ascii="Arial" w:eastAsia="Calibri" w:hAnsi="Arial" w:cs="Arial"/>
        </w:rPr>
        <w:t>of</w:t>
      </w:r>
      <w:r w:rsidRPr="0009713C">
        <w:rPr>
          <w:rFonts w:ascii="Arial" w:eastAsia="Calibri" w:hAnsi="Arial" w:cs="Arial"/>
          <w:spacing w:val="-1"/>
        </w:rPr>
        <w:t xml:space="preserve"> </w:t>
      </w:r>
      <w:r w:rsidRPr="0009713C">
        <w:rPr>
          <w:rFonts w:ascii="Arial" w:eastAsia="Calibri" w:hAnsi="Arial" w:cs="Arial"/>
        </w:rPr>
        <w:t>Federal</w:t>
      </w:r>
      <w:r w:rsidRPr="0009713C">
        <w:rPr>
          <w:rFonts w:ascii="Arial" w:eastAsia="Calibri" w:hAnsi="Arial" w:cs="Arial"/>
          <w:spacing w:val="-2"/>
        </w:rPr>
        <w:t xml:space="preserve"> </w:t>
      </w:r>
      <w:r w:rsidRPr="0009713C">
        <w:rPr>
          <w:rFonts w:ascii="Arial" w:eastAsia="Calibri" w:hAnsi="Arial" w:cs="Arial"/>
        </w:rPr>
        <w:t>programs.</w:t>
      </w:r>
    </w:p>
    <w:p w14:paraId="6F954CB6" w14:textId="77777777" w:rsidR="00E74DC5" w:rsidRPr="0009713C" w:rsidRDefault="00E74DC5" w:rsidP="0009713C">
      <w:pPr>
        <w:numPr>
          <w:ilvl w:val="0"/>
          <w:numId w:val="3"/>
        </w:numPr>
        <w:tabs>
          <w:tab w:val="left" w:pos="1274"/>
        </w:tabs>
        <w:kinsoku w:val="0"/>
        <w:overflowPunct w:val="0"/>
        <w:autoSpaceDE w:val="0"/>
        <w:autoSpaceDN w:val="0"/>
        <w:adjustRightInd w:val="0"/>
        <w:spacing w:before="1" w:after="0" w:line="240" w:lineRule="auto"/>
        <w:ind w:left="200" w:right="306" w:firstLine="720"/>
        <w:rPr>
          <w:rFonts w:ascii="Arial" w:eastAsia="Calibri" w:hAnsi="Arial" w:cs="Arial"/>
          <w:color w:val="0000FF"/>
        </w:rPr>
      </w:pPr>
      <w:r w:rsidRPr="0009713C">
        <w:rPr>
          <w:rFonts w:ascii="Arial" w:eastAsia="Calibri" w:hAnsi="Arial" w:cs="Arial"/>
          <w:i/>
          <w:iCs/>
        </w:rPr>
        <w:t>General.</w:t>
      </w:r>
      <w:r w:rsidRPr="0009713C">
        <w:rPr>
          <w:rFonts w:ascii="Arial" w:eastAsia="Calibri" w:hAnsi="Arial" w:cs="Arial"/>
          <w:i/>
          <w:iCs/>
          <w:spacing w:val="-9"/>
        </w:rPr>
        <w:t xml:space="preserve"> </w:t>
      </w:r>
      <w:r w:rsidRPr="0009713C">
        <w:rPr>
          <w:rFonts w:ascii="Arial" w:eastAsia="Calibri" w:hAnsi="Arial" w:cs="Arial"/>
        </w:rPr>
        <w:t>Contractor</w:t>
      </w:r>
      <w:r w:rsidRPr="0009713C">
        <w:rPr>
          <w:rFonts w:ascii="Arial" w:eastAsia="Calibri" w:hAnsi="Arial" w:cs="Arial"/>
          <w:spacing w:val="-10"/>
        </w:rPr>
        <w:t xml:space="preserve"> </w:t>
      </w:r>
      <w:r w:rsidRPr="0009713C">
        <w:rPr>
          <w:rFonts w:ascii="Arial" w:eastAsia="Calibri" w:hAnsi="Arial" w:cs="Arial"/>
        </w:rPr>
        <w:t>personnel</w:t>
      </w:r>
      <w:r w:rsidRPr="0009713C">
        <w:rPr>
          <w:rFonts w:ascii="Arial" w:eastAsia="Calibri" w:hAnsi="Arial" w:cs="Arial"/>
          <w:spacing w:val="-12"/>
        </w:rPr>
        <w:t xml:space="preserve"> </w:t>
      </w:r>
      <w:r w:rsidRPr="0009713C">
        <w:rPr>
          <w:rFonts w:ascii="Arial" w:eastAsia="Calibri" w:hAnsi="Arial" w:cs="Arial"/>
        </w:rPr>
        <w:t>assigned</w:t>
      </w:r>
      <w:r w:rsidRPr="0009713C">
        <w:rPr>
          <w:rFonts w:ascii="Arial" w:eastAsia="Calibri" w:hAnsi="Arial" w:cs="Arial"/>
          <w:spacing w:val="-6"/>
        </w:rPr>
        <w:t xml:space="preserve"> </w:t>
      </w:r>
      <w:r w:rsidRPr="0009713C">
        <w:rPr>
          <w:rFonts w:ascii="Arial" w:eastAsia="Calibri" w:hAnsi="Arial" w:cs="Arial"/>
        </w:rPr>
        <w:t>to</w:t>
      </w:r>
      <w:r w:rsidRPr="0009713C">
        <w:rPr>
          <w:rFonts w:ascii="Arial" w:eastAsia="Calibri" w:hAnsi="Arial" w:cs="Arial"/>
          <w:spacing w:val="-3"/>
        </w:rPr>
        <w:t xml:space="preserve"> </w:t>
      </w:r>
      <w:r w:rsidRPr="0009713C">
        <w:rPr>
          <w:rFonts w:ascii="Arial" w:eastAsia="Calibri" w:hAnsi="Arial" w:cs="Arial"/>
        </w:rPr>
        <w:t>work</w:t>
      </w:r>
      <w:r w:rsidRPr="0009713C">
        <w:rPr>
          <w:rFonts w:ascii="Arial" w:eastAsia="Calibri" w:hAnsi="Arial" w:cs="Arial"/>
          <w:spacing w:val="-4"/>
        </w:rPr>
        <w:t xml:space="preserve"> </w:t>
      </w:r>
      <w:r w:rsidRPr="0009713C">
        <w:rPr>
          <w:rFonts w:ascii="Arial" w:eastAsia="Calibri" w:hAnsi="Arial" w:cs="Arial"/>
        </w:rPr>
        <w:t>for</w:t>
      </w:r>
      <w:r w:rsidRPr="0009713C">
        <w:rPr>
          <w:rFonts w:ascii="Arial" w:eastAsia="Calibri" w:hAnsi="Arial" w:cs="Arial"/>
          <w:spacing w:val="-7"/>
        </w:rPr>
        <w:t xml:space="preserve"> </w:t>
      </w:r>
      <w:r w:rsidRPr="0009713C">
        <w:rPr>
          <w:rFonts w:ascii="Arial" w:eastAsia="Calibri" w:hAnsi="Arial" w:cs="Arial"/>
        </w:rPr>
        <w:t>or</w:t>
      </w:r>
      <w:r w:rsidRPr="0009713C">
        <w:rPr>
          <w:rFonts w:ascii="Arial" w:eastAsia="Calibri" w:hAnsi="Arial" w:cs="Arial"/>
          <w:spacing w:val="-10"/>
        </w:rPr>
        <w:t xml:space="preserve"> </w:t>
      </w:r>
      <w:r w:rsidRPr="0009713C">
        <w:rPr>
          <w:rFonts w:ascii="Arial" w:eastAsia="Calibri" w:hAnsi="Arial" w:cs="Arial"/>
        </w:rPr>
        <w:t>on</w:t>
      </w:r>
      <w:r w:rsidRPr="0009713C">
        <w:rPr>
          <w:rFonts w:ascii="Arial" w:eastAsia="Calibri" w:hAnsi="Arial" w:cs="Arial"/>
          <w:spacing w:val="-6"/>
        </w:rPr>
        <w:t xml:space="preserve"> </w:t>
      </w:r>
      <w:r w:rsidRPr="0009713C">
        <w:rPr>
          <w:rFonts w:ascii="Arial" w:eastAsia="Calibri" w:hAnsi="Arial" w:cs="Arial"/>
        </w:rPr>
        <w:t>behalf</w:t>
      </w:r>
      <w:r w:rsidRPr="0009713C">
        <w:rPr>
          <w:rFonts w:ascii="Arial" w:eastAsia="Calibri" w:hAnsi="Arial" w:cs="Arial"/>
          <w:spacing w:val="-9"/>
        </w:rPr>
        <w:t xml:space="preserve"> </w:t>
      </w:r>
      <w:r w:rsidRPr="0009713C">
        <w:rPr>
          <w:rFonts w:ascii="Arial" w:eastAsia="Calibri" w:hAnsi="Arial" w:cs="Arial"/>
        </w:rPr>
        <w:t>of</w:t>
      </w:r>
      <w:r w:rsidRPr="0009713C">
        <w:rPr>
          <w:rFonts w:ascii="Arial" w:eastAsia="Calibri" w:hAnsi="Arial" w:cs="Arial"/>
          <w:spacing w:val="-6"/>
        </w:rPr>
        <w:t xml:space="preserve"> </w:t>
      </w:r>
      <w:r w:rsidRPr="0009713C">
        <w:rPr>
          <w:rFonts w:ascii="Arial" w:eastAsia="Calibri" w:hAnsi="Arial" w:cs="Arial"/>
        </w:rPr>
        <w:t>VA</w:t>
      </w:r>
      <w:r w:rsidRPr="0009713C">
        <w:rPr>
          <w:rFonts w:ascii="Arial" w:eastAsia="Calibri" w:hAnsi="Arial" w:cs="Arial"/>
          <w:spacing w:val="-4"/>
        </w:rPr>
        <w:t xml:space="preserve"> </w:t>
      </w:r>
      <w:r w:rsidRPr="0009713C">
        <w:rPr>
          <w:rFonts w:ascii="Arial" w:eastAsia="Calibri" w:hAnsi="Arial" w:cs="Arial"/>
        </w:rPr>
        <w:t>must</w:t>
      </w:r>
      <w:r w:rsidRPr="0009713C">
        <w:rPr>
          <w:rFonts w:ascii="Arial" w:eastAsia="Calibri" w:hAnsi="Arial" w:cs="Arial"/>
          <w:spacing w:val="-5"/>
        </w:rPr>
        <w:t xml:space="preserve"> </w:t>
      </w:r>
      <w:r w:rsidRPr="0009713C">
        <w:rPr>
          <w:rFonts w:ascii="Arial" w:eastAsia="Calibri" w:hAnsi="Arial" w:cs="Arial"/>
        </w:rPr>
        <w:t>undergo</w:t>
      </w:r>
      <w:r w:rsidRPr="0009713C">
        <w:rPr>
          <w:rFonts w:ascii="Arial" w:eastAsia="Calibri" w:hAnsi="Arial" w:cs="Arial"/>
          <w:spacing w:val="-3"/>
        </w:rPr>
        <w:t xml:space="preserve"> </w:t>
      </w:r>
      <w:r w:rsidRPr="0009713C">
        <w:rPr>
          <w:rFonts w:ascii="Arial" w:eastAsia="Calibri" w:hAnsi="Arial" w:cs="Arial"/>
        </w:rPr>
        <w:t>a</w:t>
      </w:r>
      <w:r w:rsidRPr="0009713C">
        <w:rPr>
          <w:rFonts w:ascii="Arial" w:eastAsia="Calibri" w:hAnsi="Arial" w:cs="Arial"/>
          <w:spacing w:val="-1"/>
        </w:rPr>
        <w:t xml:space="preserve"> </w:t>
      </w:r>
      <w:r w:rsidRPr="0009713C">
        <w:rPr>
          <w:rFonts w:ascii="Arial" w:eastAsia="Calibri" w:hAnsi="Arial" w:cs="Arial"/>
        </w:rPr>
        <w:t>background</w:t>
      </w:r>
      <w:r w:rsidRPr="0009713C">
        <w:rPr>
          <w:rFonts w:ascii="Arial" w:eastAsia="Calibri" w:hAnsi="Arial" w:cs="Arial"/>
          <w:spacing w:val="-3"/>
        </w:rPr>
        <w:t xml:space="preserve"> </w:t>
      </w:r>
      <w:r w:rsidRPr="0009713C">
        <w:rPr>
          <w:rFonts w:ascii="Arial" w:eastAsia="Calibri" w:hAnsi="Arial" w:cs="Arial"/>
        </w:rPr>
        <w:t>investigation</w:t>
      </w:r>
      <w:r w:rsidRPr="0009713C">
        <w:rPr>
          <w:rFonts w:ascii="Arial" w:eastAsia="Calibri" w:hAnsi="Arial" w:cs="Arial"/>
          <w:spacing w:val="-1"/>
        </w:rPr>
        <w:t xml:space="preserve"> </w:t>
      </w:r>
      <w:r w:rsidRPr="0009713C">
        <w:rPr>
          <w:rFonts w:ascii="Arial" w:eastAsia="Calibri" w:hAnsi="Arial" w:cs="Arial"/>
        </w:rPr>
        <w:t>commensurate</w:t>
      </w:r>
      <w:r w:rsidRPr="0009713C">
        <w:rPr>
          <w:rFonts w:ascii="Arial" w:eastAsia="Calibri" w:hAnsi="Arial" w:cs="Arial"/>
          <w:spacing w:val="-1"/>
        </w:rPr>
        <w:t xml:space="preserve"> </w:t>
      </w:r>
      <w:r w:rsidRPr="0009713C">
        <w:rPr>
          <w:rFonts w:ascii="Arial" w:eastAsia="Calibri" w:hAnsi="Arial" w:cs="Arial"/>
        </w:rPr>
        <w:t>with</w:t>
      </w:r>
      <w:r w:rsidRPr="0009713C">
        <w:rPr>
          <w:rFonts w:ascii="Arial" w:eastAsia="Calibri" w:hAnsi="Arial" w:cs="Arial"/>
          <w:spacing w:val="-3"/>
        </w:rPr>
        <w:t xml:space="preserve"> </w:t>
      </w:r>
      <w:r w:rsidRPr="0009713C">
        <w:rPr>
          <w:rFonts w:ascii="Arial" w:eastAsia="Calibri" w:hAnsi="Arial" w:cs="Arial"/>
        </w:rPr>
        <w:t>the</w:t>
      </w:r>
      <w:r w:rsidRPr="0009713C">
        <w:rPr>
          <w:rFonts w:ascii="Arial" w:eastAsia="Calibri" w:hAnsi="Arial" w:cs="Arial"/>
          <w:spacing w:val="-1"/>
        </w:rPr>
        <w:t xml:space="preserve"> </w:t>
      </w:r>
      <w:r w:rsidRPr="0009713C">
        <w:rPr>
          <w:rFonts w:ascii="Arial" w:eastAsia="Calibri" w:hAnsi="Arial" w:cs="Arial"/>
        </w:rPr>
        <w:t>risk</w:t>
      </w:r>
      <w:r w:rsidRPr="0009713C">
        <w:rPr>
          <w:rFonts w:ascii="Arial" w:eastAsia="Calibri" w:hAnsi="Arial" w:cs="Arial"/>
          <w:spacing w:val="-2"/>
        </w:rPr>
        <w:t xml:space="preserve"> </w:t>
      </w:r>
      <w:r w:rsidRPr="0009713C">
        <w:rPr>
          <w:rFonts w:ascii="Arial" w:eastAsia="Calibri" w:hAnsi="Arial" w:cs="Arial"/>
        </w:rPr>
        <w:t>and</w:t>
      </w:r>
      <w:r w:rsidRPr="0009713C">
        <w:rPr>
          <w:rFonts w:ascii="Arial" w:eastAsia="Calibri" w:hAnsi="Arial" w:cs="Arial"/>
          <w:spacing w:val="-1"/>
        </w:rPr>
        <w:t xml:space="preserve"> </w:t>
      </w:r>
      <w:r w:rsidRPr="0009713C">
        <w:rPr>
          <w:rFonts w:ascii="Arial" w:eastAsia="Calibri" w:hAnsi="Arial" w:cs="Arial"/>
        </w:rPr>
        <w:t>sensitivity</w:t>
      </w:r>
      <w:r w:rsidRPr="0009713C">
        <w:rPr>
          <w:rFonts w:ascii="Arial" w:eastAsia="Calibri" w:hAnsi="Arial" w:cs="Arial"/>
          <w:spacing w:val="-2"/>
        </w:rPr>
        <w:t xml:space="preserve"> </w:t>
      </w:r>
      <w:r w:rsidRPr="0009713C">
        <w:rPr>
          <w:rFonts w:ascii="Arial" w:eastAsia="Calibri" w:hAnsi="Arial" w:cs="Arial"/>
        </w:rPr>
        <w:t>level</w:t>
      </w:r>
      <w:r w:rsidRPr="0009713C">
        <w:rPr>
          <w:rFonts w:ascii="Arial" w:eastAsia="Calibri" w:hAnsi="Arial" w:cs="Arial"/>
          <w:spacing w:val="-2"/>
        </w:rPr>
        <w:t xml:space="preserve"> </w:t>
      </w:r>
      <w:r w:rsidRPr="0009713C">
        <w:rPr>
          <w:rFonts w:ascii="Arial" w:eastAsia="Calibri" w:hAnsi="Arial" w:cs="Arial"/>
        </w:rPr>
        <w:t>designation</w:t>
      </w:r>
      <w:r w:rsidRPr="0009713C">
        <w:rPr>
          <w:rFonts w:ascii="Arial" w:eastAsia="Calibri" w:hAnsi="Arial" w:cs="Arial"/>
          <w:spacing w:val="-3"/>
        </w:rPr>
        <w:t xml:space="preserve"> </w:t>
      </w:r>
      <w:r w:rsidRPr="0009713C">
        <w:rPr>
          <w:rFonts w:ascii="Arial" w:eastAsia="Calibri" w:hAnsi="Arial" w:cs="Arial"/>
        </w:rPr>
        <w:t>associated</w:t>
      </w:r>
      <w:r w:rsidRPr="0009713C">
        <w:rPr>
          <w:rFonts w:ascii="Arial" w:eastAsia="Calibri" w:hAnsi="Arial" w:cs="Arial"/>
          <w:spacing w:val="-3"/>
        </w:rPr>
        <w:t xml:space="preserve"> </w:t>
      </w:r>
      <w:r w:rsidRPr="0009713C">
        <w:rPr>
          <w:rFonts w:ascii="Arial" w:eastAsia="Calibri" w:hAnsi="Arial" w:cs="Arial"/>
        </w:rPr>
        <w:t>with</w:t>
      </w:r>
      <w:r w:rsidRPr="0009713C">
        <w:rPr>
          <w:rFonts w:ascii="Arial" w:eastAsia="Calibri" w:hAnsi="Arial" w:cs="Arial"/>
          <w:spacing w:val="-1"/>
        </w:rPr>
        <w:t xml:space="preserve"> </w:t>
      </w:r>
      <w:r w:rsidRPr="0009713C">
        <w:rPr>
          <w:rFonts w:ascii="Arial" w:eastAsia="Calibri" w:hAnsi="Arial" w:cs="Arial"/>
        </w:rPr>
        <w:t>the</w:t>
      </w:r>
      <w:r w:rsidRPr="0009713C">
        <w:rPr>
          <w:rFonts w:ascii="Arial" w:eastAsia="Calibri" w:hAnsi="Arial" w:cs="Arial"/>
          <w:spacing w:val="-1"/>
        </w:rPr>
        <w:t xml:space="preserve"> </w:t>
      </w:r>
      <w:r w:rsidRPr="0009713C">
        <w:rPr>
          <w:rFonts w:ascii="Arial" w:eastAsia="Calibri" w:hAnsi="Arial" w:cs="Arial"/>
        </w:rPr>
        <w:t>work</w:t>
      </w:r>
      <w:r w:rsidRPr="0009713C">
        <w:rPr>
          <w:rFonts w:ascii="Arial" w:eastAsia="Calibri" w:hAnsi="Arial" w:cs="Arial"/>
          <w:spacing w:val="-2"/>
        </w:rPr>
        <w:t xml:space="preserve"> </w:t>
      </w:r>
      <w:r w:rsidRPr="0009713C">
        <w:rPr>
          <w:rFonts w:ascii="Arial" w:eastAsia="Calibri" w:hAnsi="Arial" w:cs="Arial"/>
        </w:rPr>
        <w:t>to</w:t>
      </w:r>
      <w:r w:rsidRPr="0009713C">
        <w:rPr>
          <w:rFonts w:ascii="Arial" w:eastAsia="Calibri" w:hAnsi="Arial" w:cs="Arial"/>
          <w:spacing w:val="-3"/>
        </w:rPr>
        <w:t xml:space="preserve"> </w:t>
      </w:r>
      <w:r w:rsidRPr="0009713C">
        <w:rPr>
          <w:rFonts w:ascii="Arial" w:eastAsia="Calibri" w:hAnsi="Arial" w:cs="Arial"/>
        </w:rPr>
        <w:t>be</w:t>
      </w:r>
      <w:r w:rsidRPr="0009713C">
        <w:rPr>
          <w:rFonts w:ascii="Arial" w:eastAsia="Calibri" w:hAnsi="Arial" w:cs="Arial"/>
          <w:spacing w:val="-3"/>
        </w:rPr>
        <w:t xml:space="preserve"> </w:t>
      </w:r>
      <w:r w:rsidRPr="0009713C">
        <w:rPr>
          <w:rFonts w:ascii="Arial" w:eastAsia="Calibri" w:hAnsi="Arial" w:cs="Arial"/>
        </w:rPr>
        <w:t>performed</w:t>
      </w:r>
      <w:r w:rsidRPr="0009713C">
        <w:rPr>
          <w:rFonts w:ascii="Arial" w:eastAsia="Calibri" w:hAnsi="Arial" w:cs="Arial"/>
          <w:spacing w:val="-3"/>
        </w:rPr>
        <w:t xml:space="preserve"> </w:t>
      </w:r>
      <w:r w:rsidRPr="0009713C">
        <w:rPr>
          <w:rFonts w:ascii="Arial" w:eastAsia="Calibri" w:hAnsi="Arial" w:cs="Arial"/>
        </w:rPr>
        <w:t>at</w:t>
      </w:r>
      <w:r w:rsidRPr="0009713C">
        <w:rPr>
          <w:rFonts w:ascii="Arial" w:eastAsia="Calibri" w:hAnsi="Arial" w:cs="Arial"/>
          <w:spacing w:val="-4"/>
        </w:rPr>
        <w:t xml:space="preserve"> </w:t>
      </w:r>
      <w:r w:rsidRPr="0009713C">
        <w:rPr>
          <w:rFonts w:ascii="Arial" w:eastAsia="Calibri" w:hAnsi="Arial" w:cs="Arial"/>
        </w:rPr>
        <w:t>the</w:t>
      </w:r>
      <w:r w:rsidRPr="0009713C">
        <w:rPr>
          <w:rFonts w:ascii="Arial" w:eastAsia="Calibri" w:hAnsi="Arial" w:cs="Arial"/>
          <w:spacing w:val="-3"/>
        </w:rPr>
        <w:t xml:space="preserve"> </w:t>
      </w:r>
      <w:r w:rsidRPr="0009713C">
        <w:rPr>
          <w:rFonts w:ascii="Arial" w:eastAsia="Calibri" w:hAnsi="Arial" w:cs="Arial"/>
        </w:rPr>
        <w:t>level</w:t>
      </w:r>
      <w:r w:rsidRPr="0009713C">
        <w:rPr>
          <w:rFonts w:ascii="Arial" w:eastAsia="Calibri" w:hAnsi="Arial" w:cs="Arial"/>
          <w:spacing w:val="-2"/>
        </w:rPr>
        <w:t xml:space="preserve"> </w:t>
      </w:r>
      <w:r w:rsidRPr="0009713C">
        <w:rPr>
          <w:rFonts w:ascii="Arial" w:eastAsia="Calibri" w:hAnsi="Arial" w:cs="Arial"/>
        </w:rPr>
        <w:t>indicated</w:t>
      </w:r>
      <w:r w:rsidRPr="0009713C">
        <w:rPr>
          <w:rFonts w:ascii="Arial" w:eastAsia="Calibri" w:hAnsi="Arial" w:cs="Arial"/>
          <w:spacing w:val="-1"/>
        </w:rPr>
        <w:t xml:space="preserve"> </w:t>
      </w:r>
      <w:r w:rsidRPr="0009713C">
        <w:rPr>
          <w:rFonts w:ascii="Arial" w:eastAsia="Calibri" w:hAnsi="Arial" w:cs="Arial"/>
        </w:rPr>
        <w:t>in</w:t>
      </w:r>
      <w:r w:rsidRPr="0009713C">
        <w:rPr>
          <w:rFonts w:ascii="Arial" w:eastAsia="Calibri" w:hAnsi="Arial" w:cs="Arial"/>
          <w:spacing w:val="-1"/>
        </w:rPr>
        <w:t xml:space="preserve"> </w:t>
      </w:r>
      <w:r w:rsidRPr="0009713C">
        <w:rPr>
          <w:rFonts w:ascii="Arial" w:eastAsia="Calibri" w:hAnsi="Arial" w:cs="Arial"/>
        </w:rPr>
        <w:t>the</w:t>
      </w:r>
      <w:r w:rsidRPr="0009713C">
        <w:rPr>
          <w:rFonts w:ascii="Arial" w:eastAsia="Calibri" w:hAnsi="Arial" w:cs="Arial"/>
          <w:spacing w:val="-2"/>
        </w:rPr>
        <w:t xml:space="preserve"> </w:t>
      </w:r>
      <w:r w:rsidRPr="0009713C">
        <w:rPr>
          <w:rFonts w:ascii="Arial" w:eastAsia="Calibri" w:hAnsi="Arial" w:cs="Arial"/>
        </w:rPr>
        <w:t>contract.</w:t>
      </w:r>
      <w:r w:rsidRPr="0009713C">
        <w:rPr>
          <w:rFonts w:ascii="Arial" w:eastAsia="Calibri" w:hAnsi="Arial" w:cs="Arial"/>
          <w:spacing w:val="-14"/>
        </w:rPr>
        <w:t xml:space="preserve"> </w:t>
      </w:r>
      <w:r w:rsidRPr="0009713C">
        <w:rPr>
          <w:rFonts w:ascii="Arial" w:eastAsia="Calibri" w:hAnsi="Arial" w:cs="Arial"/>
        </w:rPr>
        <w:t>The</w:t>
      </w:r>
      <w:r w:rsidRPr="0009713C">
        <w:rPr>
          <w:rFonts w:ascii="Arial" w:eastAsia="Calibri" w:hAnsi="Arial" w:cs="Arial"/>
          <w:spacing w:val="-8"/>
        </w:rPr>
        <w:t xml:space="preserve"> </w:t>
      </w:r>
      <w:r w:rsidRPr="0009713C">
        <w:rPr>
          <w:rFonts w:ascii="Arial" w:eastAsia="Calibri" w:hAnsi="Arial" w:cs="Arial"/>
        </w:rPr>
        <w:t>Contractor</w:t>
      </w:r>
      <w:r w:rsidRPr="0009713C">
        <w:rPr>
          <w:rFonts w:ascii="Arial" w:eastAsia="Calibri" w:hAnsi="Arial" w:cs="Arial"/>
          <w:spacing w:val="-13"/>
        </w:rPr>
        <w:t xml:space="preserve"> </w:t>
      </w:r>
      <w:r w:rsidRPr="0009713C">
        <w:rPr>
          <w:rFonts w:ascii="Arial" w:eastAsia="Calibri" w:hAnsi="Arial" w:cs="Arial"/>
        </w:rPr>
        <w:t>and</w:t>
      </w:r>
      <w:r w:rsidRPr="0009713C">
        <w:rPr>
          <w:rFonts w:ascii="Arial" w:eastAsia="Calibri" w:hAnsi="Arial" w:cs="Arial"/>
          <w:spacing w:val="-8"/>
        </w:rPr>
        <w:t xml:space="preserve"> </w:t>
      </w:r>
      <w:r w:rsidRPr="0009713C">
        <w:rPr>
          <w:rFonts w:ascii="Arial" w:eastAsia="Calibri" w:hAnsi="Arial" w:cs="Arial"/>
        </w:rPr>
        <w:t>subcontractors</w:t>
      </w:r>
      <w:r w:rsidRPr="0009713C">
        <w:rPr>
          <w:rFonts w:ascii="Arial" w:eastAsia="Calibri" w:hAnsi="Arial" w:cs="Arial"/>
          <w:spacing w:val="-16"/>
        </w:rPr>
        <w:t xml:space="preserve"> </w:t>
      </w:r>
      <w:r w:rsidRPr="0009713C">
        <w:rPr>
          <w:rFonts w:ascii="Arial" w:eastAsia="Calibri" w:hAnsi="Arial" w:cs="Arial"/>
        </w:rPr>
        <w:t>shall</w:t>
      </w:r>
      <w:r w:rsidRPr="0009713C">
        <w:rPr>
          <w:rFonts w:ascii="Arial" w:eastAsia="Calibri" w:hAnsi="Arial" w:cs="Arial"/>
          <w:spacing w:val="-10"/>
        </w:rPr>
        <w:t xml:space="preserve"> </w:t>
      </w:r>
      <w:r w:rsidRPr="0009713C">
        <w:rPr>
          <w:rFonts w:ascii="Arial" w:eastAsia="Calibri" w:hAnsi="Arial" w:cs="Arial"/>
        </w:rPr>
        <w:t>comply</w:t>
      </w:r>
      <w:r w:rsidRPr="0009713C">
        <w:rPr>
          <w:rFonts w:ascii="Arial" w:eastAsia="Calibri" w:hAnsi="Arial" w:cs="Arial"/>
          <w:spacing w:val="-12"/>
        </w:rPr>
        <w:t xml:space="preserve"> </w:t>
      </w:r>
      <w:r w:rsidRPr="0009713C">
        <w:rPr>
          <w:rFonts w:ascii="Arial" w:eastAsia="Calibri" w:hAnsi="Arial" w:cs="Arial"/>
        </w:rPr>
        <w:t>with</w:t>
      </w:r>
      <w:r w:rsidRPr="0009713C">
        <w:rPr>
          <w:rFonts w:ascii="Arial" w:eastAsia="Calibri" w:hAnsi="Arial" w:cs="Arial"/>
          <w:spacing w:val="-8"/>
        </w:rPr>
        <w:t xml:space="preserve"> </w:t>
      </w:r>
      <w:r w:rsidRPr="0009713C">
        <w:rPr>
          <w:rFonts w:ascii="Arial" w:eastAsia="Calibri" w:hAnsi="Arial" w:cs="Arial"/>
        </w:rPr>
        <w:t>VA</w:t>
      </w:r>
      <w:r w:rsidRPr="0009713C">
        <w:rPr>
          <w:rFonts w:ascii="Arial" w:eastAsia="Calibri" w:hAnsi="Arial" w:cs="Arial"/>
          <w:spacing w:val="-8"/>
        </w:rPr>
        <w:t xml:space="preserve"> </w:t>
      </w:r>
      <w:r w:rsidRPr="0009713C">
        <w:rPr>
          <w:rFonts w:ascii="Arial" w:eastAsia="Calibri" w:hAnsi="Arial" w:cs="Arial"/>
        </w:rPr>
        <w:t>Directive/Handbook</w:t>
      </w:r>
      <w:r w:rsidRPr="0009713C">
        <w:rPr>
          <w:rFonts w:ascii="Arial" w:eastAsia="Calibri" w:hAnsi="Arial" w:cs="Arial"/>
          <w:spacing w:val="-2"/>
        </w:rPr>
        <w:t xml:space="preserve"> </w:t>
      </w:r>
      <w:r w:rsidRPr="0009713C">
        <w:rPr>
          <w:rFonts w:ascii="Arial" w:eastAsia="Calibri" w:hAnsi="Arial" w:cs="Arial"/>
        </w:rPr>
        <w:t>0710,</w:t>
      </w:r>
      <w:r w:rsidRPr="0009713C">
        <w:rPr>
          <w:rFonts w:ascii="Arial" w:eastAsia="Calibri" w:hAnsi="Arial" w:cs="Arial"/>
          <w:spacing w:val="-1"/>
        </w:rPr>
        <w:t xml:space="preserve"> </w:t>
      </w:r>
      <w:r w:rsidRPr="0009713C">
        <w:rPr>
          <w:rFonts w:ascii="Arial" w:eastAsia="Calibri" w:hAnsi="Arial" w:cs="Arial"/>
        </w:rPr>
        <w:t>Personnel</w:t>
      </w:r>
      <w:r w:rsidRPr="0009713C">
        <w:rPr>
          <w:rFonts w:ascii="Arial" w:eastAsia="Calibri" w:hAnsi="Arial" w:cs="Arial"/>
          <w:spacing w:val="-2"/>
        </w:rPr>
        <w:t xml:space="preserve"> </w:t>
      </w:r>
      <w:r w:rsidRPr="0009713C">
        <w:rPr>
          <w:rFonts w:ascii="Arial" w:eastAsia="Calibri" w:hAnsi="Arial" w:cs="Arial"/>
        </w:rPr>
        <w:t>Security</w:t>
      </w:r>
      <w:r w:rsidRPr="0009713C">
        <w:rPr>
          <w:rFonts w:ascii="Arial" w:eastAsia="Calibri" w:hAnsi="Arial" w:cs="Arial"/>
          <w:spacing w:val="-2"/>
        </w:rPr>
        <w:t xml:space="preserve"> </w:t>
      </w:r>
      <w:r w:rsidRPr="0009713C">
        <w:rPr>
          <w:rFonts w:ascii="Arial" w:eastAsia="Calibri" w:hAnsi="Arial" w:cs="Arial"/>
        </w:rPr>
        <w:t>and</w:t>
      </w:r>
      <w:r w:rsidRPr="0009713C">
        <w:rPr>
          <w:rFonts w:ascii="Arial" w:eastAsia="Calibri" w:hAnsi="Arial" w:cs="Arial"/>
          <w:spacing w:val="-3"/>
        </w:rPr>
        <w:t xml:space="preserve"> </w:t>
      </w:r>
      <w:r w:rsidRPr="0009713C">
        <w:rPr>
          <w:rFonts w:ascii="Arial" w:eastAsia="Calibri" w:hAnsi="Arial" w:cs="Arial"/>
        </w:rPr>
        <w:t>Suitability</w:t>
      </w:r>
      <w:r w:rsidRPr="0009713C">
        <w:rPr>
          <w:rFonts w:ascii="Arial" w:eastAsia="Calibri" w:hAnsi="Arial" w:cs="Arial"/>
          <w:spacing w:val="-2"/>
        </w:rPr>
        <w:t xml:space="preserve"> </w:t>
      </w:r>
      <w:r w:rsidRPr="0009713C">
        <w:rPr>
          <w:rFonts w:ascii="Arial" w:eastAsia="Calibri" w:hAnsi="Arial" w:cs="Arial"/>
        </w:rPr>
        <w:t>Program,</w:t>
      </w:r>
      <w:r w:rsidRPr="0009713C">
        <w:rPr>
          <w:rFonts w:ascii="Arial" w:eastAsia="Calibri" w:hAnsi="Arial" w:cs="Arial"/>
          <w:spacing w:val="-4"/>
        </w:rPr>
        <w:t xml:space="preserve"> </w:t>
      </w:r>
      <w:r w:rsidRPr="0009713C">
        <w:rPr>
          <w:rFonts w:ascii="Arial" w:eastAsia="Calibri" w:hAnsi="Arial" w:cs="Arial"/>
        </w:rPr>
        <w:t>which</w:t>
      </w:r>
      <w:r w:rsidRPr="0009713C">
        <w:rPr>
          <w:rFonts w:ascii="Arial" w:eastAsia="Calibri" w:hAnsi="Arial" w:cs="Arial"/>
          <w:spacing w:val="-1"/>
        </w:rPr>
        <w:t xml:space="preserve"> </w:t>
      </w:r>
      <w:r w:rsidRPr="0009713C">
        <w:rPr>
          <w:rFonts w:ascii="Arial" w:eastAsia="Calibri" w:hAnsi="Arial" w:cs="Arial"/>
        </w:rPr>
        <w:t>can</w:t>
      </w:r>
      <w:r w:rsidRPr="0009713C">
        <w:rPr>
          <w:rFonts w:ascii="Arial" w:eastAsia="Calibri" w:hAnsi="Arial" w:cs="Arial"/>
          <w:spacing w:val="-1"/>
        </w:rPr>
        <w:t xml:space="preserve"> </w:t>
      </w:r>
      <w:r w:rsidRPr="0009713C">
        <w:rPr>
          <w:rFonts w:ascii="Arial" w:eastAsia="Calibri" w:hAnsi="Arial" w:cs="Arial"/>
        </w:rPr>
        <w:t>be</w:t>
      </w:r>
      <w:r w:rsidRPr="0009713C">
        <w:rPr>
          <w:rFonts w:ascii="Arial" w:eastAsia="Calibri" w:hAnsi="Arial" w:cs="Arial"/>
          <w:spacing w:val="-1"/>
        </w:rPr>
        <w:t xml:space="preserve"> </w:t>
      </w:r>
      <w:r w:rsidRPr="0009713C">
        <w:rPr>
          <w:rFonts w:ascii="Arial" w:eastAsia="Calibri" w:hAnsi="Arial" w:cs="Arial"/>
        </w:rPr>
        <w:t>accessed</w:t>
      </w:r>
      <w:r w:rsidRPr="0009713C">
        <w:rPr>
          <w:rFonts w:ascii="Arial" w:eastAsia="Calibri" w:hAnsi="Arial" w:cs="Arial"/>
          <w:spacing w:val="-1"/>
        </w:rPr>
        <w:t xml:space="preserve"> </w:t>
      </w:r>
      <w:r w:rsidRPr="0009713C">
        <w:rPr>
          <w:rFonts w:ascii="Arial" w:eastAsia="Calibri" w:hAnsi="Arial" w:cs="Arial"/>
        </w:rPr>
        <w:t>at:</w:t>
      </w:r>
      <w:r w:rsidRPr="0009713C">
        <w:rPr>
          <w:rFonts w:ascii="Arial" w:eastAsia="Calibri" w:hAnsi="Arial" w:cs="Arial"/>
          <w:spacing w:val="-2"/>
        </w:rPr>
        <w:t xml:space="preserve"> </w:t>
      </w:r>
      <w:hyperlink r:id="rId5" w:history="1">
        <w:r w:rsidRPr="0009713C">
          <w:rPr>
            <w:rFonts w:ascii="Arial" w:eastAsia="Calibri" w:hAnsi="Arial" w:cs="Arial"/>
            <w:color w:val="0000FF"/>
            <w:u w:val="single"/>
          </w:rPr>
          <w:t>https://vaww.va.gov/vapubs/index.cfm</w:t>
        </w:r>
      </w:hyperlink>
    </w:p>
    <w:p w14:paraId="6F954CB7" w14:textId="77777777" w:rsidR="00E74DC5" w:rsidRPr="0009713C" w:rsidRDefault="00E74DC5" w:rsidP="0009713C">
      <w:pPr>
        <w:kinsoku w:val="0"/>
        <w:overflowPunct w:val="0"/>
        <w:autoSpaceDE w:val="0"/>
        <w:autoSpaceDN w:val="0"/>
        <w:adjustRightInd w:val="0"/>
        <w:rPr>
          <w:rFonts w:ascii="Arial" w:eastAsia="Calibri" w:hAnsi="Arial" w:cs="Arial"/>
        </w:rPr>
      </w:pPr>
    </w:p>
    <w:p w14:paraId="6F954CB8" w14:textId="77777777" w:rsidR="00E74DC5" w:rsidRPr="0009713C" w:rsidRDefault="00E74DC5" w:rsidP="0009713C">
      <w:pPr>
        <w:numPr>
          <w:ilvl w:val="0"/>
          <w:numId w:val="3"/>
        </w:numPr>
        <w:kinsoku w:val="0"/>
        <w:overflowPunct w:val="0"/>
        <w:autoSpaceDE w:val="0"/>
        <w:autoSpaceDN w:val="0"/>
        <w:adjustRightInd w:val="0"/>
        <w:spacing w:before="57" w:after="0" w:line="235" w:lineRule="auto"/>
        <w:ind w:right="268"/>
        <w:contextualSpacing/>
        <w:rPr>
          <w:rFonts w:ascii="Arial" w:eastAsia="Calibri" w:hAnsi="Arial" w:cs="Arial"/>
        </w:rPr>
      </w:pPr>
      <w:r w:rsidRPr="0009713C">
        <w:rPr>
          <w:rFonts w:ascii="Arial" w:eastAsia="Calibri" w:hAnsi="Arial" w:cs="Arial"/>
          <w:i/>
          <w:iCs/>
        </w:rPr>
        <w:t>Risk and Sensitivity Levels</w:t>
      </w:r>
      <w:r w:rsidRPr="0009713C">
        <w:rPr>
          <w:rFonts w:ascii="Arial" w:eastAsia="Calibri" w:hAnsi="Arial" w:cs="Arial"/>
        </w:rPr>
        <w:t>. The following table identifies the risk and sensitivity</w:t>
      </w:r>
      <w:r w:rsidRPr="0009713C">
        <w:rPr>
          <w:rFonts w:ascii="Arial" w:eastAsia="Calibri" w:hAnsi="Arial" w:cs="Arial"/>
          <w:spacing w:val="-4"/>
        </w:rPr>
        <w:t xml:space="preserve"> </w:t>
      </w:r>
      <w:r w:rsidRPr="0009713C">
        <w:rPr>
          <w:rFonts w:ascii="Arial" w:eastAsia="Calibri" w:hAnsi="Arial" w:cs="Arial"/>
        </w:rPr>
        <w:t>levels</w:t>
      </w:r>
      <w:r w:rsidRPr="0009713C">
        <w:rPr>
          <w:rFonts w:ascii="Arial" w:eastAsia="Calibri" w:hAnsi="Arial" w:cs="Arial"/>
          <w:spacing w:val="-4"/>
        </w:rPr>
        <w:t xml:space="preserve"> </w:t>
      </w:r>
      <w:r w:rsidRPr="0009713C">
        <w:rPr>
          <w:rFonts w:ascii="Arial" w:eastAsia="Calibri" w:hAnsi="Arial" w:cs="Arial"/>
        </w:rPr>
        <w:t>that</w:t>
      </w:r>
      <w:r w:rsidRPr="0009713C">
        <w:rPr>
          <w:rFonts w:ascii="Arial" w:eastAsia="Calibri" w:hAnsi="Arial" w:cs="Arial"/>
          <w:spacing w:val="-4"/>
        </w:rPr>
        <w:t xml:space="preserve"> </w:t>
      </w:r>
      <w:r w:rsidRPr="0009713C">
        <w:rPr>
          <w:rFonts w:ascii="Arial" w:eastAsia="Calibri" w:hAnsi="Arial" w:cs="Arial"/>
        </w:rPr>
        <w:t>apply</w:t>
      </w:r>
      <w:r w:rsidRPr="0009713C">
        <w:rPr>
          <w:rFonts w:ascii="Arial" w:eastAsia="Calibri" w:hAnsi="Arial" w:cs="Arial"/>
          <w:spacing w:val="-4"/>
        </w:rPr>
        <w:t xml:space="preserve"> </w:t>
      </w:r>
      <w:r w:rsidRPr="0009713C">
        <w:rPr>
          <w:rFonts w:ascii="Arial" w:eastAsia="Calibri" w:hAnsi="Arial" w:cs="Arial"/>
        </w:rPr>
        <w:t>to</w:t>
      </w:r>
      <w:r w:rsidRPr="0009713C">
        <w:rPr>
          <w:rFonts w:ascii="Arial" w:eastAsia="Calibri" w:hAnsi="Arial" w:cs="Arial"/>
          <w:spacing w:val="-2"/>
        </w:rPr>
        <w:t xml:space="preserve"> </w:t>
      </w:r>
      <w:r w:rsidRPr="0009713C">
        <w:rPr>
          <w:rFonts w:ascii="Arial" w:eastAsia="Calibri" w:hAnsi="Arial" w:cs="Arial"/>
        </w:rPr>
        <w:t>any</w:t>
      </w:r>
      <w:r w:rsidRPr="0009713C">
        <w:rPr>
          <w:rFonts w:ascii="Arial" w:eastAsia="Calibri" w:hAnsi="Arial" w:cs="Arial"/>
          <w:spacing w:val="-7"/>
        </w:rPr>
        <w:t xml:space="preserve"> </w:t>
      </w:r>
      <w:r w:rsidRPr="0009713C">
        <w:rPr>
          <w:rFonts w:ascii="Arial" w:eastAsia="Calibri" w:hAnsi="Arial" w:cs="Arial"/>
        </w:rPr>
        <w:t>personnel</w:t>
      </w:r>
      <w:r w:rsidRPr="0009713C">
        <w:rPr>
          <w:rFonts w:ascii="Arial" w:eastAsia="Calibri" w:hAnsi="Arial" w:cs="Arial"/>
          <w:spacing w:val="-10"/>
        </w:rPr>
        <w:t xml:space="preserve"> </w:t>
      </w:r>
      <w:r w:rsidRPr="0009713C">
        <w:rPr>
          <w:rFonts w:ascii="Arial" w:eastAsia="Calibri" w:hAnsi="Arial" w:cs="Arial"/>
        </w:rPr>
        <w:t>providing services</w:t>
      </w:r>
      <w:r w:rsidRPr="0009713C">
        <w:rPr>
          <w:rFonts w:ascii="Arial" w:eastAsia="Calibri" w:hAnsi="Arial" w:cs="Arial"/>
          <w:spacing w:val="-4"/>
        </w:rPr>
        <w:t xml:space="preserve"> </w:t>
      </w:r>
      <w:r w:rsidRPr="0009713C">
        <w:rPr>
          <w:rFonts w:ascii="Arial" w:eastAsia="Calibri" w:hAnsi="Arial" w:cs="Arial"/>
        </w:rPr>
        <w:t>under</w:t>
      </w:r>
      <w:r w:rsidRPr="0009713C">
        <w:rPr>
          <w:rFonts w:ascii="Arial" w:eastAsia="Calibri" w:hAnsi="Arial" w:cs="Arial"/>
          <w:spacing w:val="-5"/>
        </w:rPr>
        <w:t xml:space="preserve"> </w:t>
      </w:r>
      <w:r w:rsidRPr="0009713C">
        <w:rPr>
          <w:rFonts w:ascii="Arial" w:eastAsia="Calibri" w:hAnsi="Arial" w:cs="Arial"/>
        </w:rPr>
        <w:t>this</w:t>
      </w:r>
      <w:r w:rsidRPr="0009713C">
        <w:rPr>
          <w:rFonts w:ascii="Arial" w:eastAsia="Calibri" w:hAnsi="Arial" w:cs="Arial"/>
          <w:spacing w:val="-4"/>
        </w:rPr>
        <w:t xml:space="preserve"> </w:t>
      </w:r>
      <w:r w:rsidRPr="0009713C">
        <w:rPr>
          <w:rFonts w:ascii="Arial" w:eastAsia="Calibri" w:hAnsi="Arial" w:cs="Arial"/>
        </w:rPr>
        <w:t>contract.</w:t>
      </w:r>
    </w:p>
    <w:p w14:paraId="6F954CB9" w14:textId="77777777" w:rsidR="00E74DC5" w:rsidRPr="0009713C" w:rsidRDefault="00E74DC5" w:rsidP="0009713C">
      <w:pPr>
        <w:ind w:left="360"/>
        <w:contextualSpacing/>
        <w:rPr>
          <w:rFonts w:ascii="Arial" w:eastAsia="Calibri" w:hAnsi="Arial" w:cs="Arial"/>
        </w:rPr>
      </w:pPr>
    </w:p>
    <w:p w14:paraId="6F954CBA" w14:textId="77777777" w:rsidR="00E74DC5" w:rsidRPr="0009713C" w:rsidRDefault="00E74DC5" w:rsidP="0009713C">
      <w:pPr>
        <w:kinsoku w:val="0"/>
        <w:overflowPunct w:val="0"/>
        <w:autoSpaceDE w:val="0"/>
        <w:autoSpaceDN w:val="0"/>
        <w:adjustRightInd w:val="0"/>
        <w:spacing w:line="226" w:lineRule="exact"/>
        <w:ind w:left="200"/>
        <w:rPr>
          <w:rFonts w:ascii="Arial" w:eastAsia="Calibri" w:hAnsi="Arial" w:cs="Arial"/>
          <w:color w:val="000000"/>
        </w:rPr>
      </w:pPr>
      <w:r w:rsidRPr="0009713C">
        <w:rPr>
          <w:rFonts w:ascii="Arial" w:eastAsia="Calibri" w:hAnsi="Arial" w:cs="Arial"/>
        </w:rPr>
        <w:lastRenderedPageBreak/>
        <w:t>*VA</w:t>
      </w:r>
      <w:r w:rsidRPr="0009713C">
        <w:rPr>
          <w:rFonts w:ascii="Arial" w:eastAsia="Calibri" w:hAnsi="Arial" w:cs="Arial"/>
          <w:spacing w:val="-9"/>
        </w:rPr>
        <w:t xml:space="preserve"> </w:t>
      </w:r>
      <w:r w:rsidRPr="0009713C">
        <w:rPr>
          <w:rFonts w:ascii="Arial" w:eastAsia="Calibri" w:hAnsi="Arial" w:cs="Arial"/>
        </w:rPr>
        <w:t>Administrations,</w:t>
      </w:r>
      <w:r w:rsidRPr="0009713C">
        <w:rPr>
          <w:rFonts w:ascii="Arial" w:eastAsia="Calibri" w:hAnsi="Arial" w:cs="Arial"/>
          <w:spacing w:val="-6"/>
        </w:rPr>
        <w:t xml:space="preserve"> </w:t>
      </w:r>
      <w:r w:rsidRPr="0009713C">
        <w:rPr>
          <w:rFonts w:ascii="Arial" w:eastAsia="Calibri" w:hAnsi="Arial" w:cs="Arial"/>
        </w:rPr>
        <w:t>organizations</w:t>
      </w:r>
      <w:r w:rsidRPr="0009713C">
        <w:rPr>
          <w:rFonts w:ascii="Arial" w:eastAsia="Calibri" w:hAnsi="Arial" w:cs="Arial"/>
          <w:spacing w:val="-3"/>
        </w:rPr>
        <w:t xml:space="preserve"> </w:t>
      </w:r>
      <w:r w:rsidRPr="0009713C">
        <w:rPr>
          <w:rFonts w:ascii="Arial" w:eastAsia="Calibri" w:hAnsi="Arial" w:cs="Arial"/>
        </w:rPr>
        <w:t>and</w:t>
      </w:r>
      <w:r w:rsidRPr="0009713C">
        <w:rPr>
          <w:rFonts w:ascii="Arial" w:eastAsia="Calibri" w:hAnsi="Arial" w:cs="Arial"/>
          <w:spacing w:val="-7"/>
        </w:rPr>
        <w:t xml:space="preserve"> </w:t>
      </w:r>
      <w:r w:rsidRPr="0009713C">
        <w:rPr>
          <w:rFonts w:ascii="Arial" w:eastAsia="Calibri" w:hAnsi="Arial" w:cs="Arial"/>
        </w:rPr>
        <w:t>staff</w:t>
      </w:r>
      <w:r w:rsidRPr="0009713C">
        <w:rPr>
          <w:rFonts w:ascii="Arial" w:eastAsia="Calibri" w:hAnsi="Arial" w:cs="Arial"/>
          <w:spacing w:val="-6"/>
        </w:rPr>
        <w:t xml:space="preserve"> </w:t>
      </w:r>
      <w:r w:rsidRPr="0009713C">
        <w:rPr>
          <w:rFonts w:ascii="Arial" w:eastAsia="Calibri" w:hAnsi="Arial" w:cs="Arial"/>
        </w:rPr>
        <w:t>offices</w:t>
      </w:r>
      <w:r w:rsidRPr="0009713C">
        <w:rPr>
          <w:rFonts w:ascii="Arial" w:eastAsia="Calibri" w:hAnsi="Arial" w:cs="Arial"/>
          <w:spacing w:val="-3"/>
        </w:rPr>
        <w:t xml:space="preserve"> </w:t>
      </w:r>
      <w:r w:rsidRPr="0009713C">
        <w:rPr>
          <w:rFonts w:ascii="Arial" w:eastAsia="Calibri" w:hAnsi="Arial" w:cs="Arial"/>
        </w:rPr>
        <w:t>will</w:t>
      </w:r>
      <w:r w:rsidRPr="0009713C">
        <w:rPr>
          <w:rFonts w:ascii="Arial" w:eastAsia="Calibri" w:hAnsi="Arial" w:cs="Arial"/>
          <w:spacing w:val="-7"/>
        </w:rPr>
        <w:t xml:space="preserve"> </w:t>
      </w:r>
      <w:r w:rsidRPr="0009713C">
        <w:rPr>
          <w:rFonts w:ascii="Arial" w:eastAsia="Calibri" w:hAnsi="Arial" w:cs="Arial"/>
        </w:rPr>
        <w:t>use</w:t>
      </w:r>
      <w:r w:rsidRPr="0009713C">
        <w:rPr>
          <w:rFonts w:ascii="Arial" w:eastAsia="Calibri" w:hAnsi="Arial" w:cs="Arial"/>
          <w:spacing w:val="-9"/>
        </w:rPr>
        <w:t xml:space="preserve"> </w:t>
      </w:r>
      <w:r w:rsidRPr="0009713C">
        <w:rPr>
          <w:rFonts w:ascii="Arial" w:eastAsia="Calibri" w:hAnsi="Arial" w:cs="Arial"/>
        </w:rPr>
        <w:t>the</w:t>
      </w:r>
      <w:r w:rsidRPr="0009713C">
        <w:rPr>
          <w:rFonts w:ascii="Arial" w:eastAsia="Calibri" w:hAnsi="Arial" w:cs="Arial"/>
          <w:spacing w:val="-9"/>
        </w:rPr>
        <w:t xml:space="preserve"> </w:t>
      </w:r>
      <w:r w:rsidRPr="0009713C">
        <w:rPr>
          <w:rFonts w:ascii="Arial" w:eastAsia="Calibri" w:hAnsi="Arial" w:cs="Arial"/>
        </w:rPr>
        <w:t>OPM</w:t>
      </w:r>
      <w:r w:rsidRPr="0009713C">
        <w:rPr>
          <w:rFonts w:ascii="Arial" w:eastAsia="Calibri" w:hAnsi="Arial" w:cs="Arial"/>
          <w:spacing w:val="-7"/>
        </w:rPr>
        <w:t xml:space="preserve"> </w:t>
      </w:r>
      <w:hyperlink r:id="rId6" w:history="1">
        <w:r w:rsidRPr="0009713C">
          <w:rPr>
            <w:rFonts w:ascii="Arial" w:eastAsia="Calibri" w:hAnsi="Arial" w:cs="Arial"/>
            <w:color w:val="0000FF"/>
            <w:u w:val="single"/>
          </w:rPr>
          <w:t>Position</w:t>
        </w:r>
        <w:r w:rsidRPr="0009713C">
          <w:rPr>
            <w:rFonts w:ascii="Arial" w:eastAsia="Calibri" w:hAnsi="Arial" w:cs="Arial"/>
            <w:color w:val="0000FF"/>
            <w:spacing w:val="-7"/>
            <w:u w:val="single"/>
          </w:rPr>
          <w:t xml:space="preserve"> </w:t>
        </w:r>
        <w:r w:rsidRPr="0009713C">
          <w:rPr>
            <w:rFonts w:ascii="Arial" w:eastAsia="Calibri" w:hAnsi="Arial" w:cs="Arial"/>
            <w:color w:val="0000FF"/>
            <w:u w:val="single"/>
          </w:rPr>
          <w:t>Designation</w:t>
        </w:r>
        <w:r w:rsidRPr="0009713C">
          <w:rPr>
            <w:rFonts w:ascii="Arial" w:eastAsia="Calibri" w:hAnsi="Arial" w:cs="Arial"/>
            <w:color w:val="0000FF"/>
            <w:spacing w:val="-6"/>
            <w:u w:val="single"/>
          </w:rPr>
          <w:t xml:space="preserve"> </w:t>
        </w:r>
        <w:r w:rsidRPr="0009713C">
          <w:rPr>
            <w:rFonts w:ascii="Arial" w:eastAsia="Calibri" w:hAnsi="Arial" w:cs="Arial"/>
            <w:color w:val="0000FF"/>
            <w:u w:val="single"/>
          </w:rPr>
          <w:t>Tool</w:t>
        </w:r>
        <w:r w:rsidRPr="0009713C">
          <w:rPr>
            <w:rFonts w:ascii="Arial" w:eastAsia="Calibri" w:hAnsi="Arial" w:cs="Arial"/>
            <w:color w:val="000000"/>
          </w:rPr>
          <w:t>.</w:t>
        </w:r>
      </w:hyperlink>
    </w:p>
    <w:p w14:paraId="6F954CBB" w14:textId="77777777" w:rsidR="00E74DC5" w:rsidRPr="0009713C" w:rsidRDefault="00E74DC5" w:rsidP="0009713C">
      <w:pPr>
        <w:kinsoku w:val="0"/>
        <w:overflowPunct w:val="0"/>
        <w:autoSpaceDE w:val="0"/>
        <w:autoSpaceDN w:val="0"/>
        <w:adjustRightInd w:val="0"/>
        <w:spacing w:before="57" w:line="235" w:lineRule="auto"/>
        <w:ind w:left="1075" w:right="268"/>
        <w:contextualSpacing/>
        <w:rPr>
          <w:rFonts w:ascii="Arial" w:eastAsia="Calibri" w:hAnsi="Arial" w:cs="Arial"/>
        </w:rPr>
      </w:pPr>
    </w:p>
    <w:tbl>
      <w:tblPr>
        <w:tblW w:w="9356" w:type="dxa"/>
        <w:tblInd w:w="85" w:type="dxa"/>
        <w:tblLayout w:type="fixed"/>
        <w:tblCellMar>
          <w:left w:w="0" w:type="dxa"/>
          <w:right w:w="0" w:type="dxa"/>
        </w:tblCellMar>
        <w:tblLook w:val="0000" w:firstRow="0" w:lastRow="0" w:firstColumn="0" w:lastColumn="0" w:noHBand="0" w:noVBand="0"/>
      </w:tblPr>
      <w:tblGrid>
        <w:gridCol w:w="9356"/>
      </w:tblGrid>
      <w:tr w:rsidR="00EE4C85" w14:paraId="6F954CBD" w14:textId="77777777" w:rsidTr="00416FAF">
        <w:trPr>
          <w:trHeight w:val="314"/>
        </w:trPr>
        <w:tc>
          <w:tcPr>
            <w:tcW w:w="9356" w:type="dxa"/>
            <w:tcBorders>
              <w:top w:val="single" w:sz="4" w:space="0" w:color="000000"/>
              <w:left w:val="single" w:sz="4" w:space="0" w:color="000000"/>
              <w:bottom w:val="single" w:sz="4" w:space="0" w:color="000000"/>
              <w:right w:val="single" w:sz="4" w:space="0" w:color="000000"/>
            </w:tcBorders>
            <w:shd w:val="clear" w:color="auto" w:fill="D9D9D9"/>
          </w:tcPr>
          <w:p w14:paraId="6F954CBC" w14:textId="77777777" w:rsidR="00E74DC5" w:rsidRPr="0009713C" w:rsidRDefault="00E74DC5" w:rsidP="0009713C">
            <w:pPr>
              <w:kinsoku w:val="0"/>
              <w:overflowPunct w:val="0"/>
              <w:autoSpaceDE w:val="0"/>
              <w:autoSpaceDN w:val="0"/>
              <w:adjustRightInd w:val="0"/>
              <w:spacing w:before="35"/>
              <w:ind w:left="34" w:right="11"/>
              <w:rPr>
                <w:rFonts w:ascii="Arial" w:eastAsia="Calibri" w:hAnsi="Arial" w:cs="Arial"/>
                <w:i/>
                <w:iCs/>
              </w:rPr>
            </w:pPr>
            <w:r w:rsidRPr="0009713C">
              <w:rPr>
                <w:rFonts w:ascii="Arial" w:eastAsia="Calibri" w:hAnsi="Arial" w:cs="Arial"/>
                <w:b/>
                <w:bCs/>
              </w:rPr>
              <w:t>Positions/Tasks Designated as Non-Sensitive Positions - Tier 1/Low Risk</w:t>
            </w:r>
          </w:p>
        </w:tc>
      </w:tr>
      <w:tr w:rsidR="00EE4C85" w14:paraId="6F954CBF" w14:textId="77777777" w:rsidTr="00416FAF">
        <w:trPr>
          <w:trHeight w:val="314"/>
        </w:trPr>
        <w:tc>
          <w:tcPr>
            <w:tcW w:w="9356" w:type="dxa"/>
            <w:tcBorders>
              <w:top w:val="single" w:sz="4" w:space="0" w:color="000000"/>
              <w:left w:val="single" w:sz="4" w:space="0" w:color="000000"/>
              <w:bottom w:val="single" w:sz="4" w:space="0" w:color="000000"/>
              <w:right w:val="single" w:sz="4" w:space="0" w:color="000000"/>
            </w:tcBorders>
          </w:tcPr>
          <w:p w14:paraId="6F954CBE" w14:textId="77777777" w:rsidR="00E74DC5" w:rsidRPr="0009713C" w:rsidRDefault="00E74DC5" w:rsidP="0009713C">
            <w:pPr>
              <w:kinsoku w:val="0"/>
              <w:overflowPunct w:val="0"/>
              <w:autoSpaceDE w:val="0"/>
              <w:autoSpaceDN w:val="0"/>
              <w:adjustRightInd w:val="0"/>
              <w:spacing w:before="35"/>
              <w:ind w:left="34" w:right="11"/>
              <w:rPr>
                <w:rFonts w:ascii="Arial" w:eastAsia="Calibri" w:hAnsi="Arial" w:cs="Arial"/>
                <w:i/>
                <w:iCs/>
              </w:rPr>
            </w:pPr>
            <w:r w:rsidRPr="0009713C">
              <w:rPr>
                <w:rFonts w:ascii="Arial" w:eastAsia="Calibri" w:hAnsi="Arial" w:cs="Arial"/>
                <w:i/>
                <w:iCs/>
              </w:rPr>
              <w:t xml:space="preserve">         [Contracting</w:t>
            </w:r>
            <w:r w:rsidRPr="0009713C">
              <w:rPr>
                <w:rFonts w:ascii="Arial" w:eastAsia="Calibri" w:hAnsi="Arial" w:cs="Arial"/>
                <w:i/>
                <w:iCs/>
                <w:spacing w:val="-4"/>
              </w:rPr>
              <w:t xml:space="preserve"> </w:t>
            </w:r>
            <w:r w:rsidRPr="0009713C">
              <w:rPr>
                <w:rFonts w:ascii="Arial" w:eastAsia="Calibri" w:hAnsi="Arial" w:cs="Arial"/>
                <w:i/>
                <w:iCs/>
              </w:rPr>
              <w:t>Officer</w:t>
            </w:r>
            <w:r w:rsidRPr="0009713C">
              <w:rPr>
                <w:rFonts w:ascii="Arial" w:eastAsia="Calibri" w:hAnsi="Arial" w:cs="Arial"/>
                <w:i/>
                <w:iCs/>
                <w:spacing w:val="-8"/>
              </w:rPr>
              <w:t xml:space="preserve"> </w:t>
            </w:r>
            <w:r w:rsidRPr="0009713C">
              <w:rPr>
                <w:rFonts w:ascii="Arial" w:eastAsia="Calibri" w:hAnsi="Arial" w:cs="Arial"/>
                <w:i/>
                <w:iCs/>
              </w:rPr>
              <w:t>to</w:t>
            </w:r>
            <w:r w:rsidRPr="0009713C">
              <w:rPr>
                <w:rFonts w:ascii="Arial" w:eastAsia="Calibri" w:hAnsi="Arial" w:cs="Arial"/>
                <w:i/>
                <w:iCs/>
                <w:spacing w:val="-3"/>
              </w:rPr>
              <w:t xml:space="preserve"> </w:t>
            </w:r>
            <w:r w:rsidRPr="0009713C">
              <w:rPr>
                <w:rFonts w:ascii="Arial" w:eastAsia="Calibri" w:hAnsi="Arial" w:cs="Arial"/>
                <w:i/>
                <w:iCs/>
              </w:rPr>
              <w:t>enter</w:t>
            </w:r>
            <w:r w:rsidRPr="0009713C">
              <w:rPr>
                <w:rFonts w:ascii="Arial" w:eastAsia="Calibri" w:hAnsi="Arial" w:cs="Arial"/>
                <w:i/>
                <w:iCs/>
                <w:spacing w:val="-10"/>
              </w:rPr>
              <w:t xml:space="preserve"> </w:t>
            </w:r>
            <w:r w:rsidRPr="0009713C">
              <w:rPr>
                <w:rFonts w:ascii="Arial" w:eastAsia="Calibri" w:hAnsi="Arial" w:cs="Arial"/>
                <w:i/>
                <w:iCs/>
              </w:rPr>
              <w:t>position</w:t>
            </w:r>
            <w:r w:rsidRPr="0009713C">
              <w:rPr>
                <w:rFonts w:ascii="Arial" w:eastAsia="Calibri" w:hAnsi="Arial" w:cs="Arial"/>
                <w:i/>
                <w:iCs/>
                <w:spacing w:val="-4"/>
              </w:rPr>
              <w:t xml:space="preserve"> </w:t>
            </w:r>
            <w:r w:rsidRPr="0009713C">
              <w:rPr>
                <w:rFonts w:ascii="Arial" w:eastAsia="Calibri" w:hAnsi="Arial" w:cs="Arial"/>
                <w:i/>
                <w:iCs/>
              </w:rPr>
              <w:t>or</w:t>
            </w:r>
            <w:r w:rsidRPr="0009713C">
              <w:rPr>
                <w:rFonts w:ascii="Arial" w:eastAsia="Calibri" w:hAnsi="Arial" w:cs="Arial"/>
                <w:i/>
                <w:iCs/>
                <w:spacing w:val="-10"/>
              </w:rPr>
              <w:t xml:space="preserve"> </w:t>
            </w:r>
            <w:r w:rsidRPr="0009713C">
              <w:rPr>
                <w:rFonts w:ascii="Arial" w:eastAsia="Calibri" w:hAnsi="Arial" w:cs="Arial"/>
                <w:i/>
                <w:iCs/>
              </w:rPr>
              <w:t>task</w:t>
            </w:r>
            <w:r w:rsidRPr="0009713C">
              <w:rPr>
                <w:rFonts w:ascii="Arial" w:eastAsia="Calibri" w:hAnsi="Arial" w:cs="Arial"/>
                <w:i/>
                <w:iCs/>
                <w:spacing w:val="-4"/>
              </w:rPr>
              <w:t xml:space="preserve"> </w:t>
            </w:r>
            <w:r w:rsidRPr="0009713C">
              <w:rPr>
                <w:rFonts w:ascii="Arial" w:eastAsia="Calibri" w:hAnsi="Arial" w:cs="Arial"/>
                <w:i/>
                <w:iCs/>
              </w:rPr>
              <w:t>number,</w:t>
            </w:r>
            <w:r w:rsidRPr="0009713C">
              <w:rPr>
                <w:rFonts w:ascii="Arial" w:eastAsia="Calibri" w:hAnsi="Arial" w:cs="Arial"/>
                <w:i/>
                <w:iCs/>
                <w:spacing w:val="-4"/>
              </w:rPr>
              <w:t xml:space="preserve"> </w:t>
            </w:r>
            <w:r w:rsidRPr="0009713C">
              <w:rPr>
                <w:rFonts w:ascii="Arial" w:eastAsia="Calibri" w:hAnsi="Arial" w:cs="Arial"/>
                <w:i/>
                <w:iCs/>
              </w:rPr>
              <w:t>if</w:t>
            </w:r>
            <w:r w:rsidRPr="0009713C">
              <w:rPr>
                <w:rFonts w:ascii="Arial" w:eastAsia="Calibri" w:hAnsi="Arial" w:cs="Arial"/>
                <w:i/>
                <w:iCs/>
                <w:spacing w:val="-8"/>
              </w:rPr>
              <w:t xml:space="preserve"> </w:t>
            </w:r>
            <w:r w:rsidRPr="0009713C">
              <w:rPr>
                <w:rFonts w:ascii="Arial" w:eastAsia="Calibri" w:hAnsi="Arial" w:cs="Arial"/>
                <w:i/>
                <w:iCs/>
              </w:rPr>
              <w:t>all</w:t>
            </w:r>
            <w:r w:rsidRPr="0009713C">
              <w:rPr>
                <w:rFonts w:ascii="Arial" w:eastAsia="Calibri" w:hAnsi="Arial" w:cs="Arial"/>
                <w:i/>
                <w:iCs/>
                <w:spacing w:val="-7"/>
              </w:rPr>
              <w:t xml:space="preserve"> </w:t>
            </w:r>
            <w:r w:rsidRPr="0009713C">
              <w:rPr>
                <w:rFonts w:ascii="Arial" w:eastAsia="Calibri" w:hAnsi="Arial" w:cs="Arial"/>
                <w:i/>
                <w:iCs/>
              </w:rPr>
              <w:t>positions</w:t>
            </w:r>
            <w:r w:rsidRPr="0009713C">
              <w:rPr>
                <w:rFonts w:ascii="Arial" w:eastAsia="Calibri" w:hAnsi="Arial" w:cs="Arial"/>
                <w:i/>
                <w:iCs/>
                <w:spacing w:val="-8"/>
              </w:rPr>
              <w:t xml:space="preserve"> </w:t>
            </w:r>
            <w:r w:rsidRPr="0009713C">
              <w:rPr>
                <w:rFonts w:ascii="Arial" w:eastAsia="Calibri" w:hAnsi="Arial" w:cs="Arial"/>
                <w:i/>
                <w:iCs/>
              </w:rPr>
              <w:t>fulfilling</w:t>
            </w:r>
            <w:r w:rsidRPr="0009713C">
              <w:rPr>
                <w:rFonts w:ascii="Arial" w:eastAsia="Calibri" w:hAnsi="Arial" w:cs="Arial"/>
                <w:i/>
                <w:iCs/>
                <w:spacing w:val="-4"/>
              </w:rPr>
              <w:t xml:space="preserve"> </w:t>
            </w:r>
            <w:r w:rsidRPr="0009713C">
              <w:rPr>
                <w:rFonts w:ascii="Arial" w:eastAsia="Calibri" w:hAnsi="Arial" w:cs="Arial"/>
                <w:i/>
                <w:iCs/>
              </w:rPr>
              <w:t>a</w:t>
            </w:r>
            <w:r w:rsidRPr="0009713C">
              <w:rPr>
                <w:rFonts w:ascii="Arial" w:eastAsia="Calibri" w:hAnsi="Arial" w:cs="Arial"/>
                <w:i/>
                <w:iCs/>
                <w:spacing w:val="-4"/>
              </w:rPr>
              <w:t xml:space="preserve"> </w:t>
            </w:r>
            <w:r w:rsidRPr="0009713C">
              <w:rPr>
                <w:rFonts w:ascii="Arial" w:eastAsia="Calibri" w:hAnsi="Arial" w:cs="Arial"/>
                <w:i/>
                <w:iCs/>
              </w:rPr>
              <w:t>task</w:t>
            </w:r>
            <w:r w:rsidRPr="0009713C">
              <w:rPr>
                <w:rFonts w:ascii="Arial" w:eastAsia="Calibri" w:hAnsi="Arial" w:cs="Arial"/>
                <w:i/>
                <w:iCs/>
                <w:spacing w:val="-4"/>
              </w:rPr>
              <w:t xml:space="preserve"> </w:t>
            </w:r>
            <w:r w:rsidRPr="0009713C">
              <w:rPr>
                <w:rFonts w:ascii="Arial" w:eastAsia="Calibri" w:hAnsi="Arial" w:cs="Arial"/>
                <w:i/>
                <w:iCs/>
              </w:rPr>
              <w:t>are</w:t>
            </w:r>
            <w:r w:rsidRPr="0009713C">
              <w:rPr>
                <w:rFonts w:ascii="Arial" w:eastAsia="Calibri" w:hAnsi="Arial" w:cs="Arial"/>
                <w:i/>
                <w:iCs/>
                <w:spacing w:val="-1"/>
              </w:rPr>
              <w:t xml:space="preserve"> </w:t>
            </w:r>
            <w:r w:rsidRPr="0009713C">
              <w:rPr>
                <w:rFonts w:ascii="Arial" w:eastAsia="Calibri" w:hAnsi="Arial" w:cs="Arial"/>
                <w:i/>
                <w:iCs/>
              </w:rPr>
              <w:t>Tier</w:t>
            </w:r>
            <w:r w:rsidRPr="0009713C">
              <w:rPr>
                <w:rFonts w:ascii="Arial" w:eastAsia="Calibri" w:hAnsi="Arial" w:cs="Arial"/>
                <w:i/>
                <w:iCs/>
                <w:spacing w:val="-8"/>
              </w:rPr>
              <w:t xml:space="preserve"> </w:t>
            </w:r>
            <w:r w:rsidRPr="0009713C">
              <w:rPr>
                <w:rFonts w:ascii="Arial" w:eastAsia="Calibri" w:hAnsi="Arial" w:cs="Arial"/>
                <w:i/>
                <w:iCs/>
              </w:rPr>
              <w:t>1/Low</w:t>
            </w:r>
            <w:r w:rsidRPr="0009713C">
              <w:rPr>
                <w:rFonts w:ascii="Arial" w:eastAsia="Calibri" w:hAnsi="Arial" w:cs="Arial"/>
                <w:i/>
                <w:iCs/>
                <w:spacing w:val="-8"/>
              </w:rPr>
              <w:t xml:space="preserve"> </w:t>
            </w:r>
            <w:r w:rsidRPr="0009713C">
              <w:rPr>
                <w:rFonts w:ascii="Arial" w:eastAsia="Calibri" w:hAnsi="Arial" w:cs="Arial"/>
                <w:i/>
                <w:iCs/>
              </w:rPr>
              <w:t>Risk]</w:t>
            </w:r>
          </w:p>
        </w:tc>
      </w:tr>
      <w:tr w:rsidR="00EE4C85" w14:paraId="6F954CC1" w14:textId="77777777" w:rsidTr="00416FAF">
        <w:trPr>
          <w:trHeight w:val="314"/>
        </w:trPr>
        <w:tc>
          <w:tcPr>
            <w:tcW w:w="9356" w:type="dxa"/>
            <w:tcBorders>
              <w:top w:val="single" w:sz="4" w:space="0" w:color="000000"/>
              <w:left w:val="single" w:sz="4" w:space="0" w:color="000000"/>
              <w:bottom w:val="single" w:sz="4" w:space="0" w:color="000000"/>
              <w:right w:val="single" w:sz="4" w:space="0" w:color="000000"/>
            </w:tcBorders>
          </w:tcPr>
          <w:p w14:paraId="6F954CC0" w14:textId="77777777" w:rsidR="00E74DC5" w:rsidRPr="0009713C" w:rsidRDefault="00E74DC5" w:rsidP="0009713C">
            <w:pPr>
              <w:kinsoku w:val="0"/>
              <w:overflowPunct w:val="0"/>
              <w:autoSpaceDE w:val="0"/>
              <w:autoSpaceDN w:val="0"/>
              <w:adjustRightInd w:val="0"/>
              <w:spacing w:before="35"/>
              <w:ind w:left="34" w:right="11"/>
              <w:rPr>
                <w:rFonts w:ascii="Arial" w:eastAsia="Calibri" w:hAnsi="Arial" w:cs="Arial"/>
                <w:i/>
                <w:iCs/>
              </w:rPr>
            </w:pPr>
            <w:r w:rsidRPr="0009713C">
              <w:rPr>
                <w:rFonts w:ascii="Arial" w:eastAsia="Calibri" w:hAnsi="Arial" w:cs="Arial"/>
                <w:i/>
                <w:iCs/>
              </w:rPr>
              <w:t xml:space="preserve">         [Contracting</w:t>
            </w:r>
            <w:r w:rsidRPr="0009713C">
              <w:rPr>
                <w:rFonts w:ascii="Arial" w:eastAsia="Calibri" w:hAnsi="Arial" w:cs="Arial"/>
                <w:i/>
                <w:iCs/>
                <w:spacing w:val="-4"/>
              </w:rPr>
              <w:t xml:space="preserve"> </w:t>
            </w:r>
            <w:r w:rsidRPr="0009713C">
              <w:rPr>
                <w:rFonts w:ascii="Arial" w:eastAsia="Calibri" w:hAnsi="Arial" w:cs="Arial"/>
                <w:i/>
                <w:iCs/>
              </w:rPr>
              <w:t>Officer</w:t>
            </w:r>
            <w:r w:rsidRPr="0009713C">
              <w:rPr>
                <w:rFonts w:ascii="Arial" w:eastAsia="Calibri" w:hAnsi="Arial" w:cs="Arial"/>
                <w:i/>
                <w:iCs/>
                <w:spacing w:val="-8"/>
              </w:rPr>
              <w:t xml:space="preserve"> </w:t>
            </w:r>
            <w:r w:rsidRPr="0009713C">
              <w:rPr>
                <w:rFonts w:ascii="Arial" w:eastAsia="Calibri" w:hAnsi="Arial" w:cs="Arial"/>
                <w:i/>
                <w:iCs/>
              </w:rPr>
              <w:t>to</w:t>
            </w:r>
            <w:r w:rsidRPr="0009713C">
              <w:rPr>
                <w:rFonts w:ascii="Arial" w:eastAsia="Calibri" w:hAnsi="Arial" w:cs="Arial"/>
                <w:i/>
                <w:iCs/>
                <w:spacing w:val="-3"/>
              </w:rPr>
              <w:t xml:space="preserve"> </w:t>
            </w:r>
            <w:r w:rsidRPr="0009713C">
              <w:rPr>
                <w:rFonts w:ascii="Arial" w:eastAsia="Calibri" w:hAnsi="Arial" w:cs="Arial"/>
                <w:i/>
                <w:iCs/>
              </w:rPr>
              <w:t>enter</w:t>
            </w:r>
            <w:r w:rsidRPr="0009713C">
              <w:rPr>
                <w:rFonts w:ascii="Arial" w:eastAsia="Calibri" w:hAnsi="Arial" w:cs="Arial"/>
                <w:i/>
                <w:iCs/>
                <w:spacing w:val="-10"/>
              </w:rPr>
              <w:t xml:space="preserve"> </w:t>
            </w:r>
            <w:r w:rsidRPr="0009713C">
              <w:rPr>
                <w:rFonts w:ascii="Arial" w:eastAsia="Calibri" w:hAnsi="Arial" w:cs="Arial"/>
                <w:i/>
                <w:iCs/>
              </w:rPr>
              <w:t>position</w:t>
            </w:r>
            <w:r w:rsidRPr="0009713C">
              <w:rPr>
                <w:rFonts w:ascii="Arial" w:eastAsia="Calibri" w:hAnsi="Arial" w:cs="Arial"/>
                <w:i/>
                <w:iCs/>
                <w:spacing w:val="-4"/>
              </w:rPr>
              <w:t xml:space="preserve"> </w:t>
            </w:r>
            <w:r w:rsidRPr="0009713C">
              <w:rPr>
                <w:rFonts w:ascii="Arial" w:eastAsia="Calibri" w:hAnsi="Arial" w:cs="Arial"/>
                <w:i/>
                <w:iCs/>
              </w:rPr>
              <w:t>or</w:t>
            </w:r>
            <w:r w:rsidRPr="0009713C">
              <w:rPr>
                <w:rFonts w:ascii="Arial" w:eastAsia="Calibri" w:hAnsi="Arial" w:cs="Arial"/>
                <w:i/>
                <w:iCs/>
                <w:spacing w:val="-10"/>
              </w:rPr>
              <w:t xml:space="preserve"> </w:t>
            </w:r>
            <w:r w:rsidRPr="0009713C">
              <w:rPr>
                <w:rFonts w:ascii="Arial" w:eastAsia="Calibri" w:hAnsi="Arial" w:cs="Arial"/>
                <w:i/>
                <w:iCs/>
              </w:rPr>
              <w:t>task</w:t>
            </w:r>
            <w:r w:rsidRPr="0009713C">
              <w:rPr>
                <w:rFonts w:ascii="Arial" w:eastAsia="Calibri" w:hAnsi="Arial" w:cs="Arial"/>
                <w:i/>
                <w:iCs/>
                <w:spacing w:val="-4"/>
              </w:rPr>
              <w:t xml:space="preserve"> </w:t>
            </w:r>
            <w:r w:rsidRPr="0009713C">
              <w:rPr>
                <w:rFonts w:ascii="Arial" w:eastAsia="Calibri" w:hAnsi="Arial" w:cs="Arial"/>
                <w:i/>
                <w:iCs/>
              </w:rPr>
              <w:t>number,</w:t>
            </w:r>
            <w:r w:rsidRPr="0009713C">
              <w:rPr>
                <w:rFonts w:ascii="Arial" w:eastAsia="Calibri" w:hAnsi="Arial" w:cs="Arial"/>
                <w:i/>
                <w:iCs/>
                <w:spacing w:val="-4"/>
              </w:rPr>
              <w:t xml:space="preserve"> </w:t>
            </w:r>
            <w:r w:rsidRPr="0009713C">
              <w:rPr>
                <w:rFonts w:ascii="Arial" w:eastAsia="Calibri" w:hAnsi="Arial" w:cs="Arial"/>
                <w:i/>
                <w:iCs/>
              </w:rPr>
              <w:t>if</w:t>
            </w:r>
            <w:r w:rsidRPr="0009713C">
              <w:rPr>
                <w:rFonts w:ascii="Arial" w:eastAsia="Calibri" w:hAnsi="Arial" w:cs="Arial"/>
                <w:i/>
                <w:iCs/>
                <w:spacing w:val="-8"/>
              </w:rPr>
              <w:t xml:space="preserve"> </w:t>
            </w:r>
            <w:r w:rsidRPr="0009713C">
              <w:rPr>
                <w:rFonts w:ascii="Arial" w:eastAsia="Calibri" w:hAnsi="Arial" w:cs="Arial"/>
                <w:i/>
                <w:iCs/>
              </w:rPr>
              <w:t>all</w:t>
            </w:r>
            <w:r w:rsidRPr="0009713C">
              <w:rPr>
                <w:rFonts w:ascii="Arial" w:eastAsia="Calibri" w:hAnsi="Arial" w:cs="Arial"/>
                <w:i/>
                <w:iCs/>
                <w:spacing w:val="-7"/>
              </w:rPr>
              <w:t xml:space="preserve"> </w:t>
            </w:r>
            <w:r w:rsidRPr="0009713C">
              <w:rPr>
                <w:rFonts w:ascii="Arial" w:eastAsia="Calibri" w:hAnsi="Arial" w:cs="Arial"/>
                <w:i/>
                <w:iCs/>
              </w:rPr>
              <w:t>positions</w:t>
            </w:r>
            <w:r w:rsidRPr="0009713C">
              <w:rPr>
                <w:rFonts w:ascii="Arial" w:eastAsia="Calibri" w:hAnsi="Arial" w:cs="Arial"/>
                <w:i/>
                <w:iCs/>
                <w:spacing w:val="-8"/>
              </w:rPr>
              <w:t xml:space="preserve"> </w:t>
            </w:r>
            <w:r w:rsidRPr="0009713C">
              <w:rPr>
                <w:rFonts w:ascii="Arial" w:eastAsia="Calibri" w:hAnsi="Arial" w:cs="Arial"/>
                <w:i/>
                <w:iCs/>
              </w:rPr>
              <w:t>fulfilling</w:t>
            </w:r>
            <w:r w:rsidRPr="0009713C">
              <w:rPr>
                <w:rFonts w:ascii="Arial" w:eastAsia="Calibri" w:hAnsi="Arial" w:cs="Arial"/>
                <w:i/>
                <w:iCs/>
                <w:spacing w:val="-4"/>
              </w:rPr>
              <w:t xml:space="preserve"> </w:t>
            </w:r>
            <w:r w:rsidRPr="0009713C">
              <w:rPr>
                <w:rFonts w:ascii="Arial" w:eastAsia="Calibri" w:hAnsi="Arial" w:cs="Arial"/>
                <w:i/>
                <w:iCs/>
              </w:rPr>
              <w:t>a</w:t>
            </w:r>
            <w:r w:rsidRPr="0009713C">
              <w:rPr>
                <w:rFonts w:ascii="Arial" w:eastAsia="Calibri" w:hAnsi="Arial" w:cs="Arial"/>
                <w:i/>
                <w:iCs/>
                <w:spacing w:val="-4"/>
              </w:rPr>
              <w:t xml:space="preserve"> </w:t>
            </w:r>
            <w:r w:rsidRPr="0009713C">
              <w:rPr>
                <w:rFonts w:ascii="Arial" w:eastAsia="Calibri" w:hAnsi="Arial" w:cs="Arial"/>
                <w:i/>
                <w:iCs/>
              </w:rPr>
              <w:t>task</w:t>
            </w:r>
            <w:r w:rsidRPr="0009713C">
              <w:rPr>
                <w:rFonts w:ascii="Arial" w:eastAsia="Calibri" w:hAnsi="Arial" w:cs="Arial"/>
                <w:i/>
                <w:iCs/>
                <w:spacing w:val="-4"/>
              </w:rPr>
              <w:t xml:space="preserve"> </w:t>
            </w:r>
            <w:r w:rsidRPr="0009713C">
              <w:rPr>
                <w:rFonts w:ascii="Arial" w:eastAsia="Calibri" w:hAnsi="Arial" w:cs="Arial"/>
                <w:i/>
                <w:iCs/>
              </w:rPr>
              <w:t>are</w:t>
            </w:r>
            <w:r w:rsidRPr="0009713C">
              <w:rPr>
                <w:rFonts w:ascii="Arial" w:eastAsia="Calibri" w:hAnsi="Arial" w:cs="Arial"/>
                <w:i/>
                <w:iCs/>
                <w:spacing w:val="-1"/>
              </w:rPr>
              <w:t xml:space="preserve"> </w:t>
            </w:r>
            <w:r w:rsidRPr="0009713C">
              <w:rPr>
                <w:rFonts w:ascii="Arial" w:eastAsia="Calibri" w:hAnsi="Arial" w:cs="Arial"/>
                <w:i/>
                <w:iCs/>
              </w:rPr>
              <w:t>Tier</w:t>
            </w:r>
            <w:r w:rsidRPr="0009713C">
              <w:rPr>
                <w:rFonts w:ascii="Arial" w:eastAsia="Calibri" w:hAnsi="Arial" w:cs="Arial"/>
                <w:i/>
                <w:iCs/>
                <w:spacing w:val="-8"/>
              </w:rPr>
              <w:t xml:space="preserve"> </w:t>
            </w:r>
            <w:r w:rsidRPr="0009713C">
              <w:rPr>
                <w:rFonts w:ascii="Arial" w:eastAsia="Calibri" w:hAnsi="Arial" w:cs="Arial"/>
                <w:i/>
                <w:iCs/>
              </w:rPr>
              <w:t>1/Low</w:t>
            </w:r>
            <w:r w:rsidRPr="0009713C">
              <w:rPr>
                <w:rFonts w:ascii="Arial" w:eastAsia="Calibri" w:hAnsi="Arial" w:cs="Arial"/>
                <w:i/>
                <w:iCs/>
                <w:spacing w:val="-8"/>
              </w:rPr>
              <w:t xml:space="preserve"> </w:t>
            </w:r>
            <w:r w:rsidRPr="0009713C">
              <w:rPr>
                <w:rFonts w:ascii="Arial" w:eastAsia="Calibri" w:hAnsi="Arial" w:cs="Arial"/>
                <w:i/>
                <w:iCs/>
              </w:rPr>
              <w:t>Risk]</w:t>
            </w:r>
          </w:p>
        </w:tc>
      </w:tr>
      <w:tr w:rsidR="00EE4C85" w14:paraId="6F954CC3" w14:textId="77777777" w:rsidTr="00416FAF">
        <w:trPr>
          <w:trHeight w:val="314"/>
        </w:trPr>
        <w:tc>
          <w:tcPr>
            <w:tcW w:w="9356" w:type="dxa"/>
            <w:tcBorders>
              <w:top w:val="single" w:sz="4" w:space="0" w:color="000000"/>
              <w:left w:val="single" w:sz="4" w:space="0" w:color="000000"/>
              <w:bottom w:val="single" w:sz="4" w:space="0" w:color="000000"/>
              <w:right w:val="single" w:sz="4" w:space="0" w:color="000000"/>
            </w:tcBorders>
          </w:tcPr>
          <w:p w14:paraId="6F954CC2" w14:textId="77777777" w:rsidR="00E74DC5" w:rsidRPr="0009713C" w:rsidRDefault="00E74DC5" w:rsidP="0009713C">
            <w:pPr>
              <w:kinsoku w:val="0"/>
              <w:overflowPunct w:val="0"/>
              <w:autoSpaceDE w:val="0"/>
              <w:autoSpaceDN w:val="0"/>
              <w:adjustRightInd w:val="0"/>
              <w:spacing w:before="35"/>
              <w:ind w:left="34" w:right="11"/>
              <w:rPr>
                <w:rFonts w:ascii="Arial" w:eastAsia="Calibri" w:hAnsi="Arial" w:cs="Arial"/>
                <w:i/>
                <w:iCs/>
              </w:rPr>
            </w:pPr>
            <w:r w:rsidRPr="0009713C">
              <w:rPr>
                <w:rFonts w:ascii="Arial" w:eastAsia="Calibri" w:hAnsi="Arial" w:cs="Arial"/>
                <w:i/>
                <w:iCs/>
              </w:rPr>
              <w:t xml:space="preserve">         [Contracting</w:t>
            </w:r>
            <w:r w:rsidRPr="0009713C">
              <w:rPr>
                <w:rFonts w:ascii="Arial" w:eastAsia="Calibri" w:hAnsi="Arial" w:cs="Arial"/>
                <w:i/>
                <w:iCs/>
                <w:spacing w:val="-4"/>
              </w:rPr>
              <w:t xml:space="preserve"> </w:t>
            </w:r>
            <w:r w:rsidRPr="0009713C">
              <w:rPr>
                <w:rFonts w:ascii="Arial" w:eastAsia="Calibri" w:hAnsi="Arial" w:cs="Arial"/>
                <w:i/>
                <w:iCs/>
              </w:rPr>
              <w:t>Officer</w:t>
            </w:r>
            <w:r w:rsidRPr="0009713C">
              <w:rPr>
                <w:rFonts w:ascii="Arial" w:eastAsia="Calibri" w:hAnsi="Arial" w:cs="Arial"/>
                <w:i/>
                <w:iCs/>
                <w:spacing w:val="-8"/>
              </w:rPr>
              <w:t xml:space="preserve"> </w:t>
            </w:r>
            <w:r w:rsidRPr="0009713C">
              <w:rPr>
                <w:rFonts w:ascii="Arial" w:eastAsia="Calibri" w:hAnsi="Arial" w:cs="Arial"/>
                <w:i/>
                <w:iCs/>
              </w:rPr>
              <w:t>to</w:t>
            </w:r>
            <w:r w:rsidRPr="0009713C">
              <w:rPr>
                <w:rFonts w:ascii="Arial" w:eastAsia="Calibri" w:hAnsi="Arial" w:cs="Arial"/>
                <w:i/>
                <w:iCs/>
                <w:spacing w:val="-3"/>
              </w:rPr>
              <w:t xml:space="preserve"> </w:t>
            </w:r>
            <w:r w:rsidRPr="0009713C">
              <w:rPr>
                <w:rFonts w:ascii="Arial" w:eastAsia="Calibri" w:hAnsi="Arial" w:cs="Arial"/>
                <w:i/>
                <w:iCs/>
              </w:rPr>
              <w:t>enter</w:t>
            </w:r>
            <w:r w:rsidRPr="0009713C">
              <w:rPr>
                <w:rFonts w:ascii="Arial" w:eastAsia="Calibri" w:hAnsi="Arial" w:cs="Arial"/>
                <w:i/>
                <w:iCs/>
                <w:spacing w:val="-10"/>
              </w:rPr>
              <w:t xml:space="preserve"> </w:t>
            </w:r>
            <w:r w:rsidRPr="0009713C">
              <w:rPr>
                <w:rFonts w:ascii="Arial" w:eastAsia="Calibri" w:hAnsi="Arial" w:cs="Arial"/>
                <w:i/>
                <w:iCs/>
              </w:rPr>
              <w:t>position</w:t>
            </w:r>
            <w:r w:rsidRPr="0009713C">
              <w:rPr>
                <w:rFonts w:ascii="Arial" w:eastAsia="Calibri" w:hAnsi="Arial" w:cs="Arial"/>
                <w:i/>
                <w:iCs/>
                <w:spacing w:val="-4"/>
              </w:rPr>
              <w:t xml:space="preserve"> </w:t>
            </w:r>
            <w:r w:rsidRPr="0009713C">
              <w:rPr>
                <w:rFonts w:ascii="Arial" w:eastAsia="Calibri" w:hAnsi="Arial" w:cs="Arial"/>
                <w:i/>
                <w:iCs/>
              </w:rPr>
              <w:t>or</w:t>
            </w:r>
            <w:r w:rsidRPr="0009713C">
              <w:rPr>
                <w:rFonts w:ascii="Arial" w:eastAsia="Calibri" w:hAnsi="Arial" w:cs="Arial"/>
                <w:i/>
                <w:iCs/>
                <w:spacing w:val="-10"/>
              </w:rPr>
              <w:t xml:space="preserve"> </w:t>
            </w:r>
            <w:r w:rsidRPr="0009713C">
              <w:rPr>
                <w:rFonts w:ascii="Arial" w:eastAsia="Calibri" w:hAnsi="Arial" w:cs="Arial"/>
                <w:i/>
                <w:iCs/>
              </w:rPr>
              <w:t>task</w:t>
            </w:r>
            <w:r w:rsidRPr="0009713C">
              <w:rPr>
                <w:rFonts w:ascii="Arial" w:eastAsia="Calibri" w:hAnsi="Arial" w:cs="Arial"/>
                <w:i/>
                <w:iCs/>
                <w:spacing w:val="-4"/>
              </w:rPr>
              <w:t xml:space="preserve"> </w:t>
            </w:r>
            <w:r w:rsidRPr="0009713C">
              <w:rPr>
                <w:rFonts w:ascii="Arial" w:eastAsia="Calibri" w:hAnsi="Arial" w:cs="Arial"/>
                <w:i/>
                <w:iCs/>
              </w:rPr>
              <w:t>number,</w:t>
            </w:r>
            <w:r w:rsidRPr="0009713C">
              <w:rPr>
                <w:rFonts w:ascii="Arial" w:eastAsia="Calibri" w:hAnsi="Arial" w:cs="Arial"/>
                <w:i/>
                <w:iCs/>
                <w:spacing w:val="-4"/>
              </w:rPr>
              <w:t xml:space="preserve"> </w:t>
            </w:r>
            <w:r w:rsidRPr="0009713C">
              <w:rPr>
                <w:rFonts w:ascii="Arial" w:eastAsia="Calibri" w:hAnsi="Arial" w:cs="Arial"/>
                <w:i/>
                <w:iCs/>
              </w:rPr>
              <w:t>if</w:t>
            </w:r>
            <w:r w:rsidRPr="0009713C">
              <w:rPr>
                <w:rFonts w:ascii="Arial" w:eastAsia="Calibri" w:hAnsi="Arial" w:cs="Arial"/>
                <w:i/>
                <w:iCs/>
                <w:spacing w:val="-8"/>
              </w:rPr>
              <w:t xml:space="preserve"> </w:t>
            </w:r>
            <w:r w:rsidRPr="0009713C">
              <w:rPr>
                <w:rFonts w:ascii="Arial" w:eastAsia="Calibri" w:hAnsi="Arial" w:cs="Arial"/>
                <w:i/>
                <w:iCs/>
              </w:rPr>
              <w:t>all</w:t>
            </w:r>
            <w:r w:rsidRPr="0009713C">
              <w:rPr>
                <w:rFonts w:ascii="Arial" w:eastAsia="Calibri" w:hAnsi="Arial" w:cs="Arial"/>
                <w:i/>
                <w:iCs/>
                <w:spacing w:val="-7"/>
              </w:rPr>
              <w:t xml:space="preserve"> </w:t>
            </w:r>
            <w:r w:rsidRPr="0009713C">
              <w:rPr>
                <w:rFonts w:ascii="Arial" w:eastAsia="Calibri" w:hAnsi="Arial" w:cs="Arial"/>
                <w:i/>
                <w:iCs/>
              </w:rPr>
              <w:t>positions</w:t>
            </w:r>
            <w:r w:rsidRPr="0009713C">
              <w:rPr>
                <w:rFonts w:ascii="Arial" w:eastAsia="Calibri" w:hAnsi="Arial" w:cs="Arial"/>
                <w:i/>
                <w:iCs/>
                <w:spacing w:val="-8"/>
              </w:rPr>
              <w:t xml:space="preserve"> </w:t>
            </w:r>
            <w:r w:rsidRPr="0009713C">
              <w:rPr>
                <w:rFonts w:ascii="Arial" w:eastAsia="Calibri" w:hAnsi="Arial" w:cs="Arial"/>
                <w:i/>
                <w:iCs/>
              </w:rPr>
              <w:t>fulfilling</w:t>
            </w:r>
            <w:r w:rsidRPr="0009713C">
              <w:rPr>
                <w:rFonts w:ascii="Arial" w:eastAsia="Calibri" w:hAnsi="Arial" w:cs="Arial"/>
                <w:i/>
                <w:iCs/>
                <w:spacing w:val="-4"/>
              </w:rPr>
              <w:t xml:space="preserve"> </w:t>
            </w:r>
            <w:r w:rsidRPr="0009713C">
              <w:rPr>
                <w:rFonts w:ascii="Arial" w:eastAsia="Calibri" w:hAnsi="Arial" w:cs="Arial"/>
                <w:i/>
                <w:iCs/>
              </w:rPr>
              <w:t>a</w:t>
            </w:r>
            <w:r w:rsidRPr="0009713C">
              <w:rPr>
                <w:rFonts w:ascii="Arial" w:eastAsia="Calibri" w:hAnsi="Arial" w:cs="Arial"/>
                <w:i/>
                <w:iCs/>
                <w:spacing w:val="-4"/>
              </w:rPr>
              <w:t xml:space="preserve"> </w:t>
            </w:r>
            <w:r w:rsidRPr="0009713C">
              <w:rPr>
                <w:rFonts w:ascii="Arial" w:eastAsia="Calibri" w:hAnsi="Arial" w:cs="Arial"/>
                <w:i/>
                <w:iCs/>
              </w:rPr>
              <w:t>task</w:t>
            </w:r>
            <w:r w:rsidRPr="0009713C">
              <w:rPr>
                <w:rFonts w:ascii="Arial" w:eastAsia="Calibri" w:hAnsi="Arial" w:cs="Arial"/>
                <w:i/>
                <w:iCs/>
                <w:spacing w:val="-4"/>
              </w:rPr>
              <w:t xml:space="preserve"> </w:t>
            </w:r>
            <w:r w:rsidRPr="0009713C">
              <w:rPr>
                <w:rFonts w:ascii="Arial" w:eastAsia="Calibri" w:hAnsi="Arial" w:cs="Arial"/>
                <w:i/>
                <w:iCs/>
              </w:rPr>
              <w:t>are</w:t>
            </w:r>
            <w:r w:rsidRPr="0009713C">
              <w:rPr>
                <w:rFonts w:ascii="Arial" w:eastAsia="Calibri" w:hAnsi="Arial" w:cs="Arial"/>
                <w:i/>
                <w:iCs/>
                <w:spacing w:val="-1"/>
              </w:rPr>
              <w:t xml:space="preserve"> </w:t>
            </w:r>
            <w:r w:rsidRPr="0009713C">
              <w:rPr>
                <w:rFonts w:ascii="Arial" w:eastAsia="Calibri" w:hAnsi="Arial" w:cs="Arial"/>
                <w:i/>
                <w:iCs/>
              </w:rPr>
              <w:t>Tier</w:t>
            </w:r>
            <w:r w:rsidRPr="0009713C">
              <w:rPr>
                <w:rFonts w:ascii="Arial" w:eastAsia="Calibri" w:hAnsi="Arial" w:cs="Arial"/>
                <w:i/>
                <w:iCs/>
                <w:spacing w:val="-8"/>
              </w:rPr>
              <w:t xml:space="preserve"> </w:t>
            </w:r>
            <w:r w:rsidRPr="0009713C">
              <w:rPr>
                <w:rFonts w:ascii="Arial" w:eastAsia="Calibri" w:hAnsi="Arial" w:cs="Arial"/>
                <w:i/>
                <w:iCs/>
              </w:rPr>
              <w:t>1/Low</w:t>
            </w:r>
            <w:r w:rsidRPr="0009713C">
              <w:rPr>
                <w:rFonts w:ascii="Arial" w:eastAsia="Calibri" w:hAnsi="Arial" w:cs="Arial"/>
                <w:i/>
                <w:iCs/>
                <w:spacing w:val="-8"/>
              </w:rPr>
              <w:t xml:space="preserve"> </w:t>
            </w:r>
            <w:r w:rsidRPr="0009713C">
              <w:rPr>
                <w:rFonts w:ascii="Arial" w:eastAsia="Calibri" w:hAnsi="Arial" w:cs="Arial"/>
                <w:i/>
                <w:iCs/>
              </w:rPr>
              <w:t>Risk]</w:t>
            </w:r>
          </w:p>
        </w:tc>
      </w:tr>
      <w:tr w:rsidR="00EE4C85" w14:paraId="6F954CC5" w14:textId="77777777" w:rsidTr="00416FAF">
        <w:trPr>
          <w:trHeight w:val="313"/>
        </w:trPr>
        <w:tc>
          <w:tcPr>
            <w:tcW w:w="9356" w:type="dxa"/>
            <w:tcBorders>
              <w:top w:val="single" w:sz="4" w:space="0" w:color="000000"/>
              <w:left w:val="single" w:sz="4" w:space="0" w:color="000000"/>
              <w:bottom w:val="single" w:sz="4" w:space="0" w:color="000000"/>
              <w:right w:val="single" w:sz="4" w:space="0" w:color="000000"/>
            </w:tcBorders>
          </w:tcPr>
          <w:p w14:paraId="6F954CC4" w14:textId="77777777" w:rsidR="00E74DC5" w:rsidRPr="0009713C" w:rsidRDefault="00E74DC5" w:rsidP="0009713C">
            <w:pPr>
              <w:kinsoku w:val="0"/>
              <w:overflowPunct w:val="0"/>
              <w:autoSpaceDE w:val="0"/>
              <w:autoSpaceDN w:val="0"/>
              <w:adjustRightInd w:val="0"/>
              <w:spacing w:before="37"/>
              <w:ind w:left="34" w:right="11"/>
              <w:rPr>
                <w:rFonts w:ascii="Arial" w:eastAsia="Calibri" w:hAnsi="Arial" w:cs="Arial"/>
                <w:i/>
                <w:iCs/>
              </w:rPr>
            </w:pPr>
            <w:r w:rsidRPr="0009713C">
              <w:rPr>
                <w:rFonts w:ascii="Arial" w:eastAsia="Calibri" w:hAnsi="Arial" w:cs="Arial"/>
                <w:i/>
                <w:iCs/>
              </w:rPr>
              <w:t xml:space="preserve">         [Contracting</w:t>
            </w:r>
            <w:r w:rsidRPr="0009713C">
              <w:rPr>
                <w:rFonts w:ascii="Arial" w:eastAsia="Calibri" w:hAnsi="Arial" w:cs="Arial"/>
                <w:i/>
                <w:iCs/>
                <w:spacing w:val="-4"/>
              </w:rPr>
              <w:t xml:space="preserve"> </w:t>
            </w:r>
            <w:r w:rsidRPr="0009713C">
              <w:rPr>
                <w:rFonts w:ascii="Arial" w:eastAsia="Calibri" w:hAnsi="Arial" w:cs="Arial"/>
                <w:i/>
                <w:iCs/>
              </w:rPr>
              <w:t>Officer</w:t>
            </w:r>
            <w:r w:rsidRPr="0009713C">
              <w:rPr>
                <w:rFonts w:ascii="Arial" w:eastAsia="Calibri" w:hAnsi="Arial" w:cs="Arial"/>
                <w:i/>
                <w:iCs/>
                <w:spacing w:val="-8"/>
              </w:rPr>
              <w:t xml:space="preserve"> </w:t>
            </w:r>
            <w:r w:rsidRPr="0009713C">
              <w:rPr>
                <w:rFonts w:ascii="Arial" w:eastAsia="Calibri" w:hAnsi="Arial" w:cs="Arial"/>
                <w:i/>
                <w:iCs/>
              </w:rPr>
              <w:t>to</w:t>
            </w:r>
            <w:r w:rsidRPr="0009713C">
              <w:rPr>
                <w:rFonts w:ascii="Arial" w:eastAsia="Calibri" w:hAnsi="Arial" w:cs="Arial"/>
                <w:i/>
                <w:iCs/>
                <w:spacing w:val="-3"/>
              </w:rPr>
              <w:t xml:space="preserve"> </w:t>
            </w:r>
            <w:r w:rsidRPr="0009713C">
              <w:rPr>
                <w:rFonts w:ascii="Arial" w:eastAsia="Calibri" w:hAnsi="Arial" w:cs="Arial"/>
                <w:i/>
                <w:iCs/>
              </w:rPr>
              <w:t>enter</w:t>
            </w:r>
            <w:r w:rsidRPr="0009713C">
              <w:rPr>
                <w:rFonts w:ascii="Arial" w:eastAsia="Calibri" w:hAnsi="Arial" w:cs="Arial"/>
                <w:i/>
                <w:iCs/>
                <w:spacing w:val="-10"/>
              </w:rPr>
              <w:t xml:space="preserve"> </w:t>
            </w:r>
            <w:r w:rsidRPr="0009713C">
              <w:rPr>
                <w:rFonts w:ascii="Arial" w:eastAsia="Calibri" w:hAnsi="Arial" w:cs="Arial"/>
                <w:i/>
                <w:iCs/>
              </w:rPr>
              <w:t>position</w:t>
            </w:r>
            <w:r w:rsidRPr="0009713C">
              <w:rPr>
                <w:rFonts w:ascii="Arial" w:eastAsia="Calibri" w:hAnsi="Arial" w:cs="Arial"/>
                <w:i/>
                <w:iCs/>
                <w:spacing w:val="-4"/>
              </w:rPr>
              <w:t xml:space="preserve"> </w:t>
            </w:r>
            <w:r w:rsidRPr="0009713C">
              <w:rPr>
                <w:rFonts w:ascii="Arial" w:eastAsia="Calibri" w:hAnsi="Arial" w:cs="Arial"/>
                <w:i/>
                <w:iCs/>
              </w:rPr>
              <w:t>or</w:t>
            </w:r>
            <w:r w:rsidRPr="0009713C">
              <w:rPr>
                <w:rFonts w:ascii="Arial" w:eastAsia="Calibri" w:hAnsi="Arial" w:cs="Arial"/>
                <w:i/>
                <w:iCs/>
                <w:spacing w:val="-10"/>
              </w:rPr>
              <w:t xml:space="preserve"> </w:t>
            </w:r>
            <w:r w:rsidRPr="0009713C">
              <w:rPr>
                <w:rFonts w:ascii="Arial" w:eastAsia="Calibri" w:hAnsi="Arial" w:cs="Arial"/>
                <w:i/>
                <w:iCs/>
              </w:rPr>
              <w:t>task</w:t>
            </w:r>
            <w:r w:rsidRPr="0009713C">
              <w:rPr>
                <w:rFonts w:ascii="Arial" w:eastAsia="Calibri" w:hAnsi="Arial" w:cs="Arial"/>
                <w:i/>
                <w:iCs/>
                <w:spacing w:val="-4"/>
              </w:rPr>
              <w:t xml:space="preserve"> </w:t>
            </w:r>
            <w:r w:rsidRPr="0009713C">
              <w:rPr>
                <w:rFonts w:ascii="Arial" w:eastAsia="Calibri" w:hAnsi="Arial" w:cs="Arial"/>
                <w:i/>
                <w:iCs/>
              </w:rPr>
              <w:t>number,</w:t>
            </w:r>
            <w:r w:rsidRPr="0009713C">
              <w:rPr>
                <w:rFonts w:ascii="Arial" w:eastAsia="Calibri" w:hAnsi="Arial" w:cs="Arial"/>
                <w:i/>
                <w:iCs/>
                <w:spacing w:val="-4"/>
              </w:rPr>
              <w:t xml:space="preserve"> </w:t>
            </w:r>
            <w:r w:rsidRPr="0009713C">
              <w:rPr>
                <w:rFonts w:ascii="Arial" w:eastAsia="Calibri" w:hAnsi="Arial" w:cs="Arial"/>
                <w:i/>
                <w:iCs/>
              </w:rPr>
              <w:t>if</w:t>
            </w:r>
            <w:r w:rsidRPr="0009713C">
              <w:rPr>
                <w:rFonts w:ascii="Arial" w:eastAsia="Calibri" w:hAnsi="Arial" w:cs="Arial"/>
                <w:i/>
                <w:iCs/>
                <w:spacing w:val="-8"/>
              </w:rPr>
              <w:t xml:space="preserve"> </w:t>
            </w:r>
            <w:r w:rsidRPr="0009713C">
              <w:rPr>
                <w:rFonts w:ascii="Arial" w:eastAsia="Calibri" w:hAnsi="Arial" w:cs="Arial"/>
                <w:i/>
                <w:iCs/>
              </w:rPr>
              <w:t>all</w:t>
            </w:r>
            <w:r w:rsidRPr="0009713C">
              <w:rPr>
                <w:rFonts w:ascii="Arial" w:eastAsia="Calibri" w:hAnsi="Arial" w:cs="Arial"/>
                <w:i/>
                <w:iCs/>
                <w:spacing w:val="-7"/>
              </w:rPr>
              <w:t xml:space="preserve"> </w:t>
            </w:r>
            <w:r w:rsidRPr="0009713C">
              <w:rPr>
                <w:rFonts w:ascii="Arial" w:eastAsia="Calibri" w:hAnsi="Arial" w:cs="Arial"/>
                <w:i/>
                <w:iCs/>
              </w:rPr>
              <w:t>positions</w:t>
            </w:r>
            <w:r w:rsidRPr="0009713C">
              <w:rPr>
                <w:rFonts w:ascii="Arial" w:eastAsia="Calibri" w:hAnsi="Arial" w:cs="Arial"/>
                <w:i/>
                <w:iCs/>
                <w:spacing w:val="-8"/>
              </w:rPr>
              <w:t xml:space="preserve"> </w:t>
            </w:r>
            <w:r w:rsidRPr="0009713C">
              <w:rPr>
                <w:rFonts w:ascii="Arial" w:eastAsia="Calibri" w:hAnsi="Arial" w:cs="Arial"/>
                <w:i/>
                <w:iCs/>
              </w:rPr>
              <w:t>fulfilling</w:t>
            </w:r>
            <w:r w:rsidRPr="0009713C">
              <w:rPr>
                <w:rFonts w:ascii="Arial" w:eastAsia="Calibri" w:hAnsi="Arial" w:cs="Arial"/>
                <w:i/>
                <w:iCs/>
                <w:spacing w:val="-4"/>
              </w:rPr>
              <w:t xml:space="preserve"> </w:t>
            </w:r>
            <w:r w:rsidRPr="0009713C">
              <w:rPr>
                <w:rFonts w:ascii="Arial" w:eastAsia="Calibri" w:hAnsi="Arial" w:cs="Arial"/>
                <w:i/>
                <w:iCs/>
              </w:rPr>
              <w:t>a</w:t>
            </w:r>
            <w:r w:rsidRPr="0009713C">
              <w:rPr>
                <w:rFonts w:ascii="Arial" w:eastAsia="Calibri" w:hAnsi="Arial" w:cs="Arial"/>
                <w:i/>
                <w:iCs/>
                <w:spacing w:val="-4"/>
              </w:rPr>
              <w:t xml:space="preserve"> </w:t>
            </w:r>
            <w:r w:rsidRPr="0009713C">
              <w:rPr>
                <w:rFonts w:ascii="Arial" w:eastAsia="Calibri" w:hAnsi="Arial" w:cs="Arial"/>
                <w:i/>
                <w:iCs/>
              </w:rPr>
              <w:t>task</w:t>
            </w:r>
            <w:r w:rsidRPr="0009713C">
              <w:rPr>
                <w:rFonts w:ascii="Arial" w:eastAsia="Calibri" w:hAnsi="Arial" w:cs="Arial"/>
                <w:i/>
                <w:iCs/>
                <w:spacing w:val="-4"/>
              </w:rPr>
              <w:t xml:space="preserve"> </w:t>
            </w:r>
            <w:r w:rsidRPr="0009713C">
              <w:rPr>
                <w:rFonts w:ascii="Arial" w:eastAsia="Calibri" w:hAnsi="Arial" w:cs="Arial"/>
                <w:i/>
                <w:iCs/>
              </w:rPr>
              <w:t>are</w:t>
            </w:r>
            <w:r w:rsidRPr="0009713C">
              <w:rPr>
                <w:rFonts w:ascii="Arial" w:eastAsia="Calibri" w:hAnsi="Arial" w:cs="Arial"/>
                <w:i/>
                <w:iCs/>
                <w:spacing w:val="-1"/>
              </w:rPr>
              <w:t xml:space="preserve"> </w:t>
            </w:r>
            <w:r w:rsidRPr="0009713C">
              <w:rPr>
                <w:rFonts w:ascii="Arial" w:eastAsia="Calibri" w:hAnsi="Arial" w:cs="Arial"/>
                <w:i/>
                <w:iCs/>
              </w:rPr>
              <w:t>Tier</w:t>
            </w:r>
            <w:r w:rsidRPr="0009713C">
              <w:rPr>
                <w:rFonts w:ascii="Arial" w:eastAsia="Calibri" w:hAnsi="Arial" w:cs="Arial"/>
                <w:i/>
                <w:iCs/>
                <w:spacing w:val="-8"/>
              </w:rPr>
              <w:t xml:space="preserve"> </w:t>
            </w:r>
            <w:r w:rsidRPr="0009713C">
              <w:rPr>
                <w:rFonts w:ascii="Arial" w:eastAsia="Calibri" w:hAnsi="Arial" w:cs="Arial"/>
                <w:i/>
                <w:iCs/>
              </w:rPr>
              <w:t>1/Low</w:t>
            </w:r>
            <w:r w:rsidRPr="0009713C">
              <w:rPr>
                <w:rFonts w:ascii="Arial" w:eastAsia="Calibri" w:hAnsi="Arial" w:cs="Arial"/>
                <w:i/>
                <w:iCs/>
                <w:spacing w:val="-8"/>
              </w:rPr>
              <w:t xml:space="preserve"> </w:t>
            </w:r>
            <w:r w:rsidRPr="0009713C">
              <w:rPr>
                <w:rFonts w:ascii="Arial" w:eastAsia="Calibri" w:hAnsi="Arial" w:cs="Arial"/>
                <w:i/>
                <w:iCs/>
              </w:rPr>
              <w:t>Risk]</w:t>
            </w:r>
          </w:p>
        </w:tc>
      </w:tr>
      <w:tr w:rsidR="00EE4C85" w14:paraId="6F954CC7" w14:textId="77777777" w:rsidTr="00416FAF">
        <w:trPr>
          <w:trHeight w:val="316"/>
        </w:trPr>
        <w:tc>
          <w:tcPr>
            <w:tcW w:w="9356" w:type="dxa"/>
            <w:tcBorders>
              <w:top w:val="single" w:sz="4" w:space="0" w:color="000000"/>
              <w:left w:val="single" w:sz="4" w:space="0" w:color="000000"/>
              <w:bottom w:val="single" w:sz="4" w:space="0" w:color="000000"/>
              <w:right w:val="single" w:sz="4" w:space="0" w:color="000000"/>
            </w:tcBorders>
          </w:tcPr>
          <w:p w14:paraId="6F954CC6" w14:textId="77777777" w:rsidR="00E74DC5" w:rsidRPr="0009713C" w:rsidRDefault="00E74DC5" w:rsidP="0009713C">
            <w:pPr>
              <w:kinsoku w:val="0"/>
              <w:overflowPunct w:val="0"/>
              <w:autoSpaceDE w:val="0"/>
              <w:autoSpaceDN w:val="0"/>
              <w:adjustRightInd w:val="0"/>
              <w:spacing w:before="37"/>
              <w:ind w:left="34" w:right="11"/>
              <w:rPr>
                <w:rFonts w:ascii="Arial" w:eastAsia="Calibri" w:hAnsi="Arial" w:cs="Arial"/>
                <w:i/>
                <w:iCs/>
              </w:rPr>
            </w:pPr>
            <w:r w:rsidRPr="0009713C">
              <w:rPr>
                <w:rFonts w:ascii="Arial" w:eastAsia="Calibri" w:hAnsi="Arial" w:cs="Arial"/>
                <w:i/>
                <w:iCs/>
              </w:rPr>
              <w:t xml:space="preserve">         [Contracting</w:t>
            </w:r>
            <w:r w:rsidRPr="0009713C">
              <w:rPr>
                <w:rFonts w:ascii="Arial" w:eastAsia="Calibri" w:hAnsi="Arial" w:cs="Arial"/>
                <w:i/>
                <w:iCs/>
                <w:spacing w:val="-4"/>
              </w:rPr>
              <w:t xml:space="preserve"> </w:t>
            </w:r>
            <w:r w:rsidRPr="0009713C">
              <w:rPr>
                <w:rFonts w:ascii="Arial" w:eastAsia="Calibri" w:hAnsi="Arial" w:cs="Arial"/>
                <w:i/>
                <w:iCs/>
              </w:rPr>
              <w:t>Officer</w:t>
            </w:r>
            <w:r w:rsidRPr="0009713C">
              <w:rPr>
                <w:rFonts w:ascii="Arial" w:eastAsia="Calibri" w:hAnsi="Arial" w:cs="Arial"/>
                <w:i/>
                <w:iCs/>
                <w:spacing w:val="-8"/>
              </w:rPr>
              <w:t xml:space="preserve"> </w:t>
            </w:r>
            <w:r w:rsidRPr="0009713C">
              <w:rPr>
                <w:rFonts w:ascii="Arial" w:eastAsia="Calibri" w:hAnsi="Arial" w:cs="Arial"/>
                <w:i/>
                <w:iCs/>
              </w:rPr>
              <w:t>to</w:t>
            </w:r>
            <w:r w:rsidRPr="0009713C">
              <w:rPr>
                <w:rFonts w:ascii="Arial" w:eastAsia="Calibri" w:hAnsi="Arial" w:cs="Arial"/>
                <w:i/>
                <w:iCs/>
                <w:spacing w:val="-3"/>
              </w:rPr>
              <w:t xml:space="preserve"> </w:t>
            </w:r>
            <w:r w:rsidRPr="0009713C">
              <w:rPr>
                <w:rFonts w:ascii="Arial" w:eastAsia="Calibri" w:hAnsi="Arial" w:cs="Arial"/>
                <w:i/>
                <w:iCs/>
              </w:rPr>
              <w:t>enter</w:t>
            </w:r>
            <w:r w:rsidRPr="0009713C">
              <w:rPr>
                <w:rFonts w:ascii="Arial" w:eastAsia="Calibri" w:hAnsi="Arial" w:cs="Arial"/>
                <w:i/>
                <w:iCs/>
                <w:spacing w:val="-10"/>
              </w:rPr>
              <w:t xml:space="preserve"> </w:t>
            </w:r>
            <w:r w:rsidRPr="0009713C">
              <w:rPr>
                <w:rFonts w:ascii="Arial" w:eastAsia="Calibri" w:hAnsi="Arial" w:cs="Arial"/>
                <w:i/>
                <w:iCs/>
              </w:rPr>
              <w:t>position</w:t>
            </w:r>
            <w:r w:rsidRPr="0009713C">
              <w:rPr>
                <w:rFonts w:ascii="Arial" w:eastAsia="Calibri" w:hAnsi="Arial" w:cs="Arial"/>
                <w:i/>
                <w:iCs/>
                <w:spacing w:val="-4"/>
              </w:rPr>
              <w:t xml:space="preserve"> </w:t>
            </w:r>
            <w:r w:rsidRPr="0009713C">
              <w:rPr>
                <w:rFonts w:ascii="Arial" w:eastAsia="Calibri" w:hAnsi="Arial" w:cs="Arial"/>
                <w:i/>
                <w:iCs/>
              </w:rPr>
              <w:t>or</w:t>
            </w:r>
            <w:r w:rsidRPr="0009713C">
              <w:rPr>
                <w:rFonts w:ascii="Arial" w:eastAsia="Calibri" w:hAnsi="Arial" w:cs="Arial"/>
                <w:i/>
                <w:iCs/>
                <w:spacing w:val="-10"/>
              </w:rPr>
              <w:t xml:space="preserve"> </w:t>
            </w:r>
            <w:r w:rsidRPr="0009713C">
              <w:rPr>
                <w:rFonts w:ascii="Arial" w:eastAsia="Calibri" w:hAnsi="Arial" w:cs="Arial"/>
                <w:i/>
                <w:iCs/>
              </w:rPr>
              <w:t>task</w:t>
            </w:r>
            <w:r w:rsidRPr="0009713C">
              <w:rPr>
                <w:rFonts w:ascii="Arial" w:eastAsia="Calibri" w:hAnsi="Arial" w:cs="Arial"/>
                <w:i/>
                <w:iCs/>
                <w:spacing w:val="-4"/>
              </w:rPr>
              <w:t xml:space="preserve"> </w:t>
            </w:r>
            <w:r w:rsidRPr="0009713C">
              <w:rPr>
                <w:rFonts w:ascii="Arial" w:eastAsia="Calibri" w:hAnsi="Arial" w:cs="Arial"/>
                <w:i/>
                <w:iCs/>
              </w:rPr>
              <w:t>number,</w:t>
            </w:r>
            <w:r w:rsidRPr="0009713C">
              <w:rPr>
                <w:rFonts w:ascii="Arial" w:eastAsia="Calibri" w:hAnsi="Arial" w:cs="Arial"/>
                <w:i/>
                <w:iCs/>
                <w:spacing w:val="-4"/>
              </w:rPr>
              <w:t xml:space="preserve"> </w:t>
            </w:r>
            <w:r w:rsidRPr="0009713C">
              <w:rPr>
                <w:rFonts w:ascii="Arial" w:eastAsia="Calibri" w:hAnsi="Arial" w:cs="Arial"/>
                <w:i/>
                <w:iCs/>
              </w:rPr>
              <w:t>if</w:t>
            </w:r>
            <w:r w:rsidRPr="0009713C">
              <w:rPr>
                <w:rFonts w:ascii="Arial" w:eastAsia="Calibri" w:hAnsi="Arial" w:cs="Arial"/>
                <w:i/>
                <w:iCs/>
                <w:spacing w:val="-8"/>
              </w:rPr>
              <w:t xml:space="preserve"> </w:t>
            </w:r>
            <w:r w:rsidRPr="0009713C">
              <w:rPr>
                <w:rFonts w:ascii="Arial" w:eastAsia="Calibri" w:hAnsi="Arial" w:cs="Arial"/>
                <w:i/>
                <w:iCs/>
              </w:rPr>
              <w:t>all</w:t>
            </w:r>
            <w:r w:rsidRPr="0009713C">
              <w:rPr>
                <w:rFonts w:ascii="Arial" w:eastAsia="Calibri" w:hAnsi="Arial" w:cs="Arial"/>
                <w:i/>
                <w:iCs/>
                <w:spacing w:val="-7"/>
              </w:rPr>
              <w:t xml:space="preserve"> </w:t>
            </w:r>
            <w:r w:rsidRPr="0009713C">
              <w:rPr>
                <w:rFonts w:ascii="Arial" w:eastAsia="Calibri" w:hAnsi="Arial" w:cs="Arial"/>
                <w:i/>
                <w:iCs/>
              </w:rPr>
              <w:t>positions</w:t>
            </w:r>
            <w:r w:rsidRPr="0009713C">
              <w:rPr>
                <w:rFonts w:ascii="Arial" w:eastAsia="Calibri" w:hAnsi="Arial" w:cs="Arial"/>
                <w:i/>
                <w:iCs/>
                <w:spacing w:val="-8"/>
              </w:rPr>
              <w:t xml:space="preserve"> </w:t>
            </w:r>
            <w:r w:rsidRPr="0009713C">
              <w:rPr>
                <w:rFonts w:ascii="Arial" w:eastAsia="Calibri" w:hAnsi="Arial" w:cs="Arial"/>
                <w:i/>
                <w:iCs/>
              </w:rPr>
              <w:t>fulfilling</w:t>
            </w:r>
            <w:r w:rsidRPr="0009713C">
              <w:rPr>
                <w:rFonts w:ascii="Arial" w:eastAsia="Calibri" w:hAnsi="Arial" w:cs="Arial"/>
                <w:i/>
                <w:iCs/>
                <w:spacing w:val="-4"/>
              </w:rPr>
              <w:t xml:space="preserve"> </w:t>
            </w:r>
            <w:r w:rsidRPr="0009713C">
              <w:rPr>
                <w:rFonts w:ascii="Arial" w:eastAsia="Calibri" w:hAnsi="Arial" w:cs="Arial"/>
                <w:i/>
                <w:iCs/>
              </w:rPr>
              <w:t>a</w:t>
            </w:r>
            <w:r w:rsidRPr="0009713C">
              <w:rPr>
                <w:rFonts w:ascii="Arial" w:eastAsia="Calibri" w:hAnsi="Arial" w:cs="Arial"/>
                <w:i/>
                <w:iCs/>
                <w:spacing w:val="-4"/>
              </w:rPr>
              <w:t xml:space="preserve"> </w:t>
            </w:r>
            <w:r w:rsidRPr="0009713C">
              <w:rPr>
                <w:rFonts w:ascii="Arial" w:eastAsia="Calibri" w:hAnsi="Arial" w:cs="Arial"/>
                <w:i/>
                <w:iCs/>
              </w:rPr>
              <w:t>task</w:t>
            </w:r>
            <w:r w:rsidRPr="0009713C">
              <w:rPr>
                <w:rFonts w:ascii="Arial" w:eastAsia="Calibri" w:hAnsi="Arial" w:cs="Arial"/>
                <w:i/>
                <w:iCs/>
                <w:spacing w:val="-4"/>
              </w:rPr>
              <w:t xml:space="preserve"> </w:t>
            </w:r>
            <w:r w:rsidRPr="0009713C">
              <w:rPr>
                <w:rFonts w:ascii="Arial" w:eastAsia="Calibri" w:hAnsi="Arial" w:cs="Arial"/>
                <w:i/>
                <w:iCs/>
              </w:rPr>
              <w:t>are</w:t>
            </w:r>
            <w:r w:rsidRPr="0009713C">
              <w:rPr>
                <w:rFonts w:ascii="Arial" w:eastAsia="Calibri" w:hAnsi="Arial" w:cs="Arial"/>
                <w:i/>
                <w:iCs/>
                <w:spacing w:val="-1"/>
              </w:rPr>
              <w:t xml:space="preserve"> </w:t>
            </w:r>
            <w:r w:rsidRPr="0009713C">
              <w:rPr>
                <w:rFonts w:ascii="Arial" w:eastAsia="Calibri" w:hAnsi="Arial" w:cs="Arial"/>
                <w:i/>
                <w:iCs/>
              </w:rPr>
              <w:t>Tier</w:t>
            </w:r>
            <w:r w:rsidRPr="0009713C">
              <w:rPr>
                <w:rFonts w:ascii="Arial" w:eastAsia="Calibri" w:hAnsi="Arial" w:cs="Arial"/>
                <w:i/>
                <w:iCs/>
                <w:spacing w:val="-8"/>
              </w:rPr>
              <w:t xml:space="preserve"> </w:t>
            </w:r>
            <w:r w:rsidRPr="0009713C">
              <w:rPr>
                <w:rFonts w:ascii="Arial" w:eastAsia="Calibri" w:hAnsi="Arial" w:cs="Arial"/>
                <w:i/>
                <w:iCs/>
              </w:rPr>
              <w:t>1/Low</w:t>
            </w:r>
            <w:r w:rsidRPr="0009713C">
              <w:rPr>
                <w:rFonts w:ascii="Arial" w:eastAsia="Calibri" w:hAnsi="Arial" w:cs="Arial"/>
                <w:i/>
                <w:iCs/>
                <w:spacing w:val="-8"/>
              </w:rPr>
              <w:t xml:space="preserve"> </w:t>
            </w:r>
            <w:r w:rsidRPr="0009713C">
              <w:rPr>
                <w:rFonts w:ascii="Arial" w:eastAsia="Calibri" w:hAnsi="Arial" w:cs="Arial"/>
                <w:i/>
                <w:iCs/>
              </w:rPr>
              <w:t>Risk]</w:t>
            </w:r>
          </w:p>
        </w:tc>
      </w:tr>
      <w:tr w:rsidR="00EE4C85" w14:paraId="6F954CC9" w14:textId="77777777" w:rsidTr="00416FAF">
        <w:trPr>
          <w:trHeight w:val="309"/>
        </w:trPr>
        <w:tc>
          <w:tcPr>
            <w:tcW w:w="9356" w:type="dxa"/>
            <w:tcBorders>
              <w:top w:val="single" w:sz="4" w:space="0" w:color="000000"/>
              <w:left w:val="single" w:sz="4" w:space="0" w:color="000000"/>
              <w:bottom w:val="single" w:sz="4" w:space="0" w:color="000000"/>
              <w:right w:val="single" w:sz="4" w:space="0" w:color="000000"/>
            </w:tcBorders>
          </w:tcPr>
          <w:p w14:paraId="6F954CC8" w14:textId="77777777" w:rsidR="00E74DC5" w:rsidRPr="0009713C" w:rsidRDefault="00E74DC5" w:rsidP="0009713C">
            <w:pPr>
              <w:kinsoku w:val="0"/>
              <w:overflowPunct w:val="0"/>
              <w:autoSpaceDE w:val="0"/>
              <w:autoSpaceDN w:val="0"/>
              <w:adjustRightInd w:val="0"/>
              <w:spacing w:before="37"/>
              <w:ind w:left="34" w:right="11"/>
              <w:rPr>
                <w:rFonts w:ascii="Arial" w:eastAsia="Calibri" w:hAnsi="Arial" w:cs="Arial"/>
                <w:i/>
                <w:iCs/>
              </w:rPr>
            </w:pPr>
            <w:r w:rsidRPr="0009713C">
              <w:rPr>
                <w:rFonts w:ascii="Arial" w:eastAsia="Calibri" w:hAnsi="Arial" w:cs="Arial"/>
                <w:i/>
                <w:iCs/>
              </w:rPr>
              <w:t xml:space="preserve">         [Contracting</w:t>
            </w:r>
            <w:r w:rsidRPr="0009713C">
              <w:rPr>
                <w:rFonts w:ascii="Arial" w:eastAsia="Calibri" w:hAnsi="Arial" w:cs="Arial"/>
                <w:i/>
                <w:iCs/>
                <w:spacing w:val="-4"/>
              </w:rPr>
              <w:t xml:space="preserve"> </w:t>
            </w:r>
            <w:r w:rsidRPr="0009713C">
              <w:rPr>
                <w:rFonts w:ascii="Arial" w:eastAsia="Calibri" w:hAnsi="Arial" w:cs="Arial"/>
                <w:i/>
                <w:iCs/>
              </w:rPr>
              <w:t>Officer</w:t>
            </w:r>
            <w:r w:rsidRPr="0009713C">
              <w:rPr>
                <w:rFonts w:ascii="Arial" w:eastAsia="Calibri" w:hAnsi="Arial" w:cs="Arial"/>
                <w:i/>
                <w:iCs/>
                <w:spacing w:val="-8"/>
              </w:rPr>
              <w:t xml:space="preserve"> </w:t>
            </w:r>
            <w:r w:rsidRPr="0009713C">
              <w:rPr>
                <w:rFonts w:ascii="Arial" w:eastAsia="Calibri" w:hAnsi="Arial" w:cs="Arial"/>
                <w:i/>
                <w:iCs/>
              </w:rPr>
              <w:t>to</w:t>
            </w:r>
            <w:r w:rsidRPr="0009713C">
              <w:rPr>
                <w:rFonts w:ascii="Arial" w:eastAsia="Calibri" w:hAnsi="Arial" w:cs="Arial"/>
                <w:i/>
                <w:iCs/>
                <w:spacing w:val="-3"/>
              </w:rPr>
              <w:t xml:space="preserve"> </w:t>
            </w:r>
            <w:r w:rsidRPr="0009713C">
              <w:rPr>
                <w:rFonts w:ascii="Arial" w:eastAsia="Calibri" w:hAnsi="Arial" w:cs="Arial"/>
                <w:i/>
                <w:iCs/>
              </w:rPr>
              <w:t>enter</w:t>
            </w:r>
            <w:r w:rsidRPr="0009713C">
              <w:rPr>
                <w:rFonts w:ascii="Arial" w:eastAsia="Calibri" w:hAnsi="Arial" w:cs="Arial"/>
                <w:i/>
                <w:iCs/>
                <w:spacing w:val="-10"/>
              </w:rPr>
              <w:t xml:space="preserve"> </w:t>
            </w:r>
            <w:r w:rsidRPr="0009713C">
              <w:rPr>
                <w:rFonts w:ascii="Arial" w:eastAsia="Calibri" w:hAnsi="Arial" w:cs="Arial"/>
                <w:i/>
                <w:iCs/>
              </w:rPr>
              <w:t>position</w:t>
            </w:r>
            <w:r w:rsidRPr="0009713C">
              <w:rPr>
                <w:rFonts w:ascii="Arial" w:eastAsia="Calibri" w:hAnsi="Arial" w:cs="Arial"/>
                <w:i/>
                <w:iCs/>
                <w:spacing w:val="-4"/>
              </w:rPr>
              <w:t xml:space="preserve"> </w:t>
            </w:r>
            <w:r w:rsidRPr="0009713C">
              <w:rPr>
                <w:rFonts w:ascii="Arial" w:eastAsia="Calibri" w:hAnsi="Arial" w:cs="Arial"/>
                <w:i/>
                <w:iCs/>
              </w:rPr>
              <w:t>or</w:t>
            </w:r>
            <w:r w:rsidRPr="0009713C">
              <w:rPr>
                <w:rFonts w:ascii="Arial" w:eastAsia="Calibri" w:hAnsi="Arial" w:cs="Arial"/>
                <w:i/>
                <w:iCs/>
                <w:spacing w:val="-10"/>
              </w:rPr>
              <w:t xml:space="preserve"> </w:t>
            </w:r>
            <w:r w:rsidRPr="0009713C">
              <w:rPr>
                <w:rFonts w:ascii="Arial" w:eastAsia="Calibri" w:hAnsi="Arial" w:cs="Arial"/>
                <w:i/>
                <w:iCs/>
              </w:rPr>
              <w:t>task</w:t>
            </w:r>
            <w:r w:rsidRPr="0009713C">
              <w:rPr>
                <w:rFonts w:ascii="Arial" w:eastAsia="Calibri" w:hAnsi="Arial" w:cs="Arial"/>
                <w:i/>
                <w:iCs/>
                <w:spacing w:val="-4"/>
              </w:rPr>
              <w:t xml:space="preserve"> </w:t>
            </w:r>
            <w:r w:rsidRPr="0009713C">
              <w:rPr>
                <w:rFonts w:ascii="Arial" w:eastAsia="Calibri" w:hAnsi="Arial" w:cs="Arial"/>
                <w:i/>
                <w:iCs/>
              </w:rPr>
              <w:t>number,</w:t>
            </w:r>
            <w:r w:rsidRPr="0009713C">
              <w:rPr>
                <w:rFonts w:ascii="Arial" w:eastAsia="Calibri" w:hAnsi="Arial" w:cs="Arial"/>
                <w:i/>
                <w:iCs/>
                <w:spacing w:val="-4"/>
              </w:rPr>
              <w:t xml:space="preserve"> </w:t>
            </w:r>
            <w:r w:rsidRPr="0009713C">
              <w:rPr>
                <w:rFonts w:ascii="Arial" w:eastAsia="Calibri" w:hAnsi="Arial" w:cs="Arial"/>
                <w:i/>
                <w:iCs/>
              </w:rPr>
              <w:t>if</w:t>
            </w:r>
            <w:r w:rsidRPr="0009713C">
              <w:rPr>
                <w:rFonts w:ascii="Arial" w:eastAsia="Calibri" w:hAnsi="Arial" w:cs="Arial"/>
                <w:i/>
                <w:iCs/>
                <w:spacing w:val="-8"/>
              </w:rPr>
              <w:t xml:space="preserve"> </w:t>
            </w:r>
            <w:r w:rsidRPr="0009713C">
              <w:rPr>
                <w:rFonts w:ascii="Arial" w:eastAsia="Calibri" w:hAnsi="Arial" w:cs="Arial"/>
                <w:i/>
                <w:iCs/>
              </w:rPr>
              <w:t>all</w:t>
            </w:r>
            <w:r w:rsidRPr="0009713C">
              <w:rPr>
                <w:rFonts w:ascii="Arial" w:eastAsia="Calibri" w:hAnsi="Arial" w:cs="Arial"/>
                <w:i/>
                <w:iCs/>
                <w:spacing w:val="-7"/>
              </w:rPr>
              <w:t xml:space="preserve"> </w:t>
            </w:r>
            <w:r w:rsidRPr="0009713C">
              <w:rPr>
                <w:rFonts w:ascii="Arial" w:eastAsia="Calibri" w:hAnsi="Arial" w:cs="Arial"/>
                <w:i/>
                <w:iCs/>
              </w:rPr>
              <w:t>positions</w:t>
            </w:r>
            <w:r w:rsidRPr="0009713C">
              <w:rPr>
                <w:rFonts w:ascii="Arial" w:eastAsia="Calibri" w:hAnsi="Arial" w:cs="Arial"/>
                <w:i/>
                <w:iCs/>
                <w:spacing w:val="-8"/>
              </w:rPr>
              <w:t xml:space="preserve"> </w:t>
            </w:r>
            <w:r w:rsidRPr="0009713C">
              <w:rPr>
                <w:rFonts w:ascii="Arial" w:eastAsia="Calibri" w:hAnsi="Arial" w:cs="Arial"/>
                <w:i/>
                <w:iCs/>
              </w:rPr>
              <w:t>fulfilling</w:t>
            </w:r>
            <w:r w:rsidRPr="0009713C">
              <w:rPr>
                <w:rFonts w:ascii="Arial" w:eastAsia="Calibri" w:hAnsi="Arial" w:cs="Arial"/>
                <w:i/>
                <w:iCs/>
                <w:spacing w:val="-4"/>
              </w:rPr>
              <w:t xml:space="preserve"> </w:t>
            </w:r>
            <w:r w:rsidRPr="0009713C">
              <w:rPr>
                <w:rFonts w:ascii="Arial" w:eastAsia="Calibri" w:hAnsi="Arial" w:cs="Arial"/>
                <w:i/>
                <w:iCs/>
              </w:rPr>
              <w:t>a</w:t>
            </w:r>
            <w:r w:rsidRPr="0009713C">
              <w:rPr>
                <w:rFonts w:ascii="Arial" w:eastAsia="Calibri" w:hAnsi="Arial" w:cs="Arial"/>
                <w:i/>
                <w:iCs/>
                <w:spacing w:val="-4"/>
              </w:rPr>
              <w:t xml:space="preserve"> </w:t>
            </w:r>
            <w:r w:rsidRPr="0009713C">
              <w:rPr>
                <w:rFonts w:ascii="Arial" w:eastAsia="Calibri" w:hAnsi="Arial" w:cs="Arial"/>
                <w:i/>
                <w:iCs/>
              </w:rPr>
              <w:t>task</w:t>
            </w:r>
            <w:r w:rsidRPr="0009713C">
              <w:rPr>
                <w:rFonts w:ascii="Arial" w:eastAsia="Calibri" w:hAnsi="Arial" w:cs="Arial"/>
                <w:i/>
                <w:iCs/>
                <w:spacing w:val="-4"/>
              </w:rPr>
              <w:t xml:space="preserve"> </w:t>
            </w:r>
            <w:r w:rsidRPr="0009713C">
              <w:rPr>
                <w:rFonts w:ascii="Arial" w:eastAsia="Calibri" w:hAnsi="Arial" w:cs="Arial"/>
                <w:i/>
                <w:iCs/>
              </w:rPr>
              <w:t>are</w:t>
            </w:r>
            <w:r w:rsidRPr="0009713C">
              <w:rPr>
                <w:rFonts w:ascii="Arial" w:eastAsia="Calibri" w:hAnsi="Arial" w:cs="Arial"/>
                <w:i/>
                <w:iCs/>
                <w:spacing w:val="-1"/>
              </w:rPr>
              <w:t xml:space="preserve"> </w:t>
            </w:r>
            <w:r w:rsidRPr="0009713C">
              <w:rPr>
                <w:rFonts w:ascii="Arial" w:eastAsia="Calibri" w:hAnsi="Arial" w:cs="Arial"/>
                <w:i/>
                <w:iCs/>
              </w:rPr>
              <w:t>Tier</w:t>
            </w:r>
            <w:r w:rsidRPr="0009713C">
              <w:rPr>
                <w:rFonts w:ascii="Arial" w:eastAsia="Calibri" w:hAnsi="Arial" w:cs="Arial"/>
                <w:i/>
                <w:iCs/>
                <w:spacing w:val="-8"/>
              </w:rPr>
              <w:t xml:space="preserve"> </w:t>
            </w:r>
            <w:r w:rsidRPr="0009713C">
              <w:rPr>
                <w:rFonts w:ascii="Arial" w:eastAsia="Calibri" w:hAnsi="Arial" w:cs="Arial"/>
                <w:i/>
                <w:iCs/>
              </w:rPr>
              <w:t>1/Low</w:t>
            </w:r>
            <w:r w:rsidRPr="0009713C">
              <w:rPr>
                <w:rFonts w:ascii="Arial" w:eastAsia="Calibri" w:hAnsi="Arial" w:cs="Arial"/>
                <w:i/>
                <w:iCs/>
                <w:spacing w:val="-8"/>
              </w:rPr>
              <w:t xml:space="preserve"> </w:t>
            </w:r>
            <w:r w:rsidRPr="0009713C">
              <w:rPr>
                <w:rFonts w:ascii="Arial" w:eastAsia="Calibri" w:hAnsi="Arial" w:cs="Arial"/>
                <w:i/>
                <w:iCs/>
              </w:rPr>
              <w:t>Risk]</w:t>
            </w:r>
          </w:p>
        </w:tc>
      </w:tr>
      <w:tr w:rsidR="00EE4C85" w14:paraId="6F954CCB" w14:textId="77777777" w:rsidTr="00416FAF">
        <w:trPr>
          <w:trHeight w:val="299"/>
        </w:trPr>
        <w:tc>
          <w:tcPr>
            <w:tcW w:w="9356" w:type="dxa"/>
            <w:tcBorders>
              <w:top w:val="single" w:sz="4" w:space="0" w:color="000000"/>
              <w:left w:val="single" w:sz="4" w:space="0" w:color="000000"/>
              <w:bottom w:val="single" w:sz="4" w:space="0" w:color="000000"/>
              <w:right w:val="single" w:sz="4" w:space="0" w:color="000000"/>
            </w:tcBorders>
            <w:shd w:val="clear" w:color="auto" w:fill="D9D9D9"/>
          </w:tcPr>
          <w:p w14:paraId="6F954CCA" w14:textId="77777777" w:rsidR="00E74DC5" w:rsidRPr="0009713C" w:rsidRDefault="00E74DC5" w:rsidP="0009713C">
            <w:pPr>
              <w:kinsoku w:val="0"/>
              <w:overflowPunct w:val="0"/>
              <w:autoSpaceDE w:val="0"/>
              <w:autoSpaceDN w:val="0"/>
              <w:adjustRightInd w:val="0"/>
              <w:spacing w:line="280" w:lineRule="exact"/>
              <w:ind w:left="34"/>
              <w:jc w:val="center"/>
              <w:rPr>
                <w:rFonts w:ascii="Arial" w:eastAsia="Calibri" w:hAnsi="Arial" w:cs="Arial"/>
                <w:b/>
                <w:bCs/>
              </w:rPr>
            </w:pPr>
            <w:r w:rsidRPr="0009713C">
              <w:rPr>
                <w:rFonts w:ascii="Arial" w:eastAsia="Calibri" w:hAnsi="Arial" w:cs="Arial"/>
                <w:b/>
                <w:bCs/>
              </w:rPr>
              <w:t>Positions/Tasks Designated as Non-Sensitive Positions - Tier 2/Mod Risk</w:t>
            </w:r>
          </w:p>
        </w:tc>
      </w:tr>
      <w:tr w:rsidR="00EE4C85" w14:paraId="6F954CCD" w14:textId="77777777" w:rsidTr="00416FAF">
        <w:trPr>
          <w:trHeight w:val="316"/>
        </w:trPr>
        <w:tc>
          <w:tcPr>
            <w:tcW w:w="9356" w:type="dxa"/>
            <w:tcBorders>
              <w:top w:val="single" w:sz="4" w:space="0" w:color="000000"/>
              <w:left w:val="single" w:sz="4" w:space="0" w:color="000000"/>
              <w:bottom w:val="single" w:sz="4" w:space="0" w:color="000000"/>
              <w:right w:val="single" w:sz="4" w:space="0" w:color="000000"/>
            </w:tcBorders>
          </w:tcPr>
          <w:p w14:paraId="6F954CCC" w14:textId="77777777" w:rsidR="00E74DC5" w:rsidRPr="0009713C" w:rsidRDefault="00E74DC5" w:rsidP="0009713C">
            <w:pPr>
              <w:kinsoku w:val="0"/>
              <w:overflowPunct w:val="0"/>
              <w:autoSpaceDE w:val="0"/>
              <w:autoSpaceDN w:val="0"/>
              <w:adjustRightInd w:val="0"/>
              <w:spacing w:before="37"/>
              <w:ind w:left="34" w:right="11"/>
              <w:jc w:val="center"/>
              <w:rPr>
                <w:rFonts w:ascii="Arial" w:eastAsia="Calibri" w:hAnsi="Arial" w:cs="Arial"/>
                <w:i/>
                <w:iCs/>
              </w:rPr>
            </w:pPr>
            <w:r w:rsidRPr="0009713C">
              <w:rPr>
                <w:rFonts w:ascii="Arial" w:eastAsia="Calibri" w:hAnsi="Arial" w:cs="Arial"/>
                <w:i/>
                <w:iCs/>
              </w:rPr>
              <w:t>[Contracting</w:t>
            </w:r>
            <w:r w:rsidRPr="0009713C">
              <w:rPr>
                <w:rFonts w:ascii="Arial" w:eastAsia="Calibri" w:hAnsi="Arial" w:cs="Arial"/>
                <w:i/>
                <w:iCs/>
                <w:spacing w:val="-4"/>
              </w:rPr>
              <w:t xml:space="preserve"> </w:t>
            </w:r>
            <w:r w:rsidRPr="0009713C">
              <w:rPr>
                <w:rFonts w:ascii="Arial" w:eastAsia="Calibri" w:hAnsi="Arial" w:cs="Arial"/>
                <w:i/>
                <w:iCs/>
              </w:rPr>
              <w:t>Officer</w:t>
            </w:r>
            <w:r w:rsidRPr="0009713C">
              <w:rPr>
                <w:rFonts w:ascii="Arial" w:eastAsia="Calibri" w:hAnsi="Arial" w:cs="Arial"/>
                <w:i/>
                <w:iCs/>
                <w:spacing w:val="-8"/>
              </w:rPr>
              <w:t xml:space="preserve"> </w:t>
            </w:r>
            <w:r w:rsidRPr="0009713C">
              <w:rPr>
                <w:rFonts w:ascii="Arial" w:eastAsia="Calibri" w:hAnsi="Arial" w:cs="Arial"/>
                <w:i/>
                <w:iCs/>
              </w:rPr>
              <w:t>to</w:t>
            </w:r>
            <w:r w:rsidRPr="0009713C">
              <w:rPr>
                <w:rFonts w:ascii="Arial" w:eastAsia="Calibri" w:hAnsi="Arial" w:cs="Arial"/>
                <w:i/>
                <w:iCs/>
                <w:spacing w:val="-3"/>
              </w:rPr>
              <w:t xml:space="preserve"> </w:t>
            </w:r>
            <w:r w:rsidRPr="0009713C">
              <w:rPr>
                <w:rFonts w:ascii="Arial" w:eastAsia="Calibri" w:hAnsi="Arial" w:cs="Arial"/>
                <w:i/>
                <w:iCs/>
              </w:rPr>
              <w:t>enter</w:t>
            </w:r>
            <w:r w:rsidRPr="0009713C">
              <w:rPr>
                <w:rFonts w:ascii="Arial" w:eastAsia="Calibri" w:hAnsi="Arial" w:cs="Arial"/>
                <w:i/>
                <w:iCs/>
                <w:spacing w:val="-10"/>
              </w:rPr>
              <w:t xml:space="preserve"> </w:t>
            </w:r>
            <w:r w:rsidRPr="0009713C">
              <w:rPr>
                <w:rFonts w:ascii="Arial" w:eastAsia="Calibri" w:hAnsi="Arial" w:cs="Arial"/>
                <w:i/>
                <w:iCs/>
              </w:rPr>
              <w:t>position</w:t>
            </w:r>
            <w:r w:rsidRPr="0009713C">
              <w:rPr>
                <w:rFonts w:ascii="Arial" w:eastAsia="Calibri" w:hAnsi="Arial" w:cs="Arial"/>
                <w:i/>
                <w:iCs/>
                <w:spacing w:val="-4"/>
              </w:rPr>
              <w:t xml:space="preserve"> </w:t>
            </w:r>
            <w:r w:rsidRPr="0009713C">
              <w:rPr>
                <w:rFonts w:ascii="Arial" w:eastAsia="Calibri" w:hAnsi="Arial" w:cs="Arial"/>
                <w:i/>
                <w:iCs/>
              </w:rPr>
              <w:t>or</w:t>
            </w:r>
            <w:r w:rsidRPr="0009713C">
              <w:rPr>
                <w:rFonts w:ascii="Arial" w:eastAsia="Calibri" w:hAnsi="Arial" w:cs="Arial"/>
                <w:i/>
                <w:iCs/>
                <w:spacing w:val="-10"/>
              </w:rPr>
              <w:t xml:space="preserve"> </w:t>
            </w:r>
            <w:r w:rsidRPr="0009713C">
              <w:rPr>
                <w:rFonts w:ascii="Arial" w:eastAsia="Calibri" w:hAnsi="Arial" w:cs="Arial"/>
                <w:i/>
                <w:iCs/>
              </w:rPr>
              <w:t>task</w:t>
            </w:r>
            <w:r w:rsidRPr="0009713C">
              <w:rPr>
                <w:rFonts w:ascii="Arial" w:eastAsia="Calibri" w:hAnsi="Arial" w:cs="Arial"/>
                <w:i/>
                <w:iCs/>
                <w:spacing w:val="-4"/>
              </w:rPr>
              <w:t xml:space="preserve"> </w:t>
            </w:r>
            <w:r w:rsidRPr="0009713C">
              <w:rPr>
                <w:rFonts w:ascii="Arial" w:eastAsia="Calibri" w:hAnsi="Arial" w:cs="Arial"/>
                <w:i/>
                <w:iCs/>
              </w:rPr>
              <w:t>number,</w:t>
            </w:r>
            <w:r w:rsidRPr="0009713C">
              <w:rPr>
                <w:rFonts w:ascii="Arial" w:eastAsia="Calibri" w:hAnsi="Arial" w:cs="Arial"/>
                <w:i/>
                <w:iCs/>
                <w:spacing w:val="-4"/>
              </w:rPr>
              <w:t xml:space="preserve"> </w:t>
            </w:r>
            <w:r w:rsidRPr="0009713C">
              <w:rPr>
                <w:rFonts w:ascii="Arial" w:eastAsia="Calibri" w:hAnsi="Arial" w:cs="Arial"/>
                <w:i/>
                <w:iCs/>
              </w:rPr>
              <w:t>if</w:t>
            </w:r>
            <w:r w:rsidRPr="0009713C">
              <w:rPr>
                <w:rFonts w:ascii="Arial" w:eastAsia="Calibri" w:hAnsi="Arial" w:cs="Arial"/>
                <w:i/>
                <w:iCs/>
                <w:spacing w:val="-10"/>
              </w:rPr>
              <w:t xml:space="preserve"> </w:t>
            </w:r>
            <w:r w:rsidRPr="0009713C">
              <w:rPr>
                <w:rFonts w:ascii="Arial" w:eastAsia="Calibri" w:hAnsi="Arial" w:cs="Arial"/>
                <w:i/>
                <w:iCs/>
              </w:rPr>
              <w:t>all</w:t>
            </w:r>
            <w:r w:rsidRPr="0009713C">
              <w:rPr>
                <w:rFonts w:ascii="Arial" w:eastAsia="Calibri" w:hAnsi="Arial" w:cs="Arial"/>
                <w:i/>
                <w:iCs/>
                <w:spacing w:val="-7"/>
              </w:rPr>
              <w:t xml:space="preserve"> </w:t>
            </w:r>
            <w:r w:rsidRPr="0009713C">
              <w:rPr>
                <w:rFonts w:ascii="Arial" w:eastAsia="Calibri" w:hAnsi="Arial" w:cs="Arial"/>
                <w:i/>
                <w:iCs/>
              </w:rPr>
              <w:t>positions</w:t>
            </w:r>
            <w:r w:rsidRPr="0009713C">
              <w:rPr>
                <w:rFonts w:ascii="Arial" w:eastAsia="Calibri" w:hAnsi="Arial" w:cs="Arial"/>
                <w:i/>
                <w:iCs/>
                <w:spacing w:val="-8"/>
              </w:rPr>
              <w:t xml:space="preserve"> </w:t>
            </w:r>
            <w:r w:rsidRPr="0009713C">
              <w:rPr>
                <w:rFonts w:ascii="Arial" w:eastAsia="Calibri" w:hAnsi="Arial" w:cs="Arial"/>
                <w:i/>
                <w:iCs/>
              </w:rPr>
              <w:t>fulfilling</w:t>
            </w:r>
            <w:r w:rsidRPr="0009713C">
              <w:rPr>
                <w:rFonts w:ascii="Arial" w:eastAsia="Calibri" w:hAnsi="Arial" w:cs="Arial"/>
                <w:i/>
                <w:iCs/>
                <w:spacing w:val="-4"/>
              </w:rPr>
              <w:t xml:space="preserve"> </w:t>
            </w:r>
            <w:r w:rsidRPr="0009713C">
              <w:rPr>
                <w:rFonts w:ascii="Arial" w:eastAsia="Calibri" w:hAnsi="Arial" w:cs="Arial"/>
                <w:i/>
                <w:iCs/>
              </w:rPr>
              <w:t>a</w:t>
            </w:r>
            <w:r w:rsidRPr="0009713C">
              <w:rPr>
                <w:rFonts w:ascii="Arial" w:eastAsia="Calibri" w:hAnsi="Arial" w:cs="Arial"/>
                <w:i/>
                <w:iCs/>
                <w:spacing w:val="-4"/>
              </w:rPr>
              <w:t xml:space="preserve"> </w:t>
            </w:r>
            <w:r w:rsidRPr="0009713C">
              <w:rPr>
                <w:rFonts w:ascii="Arial" w:eastAsia="Calibri" w:hAnsi="Arial" w:cs="Arial"/>
                <w:i/>
                <w:iCs/>
              </w:rPr>
              <w:t>task</w:t>
            </w:r>
            <w:r w:rsidRPr="0009713C">
              <w:rPr>
                <w:rFonts w:ascii="Arial" w:eastAsia="Calibri" w:hAnsi="Arial" w:cs="Arial"/>
                <w:i/>
                <w:iCs/>
                <w:spacing w:val="-4"/>
              </w:rPr>
              <w:t xml:space="preserve"> </w:t>
            </w:r>
            <w:r w:rsidRPr="0009713C">
              <w:rPr>
                <w:rFonts w:ascii="Arial" w:eastAsia="Calibri" w:hAnsi="Arial" w:cs="Arial"/>
                <w:i/>
                <w:iCs/>
              </w:rPr>
              <w:t>are</w:t>
            </w:r>
            <w:r w:rsidRPr="0009713C">
              <w:rPr>
                <w:rFonts w:ascii="Arial" w:eastAsia="Calibri" w:hAnsi="Arial" w:cs="Arial"/>
                <w:i/>
                <w:iCs/>
                <w:spacing w:val="-4"/>
              </w:rPr>
              <w:t xml:space="preserve"> </w:t>
            </w:r>
            <w:r w:rsidRPr="0009713C">
              <w:rPr>
                <w:rFonts w:ascii="Arial" w:eastAsia="Calibri" w:hAnsi="Arial" w:cs="Arial"/>
                <w:i/>
                <w:iCs/>
              </w:rPr>
              <w:t>Tier</w:t>
            </w:r>
            <w:r w:rsidRPr="0009713C">
              <w:rPr>
                <w:rFonts w:ascii="Arial" w:eastAsia="Calibri" w:hAnsi="Arial" w:cs="Arial"/>
                <w:i/>
                <w:iCs/>
                <w:spacing w:val="-8"/>
              </w:rPr>
              <w:t xml:space="preserve"> </w:t>
            </w:r>
            <w:r w:rsidRPr="0009713C">
              <w:rPr>
                <w:rFonts w:ascii="Arial" w:eastAsia="Calibri" w:hAnsi="Arial" w:cs="Arial"/>
                <w:i/>
                <w:iCs/>
              </w:rPr>
              <w:t>2/Mod</w:t>
            </w:r>
            <w:r w:rsidRPr="0009713C">
              <w:rPr>
                <w:rFonts w:ascii="Arial" w:eastAsia="Calibri" w:hAnsi="Arial" w:cs="Arial"/>
                <w:i/>
                <w:iCs/>
                <w:spacing w:val="-2"/>
              </w:rPr>
              <w:t xml:space="preserve"> </w:t>
            </w:r>
            <w:r w:rsidRPr="0009713C">
              <w:rPr>
                <w:rFonts w:ascii="Arial" w:eastAsia="Calibri" w:hAnsi="Arial" w:cs="Arial"/>
                <w:i/>
                <w:iCs/>
              </w:rPr>
              <w:t>Risk]</w:t>
            </w:r>
          </w:p>
        </w:tc>
      </w:tr>
      <w:tr w:rsidR="00EE4C85" w14:paraId="6F954CCF" w14:textId="77777777" w:rsidTr="00416FAF">
        <w:trPr>
          <w:trHeight w:val="311"/>
        </w:trPr>
        <w:tc>
          <w:tcPr>
            <w:tcW w:w="9356" w:type="dxa"/>
            <w:tcBorders>
              <w:top w:val="single" w:sz="4" w:space="0" w:color="000000"/>
              <w:left w:val="single" w:sz="4" w:space="0" w:color="000000"/>
              <w:bottom w:val="single" w:sz="4" w:space="0" w:color="000000"/>
              <w:right w:val="single" w:sz="4" w:space="0" w:color="000000"/>
            </w:tcBorders>
          </w:tcPr>
          <w:p w14:paraId="6F954CCE" w14:textId="77777777" w:rsidR="00E74DC5" w:rsidRPr="0009713C" w:rsidRDefault="00E74DC5" w:rsidP="0009713C">
            <w:pPr>
              <w:kinsoku w:val="0"/>
              <w:overflowPunct w:val="0"/>
              <w:autoSpaceDE w:val="0"/>
              <w:autoSpaceDN w:val="0"/>
              <w:adjustRightInd w:val="0"/>
              <w:spacing w:before="37"/>
              <w:ind w:left="34" w:right="11"/>
              <w:jc w:val="center"/>
              <w:rPr>
                <w:rFonts w:ascii="Arial" w:eastAsia="Calibri" w:hAnsi="Arial" w:cs="Arial"/>
                <w:i/>
                <w:iCs/>
              </w:rPr>
            </w:pPr>
            <w:r w:rsidRPr="0009713C">
              <w:rPr>
                <w:rFonts w:ascii="Arial" w:eastAsia="Calibri" w:hAnsi="Arial" w:cs="Arial"/>
                <w:i/>
                <w:iCs/>
              </w:rPr>
              <w:t>[Contracting</w:t>
            </w:r>
            <w:r w:rsidRPr="0009713C">
              <w:rPr>
                <w:rFonts w:ascii="Arial" w:eastAsia="Calibri" w:hAnsi="Arial" w:cs="Arial"/>
                <w:i/>
                <w:iCs/>
                <w:spacing w:val="-4"/>
              </w:rPr>
              <w:t xml:space="preserve"> </w:t>
            </w:r>
            <w:r w:rsidRPr="0009713C">
              <w:rPr>
                <w:rFonts w:ascii="Arial" w:eastAsia="Calibri" w:hAnsi="Arial" w:cs="Arial"/>
                <w:i/>
                <w:iCs/>
              </w:rPr>
              <w:t>Officer</w:t>
            </w:r>
            <w:r w:rsidRPr="0009713C">
              <w:rPr>
                <w:rFonts w:ascii="Arial" w:eastAsia="Calibri" w:hAnsi="Arial" w:cs="Arial"/>
                <w:i/>
                <w:iCs/>
                <w:spacing w:val="-8"/>
              </w:rPr>
              <w:t xml:space="preserve"> </w:t>
            </w:r>
            <w:r w:rsidRPr="0009713C">
              <w:rPr>
                <w:rFonts w:ascii="Arial" w:eastAsia="Calibri" w:hAnsi="Arial" w:cs="Arial"/>
                <w:i/>
                <w:iCs/>
              </w:rPr>
              <w:t>to</w:t>
            </w:r>
            <w:r w:rsidRPr="0009713C">
              <w:rPr>
                <w:rFonts w:ascii="Arial" w:eastAsia="Calibri" w:hAnsi="Arial" w:cs="Arial"/>
                <w:i/>
                <w:iCs/>
                <w:spacing w:val="-3"/>
              </w:rPr>
              <w:t xml:space="preserve"> </w:t>
            </w:r>
            <w:r w:rsidRPr="0009713C">
              <w:rPr>
                <w:rFonts w:ascii="Arial" w:eastAsia="Calibri" w:hAnsi="Arial" w:cs="Arial"/>
                <w:i/>
                <w:iCs/>
              </w:rPr>
              <w:t>enter</w:t>
            </w:r>
            <w:r w:rsidRPr="0009713C">
              <w:rPr>
                <w:rFonts w:ascii="Arial" w:eastAsia="Calibri" w:hAnsi="Arial" w:cs="Arial"/>
                <w:i/>
                <w:iCs/>
                <w:spacing w:val="-10"/>
              </w:rPr>
              <w:t xml:space="preserve"> </w:t>
            </w:r>
            <w:r w:rsidRPr="0009713C">
              <w:rPr>
                <w:rFonts w:ascii="Arial" w:eastAsia="Calibri" w:hAnsi="Arial" w:cs="Arial"/>
                <w:i/>
                <w:iCs/>
              </w:rPr>
              <w:t>position</w:t>
            </w:r>
            <w:r w:rsidRPr="0009713C">
              <w:rPr>
                <w:rFonts w:ascii="Arial" w:eastAsia="Calibri" w:hAnsi="Arial" w:cs="Arial"/>
                <w:i/>
                <w:iCs/>
                <w:spacing w:val="-4"/>
              </w:rPr>
              <w:t xml:space="preserve"> </w:t>
            </w:r>
            <w:r w:rsidRPr="0009713C">
              <w:rPr>
                <w:rFonts w:ascii="Arial" w:eastAsia="Calibri" w:hAnsi="Arial" w:cs="Arial"/>
                <w:i/>
                <w:iCs/>
              </w:rPr>
              <w:t>or</w:t>
            </w:r>
            <w:r w:rsidRPr="0009713C">
              <w:rPr>
                <w:rFonts w:ascii="Arial" w:eastAsia="Calibri" w:hAnsi="Arial" w:cs="Arial"/>
                <w:i/>
                <w:iCs/>
                <w:spacing w:val="-10"/>
              </w:rPr>
              <w:t xml:space="preserve"> </w:t>
            </w:r>
            <w:r w:rsidRPr="0009713C">
              <w:rPr>
                <w:rFonts w:ascii="Arial" w:eastAsia="Calibri" w:hAnsi="Arial" w:cs="Arial"/>
                <w:i/>
                <w:iCs/>
              </w:rPr>
              <w:t>task</w:t>
            </w:r>
            <w:r w:rsidRPr="0009713C">
              <w:rPr>
                <w:rFonts w:ascii="Arial" w:eastAsia="Calibri" w:hAnsi="Arial" w:cs="Arial"/>
                <w:i/>
                <w:iCs/>
                <w:spacing w:val="-4"/>
              </w:rPr>
              <w:t xml:space="preserve"> </w:t>
            </w:r>
            <w:r w:rsidRPr="0009713C">
              <w:rPr>
                <w:rFonts w:ascii="Arial" w:eastAsia="Calibri" w:hAnsi="Arial" w:cs="Arial"/>
                <w:i/>
                <w:iCs/>
              </w:rPr>
              <w:t>number,</w:t>
            </w:r>
            <w:r w:rsidRPr="0009713C">
              <w:rPr>
                <w:rFonts w:ascii="Arial" w:eastAsia="Calibri" w:hAnsi="Arial" w:cs="Arial"/>
                <w:i/>
                <w:iCs/>
                <w:spacing w:val="-4"/>
              </w:rPr>
              <w:t xml:space="preserve"> </w:t>
            </w:r>
            <w:r w:rsidRPr="0009713C">
              <w:rPr>
                <w:rFonts w:ascii="Arial" w:eastAsia="Calibri" w:hAnsi="Arial" w:cs="Arial"/>
                <w:i/>
                <w:iCs/>
              </w:rPr>
              <w:t>if</w:t>
            </w:r>
            <w:r w:rsidRPr="0009713C">
              <w:rPr>
                <w:rFonts w:ascii="Arial" w:eastAsia="Calibri" w:hAnsi="Arial" w:cs="Arial"/>
                <w:i/>
                <w:iCs/>
                <w:spacing w:val="-10"/>
              </w:rPr>
              <w:t xml:space="preserve"> </w:t>
            </w:r>
            <w:r w:rsidRPr="0009713C">
              <w:rPr>
                <w:rFonts w:ascii="Arial" w:eastAsia="Calibri" w:hAnsi="Arial" w:cs="Arial"/>
                <w:i/>
                <w:iCs/>
              </w:rPr>
              <w:t>all</w:t>
            </w:r>
            <w:r w:rsidRPr="0009713C">
              <w:rPr>
                <w:rFonts w:ascii="Arial" w:eastAsia="Calibri" w:hAnsi="Arial" w:cs="Arial"/>
                <w:i/>
                <w:iCs/>
                <w:spacing w:val="-7"/>
              </w:rPr>
              <w:t xml:space="preserve"> </w:t>
            </w:r>
            <w:r w:rsidRPr="0009713C">
              <w:rPr>
                <w:rFonts w:ascii="Arial" w:eastAsia="Calibri" w:hAnsi="Arial" w:cs="Arial"/>
                <w:i/>
                <w:iCs/>
              </w:rPr>
              <w:t>positions</w:t>
            </w:r>
            <w:r w:rsidRPr="0009713C">
              <w:rPr>
                <w:rFonts w:ascii="Arial" w:eastAsia="Calibri" w:hAnsi="Arial" w:cs="Arial"/>
                <w:i/>
                <w:iCs/>
                <w:spacing w:val="-8"/>
              </w:rPr>
              <w:t xml:space="preserve"> </w:t>
            </w:r>
            <w:r w:rsidRPr="0009713C">
              <w:rPr>
                <w:rFonts w:ascii="Arial" w:eastAsia="Calibri" w:hAnsi="Arial" w:cs="Arial"/>
                <w:i/>
                <w:iCs/>
              </w:rPr>
              <w:t>fulfilling</w:t>
            </w:r>
            <w:r w:rsidRPr="0009713C">
              <w:rPr>
                <w:rFonts w:ascii="Arial" w:eastAsia="Calibri" w:hAnsi="Arial" w:cs="Arial"/>
                <w:i/>
                <w:iCs/>
                <w:spacing w:val="-4"/>
              </w:rPr>
              <w:t xml:space="preserve"> </w:t>
            </w:r>
            <w:r w:rsidRPr="0009713C">
              <w:rPr>
                <w:rFonts w:ascii="Arial" w:eastAsia="Calibri" w:hAnsi="Arial" w:cs="Arial"/>
                <w:i/>
                <w:iCs/>
              </w:rPr>
              <w:t>a</w:t>
            </w:r>
            <w:r w:rsidRPr="0009713C">
              <w:rPr>
                <w:rFonts w:ascii="Arial" w:eastAsia="Calibri" w:hAnsi="Arial" w:cs="Arial"/>
                <w:i/>
                <w:iCs/>
                <w:spacing w:val="-4"/>
              </w:rPr>
              <w:t xml:space="preserve"> </w:t>
            </w:r>
            <w:r w:rsidRPr="0009713C">
              <w:rPr>
                <w:rFonts w:ascii="Arial" w:eastAsia="Calibri" w:hAnsi="Arial" w:cs="Arial"/>
                <w:i/>
                <w:iCs/>
              </w:rPr>
              <w:t>task</w:t>
            </w:r>
            <w:r w:rsidRPr="0009713C">
              <w:rPr>
                <w:rFonts w:ascii="Arial" w:eastAsia="Calibri" w:hAnsi="Arial" w:cs="Arial"/>
                <w:i/>
                <w:iCs/>
                <w:spacing w:val="-4"/>
              </w:rPr>
              <w:t xml:space="preserve"> </w:t>
            </w:r>
            <w:r w:rsidRPr="0009713C">
              <w:rPr>
                <w:rFonts w:ascii="Arial" w:eastAsia="Calibri" w:hAnsi="Arial" w:cs="Arial"/>
                <w:i/>
                <w:iCs/>
              </w:rPr>
              <w:t>are</w:t>
            </w:r>
            <w:r w:rsidRPr="0009713C">
              <w:rPr>
                <w:rFonts w:ascii="Arial" w:eastAsia="Calibri" w:hAnsi="Arial" w:cs="Arial"/>
                <w:i/>
                <w:iCs/>
                <w:spacing w:val="-4"/>
              </w:rPr>
              <w:t xml:space="preserve"> </w:t>
            </w:r>
            <w:r w:rsidRPr="0009713C">
              <w:rPr>
                <w:rFonts w:ascii="Arial" w:eastAsia="Calibri" w:hAnsi="Arial" w:cs="Arial"/>
                <w:i/>
                <w:iCs/>
              </w:rPr>
              <w:t>Tier</w:t>
            </w:r>
            <w:r w:rsidRPr="0009713C">
              <w:rPr>
                <w:rFonts w:ascii="Arial" w:eastAsia="Calibri" w:hAnsi="Arial" w:cs="Arial"/>
                <w:i/>
                <w:iCs/>
                <w:spacing w:val="-8"/>
              </w:rPr>
              <w:t xml:space="preserve"> </w:t>
            </w:r>
            <w:r w:rsidRPr="0009713C">
              <w:rPr>
                <w:rFonts w:ascii="Arial" w:eastAsia="Calibri" w:hAnsi="Arial" w:cs="Arial"/>
                <w:i/>
                <w:iCs/>
              </w:rPr>
              <w:t>2/Mod</w:t>
            </w:r>
            <w:r w:rsidRPr="0009713C">
              <w:rPr>
                <w:rFonts w:ascii="Arial" w:eastAsia="Calibri" w:hAnsi="Arial" w:cs="Arial"/>
                <w:i/>
                <w:iCs/>
                <w:spacing w:val="-2"/>
              </w:rPr>
              <w:t xml:space="preserve"> </w:t>
            </w:r>
            <w:r w:rsidRPr="0009713C">
              <w:rPr>
                <w:rFonts w:ascii="Arial" w:eastAsia="Calibri" w:hAnsi="Arial" w:cs="Arial"/>
                <w:i/>
                <w:iCs/>
              </w:rPr>
              <w:t>Risk]</w:t>
            </w:r>
          </w:p>
        </w:tc>
      </w:tr>
      <w:tr w:rsidR="00EE4C85" w14:paraId="6F954CD1" w14:textId="77777777" w:rsidTr="00416FAF">
        <w:trPr>
          <w:trHeight w:val="313"/>
        </w:trPr>
        <w:tc>
          <w:tcPr>
            <w:tcW w:w="9356" w:type="dxa"/>
            <w:tcBorders>
              <w:top w:val="single" w:sz="4" w:space="0" w:color="000000"/>
              <w:left w:val="single" w:sz="4" w:space="0" w:color="000000"/>
              <w:bottom w:val="single" w:sz="4" w:space="0" w:color="000000"/>
              <w:right w:val="single" w:sz="4" w:space="0" w:color="000000"/>
            </w:tcBorders>
          </w:tcPr>
          <w:p w14:paraId="6F954CD0" w14:textId="77777777" w:rsidR="00E74DC5" w:rsidRPr="0009713C" w:rsidRDefault="00E74DC5" w:rsidP="0009713C">
            <w:pPr>
              <w:kinsoku w:val="0"/>
              <w:overflowPunct w:val="0"/>
              <w:autoSpaceDE w:val="0"/>
              <w:autoSpaceDN w:val="0"/>
              <w:adjustRightInd w:val="0"/>
              <w:spacing w:before="39"/>
              <w:ind w:left="34" w:right="11"/>
              <w:jc w:val="center"/>
              <w:rPr>
                <w:rFonts w:ascii="Arial" w:eastAsia="Calibri" w:hAnsi="Arial" w:cs="Arial"/>
                <w:i/>
                <w:iCs/>
              </w:rPr>
            </w:pPr>
            <w:r w:rsidRPr="0009713C">
              <w:rPr>
                <w:rFonts w:ascii="Arial" w:eastAsia="Calibri" w:hAnsi="Arial" w:cs="Arial"/>
                <w:i/>
                <w:iCs/>
              </w:rPr>
              <w:t>[Contracting</w:t>
            </w:r>
            <w:r w:rsidRPr="0009713C">
              <w:rPr>
                <w:rFonts w:ascii="Arial" w:eastAsia="Calibri" w:hAnsi="Arial" w:cs="Arial"/>
                <w:i/>
                <w:iCs/>
                <w:spacing w:val="-4"/>
              </w:rPr>
              <w:t xml:space="preserve"> </w:t>
            </w:r>
            <w:r w:rsidRPr="0009713C">
              <w:rPr>
                <w:rFonts w:ascii="Arial" w:eastAsia="Calibri" w:hAnsi="Arial" w:cs="Arial"/>
                <w:i/>
                <w:iCs/>
              </w:rPr>
              <w:t>Officer</w:t>
            </w:r>
            <w:r w:rsidRPr="0009713C">
              <w:rPr>
                <w:rFonts w:ascii="Arial" w:eastAsia="Calibri" w:hAnsi="Arial" w:cs="Arial"/>
                <w:i/>
                <w:iCs/>
                <w:spacing w:val="-8"/>
              </w:rPr>
              <w:t xml:space="preserve"> </w:t>
            </w:r>
            <w:r w:rsidRPr="0009713C">
              <w:rPr>
                <w:rFonts w:ascii="Arial" w:eastAsia="Calibri" w:hAnsi="Arial" w:cs="Arial"/>
                <w:i/>
                <w:iCs/>
              </w:rPr>
              <w:t>to</w:t>
            </w:r>
            <w:r w:rsidRPr="0009713C">
              <w:rPr>
                <w:rFonts w:ascii="Arial" w:eastAsia="Calibri" w:hAnsi="Arial" w:cs="Arial"/>
                <w:i/>
                <w:iCs/>
                <w:spacing w:val="-3"/>
              </w:rPr>
              <w:t xml:space="preserve"> </w:t>
            </w:r>
            <w:r w:rsidRPr="0009713C">
              <w:rPr>
                <w:rFonts w:ascii="Arial" w:eastAsia="Calibri" w:hAnsi="Arial" w:cs="Arial"/>
                <w:i/>
                <w:iCs/>
              </w:rPr>
              <w:t>enter</w:t>
            </w:r>
            <w:r w:rsidRPr="0009713C">
              <w:rPr>
                <w:rFonts w:ascii="Arial" w:eastAsia="Calibri" w:hAnsi="Arial" w:cs="Arial"/>
                <w:i/>
                <w:iCs/>
                <w:spacing w:val="-10"/>
              </w:rPr>
              <w:t xml:space="preserve"> </w:t>
            </w:r>
            <w:r w:rsidRPr="0009713C">
              <w:rPr>
                <w:rFonts w:ascii="Arial" w:eastAsia="Calibri" w:hAnsi="Arial" w:cs="Arial"/>
                <w:i/>
                <w:iCs/>
              </w:rPr>
              <w:t>position</w:t>
            </w:r>
            <w:r w:rsidRPr="0009713C">
              <w:rPr>
                <w:rFonts w:ascii="Arial" w:eastAsia="Calibri" w:hAnsi="Arial" w:cs="Arial"/>
                <w:i/>
                <w:iCs/>
                <w:spacing w:val="-4"/>
              </w:rPr>
              <w:t xml:space="preserve"> </w:t>
            </w:r>
            <w:r w:rsidRPr="0009713C">
              <w:rPr>
                <w:rFonts w:ascii="Arial" w:eastAsia="Calibri" w:hAnsi="Arial" w:cs="Arial"/>
                <w:i/>
                <w:iCs/>
              </w:rPr>
              <w:t>or</w:t>
            </w:r>
            <w:r w:rsidRPr="0009713C">
              <w:rPr>
                <w:rFonts w:ascii="Arial" w:eastAsia="Calibri" w:hAnsi="Arial" w:cs="Arial"/>
                <w:i/>
                <w:iCs/>
                <w:spacing w:val="-10"/>
              </w:rPr>
              <w:t xml:space="preserve"> </w:t>
            </w:r>
            <w:r w:rsidRPr="0009713C">
              <w:rPr>
                <w:rFonts w:ascii="Arial" w:eastAsia="Calibri" w:hAnsi="Arial" w:cs="Arial"/>
                <w:i/>
                <w:iCs/>
              </w:rPr>
              <w:t>task</w:t>
            </w:r>
            <w:r w:rsidRPr="0009713C">
              <w:rPr>
                <w:rFonts w:ascii="Arial" w:eastAsia="Calibri" w:hAnsi="Arial" w:cs="Arial"/>
                <w:i/>
                <w:iCs/>
                <w:spacing w:val="-4"/>
              </w:rPr>
              <w:t xml:space="preserve"> </w:t>
            </w:r>
            <w:r w:rsidRPr="0009713C">
              <w:rPr>
                <w:rFonts w:ascii="Arial" w:eastAsia="Calibri" w:hAnsi="Arial" w:cs="Arial"/>
                <w:i/>
                <w:iCs/>
              </w:rPr>
              <w:t>number,</w:t>
            </w:r>
            <w:r w:rsidRPr="0009713C">
              <w:rPr>
                <w:rFonts w:ascii="Arial" w:eastAsia="Calibri" w:hAnsi="Arial" w:cs="Arial"/>
                <w:i/>
                <w:iCs/>
                <w:spacing w:val="-4"/>
              </w:rPr>
              <w:t xml:space="preserve"> </w:t>
            </w:r>
            <w:r w:rsidRPr="0009713C">
              <w:rPr>
                <w:rFonts w:ascii="Arial" w:eastAsia="Calibri" w:hAnsi="Arial" w:cs="Arial"/>
                <w:i/>
                <w:iCs/>
              </w:rPr>
              <w:t>if</w:t>
            </w:r>
            <w:r w:rsidRPr="0009713C">
              <w:rPr>
                <w:rFonts w:ascii="Arial" w:eastAsia="Calibri" w:hAnsi="Arial" w:cs="Arial"/>
                <w:i/>
                <w:iCs/>
                <w:spacing w:val="-10"/>
              </w:rPr>
              <w:t xml:space="preserve"> </w:t>
            </w:r>
            <w:r w:rsidRPr="0009713C">
              <w:rPr>
                <w:rFonts w:ascii="Arial" w:eastAsia="Calibri" w:hAnsi="Arial" w:cs="Arial"/>
                <w:i/>
                <w:iCs/>
              </w:rPr>
              <w:t>all</w:t>
            </w:r>
            <w:r w:rsidRPr="0009713C">
              <w:rPr>
                <w:rFonts w:ascii="Arial" w:eastAsia="Calibri" w:hAnsi="Arial" w:cs="Arial"/>
                <w:i/>
                <w:iCs/>
                <w:spacing w:val="-7"/>
              </w:rPr>
              <w:t xml:space="preserve"> </w:t>
            </w:r>
            <w:r w:rsidRPr="0009713C">
              <w:rPr>
                <w:rFonts w:ascii="Arial" w:eastAsia="Calibri" w:hAnsi="Arial" w:cs="Arial"/>
                <w:i/>
                <w:iCs/>
              </w:rPr>
              <w:t>positions</w:t>
            </w:r>
            <w:r w:rsidRPr="0009713C">
              <w:rPr>
                <w:rFonts w:ascii="Arial" w:eastAsia="Calibri" w:hAnsi="Arial" w:cs="Arial"/>
                <w:i/>
                <w:iCs/>
                <w:spacing w:val="-8"/>
              </w:rPr>
              <w:t xml:space="preserve"> </w:t>
            </w:r>
            <w:r w:rsidRPr="0009713C">
              <w:rPr>
                <w:rFonts w:ascii="Arial" w:eastAsia="Calibri" w:hAnsi="Arial" w:cs="Arial"/>
                <w:i/>
                <w:iCs/>
              </w:rPr>
              <w:t>fulfilling</w:t>
            </w:r>
            <w:r w:rsidRPr="0009713C">
              <w:rPr>
                <w:rFonts w:ascii="Arial" w:eastAsia="Calibri" w:hAnsi="Arial" w:cs="Arial"/>
                <w:i/>
                <w:iCs/>
                <w:spacing w:val="-4"/>
              </w:rPr>
              <w:t xml:space="preserve"> </w:t>
            </w:r>
            <w:r w:rsidRPr="0009713C">
              <w:rPr>
                <w:rFonts w:ascii="Arial" w:eastAsia="Calibri" w:hAnsi="Arial" w:cs="Arial"/>
                <w:i/>
                <w:iCs/>
              </w:rPr>
              <w:t>a</w:t>
            </w:r>
            <w:r w:rsidRPr="0009713C">
              <w:rPr>
                <w:rFonts w:ascii="Arial" w:eastAsia="Calibri" w:hAnsi="Arial" w:cs="Arial"/>
                <w:i/>
                <w:iCs/>
                <w:spacing w:val="-4"/>
              </w:rPr>
              <w:t xml:space="preserve"> </w:t>
            </w:r>
            <w:r w:rsidRPr="0009713C">
              <w:rPr>
                <w:rFonts w:ascii="Arial" w:eastAsia="Calibri" w:hAnsi="Arial" w:cs="Arial"/>
                <w:i/>
                <w:iCs/>
              </w:rPr>
              <w:t>task</w:t>
            </w:r>
            <w:r w:rsidRPr="0009713C">
              <w:rPr>
                <w:rFonts w:ascii="Arial" w:eastAsia="Calibri" w:hAnsi="Arial" w:cs="Arial"/>
                <w:i/>
                <w:iCs/>
                <w:spacing w:val="-4"/>
              </w:rPr>
              <w:t xml:space="preserve"> </w:t>
            </w:r>
            <w:r w:rsidRPr="0009713C">
              <w:rPr>
                <w:rFonts w:ascii="Arial" w:eastAsia="Calibri" w:hAnsi="Arial" w:cs="Arial"/>
                <w:i/>
                <w:iCs/>
              </w:rPr>
              <w:t>are</w:t>
            </w:r>
            <w:r w:rsidRPr="0009713C">
              <w:rPr>
                <w:rFonts w:ascii="Arial" w:eastAsia="Calibri" w:hAnsi="Arial" w:cs="Arial"/>
                <w:i/>
                <w:iCs/>
                <w:spacing w:val="-4"/>
              </w:rPr>
              <w:t xml:space="preserve"> </w:t>
            </w:r>
            <w:r w:rsidRPr="0009713C">
              <w:rPr>
                <w:rFonts w:ascii="Arial" w:eastAsia="Calibri" w:hAnsi="Arial" w:cs="Arial"/>
                <w:i/>
                <w:iCs/>
              </w:rPr>
              <w:t>Tier</w:t>
            </w:r>
            <w:r w:rsidRPr="0009713C">
              <w:rPr>
                <w:rFonts w:ascii="Arial" w:eastAsia="Calibri" w:hAnsi="Arial" w:cs="Arial"/>
                <w:i/>
                <w:iCs/>
                <w:spacing w:val="-8"/>
              </w:rPr>
              <w:t xml:space="preserve"> </w:t>
            </w:r>
            <w:r w:rsidRPr="0009713C">
              <w:rPr>
                <w:rFonts w:ascii="Arial" w:eastAsia="Calibri" w:hAnsi="Arial" w:cs="Arial"/>
                <w:i/>
                <w:iCs/>
              </w:rPr>
              <w:t>2/Mod</w:t>
            </w:r>
            <w:r w:rsidRPr="0009713C">
              <w:rPr>
                <w:rFonts w:ascii="Arial" w:eastAsia="Calibri" w:hAnsi="Arial" w:cs="Arial"/>
                <w:i/>
                <w:iCs/>
                <w:spacing w:val="-2"/>
              </w:rPr>
              <w:t xml:space="preserve"> </w:t>
            </w:r>
            <w:r w:rsidRPr="0009713C">
              <w:rPr>
                <w:rFonts w:ascii="Arial" w:eastAsia="Calibri" w:hAnsi="Arial" w:cs="Arial"/>
                <w:i/>
                <w:iCs/>
              </w:rPr>
              <w:t>Risk]</w:t>
            </w:r>
          </w:p>
        </w:tc>
      </w:tr>
      <w:tr w:rsidR="00EE4C85" w14:paraId="6F954CD3" w14:textId="77777777" w:rsidTr="00416FAF">
        <w:trPr>
          <w:trHeight w:val="314"/>
        </w:trPr>
        <w:tc>
          <w:tcPr>
            <w:tcW w:w="9356" w:type="dxa"/>
            <w:tcBorders>
              <w:top w:val="single" w:sz="4" w:space="0" w:color="000000"/>
              <w:left w:val="single" w:sz="4" w:space="0" w:color="000000"/>
              <w:bottom w:val="single" w:sz="4" w:space="0" w:color="000000"/>
              <w:right w:val="single" w:sz="4" w:space="0" w:color="000000"/>
            </w:tcBorders>
          </w:tcPr>
          <w:p w14:paraId="6F954CD2" w14:textId="77777777" w:rsidR="00E74DC5" w:rsidRPr="0009713C" w:rsidRDefault="00E74DC5" w:rsidP="0009713C">
            <w:pPr>
              <w:kinsoku w:val="0"/>
              <w:overflowPunct w:val="0"/>
              <w:autoSpaceDE w:val="0"/>
              <w:autoSpaceDN w:val="0"/>
              <w:adjustRightInd w:val="0"/>
              <w:spacing w:before="37"/>
              <w:ind w:left="34" w:right="11"/>
              <w:jc w:val="center"/>
              <w:rPr>
                <w:rFonts w:ascii="Arial" w:eastAsia="Calibri" w:hAnsi="Arial" w:cs="Arial"/>
                <w:i/>
                <w:iCs/>
              </w:rPr>
            </w:pPr>
            <w:r w:rsidRPr="0009713C">
              <w:rPr>
                <w:rFonts w:ascii="Arial" w:eastAsia="Calibri" w:hAnsi="Arial" w:cs="Arial"/>
                <w:i/>
                <w:iCs/>
              </w:rPr>
              <w:t>[Contracting</w:t>
            </w:r>
            <w:r w:rsidRPr="0009713C">
              <w:rPr>
                <w:rFonts w:ascii="Arial" w:eastAsia="Calibri" w:hAnsi="Arial" w:cs="Arial"/>
                <w:i/>
                <w:iCs/>
                <w:spacing w:val="-4"/>
              </w:rPr>
              <w:t xml:space="preserve"> </w:t>
            </w:r>
            <w:r w:rsidRPr="0009713C">
              <w:rPr>
                <w:rFonts w:ascii="Arial" w:eastAsia="Calibri" w:hAnsi="Arial" w:cs="Arial"/>
                <w:i/>
                <w:iCs/>
              </w:rPr>
              <w:t>Officer</w:t>
            </w:r>
            <w:r w:rsidRPr="0009713C">
              <w:rPr>
                <w:rFonts w:ascii="Arial" w:eastAsia="Calibri" w:hAnsi="Arial" w:cs="Arial"/>
                <w:i/>
                <w:iCs/>
                <w:spacing w:val="-8"/>
              </w:rPr>
              <w:t xml:space="preserve"> </w:t>
            </w:r>
            <w:r w:rsidRPr="0009713C">
              <w:rPr>
                <w:rFonts w:ascii="Arial" w:eastAsia="Calibri" w:hAnsi="Arial" w:cs="Arial"/>
                <w:i/>
                <w:iCs/>
              </w:rPr>
              <w:t>to</w:t>
            </w:r>
            <w:r w:rsidRPr="0009713C">
              <w:rPr>
                <w:rFonts w:ascii="Arial" w:eastAsia="Calibri" w:hAnsi="Arial" w:cs="Arial"/>
                <w:i/>
                <w:iCs/>
                <w:spacing w:val="-3"/>
              </w:rPr>
              <w:t xml:space="preserve"> </w:t>
            </w:r>
            <w:r w:rsidRPr="0009713C">
              <w:rPr>
                <w:rFonts w:ascii="Arial" w:eastAsia="Calibri" w:hAnsi="Arial" w:cs="Arial"/>
                <w:i/>
                <w:iCs/>
              </w:rPr>
              <w:t>enter</w:t>
            </w:r>
            <w:r w:rsidRPr="0009713C">
              <w:rPr>
                <w:rFonts w:ascii="Arial" w:eastAsia="Calibri" w:hAnsi="Arial" w:cs="Arial"/>
                <w:i/>
                <w:iCs/>
                <w:spacing w:val="-10"/>
              </w:rPr>
              <w:t xml:space="preserve"> </w:t>
            </w:r>
            <w:r w:rsidRPr="0009713C">
              <w:rPr>
                <w:rFonts w:ascii="Arial" w:eastAsia="Calibri" w:hAnsi="Arial" w:cs="Arial"/>
                <w:i/>
                <w:iCs/>
              </w:rPr>
              <w:t>position</w:t>
            </w:r>
            <w:r w:rsidRPr="0009713C">
              <w:rPr>
                <w:rFonts w:ascii="Arial" w:eastAsia="Calibri" w:hAnsi="Arial" w:cs="Arial"/>
                <w:i/>
                <w:iCs/>
                <w:spacing w:val="-4"/>
              </w:rPr>
              <w:t xml:space="preserve"> </w:t>
            </w:r>
            <w:r w:rsidRPr="0009713C">
              <w:rPr>
                <w:rFonts w:ascii="Arial" w:eastAsia="Calibri" w:hAnsi="Arial" w:cs="Arial"/>
                <w:i/>
                <w:iCs/>
              </w:rPr>
              <w:t>or</w:t>
            </w:r>
            <w:r w:rsidRPr="0009713C">
              <w:rPr>
                <w:rFonts w:ascii="Arial" w:eastAsia="Calibri" w:hAnsi="Arial" w:cs="Arial"/>
                <w:i/>
                <w:iCs/>
                <w:spacing w:val="-10"/>
              </w:rPr>
              <w:t xml:space="preserve"> </w:t>
            </w:r>
            <w:r w:rsidRPr="0009713C">
              <w:rPr>
                <w:rFonts w:ascii="Arial" w:eastAsia="Calibri" w:hAnsi="Arial" w:cs="Arial"/>
                <w:i/>
                <w:iCs/>
              </w:rPr>
              <w:t>task</w:t>
            </w:r>
            <w:r w:rsidRPr="0009713C">
              <w:rPr>
                <w:rFonts w:ascii="Arial" w:eastAsia="Calibri" w:hAnsi="Arial" w:cs="Arial"/>
                <w:i/>
                <w:iCs/>
                <w:spacing w:val="-4"/>
              </w:rPr>
              <w:t xml:space="preserve"> </w:t>
            </w:r>
            <w:r w:rsidRPr="0009713C">
              <w:rPr>
                <w:rFonts w:ascii="Arial" w:eastAsia="Calibri" w:hAnsi="Arial" w:cs="Arial"/>
                <w:i/>
                <w:iCs/>
              </w:rPr>
              <w:t>number,</w:t>
            </w:r>
            <w:r w:rsidRPr="0009713C">
              <w:rPr>
                <w:rFonts w:ascii="Arial" w:eastAsia="Calibri" w:hAnsi="Arial" w:cs="Arial"/>
                <w:i/>
                <w:iCs/>
                <w:spacing w:val="-4"/>
              </w:rPr>
              <w:t xml:space="preserve"> </w:t>
            </w:r>
            <w:r w:rsidRPr="0009713C">
              <w:rPr>
                <w:rFonts w:ascii="Arial" w:eastAsia="Calibri" w:hAnsi="Arial" w:cs="Arial"/>
                <w:i/>
                <w:iCs/>
              </w:rPr>
              <w:t>if</w:t>
            </w:r>
            <w:r w:rsidRPr="0009713C">
              <w:rPr>
                <w:rFonts w:ascii="Arial" w:eastAsia="Calibri" w:hAnsi="Arial" w:cs="Arial"/>
                <w:i/>
                <w:iCs/>
                <w:spacing w:val="-10"/>
              </w:rPr>
              <w:t xml:space="preserve"> </w:t>
            </w:r>
            <w:r w:rsidRPr="0009713C">
              <w:rPr>
                <w:rFonts w:ascii="Arial" w:eastAsia="Calibri" w:hAnsi="Arial" w:cs="Arial"/>
                <w:i/>
                <w:iCs/>
              </w:rPr>
              <w:t>all</w:t>
            </w:r>
            <w:r w:rsidRPr="0009713C">
              <w:rPr>
                <w:rFonts w:ascii="Arial" w:eastAsia="Calibri" w:hAnsi="Arial" w:cs="Arial"/>
                <w:i/>
                <w:iCs/>
                <w:spacing w:val="-7"/>
              </w:rPr>
              <w:t xml:space="preserve"> </w:t>
            </w:r>
            <w:r w:rsidRPr="0009713C">
              <w:rPr>
                <w:rFonts w:ascii="Arial" w:eastAsia="Calibri" w:hAnsi="Arial" w:cs="Arial"/>
                <w:i/>
                <w:iCs/>
              </w:rPr>
              <w:t>positions</w:t>
            </w:r>
            <w:r w:rsidRPr="0009713C">
              <w:rPr>
                <w:rFonts w:ascii="Arial" w:eastAsia="Calibri" w:hAnsi="Arial" w:cs="Arial"/>
                <w:i/>
                <w:iCs/>
                <w:spacing w:val="-8"/>
              </w:rPr>
              <w:t xml:space="preserve"> </w:t>
            </w:r>
            <w:r w:rsidRPr="0009713C">
              <w:rPr>
                <w:rFonts w:ascii="Arial" w:eastAsia="Calibri" w:hAnsi="Arial" w:cs="Arial"/>
                <w:i/>
                <w:iCs/>
              </w:rPr>
              <w:t>fulfilling</w:t>
            </w:r>
            <w:r w:rsidRPr="0009713C">
              <w:rPr>
                <w:rFonts w:ascii="Arial" w:eastAsia="Calibri" w:hAnsi="Arial" w:cs="Arial"/>
                <w:i/>
                <w:iCs/>
                <w:spacing w:val="-4"/>
              </w:rPr>
              <w:t xml:space="preserve"> </w:t>
            </w:r>
            <w:r w:rsidRPr="0009713C">
              <w:rPr>
                <w:rFonts w:ascii="Arial" w:eastAsia="Calibri" w:hAnsi="Arial" w:cs="Arial"/>
                <w:i/>
                <w:iCs/>
              </w:rPr>
              <w:t>a</w:t>
            </w:r>
            <w:r w:rsidRPr="0009713C">
              <w:rPr>
                <w:rFonts w:ascii="Arial" w:eastAsia="Calibri" w:hAnsi="Arial" w:cs="Arial"/>
                <w:i/>
                <w:iCs/>
                <w:spacing w:val="-4"/>
              </w:rPr>
              <w:t xml:space="preserve"> </w:t>
            </w:r>
            <w:r w:rsidRPr="0009713C">
              <w:rPr>
                <w:rFonts w:ascii="Arial" w:eastAsia="Calibri" w:hAnsi="Arial" w:cs="Arial"/>
                <w:i/>
                <w:iCs/>
              </w:rPr>
              <w:t>task</w:t>
            </w:r>
            <w:r w:rsidRPr="0009713C">
              <w:rPr>
                <w:rFonts w:ascii="Arial" w:eastAsia="Calibri" w:hAnsi="Arial" w:cs="Arial"/>
                <w:i/>
                <w:iCs/>
                <w:spacing w:val="-4"/>
              </w:rPr>
              <w:t xml:space="preserve"> </w:t>
            </w:r>
            <w:r w:rsidRPr="0009713C">
              <w:rPr>
                <w:rFonts w:ascii="Arial" w:eastAsia="Calibri" w:hAnsi="Arial" w:cs="Arial"/>
                <w:i/>
                <w:iCs/>
              </w:rPr>
              <w:t>are</w:t>
            </w:r>
            <w:r w:rsidRPr="0009713C">
              <w:rPr>
                <w:rFonts w:ascii="Arial" w:eastAsia="Calibri" w:hAnsi="Arial" w:cs="Arial"/>
                <w:i/>
                <w:iCs/>
                <w:spacing w:val="-4"/>
              </w:rPr>
              <w:t xml:space="preserve"> </w:t>
            </w:r>
            <w:r w:rsidRPr="0009713C">
              <w:rPr>
                <w:rFonts w:ascii="Arial" w:eastAsia="Calibri" w:hAnsi="Arial" w:cs="Arial"/>
                <w:i/>
                <w:iCs/>
              </w:rPr>
              <w:t>Tier</w:t>
            </w:r>
            <w:r w:rsidRPr="0009713C">
              <w:rPr>
                <w:rFonts w:ascii="Arial" w:eastAsia="Calibri" w:hAnsi="Arial" w:cs="Arial"/>
                <w:i/>
                <w:iCs/>
                <w:spacing w:val="-8"/>
              </w:rPr>
              <w:t xml:space="preserve"> </w:t>
            </w:r>
            <w:r w:rsidRPr="0009713C">
              <w:rPr>
                <w:rFonts w:ascii="Arial" w:eastAsia="Calibri" w:hAnsi="Arial" w:cs="Arial"/>
                <w:i/>
                <w:iCs/>
              </w:rPr>
              <w:t>2/Mod</w:t>
            </w:r>
            <w:r w:rsidRPr="0009713C">
              <w:rPr>
                <w:rFonts w:ascii="Arial" w:eastAsia="Calibri" w:hAnsi="Arial" w:cs="Arial"/>
                <w:i/>
                <w:iCs/>
                <w:spacing w:val="-2"/>
              </w:rPr>
              <w:t xml:space="preserve"> </w:t>
            </w:r>
            <w:r w:rsidRPr="0009713C">
              <w:rPr>
                <w:rFonts w:ascii="Arial" w:eastAsia="Calibri" w:hAnsi="Arial" w:cs="Arial"/>
                <w:i/>
                <w:iCs/>
              </w:rPr>
              <w:t>Risk]</w:t>
            </w:r>
          </w:p>
        </w:tc>
      </w:tr>
      <w:tr w:rsidR="00EE4C85" w14:paraId="6F954CD5" w14:textId="77777777" w:rsidTr="00416FAF">
        <w:trPr>
          <w:trHeight w:val="316"/>
        </w:trPr>
        <w:tc>
          <w:tcPr>
            <w:tcW w:w="9356" w:type="dxa"/>
            <w:tcBorders>
              <w:top w:val="single" w:sz="4" w:space="0" w:color="000000"/>
              <w:left w:val="single" w:sz="4" w:space="0" w:color="000000"/>
              <w:bottom w:val="single" w:sz="4" w:space="0" w:color="000000"/>
              <w:right w:val="single" w:sz="4" w:space="0" w:color="000000"/>
            </w:tcBorders>
          </w:tcPr>
          <w:p w14:paraId="6F954CD4" w14:textId="77777777" w:rsidR="00E74DC5" w:rsidRPr="0009713C" w:rsidRDefault="00E74DC5" w:rsidP="0009713C">
            <w:pPr>
              <w:kinsoku w:val="0"/>
              <w:overflowPunct w:val="0"/>
              <w:autoSpaceDE w:val="0"/>
              <w:autoSpaceDN w:val="0"/>
              <w:adjustRightInd w:val="0"/>
              <w:spacing w:before="39"/>
              <w:ind w:left="34" w:right="11"/>
              <w:jc w:val="center"/>
              <w:rPr>
                <w:rFonts w:ascii="Arial" w:eastAsia="Calibri" w:hAnsi="Arial" w:cs="Arial"/>
                <w:i/>
                <w:iCs/>
              </w:rPr>
            </w:pPr>
            <w:r w:rsidRPr="0009713C">
              <w:rPr>
                <w:rFonts w:ascii="Arial" w:eastAsia="Calibri" w:hAnsi="Arial" w:cs="Arial"/>
                <w:i/>
                <w:iCs/>
              </w:rPr>
              <w:t>[Contracting</w:t>
            </w:r>
            <w:r w:rsidRPr="0009713C">
              <w:rPr>
                <w:rFonts w:ascii="Arial" w:eastAsia="Calibri" w:hAnsi="Arial" w:cs="Arial"/>
                <w:i/>
                <w:iCs/>
                <w:spacing w:val="-4"/>
              </w:rPr>
              <w:t xml:space="preserve"> </w:t>
            </w:r>
            <w:r w:rsidRPr="0009713C">
              <w:rPr>
                <w:rFonts w:ascii="Arial" w:eastAsia="Calibri" w:hAnsi="Arial" w:cs="Arial"/>
                <w:i/>
                <w:iCs/>
              </w:rPr>
              <w:t>Officer</w:t>
            </w:r>
            <w:r w:rsidRPr="0009713C">
              <w:rPr>
                <w:rFonts w:ascii="Arial" w:eastAsia="Calibri" w:hAnsi="Arial" w:cs="Arial"/>
                <w:i/>
                <w:iCs/>
                <w:spacing w:val="-8"/>
              </w:rPr>
              <w:t xml:space="preserve"> </w:t>
            </w:r>
            <w:r w:rsidRPr="0009713C">
              <w:rPr>
                <w:rFonts w:ascii="Arial" w:eastAsia="Calibri" w:hAnsi="Arial" w:cs="Arial"/>
                <w:i/>
                <w:iCs/>
              </w:rPr>
              <w:t>to</w:t>
            </w:r>
            <w:r w:rsidRPr="0009713C">
              <w:rPr>
                <w:rFonts w:ascii="Arial" w:eastAsia="Calibri" w:hAnsi="Arial" w:cs="Arial"/>
                <w:i/>
                <w:iCs/>
                <w:spacing w:val="-3"/>
              </w:rPr>
              <w:t xml:space="preserve"> </w:t>
            </w:r>
            <w:r w:rsidRPr="0009713C">
              <w:rPr>
                <w:rFonts w:ascii="Arial" w:eastAsia="Calibri" w:hAnsi="Arial" w:cs="Arial"/>
                <w:i/>
                <w:iCs/>
              </w:rPr>
              <w:t>enter</w:t>
            </w:r>
            <w:r w:rsidRPr="0009713C">
              <w:rPr>
                <w:rFonts w:ascii="Arial" w:eastAsia="Calibri" w:hAnsi="Arial" w:cs="Arial"/>
                <w:i/>
                <w:iCs/>
                <w:spacing w:val="-10"/>
              </w:rPr>
              <w:t xml:space="preserve"> </w:t>
            </w:r>
            <w:r w:rsidRPr="0009713C">
              <w:rPr>
                <w:rFonts w:ascii="Arial" w:eastAsia="Calibri" w:hAnsi="Arial" w:cs="Arial"/>
                <w:i/>
                <w:iCs/>
              </w:rPr>
              <w:t>position</w:t>
            </w:r>
            <w:r w:rsidRPr="0009713C">
              <w:rPr>
                <w:rFonts w:ascii="Arial" w:eastAsia="Calibri" w:hAnsi="Arial" w:cs="Arial"/>
                <w:i/>
                <w:iCs/>
                <w:spacing w:val="-4"/>
              </w:rPr>
              <w:t xml:space="preserve"> </w:t>
            </w:r>
            <w:r w:rsidRPr="0009713C">
              <w:rPr>
                <w:rFonts w:ascii="Arial" w:eastAsia="Calibri" w:hAnsi="Arial" w:cs="Arial"/>
                <w:i/>
                <w:iCs/>
              </w:rPr>
              <w:t>or</w:t>
            </w:r>
            <w:r w:rsidRPr="0009713C">
              <w:rPr>
                <w:rFonts w:ascii="Arial" w:eastAsia="Calibri" w:hAnsi="Arial" w:cs="Arial"/>
                <w:i/>
                <w:iCs/>
                <w:spacing w:val="-10"/>
              </w:rPr>
              <w:t xml:space="preserve"> </w:t>
            </w:r>
            <w:r w:rsidRPr="0009713C">
              <w:rPr>
                <w:rFonts w:ascii="Arial" w:eastAsia="Calibri" w:hAnsi="Arial" w:cs="Arial"/>
                <w:i/>
                <w:iCs/>
              </w:rPr>
              <w:t>task</w:t>
            </w:r>
            <w:r w:rsidRPr="0009713C">
              <w:rPr>
                <w:rFonts w:ascii="Arial" w:eastAsia="Calibri" w:hAnsi="Arial" w:cs="Arial"/>
                <w:i/>
                <w:iCs/>
                <w:spacing w:val="-4"/>
              </w:rPr>
              <w:t xml:space="preserve"> </w:t>
            </w:r>
            <w:r w:rsidRPr="0009713C">
              <w:rPr>
                <w:rFonts w:ascii="Arial" w:eastAsia="Calibri" w:hAnsi="Arial" w:cs="Arial"/>
                <w:i/>
                <w:iCs/>
              </w:rPr>
              <w:t>number,</w:t>
            </w:r>
            <w:r w:rsidRPr="0009713C">
              <w:rPr>
                <w:rFonts w:ascii="Arial" w:eastAsia="Calibri" w:hAnsi="Arial" w:cs="Arial"/>
                <w:i/>
                <w:iCs/>
                <w:spacing w:val="-4"/>
              </w:rPr>
              <w:t xml:space="preserve"> </w:t>
            </w:r>
            <w:r w:rsidRPr="0009713C">
              <w:rPr>
                <w:rFonts w:ascii="Arial" w:eastAsia="Calibri" w:hAnsi="Arial" w:cs="Arial"/>
                <w:i/>
                <w:iCs/>
              </w:rPr>
              <w:t>if</w:t>
            </w:r>
            <w:r w:rsidRPr="0009713C">
              <w:rPr>
                <w:rFonts w:ascii="Arial" w:eastAsia="Calibri" w:hAnsi="Arial" w:cs="Arial"/>
                <w:i/>
                <w:iCs/>
                <w:spacing w:val="-10"/>
              </w:rPr>
              <w:t xml:space="preserve"> </w:t>
            </w:r>
            <w:r w:rsidRPr="0009713C">
              <w:rPr>
                <w:rFonts w:ascii="Arial" w:eastAsia="Calibri" w:hAnsi="Arial" w:cs="Arial"/>
                <w:i/>
                <w:iCs/>
              </w:rPr>
              <w:t>all</w:t>
            </w:r>
            <w:r w:rsidRPr="0009713C">
              <w:rPr>
                <w:rFonts w:ascii="Arial" w:eastAsia="Calibri" w:hAnsi="Arial" w:cs="Arial"/>
                <w:i/>
                <w:iCs/>
                <w:spacing w:val="-7"/>
              </w:rPr>
              <w:t xml:space="preserve"> </w:t>
            </w:r>
            <w:r w:rsidRPr="0009713C">
              <w:rPr>
                <w:rFonts w:ascii="Arial" w:eastAsia="Calibri" w:hAnsi="Arial" w:cs="Arial"/>
                <w:i/>
                <w:iCs/>
              </w:rPr>
              <w:t>positions</w:t>
            </w:r>
            <w:r w:rsidRPr="0009713C">
              <w:rPr>
                <w:rFonts w:ascii="Arial" w:eastAsia="Calibri" w:hAnsi="Arial" w:cs="Arial"/>
                <w:i/>
                <w:iCs/>
                <w:spacing w:val="-8"/>
              </w:rPr>
              <w:t xml:space="preserve"> </w:t>
            </w:r>
            <w:r w:rsidRPr="0009713C">
              <w:rPr>
                <w:rFonts w:ascii="Arial" w:eastAsia="Calibri" w:hAnsi="Arial" w:cs="Arial"/>
                <w:i/>
                <w:iCs/>
              </w:rPr>
              <w:t>fulfilling</w:t>
            </w:r>
            <w:r w:rsidRPr="0009713C">
              <w:rPr>
                <w:rFonts w:ascii="Arial" w:eastAsia="Calibri" w:hAnsi="Arial" w:cs="Arial"/>
                <w:i/>
                <w:iCs/>
                <w:spacing w:val="-4"/>
              </w:rPr>
              <w:t xml:space="preserve"> </w:t>
            </w:r>
            <w:r w:rsidRPr="0009713C">
              <w:rPr>
                <w:rFonts w:ascii="Arial" w:eastAsia="Calibri" w:hAnsi="Arial" w:cs="Arial"/>
                <w:i/>
                <w:iCs/>
              </w:rPr>
              <w:t>a</w:t>
            </w:r>
            <w:r w:rsidRPr="0009713C">
              <w:rPr>
                <w:rFonts w:ascii="Arial" w:eastAsia="Calibri" w:hAnsi="Arial" w:cs="Arial"/>
                <w:i/>
                <w:iCs/>
                <w:spacing w:val="-4"/>
              </w:rPr>
              <w:t xml:space="preserve"> </w:t>
            </w:r>
            <w:r w:rsidRPr="0009713C">
              <w:rPr>
                <w:rFonts w:ascii="Arial" w:eastAsia="Calibri" w:hAnsi="Arial" w:cs="Arial"/>
                <w:i/>
                <w:iCs/>
              </w:rPr>
              <w:t>task</w:t>
            </w:r>
            <w:r w:rsidRPr="0009713C">
              <w:rPr>
                <w:rFonts w:ascii="Arial" w:eastAsia="Calibri" w:hAnsi="Arial" w:cs="Arial"/>
                <w:i/>
                <w:iCs/>
                <w:spacing w:val="-4"/>
              </w:rPr>
              <w:t xml:space="preserve"> </w:t>
            </w:r>
            <w:r w:rsidRPr="0009713C">
              <w:rPr>
                <w:rFonts w:ascii="Arial" w:eastAsia="Calibri" w:hAnsi="Arial" w:cs="Arial"/>
                <w:i/>
                <w:iCs/>
              </w:rPr>
              <w:t>are</w:t>
            </w:r>
            <w:r w:rsidRPr="0009713C">
              <w:rPr>
                <w:rFonts w:ascii="Arial" w:eastAsia="Calibri" w:hAnsi="Arial" w:cs="Arial"/>
                <w:i/>
                <w:iCs/>
                <w:spacing w:val="-4"/>
              </w:rPr>
              <w:t xml:space="preserve"> </w:t>
            </w:r>
            <w:r w:rsidRPr="0009713C">
              <w:rPr>
                <w:rFonts w:ascii="Arial" w:eastAsia="Calibri" w:hAnsi="Arial" w:cs="Arial"/>
                <w:i/>
                <w:iCs/>
              </w:rPr>
              <w:t>Tier</w:t>
            </w:r>
            <w:r w:rsidRPr="0009713C">
              <w:rPr>
                <w:rFonts w:ascii="Arial" w:eastAsia="Calibri" w:hAnsi="Arial" w:cs="Arial"/>
                <w:i/>
                <w:iCs/>
                <w:spacing w:val="-8"/>
              </w:rPr>
              <w:t xml:space="preserve"> </w:t>
            </w:r>
            <w:r w:rsidRPr="0009713C">
              <w:rPr>
                <w:rFonts w:ascii="Arial" w:eastAsia="Calibri" w:hAnsi="Arial" w:cs="Arial"/>
                <w:i/>
                <w:iCs/>
              </w:rPr>
              <w:t>2/Mod</w:t>
            </w:r>
            <w:r w:rsidRPr="0009713C">
              <w:rPr>
                <w:rFonts w:ascii="Arial" w:eastAsia="Calibri" w:hAnsi="Arial" w:cs="Arial"/>
                <w:i/>
                <w:iCs/>
                <w:spacing w:val="-2"/>
              </w:rPr>
              <w:t xml:space="preserve"> </w:t>
            </w:r>
            <w:r w:rsidRPr="0009713C">
              <w:rPr>
                <w:rFonts w:ascii="Arial" w:eastAsia="Calibri" w:hAnsi="Arial" w:cs="Arial"/>
                <w:i/>
                <w:iCs/>
              </w:rPr>
              <w:t>Risk]</w:t>
            </w:r>
          </w:p>
        </w:tc>
      </w:tr>
      <w:tr w:rsidR="00EE4C85" w14:paraId="6F954CD7" w14:textId="77777777" w:rsidTr="00416FAF">
        <w:trPr>
          <w:trHeight w:val="311"/>
        </w:trPr>
        <w:tc>
          <w:tcPr>
            <w:tcW w:w="9356" w:type="dxa"/>
            <w:tcBorders>
              <w:top w:val="single" w:sz="4" w:space="0" w:color="000000"/>
              <w:left w:val="single" w:sz="4" w:space="0" w:color="000000"/>
              <w:bottom w:val="single" w:sz="4" w:space="0" w:color="000000"/>
              <w:right w:val="single" w:sz="4" w:space="0" w:color="000000"/>
            </w:tcBorders>
          </w:tcPr>
          <w:p w14:paraId="6F954CD6" w14:textId="77777777" w:rsidR="00E74DC5" w:rsidRPr="0009713C" w:rsidRDefault="00E74DC5" w:rsidP="0009713C">
            <w:pPr>
              <w:kinsoku w:val="0"/>
              <w:overflowPunct w:val="0"/>
              <w:autoSpaceDE w:val="0"/>
              <w:autoSpaceDN w:val="0"/>
              <w:adjustRightInd w:val="0"/>
              <w:spacing w:before="35"/>
              <w:ind w:left="34" w:right="11"/>
              <w:jc w:val="center"/>
              <w:rPr>
                <w:rFonts w:ascii="Arial" w:eastAsia="Calibri" w:hAnsi="Arial" w:cs="Arial"/>
                <w:i/>
                <w:iCs/>
              </w:rPr>
            </w:pPr>
            <w:r w:rsidRPr="0009713C">
              <w:rPr>
                <w:rFonts w:ascii="Arial" w:eastAsia="Calibri" w:hAnsi="Arial" w:cs="Arial"/>
                <w:i/>
                <w:iCs/>
              </w:rPr>
              <w:t>[Contracting</w:t>
            </w:r>
            <w:r w:rsidRPr="0009713C">
              <w:rPr>
                <w:rFonts w:ascii="Arial" w:eastAsia="Calibri" w:hAnsi="Arial" w:cs="Arial"/>
                <w:i/>
                <w:iCs/>
                <w:spacing w:val="-4"/>
              </w:rPr>
              <w:t xml:space="preserve"> </w:t>
            </w:r>
            <w:r w:rsidRPr="0009713C">
              <w:rPr>
                <w:rFonts w:ascii="Arial" w:eastAsia="Calibri" w:hAnsi="Arial" w:cs="Arial"/>
                <w:i/>
                <w:iCs/>
              </w:rPr>
              <w:t>Officer</w:t>
            </w:r>
            <w:r w:rsidRPr="0009713C">
              <w:rPr>
                <w:rFonts w:ascii="Arial" w:eastAsia="Calibri" w:hAnsi="Arial" w:cs="Arial"/>
                <w:i/>
                <w:iCs/>
                <w:spacing w:val="-8"/>
              </w:rPr>
              <w:t xml:space="preserve"> </w:t>
            </w:r>
            <w:r w:rsidRPr="0009713C">
              <w:rPr>
                <w:rFonts w:ascii="Arial" w:eastAsia="Calibri" w:hAnsi="Arial" w:cs="Arial"/>
                <w:i/>
                <w:iCs/>
              </w:rPr>
              <w:t>to</w:t>
            </w:r>
            <w:r w:rsidRPr="0009713C">
              <w:rPr>
                <w:rFonts w:ascii="Arial" w:eastAsia="Calibri" w:hAnsi="Arial" w:cs="Arial"/>
                <w:i/>
                <w:iCs/>
                <w:spacing w:val="-3"/>
              </w:rPr>
              <w:t xml:space="preserve"> </w:t>
            </w:r>
            <w:r w:rsidRPr="0009713C">
              <w:rPr>
                <w:rFonts w:ascii="Arial" w:eastAsia="Calibri" w:hAnsi="Arial" w:cs="Arial"/>
                <w:i/>
                <w:iCs/>
              </w:rPr>
              <w:t>enter</w:t>
            </w:r>
            <w:r w:rsidRPr="0009713C">
              <w:rPr>
                <w:rFonts w:ascii="Arial" w:eastAsia="Calibri" w:hAnsi="Arial" w:cs="Arial"/>
                <w:i/>
                <w:iCs/>
                <w:spacing w:val="-10"/>
              </w:rPr>
              <w:t xml:space="preserve"> </w:t>
            </w:r>
            <w:r w:rsidRPr="0009713C">
              <w:rPr>
                <w:rFonts w:ascii="Arial" w:eastAsia="Calibri" w:hAnsi="Arial" w:cs="Arial"/>
                <w:i/>
                <w:iCs/>
              </w:rPr>
              <w:t>position</w:t>
            </w:r>
            <w:r w:rsidRPr="0009713C">
              <w:rPr>
                <w:rFonts w:ascii="Arial" w:eastAsia="Calibri" w:hAnsi="Arial" w:cs="Arial"/>
                <w:i/>
                <w:iCs/>
                <w:spacing w:val="-4"/>
              </w:rPr>
              <w:t xml:space="preserve"> </w:t>
            </w:r>
            <w:r w:rsidRPr="0009713C">
              <w:rPr>
                <w:rFonts w:ascii="Arial" w:eastAsia="Calibri" w:hAnsi="Arial" w:cs="Arial"/>
                <w:i/>
                <w:iCs/>
              </w:rPr>
              <w:t>or</w:t>
            </w:r>
            <w:r w:rsidRPr="0009713C">
              <w:rPr>
                <w:rFonts w:ascii="Arial" w:eastAsia="Calibri" w:hAnsi="Arial" w:cs="Arial"/>
                <w:i/>
                <w:iCs/>
                <w:spacing w:val="-10"/>
              </w:rPr>
              <w:t xml:space="preserve"> </w:t>
            </w:r>
            <w:r w:rsidRPr="0009713C">
              <w:rPr>
                <w:rFonts w:ascii="Arial" w:eastAsia="Calibri" w:hAnsi="Arial" w:cs="Arial"/>
                <w:i/>
                <w:iCs/>
              </w:rPr>
              <w:t>task</w:t>
            </w:r>
            <w:r w:rsidRPr="0009713C">
              <w:rPr>
                <w:rFonts w:ascii="Arial" w:eastAsia="Calibri" w:hAnsi="Arial" w:cs="Arial"/>
                <w:i/>
                <w:iCs/>
                <w:spacing w:val="-4"/>
              </w:rPr>
              <w:t xml:space="preserve"> </w:t>
            </w:r>
            <w:r w:rsidRPr="0009713C">
              <w:rPr>
                <w:rFonts w:ascii="Arial" w:eastAsia="Calibri" w:hAnsi="Arial" w:cs="Arial"/>
                <w:i/>
                <w:iCs/>
              </w:rPr>
              <w:t>number,</w:t>
            </w:r>
            <w:r w:rsidRPr="0009713C">
              <w:rPr>
                <w:rFonts w:ascii="Arial" w:eastAsia="Calibri" w:hAnsi="Arial" w:cs="Arial"/>
                <w:i/>
                <w:iCs/>
                <w:spacing w:val="-4"/>
              </w:rPr>
              <w:t xml:space="preserve"> </w:t>
            </w:r>
            <w:r w:rsidRPr="0009713C">
              <w:rPr>
                <w:rFonts w:ascii="Arial" w:eastAsia="Calibri" w:hAnsi="Arial" w:cs="Arial"/>
                <w:i/>
                <w:iCs/>
              </w:rPr>
              <w:t>if</w:t>
            </w:r>
            <w:r w:rsidRPr="0009713C">
              <w:rPr>
                <w:rFonts w:ascii="Arial" w:eastAsia="Calibri" w:hAnsi="Arial" w:cs="Arial"/>
                <w:i/>
                <w:iCs/>
                <w:spacing w:val="-10"/>
              </w:rPr>
              <w:t xml:space="preserve"> </w:t>
            </w:r>
            <w:r w:rsidRPr="0009713C">
              <w:rPr>
                <w:rFonts w:ascii="Arial" w:eastAsia="Calibri" w:hAnsi="Arial" w:cs="Arial"/>
                <w:i/>
                <w:iCs/>
              </w:rPr>
              <w:t>all</w:t>
            </w:r>
            <w:r w:rsidRPr="0009713C">
              <w:rPr>
                <w:rFonts w:ascii="Arial" w:eastAsia="Calibri" w:hAnsi="Arial" w:cs="Arial"/>
                <w:i/>
                <w:iCs/>
                <w:spacing w:val="-7"/>
              </w:rPr>
              <w:t xml:space="preserve"> </w:t>
            </w:r>
            <w:r w:rsidRPr="0009713C">
              <w:rPr>
                <w:rFonts w:ascii="Arial" w:eastAsia="Calibri" w:hAnsi="Arial" w:cs="Arial"/>
                <w:i/>
                <w:iCs/>
              </w:rPr>
              <w:t>positions</w:t>
            </w:r>
            <w:r w:rsidRPr="0009713C">
              <w:rPr>
                <w:rFonts w:ascii="Arial" w:eastAsia="Calibri" w:hAnsi="Arial" w:cs="Arial"/>
                <w:i/>
                <w:iCs/>
                <w:spacing w:val="-8"/>
              </w:rPr>
              <w:t xml:space="preserve"> </w:t>
            </w:r>
            <w:r w:rsidRPr="0009713C">
              <w:rPr>
                <w:rFonts w:ascii="Arial" w:eastAsia="Calibri" w:hAnsi="Arial" w:cs="Arial"/>
                <w:i/>
                <w:iCs/>
              </w:rPr>
              <w:t>fulfilling</w:t>
            </w:r>
            <w:r w:rsidRPr="0009713C">
              <w:rPr>
                <w:rFonts w:ascii="Arial" w:eastAsia="Calibri" w:hAnsi="Arial" w:cs="Arial"/>
                <w:i/>
                <w:iCs/>
                <w:spacing w:val="-4"/>
              </w:rPr>
              <w:t xml:space="preserve"> </w:t>
            </w:r>
            <w:r w:rsidRPr="0009713C">
              <w:rPr>
                <w:rFonts w:ascii="Arial" w:eastAsia="Calibri" w:hAnsi="Arial" w:cs="Arial"/>
                <w:i/>
                <w:iCs/>
              </w:rPr>
              <w:t>a</w:t>
            </w:r>
            <w:r w:rsidRPr="0009713C">
              <w:rPr>
                <w:rFonts w:ascii="Arial" w:eastAsia="Calibri" w:hAnsi="Arial" w:cs="Arial"/>
                <w:i/>
                <w:iCs/>
                <w:spacing w:val="-4"/>
              </w:rPr>
              <w:t xml:space="preserve"> </w:t>
            </w:r>
            <w:r w:rsidRPr="0009713C">
              <w:rPr>
                <w:rFonts w:ascii="Arial" w:eastAsia="Calibri" w:hAnsi="Arial" w:cs="Arial"/>
                <w:i/>
                <w:iCs/>
              </w:rPr>
              <w:t>task</w:t>
            </w:r>
            <w:r w:rsidRPr="0009713C">
              <w:rPr>
                <w:rFonts w:ascii="Arial" w:eastAsia="Calibri" w:hAnsi="Arial" w:cs="Arial"/>
                <w:i/>
                <w:iCs/>
                <w:spacing w:val="-4"/>
              </w:rPr>
              <w:t xml:space="preserve"> </w:t>
            </w:r>
            <w:r w:rsidRPr="0009713C">
              <w:rPr>
                <w:rFonts w:ascii="Arial" w:eastAsia="Calibri" w:hAnsi="Arial" w:cs="Arial"/>
                <w:i/>
                <w:iCs/>
              </w:rPr>
              <w:t>are</w:t>
            </w:r>
            <w:r w:rsidRPr="0009713C">
              <w:rPr>
                <w:rFonts w:ascii="Arial" w:eastAsia="Calibri" w:hAnsi="Arial" w:cs="Arial"/>
                <w:i/>
                <w:iCs/>
                <w:spacing w:val="-4"/>
              </w:rPr>
              <w:t xml:space="preserve"> </w:t>
            </w:r>
            <w:r w:rsidRPr="0009713C">
              <w:rPr>
                <w:rFonts w:ascii="Arial" w:eastAsia="Calibri" w:hAnsi="Arial" w:cs="Arial"/>
                <w:i/>
                <w:iCs/>
              </w:rPr>
              <w:t>Tier</w:t>
            </w:r>
            <w:r w:rsidRPr="0009713C">
              <w:rPr>
                <w:rFonts w:ascii="Arial" w:eastAsia="Calibri" w:hAnsi="Arial" w:cs="Arial"/>
                <w:i/>
                <w:iCs/>
                <w:spacing w:val="-8"/>
              </w:rPr>
              <w:t xml:space="preserve"> </w:t>
            </w:r>
            <w:r w:rsidRPr="0009713C">
              <w:rPr>
                <w:rFonts w:ascii="Arial" w:eastAsia="Calibri" w:hAnsi="Arial" w:cs="Arial"/>
                <w:i/>
                <w:iCs/>
              </w:rPr>
              <w:t>2/Mod</w:t>
            </w:r>
            <w:r w:rsidRPr="0009713C">
              <w:rPr>
                <w:rFonts w:ascii="Arial" w:eastAsia="Calibri" w:hAnsi="Arial" w:cs="Arial"/>
                <w:i/>
                <w:iCs/>
                <w:spacing w:val="-2"/>
              </w:rPr>
              <w:t xml:space="preserve"> </w:t>
            </w:r>
            <w:r w:rsidRPr="0009713C">
              <w:rPr>
                <w:rFonts w:ascii="Arial" w:eastAsia="Calibri" w:hAnsi="Arial" w:cs="Arial"/>
                <w:i/>
                <w:iCs/>
              </w:rPr>
              <w:t>Risk]</w:t>
            </w:r>
          </w:p>
        </w:tc>
      </w:tr>
      <w:tr w:rsidR="00EE4C85" w14:paraId="6F954CD9" w14:textId="77777777" w:rsidTr="00416FAF">
        <w:trPr>
          <w:trHeight w:val="299"/>
        </w:trPr>
        <w:tc>
          <w:tcPr>
            <w:tcW w:w="9356" w:type="dxa"/>
            <w:tcBorders>
              <w:top w:val="single" w:sz="4" w:space="0" w:color="000000"/>
              <w:left w:val="single" w:sz="4" w:space="0" w:color="000000"/>
              <w:bottom w:val="single" w:sz="4" w:space="0" w:color="000000"/>
              <w:right w:val="single" w:sz="4" w:space="0" w:color="000000"/>
            </w:tcBorders>
            <w:shd w:val="clear" w:color="auto" w:fill="D9D9D9"/>
          </w:tcPr>
          <w:p w14:paraId="6F954CD8" w14:textId="77777777" w:rsidR="00E74DC5" w:rsidRPr="0009713C" w:rsidRDefault="00E74DC5" w:rsidP="0009713C">
            <w:pPr>
              <w:kinsoku w:val="0"/>
              <w:overflowPunct w:val="0"/>
              <w:autoSpaceDE w:val="0"/>
              <w:autoSpaceDN w:val="0"/>
              <w:adjustRightInd w:val="0"/>
              <w:spacing w:line="280" w:lineRule="exact"/>
              <w:ind w:left="34" w:right="5"/>
              <w:jc w:val="center"/>
              <w:rPr>
                <w:rFonts w:ascii="Arial" w:eastAsia="Calibri" w:hAnsi="Arial" w:cs="Arial"/>
                <w:b/>
                <w:bCs/>
              </w:rPr>
            </w:pPr>
            <w:r w:rsidRPr="0009713C">
              <w:rPr>
                <w:rFonts w:ascii="Arial" w:eastAsia="Calibri" w:hAnsi="Arial" w:cs="Arial"/>
                <w:b/>
                <w:bCs/>
              </w:rPr>
              <w:t>Positions/Tasks Designated as Non-Sensitive Positions - Tier 4/High Risk</w:t>
            </w:r>
          </w:p>
        </w:tc>
      </w:tr>
      <w:tr w:rsidR="00EE4C85" w14:paraId="6F954CDB" w14:textId="77777777" w:rsidTr="00416FAF">
        <w:trPr>
          <w:trHeight w:val="316"/>
        </w:trPr>
        <w:tc>
          <w:tcPr>
            <w:tcW w:w="9356" w:type="dxa"/>
            <w:tcBorders>
              <w:top w:val="single" w:sz="4" w:space="0" w:color="000000"/>
              <w:left w:val="single" w:sz="4" w:space="0" w:color="000000"/>
              <w:bottom w:val="single" w:sz="4" w:space="0" w:color="000000"/>
              <w:right w:val="single" w:sz="4" w:space="0" w:color="000000"/>
            </w:tcBorders>
          </w:tcPr>
          <w:p w14:paraId="6F954CDA" w14:textId="77777777" w:rsidR="00E74DC5" w:rsidRPr="0009713C" w:rsidRDefault="00E74DC5" w:rsidP="0009713C">
            <w:pPr>
              <w:kinsoku w:val="0"/>
              <w:overflowPunct w:val="0"/>
              <w:autoSpaceDE w:val="0"/>
              <w:autoSpaceDN w:val="0"/>
              <w:adjustRightInd w:val="0"/>
              <w:spacing w:before="37"/>
              <w:ind w:left="34" w:right="11"/>
              <w:jc w:val="center"/>
              <w:rPr>
                <w:rFonts w:ascii="Arial" w:eastAsia="Calibri" w:hAnsi="Arial" w:cs="Arial"/>
                <w:i/>
                <w:iCs/>
              </w:rPr>
            </w:pPr>
            <w:r w:rsidRPr="0009713C">
              <w:rPr>
                <w:rFonts w:ascii="Arial" w:eastAsia="Calibri" w:hAnsi="Arial" w:cs="Arial"/>
                <w:i/>
                <w:iCs/>
              </w:rPr>
              <w:t>[Contracting</w:t>
            </w:r>
            <w:r w:rsidRPr="0009713C">
              <w:rPr>
                <w:rFonts w:ascii="Arial" w:eastAsia="Calibri" w:hAnsi="Arial" w:cs="Arial"/>
                <w:i/>
                <w:iCs/>
                <w:spacing w:val="-5"/>
              </w:rPr>
              <w:t xml:space="preserve"> </w:t>
            </w:r>
            <w:r w:rsidRPr="0009713C">
              <w:rPr>
                <w:rFonts w:ascii="Arial" w:eastAsia="Calibri" w:hAnsi="Arial" w:cs="Arial"/>
                <w:i/>
                <w:iCs/>
              </w:rPr>
              <w:t>Officer</w:t>
            </w:r>
            <w:r w:rsidRPr="0009713C">
              <w:rPr>
                <w:rFonts w:ascii="Arial" w:eastAsia="Calibri" w:hAnsi="Arial" w:cs="Arial"/>
                <w:i/>
                <w:iCs/>
                <w:spacing w:val="-6"/>
              </w:rPr>
              <w:t xml:space="preserve"> </w:t>
            </w:r>
            <w:r w:rsidRPr="0009713C">
              <w:rPr>
                <w:rFonts w:ascii="Arial" w:eastAsia="Calibri" w:hAnsi="Arial" w:cs="Arial"/>
                <w:i/>
                <w:iCs/>
              </w:rPr>
              <w:t>to</w:t>
            </w:r>
            <w:r w:rsidRPr="0009713C">
              <w:rPr>
                <w:rFonts w:ascii="Arial" w:eastAsia="Calibri" w:hAnsi="Arial" w:cs="Arial"/>
                <w:i/>
                <w:iCs/>
                <w:spacing w:val="-4"/>
              </w:rPr>
              <w:t xml:space="preserve"> </w:t>
            </w:r>
            <w:r w:rsidRPr="0009713C">
              <w:rPr>
                <w:rFonts w:ascii="Arial" w:eastAsia="Calibri" w:hAnsi="Arial" w:cs="Arial"/>
                <w:i/>
                <w:iCs/>
              </w:rPr>
              <w:t>enter</w:t>
            </w:r>
            <w:r w:rsidRPr="0009713C">
              <w:rPr>
                <w:rFonts w:ascii="Arial" w:eastAsia="Calibri" w:hAnsi="Arial" w:cs="Arial"/>
                <w:i/>
                <w:iCs/>
                <w:spacing w:val="-11"/>
              </w:rPr>
              <w:t xml:space="preserve"> </w:t>
            </w:r>
            <w:r w:rsidRPr="0009713C">
              <w:rPr>
                <w:rFonts w:ascii="Arial" w:eastAsia="Calibri" w:hAnsi="Arial" w:cs="Arial"/>
                <w:i/>
                <w:iCs/>
              </w:rPr>
              <w:t>position</w:t>
            </w:r>
            <w:r w:rsidRPr="0009713C">
              <w:rPr>
                <w:rFonts w:ascii="Arial" w:eastAsia="Calibri" w:hAnsi="Arial" w:cs="Arial"/>
                <w:i/>
                <w:iCs/>
                <w:spacing w:val="-5"/>
              </w:rPr>
              <w:t xml:space="preserve"> </w:t>
            </w:r>
            <w:r w:rsidRPr="0009713C">
              <w:rPr>
                <w:rFonts w:ascii="Arial" w:eastAsia="Calibri" w:hAnsi="Arial" w:cs="Arial"/>
                <w:i/>
                <w:iCs/>
              </w:rPr>
              <w:t>or</w:t>
            </w:r>
            <w:r w:rsidRPr="0009713C">
              <w:rPr>
                <w:rFonts w:ascii="Arial" w:eastAsia="Calibri" w:hAnsi="Arial" w:cs="Arial"/>
                <w:i/>
                <w:iCs/>
                <w:spacing w:val="-9"/>
              </w:rPr>
              <w:t xml:space="preserve"> </w:t>
            </w:r>
            <w:r w:rsidRPr="0009713C">
              <w:rPr>
                <w:rFonts w:ascii="Arial" w:eastAsia="Calibri" w:hAnsi="Arial" w:cs="Arial"/>
                <w:i/>
                <w:iCs/>
              </w:rPr>
              <w:t>task</w:t>
            </w:r>
            <w:r w:rsidRPr="0009713C">
              <w:rPr>
                <w:rFonts w:ascii="Arial" w:eastAsia="Calibri" w:hAnsi="Arial" w:cs="Arial"/>
                <w:i/>
                <w:iCs/>
                <w:spacing w:val="-7"/>
              </w:rPr>
              <w:t xml:space="preserve"> </w:t>
            </w:r>
            <w:r w:rsidRPr="0009713C">
              <w:rPr>
                <w:rFonts w:ascii="Arial" w:eastAsia="Calibri" w:hAnsi="Arial" w:cs="Arial"/>
                <w:i/>
                <w:iCs/>
              </w:rPr>
              <w:t>number,</w:t>
            </w:r>
            <w:r w:rsidRPr="0009713C">
              <w:rPr>
                <w:rFonts w:ascii="Arial" w:eastAsia="Calibri" w:hAnsi="Arial" w:cs="Arial"/>
                <w:i/>
                <w:iCs/>
                <w:spacing w:val="-3"/>
              </w:rPr>
              <w:t xml:space="preserve"> </w:t>
            </w:r>
            <w:r w:rsidRPr="0009713C">
              <w:rPr>
                <w:rFonts w:ascii="Arial" w:eastAsia="Calibri" w:hAnsi="Arial" w:cs="Arial"/>
                <w:i/>
                <w:iCs/>
              </w:rPr>
              <w:t>if</w:t>
            </w:r>
            <w:r w:rsidRPr="0009713C">
              <w:rPr>
                <w:rFonts w:ascii="Arial" w:eastAsia="Calibri" w:hAnsi="Arial" w:cs="Arial"/>
                <w:i/>
                <w:iCs/>
                <w:spacing w:val="-9"/>
              </w:rPr>
              <w:t xml:space="preserve"> </w:t>
            </w:r>
            <w:r w:rsidRPr="0009713C">
              <w:rPr>
                <w:rFonts w:ascii="Arial" w:eastAsia="Calibri" w:hAnsi="Arial" w:cs="Arial"/>
                <w:i/>
                <w:iCs/>
              </w:rPr>
              <w:t>all</w:t>
            </w:r>
            <w:r w:rsidRPr="0009713C">
              <w:rPr>
                <w:rFonts w:ascii="Arial" w:eastAsia="Calibri" w:hAnsi="Arial" w:cs="Arial"/>
                <w:i/>
                <w:iCs/>
                <w:spacing w:val="-6"/>
              </w:rPr>
              <w:t xml:space="preserve"> </w:t>
            </w:r>
            <w:r w:rsidRPr="0009713C">
              <w:rPr>
                <w:rFonts w:ascii="Arial" w:eastAsia="Calibri" w:hAnsi="Arial" w:cs="Arial"/>
                <w:i/>
                <w:iCs/>
              </w:rPr>
              <w:t>positions</w:t>
            </w:r>
            <w:r w:rsidRPr="0009713C">
              <w:rPr>
                <w:rFonts w:ascii="Arial" w:eastAsia="Calibri" w:hAnsi="Arial" w:cs="Arial"/>
                <w:i/>
                <w:iCs/>
                <w:spacing w:val="-9"/>
              </w:rPr>
              <w:t xml:space="preserve"> </w:t>
            </w:r>
            <w:r w:rsidRPr="0009713C">
              <w:rPr>
                <w:rFonts w:ascii="Arial" w:eastAsia="Calibri" w:hAnsi="Arial" w:cs="Arial"/>
                <w:i/>
                <w:iCs/>
              </w:rPr>
              <w:t>fulfilling</w:t>
            </w:r>
            <w:r w:rsidRPr="0009713C">
              <w:rPr>
                <w:rFonts w:ascii="Arial" w:eastAsia="Calibri" w:hAnsi="Arial" w:cs="Arial"/>
                <w:i/>
                <w:iCs/>
                <w:spacing w:val="-7"/>
              </w:rPr>
              <w:t xml:space="preserve"> </w:t>
            </w:r>
            <w:r w:rsidRPr="0009713C">
              <w:rPr>
                <w:rFonts w:ascii="Arial" w:eastAsia="Calibri" w:hAnsi="Arial" w:cs="Arial"/>
                <w:i/>
                <w:iCs/>
              </w:rPr>
              <w:t>a</w:t>
            </w:r>
            <w:r w:rsidRPr="0009713C">
              <w:rPr>
                <w:rFonts w:ascii="Arial" w:eastAsia="Calibri" w:hAnsi="Arial" w:cs="Arial"/>
                <w:i/>
                <w:iCs/>
                <w:spacing w:val="-5"/>
              </w:rPr>
              <w:t xml:space="preserve"> </w:t>
            </w:r>
            <w:r w:rsidRPr="0009713C">
              <w:rPr>
                <w:rFonts w:ascii="Arial" w:eastAsia="Calibri" w:hAnsi="Arial" w:cs="Arial"/>
                <w:i/>
                <w:iCs/>
              </w:rPr>
              <w:t>task</w:t>
            </w:r>
            <w:r w:rsidRPr="0009713C">
              <w:rPr>
                <w:rFonts w:ascii="Arial" w:eastAsia="Calibri" w:hAnsi="Arial" w:cs="Arial"/>
                <w:i/>
                <w:iCs/>
                <w:spacing w:val="-2"/>
              </w:rPr>
              <w:t xml:space="preserve"> </w:t>
            </w:r>
            <w:r w:rsidRPr="0009713C">
              <w:rPr>
                <w:rFonts w:ascii="Arial" w:eastAsia="Calibri" w:hAnsi="Arial" w:cs="Arial"/>
                <w:i/>
                <w:iCs/>
              </w:rPr>
              <w:t>are</w:t>
            </w:r>
            <w:r w:rsidRPr="0009713C">
              <w:rPr>
                <w:rFonts w:ascii="Arial" w:eastAsia="Calibri" w:hAnsi="Arial" w:cs="Arial"/>
                <w:i/>
                <w:iCs/>
                <w:spacing w:val="-2"/>
              </w:rPr>
              <w:t xml:space="preserve"> </w:t>
            </w:r>
            <w:r w:rsidRPr="0009713C">
              <w:rPr>
                <w:rFonts w:ascii="Arial" w:eastAsia="Calibri" w:hAnsi="Arial" w:cs="Arial"/>
                <w:i/>
                <w:iCs/>
              </w:rPr>
              <w:t>Tier</w:t>
            </w:r>
            <w:r w:rsidRPr="0009713C">
              <w:rPr>
                <w:rFonts w:ascii="Arial" w:eastAsia="Calibri" w:hAnsi="Arial" w:cs="Arial"/>
                <w:i/>
                <w:iCs/>
                <w:spacing w:val="-9"/>
              </w:rPr>
              <w:t xml:space="preserve"> </w:t>
            </w:r>
            <w:r w:rsidRPr="0009713C">
              <w:rPr>
                <w:rFonts w:ascii="Arial" w:eastAsia="Calibri" w:hAnsi="Arial" w:cs="Arial"/>
                <w:i/>
                <w:iCs/>
              </w:rPr>
              <w:t>4/High</w:t>
            </w:r>
            <w:r w:rsidRPr="0009713C">
              <w:rPr>
                <w:rFonts w:ascii="Arial" w:eastAsia="Calibri" w:hAnsi="Arial" w:cs="Arial"/>
                <w:i/>
                <w:iCs/>
                <w:spacing w:val="-2"/>
              </w:rPr>
              <w:t xml:space="preserve"> </w:t>
            </w:r>
            <w:r w:rsidRPr="0009713C">
              <w:rPr>
                <w:rFonts w:ascii="Arial" w:eastAsia="Calibri" w:hAnsi="Arial" w:cs="Arial"/>
                <w:i/>
                <w:iCs/>
              </w:rPr>
              <w:t>Risk]</w:t>
            </w:r>
          </w:p>
        </w:tc>
      </w:tr>
      <w:tr w:rsidR="00EE4C85" w14:paraId="6F954CDD" w14:textId="77777777" w:rsidTr="00416FAF">
        <w:trPr>
          <w:trHeight w:val="309"/>
        </w:trPr>
        <w:tc>
          <w:tcPr>
            <w:tcW w:w="9356" w:type="dxa"/>
            <w:tcBorders>
              <w:top w:val="single" w:sz="4" w:space="0" w:color="000000"/>
              <w:left w:val="single" w:sz="4" w:space="0" w:color="000000"/>
              <w:bottom w:val="single" w:sz="4" w:space="0" w:color="000000"/>
              <w:right w:val="single" w:sz="4" w:space="0" w:color="000000"/>
            </w:tcBorders>
          </w:tcPr>
          <w:p w14:paraId="6F954CDC" w14:textId="77777777" w:rsidR="00E74DC5" w:rsidRPr="0009713C" w:rsidRDefault="00E74DC5" w:rsidP="0009713C">
            <w:pPr>
              <w:kinsoku w:val="0"/>
              <w:overflowPunct w:val="0"/>
              <w:autoSpaceDE w:val="0"/>
              <w:autoSpaceDN w:val="0"/>
              <w:adjustRightInd w:val="0"/>
              <w:spacing w:before="35"/>
              <w:ind w:left="34" w:right="11"/>
              <w:jc w:val="center"/>
              <w:rPr>
                <w:rFonts w:ascii="Arial" w:eastAsia="Calibri" w:hAnsi="Arial" w:cs="Arial"/>
                <w:i/>
                <w:iCs/>
              </w:rPr>
            </w:pPr>
            <w:r w:rsidRPr="0009713C">
              <w:rPr>
                <w:rFonts w:ascii="Arial" w:eastAsia="Calibri" w:hAnsi="Arial" w:cs="Arial"/>
                <w:i/>
                <w:iCs/>
              </w:rPr>
              <w:t>[Contracting</w:t>
            </w:r>
            <w:r w:rsidRPr="0009713C">
              <w:rPr>
                <w:rFonts w:ascii="Arial" w:eastAsia="Calibri" w:hAnsi="Arial" w:cs="Arial"/>
                <w:i/>
                <w:iCs/>
                <w:spacing w:val="-5"/>
              </w:rPr>
              <w:t xml:space="preserve"> </w:t>
            </w:r>
            <w:r w:rsidRPr="0009713C">
              <w:rPr>
                <w:rFonts w:ascii="Arial" w:eastAsia="Calibri" w:hAnsi="Arial" w:cs="Arial"/>
                <w:i/>
                <w:iCs/>
              </w:rPr>
              <w:t>Officer</w:t>
            </w:r>
            <w:r w:rsidRPr="0009713C">
              <w:rPr>
                <w:rFonts w:ascii="Arial" w:eastAsia="Calibri" w:hAnsi="Arial" w:cs="Arial"/>
                <w:i/>
                <w:iCs/>
                <w:spacing w:val="-6"/>
              </w:rPr>
              <w:t xml:space="preserve"> </w:t>
            </w:r>
            <w:r w:rsidRPr="0009713C">
              <w:rPr>
                <w:rFonts w:ascii="Arial" w:eastAsia="Calibri" w:hAnsi="Arial" w:cs="Arial"/>
                <w:i/>
                <w:iCs/>
              </w:rPr>
              <w:t>to</w:t>
            </w:r>
            <w:r w:rsidRPr="0009713C">
              <w:rPr>
                <w:rFonts w:ascii="Arial" w:eastAsia="Calibri" w:hAnsi="Arial" w:cs="Arial"/>
                <w:i/>
                <w:iCs/>
                <w:spacing w:val="-4"/>
              </w:rPr>
              <w:t xml:space="preserve"> </w:t>
            </w:r>
            <w:r w:rsidRPr="0009713C">
              <w:rPr>
                <w:rFonts w:ascii="Arial" w:eastAsia="Calibri" w:hAnsi="Arial" w:cs="Arial"/>
                <w:i/>
                <w:iCs/>
              </w:rPr>
              <w:t>enter</w:t>
            </w:r>
            <w:r w:rsidRPr="0009713C">
              <w:rPr>
                <w:rFonts w:ascii="Arial" w:eastAsia="Calibri" w:hAnsi="Arial" w:cs="Arial"/>
                <w:i/>
                <w:iCs/>
                <w:spacing w:val="-11"/>
              </w:rPr>
              <w:t xml:space="preserve"> </w:t>
            </w:r>
            <w:r w:rsidRPr="0009713C">
              <w:rPr>
                <w:rFonts w:ascii="Arial" w:eastAsia="Calibri" w:hAnsi="Arial" w:cs="Arial"/>
                <w:i/>
                <w:iCs/>
              </w:rPr>
              <w:t>position</w:t>
            </w:r>
            <w:r w:rsidRPr="0009713C">
              <w:rPr>
                <w:rFonts w:ascii="Arial" w:eastAsia="Calibri" w:hAnsi="Arial" w:cs="Arial"/>
                <w:i/>
                <w:iCs/>
                <w:spacing w:val="-5"/>
              </w:rPr>
              <w:t xml:space="preserve"> </w:t>
            </w:r>
            <w:r w:rsidRPr="0009713C">
              <w:rPr>
                <w:rFonts w:ascii="Arial" w:eastAsia="Calibri" w:hAnsi="Arial" w:cs="Arial"/>
                <w:i/>
                <w:iCs/>
              </w:rPr>
              <w:t>or</w:t>
            </w:r>
            <w:r w:rsidRPr="0009713C">
              <w:rPr>
                <w:rFonts w:ascii="Arial" w:eastAsia="Calibri" w:hAnsi="Arial" w:cs="Arial"/>
                <w:i/>
                <w:iCs/>
                <w:spacing w:val="-9"/>
              </w:rPr>
              <w:t xml:space="preserve"> </w:t>
            </w:r>
            <w:r w:rsidRPr="0009713C">
              <w:rPr>
                <w:rFonts w:ascii="Arial" w:eastAsia="Calibri" w:hAnsi="Arial" w:cs="Arial"/>
                <w:i/>
                <w:iCs/>
              </w:rPr>
              <w:t>task</w:t>
            </w:r>
            <w:r w:rsidRPr="0009713C">
              <w:rPr>
                <w:rFonts w:ascii="Arial" w:eastAsia="Calibri" w:hAnsi="Arial" w:cs="Arial"/>
                <w:i/>
                <w:iCs/>
                <w:spacing w:val="-7"/>
              </w:rPr>
              <w:t xml:space="preserve"> </w:t>
            </w:r>
            <w:r w:rsidRPr="0009713C">
              <w:rPr>
                <w:rFonts w:ascii="Arial" w:eastAsia="Calibri" w:hAnsi="Arial" w:cs="Arial"/>
                <w:i/>
                <w:iCs/>
              </w:rPr>
              <w:t>number,</w:t>
            </w:r>
            <w:r w:rsidRPr="0009713C">
              <w:rPr>
                <w:rFonts w:ascii="Arial" w:eastAsia="Calibri" w:hAnsi="Arial" w:cs="Arial"/>
                <w:i/>
                <w:iCs/>
                <w:spacing w:val="-3"/>
              </w:rPr>
              <w:t xml:space="preserve"> </w:t>
            </w:r>
            <w:r w:rsidRPr="0009713C">
              <w:rPr>
                <w:rFonts w:ascii="Arial" w:eastAsia="Calibri" w:hAnsi="Arial" w:cs="Arial"/>
                <w:i/>
                <w:iCs/>
              </w:rPr>
              <w:t>if</w:t>
            </w:r>
            <w:r w:rsidRPr="0009713C">
              <w:rPr>
                <w:rFonts w:ascii="Arial" w:eastAsia="Calibri" w:hAnsi="Arial" w:cs="Arial"/>
                <w:i/>
                <w:iCs/>
                <w:spacing w:val="-9"/>
              </w:rPr>
              <w:t xml:space="preserve"> </w:t>
            </w:r>
            <w:r w:rsidRPr="0009713C">
              <w:rPr>
                <w:rFonts w:ascii="Arial" w:eastAsia="Calibri" w:hAnsi="Arial" w:cs="Arial"/>
                <w:i/>
                <w:iCs/>
              </w:rPr>
              <w:t>all</w:t>
            </w:r>
            <w:r w:rsidRPr="0009713C">
              <w:rPr>
                <w:rFonts w:ascii="Arial" w:eastAsia="Calibri" w:hAnsi="Arial" w:cs="Arial"/>
                <w:i/>
                <w:iCs/>
                <w:spacing w:val="-6"/>
              </w:rPr>
              <w:t xml:space="preserve"> </w:t>
            </w:r>
            <w:r w:rsidRPr="0009713C">
              <w:rPr>
                <w:rFonts w:ascii="Arial" w:eastAsia="Calibri" w:hAnsi="Arial" w:cs="Arial"/>
                <w:i/>
                <w:iCs/>
              </w:rPr>
              <w:t>positions</w:t>
            </w:r>
            <w:r w:rsidRPr="0009713C">
              <w:rPr>
                <w:rFonts w:ascii="Arial" w:eastAsia="Calibri" w:hAnsi="Arial" w:cs="Arial"/>
                <w:i/>
                <w:iCs/>
                <w:spacing w:val="-9"/>
              </w:rPr>
              <w:t xml:space="preserve"> </w:t>
            </w:r>
            <w:r w:rsidRPr="0009713C">
              <w:rPr>
                <w:rFonts w:ascii="Arial" w:eastAsia="Calibri" w:hAnsi="Arial" w:cs="Arial"/>
                <w:i/>
                <w:iCs/>
              </w:rPr>
              <w:t>fulfilling</w:t>
            </w:r>
            <w:r w:rsidRPr="0009713C">
              <w:rPr>
                <w:rFonts w:ascii="Arial" w:eastAsia="Calibri" w:hAnsi="Arial" w:cs="Arial"/>
                <w:i/>
                <w:iCs/>
                <w:spacing w:val="-7"/>
              </w:rPr>
              <w:t xml:space="preserve"> </w:t>
            </w:r>
            <w:r w:rsidRPr="0009713C">
              <w:rPr>
                <w:rFonts w:ascii="Arial" w:eastAsia="Calibri" w:hAnsi="Arial" w:cs="Arial"/>
                <w:i/>
                <w:iCs/>
              </w:rPr>
              <w:t>a</w:t>
            </w:r>
            <w:r w:rsidRPr="0009713C">
              <w:rPr>
                <w:rFonts w:ascii="Arial" w:eastAsia="Calibri" w:hAnsi="Arial" w:cs="Arial"/>
                <w:i/>
                <w:iCs/>
                <w:spacing w:val="-5"/>
              </w:rPr>
              <w:t xml:space="preserve"> </w:t>
            </w:r>
            <w:r w:rsidRPr="0009713C">
              <w:rPr>
                <w:rFonts w:ascii="Arial" w:eastAsia="Calibri" w:hAnsi="Arial" w:cs="Arial"/>
                <w:i/>
                <w:iCs/>
              </w:rPr>
              <w:t>task</w:t>
            </w:r>
            <w:r w:rsidRPr="0009713C">
              <w:rPr>
                <w:rFonts w:ascii="Arial" w:eastAsia="Calibri" w:hAnsi="Arial" w:cs="Arial"/>
                <w:i/>
                <w:iCs/>
                <w:spacing w:val="-2"/>
              </w:rPr>
              <w:t xml:space="preserve"> </w:t>
            </w:r>
            <w:r w:rsidRPr="0009713C">
              <w:rPr>
                <w:rFonts w:ascii="Arial" w:eastAsia="Calibri" w:hAnsi="Arial" w:cs="Arial"/>
                <w:i/>
                <w:iCs/>
              </w:rPr>
              <w:t>are</w:t>
            </w:r>
            <w:r w:rsidRPr="0009713C">
              <w:rPr>
                <w:rFonts w:ascii="Arial" w:eastAsia="Calibri" w:hAnsi="Arial" w:cs="Arial"/>
                <w:i/>
                <w:iCs/>
                <w:spacing w:val="-2"/>
              </w:rPr>
              <w:t xml:space="preserve"> </w:t>
            </w:r>
            <w:r w:rsidRPr="0009713C">
              <w:rPr>
                <w:rFonts w:ascii="Arial" w:eastAsia="Calibri" w:hAnsi="Arial" w:cs="Arial"/>
                <w:i/>
                <w:iCs/>
              </w:rPr>
              <w:t>Tier</w:t>
            </w:r>
            <w:r w:rsidRPr="0009713C">
              <w:rPr>
                <w:rFonts w:ascii="Arial" w:eastAsia="Calibri" w:hAnsi="Arial" w:cs="Arial"/>
                <w:i/>
                <w:iCs/>
                <w:spacing w:val="-9"/>
              </w:rPr>
              <w:t xml:space="preserve"> </w:t>
            </w:r>
            <w:r w:rsidRPr="0009713C">
              <w:rPr>
                <w:rFonts w:ascii="Arial" w:eastAsia="Calibri" w:hAnsi="Arial" w:cs="Arial"/>
                <w:i/>
                <w:iCs/>
              </w:rPr>
              <w:lastRenderedPageBreak/>
              <w:t>4/High</w:t>
            </w:r>
            <w:r w:rsidRPr="0009713C">
              <w:rPr>
                <w:rFonts w:ascii="Arial" w:eastAsia="Calibri" w:hAnsi="Arial" w:cs="Arial"/>
                <w:i/>
                <w:iCs/>
                <w:spacing w:val="-2"/>
              </w:rPr>
              <w:t xml:space="preserve"> </w:t>
            </w:r>
            <w:r w:rsidRPr="0009713C">
              <w:rPr>
                <w:rFonts w:ascii="Arial" w:eastAsia="Calibri" w:hAnsi="Arial" w:cs="Arial"/>
                <w:i/>
                <w:iCs/>
              </w:rPr>
              <w:t>Risk]</w:t>
            </w:r>
          </w:p>
        </w:tc>
      </w:tr>
      <w:tr w:rsidR="00EE4C85" w14:paraId="6F954CDF" w14:textId="77777777" w:rsidTr="00416FAF">
        <w:trPr>
          <w:trHeight w:val="313"/>
        </w:trPr>
        <w:tc>
          <w:tcPr>
            <w:tcW w:w="9356" w:type="dxa"/>
            <w:tcBorders>
              <w:top w:val="single" w:sz="4" w:space="0" w:color="000000"/>
              <w:left w:val="single" w:sz="4" w:space="0" w:color="000000"/>
              <w:bottom w:val="single" w:sz="4" w:space="0" w:color="000000"/>
              <w:right w:val="single" w:sz="4" w:space="0" w:color="000000"/>
            </w:tcBorders>
          </w:tcPr>
          <w:p w14:paraId="6F954CDE" w14:textId="77777777" w:rsidR="00E74DC5" w:rsidRPr="0009713C" w:rsidRDefault="00E74DC5" w:rsidP="0009713C">
            <w:pPr>
              <w:kinsoku w:val="0"/>
              <w:overflowPunct w:val="0"/>
              <w:autoSpaceDE w:val="0"/>
              <w:autoSpaceDN w:val="0"/>
              <w:adjustRightInd w:val="0"/>
              <w:spacing w:before="42"/>
              <w:ind w:left="34" w:right="11"/>
              <w:jc w:val="center"/>
              <w:rPr>
                <w:rFonts w:ascii="Arial" w:eastAsia="Calibri" w:hAnsi="Arial" w:cs="Arial"/>
                <w:i/>
                <w:iCs/>
              </w:rPr>
            </w:pPr>
            <w:r w:rsidRPr="0009713C">
              <w:rPr>
                <w:rFonts w:ascii="Arial" w:eastAsia="Calibri" w:hAnsi="Arial" w:cs="Arial"/>
                <w:i/>
                <w:iCs/>
              </w:rPr>
              <w:lastRenderedPageBreak/>
              <w:t>[Contracting</w:t>
            </w:r>
            <w:r w:rsidRPr="0009713C">
              <w:rPr>
                <w:rFonts w:ascii="Arial" w:eastAsia="Calibri" w:hAnsi="Arial" w:cs="Arial"/>
                <w:i/>
                <w:iCs/>
                <w:spacing w:val="-5"/>
              </w:rPr>
              <w:t xml:space="preserve"> </w:t>
            </w:r>
            <w:r w:rsidRPr="0009713C">
              <w:rPr>
                <w:rFonts w:ascii="Arial" w:eastAsia="Calibri" w:hAnsi="Arial" w:cs="Arial"/>
                <w:i/>
                <w:iCs/>
              </w:rPr>
              <w:t>Officer</w:t>
            </w:r>
            <w:r w:rsidRPr="0009713C">
              <w:rPr>
                <w:rFonts w:ascii="Arial" w:eastAsia="Calibri" w:hAnsi="Arial" w:cs="Arial"/>
                <w:i/>
                <w:iCs/>
                <w:spacing w:val="-6"/>
              </w:rPr>
              <w:t xml:space="preserve"> </w:t>
            </w:r>
            <w:r w:rsidRPr="0009713C">
              <w:rPr>
                <w:rFonts w:ascii="Arial" w:eastAsia="Calibri" w:hAnsi="Arial" w:cs="Arial"/>
                <w:i/>
                <w:iCs/>
              </w:rPr>
              <w:t>to</w:t>
            </w:r>
            <w:r w:rsidRPr="0009713C">
              <w:rPr>
                <w:rFonts w:ascii="Arial" w:eastAsia="Calibri" w:hAnsi="Arial" w:cs="Arial"/>
                <w:i/>
                <w:iCs/>
                <w:spacing w:val="-4"/>
              </w:rPr>
              <w:t xml:space="preserve"> </w:t>
            </w:r>
            <w:r w:rsidRPr="0009713C">
              <w:rPr>
                <w:rFonts w:ascii="Arial" w:eastAsia="Calibri" w:hAnsi="Arial" w:cs="Arial"/>
                <w:i/>
                <w:iCs/>
              </w:rPr>
              <w:t>enter</w:t>
            </w:r>
            <w:r w:rsidRPr="0009713C">
              <w:rPr>
                <w:rFonts w:ascii="Arial" w:eastAsia="Calibri" w:hAnsi="Arial" w:cs="Arial"/>
                <w:i/>
                <w:iCs/>
                <w:spacing w:val="-11"/>
              </w:rPr>
              <w:t xml:space="preserve"> </w:t>
            </w:r>
            <w:r w:rsidRPr="0009713C">
              <w:rPr>
                <w:rFonts w:ascii="Arial" w:eastAsia="Calibri" w:hAnsi="Arial" w:cs="Arial"/>
                <w:i/>
                <w:iCs/>
              </w:rPr>
              <w:t>position</w:t>
            </w:r>
            <w:r w:rsidRPr="0009713C">
              <w:rPr>
                <w:rFonts w:ascii="Arial" w:eastAsia="Calibri" w:hAnsi="Arial" w:cs="Arial"/>
                <w:i/>
                <w:iCs/>
                <w:spacing w:val="-5"/>
              </w:rPr>
              <w:t xml:space="preserve"> </w:t>
            </w:r>
            <w:r w:rsidRPr="0009713C">
              <w:rPr>
                <w:rFonts w:ascii="Arial" w:eastAsia="Calibri" w:hAnsi="Arial" w:cs="Arial"/>
                <w:i/>
                <w:iCs/>
              </w:rPr>
              <w:t>or</w:t>
            </w:r>
            <w:r w:rsidRPr="0009713C">
              <w:rPr>
                <w:rFonts w:ascii="Arial" w:eastAsia="Calibri" w:hAnsi="Arial" w:cs="Arial"/>
                <w:i/>
                <w:iCs/>
                <w:spacing w:val="-9"/>
              </w:rPr>
              <w:t xml:space="preserve"> </w:t>
            </w:r>
            <w:r w:rsidRPr="0009713C">
              <w:rPr>
                <w:rFonts w:ascii="Arial" w:eastAsia="Calibri" w:hAnsi="Arial" w:cs="Arial"/>
                <w:i/>
                <w:iCs/>
              </w:rPr>
              <w:t>task</w:t>
            </w:r>
            <w:r w:rsidRPr="0009713C">
              <w:rPr>
                <w:rFonts w:ascii="Arial" w:eastAsia="Calibri" w:hAnsi="Arial" w:cs="Arial"/>
                <w:i/>
                <w:iCs/>
                <w:spacing w:val="-7"/>
              </w:rPr>
              <w:t xml:space="preserve"> </w:t>
            </w:r>
            <w:r w:rsidRPr="0009713C">
              <w:rPr>
                <w:rFonts w:ascii="Arial" w:eastAsia="Calibri" w:hAnsi="Arial" w:cs="Arial"/>
                <w:i/>
                <w:iCs/>
              </w:rPr>
              <w:t>number,</w:t>
            </w:r>
            <w:r w:rsidRPr="0009713C">
              <w:rPr>
                <w:rFonts w:ascii="Arial" w:eastAsia="Calibri" w:hAnsi="Arial" w:cs="Arial"/>
                <w:i/>
                <w:iCs/>
                <w:spacing w:val="-3"/>
              </w:rPr>
              <w:t xml:space="preserve"> </w:t>
            </w:r>
            <w:r w:rsidRPr="0009713C">
              <w:rPr>
                <w:rFonts w:ascii="Arial" w:eastAsia="Calibri" w:hAnsi="Arial" w:cs="Arial"/>
                <w:i/>
                <w:iCs/>
              </w:rPr>
              <w:t>if</w:t>
            </w:r>
            <w:r w:rsidRPr="0009713C">
              <w:rPr>
                <w:rFonts w:ascii="Arial" w:eastAsia="Calibri" w:hAnsi="Arial" w:cs="Arial"/>
                <w:i/>
                <w:iCs/>
                <w:spacing w:val="-9"/>
              </w:rPr>
              <w:t xml:space="preserve"> </w:t>
            </w:r>
            <w:r w:rsidRPr="0009713C">
              <w:rPr>
                <w:rFonts w:ascii="Arial" w:eastAsia="Calibri" w:hAnsi="Arial" w:cs="Arial"/>
                <w:i/>
                <w:iCs/>
              </w:rPr>
              <w:t>all</w:t>
            </w:r>
            <w:r w:rsidRPr="0009713C">
              <w:rPr>
                <w:rFonts w:ascii="Arial" w:eastAsia="Calibri" w:hAnsi="Arial" w:cs="Arial"/>
                <w:i/>
                <w:iCs/>
                <w:spacing w:val="-6"/>
              </w:rPr>
              <w:t xml:space="preserve"> </w:t>
            </w:r>
            <w:r w:rsidRPr="0009713C">
              <w:rPr>
                <w:rFonts w:ascii="Arial" w:eastAsia="Calibri" w:hAnsi="Arial" w:cs="Arial"/>
                <w:i/>
                <w:iCs/>
              </w:rPr>
              <w:t>positions</w:t>
            </w:r>
            <w:r w:rsidRPr="0009713C">
              <w:rPr>
                <w:rFonts w:ascii="Arial" w:eastAsia="Calibri" w:hAnsi="Arial" w:cs="Arial"/>
                <w:i/>
                <w:iCs/>
                <w:spacing w:val="-9"/>
              </w:rPr>
              <w:t xml:space="preserve"> </w:t>
            </w:r>
            <w:r w:rsidRPr="0009713C">
              <w:rPr>
                <w:rFonts w:ascii="Arial" w:eastAsia="Calibri" w:hAnsi="Arial" w:cs="Arial"/>
                <w:i/>
                <w:iCs/>
              </w:rPr>
              <w:t>fulfilling</w:t>
            </w:r>
            <w:r w:rsidRPr="0009713C">
              <w:rPr>
                <w:rFonts w:ascii="Arial" w:eastAsia="Calibri" w:hAnsi="Arial" w:cs="Arial"/>
                <w:i/>
                <w:iCs/>
                <w:spacing w:val="-7"/>
              </w:rPr>
              <w:t xml:space="preserve"> </w:t>
            </w:r>
            <w:r w:rsidRPr="0009713C">
              <w:rPr>
                <w:rFonts w:ascii="Arial" w:eastAsia="Calibri" w:hAnsi="Arial" w:cs="Arial"/>
                <w:i/>
                <w:iCs/>
              </w:rPr>
              <w:t>a</w:t>
            </w:r>
            <w:r w:rsidRPr="0009713C">
              <w:rPr>
                <w:rFonts w:ascii="Arial" w:eastAsia="Calibri" w:hAnsi="Arial" w:cs="Arial"/>
                <w:i/>
                <w:iCs/>
                <w:spacing w:val="-5"/>
              </w:rPr>
              <w:t xml:space="preserve"> </w:t>
            </w:r>
            <w:r w:rsidRPr="0009713C">
              <w:rPr>
                <w:rFonts w:ascii="Arial" w:eastAsia="Calibri" w:hAnsi="Arial" w:cs="Arial"/>
                <w:i/>
                <w:iCs/>
              </w:rPr>
              <w:t>task</w:t>
            </w:r>
            <w:r w:rsidRPr="0009713C">
              <w:rPr>
                <w:rFonts w:ascii="Arial" w:eastAsia="Calibri" w:hAnsi="Arial" w:cs="Arial"/>
                <w:i/>
                <w:iCs/>
                <w:spacing w:val="-2"/>
              </w:rPr>
              <w:t xml:space="preserve"> </w:t>
            </w:r>
            <w:r w:rsidRPr="0009713C">
              <w:rPr>
                <w:rFonts w:ascii="Arial" w:eastAsia="Calibri" w:hAnsi="Arial" w:cs="Arial"/>
                <w:i/>
                <w:iCs/>
              </w:rPr>
              <w:t>are</w:t>
            </w:r>
            <w:r w:rsidRPr="0009713C">
              <w:rPr>
                <w:rFonts w:ascii="Arial" w:eastAsia="Calibri" w:hAnsi="Arial" w:cs="Arial"/>
                <w:i/>
                <w:iCs/>
                <w:spacing w:val="-2"/>
              </w:rPr>
              <w:t xml:space="preserve"> </w:t>
            </w:r>
            <w:r w:rsidRPr="0009713C">
              <w:rPr>
                <w:rFonts w:ascii="Arial" w:eastAsia="Calibri" w:hAnsi="Arial" w:cs="Arial"/>
                <w:i/>
                <w:iCs/>
              </w:rPr>
              <w:t>Tier</w:t>
            </w:r>
            <w:r w:rsidRPr="0009713C">
              <w:rPr>
                <w:rFonts w:ascii="Arial" w:eastAsia="Calibri" w:hAnsi="Arial" w:cs="Arial"/>
                <w:i/>
                <w:iCs/>
                <w:spacing w:val="-9"/>
              </w:rPr>
              <w:t xml:space="preserve"> </w:t>
            </w:r>
            <w:r w:rsidRPr="0009713C">
              <w:rPr>
                <w:rFonts w:ascii="Arial" w:eastAsia="Calibri" w:hAnsi="Arial" w:cs="Arial"/>
                <w:i/>
                <w:iCs/>
              </w:rPr>
              <w:t>4/High</w:t>
            </w:r>
            <w:r w:rsidRPr="0009713C">
              <w:rPr>
                <w:rFonts w:ascii="Arial" w:eastAsia="Calibri" w:hAnsi="Arial" w:cs="Arial"/>
                <w:i/>
                <w:iCs/>
                <w:spacing w:val="-2"/>
              </w:rPr>
              <w:t xml:space="preserve"> </w:t>
            </w:r>
            <w:r w:rsidRPr="0009713C">
              <w:rPr>
                <w:rFonts w:ascii="Arial" w:eastAsia="Calibri" w:hAnsi="Arial" w:cs="Arial"/>
                <w:i/>
                <w:iCs/>
              </w:rPr>
              <w:t>Risk]</w:t>
            </w:r>
          </w:p>
        </w:tc>
      </w:tr>
      <w:tr w:rsidR="00EE4C85" w14:paraId="6F954CE1" w14:textId="77777777" w:rsidTr="00416FAF">
        <w:trPr>
          <w:trHeight w:val="316"/>
        </w:trPr>
        <w:tc>
          <w:tcPr>
            <w:tcW w:w="9356" w:type="dxa"/>
            <w:tcBorders>
              <w:top w:val="single" w:sz="4" w:space="0" w:color="000000"/>
              <w:left w:val="single" w:sz="4" w:space="0" w:color="000000"/>
              <w:bottom w:val="single" w:sz="4" w:space="0" w:color="000000"/>
              <w:right w:val="single" w:sz="4" w:space="0" w:color="000000"/>
            </w:tcBorders>
          </w:tcPr>
          <w:p w14:paraId="6F954CE0" w14:textId="77777777" w:rsidR="00E74DC5" w:rsidRPr="0009713C" w:rsidRDefault="00E74DC5" w:rsidP="0009713C">
            <w:pPr>
              <w:kinsoku w:val="0"/>
              <w:overflowPunct w:val="0"/>
              <w:autoSpaceDE w:val="0"/>
              <w:autoSpaceDN w:val="0"/>
              <w:adjustRightInd w:val="0"/>
              <w:spacing w:before="37"/>
              <w:ind w:left="34" w:right="11"/>
              <w:jc w:val="center"/>
              <w:rPr>
                <w:rFonts w:ascii="Arial" w:eastAsia="Calibri" w:hAnsi="Arial" w:cs="Arial"/>
                <w:i/>
                <w:iCs/>
              </w:rPr>
            </w:pPr>
            <w:r w:rsidRPr="0009713C">
              <w:rPr>
                <w:rFonts w:ascii="Arial" w:eastAsia="Calibri" w:hAnsi="Arial" w:cs="Arial"/>
                <w:i/>
                <w:iCs/>
              </w:rPr>
              <w:t>[Contracting</w:t>
            </w:r>
            <w:r w:rsidRPr="0009713C">
              <w:rPr>
                <w:rFonts w:ascii="Arial" w:eastAsia="Calibri" w:hAnsi="Arial" w:cs="Arial"/>
                <w:i/>
                <w:iCs/>
                <w:spacing w:val="-5"/>
              </w:rPr>
              <w:t xml:space="preserve"> </w:t>
            </w:r>
            <w:r w:rsidRPr="0009713C">
              <w:rPr>
                <w:rFonts w:ascii="Arial" w:eastAsia="Calibri" w:hAnsi="Arial" w:cs="Arial"/>
                <w:i/>
                <w:iCs/>
              </w:rPr>
              <w:t>Officer</w:t>
            </w:r>
            <w:r w:rsidRPr="0009713C">
              <w:rPr>
                <w:rFonts w:ascii="Arial" w:eastAsia="Calibri" w:hAnsi="Arial" w:cs="Arial"/>
                <w:i/>
                <w:iCs/>
                <w:spacing w:val="-6"/>
              </w:rPr>
              <w:t xml:space="preserve"> </w:t>
            </w:r>
            <w:r w:rsidRPr="0009713C">
              <w:rPr>
                <w:rFonts w:ascii="Arial" w:eastAsia="Calibri" w:hAnsi="Arial" w:cs="Arial"/>
                <w:i/>
                <w:iCs/>
              </w:rPr>
              <w:t>to</w:t>
            </w:r>
            <w:r w:rsidRPr="0009713C">
              <w:rPr>
                <w:rFonts w:ascii="Arial" w:eastAsia="Calibri" w:hAnsi="Arial" w:cs="Arial"/>
                <w:i/>
                <w:iCs/>
                <w:spacing w:val="-4"/>
              </w:rPr>
              <w:t xml:space="preserve"> </w:t>
            </w:r>
            <w:r w:rsidRPr="0009713C">
              <w:rPr>
                <w:rFonts w:ascii="Arial" w:eastAsia="Calibri" w:hAnsi="Arial" w:cs="Arial"/>
                <w:i/>
                <w:iCs/>
              </w:rPr>
              <w:t>enter</w:t>
            </w:r>
            <w:r w:rsidRPr="0009713C">
              <w:rPr>
                <w:rFonts w:ascii="Arial" w:eastAsia="Calibri" w:hAnsi="Arial" w:cs="Arial"/>
                <w:i/>
                <w:iCs/>
                <w:spacing w:val="-11"/>
              </w:rPr>
              <w:t xml:space="preserve"> </w:t>
            </w:r>
            <w:r w:rsidRPr="0009713C">
              <w:rPr>
                <w:rFonts w:ascii="Arial" w:eastAsia="Calibri" w:hAnsi="Arial" w:cs="Arial"/>
                <w:i/>
                <w:iCs/>
              </w:rPr>
              <w:t>position</w:t>
            </w:r>
            <w:r w:rsidRPr="0009713C">
              <w:rPr>
                <w:rFonts w:ascii="Arial" w:eastAsia="Calibri" w:hAnsi="Arial" w:cs="Arial"/>
                <w:i/>
                <w:iCs/>
                <w:spacing w:val="-5"/>
              </w:rPr>
              <w:t xml:space="preserve"> </w:t>
            </w:r>
            <w:r w:rsidRPr="0009713C">
              <w:rPr>
                <w:rFonts w:ascii="Arial" w:eastAsia="Calibri" w:hAnsi="Arial" w:cs="Arial"/>
                <w:i/>
                <w:iCs/>
              </w:rPr>
              <w:t>or</w:t>
            </w:r>
            <w:r w:rsidRPr="0009713C">
              <w:rPr>
                <w:rFonts w:ascii="Arial" w:eastAsia="Calibri" w:hAnsi="Arial" w:cs="Arial"/>
                <w:i/>
                <w:iCs/>
                <w:spacing w:val="-9"/>
              </w:rPr>
              <w:t xml:space="preserve"> </w:t>
            </w:r>
            <w:r w:rsidRPr="0009713C">
              <w:rPr>
                <w:rFonts w:ascii="Arial" w:eastAsia="Calibri" w:hAnsi="Arial" w:cs="Arial"/>
                <w:i/>
                <w:iCs/>
              </w:rPr>
              <w:t>task</w:t>
            </w:r>
            <w:r w:rsidRPr="0009713C">
              <w:rPr>
                <w:rFonts w:ascii="Arial" w:eastAsia="Calibri" w:hAnsi="Arial" w:cs="Arial"/>
                <w:i/>
                <w:iCs/>
                <w:spacing w:val="-7"/>
              </w:rPr>
              <w:t xml:space="preserve"> </w:t>
            </w:r>
            <w:r w:rsidRPr="0009713C">
              <w:rPr>
                <w:rFonts w:ascii="Arial" w:eastAsia="Calibri" w:hAnsi="Arial" w:cs="Arial"/>
                <w:i/>
                <w:iCs/>
              </w:rPr>
              <w:t>number,</w:t>
            </w:r>
            <w:r w:rsidRPr="0009713C">
              <w:rPr>
                <w:rFonts w:ascii="Arial" w:eastAsia="Calibri" w:hAnsi="Arial" w:cs="Arial"/>
                <w:i/>
                <w:iCs/>
                <w:spacing w:val="-3"/>
              </w:rPr>
              <w:t xml:space="preserve"> </w:t>
            </w:r>
            <w:r w:rsidRPr="0009713C">
              <w:rPr>
                <w:rFonts w:ascii="Arial" w:eastAsia="Calibri" w:hAnsi="Arial" w:cs="Arial"/>
                <w:i/>
                <w:iCs/>
              </w:rPr>
              <w:t>if</w:t>
            </w:r>
            <w:r w:rsidRPr="0009713C">
              <w:rPr>
                <w:rFonts w:ascii="Arial" w:eastAsia="Calibri" w:hAnsi="Arial" w:cs="Arial"/>
                <w:i/>
                <w:iCs/>
                <w:spacing w:val="-9"/>
              </w:rPr>
              <w:t xml:space="preserve"> </w:t>
            </w:r>
            <w:r w:rsidRPr="0009713C">
              <w:rPr>
                <w:rFonts w:ascii="Arial" w:eastAsia="Calibri" w:hAnsi="Arial" w:cs="Arial"/>
                <w:i/>
                <w:iCs/>
              </w:rPr>
              <w:t>all</w:t>
            </w:r>
            <w:r w:rsidRPr="0009713C">
              <w:rPr>
                <w:rFonts w:ascii="Arial" w:eastAsia="Calibri" w:hAnsi="Arial" w:cs="Arial"/>
                <w:i/>
                <w:iCs/>
                <w:spacing w:val="-6"/>
              </w:rPr>
              <w:t xml:space="preserve"> </w:t>
            </w:r>
            <w:r w:rsidRPr="0009713C">
              <w:rPr>
                <w:rFonts w:ascii="Arial" w:eastAsia="Calibri" w:hAnsi="Arial" w:cs="Arial"/>
                <w:i/>
                <w:iCs/>
              </w:rPr>
              <w:t>positions</w:t>
            </w:r>
            <w:r w:rsidRPr="0009713C">
              <w:rPr>
                <w:rFonts w:ascii="Arial" w:eastAsia="Calibri" w:hAnsi="Arial" w:cs="Arial"/>
                <w:i/>
                <w:iCs/>
                <w:spacing w:val="-9"/>
              </w:rPr>
              <w:t xml:space="preserve"> </w:t>
            </w:r>
            <w:r w:rsidRPr="0009713C">
              <w:rPr>
                <w:rFonts w:ascii="Arial" w:eastAsia="Calibri" w:hAnsi="Arial" w:cs="Arial"/>
                <w:i/>
                <w:iCs/>
              </w:rPr>
              <w:t>fulfilling</w:t>
            </w:r>
            <w:r w:rsidRPr="0009713C">
              <w:rPr>
                <w:rFonts w:ascii="Arial" w:eastAsia="Calibri" w:hAnsi="Arial" w:cs="Arial"/>
                <w:i/>
                <w:iCs/>
                <w:spacing w:val="-7"/>
              </w:rPr>
              <w:t xml:space="preserve"> </w:t>
            </w:r>
            <w:r w:rsidRPr="0009713C">
              <w:rPr>
                <w:rFonts w:ascii="Arial" w:eastAsia="Calibri" w:hAnsi="Arial" w:cs="Arial"/>
                <w:i/>
                <w:iCs/>
              </w:rPr>
              <w:t>a</w:t>
            </w:r>
            <w:r w:rsidRPr="0009713C">
              <w:rPr>
                <w:rFonts w:ascii="Arial" w:eastAsia="Calibri" w:hAnsi="Arial" w:cs="Arial"/>
                <w:i/>
                <w:iCs/>
                <w:spacing w:val="-5"/>
              </w:rPr>
              <w:t xml:space="preserve"> </w:t>
            </w:r>
            <w:r w:rsidRPr="0009713C">
              <w:rPr>
                <w:rFonts w:ascii="Arial" w:eastAsia="Calibri" w:hAnsi="Arial" w:cs="Arial"/>
                <w:i/>
                <w:iCs/>
              </w:rPr>
              <w:t>task</w:t>
            </w:r>
            <w:r w:rsidRPr="0009713C">
              <w:rPr>
                <w:rFonts w:ascii="Arial" w:eastAsia="Calibri" w:hAnsi="Arial" w:cs="Arial"/>
                <w:i/>
                <w:iCs/>
                <w:spacing w:val="-2"/>
              </w:rPr>
              <w:t xml:space="preserve"> </w:t>
            </w:r>
            <w:r w:rsidRPr="0009713C">
              <w:rPr>
                <w:rFonts w:ascii="Arial" w:eastAsia="Calibri" w:hAnsi="Arial" w:cs="Arial"/>
                <w:i/>
                <w:iCs/>
              </w:rPr>
              <w:t>are</w:t>
            </w:r>
            <w:r w:rsidRPr="0009713C">
              <w:rPr>
                <w:rFonts w:ascii="Arial" w:eastAsia="Calibri" w:hAnsi="Arial" w:cs="Arial"/>
                <w:i/>
                <w:iCs/>
                <w:spacing w:val="-2"/>
              </w:rPr>
              <w:t xml:space="preserve"> </w:t>
            </w:r>
            <w:r w:rsidRPr="0009713C">
              <w:rPr>
                <w:rFonts w:ascii="Arial" w:eastAsia="Calibri" w:hAnsi="Arial" w:cs="Arial"/>
                <w:i/>
                <w:iCs/>
              </w:rPr>
              <w:t>Tier</w:t>
            </w:r>
            <w:r w:rsidRPr="0009713C">
              <w:rPr>
                <w:rFonts w:ascii="Arial" w:eastAsia="Calibri" w:hAnsi="Arial" w:cs="Arial"/>
                <w:i/>
                <w:iCs/>
                <w:spacing w:val="-9"/>
              </w:rPr>
              <w:t xml:space="preserve"> </w:t>
            </w:r>
            <w:r w:rsidRPr="0009713C">
              <w:rPr>
                <w:rFonts w:ascii="Arial" w:eastAsia="Calibri" w:hAnsi="Arial" w:cs="Arial"/>
                <w:i/>
                <w:iCs/>
              </w:rPr>
              <w:t>4/High</w:t>
            </w:r>
            <w:r w:rsidRPr="0009713C">
              <w:rPr>
                <w:rFonts w:ascii="Arial" w:eastAsia="Calibri" w:hAnsi="Arial" w:cs="Arial"/>
                <w:i/>
                <w:iCs/>
                <w:spacing w:val="-2"/>
              </w:rPr>
              <w:t xml:space="preserve"> </w:t>
            </w:r>
            <w:r w:rsidRPr="0009713C">
              <w:rPr>
                <w:rFonts w:ascii="Arial" w:eastAsia="Calibri" w:hAnsi="Arial" w:cs="Arial"/>
                <w:i/>
                <w:iCs/>
              </w:rPr>
              <w:t>Risk]</w:t>
            </w:r>
          </w:p>
        </w:tc>
      </w:tr>
      <w:tr w:rsidR="00EE4C85" w14:paraId="6F954CE3" w14:textId="77777777" w:rsidTr="00416FAF">
        <w:trPr>
          <w:trHeight w:val="311"/>
        </w:trPr>
        <w:tc>
          <w:tcPr>
            <w:tcW w:w="9356" w:type="dxa"/>
            <w:tcBorders>
              <w:top w:val="single" w:sz="4" w:space="0" w:color="000000"/>
              <w:left w:val="single" w:sz="4" w:space="0" w:color="000000"/>
              <w:bottom w:val="single" w:sz="4" w:space="0" w:color="000000"/>
              <w:right w:val="single" w:sz="4" w:space="0" w:color="000000"/>
            </w:tcBorders>
          </w:tcPr>
          <w:p w14:paraId="6F954CE2" w14:textId="77777777" w:rsidR="00E74DC5" w:rsidRPr="0009713C" w:rsidRDefault="00E74DC5" w:rsidP="0009713C">
            <w:pPr>
              <w:kinsoku w:val="0"/>
              <w:overflowPunct w:val="0"/>
              <w:autoSpaceDE w:val="0"/>
              <w:autoSpaceDN w:val="0"/>
              <w:adjustRightInd w:val="0"/>
              <w:spacing w:before="35"/>
              <w:ind w:left="34" w:right="11"/>
              <w:jc w:val="center"/>
              <w:rPr>
                <w:rFonts w:ascii="Arial" w:eastAsia="Calibri" w:hAnsi="Arial" w:cs="Arial"/>
                <w:i/>
                <w:iCs/>
              </w:rPr>
            </w:pPr>
            <w:r w:rsidRPr="0009713C">
              <w:rPr>
                <w:rFonts w:ascii="Arial" w:eastAsia="Calibri" w:hAnsi="Arial" w:cs="Arial"/>
                <w:i/>
                <w:iCs/>
              </w:rPr>
              <w:t>[Contracting</w:t>
            </w:r>
            <w:r w:rsidRPr="0009713C">
              <w:rPr>
                <w:rFonts w:ascii="Arial" w:eastAsia="Calibri" w:hAnsi="Arial" w:cs="Arial"/>
                <w:i/>
                <w:iCs/>
                <w:spacing w:val="-5"/>
              </w:rPr>
              <w:t xml:space="preserve"> </w:t>
            </w:r>
            <w:r w:rsidRPr="0009713C">
              <w:rPr>
                <w:rFonts w:ascii="Arial" w:eastAsia="Calibri" w:hAnsi="Arial" w:cs="Arial"/>
                <w:i/>
                <w:iCs/>
              </w:rPr>
              <w:t>Officer</w:t>
            </w:r>
            <w:r w:rsidRPr="0009713C">
              <w:rPr>
                <w:rFonts w:ascii="Arial" w:eastAsia="Calibri" w:hAnsi="Arial" w:cs="Arial"/>
                <w:i/>
                <w:iCs/>
                <w:spacing w:val="-6"/>
              </w:rPr>
              <w:t xml:space="preserve"> </w:t>
            </w:r>
            <w:r w:rsidRPr="0009713C">
              <w:rPr>
                <w:rFonts w:ascii="Arial" w:eastAsia="Calibri" w:hAnsi="Arial" w:cs="Arial"/>
                <w:i/>
                <w:iCs/>
              </w:rPr>
              <w:t>to</w:t>
            </w:r>
            <w:r w:rsidRPr="0009713C">
              <w:rPr>
                <w:rFonts w:ascii="Arial" w:eastAsia="Calibri" w:hAnsi="Arial" w:cs="Arial"/>
                <w:i/>
                <w:iCs/>
                <w:spacing w:val="-4"/>
              </w:rPr>
              <w:t xml:space="preserve"> </w:t>
            </w:r>
            <w:r w:rsidRPr="0009713C">
              <w:rPr>
                <w:rFonts w:ascii="Arial" w:eastAsia="Calibri" w:hAnsi="Arial" w:cs="Arial"/>
                <w:i/>
                <w:iCs/>
              </w:rPr>
              <w:t>enter</w:t>
            </w:r>
            <w:r w:rsidRPr="0009713C">
              <w:rPr>
                <w:rFonts w:ascii="Arial" w:eastAsia="Calibri" w:hAnsi="Arial" w:cs="Arial"/>
                <w:i/>
                <w:iCs/>
                <w:spacing w:val="-11"/>
              </w:rPr>
              <w:t xml:space="preserve"> </w:t>
            </w:r>
            <w:r w:rsidRPr="0009713C">
              <w:rPr>
                <w:rFonts w:ascii="Arial" w:eastAsia="Calibri" w:hAnsi="Arial" w:cs="Arial"/>
                <w:i/>
                <w:iCs/>
              </w:rPr>
              <w:t>position</w:t>
            </w:r>
            <w:r w:rsidRPr="0009713C">
              <w:rPr>
                <w:rFonts w:ascii="Arial" w:eastAsia="Calibri" w:hAnsi="Arial" w:cs="Arial"/>
                <w:i/>
                <w:iCs/>
                <w:spacing w:val="-5"/>
              </w:rPr>
              <w:t xml:space="preserve"> </w:t>
            </w:r>
            <w:r w:rsidRPr="0009713C">
              <w:rPr>
                <w:rFonts w:ascii="Arial" w:eastAsia="Calibri" w:hAnsi="Arial" w:cs="Arial"/>
                <w:i/>
                <w:iCs/>
              </w:rPr>
              <w:t>or</w:t>
            </w:r>
            <w:r w:rsidRPr="0009713C">
              <w:rPr>
                <w:rFonts w:ascii="Arial" w:eastAsia="Calibri" w:hAnsi="Arial" w:cs="Arial"/>
                <w:i/>
                <w:iCs/>
                <w:spacing w:val="-9"/>
              </w:rPr>
              <w:t xml:space="preserve"> </w:t>
            </w:r>
            <w:r w:rsidRPr="0009713C">
              <w:rPr>
                <w:rFonts w:ascii="Arial" w:eastAsia="Calibri" w:hAnsi="Arial" w:cs="Arial"/>
                <w:i/>
                <w:iCs/>
              </w:rPr>
              <w:t>task</w:t>
            </w:r>
            <w:r w:rsidRPr="0009713C">
              <w:rPr>
                <w:rFonts w:ascii="Arial" w:eastAsia="Calibri" w:hAnsi="Arial" w:cs="Arial"/>
                <w:i/>
                <w:iCs/>
                <w:spacing w:val="-7"/>
              </w:rPr>
              <w:t xml:space="preserve"> </w:t>
            </w:r>
            <w:r w:rsidRPr="0009713C">
              <w:rPr>
                <w:rFonts w:ascii="Arial" w:eastAsia="Calibri" w:hAnsi="Arial" w:cs="Arial"/>
                <w:i/>
                <w:iCs/>
              </w:rPr>
              <w:t>number,</w:t>
            </w:r>
            <w:r w:rsidRPr="0009713C">
              <w:rPr>
                <w:rFonts w:ascii="Arial" w:eastAsia="Calibri" w:hAnsi="Arial" w:cs="Arial"/>
                <w:i/>
                <w:iCs/>
                <w:spacing w:val="-3"/>
              </w:rPr>
              <w:t xml:space="preserve"> </w:t>
            </w:r>
            <w:r w:rsidRPr="0009713C">
              <w:rPr>
                <w:rFonts w:ascii="Arial" w:eastAsia="Calibri" w:hAnsi="Arial" w:cs="Arial"/>
                <w:i/>
                <w:iCs/>
              </w:rPr>
              <w:t>if</w:t>
            </w:r>
            <w:r w:rsidRPr="0009713C">
              <w:rPr>
                <w:rFonts w:ascii="Arial" w:eastAsia="Calibri" w:hAnsi="Arial" w:cs="Arial"/>
                <w:i/>
                <w:iCs/>
                <w:spacing w:val="-9"/>
              </w:rPr>
              <w:t xml:space="preserve"> </w:t>
            </w:r>
            <w:r w:rsidRPr="0009713C">
              <w:rPr>
                <w:rFonts w:ascii="Arial" w:eastAsia="Calibri" w:hAnsi="Arial" w:cs="Arial"/>
                <w:i/>
                <w:iCs/>
              </w:rPr>
              <w:t>all</w:t>
            </w:r>
            <w:r w:rsidRPr="0009713C">
              <w:rPr>
                <w:rFonts w:ascii="Arial" w:eastAsia="Calibri" w:hAnsi="Arial" w:cs="Arial"/>
                <w:i/>
                <w:iCs/>
                <w:spacing w:val="-6"/>
              </w:rPr>
              <w:t xml:space="preserve"> </w:t>
            </w:r>
            <w:r w:rsidRPr="0009713C">
              <w:rPr>
                <w:rFonts w:ascii="Arial" w:eastAsia="Calibri" w:hAnsi="Arial" w:cs="Arial"/>
                <w:i/>
                <w:iCs/>
              </w:rPr>
              <w:t>positions</w:t>
            </w:r>
            <w:r w:rsidRPr="0009713C">
              <w:rPr>
                <w:rFonts w:ascii="Arial" w:eastAsia="Calibri" w:hAnsi="Arial" w:cs="Arial"/>
                <w:i/>
                <w:iCs/>
                <w:spacing w:val="-9"/>
              </w:rPr>
              <w:t xml:space="preserve"> </w:t>
            </w:r>
            <w:r w:rsidRPr="0009713C">
              <w:rPr>
                <w:rFonts w:ascii="Arial" w:eastAsia="Calibri" w:hAnsi="Arial" w:cs="Arial"/>
                <w:i/>
                <w:iCs/>
              </w:rPr>
              <w:t>fulfilling</w:t>
            </w:r>
            <w:r w:rsidRPr="0009713C">
              <w:rPr>
                <w:rFonts w:ascii="Arial" w:eastAsia="Calibri" w:hAnsi="Arial" w:cs="Arial"/>
                <w:i/>
                <w:iCs/>
                <w:spacing w:val="-7"/>
              </w:rPr>
              <w:t xml:space="preserve"> </w:t>
            </w:r>
            <w:r w:rsidRPr="0009713C">
              <w:rPr>
                <w:rFonts w:ascii="Arial" w:eastAsia="Calibri" w:hAnsi="Arial" w:cs="Arial"/>
                <w:i/>
                <w:iCs/>
              </w:rPr>
              <w:t>a</w:t>
            </w:r>
            <w:r w:rsidRPr="0009713C">
              <w:rPr>
                <w:rFonts w:ascii="Arial" w:eastAsia="Calibri" w:hAnsi="Arial" w:cs="Arial"/>
                <w:i/>
                <w:iCs/>
                <w:spacing w:val="-5"/>
              </w:rPr>
              <w:t xml:space="preserve"> </w:t>
            </w:r>
            <w:r w:rsidRPr="0009713C">
              <w:rPr>
                <w:rFonts w:ascii="Arial" w:eastAsia="Calibri" w:hAnsi="Arial" w:cs="Arial"/>
                <w:i/>
                <w:iCs/>
              </w:rPr>
              <w:t>task</w:t>
            </w:r>
            <w:r w:rsidRPr="0009713C">
              <w:rPr>
                <w:rFonts w:ascii="Arial" w:eastAsia="Calibri" w:hAnsi="Arial" w:cs="Arial"/>
                <w:i/>
                <w:iCs/>
                <w:spacing w:val="-2"/>
              </w:rPr>
              <w:t xml:space="preserve"> </w:t>
            </w:r>
            <w:r w:rsidRPr="0009713C">
              <w:rPr>
                <w:rFonts w:ascii="Arial" w:eastAsia="Calibri" w:hAnsi="Arial" w:cs="Arial"/>
                <w:i/>
                <w:iCs/>
              </w:rPr>
              <w:t>are</w:t>
            </w:r>
            <w:r w:rsidRPr="0009713C">
              <w:rPr>
                <w:rFonts w:ascii="Arial" w:eastAsia="Calibri" w:hAnsi="Arial" w:cs="Arial"/>
                <w:i/>
                <w:iCs/>
                <w:spacing w:val="-2"/>
              </w:rPr>
              <w:t xml:space="preserve"> </w:t>
            </w:r>
            <w:r w:rsidRPr="0009713C">
              <w:rPr>
                <w:rFonts w:ascii="Arial" w:eastAsia="Calibri" w:hAnsi="Arial" w:cs="Arial"/>
                <w:i/>
                <w:iCs/>
              </w:rPr>
              <w:t>Tier</w:t>
            </w:r>
            <w:r w:rsidRPr="0009713C">
              <w:rPr>
                <w:rFonts w:ascii="Arial" w:eastAsia="Calibri" w:hAnsi="Arial" w:cs="Arial"/>
                <w:i/>
                <w:iCs/>
                <w:spacing w:val="-9"/>
              </w:rPr>
              <w:t xml:space="preserve"> </w:t>
            </w:r>
            <w:r w:rsidRPr="0009713C">
              <w:rPr>
                <w:rFonts w:ascii="Arial" w:eastAsia="Calibri" w:hAnsi="Arial" w:cs="Arial"/>
                <w:i/>
                <w:iCs/>
              </w:rPr>
              <w:t>4/High</w:t>
            </w:r>
            <w:r w:rsidRPr="0009713C">
              <w:rPr>
                <w:rFonts w:ascii="Arial" w:eastAsia="Calibri" w:hAnsi="Arial" w:cs="Arial"/>
                <w:i/>
                <w:iCs/>
                <w:spacing w:val="-2"/>
              </w:rPr>
              <w:t xml:space="preserve"> </w:t>
            </w:r>
            <w:r w:rsidRPr="0009713C">
              <w:rPr>
                <w:rFonts w:ascii="Arial" w:eastAsia="Calibri" w:hAnsi="Arial" w:cs="Arial"/>
                <w:i/>
                <w:iCs/>
              </w:rPr>
              <w:t>Risk]</w:t>
            </w:r>
          </w:p>
        </w:tc>
      </w:tr>
      <w:tr w:rsidR="00EE4C85" w14:paraId="6F954CE5" w14:textId="77777777" w:rsidTr="00416FAF">
        <w:trPr>
          <w:trHeight w:val="316"/>
        </w:trPr>
        <w:tc>
          <w:tcPr>
            <w:tcW w:w="9356" w:type="dxa"/>
            <w:tcBorders>
              <w:top w:val="single" w:sz="4" w:space="0" w:color="000000"/>
              <w:left w:val="single" w:sz="4" w:space="0" w:color="000000"/>
              <w:bottom w:val="single" w:sz="4" w:space="0" w:color="000000"/>
              <w:right w:val="single" w:sz="4" w:space="0" w:color="000000"/>
            </w:tcBorders>
          </w:tcPr>
          <w:p w14:paraId="6F954CE4" w14:textId="77777777" w:rsidR="00E74DC5" w:rsidRPr="0009713C" w:rsidRDefault="00E74DC5" w:rsidP="0009713C">
            <w:pPr>
              <w:kinsoku w:val="0"/>
              <w:overflowPunct w:val="0"/>
              <w:autoSpaceDE w:val="0"/>
              <w:autoSpaceDN w:val="0"/>
              <w:adjustRightInd w:val="0"/>
              <w:spacing w:before="39"/>
              <w:ind w:left="34" w:right="11"/>
              <w:jc w:val="center"/>
              <w:rPr>
                <w:rFonts w:ascii="Arial" w:eastAsia="Calibri" w:hAnsi="Arial" w:cs="Arial"/>
                <w:i/>
                <w:iCs/>
              </w:rPr>
            </w:pPr>
            <w:r w:rsidRPr="0009713C">
              <w:rPr>
                <w:rFonts w:ascii="Arial" w:eastAsia="Calibri" w:hAnsi="Arial" w:cs="Arial"/>
                <w:i/>
                <w:iCs/>
              </w:rPr>
              <w:t>[Contracting</w:t>
            </w:r>
            <w:r w:rsidRPr="0009713C">
              <w:rPr>
                <w:rFonts w:ascii="Arial" w:eastAsia="Calibri" w:hAnsi="Arial" w:cs="Arial"/>
                <w:i/>
                <w:iCs/>
                <w:spacing w:val="-5"/>
              </w:rPr>
              <w:t xml:space="preserve"> </w:t>
            </w:r>
            <w:r w:rsidRPr="0009713C">
              <w:rPr>
                <w:rFonts w:ascii="Arial" w:eastAsia="Calibri" w:hAnsi="Arial" w:cs="Arial"/>
                <w:i/>
                <w:iCs/>
              </w:rPr>
              <w:t>Officer</w:t>
            </w:r>
            <w:r w:rsidRPr="0009713C">
              <w:rPr>
                <w:rFonts w:ascii="Arial" w:eastAsia="Calibri" w:hAnsi="Arial" w:cs="Arial"/>
                <w:i/>
                <w:iCs/>
                <w:spacing w:val="-6"/>
              </w:rPr>
              <w:t xml:space="preserve"> </w:t>
            </w:r>
            <w:r w:rsidRPr="0009713C">
              <w:rPr>
                <w:rFonts w:ascii="Arial" w:eastAsia="Calibri" w:hAnsi="Arial" w:cs="Arial"/>
                <w:i/>
                <w:iCs/>
              </w:rPr>
              <w:t>to</w:t>
            </w:r>
            <w:r w:rsidRPr="0009713C">
              <w:rPr>
                <w:rFonts w:ascii="Arial" w:eastAsia="Calibri" w:hAnsi="Arial" w:cs="Arial"/>
                <w:i/>
                <w:iCs/>
                <w:spacing w:val="-4"/>
              </w:rPr>
              <w:t xml:space="preserve"> </w:t>
            </w:r>
            <w:r w:rsidRPr="0009713C">
              <w:rPr>
                <w:rFonts w:ascii="Arial" w:eastAsia="Calibri" w:hAnsi="Arial" w:cs="Arial"/>
                <w:i/>
                <w:iCs/>
              </w:rPr>
              <w:t>enter</w:t>
            </w:r>
            <w:r w:rsidRPr="0009713C">
              <w:rPr>
                <w:rFonts w:ascii="Arial" w:eastAsia="Calibri" w:hAnsi="Arial" w:cs="Arial"/>
                <w:i/>
                <w:iCs/>
                <w:spacing w:val="-11"/>
              </w:rPr>
              <w:t xml:space="preserve"> </w:t>
            </w:r>
            <w:r w:rsidRPr="0009713C">
              <w:rPr>
                <w:rFonts w:ascii="Arial" w:eastAsia="Calibri" w:hAnsi="Arial" w:cs="Arial"/>
                <w:i/>
                <w:iCs/>
              </w:rPr>
              <w:t>position</w:t>
            </w:r>
            <w:r w:rsidRPr="0009713C">
              <w:rPr>
                <w:rFonts w:ascii="Arial" w:eastAsia="Calibri" w:hAnsi="Arial" w:cs="Arial"/>
                <w:i/>
                <w:iCs/>
                <w:spacing w:val="-5"/>
              </w:rPr>
              <w:t xml:space="preserve"> </w:t>
            </w:r>
            <w:r w:rsidRPr="0009713C">
              <w:rPr>
                <w:rFonts w:ascii="Arial" w:eastAsia="Calibri" w:hAnsi="Arial" w:cs="Arial"/>
                <w:i/>
                <w:iCs/>
              </w:rPr>
              <w:t>or</w:t>
            </w:r>
            <w:r w:rsidRPr="0009713C">
              <w:rPr>
                <w:rFonts w:ascii="Arial" w:eastAsia="Calibri" w:hAnsi="Arial" w:cs="Arial"/>
                <w:i/>
                <w:iCs/>
                <w:spacing w:val="-9"/>
              </w:rPr>
              <w:t xml:space="preserve"> </w:t>
            </w:r>
            <w:r w:rsidRPr="0009713C">
              <w:rPr>
                <w:rFonts w:ascii="Arial" w:eastAsia="Calibri" w:hAnsi="Arial" w:cs="Arial"/>
                <w:i/>
                <w:iCs/>
              </w:rPr>
              <w:t>task</w:t>
            </w:r>
            <w:r w:rsidRPr="0009713C">
              <w:rPr>
                <w:rFonts w:ascii="Arial" w:eastAsia="Calibri" w:hAnsi="Arial" w:cs="Arial"/>
                <w:i/>
                <w:iCs/>
                <w:spacing w:val="-7"/>
              </w:rPr>
              <w:t xml:space="preserve"> </w:t>
            </w:r>
            <w:r w:rsidRPr="0009713C">
              <w:rPr>
                <w:rFonts w:ascii="Arial" w:eastAsia="Calibri" w:hAnsi="Arial" w:cs="Arial"/>
                <w:i/>
                <w:iCs/>
              </w:rPr>
              <w:t>number,</w:t>
            </w:r>
            <w:r w:rsidRPr="0009713C">
              <w:rPr>
                <w:rFonts w:ascii="Arial" w:eastAsia="Calibri" w:hAnsi="Arial" w:cs="Arial"/>
                <w:i/>
                <w:iCs/>
                <w:spacing w:val="-3"/>
              </w:rPr>
              <w:t xml:space="preserve"> </w:t>
            </w:r>
            <w:r w:rsidRPr="0009713C">
              <w:rPr>
                <w:rFonts w:ascii="Arial" w:eastAsia="Calibri" w:hAnsi="Arial" w:cs="Arial"/>
                <w:i/>
                <w:iCs/>
              </w:rPr>
              <w:t>if</w:t>
            </w:r>
            <w:r w:rsidRPr="0009713C">
              <w:rPr>
                <w:rFonts w:ascii="Arial" w:eastAsia="Calibri" w:hAnsi="Arial" w:cs="Arial"/>
                <w:i/>
                <w:iCs/>
                <w:spacing w:val="-9"/>
              </w:rPr>
              <w:t xml:space="preserve"> </w:t>
            </w:r>
            <w:r w:rsidRPr="0009713C">
              <w:rPr>
                <w:rFonts w:ascii="Arial" w:eastAsia="Calibri" w:hAnsi="Arial" w:cs="Arial"/>
                <w:i/>
                <w:iCs/>
              </w:rPr>
              <w:t>all</w:t>
            </w:r>
            <w:r w:rsidRPr="0009713C">
              <w:rPr>
                <w:rFonts w:ascii="Arial" w:eastAsia="Calibri" w:hAnsi="Arial" w:cs="Arial"/>
                <w:i/>
                <w:iCs/>
                <w:spacing w:val="-6"/>
              </w:rPr>
              <w:t xml:space="preserve"> </w:t>
            </w:r>
            <w:r w:rsidRPr="0009713C">
              <w:rPr>
                <w:rFonts w:ascii="Arial" w:eastAsia="Calibri" w:hAnsi="Arial" w:cs="Arial"/>
                <w:i/>
                <w:iCs/>
              </w:rPr>
              <w:t>positions</w:t>
            </w:r>
            <w:r w:rsidRPr="0009713C">
              <w:rPr>
                <w:rFonts w:ascii="Arial" w:eastAsia="Calibri" w:hAnsi="Arial" w:cs="Arial"/>
                <w:i/>
                <w:iCs/>
                <w:spacing w:val="-9"/>
              </w:rPr>
              <w:t xml:space="preserve"> </w:t>
            </w:r>
            <w:r w:rsidRPr="0009713C">
              <w:rPr>
                <w:rFonts w:ascii="Arial" w:eastAsia="Calibri" w:hAnsi="Arial" w:cs="Arial"/>
                <w:i/>
                <w:iCs/>
              </w:rPr>
              <w:t>fulfilling</w:t>
            </w:r>
            <w:r w:rsidRPr="0009713C">
              <w:rPr>
                <w:rFonts w:ascii="Arial" w:eastAsia="Calibri" w:hAnsi="Arial" w:cs="Arial"/>
                <w:i/>
                <w:iCs/>
                <w:spacing w:val="-7"/>
              </w:rPr>
              <w:t xml:space="preserve"> </w:t>
            </w:r>
            <w:r w:rsidRPr="0009713C">
              <w:rPr>
                <w:rFonts w:ascii="Arial" w:eastAsia="Calibri" w:hAnsi="Arial" w:cs="Arial"/>
                <w:i/>
                <w:iCs/>
              </w:rPr>
              <w:t>a</w:t>
            </w:r>
            <w:r w:rsidRPr="0009713C">
              <w:rPr>
                <w:rFonts w:ascii="Arial" w:eastAsia="Calibri" w:hAnsi="Arial" w:cs="Arial"/>
                <w:i/>
                <w:iCs/>
                <w:spacing w:val="-5"/>
              </w:rPr>
              <w:t xml:space="preserve"> </w:t>
            </w:r>
            <w:r w:rsidRPr="0009713C">
              <w:rPr>
                <w:rFonts w:ascii="Arial" w:eastAsia="Calibri" w:hAnsi="Arial" w:cs="Arial"/>
                <w:i/>
                <w:iCs/>
              </w:rPr>
              <w:t>task</w:t>
            </w:r>
            <w:r w:rsidRPr="0009713C">
              <w:rPr>
                <w:rFonts w:ascii="Arial" w:eastAsia="Calibri" w:hAnsi="Arial" w:cs="Arial"/>
                <w:i/>
                <w:iCs/>
                <w:spacing w:val="-2"/>
              </w:rPr>
              <w:t xml:space="preserve"> </w:t>
            </w:r>
            <w:r w:rsidRPr="0009713C">
              <w:rPr>
                <w:rFonts w:ascii="Arial" w:eastAsia="Calibri" w:hAnsi="Arial" w:cs="Arial"/>
                <w:i/>
                <w:iCs/>
              </w:rPr>
              <w:t>are</w:t>
            </w:r>
            <w:r w:rsidRPr="0009713C">
              <w:rPr>
                <w:rFonts w:ascii="Arial" w:eastAsia="Calibri" w:hAnsi="Arial" w:cs="Arial"/>
                <w:i/>
                <w:iCs/>
                <w:spacing w:val="-2"/>
              </w:rPr>
              <w:t xml:space="preserve"> </w:t>
            </w:r>
            <w:r w:rsidRPr="0009713C">
              <w:rPr>
                <w:rFonts w:ascii="Arial" w:eastAsia="Calibri" w:hAnsi="Arial" w:cs="Arial"/>
                <w:i/>
                <w:iCs/>
              </w:rPr>
              <w:t>Tier</w:t>
            </w:r>
            <w:r w:rsidRPr="0009713C">
              <w:rPr>
                <w:rFonts w:ascii="Arial" w:eastAsia="Calibri" w:hAnsi="Arial" w:cs="Arial"/>
                <w:i/>
                <w:iCs/>
                <w:spacing w:val="-9"/>
              </w:rPr>
              <w:t xml:space="preserve"> </w:t>
            </w:r>
            <w:r w:rsidRPr="0009713C">
              <w:rPr>
                <w:rFonts w:ascii="Arial" w:eastAsia="Calibri" w:hAnsi="Arial" w:cs="Arial"/>
                <w:i/>
                <w:iCs/>
              </w:rPr>
              <w:t>4/High</w:t>
            </w:r>
            <w:r w:rsidRPr="0009713C">
              <w:rPr>
                <w:rFonts w:ascii="Arial" w:eastAsia="Calibri" w:hAnsi="Arial" w:cs="Arial"/>
                <w:i/>
                <w:iCs/>
                <w:spacing w:val="-2"/>
              </w:rPr>
              <w:t xml:space="preserve"> </w:t>
            </w:r>
            <w:r w:rsidRPr="0009713C">
              <w:rPr>
                <w:rFonts w:ascii="Arial" w:eastAsia="Calibri" w:hAnsi="Arial" w:cs="Arial"/>
                <w:i/>
                <w:iCs/>
              </w:rPr>
              <w:t>Risk]</w:t>
            </w:r>
          </w:p>
        </w:tc>
      </w:tr>
    </w:tbl>
    <w:p w14:paraId="6F954CE6" w14:textId="77777777" w:rsidR="00E74DC5" w:rsidRPr="0009713C" w:rsidRDefault="00E74DC5" w:rsidP="0009713C">
      <w:pPr>
        <w:kinsoku w:val="0"/>
        <w:overflowPunct w:val="0"/>
        <w:autoSpaceDE w:val="0"/>
        <w:autoSpaceDN w:val="0"/>
        <w:adjustRightInd w:val="0"/>
        <w:spacing w:before="8"/>
        <w:rPr>
          <w:rFonts w:ascii="Arial" w:eastAsia="Calibri" w:hAnsi="Arial" w:cs="Arial"/>
        </w:rPr>
      </w:pPr>
    </w:p>
    <w:p w14:paraId="6F954CE7" w14:textId="77777777" w:rsidR="00E74DC5" w:rsidRPr="00B80CA6" w:rsidRDefault="00E74DC5" w:rsidP="00B80CA6">
      <w:pPr>
        <w:kinsoku w:val="0"/>
        <w:overflowPunct w:val="0"/>
        <w:autoSpaceDE w:val="0"/>
        <w:autoSpaceDN w:val="0"/>
        <w:adjustRightInd w:val="0"/>
        <w:spacing w:before="53"/>
        <w:ind w:left="240" w:right="268"/>
        <w:rPr>
          <w:rFonts w:ascii="Arial" w:eastAsia="Calibri" w:hAnsi="Arial" w:cs="Arial"/>
        </w:rPr>
      </w:pPr>
      <w:r w:rsidRPr="0009713C">
        <w:rPr>
          <w:rFonts w:ascii="Arial" w:eastAsia="Calibri" w:hAnsi="Arial" w:cs="Arial"/>
        </w:rPr>
        <w:t>Security</w:t>
      </w:r>
      <w:r w:rsidRPr="0009713C">
        <w:rPr>
          <w:rFonts w:ascii="Arial" w:eastAsia="Calibri" w:hAnsi="Arial" w:cs="Arial"/>
          <w:spacing w:val="-7"/>
        </w:rPr>
        <w:t xml:space="preserve"> </w:t>
      </w:r>
      <w:r w:rsidRPr="0009713C">
        <w:rPr>
          <w:rFonts w:ascii="Arial" w:eastAsia="Calibri" w:hAnsi="Arial" w:cs="Arial"/>
        </w:rPr>
        <w:t>clearances</w:t>
      </w:r>
      <w:r w:rsidRPr="0009713C">
        <w:rPr>
          <w:rFonts w:ascii="Arial" w:eastAsia="Calibri" w:hAnsi="Arial" w:cs="Arial"/>
          <w:spacing w:val="-10"/>
        </w:rPr>
        <w:t xml:space="preserve"> </w:t>
      </w:r>
      <w:r w:rsidRPr="0009713C">
        <w:rPr>
          <w:rFonts w:ascii="Arial" w:eastAsia="Calibri" w:hAnsi="Arial" w:cs="Arial"/>
        </w:rPr>
        <w:t>are</w:t>
      </w:r>
      <w:r w:rsidRPr="0009713C">
        <w:rPr>
          <w:rFonts w:ascii="Arial" w:eastAsia="Calibri" w:hAnsi="Arial" w:cs="Arial"/>
          <w:spacing w:val="-4"/>
        </w:rPr>
        <w:t xml:space="preserve"> </w:t>
      </w:r>
      <w:r w:rsidRPr="0009713C">
        <w:rPr>
          <w:rFonts w:ascii="Arial" w:eastAsia="Calibri" w:hAnsi="Arial" w:cs="Arial"/>
        </w:rPr>
        <w:t>granted</w:t>
      </w:r>
      <w:r w:rsidRPr="0009713C">
        <w:rPr>
          <w:rFonts w:ascii="Arial" w:eastAsia="Calibri" w:hAnsi="Arial" w:cs="Arial"/>
          <w:spacing w:val="-9"/>
        </w:rPr>
        <w:t xml:space="preserve"> </w:t>
      </w:r>
      <w:r w:rsidRPr="0009713C">
        <w:rPr>
          <w:rFonts w:ascii="Arial" w:eastAsia="Calibri" w:hAnsi="Arial" w:cs="Arial"/>
        </w:rPr>
        <w:t>to</w:t>
      </w:r>
      <w:r w:rsidRPr="0009713C">
        <w:rPr>
          <w:rFonts w:ascii="Arial" w:eastAsia="Calibri" w:hAnsi="Arial" w:cs="Arial"/>
          <w:spacing w:val="-4"/>
        </w:rPr>
        <w:t xml:space="preserve"> </w:t>
      </w:r>
      <w:r w:rsidRPr="0009713C">
        <w:rPr>
          <w:rFonts w:ascii="Arial" w:eastAsia="Calibri" w:hAnsi="Arial" w:cs="Arial"/>
        </w:rPr>
        <w:t>individuals</w:t>
      </w:r>
      <w:r w:rsidRPr="0009713C">
        <w:rPr>
          <w:rFonts w:ascii="Arial" w:eastAsia="Calibri" w:hAnsi="Arial" w:cs="Arial"/>
          <w:spacing w:val="-10"/>
        </w:rPr>
        <w:t xml:space="preserve"> </w:t>
      </w:r>
      <w:r w:rsidRPr="0009713C">
        <w:rPr>
          <w:rFonts w:ascii="Arial" w:eastAsia="Calibri" w:hAnsi="Arial" w:cs="Arial"/>
        </w:rPr>
        <w:t>with</w:t>
      </w:r>
      <w:r w:rsidRPr="0009713C">
        <w:rPr>
          <w:rFonts w:ascii="Arial" w:eastAsia="Calibri" w:hAnsi="Arial" w:cs="Arial"/>
          <w:spacing w:val="-6"/>
        </w:rPr>
        <w:t xml:space="preserve"> </w:t>
      </w:r>
      <w:r w:rsidRPr="0009713C">
        <w:rPr>
          <w:rFonts w:ascii="Arial" w:eastAsia="Calibri" w:hAnsi="Arial" w:cs="Arial"/>
        </w:rPr>
        <w:t>a</w:t>
      </w:r>
      <w:r w:rsidRPr="0009713C">
        <w:rPr>
          <w:rFonts w:ascii="Arial" w:eastAsia="Calibri" w:hAnsi="Arial" w:cs="Arial"/>
          <w:spacing w:val="-4"/>
        </w:rPr>
        <w:t xml:space="preserve"> </w:t>
      </w:r>
      <w:r w:rsidRPr="0009713C">
        <w:rPr>
          <w:rFonts w:ascii="Arial" w:eastAsia="Calibri" w:hAnsi="Arial" w:cs="Arial"/>
        </w:rPr>
        <w:t>specific</w:t>
      </w:r>
      <w:r w:rsidRPr="0009713C">
        <w:rPr>
          <w:rFonts w:ascii="Arial" w:eastAsia="Calibri" w:hAnsi="Arial" w:cs="Arial"/>
          <w:spacing w:val="-7"/>
        </w:rPr>
        <w:t xml:space="preserve"> </w:t>
      </w:r>
      <w:r w:rsidRPr="0009713C">
        <w:rPr>
          <w:rFonts w:ascii="Arial" w:eastAsia="Calibri" w:hAnsi="Arial" w:cs="Arial"/>
        </w:rPr>
        <w:t>requirement</w:t>
      </w:r>
      <w:r w:rsidRPr="0009713C">
        <w:rPr>
          <w:rFonts w:ascii="Arial" w:eastAsia="Calibri" w:hAnsi="Arial" w:cs="Arial"/>
          <w:spacing w:val="-7"/>
        </w:rPr>
        <w:t xml:space="preserve"> </w:t>
      </w:r>
      <w:r w:rsidRPr="0009713C">
        <w:rPr>
          <w:rFonts w:ascii="Arial" w:eastAsia="Calibri" w:hAnsi="Arial" w:cs="Arial"/>
        </w:rPr>
        <w:t>for</w:t>
      </w:r>
      <w:r w:rsidRPr="0009713C">
        <w:rPr>
          <w:rFonts w:ascii="Arial" w:eastAsia="Calibri" w:hAnsi="Arial" w:cs="Arial"/>
          <w:spacing w:val="-10"/>
        </w:rPr>
        <w:t xml:space="preserve"> </w:t>
      </w:r>
      <w:r w:rsidRPr="0009713C">
        <w:rPr>
          <w:rFonts w:ascii="Arial" w:eastAsia="Calibri" w:hAnsi="Arial" w:cs="Arial"/>
        </w:rPr>
        <w:t>access</w:t>
      </w:r>
      <w:r w:rsidRPr="0009713C">
        <w:rPr>
          <w:rFonts w:ascii="Arial" w:eastAsia="Calibri" w:hAnsi="Arial" w:cs="Arial"/>
          <w:spacing w:val="-12"/>
        </w:rPr>
        <w:t xml:space="preserve"> </w:t>
      </w:r>
      <w:r w:rsidRPr="0009713C">
        <w:rPr>
          <w:rFonts w:ascii="Arial" w:eastAsia="Calibri" w:hAnsi="Arial" w:cs="Arial"/>
        </w:rPr>
        <w:t>to classified</w:t>
      </w:r>
      <w:r w:rsidRPr="0009713C">
        <w:rPr>
          <w:rFonts w:ascii="Arial" w:eastAsia="Calibri" w:hAnsi="Arial" w:cs="Arial"/>
          <w:spacing w:val="-1"/>
        </w:rPr>
        <w:t xml:space="preserve"> </w:t>
      </w:r>
      <w:r w:rsidRPr="0009713C">
        <w:rPr>
          <w:rFonts w:ascii="Arial" w:eastAsia="Calibri" w:hAnsi="Arial" w:cs="Arial"/>
        </w:rPr>
        <w:t>material (for</w:t>
      </w:r>
      <w:r w:rsidRPr="0009713C">
        <w:rPr>
          <w:rFonts w:ascii="Arial" w:eastAsia="Calibri" w:hAnsi="Arial" w:cs="Arial"/>
          <w:spacing w:val="-3"/>
        </w:rPr>
        <w:t xml:space="preserve"> </w:t>
      </w:r>
      <w:r w:rsidRPr="0009713C">
        <w:rPr>
          <w:rFonts w:ascii="Arial" w:eastAsia="Calibri" w:hAnsi="Arial" w:cs="Arial"/>
        </w:rPr>
        <w:t>example, Confidential,</w:t>
      </w:r>
      <w:r w:rsidRPr="0009713C">
        <w:rPr>
          <w:rFonts w:ascii="Arial" w:eastAsia="Calibri" w:hAnsi="Arial" w:cs="Arial"/>
          <w:spacing w:val="-4"/>
        </w:rPr>
        <w:t xml:space="preserve"> </w:t>
      </w:r>
      <w:r w:rsidRPr="0009713C">
        <w:rPr>
          <w:rFonts w:ascii="Arial" w:eastAsia="Calibri" w:hAnsi="Arial" w:cs="Arial"/>
        </w:rPr>
        <w:t>Secret</w:t>
      </w:r>
      <w:r w:rsidRPr="0009713C">
        <w:rPr>
          <w:rFonts w:ascii="Arial" w:eastAsia="Calibri" w:hAnsi="Arial" w:cs="Arial"/>
          <w:spacing w:val="-2"/>
        </w:rPr>
        <w:t xml:space="preserve"> </w:t>
      </w:r>
      <w:r w:rsidRPr="0009713C">
        <w:rPr>
          <w:rFonts w:ascii="Arial" w:eastAsia="Calibri" w:hAnsi="Arial" w:cs="Arial"/>
        </w:rPr>
        <w:t>and</w:t>
      </w:r>
      <w:r w:rsidRPr="0009713C">
        <w:rPr>
          <w:rFonts w:ascii="Arial" w:eastAsia="Calibri" w:hAnsi="Arial" w:cs="Arial"/>
          <w:spacing w:val="-1"/>
        </w:rPr>
        <w:t xml:space="preserve"> </w:t>
      </w:r>
      <w:r w:rsidRPr="0009713C">
        <w:rPr>
          <w:rFonts w:ascii="Arial" w:eastAsia="Calibri" w:hAnsi="Arial" w:cs="Arial"/>
        </w:rPr>
        <w:t>Top</w:t>
      </w:r>
      <w:r w:rsidRPr="0009713C">
        <w:rPr>
          <w:rFonts w:ascii="Arial" w:eastAsia="Calibri" w:hAnsi="Arial" w:cs="Arial"/>
          <w:spacing w:val="-1"/>
        </w:rPr>
        <w:t xml:space="preserve"> </w:t>
      </w:r>
      <w:r w:rsidRPr="0009713C">
        <w:rPr>
          <w:rFonts w:ascii="Arial" w:eastAsia="Calibri" w:hAnsi="Arial" w:cs="Arial"/>
        </w:rPr>
        <w:t>Secret). Contractor personnel that</w:t>
      </w:r>
      <w:r w:rsidRPr="0009713C">
        <w:rPr>
          <w:rFonts w:ascii="Arial" w:eastAsia="Calibri" w:hAnsi="Arial" w:cs="Arial"/>
          <w:spacing w:val="-2"/>
        </w:rPr>
        <w:t xml:space="preserve"> </w:t>
      </w:r>
      <w:r w:rsidRPr="0009713C">
        <w:rPr>
          <w:rFonts w:ascii="Arial" w:eastAsia="Calibri" w:hAnsi="Arial" w:cs="Arial"/>
        </w:rPr>
        <w:t>are required to</w:t>
      </w:r>
      <w:r w:rsidRPr="0009713C">
        <w:rPr>
          <w:rFonts w:ascii="Arial" w:eastAsia="Calibri" w:hAnsi="Arial" w:cs="Arial"/>
          <w:spacing w:val="-1"/>
        </w:rPr>
        <w:t xml:space="preserve"> </w:t>
      </w:r>
      <w:r w:rsidRPr="0009713C">
        <w:rPr>
          <w:rFonts w:ascii="Arial" w:eastAsia="Calibri" w:hAnsi="Arial" w:cs="Arial"/>
        </w:rPr>
        <w:t>obtain</w:t>
      </w:r>
      <w:r w:rsidRPr="0009713C">
        <w:rPr>
          <w:rFonts w:ascii="Arial" w:eastAsia="Calibri" w:hAnsi="Arial" w:cs="Arial"/>
          <w:spacing w:val="-1"/>
        </w:rPr>
        <w:t xml:space="preserve"> </w:t>
      </w:r>
      <w:r w:rsidRPr="0009713C">
        <w:rPr>
          <w:rFonts w:ascii="Arial" w:eastAsia="Calibri" w:hAnsi="Arial" w:cs="Arial"/>
        </w:rPr>
        <w:t>a security clearance will be subject to a Tier</w:t>
      </w:r>
      <w:r w:rsidRPr="0009713C">
        <w:rPr>
          <w:rFonts w:ascii="Arial" w:eastAsia="Calibri" w:hAnsi="Arial" w:cs="Arial"/>
          <w:spacing w:val="-4"/>
        </w:rPr>
        <w:t xml:space="preserve"> </w:t>
      </w:r>
      <w:r w:rsidRPr="0009713C">
        <w:rPr>
          <w:rFonts w:ascii="Arial" w:eastAsia="Calibri" w:hAnsi="Arial" w:cs="Arial"/>
        </w:rPr>
        <w:t>3</w:t>
      </w:r>
      <w:r w:rsidRPr="0009713C">
        <w:rPr>
          <w:rFonts w:ascii="Arial" w:eastAsia="Calibri" w:hAnsi="Arial" w:cs="Arial"/>
          <w:spacing w:val="-1"/>
        </w:rPr>
        <w:t xml:space="preserve"> </w:t>
      </w:r>
      <w:r w:rsidRPr="0009713C">
        <w:rPr>
          <w:rFonts w:ascii="Arial" w:eastAsia="Calibri" w:hAnsi="Arial" w:cs="Arial"/>
        </w:rPr>
        <w:t>or Tier</w:t>
      </w:r>
      <w:r w:rsidRPr="0009713C">
        <w:rPr>
          <w:rFonts w:ascii="Arial" w:eastAsia="Calibri" w:hAnsi="Arial" w:cs="Arial"/>
          <w:spacing w:val="-1"/>
        </w:rPr>
        <w:t xml:space="preserve"> </w:t>
      </w:r>
      <w:r w:rsidRPr="0009713C">
        <w:rPr>
          <w:rFonts w:ascii="Arial" w:eastAsia="Calibri" w:hAnsi="Arial" w:cs="Arial"/>
        </w:rPr>
        <w:t>5 investigation. The following</w:t>
      </w:r>
      <w:r w:rsidRPr="0009713C">
        <w:rPr>
          <w:rFonts w:ascii="Arial" w:eastAsia="Calibri" w:hAnsi="Arial" w:cs="Arial"/>
          <w:spacing w:val="-1"/>
        </w:rPr>
        <w:t xml:space="preserve"> </w:t>
      </w:r>
      <w:r w:rsidRPr="0009713C">
        <w:rPr>
          <w:rFonts w:ascii="Arial" w:eastAsia="Calibri" w:hAnsi="Arial" w:cs="Arial"/>
        </w:rPr>
        <w:t>sensitivity</w:t>
      </w:r>
      <w:r w:rsidRPr="0009713C">
        <w:rPr>
          <w:rFonts w:ascii="Arial" w:eastAsia="Calibri" w:hAnsi="Arial" w:cs="Arial"/>
          <w:spacing w:val="-2"/>
        </w:rPr>
        <w:t xml:space="preserve"> </w:t>
      </w:r>
      <w:r w:rsidRPr="0009713C">
        <w:rPr>
          <w:rFonts w:ascii="Arial" w:eastAsia="Calibri" w:hAnsi="Arial" w:cs="Arial"/>
        </w:rPr>
        <w:t>designations</w:t>
      </w:r>
      <w:r w:rsidRPr="0009713C">
        <w:rPr>
          <w:rFonts w:ascii="Arial" w:eastAsia="Calibri" w:hAnsi="Arial" w:cs="Arial"/>
          <w:spacing w:val="-2"/>
        </w:rPr>
        <w:t xml:space="preserve"> </w:t>
      </w:r>
      <w:r w:rsidRPr="0009713C">
        <w:rPr>
          <w:rFonts w:ascii="Arial" w:eastAsia="Calibri" w:hAnsi="Arial" w:cs="Arial"/>
        </w:rPr>
        <w:t>have</w:t>
      </w:r>
      <w:r w:rsidRPr="0009713C">
        <w:rPr>
          <w:rFonts w:ascii="Arial" w:eastAsia="Calibri" w:hAnsi="Arial" w:cs="Arial"/>
          <w:spacing w:val="-1"/>
        </w:rPr>
        <w:t xml:space="preserve"> </w:t>
      </w:r>
      <w:r w:rsidRPr="0009713C">
        <w:rPr>
          <w:rFonts w:ascii="Arial" w:eastAsia="Calibri" w:hAnsi="Arial" w:cs="Arial"/>
        </w:rPr>
        <w:t>been</w:t>
      </w:r>
      <w:r w:rsidRPr="0009713C">
        <w:rPr>
          <w:rFonts w:ascii="Arial" w:eastAsia="Calibri" w:hAnsi="Arial" w:cs="Arial"/>
          <w:spacing w:val="-1"/>
        </w:rPr>
        <w:t xml:space="preserve"> </w:t>
      </w:r>
      <w:r w:rsidRPr="0009713C">
        <w:rPr>
          <w:rFonts w:ascii="Arial" w:eastAsia="Calibri" w:hAnsi="Arial" w:cs="Arial"/>
        </w:rPr>
        <w:t>assigned for</w:t>
      </w:r>
      <w:r w:rsidRPr="0009713C">
        <w:rPr>
          <w:rFonts w:ascii="Arial" w:eastAsia="Calibri" w:hAnsi="Arial" w:cs="Arial"/>
          <w:spacing w:val="-1"/>
        </w:rPr>
        <w:t xml:space="preserve"> </w:t>
      </w:r>
      <w:r w:rsidRPr="0009713C">
        <w:rPr>
          <w:rFonts w:ascii="Arial" w:eastAsia="Calibri" w:hAnsi="Arial" w:cs="Arial"/>
        </w:rPr>
        <w:t>the identified Tier</w:t>
      </w:r>
      <w:r w:rsidRPr="0009713C">
        <w:rPr>
          <w:rFonts w:ascii="Arial" w:eastAsia="Calibri" w:hAnsi="Arial" w:cs="Arial"/>
          <w:spacing w:val="-1"/>
        </w:rPr>
        <w:t xml:space="preserve"> </w:t>
      </w:r>
      <w:r w:rsidRPr="0009713C">
        <w:rPr>
          <w:rFonts w:ascii="Arial" w:eastAsia="Calibri" w:hAnsi="Arial" w:cs="Arial"/>
        </w:rPr>
        <w:t>3</w:t>
      </w:r>
      <w:r w:rsidRPr="0009713C">
        <w:rPr>
          <w:rFonts w:ascii="Arial" w:eastAsia="Calibri" w:hAnsi="Arial" w:cs="Arial"/>
          <w:spacing w:val="-1"/>
        </w:rPr>
        <w:t xml:space="preserve"> </w:t>
      </w:r>
      <w:r w:rsidRPr="0009713C">
        <w:rPr>
          <w:rFonts w:ascii="Arial" w:eastAsia="Calibri" w:hAnsi="Arial" w:cs="Arial"/>
        </w:rPr>
        <w:t>and Tier</w:t>
      </w:r>
      <w:r w:rsidRPr="0009713C">
        <w:rPr>
          <w:rFonts w:ascii="Arial" w:eastAsia="Calibri" w:hAnsi="Arial" w:cs="Arial"/>
          <w:spacing w:val="-1"/>
        </w:rPr>
        <w:t xml:space="preserve"> </w:t>
      </w:r>
      <w:r w:rsidRPr="0009713C">
        <w:rPr>
          <w:rFonts w:ascii="Arial" w:eastAsia="Calibri" w:hAnsi="Arial" w:cs="Arial"/>
        </w:rPr>
        <w:t>5 required</w:t>
      </w:r>
      <w:r w:rsidRPr="0009713C">
        <w:rPr>
          <w:rFonts w:ascii="Arial" w:eastAsia="Calibri" w:hAnsi="Arial" w:cs="Arial"/>
          <w:spacing w:val="-1"/>
        </w:rPr>
        <w:t xml:space="preserve"> </w:t>
      </w:r>
      <w:r w:rsidRPr="0009713C">
        <w:rPr>
          <w:rFonts w:ascii="Arial" w:eastAsia="Calibri" w:hAnsi="Arial" w:cs="Arial"/>
        </w:rPr>
        <w:t>by this contract:</w:t>
      </w:r>
    </w:p>
    <w:p w14:paraId="6F954CE8" w14:textId="77777777" w:rsidR="00E74DC5" w:rsidRPr="00B80CA6" w:rsidRDefault="00E74DC5" w:rsidP="00B80CA6">
      <w:pPr>
        <w:kinsoku w:val="0"/>
        <w:overflowPunct w:val="0"/>
        <w:autoSpaceDE w:val="0"/>
        <w:autoSpaceDN w:val="0"/>
        <w:adjustRightInd w:val="0"/>
        <w:spacing w:before="240"/>
        <w:ind w:left="239" w:right="208" w:firstLine="336"/>
        <w:rPr>
          <w:rFonts w:ascii="Arial" w:eastAsia="Calibri" w:hAnsi="Arial" w:cs="Arial"/>
        </w:rPr>
      </w:pPr>
      <w:r w:rsidRPr="00B80CA6">
        <w:rPr>
          <w:rFonts w:ascii="Arial" w:eastAsia="Calibri" w:hAnsi="Arial" w:cs="Arial"/>
        </w:rPr>
        <w:t>Tier 3: [Contracting Officer to enter “Non-Critical” or “Not Applicable” if no positions are identified as Tier 3]</w:t>
      </w:r>
    </w:p>
    <w:p w14:paraId="6F954CE9" w14:textId="77777777" w:rsidR="00E74DC5" w:rsidRDefault="00E74DC5" w:rsidP="00B80CA6">
      <w:pPr>
        <w:kinsoku w:val="0"/>
        <w:overflowPunct w:val="0"/>
        <w:autoSpaceDE w:val="0"/>
        <w:autoSpaceDN w:val="0"/>
        <w:adjustRightInd w:val="0"/>
        <w:spacing w:before="240"/>
        <w:ind w:left="239" w:right="208" w:firstLine="336"/>
        <w:rPr>
          <w:rFonts w:ascii="Arial" w:eastAsia="Calibri" w:hAnsi="Arial" w:cs="Arial"/>
        </w:rPr>
      </w:pPr>
      <w:r w:rsidRPr="00B80CA6">
        <w:rPr>
          <w:rFonts w:ascii="Arial" w:eastAsia="Calibri" w:hAnsi="Arial" w:cs="Arial"/>
        </w:rPr>
        <w:t>Tier 5: [Contracting Officer to enter either Critical Sensitive and/or Special Sensitive, or “Not Applicable” if no positions are identified as Tier 5]</w:t>
      </w:r>
    </w:p>
    <w:p w14:paraId="6F954CEA" w14:textId="77777777" w:rsidR="00E74DC5" w:rsidRPr="0009713C" w:rsidRDefault="00E74DC5" w:rsidP="0009713C">
      <w:pPr>
        <w:kinsoku w:val="0"/>
        <w:overflowPunct w:val="0"/>
        <w:autoSpaceDE w:val="0"/>
        <w:autoSpaceDN w:val="0"/>
        <w:adjustRightInd w:val="0"/>
        <w:spacing w:before="240"/>
        <w:ind w:left="239" w:right="208" w:firstLine="336"/>
        <w:rPr>
          <w:rFonts w:ascii="Arial" w:eastAsia="Calibri" w:hAnsi="Arial" w:cs="Arial"/>
        </w:rPr>
      </w:pPr>
      <w:r w:rsidRPr="0009713C">
        <w:rPr>
          <w:rFonts w:ascii="Arial" w:eastAsia="Calibri" w:hAnsi="Arial" w:cs="Arial"/>
        </w:rPr>
        <w:t>(d)</w:t>
      </w:r>
      <w:r w:rsidRPr="0009713C">
        <w:rPr>
          <w:rFonts w:ascii="Arial" w:eastAsia="Calibri" w:hAnsi="Arial" w:cs="Arial"/>
          <w:spacing w:val="-4"/>
        </w:rPr>
        <w:t xml:space="preserve"> </w:t>
      </w:r>
      <w:r w:rsidRPr="0009713C">
        <w:rPr>
          <w:rFonts w:ascii="Arial" w:eastAsia="Calibri" w:hAnsi="Arial" w:cs="Arial"/>
          <w:i/>
          <w:iCs/>
        </w:rPr>
        <w:t>Fitness</w:t>
      </w:r>
      <w:r w:rsidRPr="0009713C">
        <w:rPr>
          <w:rFonts w:ascii="Arial" w:eastAsia="Calibri" w:hAnsi="Arial" w:cs="Arial"/>
        </w:rPr>
        <w:t>. The results</w:t>
      </w:r>
      <w:r w:rsidRPr="0009713C">
        <w:rPr>
          <w:rFonts w:ascii="Arial" w:eastAsia="Calibri" w:hAnsi="Arial" w:cs="Arial"/>
          <w:spacing w:val="-1"/>
        </w:rPr>
        <w:t xml:space="preserve"> </w:t>
      </w:r>
      <w:r w:rsidRPr="0009713C">
        <w:rPr>
          <w:rFonts w:ascii="Arial" w:eastAsia="Calibri" w:hAnsi="Arial" w:cs="Arial"/>
        </w:rPr>
        <w:t>from a background investigation are used to determine if</w:t>
      </w:r>
      <w:r w:rsidRPr="0009713C">
        <w:rPr>
          <w:rFonts w:ascii="Arial" w:eastAsia="Calibri" w:hAnsi="Arial" w:cs="Arial"/>
          <w:spacing w:val="68"/>
        </w:rPr>
        <w:t xml:space="preserve"> </w:t>
      </w:r>
      <w:r w:rsidRPr="0009713C">
        <w:rPr>
          <w:rFonts w:ascii="Arial" w:eastAsia="Calibri" w:hAnsi="Arial" w:cs="Arial"/>
        </w:rPr>
        <w:t>an individual’s</w:t>
      </w:r>
      <w:r w:rsidRPr="0009713C">
        <w:rPr>
          <w:rFonts w:ascii="Arial" w:eastAsia="Calibri" w:hAnsi="Arial" w:cs="Arial"/>
          <w:spacing w:val="-4"/>
        </w:rPr>
        <w:t xml:space="preserve"> </w:t>
      </w:r>
      <w:r w:rsidRPr="0009713C">
        <w:rPr>
          <w:rFonts w:ascii="Arial" w:eastAsia="Calibri" w:hAnsi="Arial" w:cs="Arial"/>
        </w:rPr>
        <w:t>fitness</w:t>
      </w:r>
      <w:r w:rsidRPr="0009713C">
        <w:rPr>
          <w:rFonts w:ascii="Arial" w:eastAsia="Calibri" w:hAnsi="Arial" w:cs="Arial"/>
          <w:spacing w:val="-6"/>
        </w:rPr>
        <w:t xml:space="preserve"> </w:t>
      </w:r>
      <w:r w:rsidRPr="0009713C">
        <w:rPr>
          <w:rFonts w:ascii="Arial" w:eastAsia="Calibri" w:hAnsi="Arial" w:cs="Arial"/>
        </w:rPr>
        <w:t>is</w:t>
      </w:r>
      <w:r w:rsidRPr="0009713C">
        <w:rPr>
          <w:rFonts w:ascii="Arial" w:eastAsia="Calibri" w:hAnsi="Arial" w:cs="Arial"/>
          <w:spacing w:val="-4"/>
        </w:rPr>
        <w:t xml:space="preserve"> </w:t>
      </w:r>
      <w:r w:rsidRPr="0009713C">
        <w:rPr>
          <w:rFonts w:ascii="Arial" w:eastAsia="Calibri" w:hAnsi="Arial" w:cs="Arial"/>
        </w:rPr>
        <w:t>sufficient</w:t>
      </w:r>
      <w:r w:rsidRPr="0009713C">
        <w:rPr>
          <w:rFonts w:ascii="Arial" w:eastAsia="Calibri" w:hAnsi="Arial" w:cs="Arial"/>
          <w:spacing w:val="-3"/>
        </w:rPr>
        <w:t xml:space="preserve"> </w:t>
      </w:r>
      <w:r w:rsidRPr="0009713C">
        <w:rPr>
          <w:rFonts w:ascii="Arial" w:eastAsia="Calibri" w:hAnsi="Arial" w:cs="Arial"/>
        </w:rPr>
        <w:t>for</w:t>
      </w:r>
      <w:r w:rsidRPr="0009713C">
        <w:rPr>
          <w:rFonts w:ascii="Arial" w:eastAsia="Calibri" w:hAnsi="Arial" w:cs="Arial"/>
          <w:spacing w:val="-7"/>
        </w:rPr>
        <w:t xml:space="preserve"> </w:t>
      </w:r>
      <w:r w:rsidRPr="0009713C">
        <w:rPr>
          <w:rFonts w:ascii="Arial" w:eastAsia="Calibri" w:hAnsi="Arial" w:cs="Arial"/>
        </w:rPr>
        <w:t>that</w:t>
      </w:r>
      <w:r w:rsidRPr="0009713C">
        <w:rPr>
          <w:rFonts w:ascii="Arial" w:eastAsia="Calibri" w:hAnsi="Arial" w:cs="Arial"/>
          <w:spacing w:val="-8"/>
        </w:rPr>
        <w:t xml:space="preserve"> </w:t>
      </w:r>
      <w:r w:rsidRPr="0009713C">
        <w:rPr>
          <w:rFonts w:ascii="Arial" w:eastAsia="Calibri" w:hAnsi="Arial" w:cs="Arial"/>
        </w:rPr>
        <w:t>individual</w:t>
      </w:r>
      <w:r w:rsidRPr="0009713C">
        <w:rPr>
          <w:rFonts w:ascii="Arial" w:eastAsia="Calibri" w:hAnsi="Arial" w:cs="Arial"/>
          <w:spacing w:val="-4"/>
        </w:rPr>
        <w:t xml:space="preserve"> </w:t>
      </w:r>
      <w:r w:rsidRPr="0009713C">
        <w:rPr>
          <w:rFonts w:ascii="Arial" w:eastAsia="Calibri" w:hAnsi="Arial" w:cs="Arial"/>
        </w:rPr>
        <w:t>to perform</w:t>
      </w:r>
      <w:r w:rsidRPr="0009713C">
        <w:rPr>
          <w:rFonts w:ascii="Arial" w:eastAsia="Calibri" w:hAnsi="Arial" w:cs="Arial"/>
          <w:spacing w:val="-2"/>
        </w:rPr>
        <w:t xml:space="preserve"> </w:t>
      </w:r>
      <w:r w:rsidRPr="0009713C">
        <w:rPr>
          <w:rFonts w:ascii="Arial" w:eastAsia="Calibri" w:hAnsi="Arial" w:cs="Arial"/>
        </w:rPr>
        <w:t>work</w:t>
      </w:r>
      <w:r w:rsidRPr="0009713C">
        <w:rPr>
          <w:rFonts w:ascii="Arial" w:eastAsia="Calibri" w:hAnsi="Arial" w:cs="Arial"/>
          <w:spacing w:val="-9"/>
        </w:rPr>
        <w:t xml:space="preserve"> </w:t>
      </w:r>
      <w:r w:rsidRPr="0009713C">
        <w:rPr>
          <w:rFonts w:ascii="Arial" w:eastAsia="Calibri" w:hAnsi="Arial" w:cs="Arial"/>
        </w:rPr>
        <w:t>for</w:t>
      </w:r>
      <w:r w:rsidRPr="0009713C">
        <w:rPr>
          <w:rFonts w:ascii="Arial" w:eastAsia="Calibri" w:hAnsi="Arial" w:cs="Arial"/>
          <w:spacing w:val="-7"/>
        </w:rPr>
        <w:t xml:space="preserve"> </w:t>
      </w:r>
      <w:r w:rsidRPr="0009713C">
        <w:rPr>
          <w:rFonts w:ascii="Arial" w:eastAsia="Calibri" w:hAnsi="Arial" w:cs="Arial"/>
        </w:rPr>
        <w:t>or</w:t>
      </w:r>
      <w:r w:rsidRPr="0009713C">
        <w:rPr>
          <w:rFonts w:ascii="Arial" w:eastAsia="Calibri" w:hAnsi="Arial" w:cs="Arial"/>
          <w:spacing w:val="-7"/>
        </w:rPr>
        <w:t xml:space="preserve"> </w:t>
      </w:r>
      <w:r w:rsidRPr="0009713C">
        <w:rPr>
          <w:rFonts w:ascii="Arial" w:eastAsia="Calibri" w:hAnsi="Arial" w:cs="Arial"/>
        </w:rPr>
        <w:t>on</w:t>
      </w:r>
      <w:r w:rsidRPr="0009713C">
        <w:rPr>
          <w:rFonts w:ascii="Arial" w:eastAsia="Calibri" w:hAnsi="Arial" w:cs="Arial"/>
          <w:spacing w:val="-3"/>
        </w:rPr>
        <w:t xml:space="preserve"> </w:t>
      </w:r>
      <w:r w:rsidRPr="0009713C">
        <w:rPr>
          <w:rFonts w:ascii="Arial" w:eastAsia="Calibri" w:hAnsi="Arial" w:cs="Arial"/>
        </w:rPr>
        <w:t>behalf</w:t>
      </w:r>
      <w:r w:rsidRPr="0009713C">
        <w:rPr>
          <w:rFonts w:ascii="Arial" w:eastAsia="Calibri" w:hAnsi="Arial" w:cs="Arial"/>
          <w:spacing w:val="-8"/>
        </w:rPr>
        <w:t xml:space="preserve"> </w:t>
      </w:r>
      <w:r w:rsidRPr="0009713C">
        <w:rPr>
          <w:rFonts w:ascii="Arial" w:eastAsia="Calibri" w:hAnsi="Arial" w:cs="Arial"/>
        </w:rPr>
        <w:t>of VA</w:t>
      </w:r>
      <w:r w:rsidRPr="0009713C">
        <w:rPr>
          <w:rFonts w:ascii="Arial" w:eastAsia="Calibri" w:hAnsi="Arial" w:cs="Arial"/>
          <w:spacing w:val="-3"/>
        </w:rPr>
        <w:t xml:space="preserve"> </w:t>
      </w:r>
      <w:r w:rsidRPr="0009713C">
        <w:rPr>
          <w:rFonts w:ascii="Arial" w:eastAsia="Calibri" w:hAnsi="Arial" w:cs="Arial"/>
        </w:rPr>
        <w:t>in</w:t>
      </w:r>
      <w:r w:rsidRPr="0009713C">
        <w:rPr>
          <w:rFonts w:ascii="Arial" w:eastAsia="Calibri" w:hAnsi="Arial" w:cs="Arial"/>
          <w:spacing w:val="-5"/>
        </w:rPr>
        <w:t xml:space="preserve"> </w:t>
      </w:r>
      <w:r w:rsidRPr="0009713C">
        <w:rPr>
          <w:rFonts w:ascii="Arial" w:eastAsia="Calibri" w:hAnsi="Arial" w:cs="Arial"/>
        </w:rPr>
        <w:t>the</w:t>
      </w:r>
      <w:r w:rsidRPr="0009713C">
        <w:rPr>
          <w:rFonts w:ascii="Arial" w:eastAsia="Calibri" w:hAnsi="Arial" w:cs="Arial"/>
          <w:spacing w:val="-8"/>
        </w:rPr>
        <w:t xml:space="preserve"> </w:t>
      </w:r>
      <w:r w:rsidRPr="0009713C">
        <w:rPr>
          <w:rFonts w:ascii="Arial" w:eastAsia="Calibri" w:hAnsi="Arial" w:cs="Arial"/>
        </w:rPr>
        <w:t>position</w:t>
      </w:r>
      <w:r w:rsidRPr="0009713C">
        <w:rPr>
          <w:rFonts w:ascii="Arial" w:eastAsia="Calibri" w:hAnsi="Arial" w:cs="Arial"/>
          <w:spacing w:val="-5"/>
        </w:rPr>
        <w:t xml:space="preserve"> </w:t>
      </w:r>
      <w:r w:rsidRPr="0009713C">
        <w:rPr>
          <w:rFonts w:ascii="Arial" w:eastAsia="Calibri" w:hAnsi="Arial" w:cs="Arial"/>
        </w:rPr>
        <w:t>identified</w:t>
      </w:r>
      <w:r w:rsidRPr="0009713C">
        <w:rPr>
          <w:rFonts w:ascii="Arial" w:eastAsia="Calibri" w:hAnsi="Arial" w:cs="Arial"/>
          <w:spacing w:val="-3"/>
        </w:rPr>
        <w:t xml:space="preserve"> </w:t>
      </w:r>
      <w:r w:rsidRPr="0009713C">
        <w:rPr>
          <w:rFonts w:ascii="Arial" w:eastAsia="Calibri" w:hAnsi="Arial" w:cs="Arial"/>
        </w:rPr>
        <w:t>in</w:t>
      </w:r>
      <w:r w:rsidRPr="0009713C">
        <w:rPr>
          <w:rFonts w:ascii="Arial" w:eastAsia="Calibri" w:hAnsi="Arial" w:cs="Arial"/>
          <w:spacing w:val="-5"/>
        </w:rPr>
        <w:t xml:space="preserve"> </w:t>
      </w:r>
      <w:r w:rsidRPr="0009713C">
        <w:rPr>
          <w:rFonts w:ascii="Arial" w:eastAsia="Calibri" w:hAnsi="Arial" w:cs="Arial"/>
        </w:rPr>
        <w:t>this</w:t>
      </w:r>
      <w:r w:rsidRPr="0009713C">
        <w:rPr>
          <w:rFonts w:ascii="Arial" w:eastAsia="Calibri" w:hAnsi="Arial" w:cs="Arial"/>
          <w:spacing w:val="-6"/>
        </w:rPr>
        <w:t xml:space="preserve"> </w:t>
      </w:r>
      <w:r w:rsidRPr="0009713C">
        <w:rPr>
          <w:rFonts w:ascii="Arial" w:eastAsia="Calibri" w:hAnsi="Arial" w:cs="Arial"/>
        </w:rPr>
        <w:t>contract.</w:t>
      </w:r>
      <w:r w:rsidRPr="0009713C">
        <w:rPr>
          <w:rFonts w:ascii="Arial" w:eastAsia="Calibri" w:hAnsi="Arial" w:cs="Arial"/>
          <w:spacing w:val="-6"/>
        </w:rPr>
        <w:t xml:space="preserve"> </w:t>
      </w:r>
      <w:r w:rsidRPr="0009713C">
        <w:rPr>
          <w:rFonts w:ascii="Arial" w:eastAsia="Calibri" w:hAnsi="Arial" w:cs="Arial"/>
        </w:rPr>
        <w:t>Contractor</w:t>
      </w:r>
      <w:r w:rsidRPr="0009713C">
        <w:rPr>
          <w:rFonts w:ascii="Arial" w:eastAsia="Calibri" w:hAnsi="Arial" w:cs="Arial"/>
          <w:spacing w:val="-10"/>
        </w:rPr>
        <w:t xml:space="preserve"> </w:t>
      </w:r>
      <w:r w:rsidRPr="0009713C">
        <w:rPr>
          <w:rFonts w:ascii="Arial" w:eastAsia="Calibri" w:hAnsi="Arial" w:cs="Arial"/>
        </w:rPr>
        <w:t>fitness</w:t>
      </w:r>
      <w:r w:rsidRPr="0009713C">
        <w:rPr>
          <w:rFonts w:ascii="Arial" w:eastAsia="Calibri" w:hAnsi="Arial" w:cs="Arial"/>
          <w:spacing w:val="-8"/>
        </w:rPr>
        <w:t xml:space="preserve"> </w:t>
      </w:r>
      <w:r w:rsidRPr="0009713C">
        <w:rPr>
          <w:rFonts w:ascii="Arial" w:eastAsia="Calibri" w:hAnsi="Arial" w:cs="Arial"/>
        </w:rPr>
        <w:t>determinations</w:t>
      </w:r>
      <w:r w:rsidRPr="0009713C">
        <w:rPr>
          <w:rFonts w:ascii="Arial" w:eastAsia="Calibri" w:hAnsi="Arial" w:cs="Arial"/>
          <w:spacing w:val="-11"/>
        </w:rPr>
        <w:t xml:space="preserve"> </w:t>
      </w:r>
      <w:r w:rsidRPr="0009713C">
        <w:rPr>
          <w:rFonts w:ascii="Arial" w:eastAsia="Calibri" w:hAnsi="Arial" w:cs="Arial"/>
        </w:rPr>
        <w:t>are</w:t>
      </w:r>
      <w:r w:rsidRPr="0009713C">
        <w:rPr>
          <w:rFonts w:ascii="Arial" w:eastAsia="Calibri" w:hAnsi="Arial" w:cs="Arial"/>
          <w:spacing w:val="-10"/>
        </w:rPr>
        <w:t xml:space="preserve"> </w:t>
      </w:r>
      <w:r w:rsidRPr="0009713C">
        <w:rPr>
          <w:rFonts w:ascii="Arial" w:eastAsia="Calibri" w:hAnsi="Arial" w:cs="Arial"/>
        </w:rPr>
        <w:t>made in accordance with 5 CFR Part 731.202.</w:t>
      </w:r>
    </w:p>
    <w:p w14:paraId="6F954CEB" w14:textId="77777777" w:rsidR="00E74DC5" w:rsidRPr="0009713C" w:rsidRDefault="00E74DC5" w:rsidP="0009713C">
      <w:pPr>
        <w:kinsoku w:val="0"/>
        <w:overflowPunct w:val="0"/>
        <w:autoSpaceDE w:val="0"/>
        <w:autoSpaceDN w:val="0"/>
        <w:adjustRightInd w:val="0"/>
        <w:rPr>
          <w:rFonts w:ascii="Arial" w:eastAsia="Calibri" w:hAnsi="Arial" w:cs="Arial"/>
        </w:rPr>
      </w:pPr>
    </w:p>
    <w:p w14:paraId="6F954CEC" w14:textId="77777777" w:rsidR="00E74DC5" w:rsidRPr="0009713C" w:rsidRDefault="00E74DC5" w:rsidP="0009713C">
      <w:pPr>
        <w:kinsoku w:val="0"/>
        <w:overflowPunct w:val="0"/>
        <w:autoSpaceDE w:val="0"/>
        <w:autoSpaceDN w:val="0"/>
        <w:adjustRightInd w:val="0"/>
        <w:ind w:left="240" w:right="154"/>
        <w:rPr>
          <w:rFonts w:ascii="Arial" w:eastAsia="Calibri" w:hAnsi="Arial" w:cs="Arial"/>
        </w:rPr>
      </w:pPr>
      <w:r w:rsidRPr="0009713C">
        <w:rPr>
          <w:rFonts w:ascii="Arial" w:eastAsia="Calibri" w:hAnsi="Arial" w:cs="Arial"/>
        </w:rPr>
        <w:t>Fitness</w:t>
      </w:r>
      <w:r w:rsidRPr="0009713C">
        <w:rPr>
          <w:rFonts w:ascii="Arial" w:eastAsia="Calibri" w:hAnsi="Arial" w:cs="Arial"/>
          <w:spacing w:val="-8"/>
        </w:rPr>
        <w:t xml:space="preserve"> </w:t>
      </w:r>
      <w:r w:rsidRPr="0009713C">
        <w:rPr>
          <w:rFonts w:ascii="Arial" w:eastAsia="Calibri" w:hAnsi="Arial" w:cs="Arial"/>
        </w:rPr>
        <w:t>requirements</w:t>
      </w:r>
      <w:r w:rsidRPr="0009713C">
        <w:rPr>
          <w:rFonts w:ascii="Arial" w:eastAsia="Calibri" w:hAnsi="Arial" w:cs="Arial"/>
          <w:spacing w:val="-11"/>
        </w:rPr>
        <w:t xml:space="preserve"> </w:t>
      </w:r>
      <w:r w:rsidRPr="0009713C">
        <w:rPr>
          <w:rFonts w:ascii="Arial" w:eastAsia="Calibri" w:hAnsi="Arial" w:cs="Arial"/>
        </w:rPr>
        <w:t>for</w:t>
      </w:r>
      <w:r w:rsidRPr="0009713C">
        <w:rPr>
          <w:rFonts w:ascii="Arial" w:eastAsia="Calibri" w:hAnsi="Arial" w:cs="Arial"/>
          <w:spacing w:val="-11"/>
        </w:rPr>
        <w:t xml:space="preserve"> </w:t>
      </w:r>
      <w:r w:rsidRPr="0009713C">
        <w:rPr>
          <w:rFonts w:ascii="Arial" w:eastAsia="Calibri" w:hAnsi="Arial" w:cs="Arial"/>
        </w:rPr>
        <w:t>employment</w:t>
      </w:r>
      <w:r w:rsidRPr="0009713C">
        <w:rPr>
          <w:rFonts w:ascii="Arial" w:eastAsia="Calibri" w:hAnsi="Arial" w:cs="Arial"/>
          <w:spacing w:val="-10"/>
        </w:rPr>
        <w:t xml:space="preserve"> </w:t>
      </w:r>
      <w:r w:rsidRPr="0009713C">
        <w:rPr>
          <w:rFonts w:ascii="Arial" w:eastAsia="Calibri" w:hAnsi="Arial" w:cs="Arial"/>
        </w:rPr>
        <w:t>are</w:t>
      </w:r>
      <w:r w:rsidRPr="0009713C">
        <w:rPr>
          <w:rFonts w:ascii="Arial" w:eastAsia="Calibri" w:hAnsi="Arial" w:cs="Arial"/>
          <w:spacing w:val="-7"/>
        </w:rPr>
        <w:t xml:space="preserve"> </w:t>
      </w:r>
      <w:r w:rsidRPr="0009713C">
        <w:rPr>
          <w:rFonts w:ascii="Arial" w:eastAsia="Calibri" w:hAnsi="Arial" w:cs="Arial"/>
        </w:rPr>
        <w:t>separate</w:t>
      </w:r>
      <w:r w:rsidRPr="0009713C">
        <w:rPr>
          <w:rFonts w:ascii="Arial" w:eastAsia="Calibri" w:hAnsi="Arial" w:cs="Arial"/>
          <w:spacing w:val="-10"/>
        </w:rPr>
        <w:t xml:space="preserve"> </w:t>
      </w:r>
      <w:r w:rsidRPr="0009713C">
        <w:rPr>
          <w:rFonts w:ascii="Arial" w:eastAsia="Calibri" w:hAnsi="Arial" w:cs="Arial"/>
        </w:rPr>
        <w:t>and</w:t>
      </w:r>
      <w:r w:rsidRPr="0009713C">
        <w:rPr>
          <w:rFonts w:ascii="Arial" w:eastAsia="Calibri" w:hAnsi="Arial" w:cs="Arial"/>
          <w:spacing w:val="-10"/>
        </w:rPr>
        <w:t xml:space="preserve"> </w:t>
      </w:r>
      <w:r w:rsidRPr="0009713C">
        <w:rPr>
          <w:rFonts w:ascii="Arial" w:eastAsia="Calibri" w:hAnsi="Arial" w:cs="Arial"/>
        </w:rPr>
        <w:t>distinct</w:t>
      </w:r>
      <w:r w:rsidRPr="0009713C">
        <w:rPr>
          <w:rFonts w:ascii="Arial" w:eastAsia="Calibri" w:hAnsi="Arial" w:cs="Arial"/>
          <w:spacing w:val="-10"/>
        </w:rPr>
        <w:t xml:space="preserve"> </w:t>
      </w:r>
      <w:r w:rsidRPr="0009713C">
        <w:rPr>
          <w:rFonts w:ascii="Arial" w:eastAsia="Calibri" w:hAnsi="Arial" w:cs="Arial"/>
        </w:rPr>
        <w:t>from</w:t>
      </w:r>
      <w:r w:rsidRPr="0009713C">
        <w:rPr>
          <w:rFonts w:ascii="Arial" w:eastAsia="Calibri" w:hAnsi="Arial" w:cs="Arial"/>
          <w:spacing w:val="-11"/>
        </w:rPr>
        <w:t xml:space="preserve"> </w:t>
      </w:r>
      <w:r w:rsidRPr="0009713C">
        <w:rPr>
          <w:rFonts w:ascii="Arial" w:eastAsia="Calibri" w:hAnsi="Arial" w:cs="Arial"/>
        </w:rPr>
        <w:t>job</w:t>
      </w:r>
      <w:r w:rsidRPr="0009713C">
        <w:rPr>
          <w:rFonts w:ascii="Arial" w:eastAsia="Calibri" w:hAnsi="Arial" w:cs="Arial"/>
          <w:spacing w:val="-5"/>
        </w:rPr>
        <w:t xml:space="preserve"> </w:t>
      </w:r>
      <w:r w:rsidRPr="0009713C">
        <w:rPr>
          <w:rFonts w:ascii="Arial" w:eastAsia="Calibri" w:hAnsi="Arial" w:cs="Arial"/>
        </w:rPr>
        <w:t>qualifications.</w:t>
      </w:r>
      <w:r w:rsidRPr="0009713C">
        <w:rPr>
          <w:rFonts w:ascii="Arial" w:eastAsia="Calibri" w:hAnsi="Arial" w:cs="Arial"/>
          <w:spacing w:val="-8"/>
        </w:rPr>
        <w:t xml:space="preserve"> </w:t>
      </w:r>
      <w:r w:rsidRPr="0009713C">
        <w:rPr>
          <w:rFonts w:ascii="Arial" w:eastAsia="Calibri" w:hAnsi="Arial" w:cs="Arial"/>
        </w:rPr>
        <w:t>If</w:t>
      </w:r>
      <w:r w:rsidRPr="0009713C">
        <w:rPr>
          <w:rFonts w:ascii="Arial" w:eastAsia="Calibri" w:hAnsi="Arial" w:cs="Arial"/>
          <w:spacing w:val="-1"/>
        </w:rPr>
        <w:t xml:space="preserve"> </w:t>
      </w:r>
      <w:r w:rsidRPr="0009713C">
        <w:rPr>
          <w:rFonts w:ascii="Arial" w:eastAsia="Calibri" w:hAnsi="Arial" w:cs="Arial"/>
        </w:rPr>
        <w:t>a Contractor</w:t>
      </w:r>
      <w:r w:rsidRPr="0009713C">
        <w:rPr>
          <w:rFonts w:ascii="Arial" w:eastAsia="Calibri" w:hAnsi="Arial" w:cs="Arial"/>
          <w:spacing w:val="-2"/>
        </w:rPr>
        <w:t xml:space="preserve"> </w:t>
      </w:r>
      <w:r w:rsidRPr="0009713C">
        <w:rPr>
          <w:rFonts w:ascii="Arial" w:eastAsia="Calibri" w:hAnsi="Arial" w:cs="Arial"/>
        </w:rPr>
        <w:t>or</w:t>
      </w:r>
      <w:r w:rsidRPr="0009713C">
        <w:rPr>
          <w:rFonts w:ascii="Arial" w:eastAsia="Calibri" w:hAnsi="Arial" w:cs="Arial"/>
          <w:spacing w:val="-2"/>
        </w:rPr>
        <w:t xml:space="preserve"> </w:t>
      </w:r>
      <w:r w:rsidRPr="0009713C">
        <w:rPr>
          <w:rFonts w:ascii="Arial" w:eastAsia="Calibri" w:hAnsi="Arial" w:cs="Arial"/>
        </w:rPr>
        <w:t>subcontractor</w:t>
      </w:r>
      <w:r w:rsidRPr="0009713C">
        <w:rPr>
          <w:rFonts w:ascii="Arial" w:eastAsia="Calibri" w:hAnsi="Arial" w:cs="Arial"/>
          <w:spacing w:val="-2"/>
        </w:rPr>
        <w:t xml:space="preserve"> </w:t>
      </w:r>
      <w:r w:rsidRPr="0009713C">
        <w:rPr>
          <w:rFonts w:ascii="Arial" w:eastAsia="Calibri" w:hAnsi="Arial" w:cs="Arial"/>
        </w:rPr>
        <w:t>employee is</w:t>
      </w:r>
      <w:r w:rsidRPr="0009713C">
        <w:rPr>
          <w:rFonts w:ascii="Arial" w:eastAsia="Calibri" w:hAnsi="Arial" w:cs="Arial"/>
          <w:spacing w:val="-3"/>
        </w:rPr>
        <w:t xml:space="preserve"> </w:t>
      </w:r>
      <w:r w:rsidRPr="0009713C">
        <w:rPr>
          <w:rFonts w:ascii="Arial" w:eastAsia="Calibri" w:hAnsi="Arial" w:cs="Arial"/>
        </w:rPr>
        <w:t>found to be unsuitable or</w:t>
      </w:r>
      <w:r w:rsidRPr="0009713C">
        <w:rPr>
          <w:rFonts w:ascii="Arial" w:eastAsia="Calibri" w:hAnsi="Arial" w:cs="Arial"/>
          <w:spacing w:val="-4"/>
        </w:rPr>
        <w:t xml:space="preserve"> </w:t>
      </w:r>
      <w:r w:rsidRPr="0009713C">
        <w:rPr>
          <w:rFonts w:ascii="Arial" w:eastAsia="Calibri" w:hAnsi="Arial" w:cs="Arial"/>
        </w:rPr>
        <w:t>unfit to provide</w:t>
      </w:r>
      <w:r w:rsidRPr="0009713C">
        <w:rPr>
          <w:rFonts w:ascii="Arial" w:eastAsia="Calibri" w:hAnsi="Arial" w:cs="Arial"/>
          <w:spacing w:val="-1"/>
        </w:rPr>
        <w:t xml:space="preserve"> </w:t>
      </w:r>
      <w:r w:rsidRPr="0009713C">
        <w:rPr>
          <w:rFonts w:ascii="Arial" w:eastAsia="Calibri" w:hAnsi="Arial" w:cs="Arial"/>
        </w:rPr>
        <w:t>services</w:t>
      </w:r>
      <w:r w:rsidRPr="0009713C">
        <w:rPr>
          <w:rFonts w:ascii="Arial" w:eastAsia="Calibri" w:hAnsi="Arial" w:cs="Arial"/>
          <w:spacing w:val="-1"/>
        </w:rPr>
        <w:t xml:space="preserve"> </w:t>
      </w:r>
      <w:r w:rsidRPr="0009713C">
        <w:rPr>
          <w:rFonts w:ascii="Arial" w:eastAsia="Calibri" w:hAnsi="Arial" w:cs="Arial"/>
        </w:rPr>
        <w:t>under</w:t>
      </w:r>
      <w:r w:rsidRPr="0009713C">
        <w:rPr>
          <w:rFonts w:ascii="Arial" w:eastAsia="Calibri" w:hAnsi="Arial" w:cs="Arial"/>
          <w:spacing w:val="-2"/>
        </w:rPr>
        <w:t xml:space="preserve"> </w:t>
      </w:r>
      <w:r w:rsidRPr="0009713C">
        <w:rPr>
          <w:rFonts w:ascii="Arial" w:eastAsia="Calibri" w:hAnsi="Arial" w:cs="Arial"/>
        </w:rPr>
        <w:t>this</w:t>
      </w:r>
      <w:r w:rsidRPr="0009713C">
        <w:rPr>
          <w:rFonts w:ascii="Arial" w:eastAsia="Calibri" w:hAnsi="Arial" w:cs="Arial"/>
          <w:spacing w:val="-1"/>
        </w:rPr>
        <w:t xml:space="preserve"> </w:t>
      </w:r>
      <w:r w:rsidRPr="0009713C">
        <w:rPr>
          <w:rFonts w:ascii="Arial" w:eastAsia="Calibri" w:hAnsi="Arial" w:cs="Arial"/>
        </w:rPr>
        <w:t>contract, the Contractor</w:t>
      </w:r>
      <w:r w:rsidRPr="0009713C">
        <w:rPr>
          <w:rFonts w:ascii="Arial" w:eastAsia="Calibri" w:hAnsi="Arial" w:cs="Arial"/>
          <w:spacing w:val="-2"/>
        </w:rPr>
        <w:t xml:space="preserve"> </w:t>
      </w:r>
      <w:r w:rsidRPr="0009713C">
        <w:rPr>
          <w:rFonts w:ascii="Arial" w:eastAsia="Calibri" w:hAnsi="Arial" w:cs="Arial"/>
        </w:rPr>
        <w:t>shall</w:t>
      </w:r>
      <w:r w:rsidRPr="0009713C">
        <w:rPr>
          <w:rFonts w:ascii="Arial" w:eastAsia="Calibri" w:hAnsi="Arial" w:cs="Arial"/>
          <w:spacing w:val="-1"/>
        </w:rPr>
        <w:t xml:space="preserve"> </w:t>
      </w:r>
      <w:r w:rsidRPr="0009713C">
        <w:rPr>
          <w:rFonts w:ascii="Arial" w:eastAsia="Calibri" w:hAnsi="Arial" w:cs="Arial"/>
        </w:rPr>
        <w:t>immediately</w:t>
      </w:r>
      <w:r w:rsidRPr="0009713C">
        <w:rPr>
          <w:rFonts w:ascii="Arial" w:eastAsia="Calibri" w:hAnsi="Arial" w:cs="Arial"/>
          <w:spacing w:val="-1"/>
        </w:rPr>
        <w:t xml:space="preserve"> </w:t>
      </w:r>
      <w:r w:rsidRPr="0009713C">
        <w:rPr>
          <w:rFonts w:ascii="Arial" w:eastAsia="Calibri" w:hAnsi="Arial" w:cs="Arial"/>
        </w:rPr>
        <w:t>remove</w:t>
      </w:r>
      <w:r w:rsidRPr="0009713C">
        <w:rPr>
          <w:rFonts w:ascii="Arial" w:eastAsia="Calibri" w:hAnsi="Arial" w:cs="Arial"/>
          <w:spacing w:val="-2"/>
        </w:rPr>
        <w:t xml:space="preserve"> </w:t>
      </w:r>
      <w:r w:rsidRPr="0009713C">
        <w:rPr>
          <w:rFonts w:ascii="Arial" w:eastAsia="Calibri" w:hAnsi="Arial" w:cs="Arial"/>
        </w:rPr>
        <w:t>the</w:t>
      </w:r>
      <w:r w:rsidRPr="0009713C">
        <w:rPr>
          <w:rFonts w:ascii="Arial" w:eastAsia="Calibri" w:hAnsi="Arial" w:cs="Arial"/>
          <w:spacing w:val="-2"/>
        </w:rPr>
        <w:t xml:space="preserve"> </w:t>
      </w:r>
      <w:r w:rsidRPr="0009713C">
        <w:rPr>
          <w:rFonts w:ascii="Arial" w:eastAsia="Calibri" w:hAnsi="Arial" w:cs="Arial"/>
        </w:rPr>
        <w:t>employee</w:t>
      </w:r>
      <w:r w:rsidRPr="0009713C">
        <w:rPr>
          <w:rFonts w:ascii="Arial" w:eastAsia="Calibri" w:hAnsi="Arial" w:cs="Arial"/>
          <w:spacing w:val="-1"/>
        </w:rPr>
        <w:t xml:space="preserve"> </w:t>
      </w:r>
      <w:r w:rsidRPr="0009713C">
        <w:rPr>
          <w:rFonts w:ascii="Arial" w:eastAsia="Calibri" w:hAnsi="Arial" w:cs="Arial"/>
        </w:rPr>
        <w:t>from working on this</w:t>
      </w:r>
      <w:r w:rsidRPr="0009713C">
        <w:rPr>
          <w:rFonts w:ascii="Arial" w:eastAsia="Calibri" w:hAnsi="Arial" w:cs="Arial"/>
          <w:spacing w:val="-1"/>
        </w:rPr>
        <w:t xml:space="preserve"> </w:t>
      </w:r>
      <w:r w:rsidRPr="0009713C">
        <w:rPr>
          <w:rFonts w:ascii="Arial" w:eastAsia="Calibri" w:hAnsi="Arial" w:cs="Arial"/>
        </w:rPr>
        <w:t>contract</w:t>
      </w:r>
      <w:r w:rsidRPr="0009713C">
        <w:rPr>
          <w:rFonts w:ascii="Arial" w:eastAsia="Calibri" w:hAnsi="Arial" w:cs="Arial"/>
          <w:spacing w:val="-3"/>
        </w:rPr>
        <w:t xml:space="preserve"> </w:t>
      </w:r>
      <w:r w:rsidRPr="0009713C">
        <w:rPr>
          <w:rFonts w:ascii="Arial" w:eastAsia="Calibri" w:hAnsi="Arial" w:cs="Arial"/>
        </w:rPr>
        <w:t>and take those</w:t>
      </w:r>
      <w:r w:rsidRPr="0009713C">
        <w:rPr>
          <w:rFonts w:ascii="Arial" w:eastAsia="Calibri" w:hAnsi="Arial" w:cs="Arial"/>
          <w:spacing w:val="-5"/>
        </w:rPr>
        <w:t xml:space="preserve"> </w:t>
      </w:r>
      <w:r w:rsidRPr="0009713C">
        <w:rPr>
          <w:rFonts w:ascii="Arial" w:eastAsia="Calibri" w:hAnsi="Arial" w:cs="Arial"/>
        </w:rPr>
        <w:t>necessary</w:t>
      </w:r>
      <w:r w:rsidRPr="0009713C">
        <w:rPr>
          <w:rFonts w:ascii="Arial" w:eastAsia="Calibri" w:hAnsi="Arial" w:cs="Arial"/>
          <w:spacing w:val="-1"/>
        </w:rPr>
        <w:t xml:space="preserve"> </w:t>
      </w:r>
      <w:r w:rsidRPr="0009713C">
        <w:rPr>
          <w:rFonts w:ascii="Arial" w:eastAsia="Calibri" w:hAnsi="Arial" w:cs="Arial"/>
        </w:rPr>
        <w:t>steps</w:t>
      </w:r>
      <w:r w:rsidRPr="0009713C">
        <w:rPr>
          <w:rFonts w:ascii="Arial" w:eastAsia="Calibri" w:hAnsi="Arial" w:cs="Arial"/>
          <w:spacing w:val="-3"/>
        </w:rPr>
        <w:t xml:space="preserve"> </w:t>
      </w:r>
      <w:r w:rsidRPr="0009713C">
        <w:rPr>
          <w:rFonts w:ascii="Arial" w:eastAsia="Calibri" w:hAnsi="Arial" w:cs="Arial"/>
        </w:rPr>
        <w:t>that restrict the</w:t>
      </w:r>
      <w:r w:rsidRPr="0009713C">
        <w:rPr>
          <w:rFonts w:ascii="Arial" w:eastAsia="Calibri" w:hAnsi="Arial" w:cs="Arial"/>
          <w:spacing w:val="-1"/>
        </w:rPr>
        <w:t xml:space="preserve"> </w:t>
      </w:r>
      <w:r w:rsidRPr="0009713C">
        <w:rPr>
          <w:rFonts w:ascii="Arial" w:eastAsia="Calibri" w:hAnsi="Arial" w:cs="Arial"/>
        </w:rPr>
        <w:t>employee’s</w:t>
      </w:r>
      <w:r w:rsidRPr="0009713C">
        <w:rPr>
          <w:rFonts w:ascii="Arial" w:eastAsia="Calibri" w:hAnsi="Arial" w:cs="Arial"/>
          <w:spacing w:val="-1"/>
        </w:rPr>
        <w:t xml:space="preserve"> </w:t>
      </w:r>
      <w:r w:rsidRPr="0009713C">
        <w:rPr>
          <w:rFonts w:ascii="Arial" w:eastAsia="Calibri" w:hAnsi="Arial" w:cs="Arial"/>
        </w:rPr>
        <w:t>logical</w:t>
      </w:r>
      <w:r w:rsidRPr="0009713C">
        <w:rPr>
          <w:rFonts w:ascii="Arial" w:eastAsia="Calibri" w:hAnsi="Arial" w:cs="Arial"/>
          <w:spacing w:val="-1"/>
        </w:rPr>
        <w:t xml:space="preserve"> </w:t>
      </w:r>
      <w:r w:rsidRPr="0009713C">
        <w:rPr>
          <w:rFonts w:ascii="Arial" w:eastAsia="Calibri" w:hAnsi="Arial" w:cs="Arial"/>
        </w:rPr>
        <w:t>access</w:t>
      </w:r>
      <w:r w:rsidRPr="0009713C">
        <w:rPr>
          <w:rFonts w:ascii="Arial" w:eastAsia="Calibri" w:hAnsi="Arial" w:cs="Arial"/>
          <w:spacing w:val="-1"/>
        </w:rPr>
        <w:t xml:space="preserve"> </w:t>
      </w:r>
      <w:r w:rsidRPr="0009713C">
        <w:rPr>
          <w:rFonts w:ascii="Arial" w:eastAsia="Calibri" w:hAnsi="Arial" w:cs="Arial"/>
        </w:rPr>
        <w:t>to</w:t>
      </w:r>
      <w:r w:rsidRPr="0009713C">
        <w:rPr>
          <w:rFonts w:ascii="Arial" w:eastAsia="Calibri" w:hAnsi="Arial" w:cs="Arial"/>
          <w:spacing w:val="-2"/>
        </w:rPr>
        <w:t xml:space="preserve"> </w:t>
      </w:r>
      <w:r w:rsidRPr="0009713C">
        <w:rPr>
          <w:rFonts w:ascii="Arial" w:eastAsia="Calibri" w:hAnsi="Arial" w:cs="Arial"/>
        </w:rPr>
        <w:t>VA</w:t>
      </w:r>
      <w:r w:rsidRPr="0009713C">
        <w:rPr>
          <w:rFonts w:ascii="Arial" w:eastAsia="Calibri" w:hAnsi="Arial" w:cs="Arial"/>
          <w:spacing w:val="-3"/>
        </w:rPr>
        <w:t xml:space="preserve"> </w:t>
      </w:r>
      <w:r w:rsidRPr="0009713C">
        <w:rPr>
          <w:rFonts w:ascii="Arial" w:eastAsia="Calibri" w:hAnsi="Arial" w:cs="Arial"/>
        </w:rPr>
        <w:t>data, information,</w:t>
      </w:r>
      <w:r w:rsidRPr="0009713C">
        <w:rPr>
          <w:rFonts w:ascii="Arial" w:eastAsia="Calibri" w:hAnsi="Arial" w:cs="Arial"/>
          <w:spacing w:val="-3"/>
        </w:rPr>
        <w:t xml:space="preserve"> </w:t>
      </w:r>
      <w:r w:rsidRPr="0009713C">
        <w:rPr>
          <w:rFonts w:ascii="Arial" w:eastAsia="Calibri" w:hAnsi="Arial" w:cs="Arial"/>
        </w:rPr>
        <w:t>VA sensitive information, or</w:t>
      </w:r>
      <w:r w:rsidRPr="0009713C">
        <w:rPr>
          <w:rFonts w:ascii="Arial" w:eastAsia="Calibri" w:hAnsi="Arial" w:cs="Arial"/>
          <w:spacing w:val="-1"/>
        </w:rPr>
        <w:t xml:space="preserve"> </w:t>
      </w:r>
      <w:r w:rsidRPr="0009713C">
        <w:rPr>
          <w:rFonts w:ascii="Arial" w:eastAsia="Calibri" w:hAnsi="Arial" w:cs="Arial"/>
        </w:rPr>
        <w:t>information</w:t>
      </w:r>
      <w:r w:rsidRPr="0009713C">
        <w:rPr>
          <w:rFonts w:ascii="Arial" w:eastAsia="Calibri" w:hAnsi="Arial" w:cs="Arial"/>
          <w:spacing w:val="-2"/>
        </w:rPr>
        <w:t xml:space="preserve"> </w:t>
      </w:r>
      <w:r w:rsidRPr="0009713C">
        <w:rPr>
          <w:rFonts w:ascii="Arial" w:eastAsia="Calibri" w:hAnsi="Arial" w:cs="Arial"/>
        </w:rPr>
        <w:t>technology</w:t>
      </w:r>
      <w:r w:rsidRPr="0009713C">
        <w:rPr>
          <w:rFonts w:ascii="Arial" w:eastAsia="Calibri" w:hAnsi="Arial" w:cs="Arial"/>
          <w:spacing w:val="-3"/>
        </w:rPr>
        <w:t xml:space="preserve"> </w:t>
      </w:r>
      <w:r w:rsidRPr="0009713C">
        <w:rPr>
          <w:rFonts w:ascii="Arial" w:eastAsia="Calibri" w:hAnsi="Arial" w:cs="Arial"/>
        </w:rPr>
        <w:t>or</w:t>
      </w:r>
      <w:r w:rsidRPr="0009713C">
        <w:rPr>
          <w:rFonts w:ascii="Arial" w:eastAsia="Calibri" w:hAnsi="Arial" w:cs="Arial"/>
          <w:spacing w:val="-2"/>
        </w:rPr>
        <w:t xml:space="preserve"> </w:t>
      </w:r>
      <w:r w:rsidRPr="0009713C">
        <w:rPr>
          <w:rFonts w:ascii="Arial" w:eastAsia="Calibri" w:hAnsi="Arial" w:cs="Arial"/>
        </w:rPr>
        <w:t>VA information systems</w:t>
      </w:r>
      <w:r w:rsidRPr="0009713C">
        <w:rPr>
          <w:rFonts w:ascii="Arial" w:eastAsia="Calibri" w:hAnsi="Arial" w:cs="Arial"/>
          <w:spacing w:val="-1"/>
        </w:rPr>
        <w:t xml:space="preserve"> </w:t>
      </w:r>
      <w:r w:rsidRPr="0009713C">
        <w:rPr>
          <w:rFonts w:ascii="Arial" w:eastAsia="Calibri" w:hAnsi="Arial" w:cs="Arial"/>
        </w:rPr>
        <w:t>containing</w:t>
      </w:r>
      <w:r w:rsidRPr="0009713C">
        <w:rPr>
          <w:rFonts w:ascii="Arial" w:eastAsia="Calibri" w:hAnsi="Arial" w:cs="Arial"/>
          <w:spacing w:val="-2"/>
        </w:rPr>
        <w:t xml:space="preserve"> </w:t>
      </w:r>
      <w:r w:rsidRPr="0009713C">
        <w:rPr>
          <w:rFonts w:ascii="Arial" w:eastAsia="Calibri" w:hAnsi="Arial" w:cs="Arial"/>
        </w:rPr>
        <w:t>such</w:t>
      </w:r>
      <w:r w:rsidRPr="0009713C">
        <w:rPr>
          <w:rFonts w:ascii="Arial" w:eastAsia="Calibri" w:hAnsi="Arial" w:cs="Arial"/>
          <w:spacing w:val="-2"/>
        </w:rPr>
        <w:t xml:space="preserve"> </w:t>
      </w:r>
      <w:r w:rsidRPr="0009713C">
        <w:rPr>
          <w:rFonts w:ascii="Arial" w:eastAsia="Calibri" w:hAnsi="Arial" w:cs="Arial"/>
        </w:rPr>
        <w:t>data</w:t>
      </w:r>
      <w:r w:rsidRPr="0009713C">
        <w:rPr>
          <w:rFonts w:ascii="Arial" w:eastAsia="Calibri" w:hAnsi="Arial" w:cs="Arial"/>
          <w:spacing w:val="-2"/>
        </w:rPr>
        <w:t xml:space="preserve"> </w:t>
      </w:r>
      <w:r w:rsidRPr="0009713C">
        <w:rPr>
          <w:rFonts w:ascii="Arial" w:eastAsia="Calibri" w:hAnsi="Arial" w:cs="Arial"/>
        </w:rPr>
        <w:t>or</w:t>
      </w:r>
      <w:r w:rsidRPr="0009713C">
        <w:rPr>
          <w:rFonts w:ascii="Arial" w:eastAsia="Calibri" w:hAnsi="Arial" w:cs="Arial"/>
          <w:spacing w:val="-2"/>
        </w:rPr>
        <w:t xml:space="preserve"> </w:t>
      </w:r>
      <w:r w:rsidRPr="0009713C">
        <w:rPr>
          <w:rFonts w:ascii="Arial" w:eastAsia="Calibri" w:hAnsi="Arial" w:cs="Arial"/>
        </w:rPr>
        <w:t>information.</w:t>
      </w:r>
    </w:p>
    <w:p w14:paraId="6F954CED" w14:textId="77777777" w:rsidR="00E74DC5" w:rsidRPr="0009713C" w:rsidRDefault="00E74DC5" w:rsidP="0009713C">
      <w:pPr>
        <w:kinsoku w:val="0"/>
        <w:overflowPunct w:val="0"/>
        <w:autoSpaceDE w:val="0"/>
        <w:autoSpaceDN w:val="0"/>
        <w:adjustRightInd w:val="0"/>
        <w:spacing w:before="52" w:line="242" w:lineRule="auto"/>
        <w:ind w:left="240"/>
        <w:rPr>
          <w:rFonts w:ascii="Arial" w:eastAsia="Calibri" w:hAnsi="Arial" w:cs="Arial"/>
        </w:rPr>
      </w:pPr>
      <w:r w:rsidRPr="0009713C">
        <w:rPr>
          <w:rFonts w:ascii="Arial" w:eastAsia="Calibri" w:hAnsi="Arial" w:cs="Arial"/>
        </w:rPr>
        <w:t>The Contractor</w:t>
      </w:r>
      <w:r w:rsidRPr="0009713C">
        <w:rPr>
          <w:rFonts w:ascii="Arial" w:eastAsia="Calibri" w:hAnsi="Arial" w:cs="Arial"/>
          <w:spacing w:val="-5"/>
        </w:rPr>
        <w:t xml:space="preserve"> </w:t>
      </w:r>
      <w:r w:rsidRPr="0009713C">
        <w:rPr>
          <w:rFonts w:ascii="Arial" w:eastAsia="Calibri" w:hAnsi="Arial" w:cs="Arial"/>
        </w:rPr>
        <w:t>shall</w:t>
      </w:r>
      <w:r w:rsidRPr="0009713C">
        <w:rPr>
          <w:rFonts w:ascii="Arial" w:eastAsia="Calibri" w:hAnsi="Arial" w:cs="Arial"/>
          <w:spacing w:val="-5"/>
        </w:rPr>
        <w:t xml:space="preserve"> </w:t>
      </w:r>
      <w:r w:rsidRPr="0009713C">
        <w:rPr>
          <w:rFonts w:ascii="Arial" w:eastAsia="Calibri" w:hAnsi="Arial" w:cs="Arial"/>
        </w:rPr>
        <w:t>advise the employee</w:t>
      </w:r>
      <w:r w:rsidRPr="0009713C">
        <w:rPr>
          <w:rFonts w:ascii="Arial" w:eastAsia="Calibri" w:hAnsi="Arial" w:cs="Arial"/>
          <w:spacing w:val="-3"/>
        </w:rPr>
        <w:t xml:space="preserve"> </w:t>
      </w:r>
      <w:r w:rsidRPr="0009713C">
        <w:rPr>
          <w:rFonts w:ascii="Arial" w:eastAsia="Calibri" w:hAnsi="Arial" w:cs="Arial"/>
        </w:rPr>
        <w:t>that they</w:t>
      </w:r>
      <w:r w:rsidRPr="0009713C">
        <w:rPr>
          <w:rFonts w:ascii="Arial" w:eastAsia="Calibri" w:hAnsi="Arial" w:cs="Arial"/>
          <w:spacing w:val="-2"/>
        </w:rPr>
        <w:t xml:space="preserve"> </w:t>
      </w:r>
      <w:r w:rsidRPr="0009713C">
        <w:rPr>
          <w:rFonts w:ascii="Arial" w:eastAsia="Calibri" w:hAnsi="Arial" w:cs="Arial"/>
        </w:rPr>
        <w:t>are</w:t>
      </w:r>
      <w:r w:rsidRPr="0009713C">
        <w:rPr>
          <w:rFonts w:ascii="Arial" w:eastAsia="Calibri" w:hAnsi="Arial" w:cs="Arial"/>
          <w:spacing w:val="-6"/>
        </w:rPr>
        <w:t xml:space="preserve"> </w:t>
      </w:r>
      <w:r w:rsidRPr="0009713C">
        <w:rPr>
          <w:rFonts w:ascii="Arial" w:eastAsia="Calibri" w:hAnsi="Arial" w:cs="Arial"/>
        </w:rPr>
        <w:t>not</w:t>
      </w:r>
      <w:r w:rsidRPr="0009713C">
        <w:rPr>
          <w:rFonts w:ascii="Arial" w:eastAsia="Calibri" w:hAnsi="Arial" w:cs="Arial"/>
          <w:spacing w:val="-4"/>
        </w:rPr>
        <w:t xml:space="preserve"> </w:t>
      </w:r>
      <w:r w:rsidRPr="0009713C">
        <w:rPr>
          <w:rFonts w:ascii="Arial" w:eastAsia="Calibri" w:hAnsi="Arial" w:cs="Arial"/>
        </w:rPr>
        <w:t>permitted</w:t>
      </w:r>
      <w:r w:rsidRPr="0009713C">
        <w:rPr>
          <w:rFonts w:ascii="Arial" w:eastAsia="Calibri" w:hAnsi="Arial" w:cs="Arial"/>
          <w:spacing w:val="-3"/>
        </w:rPr>
        <w:t xml:space="preserve"> </w:t>
      </w:r>
      <w:r w:rsidRPr="0009713C">
        <w:rPr>
          <w:rFonts w:ascii="Arial" w:eastAsia="Calibri" w:hAnsi="Arial" w:cs="Arial"/>
        </w:rPr>
        <w:t>to</w:t>
      </w:r>
      <w:r w:rsidRPr="0009713C">
        <w:rPr>
          <w:rFonts w:ascii="Arial" w:eastAsia="Calibri" w:hAnsi="Arial" w:cs="Arial"/>
          <w:spacing w:val="-3"/>
        </w:rPr>
        <w:t xml:space="preserve"> </w:t>
      </w:r>
      <w:r w:rsidRPr="0009713C">
        <w:rPr>
          <w:rFonts w:ascii="Arial" w:eastAsia="Calibri" w:hAnsi="Arial" w:cs="Arial"/>
        </w:rPr>
        <w:t>access</w:t>
      </w:r>
      <w:r w:rsidRPr="0009713C">
        <w:rPr>
          <w:rFonts w:ascii="Arial" w:eastAsia="Calibri" w:hAnsi="Arial" w:cs="Arial"/>
          <w:spacing w:val="-4"/>
        </w:rPr>
        <w:t xml:space="preserve"> </w:t>
      </w:r>
      <w:r w:rsidRPr="0009713C">
        <w:rPr>
          <w:rFonts w:ascii="Arial" w:eastAsia="Calibri" w:hAnsi="Arial" w:cs="Arial"/>
        </w:rPr>
        <w:t>any</w:t>
      </w:r>
      <w:r w:rsidRPr="0009713C">
        <w:rPr>
          <w:rFonts w:ascii="Arial" w:eastAsia="Calibri" w:hAnsi="Arial" w:cs="Arial"/>
          <w:spacing w:val="-4"/>
        </w:rPr>
        <w:t xml:space="preserve"> </w:t>
      </w:r>
      <w:r w:rsidRPr="0009713C">
        <w:rPr>
          <w:rFonts w:ascii="Arial" w:eastAsia="Calibri" w:hAnsi="Arial" w:cs="Arial"/>
        </w:rPr>
        <w:t>VA controlled building or real property in relation to this contract.</w:t>
      </w:r>
    </w:p>
    <w:p w14:paraId="6F954CEE" w14:textId="77777777" w:rsidR="00E74DC5" w:rsidRPr="0009713C" w:rsidRDefault="00E74DC5" w:rsidP="0009713C">
      <w:pPr>
        <w:kinsoku w:val="0"/>
        <w:overflowPunct w:val="0"/>
        <w:autoSpaceDE w:val="0"/>
        <w:autoSpaceDN w:val="0"/>
        <w:adjustRightInd w:val="0"/>
        <w:spacing w:before="235"/>
        <w:ind w:left="240" w:right="268"/>
        <w:rPr>
          <w:rFonts w:ascii="Arial" w:eastAsia="Calibri" w:hAnsi="Arial" w:cs="Arial"/>
        </w:rPr>
      </w:pPr>
      <w:r w:rsidRPr="0009713C">
        <w:rPr>
          <w:rFonts w:ascii="Arial" w:eastAsia="Calibri" w:hAnsi="Arial" w:cs="Arial"/>
        </w:rPr>
        <w:t>The removal</w:t>
      </w:r>
      <w:r w:rsidRPr="0009713C">
        <w:rPr>
          <w:rFonts w:ascii="Arial" w:eastAsia="Calibri" w:hAnsi="Arial" w:cs="Arial"/>
          <w:spacing w:val="-2"/>
        </w:rPr>
        <w:t xml:space="preserve"> </w:t>
      </w:r>
      <w:r w:rsidRPr="0009713C">
        <w:rPr>
          <w:rFonts w:ascii="Arial" w:eastAsia="Calibri" w:hAnsi="Arial" w:cs="Arial"/>
        </w:rPr>
        <w:t>of</w:t>
      </w:r>
      <w:r w:rsidRPr="0009713C">
        <w:rPr>
          <w:rFonts w:ascii="Arial" w:eastAsia="Calibri" w:hAnsi="Arial" w:cs="Arial"/>
          <w:spacing w:val="-1"/>
        </w:rPr>
        <w:t xml:space="preserve"> </w:t>
      </w:r>
      <w:r w:rsidRPr="0009713C">
        <w:rPr>
          <w:rFonts w:ascii="Arial" w:eastAsia="Calibri" w:hAnsi="Arial" w:cs="Arial"/>
        </w:rPr>
        <w:t>an unfit</w:t>
      </w:r>
      <w:r w:rsidRPr="0009713C">
        <w:rPr>
          <w:rFonts w:ascii="Arial" w:eastAsia="Calibri" w:hAnsi="Arial" w:cs="Arial"/>
          <w:spacing w:val="-1"/>
        </w:rPr>
        <w:t xml:space="preserve"> </w:t>
      </w:r>
      <w:r w:rsidRPr="0009713C">
        <w:rPr>
          <w:rFonts w:ascii="Arial" w:eastAsia="Calibri" w:hAnsi="Arial" w:cs="Arial"/>
        </w:rPr>
        <w:t>Contractor or subcontractor employee does not alleviate the Contractor</w:t>
      </w:r>
      <w:r w:rsidRPr="0009713C">
        <w:rPr>
          <w:rFonts w:ascii="Arial" w:eastAsia="Calibri" w:hAnsi="Arial" w:cs="Arial"/>
          <w:spacing w:val="-2"/>
        </w:rPr>
        <w:t xml:space="preserve"> </w:t>
      </w:r>
      <w:r w:rsidRPr="0009713C">
        <w:rPr>
          <w:rFonts w:ascii="Arial" w:eastAsia="Calibri" w:hAnsi="Arial" w:cs="Arial"/>
        </w:rPr>
        <w:t>from satisfying the requirements</w:t>
      </w:r>
      <w:r w:rsidRPr="0009713C">
        <w:rPr>
          <w:rFonts w:ascii="Arial" w:eastAsia="Calibri" w:hAnsi="Arial" w:cs="Arial"/>
          <w:spacing w:val="-1"/>
        </w:rPr>
        <w:t xml:space="preserve"> </w:t>
      </w:r>
      <w:r w:rsidRPr="0009713C">
        <w:rPr>
          <w:rFonts w:ascii="Arial" w:eastAsia="Calibri" w:hAnsi="Arial" w:cs="Arial"/>
        </w:rPr>
        <w:t>of</w:t>
      </w:r>
      <w:r w:rsidRPr="0009713C">
        <w:rPr>
          <w:rFonts w:ascii="Arial" w:eastAsia="Calibri" w:hAnsi="Arial" w:cs="Arial"/>
          <w:spacing w:val="-1"/>
        </w:rPr>
        <w:t xml:space="preserve"> </w:t>
      </w:r>
      <w:r w:rsidRPr="0009713C">
        <w:rPr>
          <w:rFonts w:ascii="Arial" w:eastAsia="Calibri" w:hAnsi="Arial" w:cs="Arial"/>
        </w:rPr>
        <w:t>this contract. The Government will not reimburse</w:t>
      </w:r>
      <w:r w:rsidRPr="0009713C">
        <w:rPr>
          <w:rFonts w:ascii="Arial" w:eastAsia="Calibri" w:hAnsi="Arial" w:cs="Arial"/>
          <w:spacing w:val="-8"/>
        </w:rPr>
        <w:t xml:space="preserve"> </w:t>
      </w:r>
      <w:r w:rsidRPr="0009713C">
        <w:rPr>
          <w:rFonts w:ascii="Arial" w:eastAsia="Calibri" w:hAnsi="Arial" w:cs="Arial"/>
        </w:rPr>
        <w:t>the</w:t>
      </w:r>
      <w:r w:rsidRPr="0009713C">
        <w:rPr>
          <w:rFonts w:ascii="Arial" w:eastAsia="Calibri" w:hAnsi="Arial" w:cs="Arial"/>
          <w:spacing w:val="-5"/>
        </w:rPr>
        <w:t xml:space="preserve"> </w:t>
      </w:r>
      <w:r w:rsidRPr="0009713C">
        <w:rPr>
          <w:rFonts w:ascii="Arial" w:eastAsia="Calibri" w:hAnsi="Arial" w:cs="Arial"/>
        </w:rPr>
        <w:t>Contractor</w:t>
      </w:r>
      <w:r w:rsidRPr="0009713C">
        <w:rPr>
          <w:rFonts w:ascii="Arial" w:eastAsia="Calibri" w:hAnsi="Arial" w:cs="Arial"/>
          <w:spacing w:val="-9"/>
        </w:rPr>
        <w:t xml:space="preserve"> </w:t>
      </w:r>
      <w:r w:rsidRPr="0009713C">
        <w:rPr>
          <w:rFonts w:ascii="Arial" w:eastAsia="Calibri" w:hAnsi="Arial" w:cs="Arial"/>
        </w:rPr>
        <w:t>for</w:t>
      </w:r>
      <w:r w:rsidRPr="0009713C">
        <w:rPr>
          <w:rFonts w:ascii="Arial" w:eastAsia="Calibri" w:hAnsi="Arial" w:cs="Arial"/>
          <w:spacing w:val="-7"/>
        </w:rPr>
        <w:t xml:space="preserve"> </w:t>
      </w:r>
      <w:r w:rsidRPr="0009713C">
        <w:rPr>
          <w:rFonts w:ascii="Arial" w:eastAsia="Calibri" w:hAnsi="Arial" w:cs="Arial"/>
        </w:rPr>
        <w:t>any</w:t>
      </w:r>
      <w:r w:rsidRPr="0009713C">
        <w:rPr>
          <w:rFonts w:ascii="Arial" w:eastAsia="Calibri" w:hAnsi="Arial" w:cs="Arial"/>
          <w:spacing w:val="-4"/>
        </w:rPr>
        <w:t xml:space="preserve"> </w:t>
      </w:r>
      <w:r w:rsidRPr="0009713C">
        <w:rPr>
          <w:rFonts w:ascii="Arial" w:eastAsia="Calibri" w:hAnsi="Arial" w:cs="Arial"/>
        </w:rPr>
        <w:t>costs</w:t>
      </w:r>
      <w:r w:rsidRPr="0009713C">
        <w:rPr>
          <w:rFonts w:ascii="Arial" w:eastAsia="Calibri" w:hAnsi="Arial" w:cs="Arial"/>
          <w:spacing w:val="-9"/>
        </w:rPr>
        <w:t xml:space="preserve"> </w:t>
      </w:r>
      <w:r w:rsidRPr="0009713C">
        <w:rPr>
          <w:rFonts w:ascii="Arial" w:eastAsia="Calibri" w:hAnsi="Arial" w:cs="Arial"/>
        </w:rPr>
        <w:t>associated</w:t>
      </w:r>
      <w:r w:rsidRPr="0009713C">
        <w:rPr>
          <w:rFonts w:ascii="Arial" w:eastAsia="Calibri" w:hAnsi="Arial" w:cs="Arial"/>
          <w:spacing w:val="-5"/>
        </w:rPr>
        <w:t xml:space="preserve"> </w:t>
      </w:r>
      <w:r w:rsidRPr="0009713C">
        <w:rPr>
          <w:rFonts w:ascii="Arial" w:eastAsia="Calibri" w:hAnsi="Arial" w:cs="Arial"/>
        </w:rPr>
        <w:t>with</w:t>
      </w:r>
      <w:r w:rsidRPr="0009713C">
        <w:rPr>
          <w:rFonts w:ascii="Arial" w:eastAsia="Calibri" w:hAnsi="Arial" w:cs="Arial"/>
          <w:spacing w:val="-5"/>
        </w:rPr>
        <w:t xml:space="preserve"> </w:t>
      </w:r>
      <w:r w:rsidRPr="0009713C">
        <w:rPr>
          <w:rFonts w:ascii="Arial" w:eastAsia="Calibri" w:hAnsi="Arial" w:cs="Arial"/>
        </w:rPr>
        <w:t>the</w:t>
      </w:r>
      <w:r w:rsidRPr="0009713C">
        <w:rPr>
          <w:rFonts w:ascii="Arial" w:eastAsia="Calibri" w:hAnsi="Arial" w:cs="Arial"/>
          <w:spacing w:val="-3"/>
        </w:rPr>
        <w:t xml:space="preserve"> </w:t>
      </w:r>
      <w:r w:rsidRPr="0009713C">
        <w:rPr>
          <w:rFonts w:ascii="Arial" w:eastAsia="Calibri" w:hAnsi="Arial" w:cs="Arial"/>
        </w:rPr>
        <w:t>recruitment/replacement</w:t>
      </w:r>
      <w:r w:rsidRPr="0009713C">
        <w:rPr>
          <w:rFonts w:ascii="Arial" w:eastAsia="Calibri" w:hAnsi="Arial" w:cs="Arial"/>
          <w:spacing w:val="-11"/>
        </w:rPr>
        <w:t xml:space="preserve"> </w:t>
      </w:r>
      <w:r w:rsidRPr="0009713C">
        <w:rPr>
          <w:rFonts w:ascii="Arial" w:eastAsia="Calibri" w:hAnsi="Arial" w:cs="Arial"/>
        </w:rPr>
        <w:t>of an employee or subcontractor</w:t>
      </w:r>
      <w:r w:rsidRPr="0009713C">
        <w:rPr>
          <w:rFonts w:ascii="Arial" w:eastAsia="Calibri" w:hAnsi="Arial" w:cs="Arial"/>
          <w:spacing w:val="-2"/>
        </w:rPr>
        <w:t xml:space="preserve"> </w:t>
      </w:r>
      <w:r w:rsidRPr="0009713C">
        <w:rPr>
          <w:rFonts w:ascii="Arial" w:eastAsia="Calibri" w:hAnsi="Arial" w:cs="Arial"/>
        </w:rPr>
        <w:t>employee who is found to be unfit.</w:t>
      </w:r>
    </w:p>
    <w:p w14:paraId="6F954CEF" w14:textId="77777777" w:rsidR="00E74DC5" w:rsidRPr="0009713C" w:rsidRDefault="00E74DC5" w:rsidP="0009713C">
      <w:pPr>
        <w:kinsoku w:val="0"/>
        <w:overflowPunct w:val="0"/>
        <w:autoSpaceDE w:val="0"/>
        <w:autoSpaceDN w:val="0"/>
        <w:adjustRightInd w:val="0"/>
        <w:spacing w:before="240"/>
        <w:ind w:left="240" w:right="154" w:firstLine="535"/>
        <w:rPr>
          <w:rFonts w:ascii="Arial" w:eastAsia="Calibri" w:hAnsi="Arial" w:cs="Arial"/>
        </w:rPr>
      </w:pPr>
      <w:r w:rsidRPr="0009713C">
        <w:rPr>
          <w:rFonts w:ascii="Arial" w:eastAsia="Calibri" w:hAnsi="Arial" w:cs="Arial"/>
        </w:rPr>
        <w:lastRenderedPageBreak/>
        <w:t>(e)</w:t>
      </w:r>
      <w:r w:rsidRPr="0009713C">
        <w:rPr>
          <w:rFonts w:ascii="Arial" w:eastAsia="Calibri" w:hAnsi="Arial" w:cs="Arial"/>
          <w:spacing w:val="-7"/>
        </w:rPr>
        <w:t xml:space="preserve"> </w:t>
      </w:r>
      <w:r w:rsidRPr="0009713C">
        <w:rPr>
          <w:rFonts w:ascii="Arial" w:eastAsia="Calibri" w:hAnsi="Arial" w:cs="Arial"/>
          <w:i/>
          <w:iCs/>
        </w:rPr>
        <w:t>Identification</w:t>
      </w:r>
      <w:r w:rsidRPr="0009713C">
        <w:rPr>
          <w:rFonts w:ascii="Arial" w:eastAsia="Calibri" w:hAnsi="Arial" w:cs="Arial"/>
          <w:i/>
          <w:iCs/>
          <w:spacing w:val="-3"/>
        </w:rPr>
        <w:t xml:space="preserve"> </w:t>
      </w:r>
      <w:r w:rsidRPr="0009713C">
        <w:rPr>
          <w:rFonts w:ascii="Arial" w:eastAsia="Calibri" w:hAnsi="Arial" w:cs="Arial"/>
          <w:i/>
          <w:iCs/>
        </w:rPr>
        <w:t>Cards</w:t>
      </w:r>
      <w:r w:rsidRPr="0009713C">
        <w:rPr>
          <w:rFonts w:ascii="Arial" w:eastAsia="Calibri" w:hAnsi="Arial" w:cs="Arial"/>
        </w:rPr>
        <w:t>.</w:t>
      </w:r>
      <w:r w:rsidRPr="0009713C">
        <w:rPr>
          <w:rFonts w:ascii="Arial" w:eastAsia="Calibri" w:hAnsi="Arial" w:cs="Arial"/>
          <w:spacing w:val="-1"/>
        </w:rPr>
        <w:t xml:space="preserve"> </w:t>
      </w:r>
      <w:r w:rsidRPr="0009713C">
        <w:rPr>
          <w:rFonts w:ascii="Arial" w:eastAsia="Calibri" w:hAnsi="Arial" w:cs="Arial"/>
        </w:rPr>
        <w:t>The</w:t>
      </w:r>
      <w:r w:rsidRPr="0009713C">
        <w:rPr>
          <w:rFonts w:ascii="Arial" w:eastAsia="Calibri" w:hAnsi="Arial" w:cs="Arial"/>
          <w:spacing w:val="-1"/>
        </w:rPr>
        <w:t xml:space="preserve"> </w:t>
      </w:r>
      <w:r w:rsidRPr="0009713C">
        <w:rPr>
          <w:rFonts w:ascii="Arial" w:eastAsia="Calibri" w:hAnsi="Arial" w:cs="Arial"/>
        </w:rPr>
        <w:t>Government</w:t>
      </w:r>
      <w:r w:rsidRPr="0009713C">
        <w:rPr>
          <w:rFonts w:ascii="Arial" w:eastAsia="Calibri" w:hAnsi="Arial" w:cs="Arial"/>
          <w:spacing w:val="-1"/>
        </w:rPr>
        <w:t xml:space="preserve"> </w:t>
      </w:r>
      <w:r w:rsidRPr="0009713C">
        <w:rPr>
          <w:rFonts w:ascii="Arial" w:eastAsia="Calibri" w:hAnsi="Arial" w:cs="Arial"/>
        </w:rPr>
        <w:t>will</w:t>
      </w:r>
      <w:r w:rsidRPr="0009713C">
        <w:rPr>
          <w:rFonts w:ascii="Arial" w:eastAsia="Calibri" w:hAnsi="Arial" w:cs="Arial"/>
          <w:spacing w:val="-2"/>
        </w:rPr>
        <w:t xml:space="preserve"> </w:t>
      </w:r>
      <w:r w:rsidRPr="0009713C">
        <w:rPr>
          <w:rFonts w:ascii="Arial" w:eastAsia="Calibri" w:hAnsi="Arial" w:cs="Arial"/>
        </w:rPr>
        <w:t>provide</w:t>
      </w:r>
      <w:r w:rsidRPr="0009713C">
        <w:rPr>
          <w:rFonts w:ascii="Arial" w:eastAsia="Calibri" w:hAnsi="Arial" w:cs="Arial"/>
          <w:spacing w:val="-3"/>
        </w:rPr>
        <w:t xml:space="preserve"> </w:t>
      </w:r>
      <w:r w:rsidRPr="0009713C">
        <w:rPr>
          <w:rFonts w:ascii="Arial" w:eastAsia="Calibri" w:hAnsi="Arial" w:cs="Arial"/>
        </w:rPr>
        <w:t>a</w:t>
      </w:r>
      <w:r w:rsidRPr="0009713C">
        <w:rPr>
          <w:rFonts w:ascii="Arial" w:eastAsia="Calibri" w:hAnsi="Arial" w:cs="Arial"/>
          <w:spacing w:val="-1"/>
        </w:rPr>
        <w:t xml:space="preserve"> </w:t>
      </w:r>
      <w:r w:rsidRPr="0009713C">
        <w:rPr>
          <w:rFonts w:ascii="Arial" w:eastAsia="Calibri" w:hAnsi="Arial" w:cs="Arial"/>
        </w:rPr>
        <w:t>Personal</w:t>
      </w:r>
      <w:r w:rsidRPr="0009713C">
        <w:rPr>
          <w:rFonts w:ascii="Arial" w:eastAsia="Calibri" w:hAnsi="Arial" w:cs="Arial"/>
          <w:spacing w:val="-2"/>
        </w:rPr>
        <w:t xml:space="preserve"> </w:t>
      </w:r>
      <w:r w:rsidRPr="0009713C">
        <w:rPr>
          <w:rFonts w:ascii="Arial" w:eastAsia="Calibri" w:hAnsi="Arial" w:cs="Arial"/>
        </w:rPr>
        <w:t>Identification</w:t>
      </w:r>
      <w:r w:rsidRPr="0009713C">
        <w:rPr>
          <w:rFonts w:ascii="Arial" w:eastAsia="Calibri" w:hAnsi="Arial" w:cs="Arial"/>
          <w:spacing w:val="-2"/>
        </w:rPr>
        <w:t xml:space="preserve"> </w:t>
      </w:r>
      <w:r w:rsidRPr="0009713C">
        <w:rPr>
          <w:rFonts w:ascii="Arial" w:eastAsia="Calibri" w:hAnsi="Arial" w:cs="Arial"/>
        </w:rPr>
        <w:t>Verification</w:t>
      </w:r>
      <w:r w:rsidRPr="0009713C">
        <w:rPr>
          <w:rFonts w:ascii="Arial" w:eastAsia="Calibri" w:hAnsi="Arial" w:cs="Arial"/>
          <w:spacing w:val="-1"/>
        </w:rPr>
        <w:t xml:space="preserve"> </w:t>
      </w:r>
      <w:r w:rsidRPr="0009713C">
        <w:rPr>
          <w:rFonts w:ascii="Arial" w:eastAsia="Calibri" w:hAnsi="Arial" w:cs="Arial"/>
        </w:rPr>
        <w:t>(PIV)</w:t>
      </w:r>
      <w:r w:rsidRPr="0009713C">
        <w:rPr>
          <w:rFonts w:ascii="Arial" w:eastAsia="Calibri" w:hAnsi="Arial" w:cs="Arial"/>
          <w:spacing w:val="-3"/>
        </w:rPr>
        <w:t xml:space="preserve"> </w:t>
      </w:r>
      <w:r w:rsidRPr="0009713C">
        <w:rPr>
          <w:rFonts w:ascii="Arial" w:eastAsia="Calibri" w:hAnsi="Arial" w:cs="Arial"/>
        </w:rPr>
        <w:t>card</w:t>
      </w:r>
      <w:r w:rsidRPr="0009713C">
        <w:rPr>
          <w:rFonts w:ascii="Arial" w:eastAsia="Calibri" w:hAnsi="Arial" w:cs="Arial"/>
          <w:spacing w:val="-6"/>
        </w:rPr>
        <w:t xml:space="preserve"> </w:t>
      </w:r>
      <w:r w:rsidRPr="0009713C">
        <w:rPr>
          <w:rFonts w:ascii="Arial" w:eastAsia="Calibri" w:hAnsi="Arial" w:cs="Arial"/>
        </w:rPr>
        <w:t>or</w:t>
      </w:r>
      <w:r w:rsidRPr="0009713C">
        <w:rPr>
          <w:rFonts w:ascii="Arial" w:eastAsia="Calibri" w:hAnsi="Arial" w:cs="Arial"/>
          <w:spacing w:val="-3"/>
        </w:rPr>
        <w:t xml:space="preserve"> </w:t>
      </w:r>
      <w:r w:rsidRPr="0009713C">
        <w:rPr>
          <w:rFonts w:ascii="Arial" w:eastAsia="Calibri" w:hAnsi="Arial" w:cs="Arial"/>
        </w:rPr>
        <w:t>other</w:t>
      </w:r>
      <w:r w:rsidRPr="0009713C">
        <w:rPr>
          <w:rFonts w:ascii="Arial" w:eastAsia="Calibri" w:hAnsi="Arial" w:cs="Arial"/>
          <w:spacing w:val="-3"/>
        </w:rPr>
        <w:t xml:space="preserve"> </w:t>
      </w:r>
      <w:r w:rsidRPr="0009713C">
        <w:rPr>
          <w:rFonts w:ascii="Arial" w:eastAsia="Calibri" w:hAnsi="Arial" w:cs="Arial"/>
        </w:rPr>
        <w:t>identification</w:t>
      </w:r>
      <w:r w:rsidRPr="0009713C">
        <w:rPr>
          <w:rFonts w:ascii="Arial" w:eastAsia="Calibri" w:hAnsi="Arial" w:cs="Arial"/>
          <w:spacing w:val="-1"/>
        </w:rPr>
        <w:t xml:space="preserve"> </w:t>
      </w:r>
      <w:r w:rsidRPr="0009713C">
        <w:rPr>
          <w:rFonts w:ascii="Arial" w:eastAsia="Calibri" w:hAnsi="Arial" w:cs="Arial"/>
        </w:rPr>
        <w:t>card,</w:t>
      </w:r>
      <w:r w:rsidRPr="0009713C">
        <w:rPr>
          <w:rFonts w:ascii="Arial" w:eastAsia="Calibri" w:hAnsi="Arial" w:cs="Arial"/>
          <w:spacing w:val="-1"/>
        </w:rPr>
        <w:t xml:space="preserve"> </w:t>
      </w:r>
      <w:r w:rsidRPr="0009713C">
        <w:rPr>
          <w:rFonts w:ascii="Arial" w:eastAsia="Calibri" w:hAnsi="Arial" w:cs="Arial"/>
        </w:rPr>
        <w:t>as</w:t>
      </w:r>
      <w:r w:rsidRPr="0009713C">
        <w:rPr>
          <w:rFonts w:ascii="Arial" w:eastAsia="Calibri" w:hAnsi="Arial" w:cs="Arial"/>
          <w:spacing w:val="-4"/>
        </w:rPr>
        <w:t xml:space="preserve"> </w:t>
      </w:r>
      <w:r w:rsidRPr="0009713C">
        <w:rPr>
          <w:rFonts w:ascii="Arial" w:eastAsia="Calibri" w:hAnsi="Arial" w:cs="Arial"/>
        </w:rPr>
        <w:t>necessary,</w:t>
      </w:r>
      <w:r w:rsidRPr="0009713C">
        <w:rPr>
          <w:rFonts w:ascii="Arial" w:eastAsia="Calibri" w:hAnsi="Arial" w:cs="Arial"/>
          <w:spacing w:val="-1"/>
        </w:rPr>
        <w:t xml:space="preserve"> </w:t>
      </w:r>
      <w:r w:rsidRPr="0009713C">
        <w:rPr>
          <w:rFonts w:ascii="Arial" w:eastAsia="Calibri" w:hAnsi="Arial" w:cs="Arial"/>
        </w:rPr>
        <w:t>to</w:t>
      </w:r>
      <w:r w:rsidRPr="0009713C">
        <w:rPr>
          <w:rFonts w:ascii="Arial" w:eastAsia="Calibri" w:hAnsi="Arial" w:cs="Arial"/>
          <w:spacing w:val="-1"/>
        </w:rPr>
        <w:t xml:space="preserve"> </w:t>
      </w:r>
      <w:r w:rsidRPr="0009713C">
        <w:rPr>
          <w:rFonts w:ascii="Arial" w:eastAsia="Calibri" w:hAnsi="Arial" w:cs="Arial"/>
        </w:rPr>
        <w:t>fit</w:t>
      </w:r>
      <w:r w:rsidRPr="0009713C">
        <w:rPr>
          <w:rFonts w:ascii="Arial" w:eastAsia="Calibri" w:hAnsi="Arial" w:cs="Arial"/>
          <w:spacing w:val="-1"/>
        </w:rPr>
        <w:t xml:space="preserve"> </w:t>
      </w:r>
      <w:r w:rsidRPr="0009713C">
        <w:rPr>
          <w:rFonts w:ascii="Arial" w:eastAsia="Calibri" w:hAnsi="Arial" w:cs="Arial"/>
        </w:rPr>
        <w:t>Contractor</w:t>
      </w:r>
      <w:r w:rsidRPr="0009713C">
        <w:rPr>
          <w:rFonts w:ascii="Arial" w:eastAsia="Calibri" w:hAnsi="Arial" w:cs="Arial"/>
          <w:spacing w:val="-2"/>
        </w:rPr>
        <w:t xml:space="preserve"> </w:t>
      </w:r>
      <w:r w:rsidRPr="0009713C">
        <w:rPr>
          <w:rFonts w:ascii="Arial" w:eastAsia="Calibri" w:hAnsi="Arial" w:cs="Arial"/>
        </w:rPr>
        <w:t>personnel</w:t>
      </w:r>
      <w:r w:rsidRPr="0009713C">
        <w:rPr>
          <w:rFonts w:ascii="Arial" w:eastAsia="Calibri" w:hAnsi="Arial" w:cs="Arial"/>
          <w:spacing w:val="-2"/>
        </w:rPr>
        <w:t xml:space="preserve"> </w:t>
      </w:r>
      <w:r w:rsidRPr="0009713C">
        <w:rPr>
          <w:rFonts w:ascii="Arial" w:eastAsia="Calibri" w:hAnsi="Arial" w:cs="Arial"/>
        </w:rPr>
        <w:t>who</w:t>
      </w:r>
      <w:r w:rsidRPr="0009713C">
        <w:rPr>
          <w:rFonts w:ascii="Arial" w:eastAsia="Calibri" w:hAnsi="Arial" w:cs="Arial"/>
          <w:spacing w:val="-1"/>
        </w:rPr>
        <w:t xml:space="preserve"> </w:t>
      </w:r>
      <w:r w:rsidRPr="0009713C">
        <w:rPr>
          <w:rFonts w:ascii="Arial" w:eastAsia="Calibri" w:hAnsi="Arial" w:cs="Arial"/>
        </w:rPr>
        <w:t>require</w:t>
      </w:r>
      <w:r w:rsidRPr="0009713C">
        <w:rPr>
          <w:rFonts w:ascii="Arial" w:eastAsia="Calibri" w:hAnsi="Arial" w:cs="Arial"/>
          <w:spacing w:val="-3"/>
        </w:rPr>
        <w:t xml:space="preserve"> </w:t>
      </w:r>
      <w:r w:rsidRPr="0009713C">
        <w:rPr>
          <w:rFonts w:ascii="Arial" w:eastAsia="Calibri" w:hAnsi="Arial" w:cs="Arial"/>
        </w:rPr>
        <w:t>physical</w:t>
      </w:r>
      <w:r w:rsidRPr="0009713C">
        <w:rPr>
          <w:rFonts w:ascii="Arial" w:eastAsia="Calibri" w:hAnsi="Arial" w:cs="Arial"/>
          <w:spacing w:val="-2"/>
        </w:rPr>
        <w:t xml:space="preserve"> </w:t>
      </w:r>
      <w:r w:rsidRPr="0009713C">
        <w:rPr>
          <w:rFonts w:ascii="Arial" w:eastAsia="Calibri" w:hAnsi="Arial" w:cs="Arial"/>
        </w:rPr>
        <w:t>access</w:t>
      </w:r>
      <w:r w:rsidRPr="0009713C">
        <w:rPr>
          <w:rFonts w:ascii="Arial" w:eastAsia="Calibri" w:hAnsi="Arial" w:cs="Arial"/>
          <w:spacing w:val="-2"/>
        </w:rPr>
        <w:t xml:space="preserve"> </w:t>
      </w:r>
      <w:r w:rsidRPr="0009713C">
        <w:rPr>
          <w:rFonts w:ascii="Arial" w:eastAsia="Calibri" w:hAnsi="Arial" w:cs="Arial"/>
        </w:rPr>
        <w:t>to</w:t>
      </w:r>
      <w:r w:rsidRPr="0009713C">
        <w:rPr>
          <w:rFonts w:ascii="Arial" w:eastAsia="Calibri" w:hAnsi="Arial" w:cs="Arial"/>
          <w:spacing w:val="-3"/>
        </w:rPr>
        <w:t xml:space="preserve"> </w:t>
      </w:r>
      <w:r w:rsidRPr="0009713C">
        <w:rPr>
          <w:rFonts w:ascii="Arial" w:eastAsia="Calibri" w:hAnsi="Arial" w:cs="Arial"/>
        </w:rPr>
        <w:t>VA</w:t>
      </w:r>
      <w:r w:rsidRPr="0009713C">
        <w:rPr>
          <w:rFonts w:ascii="Arial" w:eastAsia="Calibri" w:hAnsi="Arial" w:cs="Arial"/>
          <w:spacing w:val="-6"/>
        </w:rPr>
        <w:t xml:space="preserve"> </w:t>
      </w:r>
      <w:r w:rsidRPr="0009713C">
        <w:rPr>
          <w:rFonts w:ascii="Arial" w:eastAsia="Calibri" w:hAnsi="Arial" w:cs="Arial"/>
        </w:rPr>
        <w:t>facilities</w:t>
      </w:r>
      <w:r w:rsidRPr="0009713C">
        <w:rPr>
          <w:rFonts w:ascii="Arial" w:eastAsia="Calibri" w:hAnsi="Arial" w:cs="Arial"/>
          <w:spacing w:val="-2"/>
        </w:rPr>
        <w:t xml:space="preserve"> </w:t>
      </w:r>
      <w:r w:rsidRPr="0009713C">
        <w:rPr>
          <w:rFonts w:ascii="Arial" w:eastAsia="Calibri" w:hAnsi="Arial" w:cs="Arial"/>
        </w:rPr>
        <w:t>and/or</w:t>
      </w:r>
      <w:r w:rsidRPr="0009713C">
        <w:rPr>
          <w:rFonts w:ascii="Arial" w:eastAsia="Calibri" w:hAnsi="Arial" w:cs="Arial"/>
          <w:spacing w:val="-3"/>
        </w:rPr>
        <w:t xml:space="preserve"> </w:t>
      </w:r>
      <w:r w:rsidRPr="0009713C">
        <w:rPr>
          <w:rFonts w:ascii="Arial" w:eastAsia="Calibri" w:hAnsi="Arial" w:cs="Arial"/>
        </w:rPr>
        <w:t>logical</w:t>
      </w:r>
      <w:r w:rsidRPr="0009713C">
        <w:rPr>
          <w:rFonts w:ascii="Arial" w:eastAsia="Calibri" w:hAnsi="Arial" w:cs="Arial"/>
          <w:spacing w:val="-7"/>
        </w:rPr>
        <w:t xml:space="preserve"> </w:t>
      </w:r>
      <w:r w:rsidRPr="0009713C">
        <w:rPr>
          <w:rFonts w:ascii="Arial" w:eastAsia="Calibri" w:hAnsi="Arial" w:cs="Arial"/>
        </w:rPr>
        <w:t>access</w:t>
      </w:r>
      <w:r w:rsidRPr="0009713C">
        <w:rPr>
          <w:rFonts w:ascii="Arial" w:eastAsia="Calibri" w:hAnsi="Arial" w:cs="Arial"/>
          <w:spacing w:val="-2"/>
        </w:rPr>
        <w:t xml:space="preserve"> </w:t>
      </w:r>
      <w:r w:rsidRPr="0009713C">
        <w:rPr>
          <w:rFonts w:ascii="Arial" w:eastAsia="Calibri" w:hAnsi="Arial" w:cs="Arial"/>
        </w:rPr>
        <w:t>to</w:t>
      </w:r>
      <w:r w:rsidRPr="0009713C">
        <w:rPr>
          <w:rFonts w:ascii="Arial" w:eastAsia="Calibri" w:hAnsi="Arial" w:cs="Arial"/>
          <w:spacing w:val="-1"/>
        </w:rPr>
        <w:t xml:space="preserve"> </w:t>
      </w:r>
      <w:r w:rsidRPr="0009713C">
        <w:rPr>
          <w:rFonts w:ascii="Arial" w:eastAsia="Calibri" w:hAnsi="Arial" w:cs="Arial"/>
        </w:rPr>
        <w:t>VA</w:t>
      </w:r>
      <w:r w:rsidRPr="0009713C">
        <w:rPr>
          <w:rFonts w:ascii="Arial" w:eastAsia="Calibri" w:hAnsi="Arial" w:cs="Arial"/>
          <w:spacing w:val="-4"/>
        </w:rPr>
        <w:t xml:space="preserve"> </w:t>
      </w:r>
      <w:r w:rsidRPr="0009713C">
        <w:rPr>
          <w:rFonts w:ascii="Arial" w:eastAsia="Calibri" w:hAnsi="Arial" w:cs="Arial"/>
        </w:rPr>
        <w:t>data,</w:t>
      </w:r>
      <w:r w:rsidRPr="0009713C">
        <w:rPr>
          <w:rFonts w:ascii="Arial" w:eastAsia="Calibri" w:hAnsi="Arial" w:cs="Arial"/>
          <w:spacing w:val="-4"/>
        </w:rPr>
        <w:t xml:space="preserve"> </w:t>
      </w:r>
      <w:r w:rsidRPr="0009713C">
        <w:rPr>
          <w:rFonts w:ascii="Arial" w:eastAsia="Calibri" w:hAnsi="Arial" w:cs="Arial"/>
        </w:rPr>
        <w:t>information,</w:t>
      </w:r>
      <w:r w:rsidRPr="0009713C">
        <w:rPr>
          <w:rFonts w:ascii="Arial" w:eastAsia="Calibri" w:hAnsi="Arial" w:cs="Arial"/>
          <w:spacing w:val="-4"/>
        </w:rPr>
        <w:t xml:space="preserve"> </w:t>
      </w:r>
      <w:r w:rsidRPr="0009713C">
        <w:rPr>
          <w:rFonts w:ascii="Arial" w:eastAsia="Calibri" w:hAnsi="Arial" w:cs="Arial"/>
        </w:rPr>
        <w:t>VA</w:t>
      </w:r>
      <w:r w:rsidRPr="0009713C">
        <w:rPr>
          <w:rFonts w:ascii="Arial" w:eastAsia="Calibri" w:hAnsi="Arial" w:cs="Arial"/>
          <w:spacing w:val="-4"/>
        </w:rPr>
        <w:t xml:space="preserve"> </w:t>
      </w:r>
      <w:r w:rsidRPr="0009713C">
        <w:rPr>
          <w:rFonts w:ascii="Arial" w:eastAsia="Calibri" w:hAnsi="Arial" w:cs="Arial"/>
        </w:rPr>
        <w:t>sensitive</w:t>
      </w:r>
      <w:r w:rsidRPr="0009713C">
        <w:rPr>
          <w:rFonts w:ascii="Arial" w:eastAsia="Calibri" w:hAnsi="Arial" w:cs="Arial"/>
          <w:spacing w:val="-1"/>
        </w:rPr>
        <w:t xml:space="preserve"> </w:t>
      </w:r>
      <w:r w:rsidRPr="0009713C">
        <w:rPr>
          <w:rFonts w:ascii="Arial" w:eastAsia="Calibri" w:hAnsi="Arial" w:cs="Arial"/>
        </w:rPr>
        <w:t>information,</w:t>
      </w:r>
      <w:r w:rsidRPr="0009713C">
        <w:rPr>
          <w:rFonts w:ascii="Arial" w:eastAsia="Calibri" w:hAnsi="Arial" w:cs="Arial"/>
          <w:spacing w:val="-4"/>
        </w:rPr>
        <w:t xml:space="preserve"> </w:t>
      </w:r>
      <w:r w:rsidRPr="0009713C">
        <w:rPr>
          <w:rFonts w:ascii="Arial" w:eastAsia="Calibri" w:hAnsi="Arial" w:cs="Arial"/>
        </w:rPr>
        <w:t>or</w:t>
      </w:r>
      <w:r w:rsidRPr="0009713C">
        <w:rPr>
          <w:rFonts w:ascii="Arial" w:eastAsia="Calibri" w:hAnsi="Arial" w:cs="Arial"/>
          <w:spacing w:val="-3"/>
        </w:rPr>
        <w:t xml:space="preserve"> </w:t>
      </w:r>
      <w:r w:rsidRPr="0009713C">
        <w:rPr>
          <w:rFonts w:ascii="Arial" w:eastAsia="Calibri" w:hAnsi="Arial" w:cs="Arial"/>
        </w:rPr>
        <w:t>information</w:t>
      </w:r>
      <w:r w:rsidRPr="0009713C">
        <w:rPr>
          <w:rFonts w:ascii="Arial" w:eastAsia="Calibri" w:hAnsi="Arial" w:cs="Arial"/>
          <w:spacing w:val="-1"/>
        </w:rPr>
        <w:t xml:space="preserve"> </w:t>
      </w:r>
      <w:r w:rsidRPr="0009713C">
        <w:rPr>
          <w:rFonts w:ascii="Arial" w:eastAsia="Calibri" w:hAnsi="Arial" w:cs="Arial"/>
        </w:rPr>
        <w:t>technology</w:t>
      </w:r>
      <w:r w:rsidRPr="0009713C">
        <w:rPr>
          <w:rFonts w:ascii="Arial" w:eastAsia="Calibri" w:hAnsi="Arial" w:cs="Arial"/>
          <w:spacing w:val="-4"/>
        </w:rPr>
        <w:t xml:space="preserve"> </w:t>
      </w:r>
      <w:r w:rsidRPr="0009713C">
        <w:rPr>
          <w:rFonts w:ascii="Arial" w:eastAsia="Calibri" w:hAnsi="Arial" w:cs="Arial"/>
        </w:rPr>
        <w:t>or</w:t>
      </w:r>
      <w:r w:rsidRPr="0009713C">
        <w:rPr>
          <w:rFonts w:ascii="Arial" w:eastAsia="Calibri" w:hAnsi="Arial" w:cs="Arial"/>
          <w:spacing w:val="-3"/>
        </w:rPr>
        <w:t xml:space="preserve"> </w:t>
      </w:r>
      <w:r w:rsidRPr="0009713C">
        <w:rPr>
          <w:rFonts w:ascii="Arial" w:eastAsia="Calibri" w:hAnsi="Arial" w:cs="Arial"/>
        </w:rPr>
        <w:t>VA</w:t>
      </w:r>
      <w:r w:rsidRPr="0009713C">
        <w:rPr>
          <w:rFonts w:ascii="Arial" w:eastAsia="Calibri" w:hAnsi="Arial" w:cs="Arial"/>
          <w:spacing w:val="-1"/>
        </w:rPr>
        <w:t xml:space="preserve"> </w:t>
      </w:r>
      <w:r w:rsidRPr="0009713C">
        <w:rPr>
          <w:rFonts w:ascii="Arial" w:eastAsia="Calibri" w:hAnsi="Arial" w:cs="Arial"/>
        </w:rPr>
        <w:t>information</w:t>
      </w:r>
      <w:r w:rsidRPr="0009713C">
        <w:rPr>
          <w:rFonts w:ascii="Arial" w:eastAsia="Calibri" w:hAnsi="Arial" w:cs="Arial"/>
          <w:spacing w:val="-2"/>
        </w:rPr>
        <w:t xml:space="preserve"> </w:t>
      </w:r>
      <w:r w:rsidRPr="0009713C">
        <w:rPr>
          <w:rFonts w:ascii="Arial" w:eastAsia="Calibri" w:hAnsi="Arial" w:cs="Arial"/>
        </w:rPr>
        <w:t>systems</w:t>
      </w:r>
      <w:r w:rsidRPr="0009713C">
        <w:rPr>
          <w:rFonts w:ascii="Arial" w:eastAsia="Calibri" w:hAnsi="Arial" w:cs="Arial"/>
          <w:spacing w:val="-2"/>
        </w:rPr>
        <w:t xml:space="preserve"> </w:t>
      </w:r>
      <w:r w:rsidRPr="0009713C">
        <w:rPr>
          <w:rFonts w:ascii="Arial" w:eastAsia="Calibri" w:hAnsi="Arial" w:cs="Arial"/>
        </w:rPr>
        <w:t>containing</w:t>
      </w:r>
      <w:r w:rsidRPr="0009713C">
        <w:rPr>
          <w:rFonts w:ascii="Arial" w:eastAsia="Calibri" w:hAnsi="Arial" w:cs="Arial"/>
          <w:spacing w:val="-1"/>
        </w:rPr>
        <w:t xml:space="preserve"> </w:t>
      </w:r>
      <w:r w:rsidRPr="0009713C">
        <w:rPr>
          <w:rFonts w:ascii="Arial" w:eastAsia="Calibri" w:hAnsi="Arial" w:cs="Arial"/>
        </w:rPr>
        <w:t>such</w:t>
      </w:r>
      <w:r w:rsidRPr="0009713C">
        <w:rPr>
          <w:rFonts w:ascii="Arial" w:eastAsia="Calibri" w:hAnsi="Arial" w:cs="Arial"/>
          <w:spacing w:val="-1"/>
        </w:rPr>
        <w:t xml:space="preserve"> </w:t>
      </w:r>
      <w:r w:rsidRPr="0009713C">
        <w:rPr>
          <w:rFonts w:ascii="Arial" w:eastAsia="Calibri" w:hAnsi="Arial" w:cs="Arial"/>
        </w:rPr>
        <w:t>data</w:t>
      </w:r>
      <w:r w:rsidRPr="0009713C">
        <w:rPr>
          <w:rFonts w:ascii="Arial" w:eastAsia="Calibri" w:hAnsi="Arial" w:cs="Arial"/>
          <w:spacing w:val="-3"/>
        </w:rPr>
        <w:t xml:space="preserve"> </w:t>
      </w:r>
      <w:r w:rsidRPr="0009713C">
        <w:rPr>
          <w:rFonts w:ascii="Arial" w:eastAsia="Calibri" w:hAnsi="Arial" w:cs="Arial"/>
        </w:rPr>
        <w:t>or</w:t>
      </w:r>
      <w:r w:rsidRPr="0009713C">
        <w:rPr>
          <w:rFonts w:ascii="Arial" w:eastAsia="Calibri" w:hAnsi="Arial" w:cs="Arial"/>
          <w:spacing w:val="-3"/>
        </w:rPr>
        <w:t xml:space="preserve"> </w:t>
      </w:r>
      <w:r w:rsidRPr="0009713C">
        <w:rPr>
          <w:rFonts w:ascii="Arial" w:eastAsia="Calibri" w:hAnsi="Arial" w:cs="Arial"/>
        </w:rPr>
        <w:t>information.</w:t>
      </w:r>
      <w:r w:rsidRPr="0009713C">
        <w:rPr>
          <w:rFonts w:ascii="Arial" w:eastAsia="Calibri" w:hAnsi="Arial" w:cs="Arial"/>
          <w:spacing w:val="-4"/>
        </w:rPr>
        <w:t xml:space="preserve"> </w:t>
      </w:r>
      <w:r w:rsidRPr="0009713C">
        <w:rPr>
          <w:rFonts w:ascii="Arial" w:eastAsia="Calibri" w:hAnsi="Arial" w:cs="Arial"/>
        </w:rPr>
        <w:t>Contractor</w:t>
      </w:r>
      <w:r w:rsidRPr="0009713C">
        <w:rPr>
          <w:rFonts w:ascii="Arial" w:eastAsia="Calibri" w:hAnsi="Arial" w:cs="Arial"/>
          <w:spacing w:val="-5"/>
        </w:rPr>
        <w:t xml:space="preserve"> </w:t>
      </w:r>
      <w:r w:rsidRPr="0009713C">
        <w:rPr>
          <w:rFonts w:ascii="Arial" w:eastAsia="Calibri" w:hAnsi="Arial" w:cs="Arial"/>
        </w:rPr>
        <w:t>and</w:t>
      </w:r>
      <w:r w:rsidRPr="0009713C">
        <w:rPr>
          <w:rFonts w:ascii="Arial" w:eastAsia="Calibri" w:hAnsi="Arial" w:cs="Arial"/>
          <w:spacing w:val="-3"/>
        </w:rPr>
        <w:t xml:space="preserve"> </w:t>
      </w:r>
      <w:r w:rsidRPr="0009713C">
        <w:rPr>
          <w:rFonts w:ascii="Arial" w:eastAsia="Calibri" w:hAnsi="Arial" w:cs="Arial"/>
        </w:rPr>
        <w:t>subcontractor</w:t>
      </w:r>
      <w:r w:rsidRPr="0009713C">
        <w:rPr>
          <w:rFonts w:ascii="Arial" w:eastAsia="Calibri" w:hAnsi="Arial" w:cs="Arial"/>
          <w:spacing w:val="-3"/>
        </w:rPr>
        <w:t xml:space="preserve"> </w:t>
      </w:r>
      <w:r w:rsidRPr="0009713C">
        <w:rPr>
          <w:rFonts w:ascii="Arial" w:eastAsia="Calibri" w:hAnsi="Arial" w:cs="Arial"/>
        </w:rPr>
        <w:t>personnel</w:t>
      </w:r>
      <w:r w:rsidRPr="0009713C">
        <w:rPr>
          <w:rFonts w:ascii="Arial" w:eastAsia="Calibri" w:hAnsi="Arial" w:cs="Arial"/>
          <w:spacing w:val="-2"/>
        </w:rPr>
        <w:t xml:space="preserve"> </w:t>
      </w:r>
      <w:r w:rsidRPr="0009713C">
        <w:rPr>
          <w:rFonts w:ascii="Arial" w:eastAsia="Calibri" w:hAnsi="Arial" w:cs="Arial"/>
        </w:rPr>
        <w:t>shall</w:t>
      </w:r>
      <w:r w:rsidRPr="0009713C">
        <w:rPr>
          <w:rFonts w:ascii="Arial" w:eastAsia="Calibri" w:hAnsi="Arial" w:cs="Arial"/>
          <w:spacing w:val="-5"/>
        </w:rPr>
        <w:t xml:space="preserve"> </w:t>
      </w:r>
      <w:r w:rsidRPr="0009713C">
        <w:rPr>
          <w:rFonts w:ascii="Arial" w:eastAsia="Calibri" w:hAnsi="Arial" w:cs="Arial"/>
        </w:rPr>
        <w:t>prominently</w:t>
      </w:r>
      <w:r w:rsidRPr="0009713C">
        <w:rPr>
          <w:rFonts w:ascii="Arial" w:eastAsia="Calibri" w:hAnsi="Arial" w:cs="Arial"/>
          <w:spacing w:val="-4"/>
        </w:rPr>
        <w:t xml:space="preserve"> </w:t>
      </w:r>
      <w:r w:rsidRPr="0009713C">
        <w:rPr>
          <w:rFonts w:ascii="Arial" w:eastAsia="Calibri" w:hAnsi="Arial" w:cs="Arial"/>
        </w:rPr>
        <w:t>display</w:t>
      </w:r>
      <w:r w:rsidRPr="0009713C">
        <w:rPr>
          <w:rFonts w:ascii="Arial" w:eastAsia="Calibri" w:hAnsi="Arial" w:cs="Arial"/>
          <w:spacing w:val="-4"/>
        </w:rPr>
        <w:t xml:space="preserve"> </w:t>
      </w:r>
      <w:r w:rsidRPr="0009713C">
        <w:rPr>
          <w:rFonts w:ascii="Arial" w:eastAsia="Calibri" w:hAnsi="Arial" w:cs="Arial"/>
        </w:rPr>
        <w:t>their</w:t>
      </w:r>
      <w:r w:rsidRPr="0009713C">
        <w:rPr>
          <w:rFonts w:ascii="Arial" w:eastAsia="Calibri" w:hAnsi="Arial" w:cs="Arial"/>
          <w:spacing w:val="-7"/>
        </w:rPr>
        <w:t xml:space="preserve"> </w:t>
      </w:r>
      <w:r w:rsidRPr="0009713C">
        <w:rPr>
          <w:rFonts w:ascii="Arial" w:eastAsia="Calibri" w:hAnsi="Arial" w:cs="Arial"/>
        </w:rPr>
        <w:t>PIV/identification</w:t>
      </w:r>
      <w:r w:rsidRPr="0009713C">
        <w:rPr>
          <w:rFonts w:ascii="Arial" w:eastAsia="Calibri" w:hAnsi="Arial" w:cs="Arial"/>
          <w:spacing w:val="-1"/>
        </w:rPr>
        <w:t xml:space="preserve"> </w:t>
      </w:r>
      <w:r w:rsidRPr="0009713C">
        <w:rPr>
          <w:rFonts w:ascii="Arial" w:eastAsia="Calibri" w:hAnsi="Arial" w:cs="Arial"/>
        </w:rPr>
        <w:t>card</w:t>
      </w:r>
      <w:r w:rsidRPr="0009713C">
        <w:rPr>
          <w:rFonts w:ascii="Arial" w:eastAsia="Calibri" w:hAnsi="Arial" w:cs="Arial"/>
          <w:spacing w:val="-6"/>
        </w:rPr>
        <w:t xml:space="preserve"> </w:t>
      </w:r>
      <w:r w:rsidRPr="0009713C">
        <w:rPr>
          <w:rFonts w:ascii="Arial" w:eastAsia="Calibri" w:hAnsi="Arial" w:cs="Arial"/>
        </w:rPr>
        <w:t>on</w:t>
      </w:r>
      <w:r w:rsidRPr="0009713C">
        <w:rPr>
          <w:rFonts w:ascii="Arial" w:eastAsia="Calibri" w:hAnsi="Arial" w:cs="Arial"/>
          <w:spacing w:val="-6"/>
        </w:rPr>
        <w:t xml:space="preserve"> </w:t>
      </w:r>
      <w:r w:rsidRPr="0009713C">
        <w:rPr>
          <w:rFonts w:ascii="Arial" w:eastAsia="Calibri" w:hAnsi="Arial" w:cs="Arial"/>
        </w:rPr>
        <w:t>their</w:t>
      </w:r>
      <w:r w:rsidRPr="0009713C">
        <w:rPr>
          <w:rFonts w:ascii="Arial" w:eastAsia="Calibri" w:hAnsi="Arial" w:cs="Arial"/>
          <w:spacing w:val="-5"/>
        </w:rPr>
        <w:t xml:space="preserve"> </w:t>
      </w:r>
      <w:r w:rsidRPr="0009713C">
        <w:rPr>
          <w:rFonts w:ascii="Arial" w:eastAsia="Calibri" w:hAnsi="Arial" w:cs="Arial"/>
        </w:rPr>
        <w:t>persons</w:t>
      </w:r>
      <w:r w:rsidRPr="0009713C">
        <w:rPr>
          <w:rFonts w:ascii="Arial" w:eastAsia="Calibri" w:hAnsi="Arial" w:cs="Arial"/>
          <w:spacing w:val="-4"/>
        </w:rPr>
        <w:t xml:space="preserve"> </w:t>
      </w:r>
      <w:r w:rsidRPr="0009713C">
        <w:rPr>
          <w:rFonts w:ascii="Arial" w:eastAsia="Calibri" w:hAnsi="Arial" w:cs="Arial"/>
        </w:rPr>
        <w:t>while</w:t>
      </w:r>
      <w:r w:rsidRPr="0009713C">
        <w:rPr>
          <w:rFonts w:ascii="Arial" w:eastAsia="Calibri" w:hAnsi="Arial" w:cs="Arial"/>
          <w:spacing w:val="-1"/>
        </w:rPr>
        <w:t xml:space="preserve"> </w:t>
      </w:r>
      <w:r w:rsidRPr="0009713C">
        <w:rPr>
          <w:rFonts w:ascii="Arial" w:eastAsia="Calibri" w:hAnsi="Arial" w:cs="Arial"/>
        </w:rPr>
        <w:t>working</w:t>
      </w:r>
      <w:r w:rsidRPr="0009713C">
        <w:rPr>
          <w:rFonts w:ascii="Arial" w:eastAsia="Calibri" w:hAnsi="Arial" w:cs="Arial"/>
          <w:spacing w:val="-3"/>
        </w:rPr>
        <w:t xml:space="preserve"> </w:t>
      </w:r>
      <w:r w:rsidRPr="0009713C">
        <w:rPr>
          <w:rFonts w:ascii="Arial" w:eastAsia="Calibri" w:hAnsi="Arial" w:cs="Arial"/>
        </w:rPr>
        <w:t>at</w:t>
      </w:r>
      <w:r w:rsidRPr="0009713C">
        <w:rPr>
          <w:rFonts w:ascii="Arial" w:eastAsia="Calibri" w:hAnsi="Arial" w:cs="Arial"/>
          <w:spacing w:val="-6"/>
        </w:rPr>
        <w:t xml:space="preserve"> </w:t>
      </w:r>
      <w:r w:rsidRPr="0009713C">
        <w:rPr>
          <w:rFonts w:ascii="Arial" w:eastAsia="Calibri" w:hAnsi="Arial" w:cs="Arial"/>
        </w:rPr>
        <w:t>a</w:t>
      </w:r>
      <w:r w:rsidRPr="0009713C">
        <w:rPr>
          <w:rFonts w:ascii="Arial" w:eastAsia="Calibri" w:hAnsi="Arial" w:cs="Arial"/>
          <w:spacing w:val="-2"/>
        </w:rPr>
        <w:t xml:space="preserve"> </w:t>
      </w:r>
      <w:r w:rsidRPr="0009713C">
        <w:rPr>
          <w:rFonts w:ascii="Arial" w:eastAsia="Calibri" w:hAnsi="Arial" w:cs="Arial"/>
        </w:rPr>
        <w:t>VA</w:t>
      </w:r>
      <w:r w:rsidRPr="0009713C">
        <w:rPr>
          <w:rFonts w:ascii="Arial" w:eastAsia="Calibri" w:hAnsi="Arial" w:cs="Arial"/>
          <w:spacing w:val="-6"/>
        </w:rPr>
        <w:t xml:space="preserve"> </w:t>
      </w:r>
      <w:r w:rsidRPr="0009713C">
        <w:rPr>
          <w:rFonts w:ascii="Arial" w:eastAsia="Calibri" w:hAnsi="Arial" w:cs="Arial"/>
        </w:rPr>
        <w:t>facility</w:t>
      </w:r>
      <w:r w:rsidRPr="0009713C">
        <w:rPr>
          <w:rFonts w:ascii="Arial" w:eastAsia="Calibri" w:hAnsi="Arial" w:cs="Arial"/>
          <w:spacing w:val="-12"/>
        </w:rPr>
        <w:t xml:space="preserve"> </w:t>
      </w:r>
      <w:r w:rsidRPr="0009713C">
        <w:rPr>
          <w:rFonts w:ascii="Arial" w:eastAsia="Calibri" w:hAnsi="Arial" w:cs="Arial"/>
        </w:rPr>
        <w:t>and</w:t>
      </w:r>
      <w:r w:rsidRPr="0009713C">
        <w:rPr>
          <w:rFonts w:ascii="Arial" w:eastAsia="Calibri" w:hAnsi="Arial" w:cs="Arial"/>
          <w:spacing w:val="-8"/>
        </w:rPr>
        <w:t xml:space="preserve"> </w:t>
      </w:r>
      <w:r w:rsidRPr="0009713C">
        <w:rPr>
          <w:rFonts w:ascii="Arial" w:eastAsia="Calibri" w:hAnsi="Arial" w:cs="Arial"/>
        </w:rPr>
        <w:t>shall</w:t>
      </w:r>
      <w:r w:rsidRPr="0009713C">
        <w:rPr>
          <w:rFonts w:ascii="Arial" w:eastAsia="Calibri" w:hAnsi="Arial" w:cs="Arial"/>
          <w:spacing w:val="-10"/>
        </w:rPr>
        <w:t xml:space="preserve"> </w:t>
      </w:r>
      <w:r w:rsidRPr="0009713C">
        <w:rPr>
          <w:rFonts w:ascii="Arial" w:eastAsia="Calibri" w:hAnsi="Arial" w:cs="Arial"/>
        </w:rPr>
        <w:t>present</w:t>
      </w:r>
      <w:r w:rsidRPr="0009713C">
        <w:rPr>
          <w:rFonts w:ascii="Arial" w:eastAsia="Calibri" w:hAnsi="Arial" w:cs="Arial"/>
          <w:spacing w:val="-14"/>
        </w:rPr>
        <w:t xml:space="preserve"> </w:t>
      </w:r>
      <w:r w:rsidRPr="0009713C">
        <w:rPr>
          <w:rFonts w:ascii="Arial" w:eastAsia="Calibri" w:hAnsi="Arial" w:cs="Arial"/>
        </w:rPr>
        <w:t>their</w:t>
      </w:r>
      <w:r w:rsidRPr="0009713C">
        <w:rPr>
          <w:rFonts w:ascii="Arial" w:eastAsia="Calibri" w:hAnsi="Arial" w:cs="Arial"/>
          <w:spacing w:val="-10"/>
        </w:rPr>
        <w:t xml:space="preserve"> </w:t>
      </w:r>
      <w:r w:rsidRPr="0009713C">
        <w:rPr>
          <w:rFonts w:ascii="Arial" w:eastAsia="Calibri" w:hAnsi="Arial" w:cs="Arial"/>
        </w:rPr>
        <w:t>PIV/identification</w:t>
      </w:r>
      <w:r w:rsidRPr="0009713C">
        <w:rPr>
          <w:rFonts w:ascii="Arial" w:eastAsia="Calibri" w:hAnsi="Arial" w:cs="Arial"/>
          <w:spacing w:val="-6"/>
        </w:rPr>
        <w:t xml:space="preserve"> </w:t>
      </w:r>
      <w:r w:rsidRPr="0009713C">
        <w:rPr>
          <w:rFonts w:ascii="Arial" w:eastAsia="Calibri" w:hAnsi="Arial" w:cs="Arial"/>
        </w:rPr>
        <w:t>card</w:t>
      </w:r>
      <w:r w:rsidRPr="0009713C">
        <w:rPr>
          <w:rFonts w:ascii="Arial" w:eastAsia="Calibri" w:hAnsi="Arial" w:cs="Arial"/>
          <w:spacing w:val="-8"/>
        </w:rPr>
        <w:t xml:space="preserve"> </w:t>
      </w:r>
      <w:r w:rsidRPr="0009713C">
        <w:rPr>
          <w:rFonts w:ascii="Arial" w:eastAsia="Calibri" w:hAnsi="Arial" w:cs="Arial"/>
        </w:rPr>
        <w:t>for</w:t>
      </w:r>
      <w:r w:rsidRPr="0009713C">
        <w:rPr>
          <w:rFonts w:ascii="Arial" w:eastAsia="Calibri" w:hAnsi="Arial" w:cs="Arial"/>
          <w:spacing w:val="-10"/>
        </w:rPr>
        <w:t xml:space="preserve"> </w:t>
      </w:r>
      <w:r w:rsidRPr="0009713C">
        <w:rPr>
          <w:rFonts w:ascii="Arial" w:eastAsia="Calibri" w:hAnsi="Arial" w:cs="Arial"/>
        </w:rPr>
        <w:t>inspection</w:t>
      </w:r>
      <w:r w:rsidRPr="0009713C">
        <w:rPr>
          <w:rFonts w:ascii="Arial" w:eastAsia="Calibri" w:hAnsi="Arial" w:cs="Arial"/>
          <w:spacing w:val="-6"/>
        </w:rPr>
        <w:t xml:space="preserve"> </w:t>
      </w:r>
      <w:r w:rsidRPr="0009713C">
        <w:rPr>
          <w:rFonts w:ascii="Arial" w:eastAsia="Calibri" w:hAnsi="Arial" w:cs="Arial"/>
        </w:rPr>
        <w:t>upon</w:t>
      </w:r>
      <w:r w:rsidRPr="0009713C">
        <w:rPr>
          <w:rFonts w:ascii="Arial" w:eastAsia="Calibri" w:hAnsi="Arial" w:cs="Arial"/>
          <w:spacing w:val="-6"/>
        </w:rPr>
        <w:t xml:space="preserve"> </w:t>
      </w:r>
      <w:r w:rsidRPr="0009713C">
        <w:rPr>
          <w:rFonts w:ascii="Arial" w:eastAsia="Calibri" w:hAnsi="Arial" w:cs="Arial"/>
        </w:rPr>
        <w:t>request</w:t>
      </w:r>
      <w:r w:rsidRPr="0009713C">
        <w:rPr>
          <w:rFonts w:ascii="Arial" w:eastAsia="Calibri" w:hAnsi="Arial" w:cs="Arial"/>
          <w:spacing w:val="-11"/>
        </w:rPr>
        <w:t xml:space="preserve"> </w:t>
      </w:r>
      <w:r w:rsidRPr="0009713C">
        <w:rPr>
          <w:rFonts w:ascii="Arial" w:eastAsia="Calibri" w:hAnsi="Arial" w:cs="Arial"/>
        </w:rPr>
        <w:t>by</w:t>
      </w:r>
      <w:r w:rsidRPr="0009713C">
        <w:rPr>
          <w:rFonts w:ascii="Arial" w:eastAsia="Calibri" w:hAnsi="Arial" w:cs="Arial"/>
          <w:spacing w:val="-12"/>
        </w:rPr>
        <w:t xml:space="preserve"> </w:t>
      </w:r>
      <w:r w:rsidRPr="0009713C">
        <w:rPr>
          <w:rFonts w:ascii="Arial" w:eastAsia="Calibri" w:hAnsi="Arial" w:cs="Arial"/>
        </w:rPr>
        <w:t>a</w:t>
      </w:r>
      <w:r w:rsidRPr="0009713C">
        <w:rPr>
          <w:rFonts w:ascii="Arial" w:eastAsia="Calibri" w:hAnsi="Arial" w:cs="Arial"/>
          <w:spacing w:val="-2"/>
        </w:rPr>
        <w:t xml:space="preserve"> </w:t>
      </w:r>
      <w:r w:rsidRPr="0009713C">
        <w:rPr>
          <w:rFonts w:ascii="Arial" w:eastAsia="Calibri" w:hAnsi="Arial" w:cs="Arial"/>
        </w:rPr>
        <w:t>VA</w:t>
      </w:r>
      <w:r w:rsidRPr="0009713C">
        <w:rPr>
          <w:rFonts w:ascii="Arial" w:eastAsia="Calibri" w:hAnsi="Arial" w:cs="Arial"/>
          <w:spacing w:val="-1"/>
        </w:rPr>
        <w:t xml:space="preserve"> </w:t>
      </w:r>
      <w:r w:rsidRPr="0009713C">
        <w:rPr>
          <w:rFonts w:ascii="Arial" w:eastAsia="Calibri" w:hAnsi="Arial" w:cs="Arial"/>
        </w:rPr>
        <w:t>official.</w:t>
      </w:r>
      <w:r w:rsidRPr="0009713C">
        <w:rPr>
          <w:rFonts w:ascii="Arial" w:eastAsia="Calibri" w:hAnsi="Arial" w:cs="Arial"/>
          <w:spacing w:val="-1"/>
        </w:rPr>
        <w:t xml:space="preserve"> </w:t>
      </w:r>
      <w:r w:rsidRPr="0009713C">
        <w:rPr>
          <w:rFonts w:ascii="Arial" w:eastAsia="Calibri" w:hAnsi="Arial" w:cs="Arial"/>
        </w:rPr>
        <w:t>The</w:t>
      </w:r>
      <w:r w:rsidRPr="0009713C">
        <w:rPr>
          <w:rFonts w:ascii="Arial" w:eastAsia="Calibri" w:hAnsi="Arial" w:cs="Arial"/>
          <w:spacing w:val="-3"/>
        </w:rPr>
        <w:t xml:space="preserve"> </w:t>
      </w:r>
      <w:r w:rsidRPr="0009713C">
        <w:rPr>
          <w:rFonts w:ascii="Arial" w:eastAsia="Calibri" w:hAnsi="Arial" w:cs="Arial"/>
        </w:rPr>
        <w:t>Contractor</w:t>
      </w:r>
      <w:r w:rsidRPr="0009713C">
        <w:rPr>
          <w:rFonts w:ascii="Arial" w:eastAsia="Calibri" w:hAnsi="Arial" w:cs="Arial"/>
          <w:spacing w:val="-3"/>
        </w:rPr>
        <w:t xml:space="preserve"> </w:t>
      </w:r>
      <w:r w:rsidRPr="0009713C">
        <w:rPr>
          <w:rFonts w:ascii="Arial" w:eastAsia="Calibri" w:hAnsi="Arial" w:cs="Arial"/>
        </w:rPr>
        <w:t>must</w:t>
      </w:r>
      <w:r w:rsidRPr="0009713C">
        <w:rPr>
          <w:rFonts w:ascii="Arial" w:eastAsia="Calibri" w:hAnsi="Arial" w:cs="Arial"/>
          <w:spacing w:val="-1"/>
        </w:rPr>
        <w:t xml:space="preserve"> </w:t>
      </w:r>
      <w:r w:rsidRPr="0009713C">
        <w:rPr>
          <w:rFonts w:ascii="Arial" w:eastAsia="Calibri" w:hAnsi="Arial" w:cs="Arial"/>
        </w:rPr>
        <w:t>surrender</w:t>
      </w:r>
      <w:r w:rsidRPr="0009713C">
        <w:rPr>
          <w:rFonts w:ascii="Arial" w:eastAsia="Calibri" w:hAnsi="Arial" w:cs="Arial"/>
          <w:spacing w:val="-3"/>
        </w:rPr>
        <w:t xml:space="preserve"> </w:t>
      </w:r>
      <w:r w:rsidRPr="0009713C">
        <w:rPr>
          <w:rFonts w:ascii="Arial" w:eastAsia="Calibri" w:hAnsi="Arial" w:cs="Arial"/>
        </w:rPr>
        <w:t>the</w:t>
      </w:r>
      <w:r w:rsidRPr="0009713C">
        <w:rPr>
          <w:rFonts w:ascii="Arial" w:eastAsia="Calibri" w:hAnsi="Arial" w:cs="Arial"/>
          <w:spacing w:val="-1"/>
        </w:rPr>
        <w:t xml:space="preserve"> </w:t>
      </w:r>
      <w:r w:rsidRPr="0009713C">
        <w:rPr>
          <w:rFonts w:ascii="Arial" w:eastAsia="Calibri" w:hAnsi="Arial" w:cs="Arial"/>
        </w:rPr>
        <w:t>employee</w:t>
      </w:r>
      <w:r w:rsidRPr="0009713C">
        <w:rPr>
          <w:rFonts w:ascii="Arial" w:eastAsia="Calibri" w:hAnsi="Arial" w:cs="Arial"/>
          <w:spacing w:val="-3"/>
        </w:rPr>
        <w:t xml:space="preserve"> </w:t>
      </w:r>
      <w:r w:rsidRPr="0009713C">
        <w:rPr>
          <w:rFonts w:ascii="Arial" w:eastAsia="Calibri" w:hAnsi="Arial" w:cs="Arial"/>
        </w:rPr>
        <w:t>or</w:t>
      </w:r>
      <w:r w:rsidRPr="0009713C">
        <w:rPr>
          <w:rFonts w:ascii="Arial" w:eastAsia="Calibri" w:hAnsi="Arial" w:cs="Arial"/>
          <w:spacing w:val="-3"/>
        </w:rPr>
        <w:t xml:space="preserve"> </w:t>
      </w:r>
      <w:r w:rsidRPr="0009713C">
        <w:rPr>
          <w:rFonts w:ascii="Arial" w:eastAsia="Calibri" w:hAnsi="Arial" w:cs="Arial"/>
        </w:rPr>
        <w:t>subcontractor</w:t>
      </w:r>
      <w:r w:rsidRPr="0009713C">
        <w:rPr>
          <w:rFonts w:ascii="Arial" w:eastAsia="Calibri" w:hAnsi="Arial" w:cs="Arial"/>
          <w:spacing w:val="-3"/>
        </w:rPr>
        <w:t xml:space="preserve"> </w:t>
      </w:r>
      <w:r w:rsidRPr="0009713C">
        <w:rPr>
          <w:rFonts w:ascii="Arial" w:eastAsia="Calibri" w:hAnsi="Arial" w:cs="Arial"/>
        </w:rPr>
        <w:t>employee’s</w:t>
      </w:r>
      <w:r w:rsidRPr="0009713C">
        <w:rPr>
          <w:rFonts w:ascii="Arial" w:eastAsia="Calibri" w:hAnsi="Arial" w:cs="Arial"/>
          <w:spacing w:val="-2"/>
        </w:rPr>
        <w:t xml:space="preserve"> </w:t>
      </w:r>
      <w:r w:rsidRPr="0009713C">
        <w:rPr>
          <w:rFonts w:ascii="Arial" w:eastAsia="Calibri" w:hAnsi="Arial" w:cs="Arial"/>
        </w:rPr>
        <w:t>PIV/identification</w:t>
      </w:r>
      <w:r w:rsidRPr="0009713C">
        <w:rPr>
          <w:rFonts w:ascii="Arial" w:eastAsia="Calibri" w:hAnsi="Arial" w:cs="Arial"/>
          <w:spacing w:val="-1"/>
        </w:rPr>
        <w:t xml:space="preserve"> </w:t>
      </w:r>
      <w:r w:rsidRPr="0009713C">
        <w:rPr>
          <w:rFonts w:ascii="Arial" w:eastAsia="Calibri" w:hAnsi="Arial" w:cs="Arial"/>
        </w:rPr>
        <w:t>card</w:t>
      </w:r>
      <w:r w:rsidRPr="0009713C">
        <w:rPr>
          <w:rFonts w:ascii="Arial" w:eastAsia="Calibri" w:hAnsi="Arial" w:cs="Arial"/>
          <w:spacing w:val="-1"/>
        </w:rPr>
        <w:t xml:space="preserve"> </w:t>
      </w:r>
      <w:r w:rsidRPr="0009713C">
        <w:rPr>
          <w:rFonts w:ascii="Arial" w:eastAsia="Calibri" w:hAnsi="Arial" w:cs="Arial"/>
        </w:rPr>
        <w:t>in</w:t>
      </w:r>
      <w:r w:rsidRPr="0009713C">
        <w:rPr>
          <w:rFonts w:ascii="Arial" w:eastAsia="Calibri" w:hAnsi="Arial" w:cs="Arial"/>
          <w:spacing w:val="-1"/>
        </w:rPr>
        <w:t xml:space="preserve"> </w:t>
      </w:r>
      <w:r w:rsidRPr="0009713C">
        <w:rPr>
          <w:rFonts w:ascii="Arial" w:eastAsia="Calibri" w:hAnsi="Arial" w:cs="Arial"/>
        </w:rPr>
        <w:t>accordance</w:t>
      </w:r>
      <w:r w:rsidRPr="0009713C">
        <w:rPr>
          <w:rFonts w:ascii="Arial" w:eastAsia="Calibri" w:hAnsi="Arial" w:cs="Arial"/>
          <w:spacing w:val="-1"/>
        </w:rPr>
        <w:t xml:space="preserve"> </w:t>
      </w:r>
      <w:r w:rsidRPr="0009713C">
        <w:rPr>
          <w:rFonts w:ascii="Arial" w:eastAsia="Calibri" w:hAnsi="Arial" w:cs="Arial"/>
        </w:rPr>
        <w:t>with</w:t>
      </w:r>
      <w:r w:rsidRPr="0009713C">
        <w:rPr>
          <w:rFonts w:ascii="Arial" w:eastAsia="Calibri" w:hAnsi="Arial" w:cs="Arial"/>
          <w:spacing w:val="-1"/>
        </w:rPr>
        <w:t xml:space="preserve"> </w:t>
      </w:r>
      <w:r w:rsidRPr="0009713C">
        <w:rPr>
          <w:rFonts w:ascii="Arial" w:eastAsia="Calibri" w:hAnsi="Arial" w:cs="Arial"/>
        </w:rPr>
        <w:t>the</w:t>
      </w:r>
      <w:r w:rsidRPr="0009713C">
        <w:rPr>
          <w:rFonts w:ascii="Arial" w:eastAsia="Calibri" w:hAnsi="Arial" w:cs="Arial"/>
          <w:spacing w:val="-3"/>
        </w:rPr>
        <w:t xml:space="preserve"> </w:t>
      </w:r>
      <w:r w:rsidRPr="0009713C">
        <w:rPr>
          <w:rFonts w:ascii="Arial" w:eastAsia="Calibri" w:hAnsi="Arial" w:cs="Arial"/>
        </w:rPr>
        <w:t>requirements</w:t>
      </w:r>
      <w:r w:rsidRPr="0009713C">
        <w:rPr>
          <w:rFonts w:ascii="Arial" w:eastAsia="Calibri" w:hAnsi="Arial" w:cs="Arial"/>
          <w:spacing w:val="-4"/>
        </w:rPr>
        <w:t xml:space="preserve"> </w:t>
      </w:r>
      <w:r w:rsidRPr="0009713C">
        <w:rPr>
          <w:rFonts w:ascii="Arial" w:eastAsia="Calibri" w:hAnsi="Arial" w:cs="Arial"/>
        </w:rPr>
        <w:t>set</w:t>
      </w:r>
      <w:r w:rsidRPr="0009713C">
        <w:rPr>
          <w:rFonts w:ascii="Arial" w:eastAsia="Calibri" w:hAnsi="Arial" w:cs="Arial"/>
          <w:spacing w:val="-4"/>
        </w:rPr>
        <w:t xml:space="preserve"> </w:t>
      </w:r>
      <w:r w:rsidRPr="0009713C">
        <w:rPr>
          <w:rFonts w:ascii="Arial" w:eastAsia="Calibri" w:hAnsi="Arial" w:cs="Arial"/>
        </w:rPr>
        <w:t>forth</w:t>
      </w:r>
      <w:r w:rsidRPr="0009713C">
        <w:rPr>
          <w:rFonts w:ascii="Arial" w:eastAsia="Calibri" w:hAnsi="Arial" w:cs="Arial"/>
          <w:spacing w:val="-1"/>
        </w:rPr>
        <w:t xml:space="preserve"> </w:t>
      </w:r>
      <w:r w:rsidRPr="0009713C">
        <w:rPr>
          <w:rFonts w:ascii="Arial" w:eastAsia="Calibri" w:hAnsi="Arial" w:cs="Arial"/>
        </w:rPr>
        <w:t>in</w:t>
      </w:r>
      <w:r w:rsidRPr="0009713C">
        <w:rPr>
          <w:rFonts w:ascii="Arial" w:eastAsia="Calibri" w:hAnsi="Arial" w:cs="Arial"/>
          <w:spacing w:val="-2"/>
        </w:rPr>
        <w:t xml:space="preserve"> </w:t>
      </w:r>
      <w:r w:rsidRPr="0009713C">
        <w:rPr>
          <w:rFonts w:ascii="Arial" w:eastAsia="Calibri" w:hAnsi="Arial" w:cs="Arial"/>
        </w:rPr>
        <w:t>Directive/Handbook</w:t>
      </w:r>
      <w:r w:rsidRPr="0009713C">
        <w:rPr>
          <w:rFonts w:ascii="Arial" w:eastAsia="Calibri" w:hAnsi="Arial" w:cs="Arial"/>
          <w:spacing w:val="-4"/>
        </w:rPr>
        <w:t xml:space="preserve"> </w:t>
      </w:r>
      <w:r w:rsidRPr="0009713C">
        <w:rPr>
          <w:rFonts w:ascii="Arial" w:eastAsia="Calibri" w:hAnsi="Arial" w:cs="Arial"/>
        </w:rPr>
        <w:t>0735</w:t>
      </w:r>
      <w:r w:rsidRPr="0009713C">
        <w:rPr>
          <w:rFonts w:ascii="Arial" w:eastAsia="Calibri" w:hAnsi="Arial" w:cs="Arial"/>
          <w:spacing w:val="-1"/>
        </w:rPr>
        <w:t xml:space="preserve"> </w:t>
      </w:r>
      <w:r w:rsidRPr="0009713C">
        <w:rPr>
          <w:rFonts w:ascii="Arial" w:eastAsia="Calibri" w:hAnsi="Arial" w:cs="Arial"/>
        </w:rPr>
        <w:t>when</w:t>
      </w:r>
      <w:r w:rsidRPr="0009713C">
        <w:rPr>
          <w:rFonts w:ascii="Arial" w:eastAsia="Calibri" w:hAnsi="Arial" w:cs="Arial"/>
          <w:spacing w:val="-1"/>
        </w:rPr>
        <w:t xml:space="preserve"> </w:t>
      </w:r>
      <w:r w:rsidRPr="0009713C">
        <w:rPr>
          <w:rFonts w:ascii="Arial" w:eastAsia="Calibri" w:hAnsi="Arial" w:cs="Arial"/>
        </w:rPr>
        <w:t>any</w:t>
      </w:r>
      <w:r w:rsidRPr="0009713C">
        <w:rPr>
          <w:rFonts w:ascii="Arial" w:eastAsia="Calibri" w:hAnsi="Arial" w:cs="Arial"/>
          <w:spacing w:val="-2"/>
        </w:rPr>
        <w:t xml:space="preserve"> </w:t>
      </w:r>
      <w:r w:rsidRPr="0009713C">
        <w:rPr>
          <w:rFonts w:ascii="Arial" w:eastAsia="Calibri" w:hAnsi="Arial" w:cs="Arial"/>
        </w:rPr>
        <w:t>of</w:t>
      </w:r>
      <w:r w:rsidRPr="0009713C">
        <w:rPr>
          <w:rFonts w:ascii="Arial" w:eastAsia="Calibri" w:hAnsi="Arial" w:cs="Arial"/>
          <w:spacing w:val="-1"/>
        </w:rPr>
        <w:t xml:space="preserve"> </w:t>
      </w:r>
      <w:r w:rsidRPr="0009713C">
        <w:rPr>
          <w:rFonts w:ascii="Arial" w:eastAsia="Calibri" w:hAnsi="Arial" w:cs="Arial"/>
        </w:rPr>
        <w:t>the</w:t>
      </w:r>
      <w:r w:rsidRPr="0009713C">
        <w:rPr>
          <w:rFonts w:ascii="Arial" w:eastAsia="Calibri" w:hAnsi="Arial" w:cs="Arial"/>
          <w:spacing w:val="-1"/>
        </w:rPr>
        <w:t xml:space="preserve"> </w:t>
      </w:r>
      <w:r w:rsidRPr="0009713C">
        <w:rPr>
          <w:rFonts w:ascii="Arial" w:eastAsia="Calibri" w:hAnsi="Arial" w:cs="Arial"/>
        </w:rPr>
        <w:t>following</w:t>
      </w:r>
      <w:r w:rsidRPr="0009713C">
        <w:rPr>
          <w:rFonts w:ascii="Arial" w:eastAsia="Calibri" w:hAnsi="Arial" w:cs="Arial"/>
          <w:spacing w:val="-1"/>
        </w:rPr>
        <w:t xml:space="preserve"> </w:t>
      </w:r>
      <w:r w:rsidRPr="0009713C">
        <w:rPr>
          <w:rFonts w:ascii="Arial" w:eastAsia="Calibri" w:hAnsi="Arial" w:cs="Arial"/>
        </w:rPr>
        <w:t>events</w:t>
      </w:r>
      <w:r w:rsidRPr="0009713C">
        <w:rPr>
          <w:rFonts w:ascii="Arial" w:eastAsia="Calibri" w:hAnsi="Arial" w:cs="Arial"/>
          <w:spacing w:val="-4"/>
        </w:rPr>
        <w:t xml:space="preserve"> </w:t>
      </w:r>
      <w:r w:rsidRPr="0009713C">
        <w:rPr>
          <w:rFonts w:ascii="Arial" w:eastAsia="Calibri" w:hAnsi="Arial" w:cs="Arial"/>
        </w:rPr>
        <w:t>occur:</w:t>
      </w:r>
    </w:p>
    <w:p w14:paraId="6F954CF0" w14:textId="77777777" w:rsidR="00E74DC5" w:rsidRPr="0009713C" w:rsidRDefault="00E74DC5" w:rsidP="0009713C">
      <w:pPr>
        <w:numPr>
          <w:ilvl w:val="0"/>
          <w:numId w:val="4"/>
        </w:numPr>
        <w:tabs>
          <w:tab w:val="left" w:pos="959"/>
        </w:tabs>
        <w:kinsoku w:val="0"/>
        <w:overflowPunct w:val="0"/>
        <w:autoSpaceDE w:val="0"/>
        <w:autoSpaceDN w:val="0"/>
        <w:adjustRightInd w:val="0"/>
        <w:spacing w:before="274" w:after="0" w:line="240" w:lineRule="auto"/>
        <w:ind w:left="959" w:hanging="359"/>
        <w:rPr>
          <w:rFonts w:ascii="Arial" w:eastAsia="Calibri" w:hAnsi="Arial" w:cs="Arial"/>
        </w:rPr>
      </w:pPr>
      <w:r w:rsidRPr="0009713C">
        <w:rPr>
          <w:rFonts w:ascii="Arial" w:eastAsia="Calibri" w:hAnsi="Arial" w:cs="Arial"/>
        </w:rPr>
        <w:t>When no longer needed for contract performance.</w:t>
      </w:r>
    </w:p>
    <w:p w14:paraId="6F954CF1" w14:textId="77777777" w:rsidR="00E74DC5" w:rsidRPr="0009713C" w:rsidRDefault="00E74DC5" w:rsidP="0009713C">
      <w:pPr>
        <w:numPr>
          <w:ilvl w:val="0"/>
          <w:numId w:val="4"/>
        </w:numPr>
        <w:tabs>
          <w:tab w:val="left" w:pos="959"/>
        </w:tabs>
        <w:kinsoku w:val="0"/>
        <w:overflowPunct w:val="0"/>
        <w:autoSpaceDE w:val="0"/>
        <w:autoSpaceDN w:val="0"/>
        <w:adjustRightInd w:val="0"/>
        <w:spacing w:after="0" w:line="240" w:lineRule="auto"/>
        <w:ind w:left="959" w:hanging="359"/>
        <w:rPr>
          <w:rFonts w:ascii="Arial" w:eastAsia="Calibri" w:hAnsi="Arial" w:cs="Arial"/>
        </w:rPr>
      </w:pPr>
      <w:r w:rsidRPr="0009713C">
        <w:rPr>
          <w:rFonts w:ascii="Arial" w:eastAsia="Calibri" w:hAnsi="Arial" w:cs="Arial"/>
        </w:rPr>
        <w:t>Upon completion of the Contractor/subcontractor employee’s employment.</w:t>
      </w:r>
    </w:p>
    <w:p w14:paraId="6F954CF2" w14:textId="77777777" w:rsidR="00E74DC5" w:rsidRPr="0009713C" w:rsidRDefault="00E74DC5" w:rsidP="0009713C">
      <w:pPr>
        <w:numPr>
          <w:ilvl w:val="0"/>
          <w:numId w:val="4"/>
        </w:numPr>
        <w:tabs>
          <w:tab w:val="left" w:pos="959"/>
        </w:tabs>
        <w:kinsoku w:val="0"/>
        <w:overflowPunct w:val="0"/>
        <w:autoSpaceDE w:val="0"/>
        <w:autoSpaceDN w:val="0"/>
        <w:adjustRightInd w:val="0"/>
        <w:spacing w:after="0" w:line="240" w:lineRule="auto"/>
        <w:ind w:left="959" w:hanging="359"/>
        <w:rPr>
          <w:rFonts w:ascii="Arial" w:eastAsia="Calibri" w:hAnsi="Arial" w:cs="Arial"/>
        </w:rPr>
      </w:pPr>
      <w:r w:rsidRPr="0009713C">
        <w:rPr>
          <w:rFonts w:ascii="Arial" w:eastAsia="Calibri" w:hAnsi="Arial" w:cs="Arial"/>
        </w:rPr>
        <w:t>Upon contract completion or termination.</w:t>
      </w:r>
    </w:p>
    <w:p w14:paraId="6F954CF3" w14:textId="77777777" w:rsidR="00E74DC5" w:rsidRPr="0009713C" w:rsidRDefault="00E74DC5" w:rsidP="0009713C">
      <w:pPr>
        <w:kinsoku w:val="0"/>
        <w:overflowPunct w:val="0"/>
        <w:autoSpaceDE w:val="0"/>
        <w:autoSpaceDN w:val="0"/>
        <w:adjustRightInd w:val="0"/>
        <w:rPr>
          <w:rFonts w:ascii="Arial" w:eastAsia="Calibri" w:hAnsi="Arial" w:cs="Arial"/>
        </w:rPr>
      </w:pPr>
    </w:p>
    <w:p w14:paraId="6F954CF4" w14:textId="77777777" w:rsidR="00E74DC5" w:rsidRPr="0009713C" w:rsidRDefault="00E74DC5" w:rsidP="0009713C">
      <w:pPr>
        <w:numPr>
          <w:ilvl w:val="0"/>
          <w:numId w:val="5"/>
        </w:numPr>
        <w:tabs>
          <w:tab w:val="left" w:pos="953"/>
        </w:tabs>
        <w:kinsoku w:val="0"/>
        <w:overflowPunct w:val="0"/>
        <w:autoSpaceDE w:val="0"/>
        <w:autoSpaceDN w:val="0"/>
        <w:adjustRightInd w:val="0"/>
        <w:spacing w:after="0" w:line="240" w:lineRule="auto"/>
        <w:ind w:left="240" w:right="238" w:firstLine="360"/>
        <w:rPr>
          <w:rFonts w:ascii="Arial" w:eastAsia="Calibri" w:hAnsi="Arial" w:cs="Arial"/>
        </w:rPr>
      </w:pPr>
      <w:r w:rsidRPr="0009713C">
        <w:rPr>
          <w:rFonts w:ascii="Arial" w:eastAsia="Calibri" w:hAnsi="Arial" w:cs="Arial"/>
          <w:i/>
          <w:iCs/>
        </w:rPr>
        <w:t>Lost/stolen.</w:t>
      </w:r>
      <w:r w:rsidRPr="0009713C">
        <w:rPr>
          <w:rFonts w:ascii="Arial" w:eastAsia="Calibri" w:hAnsi="Arial" w:cs="Arial"/>
          <w:i/>
          <w:iCs/>
          <w:spacing w:val="-2"/>
        </w:rPr>
        <w:t xml:space="preserve"> </w:t>
      </w:r>
      <w:r w:rsidRPr="0009713C">
        <w:rPr>
          <w:rFonts w:ascii="Arial" w:eastAsia="Calibri" w:hAnsi="Arial" w:cs="Arial"/>
        </w:rPr>
        <w:t>Immediately</w:t>
      </w:r>
      <w:r w:rsidRPr="0009713C">
        <w:rPr>
          <w:rFonts w:ascii="Arial" w:eastAsia="Calibri" w:hAnsi="Arial" w:cs="Arial"/>
          <w:spacing w:val="-2"/>
        </w:rPr>
        <w:t xml:space="preserve"> </w:t>
      </w:r>
      <w:r w:rsidRPr="0009713C">
        <w:rPr>
          <w:rFonts w:ascii="Arial" w:eastAsia="Calibri" w:hAnsi="Arial" w:cs="Arial"/>
        </w:rPr>
        <w:t>upon</w:t>
      </w:r>
      <w:r w:rsidRPr="0009713C">
        <w:rPr>
          <w:rFonts w:ascii="Arial" w:eastAsia="Calibri" w:hAnsi="Arial" w:cs="Arial"/>
          <w:spacing w:val="-1"/>
        </w:rPr>
        <w:t xml:space="preserve"> </w:t>
      </w:r>
      <w:r w:rsidRPr="0009713C">
        <w:rPr>
          <w:rFonts w:ascii="Arial" w:eastAsia="Calibri" w:hAnsi="Arial" w:cs="Arial"/>
        </w:rPr>
        <w:t>detection,</w:t>
      </w:r>
      <w:r w:rsidRPr="0009713C">
        <w:rPr>
          <w:rFonts w:ascii="Arial" w:eastAsia="Calibri" w:hAnsi="Arial" w:cs="Arial"/>
          <w:spacing w:val="-1"/>
        </w:rPr>
        <w:t xml:space="preserve"> </w:t>
      </w:r>
      <w:r w:rsidRPr="0009713C">
        <w:rPr>
          <w:rFonts w:ascii="Arial" w:eastAsia="Calibri" w:hAnsi="Arial" w:cs="Arial"/>
        </w:rPr>
        <w:t>the</w:t>
      </w:r>
      <w:r w:rsidRPr="0009713C">
        <w:rPr>
          <w:rFonts w:ascii="Arial" w:eastAsia="Calibri" w:hAnsi="Arial" w:cs="Arial"/>
          <w:spacing w:val="-3"/>
        </w:rPr>
        <w:t xml:space="preserve"> </w:t>
      </w:r>
      <w:r w:rsidRPr="0009713C">
        <w:rPr>
          <w:rFonts w:ascii="Arial" w:eastAsia="Calibri" w:hAnsi="Arial" w:cs="Arial"/>
        </w:rPr>
        <w:t>Contractor</w:t>
      </w:r>
      <w:r w:rsidRPr="0009713C">
        <w:rPr>
          <w:rFonts w:ascii="Arial" w:eastAsia="Calibri" w:hAnsi="Arial" w:cs="Arial"/>
          <w:spacing w:val="-3"/>
        </w:rPr>
        <w:t xml:space="preserve"> </w:t>
      </w:r>
      <w:r w:rsidRPr="0009713C">
        <w:rPr>
          <w:rFonts w:ascii="Arial" w:eastAsia="Calibri" w:hAnsi="Arial" w:cs="Arial"/>
        </w:rPr>
        <w:t>shall</w:t>
      </w:r>
      <w:r w:rsidRPr="0009713C">
        <w:rPr>
          <w:rFonts w:ascii="Arial" w:eastAsia="Calibri" w:hAnsi="Arial" w:cs="Arial"/>
          <w:spacing w:val="-2"/>
        </w:rPr>
        <w:t xml:space="preserve"> </w:t>
      </w:r>
      <w:r w:rsidRPr="0009713C">
        <w:rPr>
          <w:rFonts w:ascii="Arial" w:eastAsia="Calibri" w:hAnsi="Arial" w:cs="Arial"/>
        </w:rPr>
        <w:t>report</w:t>
      </w:r>
      <w:r w:rsidRPr="0009713C">
        <w:rPr>
          <w:rFonts w:ascii="Arial" w:eastAsia="Calibri" w:hAnsi="Arial" w:cs="Arial"/>
          <w:spacing w:val="-4"/>
        </w:rPr>
        <w:t xml:space="preserve"> </w:t>
      </w:r>
      <w:r w:rsidRPr="0009713C">
        <w:rPr>
          <w:rFonts w:ascii="Arial" w:eastAsia="Calibri" w:hAnsi="Arial" w:cs="Arial"/>
        </w:rPr>
        <w:t>a</w:t>
      </w:r>
      <w:r w:rsidRPr="0009713C">
        <w:rPr>
          <w:rFonts w:ascii="Arial" w:eastAsia="Calibri" w:hAnsi="Arial" w:cs="Arial"/>
          <w:spacing w:val="-1"/>
        </w:rPr>
        <w:t xml:space="preserve"> </w:t>
      </w:r>
      <w:r w:rsidRPr="0009713C">
        <w:rPr>
          <w:rFonts w:ascii="Arial" w:eastAsia="Calibri" w:hAnsi="Arial" w:cs="Arial"/>
        </w:rPr>
        <w:t>lost</w:t>
      </w:r>
      <w:r w:rsidRPr="0009713C">
        <w:rPr>
          <w:rFonts w:ascii="Arial" w:eastAsia="Calibri" w:hAnsi="Arial" w:cs="Arial"/>
          <w:spacing w:val="-4"/>
        </w:rPr>
        <w:t xml:space="preserve"> </w:t>
      </w:r>
      <w:r w:rsidRPr="0009713C">
        <w:rPr>
          <w:rFonts w:ascii="Arial" w:eastAsia="Calibri" w:hAnsi="Arial" w:cs="Arial"/>
        </w:rPr>
        <w:t>or</w:t>
      </w:r>
      <w:r w:rsidRPr="0009713C">
        <w:rPr>
          <w:rFonts w:ascii="Arial" w:eastAsia="Calibri" w:hAnsi="Arial" w:cs="Arial"/>
          <w:spacing w:val="-2"/>
        </w:rPr>
        <w:t xml:space="preserve"> </w:t>
      </w:r>
      <w:r w:rsidRPr="0009713C">
        <w:rPr>
          <w:rFonts w:ascii="Arial" w:eastAsia="Calibri" w:hAnsi="Arial" w:cs="Arial"/>
        </w:rPr>
        <w:t>stolen</w:t>
      </w:r>
      <w:r w:rsidRPr="0009713C">
        <w:rPr>
          <w:rFonts w:ascii="Arial" w:eastAsia="Calibri" w:hAnsi="Arial" w:cs="Arial"/>
          <w:spacing w:val="-3"/>
        </w:rPr>
        <w:t xml:space="preserve"> </w:t>
      </w:r>
      <w:r w:rsidRPr="0009713C">
        <w:rPr>
          <w:rFonts w:ascii="Arial" w:eastAsia="Calibri" w:hAnsi="Arial" w:cs="Arial"/>
        </w:rPr>
        <w:t>PIV/identification</w:t>
      </w:r>
      <w:r w:rsidRPr="0009713C">
        <w:rPr>
          <w:rFonts w:ascii="Arial" w:eastAsia="Calibri" w:hAnsi="Arial" w:cs="Arial"/>
          <w:spacing w:val="-1"/>
        </w:rPr>
        <w:t xml:space="preserve"> </w:t>
      </w:r>
      <w:r w:rsidRPr="0009713C">
        <w:rPr>
          <w:rFonts w:ascii="Arial" w:eastAsia="Calibri" w:hAnsi="Arial" w:cs="Arial"/>
        </w:rPr>
        <w:t>card</w:t>
      </w:r>
      <w:r w:rsidRPr="0009713C">
        <w:rPr>
          <w:rFonts w:ascii="Arial" w:eastAsia="Calibri" w:hAnsi="Arial" w:cs="Arial"/>
          <w:spacing w:val="-1"/>
        </w:rPr>
        <w:t xml:space="preserve"> </w:t>
      </w:r>
      <w:r w:rsidRPr="0009713C">
        <w:rPr>
          <w:rFonts w:ascii="Arial" w:eastAsia="Calibri" w:hAnsi="Arial" w:cs="Arial"/>
        </w:rPr>
        <w:t>to</w:t>
      </w:r>
      <w:r w:rsidRPr="0009713C">
        <w:rPr>
          <w:rFonts w:ascii="Arial" w:eastAsia="Calibri" w:hAnsi="Arial" w:cs="Arial"/>
          <w:spacing w:val="-1"/>
        </w:rPr>
        <w:t xml:space="preserve"> </w:t>
      </w:r>
      <w:r w:rsidRPr="0009713C">
        <w:rPr>
          <w:rFonts w:ascii="Arial" w:eastAsia="Calibri" w:hAnsi="Arial" w:cs="Arial"/>
        </w:rPr>
        <w:t>the</w:t>
      </w:r>
      <w:r w:rsidRPr="0009713C">
        <w:rPr>
          <w:rFonts w:ascii="Arial" w:eastAsia="Calibri" w:hAnsi="Arial" w:cs="Arial"/>
          <w:spacing w:val="-1"/>
        </w:rPr>
        <w:t xml:space="preserve"> </w:t>
      </w:r>
      <w:r w:rsidRPr="0009713C">
        <w:rPr>
          <w:rFonts w:ascii="Arial" w:eastAsia="Calibri" w:hAnsi="Arial" w:cs="Arial"/>
        </w:rPr>
        <w:t>Government</w:t>
      </w:r>
      <w:r w:rsidRPr="0009713C">
        <w:rPr>
          <w:rFonts w:ascii="Arial" w:eastAsia="Calibri" w:hAnsi="Arial" w:cs="Arial"/>
          <w:spacing w:val="-4"/>
        </w:rPr>
        <w:t xml:space="preserve"> </w:t>
      </w:r>
      <w:r w:rsidRPr="0009713C">
        <w:rPr>
          <w:rFonts w:ascii="Arial" w:eastAsia="Calibri" w:hAnsi="Arial" w:cs="Arial"/>
        </w:rPr>
        <w:t>authorities</w:t>
      </w:r>
      <w:r w:rsidRPr="0009713C">
        <w:rPr>
          <w:rFonts w:ascii="Arial" w:eastAsia="Calibri" w:hAnsi="Arial" w:cs="Arial"/>
          <w:spacing w:val="-2"/>
        </w:rPr>
        <w:t xml:space="preserve"> </w:t>
      </w:r>
      <w:r w:rsidRPr="0009713C">
        <w:rPr>
          <w:rFonts w:ascii="Arial" w:eastAsia="Calibri" w:hAnsi="Arial" w:cs="Arial"/>
        </w:rPr>
        <w:t>as</w:t>
      </w:r>
      <w:r w:rsidRPr="0009713C">
        <w:rPr>
          <w:rFonts w:ascii="Arial" w:eastAsia="Calibri" w:hAnsi="Arial" w:cs="Arial"/>
          <w:spacing w:val="-4"/>
        </w:rPr>
        <w:t xml:space="preserve"> </w:t>
      </w:r>
      <w:r w:rsidRPr="0009713C">
        <w:rPr>
          <w:rFonts w:ascii="Arial" w:eastAsia="Calibri" w:hAnsi="Arial" w:cs="Arial"/>
        </w:rPr>
        <w:t>identified</w:t>
      </w:r>
      <w:r w:rsidRPr="0009713C">
        <w:rPr>
          <w:rFonts w:ascii="Arial" w:eastAsia="Calibri" w:hAnsi="Arial" w:cs="Arial"/>
          <w:spacing w:val="-1"/>
        </w:rPr>
        <w:t xml:space="preserve"> </w:t>
      </w:r>
      <w:r w:rsidRPr="0009713C">
        <w:rPr>
          <w:rFonts w:ascii="Arial" w:eastAsia="Calibri" w:hAnsi="Arial" w:cs="Arial"/>
        </w:rPr>
        <w:t>in</w:t>
      </w:r>
      <w:r w:rsidRPr="0009713C">
        <w:rPr>
          <w:rFonts w:ascii="Arial" w:eastAsia="Calibri" w:hAnsi="Arial" w:cs="Arial"/>
          <w:spacing w:val="-2"/>
        </w:rPr>
        <w:t xml:space="preserve"> </w:t>
      </w:r>
      <w:r w:rsidRPr="0009713C">
        <w:rPr>
          <w:rFonts w:ascii="Arial" w:eastAsia="Calibri" w:hAnsi="Arial" w:cs="Arial"/>
        </w:rPr>
        <w:t>Directive/Handbook</w:t>
      </w:r>
      <w:r w:rsidRPr="0009713C">
        <w:rPr>
          <w:rFonts w:ascii="Arial" w:eastAsia="Calibri" w:hAnsi="Arial" w:cs="Arial"/>
          <w:spacing w:val="-14"/>
        </w:rPr>
        <w:t xml:space="preserve"> </w:t>
      </w:r>
      <w:r w:rsidRPr="0009713C">
        <w:rPr>
          <w:rFonts w:ascii="Arial" w:eastAsia="Calibri" w:hAnsi="Arial" w:cs="Arial"/>
        </w:rPr>
        <w:t>0735.</w:t>
      </w:r>
      <w:r w:rsidRPr="0009713C">
        <w:rPr>
          <w:rFonts w:ascii="Arial" w:eastAsia="Calibri" w:hAnsi="Arial" w:cs="Arial"/>
          <w:spacing w:val="-11"/>
        </w:rPr>
        <w:t xml:space="preserve"> </w:t>
      </w:r>
      <w:r w:rsidRPr="0009713C">
        <w:rPr>
          <w:rFonts w:ascii="Arial" w:eastAsia="Calibri" w:hAnsi="Arial" w:cs="Arial"/>
        </w:rPr>
        <w:t>Within</w:t>
      </w:r>
      <w:r w:rsidRPr="0009713C">
        <w:rPr>
          <w:rFonts w:ascii="Arial" w:eastAsia="Calibri" w:hAnsi="Arial" w:cs="Arial"/>
          <w:spacing w:val="-11"/>
        </w:rPr>
        <w:t xml:space="preserve"> </w:t>
      </w:r>
      <w:r w:rsidRPr="0009713C">
        <w:rPr>
          <w:rFonts w:ascii="Arial" w:eastAsia="Calibri" w:hAnsi="Arial" w:cs="Arial"/>
        </w:rPr>
        <w:t>48</w:t>
      </w:r>
      <w:r w:rsidRPr="0009713C">
        <w:rPr>
          <w:rFonts w:ascii="Arial" w:eastAsia="Calibri" w:hAnsi="Arial" w:cs="Arial"/>
          <w:spacing w:val="-11"/>
        </w:rPr>
        <w:t xml:space="preserve"> </w:t>
      </w:r>
      <w:r w:rsidRPr="0009713C">
        <w:rPr>
          <w:rFonts w:ascii="Arial" w:eastAsia="Calibri" w:hAnsi="Arial" w:cs="Arial"/>
        </w:rPr>
        <w:t>hours</w:t>
      </w:r>
      <w:r w:rsidRPr="0009713C">
        <w:rPr>
          <w:rFonts w:ascii="Arial" w:eastAsia="Calibri" w:hAnsi="Arial" w:cs="Arial"/>
          <w:spacing w:val="-9"/>
        </w:rPr>
        <w:t xml:space="preserve"> </w:t>
      </w:r>
      <w:r w:rsidRPr="0009713C">
        <w:rPr>
          <w:rFonts w:ascii="Arial" w:eastAsia="Calibri" w:hAnsi="Arial" w:cs="Arial"/>
        </w:rPr>
        <w:t>of</w:t>
      </w:r>
      <w:r w:rsidRPr="0009713C">
        <w:rPr>
          <w:rFonts w:ascii="Arial" w:eastAsia="Calibri" w:hAnsi="Arial" w:cs="Arial"/>
          <w:spacing w:val="-14"/>
        </w:rPr>
        <w:t xml:space="preserve"> </w:t>
      </w:r>
      <w:r w:rsidRPr="0009713C">
        <w:rPr>
          <w:rFonts w:ascii="Arial" w:eastAsia="Calibri" w:hAnsi="Arial" w:cs="Arial"/>
        </w:rPr>
        <w:t>reporting</w:t>
      </w:r>
      <w:r w:rsidRPr="0009713C">
        <w:rPr>
          <w:rFonts w:ascii="Arial" w:eastAsia="Calibri" w:hAnsi="Arial" w:cs="Arial"/>
          <w:spacing w:val="-8"/>
        </w:rPr>
        <w:t xml:space="preserve"> </w:t>
      </w:r>
      <w:r w:rsidRPr="0009713C">
        <w:rPr>
          <w:rFonts w:ascii="Arial" w:eastAsia="Calibri" w:hAnsi="Arial" w:cs="Arial"/>
        </w:rPr>
        <w:t>the</w:t>
      </w:r>
      <w:r w:rsidRPr="0009713C">
        <w:rPr>
          <w:rFonts w:ascii="Arial" w:eastAsia="Calibri" w:hAnsi="Arial" w:cs="Arial"/>
          <w:spacing w:val="-6"/>
        </w:rPr>
        <w:t xml:space="preserve"> </w:t>
      </w:r>
      <w:r w:rsidRPr="0009713C">
        <w:rPr>
          <w:rFonts w:ascii="Arial" w:eastAsia="Calibri" w:hAnsi="Arial" w:cs="Arial"/>
        </w:rPr>
        <w:t>lost/stolen</w:t>
      </w:r>
      <w:r w:rsidRPr="0009713C">
        <w:rPr>
          <w:rFonts w:ascii="Arial" w:eastAsia="Calibri" w:hAnsi="Arial" w:cs="Arial"/>
          <w:spacing w:val="-6"/>
        </w:rPr>
        <w:t xml:space="preserve"> </w:t>
      </w:r>
      <w:r w:rsidRPr="0009713C">
        <w:rPr>
          <w:rFonts w:ascii="Arial" w:eastAsia="Calibri" w:hAnsi="Arial" w:cs="Arial"/>
        </w:rPr>
        <w:t>PIV/identification</w:t>
      </w:r>
      <w:r w:rsidRPr="0009713C">
        <w:rPr>
          <w:rFonts w:ascii="Arial" w:eastAsia="Calibri" w:hAnsi="Arial" w:cs="Arial"/>
          <w:spacing w:val="-2"/>
        </w:rPr>
        <w:t xml:space="preserve"> </w:t>
      </w:r>
      <w:r w:rsidRPr="0009713C">
        <w:rPr>
          <w:rFonts w:ascii="Arial" w:eastAsia="Calibri" w:hAnsi="Arial" w:cs="Arial"/>
        </w:rPr>
        <w:t>card,</w:t>
      </w:r>
      <w:r w:rsidRPr="0009713C">
        <w:rPr>
          <w:rFonts w:ascii="Arial" w:eastAsia="Calibri" w:hAnsi="Arial" w:cs="Arial"/>
          <w:spacing w:val="-1"/>
        </w:rPr>
        <w:t xml:space="preserve"> </w:t>
      </w:r>
      <w:r w:rsidRPr="0009713C">
        <w:rPr>
          <w:rFonts w:ascii="Arial" w:eastAsia="Calibri" w:hAnsi="Arial" w:cs="Arial"/>
        </w:rPr>
        <w:t>the</w:t>
      </w:r>
      <w:r w:rsidRPr="0009713C">
        <w:rPr>
          <w:rFonts w:ascii="Arial" w:eastAsia="Calibri" w:hAnsi="Arial" w:cs="Arial"/>
          <w:spacing w:val="-1"/>
        </w:rPr>
        <w:t xml:space="preserve"> </w:t>
      </w:r>
      <w:r w:rsidRPr="0009713C">
        <w:rPr>
          <w:rFonts w:ascii="Arial" w:eastAsia="Calibri" w:hAnsi="Arial" w:cs="Arial"/>
        </w:rPr>
        <w:t>Contractor</w:t>
      </w:r>
      <w:r w:rsidRPr="0009713C">
        <w:rPr>
          <w:rFonts w:ascii="Arial" w:eastAsia="Calibri" w:hAnsi="Arial" w:cs="Arial"/>
          <w:spacing w:val="-3"/>
        </w:rPr>
        <w:t xml:space="preserve"> </w:t>
      </w:r>
      <w:r w:rsidRPr="0009713C">
        <w:rPr>
          <w:rFonts w:ascii="Arial" w:eastAsia="Calibri" w:hAnsi="Arial" w:cs="Arial"/>
        </w:rPr>
        <w:t>shall</w:t>
      </w:r>
      <w:r w:rsidRPr="0009713C">
        <w:rPr>
          <w:rFonts w:ascii="Arial" w:eastAsia="Calibri" w:hAnsi="Arial" w:cs="Arial"/>
          <w:spacing w:val="-2"/>
        </w:rPr>
        <w:t xml:space="preserve"> </w:t>
      </w:r>
      <w:r w:rsidRPr="0009713C">
        <w:rPr>
          <w:rFonts w:ascii="Arial" w:eastAsia="Calibri" w:hAnsi="Arial" w:cs="Arial"/>
        </w:rPr>
        <w:t>submit</w:t>
      </w:r>
      <w:r w:rsidRPr="0009713C">
        <w:rPr>
          <w:rFonts w:ascii="Arial" w:eastAsia="Calibri" w:hAnsi="Arial" w:cs="Arial"/>
          <w:spacing w:val="-1"/>
        </w:rPr>
        <w:t xml:space="preserve"> </w:t>
      </w:r>
      <w:r w:rsidRPr="0009713C">
        <w:rPr>
          <w:rFonts w:ascii="Arial" w:eastAsia="Calibri" w:hAnsi="Arial" w:cs="Arial"/>
        </w:rPr>
        <w:t>to</w:t>
      </w:r>
      <w:r w:rsidRPr="0009713C">
        <w:rPr>
          <w:rFonts w:ascii="Arial" w:eastAsia="Calibri" w:hAnsi="Arial" w:cs="Arial"/>
          <w:spacing w:val="-3"/>
        </w:rPr>
        <w:t xml:space="preserve"> </w:t>
      </w:r>
      <w:r w:rsidRPr="0009713C">
        <w:rPr>
          <w:rFonts w:ascii="Arial" w:eastAsia="Calibri" w:hAnsi="Arial" w:cs="Arial"/>
        </w:rPr>
        <w:t>the</w:t>
      </w:r>
      <w:r w:rsidRPr="0009713C">
        <w:rPr>
          <w:rFonts w:ascii="Arial" w:eastAsia="Calibri" w:hAnsi="Arial" w:cs="Arial"/>
          <w:spacing w:val="-1"/>
        </w:rPr>
        <w:t xml:space="preserve"> </w:t>
      </w:r>
      <w:r w:rsidRPr="0009713C">
        <w:rPr>
          <w:rFonts w:ascii="Arial" w:eastAsia="Calibri" w:hAnsi="Arial" w:cs="Arial"/>
        </w:rPr>
        <w:t>Program Manager</w:t>
      </w:r>
      <w:r w:rsidRPr="0009713C">
        <w:rPr>
          <w:rFonts w:ascii="Arial" w:eastAsia="Calibri" w:hAnsi="Arial" w:cs="Arial"/>
          <w:spacing w:val="-3"/>
        </w:rPr>
        <w:t xml:space="preserve"> </w:t>
      </w:r>
      <w:r w:rsidRPr="0009713C">
        <w:rPr>
          <w:rFonts w:ascii="Arial" w:eastAsia="Calibri" w:hAnsi="Arial" w:cs="Arial"/>
        </w:rPr>
        <w:t>an</w:t>
      </w:r>
      <w:r w:rsidRPr="0009713C">
        <w:rPr>
          <w:rFonts w:ascii="Arial" w:eastAsia="Calibri" w:hAnsi="Arial" w:cs="Arial"/>
          <w:spacing w:val="-1"/>
        </w:rPr>
        <w:t xml:space="preserve"> </w:t>
      </w:r>
      <w:r w:rsidRPr="0009713C">
        <w:rPr>
          <w:rFonts w:ascii="Arial" w:eastAsia="Calibri" w:hAnsi="Arial" w:cs="Arial"/>
        </w:rPr>
        <w:t>incident</w:t>
      </w:r>
      <w:r w:rsidRPr="0009713C">
        <w:rPr>
          <w:rFonts w:ascii="Arial" w:eastAsia="Calibri" w:hAnsi="Arial" w:cs="Arial"/>
          <w:spacing w:val="-1"/>
        </w:rPr>
        <w:t xml:space="preserve"> </w:t>
      </w:r>
      <w:r w:rsidRPr="0009713C">
        <w:rPr>
          <w:rFonts w:ascii="Arial" w:eastAsia="Calibri" w:hAnsi="Arial" w:cs="Arial"/>
        </w:rPr>
        <w:t>report</w:t>
      </w:r>
      <w:r w:rsidRPr="0009713C">
        <w:rPr>
          <w:rFonts w:ascii="Arial" w:eastAsia="Calibri" w:hAnsi="Arial" w:cs="Arial"/>
          <w:spacing w:val="-1"/>
        </w:rPr>
        <w:t xml:space="preserve"> </w:t>
      </w:r>
      <w:r w:rsidRPr="0009713C">
        <w:rPr>
          <w:rFonts w:ascii="Arial" w:eastAsia="Calibri" w:hAnsi="Arial" w:cs="Arial"/>
        </w:rPr>
        <w:t>that</w:t>
      </w:r>
      <w:r w:rsidRPr="0009713C">
        <w:rPr>
          <w:rFonts w:ascii="Arial" w:eastAsia="Calibri" w:hAnsi="Arial" w:cs="Arial"/>
          <w:spacing w:val="-1"/>
        </w:rPr>
        <w:t xml:space="preserve"> </w:t>
      </w:r>
      <w:r w:rsidRPr="0009713C">
        <w:rPr>
          <w:rFonts w:ascii="Arial" w:eastAsia="Calibri" w:hAnsi="Arial" w:cs="Arial"/>
        </w:rPr>
        <w:t>describes</w:t>
      </w:r>
      <w:r w:rsidRPr="0009713C">
        <w:rPr>
          <w:rFonts w:ascii="Arial" w:eastAsia="Calibri" w:hAnsi="Arial" w:cs="Arial"/>
          <w:spacing w:val="-12"/>
        </w:rPr>
        <w:t xml:space="preserve"> </w:t>
      </w:r>
      <w:r w:rsidRPr="0009713C">
        <w:rPr>
          <w:rFonts w:ascii="Arial" w:eastAsia="Calibri" w:hAnsi="Arial" w:cs="Arial"/>
        </w:rPr>
        <w:t>the</w:t>
      </w:r>
      <w:r w:rsidRPr="0009713C">
        <w:rPr>
          <w:rFonts w:ascii="Arial" w:eastAsia="Calibri" w:hAnsi="Arial" w:cs="Arial"/>
          <w:spacing w:val="-6"/>
        </w:rPr>
        <w:t xml:space="preserve"> </w:t>
      </w:r>
      <w:r w:rsidRPr="0009713C">
        <w:rPr>
          <w:rFonts w:ascii="Arial" w:eastAsia="Calibri" w:hAnsi="Arial" w:cs="Arial"/>
        </w:rPr>
        <w:t>relevant</w:t>
      </w:r>
      <w:r w:rsidRPr="0009713C">
        <w:rPr>
          <w:rFonts w:ascii="Arial" w:eastAsia="Calibri" w:hAnsi="Arial" w:cs="Arial"/>
          <w:spacing w:val="-14"/>
        </w:rPr>
        <w:t xml:space="preserve"> </w:t>
      </w:r>
      <w:r w:rsidRPr="0009713C">
        <w:rPr>
          <w:rFonts w:ascii="Arial" w:eastAsia="Calibri" w:hAnsi="Arial" w:cs="Arial"/>
        </w:rPr>
        <w:t>facts</w:t>
      </w:r>
      <w:r w:rsidRPr="0009713C">
        <w:rPr>
          <w:rFonts w:ascii="Arial" w:eastAsia="Calibri" w:hAnsi="Arial" w:cs="Arial"/>
          <w:spacing w:val="-11"/>
        </w:rPr>
        <w:t xml:space="preserve"> </w:t>
      </w:r>
      <w:r w:rsidRPr="0009713C">
        <w:rPr>
          <w:rFonts w:ascii="Arial" w:eastAsia="Calibri" w:hAnsi="Arial" w:cs="Arial"/>
        </w:rPr>
        <w:t>and</w:t>
      </w:r>
      <w:r w:rsidRPr="0009713C">
        <w:rPr>
          <w:rFonts w:ascii="Arial" w:eastAsia="Calibri" w:hAnsi="Arial" w:cs="Arial"/>
          <w:spacing w:val="-8"/>
        </w:rPr>
        <w:t xml:space="preserve"> </w:t>
      </w:r>
      <w:r w:rsidRPr="0009713C">
        <w:rPr>
          <w:rFonts w:ascii="Arial" w:eastAsia="Calibri" w:hAnsi="Arial" w:cs="Arial"/>
        </w:rPr>
        <w:t>circumstances</w:t>
      </w:r>
      <w:r w:rsidRPr="0009713C">
        <w:rPr>
          <w:rFonts w:ascii="Arial" w:eastAsia="Calibri" w:hAnsi="Arial" w:cs="Arial"/>
          <w:spacing w:val="-9"/>
        </w:rPr>
        <w:t xml:space="preserve"> </w:t>
      </w:r>
      <w:r w:rsidRPr="0009713C">
        <w:rPr>
          <w:rFonts w:ascii="Arial" w:eastAsia="Calibri" w:hAnsi="Arial" w:cs="Arial"/>
        </w:rPr>
        <w:t>regarding</w:t>
      </w:r>
      <w:r w:rsidRPr="0009713C">
        <w:rPr>
          <w:rFonts w:ascii="Arial" w:eastAsia="Calibri" w:hAnsi="Arial" w:cs="Arial"/>
          <w:spacing w:val="-8"/>
        </w:rPr>
        <w:t xml:space="preserve"> </w:t>
      </w:r>
      <w:r w:rsidRPr="0009713C">
        <w:rPr>
          <w:rFonts w:ascii="Arial" w:eastAsia="Calibri" w:hAnsi="Arial" w:cs="Arial"/>
        </w:rPr>
        <w:t>the</w:t>
      </w:r>
      <w:r w:rsidRPr="0009713C">
        <w:rPr>
          <w:rFonts w:ascii="Arial" w:eastAsia="Calibri" w:hAnsi="Arial" w:cs="Arial"/>
          <w:spacing w:val="-6"/>
        </w:rPr>
        <w:t xml:space="preserve"> </w:t>
      </w:r>
      <w:r w:rsidRPr="0009713C">
        <w:rPr>
          <w:rFonts w:ascii="Arial" w:eastAsia="Calibri" w:hAnsi="Arial" w:cs="Arial"/>
        </w:rPr>
        <w:t>loss/theft.</w:t>
      </w:r>
      <w:r w:rsidRPr="0009713C">
        <w:rPr>
          <w:rFonts w:ascii="Arial" w:eastAsia="Calibri" w:hAnsi="Arial" w:cs="Arial"/>
          <w:spacing w:val="-8"/>
        </w:rPr>
        <w:t xml:space="preserve"> </w:t>
      </w:r>
      <w:r w:rsidRPr="0009713C">
        <w:rPr>
          <w:rFonts w:ascii="Arial" w:eastAsia="Calibri" w:hAnsi="Arial" w:cs="Arial"/>
        </w:rPr>
        <w:t>If</w:t>
      </w:r>
      <w:r w:rsidRPr="0009713C">
        <w:rPr>
          <w:rFonts w:ascii="Arial" w:eastAsia="Calibri" w:hAnsi="Arial" w:cs="Arial"/>
          <w:spacing w:val="-9"/>
        </w:rPr>
        <w:t xml:space="preserve"> </w:t>
      </w:r>
      <w:r w:rsidRPr="0009713C">
        <w:rPr>
          <w:rFonts w:ascii="Arial" w:eastAsia="Calibri" w:hAnsi="Arial" w:cs="Arial"/>
        </w:rPr>
        <w:t>the</w:t>
      </w:r>
      <w:r w:rsidRPr="0009713C">
        <w:rPr>
          <w:rFonts w:ascii="Arial" w:eastAsia="Calibri" w:hAnsi="Arial" w:cs="Arial"/>
          <w:spacing w:val="-8"/>
        </w:rPr>
        <w:t xml:space="preserve"> </w:t>
      </w:r>
      <w:r w:rsidRPr="0009713C">
        <w:rPr>
          <w:rFonts w:ascii="Arial" w:eastAsia="Calibri" w:hAnsi="Arial" w:cs="Arial"/>
        </w:rPr>
        <w:t>loss/theft</w:t>
      </w:r>
      <w:r w:rsidRPr="0009713C">
        <w:rPr>
          <w:rFonts w:ascii="Arial" w:eastAsia="Calibri" w:hAnsi="Arial" w:cs="Arial"/>
          <w:spacing w:val="-2"/>
        </w:rPr>
        <w:t xml:space="preserve"> </w:t>
      </w:r>
      <w:r w:rsidRPr="0009713C">
        <w:rPr>
          <w:rFonts w:ascii="Arial" w:eastAsia="Calibri" w:hAnsi="Arial" w:cs="Arial"/>
        </w:rPr>
        <w:t>was</w:t>
      </w:r>
      <w:r w:rsidRPr="0009713C">
        <w:rPr>
          <w:rFonts w:ascii="Arial" w:eastAsia="Calibri" w:hAnsi="Arial" w:cs="Arial"/>
          <w:spacing w:val="-4"/>
        </w:rPr>
        <w:t xml:space="preserve"> </w:t>
      </w:r>
      <w:r w:rsidRPr="0009713C">
        <w:rPr>
          <w:rFonts w:ascii="Arial" w:eastAsia="Calibri" w:hAnsi="Arial" w:cs="Arial"/>
        </w:rPr>
        <w:t>reported</w:t>
      </w:r>
      <w:r w:rsidRPr="0009713C">
        <w:rPr>
          <w:rFonts w:ascii="Arial" w:eastAsia="Calibri" w:hAnsi="Arial" w:cs="Arial"/>
          <w:spacing w:val="-6"/>
        </w:rPr>
        <w:t xml:space="preserve"> </w:t>
      </w:r>
      <w:r w:rsidRPr="0009713C">
        <w:rPr>
          <w:rFonts w:ascii="Arial" w:eastAsia="Calibri" w:hAnsi="Arial" w:cs="Arial"/>
        </w:rPr>
        <w:t>by</w:t>
      </w:r>
      <w:r w:rsidRPr="0009713C">
        <w:rPr>
          <w:rFonts w:ascii="Arial" w:eastAsia="Calibri" w:hAnsi="Arial" w:cs="Arial"/>
          <w:spacing w:val="-9"/>
        </w:rPr>
        <w:t xml:space="preserve"> </w:t>
      </w:r>
      <w:r w:rsidRPr="0009713C">
        <w:rPr>
          <w:rFonts w:ascii="Arial" w:eastAsia="Calibri" w:hAnsi="Arial" w:cs="Arial"/>
        </w:rPr>
        <w:t>the</w:t>
      </w:r>
      <w:r w:rsidRPr="0009713C">
        <w:rPr>
          <w:rFonts w:ascii="Arial" w:eastAsia="Calibri" w:hAnsi="Arial" w:cs="Arial"/>
          <w:spacing w:val="-3"/>
        </w:rPr>
        <w:t xml:space="preserve"> </w:t>
      </w:r>
      <w:r w:rsidRPr="0009713C">
        <w:rPr>
          <w:rFonts w:ascii="Arial" w:eastAsia="Calibri" w:hAnsi="Arial" w:cs="Arial"/>
        </w:rPr>
        <w:t>Contractor</w:t>
      </w:r>
      <w:r w:rsidRPr="0009713C">
        <w:rPr>
          <w:rFonts w:ascii="Arial" w:eastAsia="Calibri" w:hAnsi="Arial" w:cs="Arial"/>
          <w:spacing w:val="-8"/>
        </w:rPr>
        <w:t xml:space="preserve"> </w:t>
      </w:r>
      <w:r w:rsidRPr="0009713C">
        <w:rPr>
          <w:rFonts w:ascii="Arial" w:eastAsia="Calibri" w:hAnsi="Arial" w:cs="Arial"/>
        </w:rPr>
        <w:t>to</w:t>
      </w:r>
      <w:r w:rsidRPr="0009713C">
        <w:rPr>
          <w:rFonts w:ascii="Arial" w:eastAsia="Calibri" w:hAnsi="Arial" w:cs="Arial"/>
          <w:spacing w:val="-6"/>
        </w:rPr>
        <w:t xml:space="preserve"> </w:t>
      </w:r>
      <w:r w:rsidRPr="0009713C">
        <w:rPr>
          <w:rFonts w:ascii="Arial" w:eastAsia="Calibri" w:hAnsi="Arial" w:cs="Arial"/>
        </w:rPr>
        <w:t>the</w:t>
      </w:r>
      <w:r w:rsidRPr="0009713C">
        <w:rPr>
          <w:rFonts w:ascii="Arial" w:eastAsia="Calibri" w:hAnsi="Arial" w:cs="Arial"/>
          <w:spacing w:val="-3"/>
        </w:rPr>
        <w:t xml:space="preserve"> </w:t>
      </w:r>
      <w:r w:rsidRPr="0009713C">
        <w:rPr>
          <w:rFonts w:ascii="Arial" w:eastAsia="Calibri" w:hAnsi="Arial" w:cs="Arial"/>
        </w:rPr>
        <w:t>local</w:t>
      </w:r>
      <w:r w:rsidRPr="0009713C">
        <w:rPr>
          <w:rFonts w:ascii="Arial" w:eastAsia="Calibri" w:hAnsi="Arial" w:cs="Arial"/>
          <w:spacing w:val="-5"/>
        </w:rPr>
        <w:t xml:space="preserve"> </w:t>
      </w:r>
      <w:r w:rsidRPr="0009713C">
        <w:rPr>
          <w:rFonts w:ascii="Arial" w:eastAsia="Calibri" w:hAnsi="Arial" w:cs="Arial"/>
        </w:rPr>
        <w:t>police,</w:t>
      </w:r>
      <w:r w:rsidRPr="0009713C">
        <w:rPr>
          <w:rFonts w:ascii="Arial" w:eastAsia="Calibri" w:hAnsi="Arial" w:cs="Arial"/>
          <w:spacing w:val="-2"/>
        </w:rPr>
        <w:t xml:space="preserve"> </w:t>
      </w:r>
      <w:r w:rsidRPr="0009713C">
        <w:rPr>
          <w:rFonts w:ascii="Arial" w:eastAsia="Calibri" w:hAnsi="Arial" w:cs="Arial"/>
        </w:rPr>
        <w:t>the</w:t>
      </w:r>
      <w:r w:rsidRPr="0009713C">
        <w:rPr>
          <w:rFonts w:ascii="Arial" w:eastAsia="Calibri" w:hAnsi="Arial" w:cs="Arial"/>
          <w:spacing w:val="-3"/>
        </w:rPr>
        <w:t xml:space="preserve"> </w:t>
      </w:r>
      <w:r w:rsidRPr="0009713C">
        <w:rPr>
          <w:rFonts w:ascii="Arial" w:eastAsia="Calibri" w:hAnsi="Arial" w:cs="Arial"/>
        </w:rPr>
        <w:t>Contractor</w:t>
      </w:r>
      <w:r w:rsidRPr="0009713C">
        <w:rPr>
          <w:rFonts w:ascii="Arial" w:eastAsia="Calibri" w:hAnsi="Arial" w:cs="Arial"/>
          <w:spacing w:val="-8"/>
        </w:rPr>
        <w:t xml:space="preserve"> </w:t>
      </w:r>
      <w:r w:rsidRPr="0009713C">
        <w:rPr>
          <w:rFonts w:ascii="Arial" w:eastAsia="Calibri" w:hAnsi="Arial" w:cs="Arial"/>
        </w:rPr>
        <w:t>shall</w:t>
      </w:r>
      <w:r w:rsidRPr="0009713C">
        <w:rPr>
          <w:rFonts w:ascii="Arial" w:eastAsia="Calibri" w:hAnsi="Arial" w:cs="Arial"/>
          <w:spacing w:val="-5"/>
        </w:rPr>
        <w:t xml:space="preserve"> </w:t>
      </w:r>
      <w:r w:rsidRPr="0009713C">
        <w:rPr>
          <w:rFonts w:ascii="Arial" w:eastAsia="Calibri" w:hAnsi="Arial" w:cs="Arial"/>
        </w:rPr>
        <w:t>further</w:t>
      </w:r>
      <w:r w:rsidRPr="0009713C">
        <w:rPr>
          <w:rFonts w:ascii="Arial" w:eastAsia="Calibri" w:hAnsi="Arial" w:cs="Arial"/>
          <w:spacing w:val="-7"/>
        </w:rPr>
        <w:t xml:space="preserve"> </w:t>
      </w:r>
      <w:r w:rsidRPr="0009713C">
        <w:rPr>
          <w:rFonts w:ascii="Arial" w:eastAsia="Calibri" w:hAnsi="Arial" w:cs="Arial"/>
        </w:rPr>
        <w:t>submit</w:t>
      </w:r>
      <w:r w:rsidRPr="0009713C">
        <w:rPr>
          <w:rFonts w:ascii="Arial" w:eastAsia="Calibri" w:hAnsi="Arial" w:cs="Arial"/>
          <w:spacing w:val="-9"/>
        </w:rPr>
        <w:t xml:space="preserve"> </w:t>
      </w:r>
      <w:r w:rsidRPr="0009713C">
        <w:rPr>
          <w:rFonts w:ascii="Arial" w:eastAsia="Calibri" w:hAnsi="Arial" w:cs="Arial"/>
        </w:rPr>
        <w:t>a</w:t>
      </w:r>
      <w:r w:rsidRPr="0009713C">
        <w:rPr>
          <w:rFonts w:ascii="Arial" w:eastAsia="Calibri" w:hAnsi="Arial" w:cs="Arial"/>
          <w:spacing w:val="-2"/>
        </w:rPr>
        <w:t xml:space="preserve"> </w:t>
      </w:r>
      <w:r w:rsidRPr="0009713C">
        <w:rPr>
          <w:rFonts w:ascii="Arial" w:eastAsia="Calibri" w:hAnsi="Arial" w:cs="Arial"/>
        </w:rPr>
        <w:t>copy</w:t>
      </w:r>
      <w:r w:rsidRPr="0009713C">
        <w:rPr>
          <w:rFonts w:ascii="Arial" w:eastAsia="Calibri" w:hAnsi="Arial" w:cs="Arial"/>
          <w:spacing w:val="-2"/>
        </w:rPr>
        <w:t xml:space="preserve"> </w:t>
      </w:r>
      <w:r w:rsidRPr="0009713C">
        <w:rPr>
          <w:rFonts w:ascii="Arial" w:eastAsia="Calibri" w:hAnsi="Arial" w:cs="Arial"/>
        </w:rPr>
        <w:t>of</w:t>
      </w:r>
      <w:r w:rsidRPr="0009713C">
        <w:rPr>
          <w:rFonts w:ascii="Arial" w:eastAsia="Calibri" w:hAnsi="Arial" w:cs="Arial"/>
          <w:spacing w:val="-1"/>
        </w:rPr>
        <w:t xml:space="preserve"> </w:t>
      </w:r>
      <w:r w:rsidRPr="0009713C">
        <w:rPr>
          <w:rFonts w:ascii="Arial" w:eastAsia="Calibri" w:hAnsi="Arial" w:cs="Arial"/>
        </w:rPr>
        <w:t>the</w:t>
      </w:r>
      <w:r w:rsidRPr="0009713C">
        <w:rPr>
          <w:rFonts w:ascii="Arial" w:eastAsia="Calibri" w:hAnsi="Arial" w:cs="Arial"/>
          <w:spacing w:val="-1"/>
        </w:rPr>
        <w:t xml:space="preserve"> </w:t>
      </w:r>
      <w:r w:rsidRPr="0009713C">
        <w:rPr>
          <w:rFonts w:ascii="Arial" w:eastAsia="Calibri" w:hAnsi="Arial" w:cs="Arial"/>
        </w:rPr>
        <w:t>final</w:t>
      </w:r>
      <w:r w:rsidRPr="0009713C">
        <w:rPr>
          <w:rFonts w:ascii="Arial" w:eastAsia="Calibri" w:hAnsi="Arial" w:cs="Arial"/>
          <w:spacing w:val="-2"/>
        </w:rPr>
        <w:t xml:space="preserve"> </w:t>
      </w:r>
      <w:r w:rsidRPr="0009713C">
        <w:rPr>
          <w:rFonts w:ascii="Arial" w:eastAsia="Calibri" w:hAnsi="Arial" w:cs="Arial"/>
        </w:rPr>
        <w:t>police</w:t>
      </w:r>
      <w:r w:rsidRPr="0009713C">
        <w:rPr>
          <w:rFonts w:ascii="Arial" w:eastAsia="Calibri" w:hAnsi="Arial" w:cs="Arial"/>
          <w:spacing w:val="-6"/>
        </w:rPr>
        <w:t xml:space="preserve"> </w:t>
      </w:r>
      <w:r w:rsidRPr="0009713C">
        <w:rPr>
          <w:rFonts w:ascii="Arial" w:eastAsia="Calibri" w:hAnsi="Arial" w:cs="Arial"/>
        </w:rPr>
        <w:t>report</w:t>
      </w:r>
      <w:r w:rsidRPr="0009713C">
        <w:rPr>
          <w:rFonts w:ascii="Arial" w:eastAsia="Calibri" w:hAnsi="Arial" w:cs="Arial"/>
          <w:spacing w:val="-1"/>
        </w:rPr>
        <w:t xml:space="preserve"> </w:t>
      </w:r>
      <w:r w:rsidRPr="0009713C">
        <w:rPr>
          <w:rFonts w:ascii="Arial" w:eastAsia="Calibri" w:hAnsi="Arial" w:cs="Arial"/>
        </w:rPr>
        <w:t>to</w:t>
      </w:r>
      <w:r w:rsidRPr="0009713C">
        <w:rPr>
          <w:rFonts w:ascii="Arial" w:eastAsia="Calibri" w:hAnsi="Arial" w:cs="Arial"/>
          <w:spacing w:val="-1"/>
        </w:rPr>
        <w:t xml:space="preserve"> </w:t>
      </w:r>
      <w:r w:rsidRPr="0009713C">
        <w:rPr>
          <w:rFonts w:ascii="Arial" w:eastAsia="Calibri" w:hAnsi="Arial" w:cs="Arial"/>
        </w:rPr>
        <w:t>the</w:t>
      </w:r>
      <w:r w:rsidRPr="0009713C">
        <w:rPr>
          <w:rFonts w:ascii="Arial" w:eastAsia="Calibri" w:hAnsi="Arial" w:cs="Arial"/>
          <w:spacing w:val="-1"/>
        </w:rPr>
        <w:t xml:space="preserve"> </w:t>
      </w:r>
      <w:r w:rsidRPr="0009713C">
        <w:rPr>
          <w:rFonts w:ascii="Arial" w:eastAsia="Calibri" w:hAnsi="Arial" w:cs="Arial"/>
        </w:rPr>
        <w:t>Program</w:t>
      </w:r>
      <w:r w:rsidRPr="0009713C">
        <w:rPr>
          <w:rFonts w:ascii="Arial" w:eastAsia="Calibri" w:hAnsi="Arial" w:cs="Arial"/>
          <w:spacing w:val="-5"/>
        </w:rPr>
        <w:t xml:space="preserve"> </w:t>
      </w:r>
      <w:r w:rsidRPr="0009713C">
        <w:rPr>
          <w:rFonts w:ascii="Arial" w:eastAsia="Calibri" w:hAnsi="Arial" w:cs="Arial"/>
        </w:rPr>
        <w:t>Manager</w:t>
      </w:r>
      <w:r w:rsidRPr="0009713C">
        <w:rPr>
          <w:rFonts w:ascii="Arial" w:eastAsia="Calibri" w:hAnsi="Arial" w:cs="Arial"/>
          <w:spacing w:val="-3"/>
        </w:rPr>
        <w:t xml:space="preserve"> </w:t>
      </w:r>
      <w:r w:rsidRPr="0009713C">
        <w:rPr>
          <w:rFonts w:ascii="Arial" w:eastAsia="Calibri" w:hAnsi="Arial" w:cs="Arial"/>
        </w:rPr>
        <w:t>within</w:t>
      </w:r>
      <w:r w:rsidRPr="0009713C">
        <w:rPr>
          <w:rFonts w:ascii="Arial" w:eastAsia="Calibri" w:hAnsi="Arial" w:cs="Arial"/>
          <w:spacing w:val="-1"/>
        </w:rPr>
        <w:t xml:space="preserve"> </w:t>
      </w:r>
      <w:r w:rsidRPr="0009713C">
        <w:rPr>
          <w:rFonts w:ascii="Arial" w:eastAsia="Calibri" w:hAnsi="Arial" w:cs="Arial"/>
        </w:rPr>
        <w:t>48</w:t>
      </w:r>
      <w:r w:rsidRPr="0009713C">
        <w:rPr>
          <w:rFonts w:ascii="Arial" w:eastAsia="Calibri" w:hAnsi="Arial" w:cs="Arial"/>
          <w:spacing w:val="-1"/>
        </w:rPr>
        <w:t xml:space="preserve"> </w:t>
      </w:r>
      <w:r w:rsidRPr="0009713C">
        <w:rPr>
          <w:rFonts w:ascii="Arial" w:eastAsia="Calibri" w:hAnsi="Arial" w:cs="Arial"/>
        </w:rPr>
        <w:t>hours</w:t>
      </w:r>
      <w:r w:rsidRPr="0009713C">
        <w:rPr>
          <w:rFonts w:ascii="Arial" w:eastAsia="Calibri" w:hAnsi="Arial" w:cs="Arial"/>
          <w:spacing w:val="-2"/>
        </w:rPr>
        <w:t xml:space="preserve"> </w:t>
      </w:r>
      <w:r w:rsidRPr="0009713C">
        <w:rPr>
          <w:rFonts w:ascii="Arial" w:eastAsia="Calibri" w:hAnsi="Arial" w:cs="Arial"/>
        </w:rPr>
        <w:t>of</w:t>
      </w:r>
      <w:r w:rsidRPr="0009713C">
        <w:rPr>
          <w:rFonts w:ascii="Arial" w:eastAsia="Calibri" w:hAnsi="Arial" w:cs="Arial"/>
          <w:spacing w:val="-1"/>
        </w:rPr>
        <w:t xml:space="preserve"> </w:t>
      </w:r>
      <w:r w:rsidRPr="0009713C">
        <w:rPr>
          <w:rFonts w:ascii="Arial" w:eastAsia="Calibri" w:hAnsi="Arial" w:cs="Arial"/>
        </w:rPr>
        <w:t>the</w:t>
      </w:r>
      <w:r w:rsidRPr="0009713C">
        <w:rPr>
          <w:rFonts w:ascii="Arial" w:eastAsia="Calibri" w:hAnsi="Arial" w:cs="Arial"/>
          <w:spacing w:val="-1"/>
        </w:rPr>
        <w:t xml:space="preserve"> </w:t>
      </w:r>
      <w:r w:rsidRPr="0009713C">
        <w:rPr>
          <w:rFonts w:ascii="Arial" w:eastAsia="Calibri" w:hAnsi="Arial" w:cs="Arial"/>
        </w:rPr>
        <w:t>report</w:t>
      </w:r>
      <w:r w:rsidRPr="0009713C">
        <w:rPr>
          <w:rFonts w:ascii="Arial" w:eastAsia="Calibri" w:hAnsi="Arial" w:cs="Arial"/>
          <w:spacing w:val="-2"/>
        </w:rPr>
        <w:t xml:space="preserve"> </w:t>
      </w:r>
      <w:r w:rsidRPr="0009713C">
        <w:rPr>
          <w:rFonts w:ascii="Arial" w:eastAsia="Calibri" w:hAnsi="Arial" w:cs="Arial"/>
        </w:rPr>
        <w:t>being</w:t>
      </w:r>
      <w:r w:rsidRPr="0009713C">
        <w:rPr>
          <w:rFonts w:ascii="Arial" w:eastAsia="Calibri" w:hAnsi="Arial" w:cs="Arial"/>
          <w:spacing w:val="-3"/>
        </w:rPr>
        <w:t xml:space="preserve"> </w:t>
      </w:r>
      <w:r w:rsidRPr="0009713C">
        <w:rPr>
          <w:rFonts w:ascii="Arial" w:eastAsia="Calibri" w:hAnsi="Arial" w:cs="Arial"/>
        </w:rPr>
        <w:t>made</w:t>
      </w:r>
      <w:r w:rsidRPr="0009713C">
        <w:rPr>
          <w:rFonts w:ascii="Arial" w:eastAsia="Calibri" w:hAnsi="Arial" w:cs="Arial"/>
          <w:spacing w:val="-3"/>
        </w:rPr>
        <w:t xml:space="preserve"> </w:t>
      </w:r>
      <w:r w:rsidRPr="0009713C">
        <w:rPr>
          <w:rFonts w:ascii="Arial" w:eastAsia="Calibri" w:hAnsi="Arial" w:cs="Arial"/>
        </w:rPr>
        <w:t>available</w:t>
      </w:r>
      <w:r w:rsidRPr="0009713C">
        <w:rPr>
          <w:rFonts w:ascii="Arial" w:eastAsia="Calibri" w:hAnsi="Arial" w:cs="Arial"/>
          <w:spacing w:val="-3"/>
        </w:rPr>
        <w:t xml:space="preserve"> </w:t>
      </w:r>
      <w:r w:rsidRPr="0009713C">
        <w:rPr>
          <w:rFonts w:ascii="Arial" w:eastAsia="Calibri" w:hAnsi="Arial" w:cs="Arial"/>
        </w:rPr>
        <w:t>by</w:t>
      </w:r>
      <w:r w:rsidRPr="0009713C">
        <w:rPr>
          <w:rFonts w:ascii="Arial" w:eastAsia="Calibri" w:hAnsi="Arial" w:cs="Arial"/>
          <w:spacing w:val="-2"/>
        </w:rPr>
        <w:t xml:space="preserve"> </w:t>
      </w:r>
      <w:r w:rsidRPr="0009713C">
        <w:rPr>
          <w:rFonts w:ascii="Arial" w:eastAsia="Calibri" w:hAnsi="Arial" w:cs="Arial"/>
        </w:rPr>
        <w:t>the</w:t>
      </w:r>
      <w:r w:rsidRPr="0009713C">
        <w:rPr>
          <w:rFonts w:ascii="Arial" w:eastAsia="Calibri" w:hAnsi="Arial" w:cs="Arial"/>
          <w:spacing w:val="-1"/>
        </w:rPr>
        <w:t xml:space="preserve"> </w:t>
      </w:r>
      <w:r w:rsidRPr="0009713C">
        <w:rPr>
          <w:rFonts w:ascii="Arial" w:eastAsia="Calibri" w:hAnsi="Arial" w:cs="Arial"/>
        </w:rPr>
        <w:t>local</w:t>
      </w:r>
      <w:r w:rsidRPr="0009713C">
        <w:rPr>
          <w:rFonts w:ascii="Arial" w:eastAsia="Calibri" w:hAnsi="Arial" w:cs="Arial"/>
          <w:spacing w:val="-5"/>
        </w:rPr>
        <w:t xml:space="preserve"> </w:t>
      </w:r>
      <w:r w:rsidRPr="0009713C">
        <w:rPr>
          <w:rFonts w:ascii="Arial" w:eastAsia="Calibri" w:hAnsi="Arial" w:cs="Arial"/>
        </w:rPr>
        <w:t>police</w:t>
      </w:r>
      <w:r w:rsidRPr="0009713C">
        <w:rPr>
          <w:rFonts w:ascii="Arial" w:eastAsia="Calibri" w:hAnsi="Arial" w:cs="Arial"/>
          <w:spacing w:val="-3"/>
        </w:rPr>
        <w:t xml:space="preserve"> </w:t>
      </w:r>
      <w:r w:rsidRPr="0009713C">
        <w:rPr>
          <w:rFonts w:ascii="Arial" w:eastAsia="Calibri" w:hAnsi="Arial" w:cs="Arial"/>
        </w:rPr>
        <w:t>department.</w:t>
      </w:r>
      <w:r w:rsidRPr="0009713C">
        <w:rPr>
          <w:rFonts w:ascii="Arial" w:eastAsia="Calibri" w:hAnsi="Arial" w:cs="Arial"/>
          <w:spacing w:val="-1"/>
        </w:rPr>
        <w:t xml:space="preserve"> </w:t>
      </w:r>
      <w:r w:rsidRPr="0009713C">
        <w:rPr>
          <w:rFonts w:ascii="Arial" w:eastAsia="Calibri" w:hAnsi="Arial" w:cs="Arial"/>
        </w:rPr>
        <w:t>The</w:t>
      </w:r>
      <w:r w:rsidRPr="0009713C">
        <w:rPr>
          <w:rFonts w:ascii="Arial" w:eastAsia="Calibri" w:hAnsi="Arial" w:cs="Arial"/>
          <w:spacing w:val="-1"/>
        </w:rPr>
        <w:t xml:space="preserve"> </w:t>
      </w:r>
      <w:r w:rsidRPr="0009713C">
        <w:rPr>
          <w:rFonts w:ascii="Arial" w:eastAsia="Calibri" w:hAnsi="Arial" w:cs="Arial"/>
        </w:rPr>
        <w:t>Government</w:t>
      </w:r>
      <w:r w:rsidRPr="0009713C">
        <w:rPr>
          <w:rFonts w:ascii="Arial" w:eastAsia="Calibri" w:hAnsi="Arial" w:cs="Arial"/>
          <w:spacing w:val="-1"/>
        </w:rPr>
        <w:t xml:space="preserve"> </w:t>
      </w:r>
      <w:r w:rsidRPr="0009713C">
        <w:rPr>
          <w:rFonts w:ascii="Arial" w:eastAsia="Calibri" w:hAnsi="Arial" w:cs="Arial"/>
        </w:rPr>
        <w:t>will</w:t>
      </w:r>
      <w:r w:rsidRPr="0009713C">
        <w:rPr>
          <w:rFonts w:ascii="Arial" w:eastAsia="Calibri" w:hAnsi="Arial" w:cs="Arial"/>
          <w:spacing w:val="-3"/>
        </w:rPr>
        <w:t xml:space="preserve"> </w:t>
      </w:r>
      <w:r w:rsidRPr="0009713C">
        <w:rPr>
          <w:rFonts w:ascii="Arial" w:eastAsia="Calibri" w:hAnsi="Arial" w:cs="Arial"/>
        </w:rPr>
        <w:t>not</w:t>
      </w:r>
      <w:r w:rsidRPr="0009713C">
        <w:rPr>
          <w:rFonts w:ascii="Arial" w:eastAsia="Calibri" w:hAnsi="Arial" w:cs="Arial"/>
          <w:spacing w:val="-2"/>
        </w:rPr>
        <w:t xml:space="preserve"> </w:t>
      </w:r>
      <w:r w:rsidRPr="0009713C">
        <w:rPr>
          <w:rFonts w:ascii="Arial" w:eastAsia="Calibri" w:hAnsi="Arial" w:cs="Arial"/>
        </w:rPr>
        <w:t>reimburse</w:t>
      </w:r>
      <w:r w:rsidRPr="0009713C">
        <w:rPr>
          <w:rFonts w:ascii="Arial" w:eastAsia="Calibri" w:hAnsi="Arial" w:cs="Arial"/>
          <w:spacing w:val="-3"/>
        </w:rPr>
        <w:t xml:space="preserve"> </w:t>
      </w:r>
      <w:r w:rsidRPr="0009713C">
        <w:rPr>
          <w:rFonts w:ascii="Arial" w:eastAsia="Calibri" w:hAnsi="Arial" w:cs="Arial"/>
        </w:rPr>
        <w:t>the</w:t>
      </w:r>
      <w:r w:rsidRPr="0009713C">
        <w:rPr>
          <w:rFonts w:ascii="Arial" w:eastAsia="Calibri" w:hAnsi="Arial" w:cs="Arial"/>
          <w:spacing w:val="-1"/>
        </w:rPr>
        <w:t xml:space="preserve"> </w:t>
      </w:r>
      <w:r w:rsidRPr="0009713C">
        <w:rPr>
          <w:rFonts w:ascii="Arial" w:eastAsia="Calibri" w:hAnsi="Arial" w:cs="Arial"/>
        </w:rPr>
        <w:t>Contractor</w:t>
      </w:r>
      <w:r w:rsidRPr="0009713C">
        <w:rPr>
          <w:rFonts w:ascii="Arial" w:eastAsia="Calibri" w:hAnsi="Arial" w:cs="Arial"/>
          <w:spacing w:val="-3"/>
        </w:rPr>
        <w:t xml:space="preserve"> </w:t>
      </w:r>
      <w:r w:rsidRPr="0009713C">
        <w:rPr>
          <w:rFonts w:ascii="Arial" w:eastAsia="Calibri" w:hAnsi="Arial" w:cs="Arial"/>
        </w:rPr>
        <w:t>for</w:t>
      </w:r>
      <w:r w:rsidRPr="0009713C">
        <w:rPr>
          <w:rFonts w:ascii="Arial" w:eastAsia="Calibri" w:hAnsi="Arial" w:cs="Arial"/>
          <w:spacing w:val="-3"/>
        </w:rPr>
        <w:t xml:space="preserve"> </w:t>
      </w:r>
      <w:r w:rsidRPr="0009713C">
        <w:rPr>
          <w:rFonts w:ascii="Arial" w:eastAsia="Calibri" w:hAnsi="Arial" w:cs="Arial"/>
        </w:rPr>
        <w:t>any</w:t>
      </w:r>
      <w:r w:rsidRPr="0009713C">
        <w:rPr>
          <w:rFonts w:ascii="Arial" w:eastAsia="Calibri" w:hAnsi="Arial" w:cs="Arial"/>
          <w:spacing w:val="-2"/>
        </w:rPr>
        <w:t xml:space="preserve"> </w:t>
      </w:r>
      <w:r w:rsidRPr="0009713C">
        <w:rPr>
          <w:rFonts w:ascii="Arial" w:eastAsia="Calibri" w:hAnsi="Arial" w:cs="Arial"/>
        </w:rPr>
        <w:t>costs</w:t>
      </w:r>
      <w:r w:rsidRPr="0009713C">
        <w:rPr>
          <w:rFonts w:ascii="Arial" w:eastAsia="Calibri" w:hAnsi="Arial" w:cs="Arial"/>
          <w:spacing w:val="-4"/>
        </w:rPr>
        <w:t xml:space="preserve"> </w:t>
      </w:r>
      <w:r w:rsidRPr="0009713C">
        <w:rPr>
          <w:rFonts w:ascii="Arial" w:eastAsia="Calibri" w:hAnsi="Arial" w:cs="Arial"/>
        </w:rPr>
        <w:t>that</w:t>
      </w:r>
      <w:r w:rsidRPr="0009713C">
        <w:rPr>
          <w:rFonts w:ascii="Arial" w:eastAsia="Calibri" w:hAnsi="Arial" w:cs="Arial"/>
          <w:spacing w:val="-1"/>
        </w:rPr>
        <w:t xml:space="preserve"> </w:t>
      </w:r>
      <w:r w:rsidRPr="0009713C">
        <w:rPr>
          <w:rFonts w:ascii="Arial" w:eastAsia="Calibri" w:hAnsi="Arial" w:cs="Arial"/>
        </w:rPr>
        <w:t>result</w:t>
      </w:r>
      <w:r w:rsidRPr="0009713C">
        <w:rPr>
          <w:rFonts w:ascii="Arial" w:eastAsia="Calibri" w:hAnsi="Arial" w:cs="Arial"/>
          <w:spacing w:val="-1"/>
        </w:rPr>
        <w:t xml:space="preserve"> </w:t>
      </w:r>
      <w:r w:rsidRPr="0009713C">
        <w:rPr>
          <w:rFonts w:ascii="Arial" w:eastAsia="Calibri" w:hAnsi="Arial" w:cs="Arial"/>
        </w:rPr>
        <w:t>from lost/stolen</w:t>
      </w:r>
      <w:r w:rsidRPr="0009713C">
        <w:rPr>
          <w:rFonts w:ascii="Arial" w:eastAsia="Calibri" w:hAnsi="Arial" w:cs="Arial"/>
          <w:spacing w:val="-1"/>
        </w:rPr>
        <w:t xml:space="preserve"> </w:t>
      </w:r>
      <w:r w:rsidRPr="0009713C">
        <w:rPr>
          <w:rFonts w:ascii="Arial" w:eastAsia="Calibri" w:hAnsi="Arial" w:cs="Arial"/>
        </w:rPr>
        <w:t>PIV/identification</w:t>
      </w:r>
      <w:r w:rsidRPr="0009713C">
        <w:rPr>
          <w:rFonts w:ascii="Arial" w:eastAsia="Calibri" w:hAnsi="Arial" w:cs="Arial"/>
          <w:spacing w:val="-2"/>
        </w:rPr>
        <w:t xml:space="preserve"> </w:t>
      </w:r>
      <w:r w:rsidRPr="0009713C">
        <w:rPr>
          <w:rFonts w:ascii="Arial" w:eastAsia="Calibri" w:hAnsi="Arial" w:cs="Arial"/>
        </w:rPr>
        <w:t>card(s).</w:t>
      </w:r>
    </w:p>
    <w:p w14:paraId="6F954CF5" w14:textId="77777777" w:rsidR="00E74DC5" w:rsidRPr="0009713C" w:rsidRDefault="00E74DC5" w:rsidP="0009713C">
      <w:pPr>
        <w:shd w:val="clear" w:color="auto" w:fill="FFFFFF"/>
        <w:kinsoku w:val="0"/>
        <w:overflowPunct w:val="0"/>
        <w:autoSpaceDE w:val="0"/>
        <w:autoSpaceDN w:val="0"/>
        <w:adjustRightInd w:val="0"/>
        <w:rPr>
          <w:rFonts w:ascii="Arial" w:eastAsia="Calibri" w:hAnsi="Arial" w:cs="Arial"/>
        </w:rPr>
      </w:pPr>
    </w:p>
    <w:p w14:paraId="6F954CF6" w14:textId="77777777" w:rsidR="00E74DC5" w:rsidRPr="0009713C" w:rsidRDefault="00E74DC5" w:rsidP="0009713C">
      <w:pPr>
        <w:numPr>
          <w:ilvl w:val="0"/>
          <w:numId w:val="5"/>
        </w:numPr>
        <w:shd w:val="clear" w:color="auto" w:fill="FFFFFF"/>
        <w:tabs>
          <w:tab w:val="left" w:pos="954"/>
        </w:tabs>
        <w:kinsoku w:val="0"/>
        <w:overflowPunct w:val="0"/>
        <w:autoSpaceDE w:val="0"/>
        <w:autoSpaceDN w:val="0"/>
        <w:adjustRightInd w:val="0"/>
        <w:spacing w:after="0" w:line="240" w:lineRule="auto"/>
        <w:ind w:left="954" w:hanging="354"/>
        <w:rPr>
          <w:rFonts w:ascii="Arial" w:eastAsia="Calibri" w:hAnsi="Arial" w:cs="Arial"/>
        </w:rPr>
      </w:pPr>
      <w:r w:rsidRPr="0009713C">
        <w:rPr>
          <w:rFonts w:ascii="Arial" w:eastAsia="Calibri" w:hAnsi="Arial" w:cs="Arial"/>
          <w:i/>
          <w:iCs/>
        </w:rPr>
        <w:t>Regular</w:t>
      </w:r>
      <w:r w:rsidRPr="0009713C">
        <w:rPr>
          <w:rFonts w:ascii="Arial" w:eastAsia="Calibri" w:hAnsi="Arial" w:cs="Arial"/>
          <w:i/>
          <w:iCs/>
          <w:spacing w:val="-4"/>
        </w:rPr>
        <w:t xml:space="preserve"> </w:t>
      </w:r>
      <w:r w:rsidRPr="0009713C">
        <w:rPr>
          <w:rFonts w:ascii="Arial" w:eastAsia="Calibri" w:hAnsi="Arial" w:cs="Arial"/>
          <w:i/>
          <w:iCs/>
        </w:rPr>
        <w:t xml:space="preserve">Reporting. </w:t>
      </w:r>
      <w:r w:rsidRPr="0009713C">
        <w:rPr>
          <w:rFonts w:ascii="Arial" w:eastAsia="Calibri" w:hAnsi="Arial" w:cs="Arial"/>
        </w:rPr>
        <w:t>The Contractor shall submit a status report to PIV</w:t>
      </w:r>
    </w:p>
    <w:p w14:paraId="6F954CF7" w14:textId="77777777" w:rsidR="00E74DC5" w:rsidRPr="0009713C" w:rsidRDefault="00E74DC5" w:rsidP="0009713C">
      <w:pPr>
        <w:shd w:val="clear" w:color="auto" w:fill="FFFFFF"/>
        <w:kinsoku w:val="0"/>
        <w:overflowPunct w:val="0"/>
        <w:autoSpaceDE w:val="0"/>
        <w:autoSpaceDN w:val="0"/>
        <w:adjustRightInd w:val="0"/>
        <w:ind w:left="240" w:right="91" w:firstLine="67"/>
        <w:rPr>
          <w:rFonts w:ascii="Arial" w:eastAsia="Calibri" w:hAnsi="Arial" w:cs="Arial"/>
        </w:rPr>
      </w:pPr>
      <w:r w:rsidRPr="0009713C">
        <w:rPr>
          <w:rFonts w:ascii="Arial" w:eastAsia="Calibri" w:hAnsi="Arial" w:cs="Arial"/>
        </w:rPr>
        <w:t>Sponsor</w:t>
      </w:r>
      <w:r w:rsidRPr="0009713C">
        <w:rPr>
          <w:rFonts w:ascii="Arial" w:eastAsia="Calibri" w:hAnsi="Arial" w:cs="Arial"/>
          <w:spacing w:val="-11"/>
        </w:rPr>
        <w:t xml:space="preserve"> </w:t>
      </w:r>
      <w:r w:rsidRPr="0009713C">
        <w:rPr>
          <w:rFonts w:ascii="Arial" w:eastAsia="Calibri" w:hAnsi="Arial" w:cs="Arial"/>
        </w:rPr>
        <w:t>within</w:t>
      </w:r>
      <w:r w:rsidRPr="0009713C">
        <w:rPr>
          <w:rFonts w:ascii="Arial" w:eastAsia="Calibri" w:hAnsi="Arial" w:cs="Arial"/>
          <w:spacing w:val="-7"/>
        </w:rPr>
        <w:t xml:space="preserve"> </w:t>
      </w:r>
      <w:r w:rsidRPr="0009713C">
        <w:rPr>
          <w:rFonts w:ascii="Arial" w:eastAsia="Calibri" w:hAnsi="Arial" w:cs="Arial"/>
        </w:rPr>
        <w:t>5</w:t>
      </w:r>
      <w:r w:rsidRPr="0009713C">
        <w:rPr>
          <w:rFonts w:ascii="Arial" w:eastAsia="Calibri" w:hAnsi="Arial" w:cs="Arial"/>
          <w:spacing w:val="-5"/>
        </w:rPr>
        <w:t xml:space="preserve"> </w:t>
      </w:r>
      <w:r w:rsidRPr="0009713C">
        <w:rPr>
          <w:rFonts w:ascii="Arial" w:eastAsia="Calibri" w:hAnsi="Arial" w:cs="Arial"/>
        </w:rPr>
        <w:t>working</w:t>
      </w:r>
      <w:r w:rsidRPr="0009713C">
        <w:rPr>
          <w:rFonts w:ascii="Arial" w:eastAsia="Calibri" w:hAnsi="Arial" w:cs="Arial"/>
          <w:spacing w:val="-5"/>
        </w:rPr>
        <w:t xml:space="preserve"> </w:t>
      </w:r>
      <w:r w:rsidRPr="0009713C">
        <w:rPr>
          <w:rFonts w:ascii="Arial" w:eastAsia="Calibri" w:hAnsi="Arial" w:cs="Arial"/>
        </w:rPr>
        <w:t>days</w:t>
      </w:r>
      <w:r w:rsidRPr="0009713C">
        <w:rPr>
          <w:rFonts w:ascii="Arial" w:eastAsia="Calibri" w:hAnsi="Arial" w:cs="Arial"/>
          <w:spacing w:val="-8"/>
        </w:rPr>
        <w:t xml:space="preserve"> </w:t>
      </w:r>
      <w:r w:rsidRPr="0009713C">
        <w:rPr>
          <w:rFonts w:ascii="Arial" w:eastAsia="Calibri" w:hAnsi="Arial" w:cs="Arial"/>
        </w:rPr>
        <w:t>after</w:t>
      </w:r>
      <w:r w:rsidRPr="0009713C">
        <w:rPr>
          <w:rFonts w:ascii="Arial" w:eastAsia="Calibri" w:hAnsi="Arial" w:cs="Arial"/>
          <w:spacing w:val="-9"/>
        </w:rPr>
        <w:t xml:space="preserve"> </w:t>
      </w:r>
      <w:r w:rsidRPr="0009713C">
        <w:rPr>
          <w:rFonts w:ascii="Arial" w:eastAsia="Calibri" w:hAnsi="Arial" w:cs="Arial"/>
        </w:rPr>
        <w:t>the</w:t>
      </w:r>
      <w:r w:rsidRPr="0009713C">
        <w:rPr>
          <w:rFonts w:ascii="Arial" w:eastAsia="Calibri" w:hAnsi="Arial" w:cs="Arial"/>
          <w:spacing w:val="-5"/>
        </w:rPr>
        <w:t xml:space="preserve"> </w:t>
      </w:r>
      <w:r w:rsidRPr="0009713C">
        <w:rPr>
          <w:rFonts w:ascii="Arial" w:eastAsia="Calibri" w:hAnsi="Arial" w:cs="Arial"/>
        </w:rPr>
        <w:t>end</w:t>
      </w:r>
      <w:r w:rsidRPr="0009713C">
        <w:rPr>
          <w:rFonts w:ascii="Arial" w:eastAsia="Calibri" w:hAnsi="Arial" w:cs="Arial"/>
          <w:spacing w:val="-10"/>
        </w:rPr>
        <w:t xml:space="preserve"> </w:t>
      </w:r>
      <w:r w:rsidRPr="0009713C">
        <w:rPr>
          <w:rFonts w:ascii="Arial" w:eastAsia="Calibri" w:hAnsi="Arial" w:cs="Arial"/>
        </w:rPr>
        <w:t>of</w:t>
      </w:r>
      <w:r w:rsidRPr="0009713C">
        <w:rPr>
          <w:rFonts w:ascii="Arial" w:eastAsia="Calibri" w:hAnsi="Arial" w:cs="Arial"/>
          <w:spacing w:val="-5"/>
        </w:rPr>
        <w:t xml:space="preserve"> </w:t>
      </w:r>
      <w:r w:rsidRPr="0009713C">
        <w:rPr>
          <w:rFonts w:ascii="Arial" w:eastAsia="Calibri" w:hAnsi="Arial" w:cs="Arial"/>
        </w:rPr>
        <w:t>each</w:t>
      </w:r>
      <w:r w:rsidRPr="0009713C">
        <w:rPr>
          <w:rFonts w:ascii="Arial" w:eastAsia="Calibri" w:hAnsi="Arial" w:cs="Arial"/>
          <w:spacing w:val="-5"/>
        </w:rPr>
        <w:t xml:space="preserve"> </w:t>
      </w:r>
      <w:r w:rsidRPr="0009713C">
        <w:rPr>
          <w:rFonts w:ascii="Arial" w:eastAsia="Calibri" w:hAnsi="Arial" w:cs="Arial"/>
        </w:rPr>
        <w:t>calendar</w:t>
      </w:r>
      <w:r w:rsidRPr="0009713C">
        <w:rPr>
          <w:rFonts w:ascii="Arial" w:eastAsia="Calibri" w:hAnsi="Arial" w:cs="Arial"/>
          <w:spacing w:val="-11"/>
        </w:rPr>
        <w:t xml:space="preserve"> </w:t>
      </w:r>
      <w:r w:rsidRPr="0009713C">
        <w:rPr>
          <w:rFonts w:ascii="Arial" w:eastAsia="Calibri" w:hAnsi="Arial" w:cs="Arial"/>
        </w:rPr>
        <w:t>quarter</w:t>
      </w:r>
      <w:r w:rsidRPr="0009713C">
        <w:rPr>
          <w:rFonts w:ascii="Arial" w:eastAsia="Calibri" w:hAnsi="Arial" w:cs="Arial"/>
          <w:spacing w:val="-11"/>
        </w:rPr>
        <w:t xml:space="preserve"> </w:t>
      </w:r>
      <w:r w:rsidRPr="0009713C">
        <w:rPr>
          <w:rFonts w:ascii="Arial" w:eastAsia="Calibri" w:hAnsi="Arial" w:cs="Arial"/>
        </w:rPr>
        <w:t>and</w:t>
      </w:r>
      <w:r w:rsidRPr="0009713C">
        <w:rPr>
          <w:rFonts w:ascii="Arial" w:eastAsia="Calibri" w:hAnsi="Arial" w:cs="Arial"/>
          <w:spacing w:val="-10"/>
        </w:rPr>
        <w:t xml:space="preserve"> </w:t>
      </w:r>
      <w:r w:rsidRPr="0009713C">
        <w:rPr>
          <w:rFonts w:ascii="Arial" w:eastAsia="Calibri" w:hAnsi="Arial" w:cs="Arial"/>
        </w:rPr>
        <w:t>as</w:t>
      </w:r>
      <w:r w:rsidRPr="0009713C">
        <w:rPr>
          <w:rFonts w:ascii="Arial" w:eastAsia="Calibri" w:hAnsi="Arial" w:cs="Arial"/>
          <w:spacing w:val="-6"/>
        </w:rPr>
        <w:t xml:space="preserve"> </w:t>
      </w:r>
      <w:r w:rsidRPr="0009713C">
        <w:rPr>
          <w:rFonts w:ascii="Arial" w:eastAsia="Calibri" w:hAnsi="Arial" w:cs="Arial"/>
        </w:rPr>
        <w:t>requested</w:t>
      </w:r>
      <w:r w:rsidRPr="0009713C">
        <w:rPr>
          <w:rFonts w:ascii="Arial" w:eastAsia="Calibri" w:hAnsi="Arial" w:cs="Arial"/>
          <w:spacing w:val="-1"/>
        </w:rPr>
        <w:t xml:space="preserve"> </w:t>
      </w:r>
      <w:r w:rsidRPr="0009713C">
        <w:rPr>
          <w:rFonts w:ascii="Arial" w:eastAsia="Calibri" w:hAnsi="Arial" w:cs="Arial"/>
        </w:rPr>
        <w:t>by</w:t>
      </w:r>
      <w:r w:rsidRPr="0009713C">
        <w:rPr>
          <w:rFonts w:ascii="Arial" w:eastAsia="Calibri" w:hAnsi="Arial" w:cs="Arial"/>
          <w:spacing w:val="-1"/>
        </w:rPr>
        <w:t xml:space="preserve"> </w:t>
      </w:r>
      <w:r w:rsidRPr="0009713C">
        <w:rPr>
          <w:rFonts w:ascii="Arial" w:eastAsia="Calibri" w:hAnsi="Arial" w:cs="Arial"/>
        </w:rPr>
        <w:t>the Government</w:t>
      </w:r>
      <w:r w:rsidRPr="0009713C">
        <w:rPr>
          <w:rFonts w:ascii="Arial" w:eastAsia="Calibri" w:hAnsi="Arial" w:cs="Arial"/>
          <w:spacing w:val="-3"/>
        </w:rPr>
        <w:t xml:space="preserve"> </w:t>
      </w:r>
      <w:r w:rsidRPr="0009713C">
        <w:rPr>
          <w:rFonts w:ascii="Arial" w:eastAsia="Calibri" w:hAnsi="Arial" w:cs="Arial"/>
        </w:rPr>
        <w:t>in</w:t>
      </w:r>
      <w:r w:rsidRPr="0009713C">
        <w:rPr>
          <w:rFonts w:ascii="Arial" w:eastAsia="Calibri" w:hAnsi="Arial" w:cs="Arial"/>
          <w:spacing w:val="-2"/>
        </w:rPr>
        <w:t xml:space="preserve"> </w:t>
      </w:r>
      <w:r w:rsidRPr="0009713C">
        <w:rPr>
          <w:rFonts w:ascii="Arial" w:eastAsia="Calibri" w:hAnsi="Arial" w:cs="Arial"/>
        </w:rPr>
        <w:t>order</w:t>
      </w:r>
      <w:r w:rsidRPr="0009713C">
        <w:rPr>
          <w:rFonts w:ascii="Arial" w:eastAsia="Calibri" w:hAnsi="Arial" w:cs="Arial"/>
          <w:spacing w:val="-2"/>
        </w:rPr>
        <w:t xml:space="preserve"> </w:t>
      </w:r>
      <w:r w:rsidRPr="0009713C">
        <w:rPr>
          <w:rFonts w:ascii="Arial" w:eastAsia="Calibri" w:hAnsi="Arial" w:cs="Arial"/>
        </w:rPr>
        <w:t>to</w:t>
      </w:r>
      <w:r w:rsidRPr="0009713C">
        <w:rPr>
          <w:rFonts w:ascii="Arial" w:eastAsia="Calibri" w:hAnsi="Arial" w:cs="Arial"/>
          <w:spacing w:val="-2"/>
        </w:rPr>
        <w:t xml:space="preserve"> </w:t>
      </w:r>
      <w:r w:rsidRPr="0009713C">
        <w:rPr>
          <w:rFonts w:ascii="Arial" w:eastAsia="Calibri" w:hAnsi="Arial" w:cs="Arial"/>
        </w:rPr>
        <w:t>initiate</w:t>
      </w:r>
      <w:r w:rsidRPr="0009713C">
        <w:rPr>
          <w:rFonts w:ascii="Arial" w:eastAsia="Calibri" w:hAnsi="Arial" w:cs="Arial"/>
          <w:spacing w:val="-2"/>
        </w:rPr>
        <w:t xml:space="preserve"> </w:t>
      </w:r>
      <w:r w:rsidRPr="0009713C">
        <w:rPr>
          <w:rFonts w:ascii="Arial" w:eastAsia="Calibri" w:hAnsi="Arial" w:cs="Arial"/>
        </w:rPr>
        <w:t>contract closeout</w:t>
      </w:r>
      <w:r w:rsidRPr="0009713C">
        <w:rPr>
          <w:rFonts w:ascii="Arial" w:eastAsia="Calibri" w:hAnsi="Arial" w:cs="Arial"/>
          <w:spacing w:val="-3"/>
        </w:rPr>
        <w:t xml:space="preserve"> </w:t>
      </w:r>
      <w:r w:rsidRPr="0009713C">
        <w:rPr>
          <w:rFonts w:ascii="Arial" w:eastAsia="Calibri" w:hAnsi="Arial" w:cs="Arial"/>
        </w:rPr>
        <w:t>procedures.</w:t>
      </w:r>
      <w:r w:rsidRPr="0009713C">
        <w:rPr>
          <w:rFonts w:ascii="Arial" w:eastAsia="Calibri" w:hAnsi="Arial" w:cs="Arial"/>
          <w:spacing w:val="-3"/>
        </w:rPr>
        <w:t xml:space="preserve"> </w:t>
      </w:r>
      <w:r w:rsidRPr="0009713C">
        <w:rPr>
          <w:rFonts w:ascii="Arial" w:eastAsia="Calibri" w:hAnsi="Arial" w:cs="Arial"/>
        </w:rPr>
        <w:t>The report</w:t>
      </w:r>
      <w:r w:rsidRPr="0009713C">
        <w:rPr>
          <w:rFonts w:ascii="Arial" w:eastAsia="Calibri" w:hAnsi="Arial" w:cs="Arial"/>
          <w:spacing w:val="-3"/>
        </w:rPr>
        <w:t xml:space="preserve"> </w:t>
      </w:r>
      <w:r w:rsidRPr="0009713C">
        <w:rPr>
          <w:rFonts w:ascii="Arial" w:eastAsia="Calibri" w:hAnsi="Arial" w:cs="Arial"/>
        </w:rPr>
        <w:t>must</w:t>
      </w:r>
      <w:r w:rsidRPr="0009713C">
        <w:rPr>
          <w:rFonts w:ascii="Arial" w:eastAsia="Calibri" w:hAnsi="Arial" w:cs="Arial"/>
          <w:spacing w:val="-1"/>
        </w:rPr>
        <w:t xml:space="preserve"> </w:t>
      </w:r>
      <w:r w:rsidRPr="0009713C">
        <w:rPr>
          <w:rFonts w:ascii="Arial" w:eastAsia="Calibri" w:hAnsi="Arial" w:cs="Arial"/>
        </w:rPr>
        <w:t>provide</w:t>
      </w:r>
      <w:r w:rsidRPr="0009713C">
        <w:rPr>
          <w:rFonts w:ascii="Arial" w:eastAsia="Calibri" w:hAnsi="Arial" w:cs="Arial"/>
          <w:spacing w:val="-3"/>
        </w:rPr>
        <w:t xml:space="preserve"> </w:t>
      </w:r>
      <w:r w:rsidRPr="0009713C">
        <w:rPr>
          <w:rFonts w:ascii="Arial" w:eastAsia="Calibri" w:hAnsi="Arial" w:cs="Arial"/>
        </w:rPr>
        <w:t>the</w:t>
      </w:r>
      <w:r w:rsidRPr="0009713C">
        <w:rPr>
          <w:rFonts w:ascii="Arial" w:eastAsia="Calibri" w:hAnsi="Arial" w:cs="Arial"/>
          <w:spacing w:val="-2"/>
        </w:rPr>
        <w:t xml:space="preserve"> </w:t>
      </w:r>
      <w:r w:rsidRPr="0009713C">
        <w:rPr>
          <w:rFonts w:ascii="Arial" w:eastAsia="Calibri" w:hAnsi="Arial" w:cs="Arial"/>
        </w:rPr>
        <w:t>status</w:t>
      </w:r>
      <w:r w:rsidRPr="0009713C">
        <w:rPr>
          <w:rFonts w:ascii="Arial" w:eastAsia="Calibri" w:hAnsi="Arial" w:cs="Arial"/>
          <w:spacing w:val="-6"/>
        </w:rPr>
        <w:t xml:space="preserve"> </w:t>
      </w:r>
      <w:r w:rsidRPr="0009713C">
        <w:rPr>
          <w:rFonts w:ascii="Arial" w:eastAsia="Calibri" w:hAnsi="Arial" w:cs="Arial"/>
        </w:rPr>
        <w:t>of</w:t>
      </w:r>
      <w:r w:rsidRPr="0009713C">
        <w:rPr>
          <w:rFonts w:ascii="Arial" w:eastAsia="Calibri" w:hAnsi="Arial" w:cs="Arial"/>
          <w:spacing w:val="-8"/>
        </w:rPr>
        <w:t xml:space="preserve"> </w:t>
      </w:r>
      <w:r w:rsidRPr="0009713C">
        <w:rPr>
          <w:rFonts w:ascii="Arial" w:eastAsia="Calibri" w:hAnsi="Arial" w:cs="Arial"/>
        </w:rPr>
        <w:t>each</w:t>
      </w:r>
      <w:r w:rsidRPr="0009713C">
        <w:rPr>
          <w:rFonts w:ascii="Arial" w:eastAsia="Calibri" w:hAnsi="Arial" w:cs="Arial"/>
          <w:spacing w:val="-2"/>
        </w:rPr>
        <w:t xml:space="preserve"> </w:t>
      </w:r>
      <w:r w:rsidRPr="0009713C">
        <w:rPr>
          <w:rFonts w:ascii="Arial" w:eastAsia="Calibri" w:hAnsi="Arial" w:cs="Arial"/>
        </w:rPr>
        <w:t>contractor/subcontractor</w:t>
      </w:r>
      <w:r w:rsidRPr="0009713C">
        <w:rPr>
          <w:rFonts w:ascii="Arial" w:eastAsia="Calibri" w:hAnsi="Arial" w:cs="Arial"/>
          <w:spacing w:val="-7"/>
        </w:rPr>
        <w:t xml:space="preserve"> </w:t>
      </w:r>
      <w:r w:rsidRPr="0009713C">
        <w:rPr>
          <w:rFonts w:ascii="Arial" w:eastAsia="Calibri" w:hAnsi="Arial" w:cs="Arial"/>
        </w:rPr>
        <w:t>employee</w:t>
      </w:r>
      <w:r w:rsidRPr="0009713C">
        <w:rPr>
          <w:rFonts w:ascii="Arial" w:eastAsia="Calibri" w:hAnsi="Arial" w:cs="Arial"/>
          <w:spacing w:val="-3"/>
        </w:rPr>
        <w:t xml:space="preserve"> </w:t>
      </w:r>
      <w:r w:rsidRPr="0009713C">
        <w:rPr>
          <w:rFonts w:ascii="Arial" w:eastAsia="Calibri" w:hAnsi="Arial" w:cs="Arial"/>
        </w:rPr>
        <w:t>who</w:t>
      </w:r>
      <w:r w:rsidRPr="0009713C">
        <w:rPr>
          <w:rFonts w:ascii="Arial" w:eastAsia="Calibri" w:hAnsi="Arial" w:cs="Arial"/>
          <w:spacing w:val="-2"/>
        </w:rPr>
        <w:t xml:space="preserve"> </w:t>
      </w:r>
      <w:r w:rsidRPr="0009713C">
        <w:rPr>
          <w:rFonts w:ascii="Arial" w:eastAsia="Calibri" w:hAnsi="Arial" w:cs="Arial"/>
        </w:rPr>
        <w:t>is</w:t>
      </w:r>
      <w:r w:rsidRPr="0009713C">
        <w:rPr>
          <w:rFonts w:ascii="Arial" w:eastAsia="Calibri" w:hAnsi="Arial" w:cs="Arial"/>
          <w:spacing w:val="-3"/>
        </w:rPr>
        <w:t xml:space="preserve"> </w:t>
      </w:r>
      <w:r w:rsidRPr="0009713C">
        <w:rPr>
          <w:rFonts w:ascii="Arial" w:eastAsia="Calibri" w:hAnsi="Arial" w:cs="Arial"/>
        </w:rPr>
        <w:t>required</w:t>
      </w:r>
      <w:r w:rsidRPr="0009713C">
        <w:rPr>
          <w:rFonts w:ascii="Arial" w:eastAsia="Calibri" w:hAnsi="Arial" w:cs="Arial"/>
          <w:spacing w:val="-5"/>
        </w:rPr>
        <w:t xml:space="preserve"> </w:t>
      </w:r>
      <w:r w:rsidRPr="0009713C">
        <w:rPr>
          <w:rFonts w:ascii="Arial" w:eastAsia="Calibri" w:hAnsi="Arial" w:cs="Arial"/>
        </w:rPr>
        <w:t>to</w:t>
      </w:r>
      <w:r w:rsidRPr="0009713C">
        <w:rPr>
          <w:rFonts w:ascii="Arial" w:eastAsia="Calibri" w:hAnsi="Arial" w:cs="Arial"/>
          <w:spacing w:val="-5"/>
        </w:rPr>
        <w:t xml:space="preserve"> </w:t>
      </w:r>
      <w:r w:rsidRPr="0009713C">
        <w:rPr>
          <w:rFonts w:ascii="Arial" w:eastAsia="Calibri" w:hAnsi="Arial" w:cs="Arial"/>
        </w:rPr>
        <w:t>have</w:t>
      </w:r>
      <w:r w:rsidRPr="0009713C">
        <w:rPr>
          <w:rFonts w:ascii="Arial" w:eastAsia="Calibri" w:hAnsi="Arial" w:cs="Arial"/>
          <w:spacing w:val="-5"/>
        </w:rPr>
        <w:t xml:space="preserve"> </w:t>
      </w:r>
      <w:r w:rsidRPr="0009713C">
        <w:rPr>
          <w:rFonts w:ascii="Arial" w:eastAsia="Calibri" w:hAnsi="Arial" w:cs="Arial"/>
        </w:rPr>
        <w:t>a</w:t>
      </w:r>
      <w:r w:rsidRPr="0009713C">
        <w:rPr>
          <w:rFonts w:ascii="Arial" w:eastAsia="Calibri" w:hAnsi="Arial" w:cs="Arial"/>
          <w:spacing w:val="-1"/>
        </w:rPr>
        <w:t xml:space="preserve"> </w:t>
      </w:r>
      <w:r w:rsidRPr="0009713C">
        <w:rPr>
          <w:rFonts w:ascii="Arial" w:eastAsia="Calibri" w:hAnsi="Arial" w:cs="Arial"/>
        </w:rPr>
        <w:t>PIV/identification card</w:t>
      </w:r>
      <w:r w:rsidRPr="0009713C">
        <w:rPr>
          <w:rFonts w:ascii="Arial" w:eastAsia="Calibri" w:hAnsi="Arial" w:cs="Arial"/>
          <w:spacing w:val="-2"/>
        </w:rPr>
        <w:t xml:space="preserve"> </w:t>
      </w:r>
      <w:r w:rsidRPr="0009713C">
        <w:rPr>
          <w:rFonts w:ascii="Arial" w:eastAsia="Calibri" w:hAnsi="Arial" w:cs="Arial"/>
        </w:rPr>
        <w:t>during the</w:t>
      </w:r>
      <w:r w:rsidRPr="0009713C">
        <w:rPr>
          <w:rFonts w:ascii="Arial" w:eastAsia="Calibri" w:hAnsi="Arial" w:cs="Arial"/>
          <w:spacing w:val="-2"/>
        </w:rPr>
        <w:t xml:space="preserve"> </w:t>
      </w:r>
      <w:r w:rsidRPr="0009713C">
        <w:rPr>
          <w:rFonts w:ascii="Arial" w:eastAsia="Calibri" w:hAnsi="Arial" w:cs="Arial"/>
        </w:rPr>
        <w:t>performance of</w:t>
      </w:r>
      <w:r w:rsidRPr="0009713C">
        <w:rPr>
          <w:rFonts w:ascii="Arial" w:eastAsia="Calibri" w:hAnsi="Arial" w:cs="Arial"/>
          <w:spacing w:val="-3"/>
        </w:rPr>
        <w:t xml:space="preserve"> </w:t>
      </w:r>
      <w:r w:rsidRPr="0009713C">
        <w:rPr>
          <w:rFonts w:ascii="Arial" w:eastAsia="Calibri" w:hAnsi="Arial" w:cs="Arial"/>
        </w:rPr>
        <w:t>the</w:t>
      </w:r>
      <w:r w:rsidRPr="0009713C">
        <w:rPr>
          <w:rFonts w:ascii="Arial" w:eastAsia="Calibri" w:hAnsi="Arial" w:cs="Arial"/>
          <w:spacing w:val="-2"/>
        </w:rPr>
        <w:t xml:space="preserve"> </w:t>
      </w:r>
      <w:r w:rsidRPr="0009713C">
        <w:rPr>
          <w:rFonts w:ascii="Arial" w:eastAsia="Calibri" w:hAnsi="Arial" w:cs="Arial"/>
        </w:rPr>
        <w:t>contract. The report shall</w:t>
      </w:r>
      <w:r w:rsidRPr="0009713C">
        <w:rPr>
          <w:rFonts w:ascii="Arial" w:eastAsia="Calibri" w:hAnsi="Arial" w:cs="Arial"/>
          <w:spacing w:val="-1"/>
        </w:rPr>
        <w:t xml:space="preserve"> </w:t>
      </w:r>
      <w:r w:rsidRPr="0009713C">
        <w:rPr>
          <w:rFonts w:ascii="Arial" w:eastAsia="Calibri" w:hAnsi="Arial" w:cs="Arial"/>
        </w:rPr>
        <w:t>identify</w:t>
      </w:r>
      <w:r w:rsidRPr="0009713C">
        <w:rPr>
          <w:rFonts w:ascii="Arial" w:eastAsia="Calibri" w:hAnsi="Arial" w:cs="Arial"/>
          <w:spacing w:val="-1"/>
        </w:rPr>
        <w:t xml:space="preserve"> </w:t>
      </w:r>
      <w:r w:rsidRPr="0009713C">
        <w:rPr>
          <w:rFonts w:ascii="Arial" w:eastAsia="Calibri" w:hAnsi="Arial" w:cs="Arial"/>
        </w:rPr>
        <w:t>the Contractor</w:t>
      </w:r>
      <w:r w:rsidRPr="0009713C">
        <w:rPr>
          <w:rFonts w:ascii="Arial" w:eastAsia="Calibri" w:hAnsi="Arial" w:cs="Arial"/>
          <w:spacing w:val="-2"/>
        </w:rPr>
        <w:t xml:space="preserve"> </w:t>
      </w:r>
      <w:r w:rsidRPr="0009713C">
        <w:rPr>
          <w:rFonts w:ascii="Arial" w:eastAsia="Calibri" w:hAnsi="Arial" w:cs="Arial"/>
        </w:rPr>
        <w:t>and the</w:t>
      </w:r>
      <w:r w:rsidRPr="0009713C">
        <w:rPr>
          <w:rFonts w:ascii="Arial" w:eastAsia="Calibri" w:hAnsi="Arial" w:cs="Arial"/>
          <w:spacing w:val="-2"/>
        </w:rPr>
        <w:t xml:space="preserve"> </w:t>
      </w:r>
      <w:r w:rsidRPr="0009713C">
        <w:rPr>
          <w:rFonts w:ascii="Arial" w:eastAsia="Calibri" w:hAnsi="Arial" w:cs="Arial"/>
        </w:rPr>
        <w:t>contract</w:t>
      </w:r>
      <w:r w:rsidRPr="0009713C">
        <w:rPr>
          <w:rFonts w:ascii="Arial" w:eastAsia="Calibri" w:hAnsi="Arial" w:cs="Arial"/>
          <w:spacing w:val="-3"/>
        </w:rPr>
        <w:t xml:space="preserve"> </w:t>
      </w:r>
      <w:r w:rsidRPr="0009713C">
        <w:rPr>
          <w:rFonts w:ascii="Arial" w:eastAsia="Calibri" w:hAnsi="Arial" w:cs="Arial"/>
        </w:rPr>
        <w:t>number, and list the</w:t>
      </w:r>
      <w:r w:rsidRPr="0009713C">
        <w:rPr>
          <w:rFonts w:ascii="Arial" w:eastAsia="Calibri" w:hAnsi="Arial" w:cs="Arial"/>
          <w:spacing w:val="-2"/>
        </w:rPr>
        <w:t xml:space="preserve"> </w:t>
      </w:r>
      <w:r w:rsidRPr="0009713C">
        <w:rPr>
          <w:rFonts w:ascii="Arial" w:eastAsia="Calibri" w:hAnsi="Arial" w:cs="Arial"/>
        </w:rPr>
        <w:t>following</w:t>
      </w:r>
      <w:r w:rsidRPr="0009713C">
        <w:rPr>
          <w:rFonts w:ascii="Arial" w:eastAsia="Calibri" w:hAnsi="Arial" w:cs="Arial"/>
          <w:spacing w:val="-2"/>
        </w:rPr>
        <w:t xml:space="preserve"> </w:t>
      </w:r>
      <w:r w:rsidRPr="0009713C">
        <w:rPr>
          <w:rFonts w:ascii="Arial" w:eastAsia="Calibri" w:hAnsi="Arial" w:cs="Arial"/>
        </w:rPr>
        <w:t>status</w:t>
      </w:r>
      <w:r w:rsidRPr="0009713C">
        <w:rPr>
          <w:rFonts w:ascii="Arial" w:eastAsia="Calibri" w:hAnsi="Arial" w:cs="Arial"/>
          <w:spacing w:val="-1"/>
        </w:rPr>
        <w:t xml:space="preserve"> </w:t>
      </w:r>
      <w:r w:rsidRPr="0009713C">
        <w:rPr>
          <w:rFonts w:ascii="Arial" w:eastAsia="Calibri" w:hAnsi="Arial" w:cs="Arial"/>
        </w:rPr>
        <w:t>for</w:t>
      </w:r>
      <w:r w:rsidRPr="0009713C">
        <w:rPr>
          <w:rFonts w:ascii="Arial" w:eastAsia="Calibri" w:hAnsi="Arial" w:cs="Arial"/>
          <w:spacing w:val="-2"/>
        </w:rPr>
        <w:t xml:space="preserve"> </w:t>
      </w:r>
      <w:r w:rsidRPr="0009713C">
        <w:rPr>
          <w:rFonts w:ascii="Arial" w:eastAsia="Calibri" w:hAnsi="Arial" w:cs="Arial"/>
        </w:rPr>
        <w:t>each</w:t>
      </w:r>
      <w:r w:rsidRPr="0009713C">
        <w:rPr>
          <w:rFonts w:ascii="Arial" w:eastAsia="Calibri" w:hAnsi="Arial" w:cs="Arial"/>
          <w:spacing w:val="-1"/>
        </w:rPr>
        <w:t xml:space="preserve"> </w:t>
      </w:r>
      <w:r w:rsidRPr="0009713C">
        <w:rPr>
          <w:rFonts w:ascii="Arial" w:eastAsia="Calibri" w:hAnsi="Arial" w:cs="Arial"/>
        </w:rPr>
        <w:t>contractor/subcontractor</w:t>
      </w:r>
      <w:r w:rsidRPr="0009713C">
        <w:rPr>
          <w:rFonts w:ascii="Arial" w:eastAsia="Calibri" w:hAnsi="Arial" w:cs="Arial"/>
          <w:spacing w:val="-2"/>
        </w:rPr>
        <w:t xml:space="preserve"> </w:t>
      </w:r>
      <w:r w:rsidRPr="0009713C">
        <w:rPr>
          <w:rFonts w:ascii="Arial" w:eastAsia="Calibri" w:hAnsi="Arial" w:cs="Arial"/>
        </w:rPr>
        <w:t>employee who</w:t>
      </w:r>
      <w:r w:rsidRPr="0009713C">
        <w:rPr>
          <w:rFonts w:ascii="Arial" w:eastAsia="Calibri" w:hAnsi="Arial" w:cs="Arial"/>
          <w:spacing w:val="-2"/>
        </w:rPr>
        <w:t xml:space="preserve"> </w:t>
      </w:r>
      <w:r w:rsidRPr="0009713C">
        <w:rPr>
          <w:rFonts w:ascii="Arial" w:eastAsia="Calibri" w:hAnsi="Arial" w:cs="Arial"/>
        </w:rPr>
        <w:t>holds</w:t>
      </w:r>
      <w:r w:rsidRPr="0009713C">
        <w:rPr>
          <w:rFonts w:ascii="Arial" w:eastAsia="Calibri" w:hAnsi="Arial" w:cs="Arial"/>
          <w:spacing w:val="-1"/>
        </w:rPr>
        <w:t xml:space="preserve"> </w:t>
      </w:r>
      <w:r w:rsidRPr="0009713C">
        <w:rPr>
          <w:rFonts w:ascii="Arial" w:eastAsia="Calibri" w:hAnsi="Arial" w:cs="Arial"/>
        </w:rPr>
        <w:t>a PIV/identification card under</w:t>
      </w:r>
      <w:r w:rsidRPr="0009713C">
        <w:rPr>
          <w:rFonts w:ascii="Arial" w:eastAsia="Calibri" w:hAnsi="Arial" w:cs="Arial"/>
          <w:spacing w:val="-2"/>
        </w:rPr>
        <w:t xml:space="preserve"> </w:t>
      </w:r>
      <w:r w:rsidRPr="0009713C">
        <w:rPr>
          <w:rFonts w:ascii="Arial" w:eastAsia="Calibri" w:hAnsi="Arial" w:cs="Arial"/>
        </w:rPr>
        <w:t>this</w:t>
      </w:r>
      <w:r w:rsidRPr="0009713C">
        <w:rPr>
          <w:rFonts w:ascii="Arial" w:eastAsia="Calibri" w:hAnsi="Arial" w:cs="Arial"/>
          <w:spacing w:val="-1"/>
        </w:rPr>
        <w:t xml:space="preserve"> </w:t>
      </w:r>
      <w:r w:rsidRPr="0009713C">
        <w:rPr>
          <w:rFonts w:ascii="Arial" w:eastAsia="Calibri" w:hAnsi="Arial" w:cs="Arial"/>
        </w:rPr>
        <w:t>contract:</w:t>
      </w:r>
    </w:p>
    <w:p w14:paraId="6F954CF8" w14:textId="77777777" w:rsidR="00E74DC5" w:rsidRPr="0009713C" w:rsidRDefault="00E74DC5" w:rsidP="0009713C">
      <w:pPr>
        <w:kinsoku w:val="0"/>
        <w:overflowPunct w:val="0"/>
        <w:autoSpaceDE w:val="0"/>
        <w:autoSpaceDN w:val="0"/>
        <w:adjustRightInd w:val="0"/>
        <w:rPr>
          <w:rFonts w:ascii="Arial" w:eastAsia="Calibri" w:hAnsi="Arial" w:cs="Arial"/>
        </w:rPr>
      </w:pPr>
    </w:p>
    <w:p w14:paraId="6F954CF9" w14:textId="77777777" w:rsidR="00E74DC5" w:rsidRPr="0009713C" w:rsidRDefault="00E74DC5" w:rsidP="0009713C">
      <w:pPr>
        <w:kinsoku w:val="0"/>
        <w:overflowPunct w:val="0"/>
        <w:autoSpaceDE w:val="0"/>
        <w:autoSpaceDN w:val="0"/>
        <w:adjustRightInd w:val="0"/>
        <w:ind w:left="960"/>
        <w:rPr>
          <w:rFonts w:ascii="Arial" w:eastAsia="Calibri" w:hAnsi="Arial" w:cs="Arial"/>
        </w:rPr>
      </w:pPr>
      <w:r w:rsidRPr="0009713C">
        <w:rPr>
          <w:rFonts w:ascii="Arial" w:eastAsia="Calibri" w:hAnsi="Arial" w:cs="Arial"/>
        </w:rPr>
        <w:t>1.</w:t>
      </w:r>
      <w:r w:rsidRPr="0009713C">
        <w:rPr>
          <w:rFonts w:ascii="Arial" w:eastAsia="Calibri" w:hAnsi="Arial" w:cs="Arial"/>
          <w:spacing w:val="80"/>
        </w:rPr>
        <w:t xml:space="preserve"> </w:t>
      </w:r>
      <w:r w:rsidRPr="0009713C">
        <w:rPr>
          <w:rFonts w:ascii="Arial" w:eastAsia="Calibri" w:hAnsi="Arial" w:cs="Arial"/>
        </w:rPr>
        <w:t>Contractor/subcontractor employee name..</w:t>
      </w:r>
    </w:p>
    <w:p w14:paraId="6F954CFA" w14:textId="77777777" w:rsidR="00E74DC5" w:rsidRPr="0009713C" w:rsidRDefault="00E74DC5" w:rsidP="0009713C">
      <w:pPr>
        <w:numPr>
          <w:ilvl w:val="0"/>
          <w:numId w:val="6"/>
        </w:numPr>
        <w:tabs>
          <w:tab w:val="left" w:pos="1279"/>
        </w:tabs>
        <w:kinsoku w:val="0"/>
        <w:overflowPunct w:val="0"/>
        <w:autoSpaceDE w:val="0"/>
        <w:autoSpaceDN w:val="0"/>
        <w:adjustRightInd w:val="0"/>
        <w:spacing w:before="124" w:after="0" w:line="242" w:lineRule="auto"/>
        <w:ind w:left="1279" w:right="848"/>
        <w:rPr>
          <w:rFonts w:ascii="Arial" w:eastAsia="Calibri" w:hAnsi="Arial" w:cs="Arial"/>
        </w:rPr>
      </w:pPr>
      <w:r w:rsidRPr="0009713C">
        <w:rPr>
          <w:rFonts w:ascii="Arial" w:eastAsia="Calibri" w:hAnsi="Arial" w:cs="Arial"/>
        </w:rPr>
        <w:t>Name of</w:t>
      </w:r>
      <w:r w:rsidRPr="0009713C">
        <w:rPr>
          <w:rFonts w:ascii="Arial" w:eastAsia="Calibri" w:hAnsi="Arial" w:cs="Arial"/>
          <w:spacing w:val="-1"/>
        </w:rPr>
        <w:t xml:space="preserve"> </w:t>
      </w:r>
      <w:r w:rsidRPr="0009713C">
        <w:rPr>
          <w:rFonts w:ascii="Arial" w:eastAsia="Calibri" w:hAnsi="Arial" w:cs="Arial"/>
        </w:rPr>
        <w:t>VA facility where Contractor/subcontractor</w:t>
      </w:r>
      <w:r w:rsidRPr="0009713C">
        <w:rPr>
          <w:rFonts w:ascii="Arial" w:eastAsia="Calibri" w:hAnsi="Arial" w:cs="Arial"/>
          <w:spacing w:val="-2"/>
        </w:rPr>
        <w:t xml:space="preserve"> </w:t>
      </w:r>
      <w:r w:rsidRPr="0009713C">
        <w:rPr>
          <w:rFonts w:ascii="Arial" w:eastAsia="Calibri" w:hAnsi="Arial" w:cs="Arial"/>
        </w:rPr>
        <w:t>employee works, if applicable.</w:t>
      </w:r>
    </w:p>
    <w:p w14:paraId="6F954CFB" w14:textId="77777777" w:rsidR="00E74DC5" w:rsidRPr="0009713C" w:rsidRDefault="00E74DC5" w:rsidP="0009713C">
      <w:pPr>
        <w:numPr>
          <w:ilvl w:val="0"/>
          <w:numId w:val="6"/>
        </w:numPr>
        <w:tabs>
          <w:tab w:val="left" w:pos="1278"/>
        </w:tabs>
        <w:kinsoku w:val="0"/>
        <w:overflowPunct w:val="0"/>
        <w:autoSpaceDE w:val="0"/>
        <w:autoSpaceDN w:val="0"/>
        <w:adjustRightInd w:val="0"/>
        <w:spacing w:after="0" w:line="266" w:lineRule="exact"/>
        <w:ind w:left="1278" w:hanging="359"/>
        <w:rPr>
          <w:rFonts w:ascii="Arial" w:eastAsia="Calibri" w:hAnsi="Arial" w:cs="Arial"/>
        </w:rPr>
      </w:pPr>
      <w:r w:rsidRPr="0009713C">
        <w:rPr>
          <w:rFonts w:ascii="Arial" w:eastAsia="Calibri" w:hAnsi="Arial" w:cs="Arial"/>
        </w:rPr>
        <w:t>Date background check submitted for Contractor/subcontractor employee.</w:t>
      </w:r>
    </w:p>
    <w:p w14:paraId="6F954CFC" w14:textId="77777777" w:rsidR="00E74DC5" w:rsidRPr="0009713C" w:rsidRDefault="00E74DC5" w:rsidP="0009713C">
      <w:pPr>
        <w:numPr>
          <w:ilvl w:val="0"/>
          <w:numId w:val="6"/>
        </w:numPr>
        <w:tabs>
          <w:tab w:val="left" w:pos="1278"/>
        </w:tabs>
        <w:kinsoku w:val="0"/>
        <w:overflowPunct w:val="0"/>
        <w:autoSpaceDE w:val="0"/>
        <w:autoSpaceDN w:val="0"/>
        <w:adjustRightInd w:val="0"/>
        <w:spacing w:before="5" w:after="0" w:line="240" w:lineRule="auto"/>
        <w:ind w:left="1278" w:hanging="359"/>
        <w:rPr>
          <w:rFonts w:ascii="Arial" w:eastAsia="Calibri" w:hAnsi="Arial" w:cs="Arial"/>
        </w:rPr>
      </w:pPr>
      <w:r w:rsidRPr="0009713C">
        <w:rPr>
          <w:rFonts w:ascii="Arial" w:eastAsia="Calibri" w:hAnsi="Arial" w:cs="Arial"/>
        </w:rPr>
        <w:t>Date PIV/identification card issued to Contractor/subcontractor employee.</w:t>
      </w:r>
    </w:p>
    <w:p w14:paraId="6F954CFD" w14:textId="77777777" w:rsidR="00E74DC5" w:rsidRPr="0009713C" w:rsidRDefault="00E74DC5" w:rsidP="0009713C">
      <w:pPr>
        <w:numPr>
          <w:ilvl w:val="0"/>
          <w:numId w:val="6"/>
        </w:numPr>
        <w:tabs>
          <w:tab w:val="left" w:pos="1279"/>
        </w:tabs>
        <w:kinsoku w:val="0"/>
        <w:overflowPunct w:val="0"/>
        <w:autoSpaceDE w:val="0"/>
        <w:autoSpaceDN w:val="0"/>
        <w:adjustRightInd w:val="0"/>
        <w:spacing w:after="0" w:line="240" w:lineRule="auto"/>
        <w:ind w:left="1279" w:right="773"/>
        <w:rPr>
          <w:rFonts w:ascii="Arial" w:eastAsia="Calibri" w:hAnsi="Arial" w:cs="Arial"/>
        </w:rPr>
      </w:pPr>
      <w:r w:rsidRPr="0009713C">
        <w:rPr>
          <w:rFonts w:ascii="Arial" w:eastAsia="Calibri" w:hAnsi="Arial" w:cs="Arial"/>
        </w:rPr>
        <w:t>Contractor/subcontractor employee’s PIV/identification card number,</w:t>
      </w:r>
      <w:r w:rsidRPr="0009713C">
        <w:rPr>
          <w:rFonts w:ascii="Arial" w:eastAsia="Calibri" w:hAnsi="Arial" w:cs="Arial"/>
          <w:spacing w:val="-4"/>
        </w:rPr>
        <w:t xml:space="preserve"> </w:t>
      </w:r>
      <w:r w:rsidRPr="0009713C">
        <w:rPr>
          <w:rFonts w:ascii="Arial" w:eastAsia="Calibri" w:hAnsi="Arial" w:cs="Arial"/>
        </w:rPr>
        <w:t>as applicable.</w:t>
      </w:r>
    </w:p>
    <w:p w14:paraId="6F954CFE" w14:textId="77777777" w:rsidR="00E74DC5" w:rsidRPr="0009713C" w:rsidRDefault="00E74DC5" w:rsidP="0009713C">
      <w:pPr>
        <w:numPr>
          <w:ilvl w:val="0"/>
          <w:numId w:val="6"/>
        </w:numPr>
        <w:tabs>
          <w:tab w:val="left" w:pos="1279"/>
        </w:tabs>
        <w:kinsoku w:val="0"/>
        <w:overflowPunct w:val="0"/>
        <w:autoSpaceDE w:val="0"/>
        <w:autoSpaceDN w:val="0"/>
        <w:adjustRightInd w:val="0"/>
        <w:spacing w:after="0" w:line="240" w:lineRule="auto"/>
        <w:ind w:left="1279" w:right="1559"/>
        <w:rPr>
          <w:rFonts w:ascii="Arial" w:eastAsia="Calibri" w:hAnsi="Arial" w:cs="Arial"/>
        </w:rPr>
      </w:pPr>
      <w:r w:rsidRPr="0009713C">
        <w:rPr>
          <w:rFonts w:ascii="Arial" w:eastAsia="Calibri" w:hAnsi="Arial" w:cs="Arial"/>
        </w:rPr>
        <w:t>Date Contractor/subcontractor</w:t>
      </w:r>
      <w:r w:rsidRPr="0009713C">
        <w:rPr>
          <w:rFonts w:ascii="Arial" w:eastAsia="Calibri" w:hAnsi="Arial" w:cs="Arial"/>
          <w:spacing w:val="-6"/>
        </w:rPr>
        <w:t xml:space="preserve"> </w:t>
      </w:r>
      <w:r w:rsidRPr="0009713C">
        <w:rPr>
          <w:rFonts w:ascii="Arial" w:eastAsia="Calibri" w:hAnsi="Arial" w:cs="Arial"/>
        </w:rPr>
        <w:t>employee no longer has need for PIV/identification card.</w:t>
      </w:r>
    </w:p>
    <w:p w14:paraId="6F954CFF" w14:textId="77777777" w:rsidR="00E74DC5" w:rsidRPr="0009713C" w:rsidRDefault="00E74DC5" w:rsidP="0009713C">
      <w:pPr>
        <w:numPr>
          <w:ilvl w:val="0"/>
          <w:numId w:val="6"/>
        </w:numPr>
        <w:tabs>
          <w:tab w:val="left" w:pos="1278"/>
        </w:tabs>
        <w:kinsoku w:val="0"/>
        <w:overflowPunct w:val="0"/>
        <w:autoSpaceDE w:val="0"/>
        <w:autoSpaceDN w:val="0"/>
        <w:adjustRightInd w:val="0"/>
        <w:spacing w:after="0" w:line="240" w:lineRule="auto"/>
        <w:ind w:left="1278" w:hanging="359"/>
        <w:rPr>
          <w:rFonts w:ascii="Arial" w:eastAsia="Calibri" w:hAnsi="Arial" w:cs="Arial"/>
        </w:rPr>
      </w:pPr>
      <w:r w:rsidRPr="0009713C">
        <w:rPr>
          <w:rFonts w:ascii="Arial" w:eastAsia="Calibri" w:hAnsi="Arial" w:cs="Arial"/>
        </w:rPr>
        <w:t>Date Contractor</w:t>
      </w:r>
      <w:r w:rsidRPr="0009713C">
        <w:rPr>
          <w:rFonts w:ascii="Arial" w:eastAsia="Calibri" w:hAnsi="Arial" w:cs="Arial"/>
          <w:spacing w:val="-1"/>
        </w:rPr>
        <w:t xml:space="preserve"> </w:t>
      </w:r>
      <w:r w:rsidRPr="0009713C">
        <w:rPr>
          <w:rFonts w:ascii="Arial" w:eastAsia="Calibri" w:hAnsi="Arial" w:cs="Arial"/>
        </w:rPr>
        <w:t>notified VA that PIV/identification card is no longer required.</w:t>
      </w:r>
    </w:p>
    <w:p w14:paraId="6F954D00" w14:textId="77777777" w:rsidR="00E74DC5" w:rsidRPr="0009713C" w:rsidRDefault="00E74DC5" w:rsidP="0009713C">
      <w:pPr>
        <w:numPr>
          <w:ilvl w:val="0"/>
          <w:numId w:val="6"/>
        </w:numPr>
        <w:tabs>
          <w:tab w:val="left" w:pos="1278"/>
        </w:tabs>
        <w:kinsoku w:val="0"/>
        <w:overflowPunct w:val="0"/>
        <w:autoSpaceDE w:val="0"/>
        <w:autoSpaceDN w:val="0"/>
        <w:adjustRightInd w:val="0"/>
        <w:spacing w:after="0" w:line="240" w:lineRule="auto"/>
        <w:ind w:left="1278" w:hanging="359"/>
        <w:rPr>
          <w:rFonts w:ascii="Arial" w:eastAsia="Calibri" w:hAnsi="Arial" w:cs="Arial"/>
        </w:rPr>
      </w:pPr>
      <w:r w:rsidRPr="0009713C">
        <w:rPr>
          <w:rFonts w:ascii="Arial" w:eastAsia="Calibri" w:hAnsi="Arial" w:cs="Arial"/>
        </w:rPr>
        <w:t>Date Contractor returned PIV/identification card was returned to VA.</w:t>
      </w:r>
    </w:p>
    <w:p w14:paraId="6F954D01" w14:textId="77777777" w:rsidR="00E74DC5" w:rsidRPr="0009713C" w:rsidRDefault="00E74DC5" w:rsidP="0009713C">
      <w:pPr>
        <w:kinsoku w:val="0"/>
        <w:overflowPunct w:val="0"/>
        <w:autoSpaceDE w:val="0"/>
        <w:autoSpaceDN w:val="0"/>
        <w:adjustRightInd w:val="0"/>
        <w:rPr>
          <w:rFonts w:ascii="Arial" w:eastAsia="Calibri" w:hAnsi="Arial" w:cs="Arial"/>
        </w:rPr>
      </w:pPr>
    </w:p>
    <w:p w14:paraId="6F954D02" w14:textId="77777777" w:rsidR="00E74DC5" w:rsidRPr="0009713C" w:rsidRDefault="00E74DC5" w:rsidP="0009713C">
      <w:pPr>
        <w:kinsoku w:val="0"/>
        <w:overflowPunct w:val="0"/>
        <w:autoSpaceDE w:val="0"/>
        <w:autoSpaceDN w:val="0"/>
        <w:adjustRightInd w:val="0"/>
        <w:ind w:left="267" w:right="483" w:firstLine="292"/>
        <w:jc w:val="both"/>
        <w:rPr>
          <w:rFonts w:ascii="Arial" w:eastAsia="Calibri" w:hAnsi="Arial" w:cs="Arial"/>
        </w:rPr>
      </w:pPr>
      <w:r w:rsidRPr="0009713C">
        <w:rPr>
          <w:rFonts w:ascii="Arial" w:eastAsia="Calibri" w:hAnsi="Arial" w:cs="Arial"/>
        </w:rPr>
        <w:lastRenderedPageBreak/>
        <w:t>(h)</w:t>
      </w:r>
      <w:r w:rsidRPr="0009713C">
        <w:rPr>
          <w:rFonts w:ascii="Arial" w:eastAsia="Calibri" w:hAnsi="Arial" w:cs="Arial"/>
          <w:spacing w:val="-1"/>
        </w:rPr>
        <w:t xml:space="preserve"> </w:t>
      </w:r>
      <w:r w:rsidRPr="0009713C">
        <w:rPr>
          <w:rFonts w:ascii="Arial" w:eastAsia="Calibri" w:hAnsi="Arial" w:cs="Arial"/>
          <w:i/>
          <w:iCs/>
        </w:rPr>
        <w:t xml:space="preserve">Flow down of clause. </w:t>
      </w:r>
      <w:r w:rsidRPr="0009713C">
        <w:rPr>
          <w:rFonts w:ascii="Arial" w:eastAsia="Calibri" w:hAnsi="Arial" w:cs="Arial"/>
        </w:rPr>
        <w:t>The Contractor shall include the substance of this clause</w:t>
      </w:r>
      <w:r w:rsidRPr="0009713C">
        <w:rPr>
          <w:rFonts w:ascii="Arial" w:eastAsia="Calibri" w:hAnsi="Arial" w:cs="Arial"/>
          <w:spacing w:val="-2"/>
        </w:rPr>
        <w:t xml:space="preserve"> </w:t>
      </w:r>
      <w:r w:rsidRPr="0009713C">
        <w:rPr>
          <w:rFonts w:ascii="Arial" w:eastAsia="Calibri" w:hAnsi="Arial" w:cs="Arial"/>
        </w:rPr>
        <w:t>in</w:t>
      </w:r>
      <w:r w:rsidRPr="0009713C">
        <w:rPr>
          <w:rFonts w:ascii="Arial" w:eastAsia="Calibri" w:hAnsi="Arial" w:cs="Arial"/>
          <w:spacing w:val="-2"/>
        </w:rPr>
        <w:t xml:space="preserve"> </w:t>
      </w:r>
      <w:r w:rsidRPr="0009713C">
        <w:rPr>
          <w:rFonts w:ascii="Arial" w:eastAsia="Calibri" w:hAnsi="Arial" w:cs="Arial"/>
        </w:rPr>
        <w:t>subcontracts,</w:t>
      </w:r>
      <w:r w:rsidRPr="0009713C">
        <w:rPr>
          <w:rFonts w:ascii="Arial" w:eastAsia="Calibri" w:hAnsi="Arial" w:cs="Arial"/>
          <w:spacing w:val="-10"/>
        </w:rPr>
        <w:t xml:space="preserve"> </w:t>
      </w:r>
      <w:r w:rsidRPr="0009713C">
        <w:rPr>
          <w:rFonts w:ascii="Arial" w:eastAsia="Calibri" w:hAnsi="Arial" w:cs="Arial"/>
        </w:rPr>
        <w:t>third-party</w:t>
      </w:r>
      <w:r w:rsidRPr="0009713C">
        <w:rPr>
          <w:rFonts w:ascii="Arial" w:eastAsia="Calibri" w:hAnsi="Arial" w:cs="Arial"/>
          <w:spacing w:val="-8"/>
        </w:rPr>
        <w:t xml:space="preserve"> </w:t>
      </w:r>
      <w:r w:rsidRPr="0009713C">
        <w:rPr>
          <w:rFonts w:ascii="Arial" w:eastAsia="Calibri" w:hAnsi="Arial" w:cs="Arial"/>
        </w:rPr>
        <w:t>agreements,</w:t>
      </w:r>
      <w:r w:rsidRPr="0009713C">
        <w:rPr>
          <w:rFonts w:ascii="Arial" w:eastAsia="Calibri" w:hAnsi="Arial" w:cs="Arial"/>
          <w:spacing w:val="-3"/>
        </w:rPr>
        <w:t xml:space="preserve"> </w:t>
      </w:r>
      <w:r w:rsidRPr="0009713C">
        <w:rPr>
          <w:rFonts w:ascii="Arial" w:eastAsia="Calibri" w:hAnsi="Arial" w:cs="Arial"/>
        </w:rPr>
        <w:t>and</w:t>
      </w:r>
      <w:r w:rsidRPr="0009713C">
        <w:rPr>
          <w:rFonts w:ascii="Arial" w:eastAsia="Calibri" w:hAnsi="Arial" w:cs="Arial"/>
          <w:spacing w:val="-5"/>
        </w:rPr>
        <w:t xml:space="preserve"> </w:t>
      </w:r>
      <w:r w:rsidRPr="0009713C">
        <w:rPr>
          <w:rFonts w:ascii="Arial" w:eastAsia="Calibri" w:hAnsi="Arial" w:cs="Arial"/>
        </w:rPr>
        <w:t>BAA’s,</w:t>
      </w:r>
      <w:r w:rsidRPr="0009713C">
        <w:rPr>
          <w:rFonts w:ascii="Arial" w:eastAsia="Calibri" w:hAnsi="Arial" w:cs="Arial"/>
          <w:spacing w:val="-5"/>
        </w:rPr>
        <w:t xml:space="preserve"> </w:t>
      </w:r>
      <w:r w:rsidRPr="0009713C">
        <w:rPr>
          <w:rFonts w:ascii="Arial" w:eastAsia="Calibri" w:hAnsi="Arial" w:cs="Arial"/>
        </w:rPr>
        <w:t>in</w:t>
      </w:r>
      <w:r w:rsidRPr="0009713C">
        <w:rPr>
          <w:rFonts w:ascii="Arial" w:eastAsia="Calibri" w:hAnsi="Arial" w:cs="Arial"/>
          <w:spacing w:val="-5"/>
        </w:rPr>
        <w:t xml:space="preserve"> </w:t>
      </w:r>
      <w:r w:rsidRPr="0009713C">
        <w:rPr>
          <w:rFonts w:ascii="Arial" w:eastAsia="Calibri" w:hAnsi="Arial" w:cs="Arial"/>
        </w:rPr>
        <w:t>which</w:t>
      </w:r>
      <w:r w:rsidRPr="0009713C">
        <w:rPr>
          <w:rFonts w:ascii="Arial" w:eastAsia="Calibri" w:hAnsi="Arial" w:cs="Arial"/>
          <w:spacing w:val="-9"/>
        </w:rPr>
        <w:t xml:space="preserve"> </w:t>
      </w:r>
      <w:r w:rsidRPr="0009713C">
        <w:rPr>
          <w:rFonts w:ascii="Arial" w:eastAsia="Calibri" w:hAnsi="Arial" w:cs="Arial"/>
        </w:rPr>
        <w:t>subcontractors,</w:t>
      </w:r>
    </w:p>
    <w:p w14:paraId="6F954D03" w14:textId="77777777" w:rsidR="00E74DC5" w:rsidRPr="0009713C" w:rsidRDefault="00E74DC5" w:rsidP="0009713C">
      <w:pPr>
        <w:kinsoku w:val="0"/>
        <w:overflowPunct w:val="0"/>
        <w:autoSpaceDE w:val="0"/>
        <w:autoSpaceDN w:val="0"/>
        <w:adjustRightInd w:val="0"/>
        <w:ind w:left="199" w:right="113"/>
        <w:jc w:val="both"/>
        <w:rPr>
          <w:rFonts w:ascii="Arial" w:eastAsia="Calibri" w:hAnsi="Arial" w:cs="Arial"/>
        </w:rPr>
      </w:pPr>
      <w:r w:rsidRPr="0009713C">
        <w:rPr>
          <w:rFonts w:ascii="Arial" w:eastAsia="Calibri" w:hAnsi="Arial" w:cs="Arial"/>
        </w:rPr>
        <w:t>third-party servicers/employees,</w:t>
      </w:r>
      <w:r w:rsidRPr="0009713C">
        <w:rPr>
          <w:rFonts w:ascii="Arial" w:eastAsia="Calibri" w:hAnsi="Arial" w:cs="Arial"/>
          <w:spacing w:val="-1"/>
        </w:rPr>
        <w:t xml:space="preserve"> </w:t>
      </w:r>
      <w:r w:rsidRPr="0009713C">
        <w:rPr>
          <w:rFonts w:ascii="Arial" w:eastAsia="Calibri" w:hAnsi="Arial" w:cs="Arial"/>
        </w:rPr>
        <w:t>and business associates will perform functions where they will have physical</w:t>
      </w:r>
      <w:r w:rsidRPr="0009713C">
        <w:rPr>
          <w:rFonts w:ascii="Arial" w:eastAsia="Calibri" w:hAnsi="Arial" w:cs="Arial"/>
          <w:spacing w:val="-2"/>
        </w:rPr>
        <w:t xml:space="preserve"> </w:t>
      </w:r>
      <w:r w:rsidRPr="0009713C">
        <w:rPr>
          <w:rFonts w:ascii="Arial" w:eastAsia="Calibri" w:hAnsi="Arial" w:cs="Arial"/>
        </w:rPr>
        <w:t>access to a VA facility</w:t>
      </w:r>
      <w:r w:rsidRPr="0009713C">
        <w:rPr>
          <w:rFonts w:ascii="Arial" w:eastAsia="Calibri" w:hAnsi="Arial" w:cs="Arial"/>
          <w:spacing w:val="-1"/>
        </w:rPr>
        <w:t xml:space="preserve"> </w:t>
      </w:r>
      <w:r w:rsidRPr="0009713C">
        <w:rPr>
          <w:rFonts w:ascii="Arial" w:eastAsia="Calibri" w:hAnsi="Arial" w:cs="Arial"/>
        </w:rPr>
        <w:t>or logical access to VA</w:t>
      </w:r>
      <w:r w:rsidRPr="0009713C">
        <w:rPr>
          <w:rFonts w:ascii="Arial" w:eastAsia="Calibri" w:hAnsi="Arial" w:cs="Arial"/>
          <w:spacing w:val="-1"/>
        </w:rPr>
        <w:t xml:space="preserve"> </w:t>
      </w:r>
      <w:r w:rsidRPr="0009713C">
        <w:rPr>
          <w:rFonts w:ascii="Arial" w:eastAsia="Calibri" w:hAnsi="Arial" w:cs="Arial"/>
        </w:rPr>
        <w:t>data, information, VA</w:t>
      </w:r>
      <w:r w:rsidRPr="0009713C">
        <w:rPr>
          <w:rFonts w:ascii="Arial" w:eastAsia="Calibri" w:hAnsi="Arial" w:cs="Arial"/>
          <w:spacing w:val="-5"/>
        </w:rPr>
        <w:t xml:space="preserve"> </w:t>
      </w:r>
      <w:r w:rsidRPr="0009713C">
        <w:rPr>
          <w:rFonts w:ascii="Arial" w:eastAsia="Calibri" w:hAnsi="Arial" w:cs="Arial"/>
        </w:rPr>
        <w:t>sensitive</w:t>
      </w:r>
      <w:r w:rsidRPr="0009713C">
        <w:rPr>
          <w:rFonts w:ascii="Arial" w:eastAsia="Calibri" w:hAnsi="Arial" w:cs="Arial"/>
          <w:spacing w:val="-5"/>
        </w:rPr>
        <w:t xml:space="preserve"> </w:t>
      </w:r>
      <w:r w:rsidRPr="0009713C">
        <w:rPr>
          <w:rFonts w:ascii="Arial" w:eastAsia="Calibri" w:hAnsi="Arial" w:cs="Arial"/>
        </w:rPr>
        <w:t>information,</w:t>
      </w:r>
      <w:r w:rsidRPr="0009713C">
        <w:rPr>
          <w:rFonts w:ascii="Arial" w:eastAsia="Calibri" w:hAnsi="Arial" w:cs="Arial"/>
          <w:spacing w:val="-6"/>
        </w:rPr>
        <w:t xml:space="preserve"> </w:t>
      </w:r>
      <w:r w:rsidRPr="0009713C">
        <w:rPr>
          <w:rFonts w:ascii="Arial" w:eastAsia="Calibri" w:hAnsi="Arial" w:cs="Arial"/>
        </w:rPr>
        <w:t>or</w:t>
      </w:r>
      <w:r w:rsidRPr="0009713C">
        <w:rPr>
          <w:rFonts w:ascii="Arial" w:eastAsia="Calibri" w:hAnsi="Arial" w:cs="Arial"/>
          <w:spacing w:val="-9"/>
        </w:rPr>
        <w:t xml:space="preserve"> </w:t>
      </w:r>
      <w:r w:rsidRPr="0009713C">
        <w:rPr>
          <w:rFonts w:ascii="Arial" w:eastAsia="Calibri" w:hAnsi="Arial" w:cs="Arial"/>
        </w:rPr>
        <w:t>information</w:t>
      </w:r>
      <w:r w:rsidRPr="0009713C">
        <w:rPr>
          <w:rFonts w:ascii="Arial" w:eastAsia="Calibri" w:hAnsi="Arial" w:cs="Arial"/>
          <w:spacing w:val="-8"/>
        </w:rPr>
        <w:t xml:space="preserve"> </w:t>
      </w:r>
      <w:r w:rsidRPr="0009713C">
        <w:rPr>
          <w:rFonts w:ascii="Arial" w:eastAsia="Calibri" w:hAnsi="Arial" w:cs="Arial"/>
        </w:rPr>
        <w:t>technology</w:t>
      </w:r>
      <w:r w:rsidRPr="0009713C">
        <w:rPr>
          <w:rFonts w:ascii="Arial" w:eastAsia="Calibri" w:hAnsi="Arial" w:cs="Arial"/>
          <w:spacing w:val="-11"/>
        </w:rPr>
        <w:t xml:space="preserve"> </w:t>
      </w:r>
      <w:r w:rsidRPr="0009713C">
        <w:rPr>
          <w:rFonts w:ascii="Arial" w:eastAsia="Calibri" w:hAnsi="Arial" w:cs="Arial"/>
        </w:rPr>
        <w:t>or</w:t>
      </w:r>
      <w:r w:rsidRPr="0009713C">
        <w:rPr>
          <w:rFonts w:ascii="Arial" w:eastAsia="Calibri" w:hAnsi="Arial" w:cs="Arial"/>
          <w:spacing w:val="-9"/>
        </w:rPr>
        <w:t xml:space="preserve"> </w:t>
      </w:r>
      <w:r w:rsidRPr="0009713C">
        <w:rPr>
          <w:rFonts w:ascii="Arial" w:eastAsia="Calibri" w:hAnsi="Arial" w:cs="Arial"/>
        </w:rPr>
        <w:t>VA</w:t>
      </w:r>
      <w:r w:rsidRPr="0009713C">
        <w:rPr>
          <w:rFonts w:ascii="Arial" w:eastAsia="Calibri" w:hAnsi="Arial" w:cs="Arial"/>
          <w:spacing w:val="-5"/>
        </w:rPr>
        <w:t xml:space="preserve"> </w:t>
      </w:r>
      <w:r w:rsidRPr="0009713C">
        <w:rPr>
          <w:rFonts w:ascii="Arial" w:eastAsia="Calibri" w:hAnsi="Arial" w:cs="Arial"/>
        </w:rPr>
        <w:t>information</w:t>
      </w:r>
      <w:r w:rsidRPr="0009713C">
        <w:rPr>
          <w:rFonts w:ascii="Arial" w:eastAsia="Calibri" w:hAnsi="Arial" w:cs="Arial"/>
          <w:spacing w:val="-3"/>
        </w:rPr>
        <w:t xml:space="preserve"> </w:t>
      </w:r>
      <w:r w:rsidRPr="0009713C">
        <w:rPr>
          <w:rFonts w:ascii="Arial" w:eastAsia="Calibri" w:hAnsi="Arial" w:cs="Arial"/>
        </w:rPr>
        <w:t>system</w:t>
      </w:r>
      <w:r w:rsidRPr="0009713C">
        <w:rPr>
          <w:rFonts w:ascii="Arial" w:eastAsia="Calibri" w:hAnsi="Arial" w:cs="Arial"/>
          <w:spacing w:val="-2"/>
        </w:rPr>
        <w:t xml:space="preserve"> </w:t>
      </w:r>
      <w:r w:rsidRPr="0009713C">
        <w:rPr>
          <w:rFonts w:ascii="Arial" w:eastAsia="Calibri" w:hAnsi="Arial" w:cs="Arial"/>
        </w:rPr>
        <w:t>containing such data or information.</w:t>
      </w:r>
    </w:p>
    <w:p w14:paraId="6F954D04" w14:textId="77777777" w:rsidR="00E74DC5" w:rsidRPr="0009713C" w:rsidRDefault="00E74DC5" w:rsidP="0009713C">
      <w:pPr>
        <w:jc w:val="center"/>
        <w:rPr>
          <w:rFonts w:ascii="Arial" w:eastAsia="Times New Roman" w:hAnsi="Arial" w:cs="Arial"/>
          <w:b/>
          <w:bCs/>
        </w:rPr>
      </w:pPr>
      <w:r w:rsidRPr="0009713C">
        <w:rPr>
          <w:rFonts w:ascii="Arial" w:eastAsia="Times New Roman" w:hAnsi="Arial" w:cs="Arial"/>
          <w:b/>
          <w:bCs/>
        </w:rPr>
        <w:t>(End of clause)</w:t>
      </w:r>
    </w:p>
    <w:p w14:paraId="6F954D05" w14:textId="77777777" w:rsidR="00E74DC5" w:rsidRDefault="00E74DC5" w:rsidP="0009713C"/>
    <w:sectPr w:rsidR="0009713C">
      <w:type w:val="continuous"/>
      <w:pgSz w:w="12240" w:h="15840"/>
      <w:pgMar w:top="1080" w:right="1440" w:bottom="1080" w:left="144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lowerLetter"/>
      <w:lvlText w:val="(%1)"/>
      <w:lvlJc w:val="left"/>
      <w:pPr>
        <w:ind w:left="1075" w:hanging="356"/>
      </w:pPr>
      <w:rPr>
        <w:rFonts w:ascii="Arial" w:hAnsi="Arial" w:cs="Arial"/>
        <w:b w:val="0"/>
        <w:bCs w:val="0"/>
        <w:i w:val="0"/>
        <w:iCs w:val="0"/>
        <w:spacing w:val="-1"/>
        <w:w w:val="100"/>
        <w:sz w:val="24"/>
        <w:szCs w:val="24"/>
      </w:rPr>
    </w:lvl>
    <w:lvl w:ilvl="1">
      <w:numFmt w:val="bullet"/>
      <w:lvlText w:val="•"/>
      <w:lvlJc w:val="left"/>
      <w:pPr>
        <w:ind w:left="1944" w:hanging="356"/>
      </w:pPr>
    </w:lvl>
    <w:lvl w:ilvl="2">
      <w:numFmt w:val="bullet"/>
      <w:lvlText w:val="•"/>
      <w:lvlJc w:val="left"/>
      <w:pPr>
        <w:ind w:left="2808" w:hanging="356"/>
      </w:pPr>
    </w:lvl>
    <w:lvl w:ilvl="3">
      <w:numFmt w:val="bullet"/>
      <w:lvlText w:val="•"/>
      <w:lvlJc w:val="left"/>
      <w:pPr>
        <w:ind w:left="3672" w:hanging="356"/>
      </w:pPr>
    </w:lvl>
    <w:lvl w:ilvl="4">
      <w:numFmt w:val="bullet"/>
      <w:lvlText w:val="•"/>
      <w:lvlJc w:val="left"/>
      <w:pPr>
        <w:ind w:left="4536" w:hanging="356"/>
      </w:pPr>
    </w:lvl>
    <w:lvl w:ilvl="5">
      <w:numFmt w:val="bullet"/>
      <w:lvlText w:val="•"/>
      <w:lvlJc w:val="left"/>
      <w:pPr>
        <w:ind w:left="5400" w:hanging="356"/>
      </w:pPr>
    </w:lvl>
    <w:lvl w:ilvl="6">
      <w:numFmt w:val="bullet"/>
      <w:lvlText w:val="•"/>
      <w:lvlJc w:val="left"/>
      <w:pPr>
        <w:ind w:left="6264" w:hanging="356"/>
      </w:pPr>
    </w:lvl>
    <w:lvl w:ilvl="7">
      <w:numFmt w:val="bullet"/>
      <w:lvlText w:val="•"/>
      <w:lvlJc w:val="left"/>
      <w:pPr>
        <w:ind w:left="7128" w:hanging="356"/>
      </w:pPr>
    </w:lvl>
    <w:lvl w:ilvl="8">
      <w:numFmt w:val="bullet"/>
      <w:lvlText w:val="•"/>
      <w:lvlJc w:val="left"/>
      <w:pPr>
        <w:ind w:left="7992" w:hanging="356"/>
      </w:pPr>
    </w:lvl>
  </w:abstractNum>
  <w:abstractNum w:abstractNumId="1" w15:restartNumberingAfterBreak="0">
    <w:nsid w:val="00000403"/>
    <w:multiLevelType w:val="multilevel"/>
    <w:tmpl w:val="FFFFFFFF"/>
    <w:lvl w:ilvl="0">
      <w:start w:val="1"/>
      <w:numFmt w:val="decimal"/>
      <w:lvlText w:val="%1."/>
      <w:lvlJc w:val="left"/>
      <w:pPr>
        <w:ind w:left="1080" w:hanging="360"/>
      </w:pPr>
      <w:rPr>
        <w:rFonts w:ascii="Arial" w:hAnsi="Arial" w:cs="Arial"/>
        <w:b w:val="0"/>
        <w:bCs w:val="0"/>
        <w:i w:val="0"/>
        <w:iCs w:val="0"/>
        <w:spacing w:val="0"/>
        <w:w w:val="100"/>
        <w:sz w:val="24"/>
        <w:szCs w:val="24"/>
      </w:rPr>
    </w:lvl>
    <w:lvl w:ilvl="1">
      <w:numFmt w:val="bullet"/>
      <w:lvlText w:val="•"/>
      <w:lvlJc w:val="left"/>
      <w:pPr>
        <w:ind w:left="1944" w:hanging="360"/>
      </w:pPr>
    </w:lvl>
    <w:lvl w:ilvl="2">
      <w:numFmt w:val="bullet"/>
      <w:lvlText w:val="•"/>
      <w:lvlJc w:val="left"/>
      <w:pPr>
        <w:ind w:left="2808" w:hanging="360"/>
      </w:pPr>
    </w:lvl>
    <w:lvl w:ilvl="3">
      <w:numFmt w:val="bullet"/>
      <w:lvlText w:val="•"/>
      <w:lvlJc w:val="left"/>
      <w:pPr>
        <w:ind w:left="3672" w:hanging="360"/>
      </w:pPr>
    </w:lvl>
    <w:lvl w:ilvl="4">
      <w:numFmt w:val="bullet"/>
      <w:lvlText w:val="•"/>
      <w:lvlJc w:val="left"/>
      <w:pPr>
        <w:ind w:left="4536" w:hanging="360"/>
      </w:pPr>
    </w:lvl>
    <w:lvl w:ilvl="5">
      <w:numFmt w:val="bullet"/>
      <w:lvlText w:val="•"/>
      <w:lvlJc w:val="left"/>
      <w:pPr>
        <w:ind w:left="5400" w:hanging="360"/>
      </w:pPr>
    </w:lvl>
    <w:lvl w:ilvl="6">
      <w:numFmt w:val="bullet"/>
      <w:lvlText w:val="•"/>
      <w:lvlJc w:val="left"/>
      <w:pPr>
        <w:ind w:left="6264" w:hanging="360"/>
      </w:pPr>
    </w:lvl>
    <w:lvl w:ilvl="7">
      <w:numFmt w:val="bullet"/>
      <w:lvlText w:val="•"/>
      <w:lvlJc w:val="left"/>
      <w:pPr>
        <w:ind w:left="7128" w:hanging="360"/>
      </w:pPr>
    </w:lvl>
    <w:lvl w:ilvl="8">
      <w:numFmt w:val="bullet"/>
      <w:lvlText w:val="•"/>
      <w:lvlJc w:val="left"/>
      <w:pPr>
        <w:ind w:left="7992" w:hanging="360"/>
      </w:pPr>
    </w:lvl>
  </w:abstractNum>
  <w:abstractNum w:abstractNumId="2" w15:restartNumberingAfterBreak="0">
    <w:nsid w:val="00000404"/>
    <w:multiLevelType w:val="multilevel"/>
    <w:tmpl w:val="FFFFFFFF"/>
    <w:lvl w:ilvl="0">
      <w:start w:val="6"/>
      <w:numFmt w:val="lowerLetter"/>
      <w:lvlText w:val="(%1)"/>
      <w:lvlJc w:val="left"/>
      <w:pPr>
        <w:ind w:left="360" w:hanging="356"/>
      </w:pPr>
      <w:rPr>
        <w:rFonts w:ascii="Arial" w:hAnsi="Arial" w:cs="Arial"/>
        <w:b w:val="0"/>
        <w:bCs w:val="0"/>
        <w:i w:val="0"/>
        <w:iCs w:val="0"/>
        <w:spacing w:val="-1"/>
        <w:w w:val="100"/>
        <w:sz w:val="24"/>
        <w:szCs w:val="24"/>
      </w:rPr>
    </w:lvl>
    <w:lvl w:ilvl="1">
      <w:numFmt w:val="bullet"/>
      <w:lvlText w:val="•"/>
      <w:lvlJc w:val="left"/>
      <w:pPr>
        <w:ind w:left="1296" w:hanging="356"/>
      </w:pPr>
    </w:lvl>
    <w:lvl w:ilvl="2">
      <w:numFmt w:val="bullet"/>
      <w:lvlText w:val="•"/>
      <w:lvlJc w:val="left"/>
      <w:pPr>
        <w:ind w:left="2232" w:hanging="356"/>
      </w:pPr>
    </w:lvl>
    <w:lvl w:ilvl="3">
      <w:numFmt w:val="bullet"/>
      <w:lvlText w:val="•"/>
      <w:lvlJc w:val="left"/>
      <w:pPr>
        <w:ind w:left="3168" w:hanging="356"/>
      </w:pPr>
    </w:lvl>
    <w:lvl w:ilvl="4">
      <w:numFmt w:val="bullet"/>
      <w:lvlText w:val="•"/>
      <w:lvlJc w:val="left"/>
      <w:pPr>
        <w:ind w:left="4104" w:hanging="356"/>
      </w:pPr>
    </w:lvl>
    <w:lvl w:ilvl="5">
      <w:numFmt w:val="bullet"/>
      <w:lvlText w:val="•"/>
      <w:lvlJc w:val="left"/>
      <w:pPr>
        <w:ind w:left="5040" w:hanging="356"/>
      </w:pPr>
    </w:lvl>
    <w:lvl w:ilvl="6">
      <w:numFmt w:val="bullet"/>
      <w:lvlText w:val="•"/>
      <w:lvlJc w:val="left"/>
      <w:pPr>
        <w:ind w:left="5976" w:hanging="356"/>
      </w:pPr>
    </w:lvl>
    <w:lvl w:ilvl="7">
      <w:numFmt w:val="bullet"/>
      <w:lvlText w:val="•"/>
      <w:lvlJc w:val="left"/>
      <w:pPr>
        <w:ind w:left="6912" w:hanging="356"/>
      </w:pPr>
    </w:lvl>
    <w:lvl w:ilvl="8">
      <w:numFmt w:val="bullet"/>
      <w:lvlText w:val="•"/>
      <w:lvlJc w:val="left"/>
      <w:pPr>
        <w:ind w:left="7848" w:hanging="356"/>
      </w:pPr>
    </w:lvl>
  </w:abstractNum>
  <w:abstractNum w:abstractNumId="3" w15:restartNumberingAfterBreak="0">
    <w:nsid w:val="00000405"/>
    <w:multiLevelType w:val="multilevel"/>
    <w:tmpl w:val="FFFFFFFF"/>
    <w:lvl w:ilvl="0">
      <w:start w:val="2"/>
      <w:numFmt w:val="decimal"/>
      <w:lvlText w:val="%1."/>
      <w:lvlJc w:val="left"/>
      <w:pPr>
        <w:ind w:left="1440" w:hanging="360"/>
      </w:pPr>
      <w:rPr>
        <w:rFonts w:ascii="Arial" w:hAnsi="Arial" w:cs="Arial"/>
        <w:b w:val="0"/>
        <w:bCs w:val="0"/>
        <w:i w:val="0"/>
        <w:iCs w:val="0"/>
        <w:spacing w:val="0"/>
        <w:w w:val="100"/>
        <w:sz w:val="24"/>
        <w:szCs w:val="24"/>
      </w:rPr>
    </w:lvl>
    <w:lvl w:ilvl="1">
      <w:numFmt w:val="bullet"/>
      <w:lvlText w:val="•"/>
      <w:lvlJc w:val="left"/>
      <w:pPr>
        <w:ind w:left="2268" w:hanging="360"/>
      </w:pPr>
    </w:lvl>
    <w:lvl w:ilvl="2">
      <w:numFmt w:val="bullet"/>
      <w:lvlText w:val="•"/>
      <w:lvlJc w:val="left"/>
      <w:pPr>
        <w:ind w:left="3096" w:hanging="360"/>
      </w:pPr>
    </w:lvl>
    <w:lvl w:ilvl="3">
      <w:numFmt w:val="bullet"/>
      <w:lvlText w:val="•"/>
      <w:lvlJc w:val="left"/>
      <w:pPr>
        <w:ind w:left="3924" w:hanging="360"/>
      </w:pPr>
    </w:lvl>
    <w:lvl w:ilvl="4">
      <w:numFmt w:val="bullet"/>
      <w:lvlText w:val="•"/>
      <w:lvlJc w:val="left"/>
      <w:pPr>
        <w:ind w:left="4752" w:hanging="360"/>
      </w:pPr>
    </w:lvl>
    <w:lvl w:ilvl="5">
      <w:numFmt w:val="bullet"/>
      <w:lvlText w:val="•"/>
      <w:lvlJc w:val="left"/>
      <w:pPr>
        <w:ind w:left="5580" w:hanging="360"/>
      </w:pPr>
    </w:lvl>
    <w:lvl w:ilvl="6">
      <w:numFmt w:val="bullet"/>
      <w:lvlText w:val="•"/>
      <w:lvlJc w:val="left"/>
      <w:pPr>
        <w:ind w:left="6408" w:hanging="360"/>
      </w:pPr>
    </w:lvl>
    <w:lvl w:ilvl="7">
      <w:numFmt w:val="bullet"/>
      <w:lvlText w:val="•"/>
      <w:lvlJc w:val="left"/>
      <w:pPr>
        <w:ind w:left="7236" w:hanging="360"/>
      </w:pPr>
    </w:lvl>
    <w:lvl w:ilvl="8">
      <w:numFmt w:val="bullet"/>
      <w:lvlText w:val="•"/>
      <w:lvlJc w:val="left"/>
      <w:pPr>
        <w:ind w:left="8064" w:hanging="360"/>
      </w:pPr>
    </w:lvl>
  </w:abstractNum>
  <w:abstractNum w:abstractNumId="4" w15:restartNumberingAfterBreak="0">
    <w:nsid w:val="035D3084"/>
    <w:multiLevelType w:val="hybridMultilevel"/>
    <w:tmpl w:val="452651E4"/>
    <w:lvl w:ilvl="0" w:tplc="9CECB45E">
      <w:start w:val="1"/>
      <w:numFmt w:val="decimal"/>
      <w:lvlText w:val="%1."/>
      <w:lvlJc w:val="left"/>
      <w:pPr>
        <w:ind w:left="720" w:hanging="360"/>
      </w:pPr>
      <w:rPr>
        <w:rFonts w:hint="default"/>
      </w:rPr>
    </w:lvl>
    <w:lvl w:ilvl="1" w:tplc="EDEC3EEC" w:tentative="1">
      <w:start w:val="1"/>
      <w:numFmt w:val="lowerLetter"/>
      <w:lvlText w:val="%2."/>
      <w:lvlJc w:val="left"/>
      <w:pPr>
        <w:ind w:left="1440" w:hanging="360"/>
      </w:pPr>
    </w:lvl>
    <w:lvl w:ilvl="2" w:tplc="6BE22D2E" w:tentative="1">
      <w:start w:val="1"/>
      <w:numFmt w:val="lowerRoman"/>
      <w:lvlText w:val="%3."/>
      <w:lvlJc w:val="right"/>
      <w:pPr>
        <w:ind w:left="2160" w:hanging="180"/>
      </w:pPr>
    </w:lvl>
    <w:lvl w:ilvl="3" w:tplc="92F0A4B6" w:tentative="1">
      <w:start w:val="1"/>
      <w:numFmt w:val="decimal"/>
      <w:lvlText w:val="%4."/>
      <w:lvlJc w:val="left"/>
      <w:pPr>
        <w:ind w:left="2880" w:hanging="360"/>
      </w:pPr>
    </w:lvl>
    <w:lvl w:ilvl="4" w:tplc="5FB2852E" w:tentative="1">
      <w:start w:val="1"/>
      <w:numFmt w:val="lowerLetter"/>
      <w:lvlText w:val="%5."/>
      <w:lvlJc w:val="left"/>
      <w:pPr>
        <w:ind w:left="3600" w:hanging="360"/>
      </w:pPr>
    </w:lvl>
    <w:lvl w:ilvl="5" w:tplc="D3D088DC" w:tentative="1">
      <w:start w:val="1"/>
      <w:numFmt w:val="lowerRoman"/>
      <w:lvlText w:val="%6."/>
      <w:lvlJc w:val="right"/>
      <w:pPr>
        <w:ind w:left="4320" w:hanging="180"/>
      </w:pPr>
    </w:lvl>
    <w:lvl w:ilvl="6" w:tplc="E4FC358C" w:tentative="1">
      <w:start w:val="1"/>
      <w:numFmt w:val="decimal"/>
      <w:lvlText w:val="%7."/>
      <w:lvlJc w:val="left"/>
      <w:pPr>
        <w:ind w:left="5040" w:hanging="360"/>
      </w:pPr>
    </w:lvl>
    <w:lvl w:ilvl="7" w:tplc="C97A0A48" w:tentative="1">
      <w:start w:val="1"/>
      <w:numFmt w:val="lowerLetter"/>
      <w:lvlText w:val="%8."/>
      <w:lvlJc w:val="left"/>
      <w:pPr>
        <w:ind w:left="5760" w:hanging="360"/>
      </w:pPr>
    </w:lvl>
    <w:lvl w:ilvl="8" w:tplc="ED6604D0" w:tentative="1">
      <w:start w:val="1"/>
      <w:numFmt w:val="lowerRoman"/>
      <w:lvlText w:val="%9."/>
      <w:lvlJc w:val="right"/>
      <w:pPr>
        <w:ind w:left="6480" w:hanging="180"/>
      </w:pPr>
    </w:lvl>
  </w:abstractNum>
  <w:abstractNum w:abstractNumId="5" w15:restartNumberingAfterBreak="0">
    <w:nsid w:val="3B5853F5"/>
    <w:multiLevelType w:val="hybridMultilevel"/>
    <w:tmpl w:val="1952D83A"/>
    <w:lvl w:ilvl="0" w:tplc="649050B2">
      <w:start w:val="1"/>
      <w:numFmt w:val="bullet"/>
      <w:lvlText w:val=""/>
      <w:lvlJc w:val="left"/>
      <w:pPr>
        <w:ind w:left="1440" w:hanging="360"/>
      </w:pPr>
      <w:rPr>
        <w:rFonts w:ascii="Symbol" w:hAnsi="Symbol" w:hint="default"/>
      </w:rPr>
    </w:lvl>
    <w:lvl w:ilvl="1" w:tplc="4686D376" w:tentative="1">
      <w:start w:val="1"/>
      <w:numFmt w:val="bullet"/>
      <w:lvlText w:val="o"/>
      <w:lvlJc w:val="left"/>
      <w:pPr>
        <w:ind w:left="2160" w:hanging="360"/>
      </w:pPr>
      <w:rPr>
        <w:rFonts w:ascii="Courier New" w:hAnsi="Courier New" w:cs="Courier New" w:hint="default"/>
      </w:rPr>
    </w:lvl>
    <w:lvl w:ilvl="2" w:tplc="CE763EC4" w:tentative="1">
      <w:start w:val="1"/>
      <w:numFmt w:val="bullet"/>
      <w:lvlText w:val=""/>
      <w:lvlJc w:val="left"/>
      <w:pPr>
        <w:ind w:left="2880" w:hanging="360"/>
      </w:pPr>
      <w:rPr>
        <w:rFonts w:ascii="Wingdings" w:hAnsi="Wingdings" w:hint="default"/>
      </w:rPr>
    </w:lvl>
    <w:lvl w:ilvl="3" w:tplc="51267A28" w:tentative="1">
      <w:start w:val="1"/>
      <w:numFmt w:val="bullet"/>
      <w:lvlText w:val=""/>
      <w:lvlJc w:val="left"/>
      <w:pPr>
        <w:ind w:left="3600" w:hanging="360"/>
      </w:pPr>
      <w:rPr>
        <w:rFonts w:ascii="Symbol" w:hAnsi="Symbol" w:hint="default"/>
      </w:rPr>
    </w:lvl>
    <w:lvl w:ilvl="4" w:tplc="D0AAC828" w:tentative="1">
      <w:start w:val="1"/>
      <w:numFmt w:val="bullet"/>
      <w:lvlText w:val="o"/>
      <w:lvlJc w:val="left"/>
      <w:pPr>
        <w:ind w:left="4320" w:hanging="360"/>
      </w:pPr>
      <w:rPr>
        <w:rFonts w:ascii="Courier New" w:hAnsi="Courier New" w:cs="Courier New" w:hint="default"/>
      </w:rPr>
    </w:lvl>
    <w:lvl w:ilvl="5" w:tplc="50DEAA1C" w:tentative="1">
      <w:start w:val="1"/>
      <w:numFmt w:val="bullet"/>
      <w:lvlText w:val=""/>
      <w:lvlJc w:val="left"/>
      <w:pPr>
        <w:ind w:left="5040" w:hanging="360"/>
      </w:pPr>
      <w:rPr>
        <w:rFonts w:ascii="Wingdings" w:hAnsi="Wingdings" w:hint="default"/>
      </w:rPr>
    </w:lvl>
    <w:lvl w:ilvl="6" w:tplc="6792CC10" w:tentative="1">
      <w:start w:val="1"/>
      <w:numFmt w:val="bullet"/>
      <w:lvlText w:val=""/>
      <w:lvlJc w:val="left"/>
      <w:pPr>
        <w:ind w:left="5760" w:hanging="360"/>
      </w:pPr>
      <w:rPr>
        <w:rFonts w:ascii="Symbol" w:hAnsi="Symbol" w:hint="default"/>
      </w:rPr>
    </w:lvl>
    <w:lvl w:ilvl="7" w:tplc="4148D916" w:tentative="1">
      <w:start w:val="1"/>
      <w:numFmt w:val="bullet"/>
      <w:lvlText w:val="o"/>
      <w:lvlJc w:val="left"/>
      <w:pPr>
        <w:ind w:left="6480" w:hanging="360"/>
      </w:pPr>
      <w:rPr>
        <w:rFonts w:ascii="Courier New" w:hAnsi="Courier New" w:cs="Courier New" w:hint="default"/>
      </w:rPr>
    </w:lvl>
    <w:lvl w:ilvl="8" w:tplc="E4589162" w:tentative="1">
      <w:start w:val="1"/>
      <w:numFmt w:val="bullet"/>
      <w:lvlText w:val=""/>
      <w:lvlJc w:val="left"/>
      <w:pPr>
        <w:ind w:left="7200" w:hanging="360"/>
      </w:pPr>
      <w:rPr>
        <w:rFonts w:ascii="Wingdings" w:hAnsi="Wingdings" w:hint="default"/>
      </w:rPr>
    </w:lvl>
  </w:abstractNum>
  <w:num w:numId="1" w16cid:durableId="1291277878">
    <w:abstractNumId w:val="4"/>
  </w:num>
  <w:num w:numId="2" w16cid:durableId="1570653634">
    <w:abstractNumId w:val="5"/>
  </w:num>
  <w:num w:numId="3" w16cid:durableId="944308806">
    <w:abstractNumId w:val="0"/>
  </w:num>
  <w:num w:numId="4" w16cid:durableId="408890929">
    <w:abstractNumId w:val="1"/>
  </w:num>
  <w:num w:numId="5" w16cid:durableId="1373191993">
    <w:abstractNumId w:val="2"/>
  </w:num>
  <w:num w:numId="6" w16cid:durableId="4235755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C85"/>
    <w:rsid w:val="00A54A5A"/>
    <w:rsid w:val="00E74DC5"/>
    <w:rsid w:val="00EE4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26"/>
    <o:shapelayout v:ext="edit">
      <o:idmap v:ext="edit" data="1"/>
      <o:rules v:ext="edit">
        <o:r id="V:Rule1" type="connector" idref="#_x0000_s1026"/>
        <o:r id="V:Rule2" type="connector" idref="#_x0000_s1028"/>
        <o:r id="V:Rule3" type="connector" idref="#_x0000_s1030"/>
        <o:r id="V:Rule4" type="connector" idref="#_x0000_s1032"/>
        <o:r id="V:Rule5" type="connector" idref="#_x0000_s1034"/>
        <o:r id="V:Rule6" type="connector" idref="#_x0000_s1036"/>
        <o:r id="V:Rule7" type="connector" idref="#_x0000_s1038"/>
        <o:r id="V:Rule8" type="connector" idref="#_x0000_s1040"/>
        <o:r id="V:Rule9" type="connector" idref="#_x0000_s1042"/>
        <o:r id="V:Rule10" type="connector" idref="#_x0000_s1044"/>
        <o:r id="V:Rule11" type="connector" idref="#_x0000_s1046"/>
        <o:r id="V:Rule12" type="connector" idref="#_x0000_s1048"/>
        <o:r id="V:Rule13" type="connector" idref="#_x0000_s1050"/>
        <o:r id="V:Rule14" type="connector" idref="#_x0000_s1052"/>
        <o:r id="V:Rule15" type="connector" idref="#_x0000_s1054"/>
        <o:r id="V:Rule16" type="connector" idref="#_x0000_s1056"/>
        <o:r id="V:Rule17" type="connector" idref="#_x0000_s1058"/>
        <o:r id="V:Rule18" type="connector" idref="#_x0000_s1060"/>
        <o:r id="V:Rule19" type="connector" idref="#_x0000_s1061"/>
        <o:r id="V:Rule20" type="connector" idref="#_x0000_s1062"/>
        <o:r id="V:Rule21" type="connector" idref="#_x0000_s1064"/>
        <o:r id="V:Rule22" type="connector" idref="#_x0000_s1066"/>
        <o:r id="V:Rule23" type="connector" idref="#_x0000_s1068"/>
        <o:r id="V:Rule24" type="connector" idref="#_x0000_s1070"/>
        <o:r id="V:Rule25" type="connector" idref="#_x0000_s1072"/>
        <o:r id="V:Rule26" type="connector" idref="#_x0000_s1074"/>
        <o:r id="V:Rule27" type="connector" idref="#_x0000_s1076"/>
        <o:r id="V:Rule28" type="connector" idref="#_x0000_s1078"/>
        <o:r id="V:Rule29" type="connector" idref="#_x0000_s1080"/>
        <o:r id="V:Rule30" type="connector" idref="#_x0000_s1082"/>
        <o:r id="V:Rule31" type="connector" idref="#_x0000_s1084"/>
        <o:r id="V:Rule32" type="connector" idref="#_x0000_s1086"/>
        <o:r id="V:Rule33" type="connector" idref="#_x0000_s1088"/>
        <o:r id="V:Rule34" type="connector" idref="#_x0000_s1091"/>
        <o:r id="V:Rule35" type="connector" idref="#_x0000_s1093"/>
        <o:r id="V:Rule36" type="connector" idref="#_x0000_s1095"/>
        <o:r id="V:Rule37" type="connector" idref="#_x0000_s1097"/>
        <o:r id="V:Rule38" type="connector" idref="#_x0000_s1099"/>
        <o:r id="V:Rule39" type="connector" idref="#_x0000_s1101"/>
        <o:r id="V:Rule40" type="connector" idref="#_x0000_s1103"/>
        <o:r id="V:Rule41" type="connector" idref="#_x0000_s1105"/>
        <o:r id="V:Rule42" type="connector" idref="#_x0000_s1107"/>
        <o:r id="V:Rule43" type="connector" idref="#_x0000_s1110"/>
        <o:r id="V:Rule44" type="connector" idref="#_x0000_s1112"/>
        <o:r id="V:Rule45" type="connector" idref="#_x0000_s1114"/>
        <o:r id="V:Rule46" type="connector" idref="#_x0000_s1116"/>
        <o:r id="V:Rule47" type="connector" idref="#_x0000_s1118"/>
        <o:r id="V:Rule48" type="connector" idref="#_x0000_s1120"/>
        <o:r id="V:Rule49" type="connector" idref="#_x0000_s1122"/>
        <o:r id="V:Rule50" type="connector" idref="#_x0000_s1124"/>
        <o:r id="V:Rule51" type="connector" idref="#_x0000_s1126"/>
        <o:r id="V:Rule52" type="connector" idref="#_x0000_s1128"/>
        <o:r id="V:Rule53" type="connector" idref="#_x0000_s1130"/>
        <o:r id="V:Rule54" type="connector" idref="#_x0000_s1132"/>
        <o:r id="V:Rule55" type="connector" idref="#_x0000_s1134"/>
        <o:r id="V:Rule56" type="connector" idref="#_x0000_s1136"/>
        <o:r id="V:Rule57" type="connector" idref="#_x0000_s1138"/>
        <o:r id="V:Rule58" type="connector" idref="#_x0000_s1140"/>
        <o:r id="V:Rule59" type="connector" idref="#_x0000_s1142"/>
        <o:r id="V:Rule60" type="connector" idref="#_x0000_s1143"/>
        <o:r id="V:Rule61" type="connector" idref="#_x0000_s1144"/>
        <o:r id="V:Rule62" type="connector" idref="#_x0000_s1145"/>
        <o:r id="V:Rule63" type="connector" idref="#_x0000_s1146"/>
        <o:r id="V:Rule64" type="connector" idref="#_x0000_s1147"/>
        <o:r id="V:Rule65" type="connector" idref="#_x0000_s1148"/>
        <o:r id="V:Rule66" type="connector" idref="#_x0000_s1149"/>
        <o:r id="V:Rule67" type="connector" idref="#_x0000_s1150"/>
        <o:r id="V:Rule68" type="connector" idref="#_x0000_s1151"/>
        <o:r id="V:Rule69" type="connector" idref="#_x0000_s1152"/>
        <o:r id="V:Rule70" type="connector" idref="#_x0000_s1153"/>
        <o:r id="V:Rule71" type="connector" idref="#_x0000_s1154"/>
        <o:r id="V:Rule72" type="connector" idref="#_x0000_s1155"/>
        <o:r id="V:Rule73" type="connector" idref="#_x0000_s1156"/>
        <o:r id="V:Rule74" type="connector" idref="#_x0000_s1157"/>
        <o:r id="V:Rule75" type="connector" idref="#_x0000_s1158"/>
        <o:r id="V:Rule76" type="connector" idref="#_x0000_s1159"/>
        <o:r id="V:Rule77" type="connector" idref="#_x0000_s1160"/>
        <o:r id="V:Rule78" type="connector" idref="#_x0000_s1161"/>
        <o:r id="V:Rule79" type="connector" idref="#_x0000_s1162"/>
        <o:r id="V:Rule80" type="connector" idref="#_x0000_s1163"/>
        <o:r id="V:Rule81" type="connector" idref="#_x0000_s1164"/>
        <o:r id="V:Rule82" type="connector" idref="#_x0000_s1165"/>
        <o:r id="V:Rule83" type="connector" idref="#_x0000_s1166"/>
        <o:r id="V:Rule84" type="connector" idref="#_x0000_s1167"/>
        <o:r id="V:Rule85" type="connector" idref="#_x0000_s1168"/>
        <o:r id="V:Rule86" type="connector" idref="#_x0000_s1170"/>
      </o:rules>
    </o:shapelayout>
  </w:shapeDefaults>
  <w:decimalSymbol w:val="."/>
  <w:listSeparator w:val=","/>
  <w14:docId w14:val="6F954C9A"/>
  <w15:docId w15:val="{D7583F92-CC91-4785-8381-4D0F5ADE4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525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5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5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5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D52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587"/>
    <w:rPr>
      <w:rFonts w:eastAsiaTheme="majorEastAsia" w:cstheme="majorBidi"/>
      <w:color w:val="272727" w:themeColor="text1" w:themeTint="D8"/>
    </w:rPr>
  </w:style>
  <w:style w:type="paragraph" w:styleId="Quote">
    <w:name w:val="Quote"/>
    <w:basedOn w:val="Normal"/>
    <w:next w:val="Normal"/>
    <w:link w:val="QuoteChar"/>
    <w:uiPriority w:val="29"/>
    <w:qFormat/>
    <w:rsid w:val="00D52587"/>
    <w:pPr>
      <w:spacing w:before="160"/>
      <w:jc w:val="center"/>
    </w:pPr>
    <w:rPr>
      <w:i/>
      <w:iCs/>
      <w:color w:val="404040" w:themeColor="text1" w:themeTint="BF"/>
    </w:rPr>
  </w:style>
  <w:style w:type="character" w:customStyle="1" w:styleId="QuoteChar">
    <w:name w:val="Quote Char"/>
    <w:basedOn w:val="DefaultParagraphFont"/>
    <w:link w:val="Quote"/>
    <w:uiPriority w:val="29"/>
    <w:rsid w:val="00D52587"/>
    <w:rPr>
      <w:i/>
      <w:iCs/>
      <w:color w:val="404040" w:themeColor="text1" w:themeTint="BF"/>
    </w:rPr>
  </w:style>
  <w:style w:type="paragraph" w:styleId="IntenseQuote">
    <w:name w:val="Intense Quote"/>
    <w:basedOn w:val="Normal"/>
    <w:next w:val="Normal"/>
    <w:link w:val="IntenseQuoteChar"/>
    <w:uiPriority w:val="30"/>
    <w:qFormat/>
    <w:rsid w:val="00D5258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52587"/>
    <w:rPr>
      <w:i/>
      <w:iCs/>
      <w:color w:val="365F91" w:themeColor="accent1" w:themeShade="BF"/>
    </w:rPr>
  </w:style>
  <w:style w:type="character" w:styleId="IntenseReference">
    <w:name w:val="Intense Reference"/>
    <w:basedOn w:val="DefaultParagraphFont"/>
    <w:uiPriority w:val="32"/>
    <w:qFormat/>
    <w:rsid w:val="00D52587"/>
    <w:rPr>
      <w:b/>
      <w:bCs/>
      <w:smallCaps/>
      <w:color w:val="365F91" w:themeColor="accent1" w:themeShade="BF"/>
      <w:spacing w:val="5"/>
    </w:rPr>
  </w:style>
  <w:style w:type="numbering" w:customStyle="1" w:styleId="NoList1">
    <w:name w:val="No List1"/>
    <w:next w:val="NoList"/>
    <w:uiPriority w:val="99"/>
    <w:semiHidden/>
    <w:unhideWhenUsed/>
    <w:rsid w:val="0009713C"/>
  </w:style>
  <w:style w:type="paragraph" w:customStyle="1" w:styleId="NoSpacing1">
    <w:name w:val="No Spacing1"/>
    <w:next w:val="NoSpacing"/>
    <w:uiPriority w:val="1"/>
    <w:qFormat/>
    <w:rsid w:val="0009713C"/>
    <w:pPr>
      <w:spacing w:after="0" w:line="240" w:lineRule="auto"/>
    </w:pPr>
  </w:style>
  <w:style w:type="paragraph" w:customStyle="1" w:styleId="Default">
    <w:name w:val="Default"/>
    <w:rsid w:val="0009713C"/>
    <w:pPr>
      <w:autoSpaceDE w:val="0"/>
      <w:autoSpaceDN w:val="0"/>
      <w:adjustRightInd w:val="0"/>
      <w:spacing w:after="0" w:line="240" w:lineRule="auto"/>
    </w:pPr>
    <w:rPr>
      <w:rFonts w:ascii="Arial" w:hAnsi="Arial" w:cs="Arial"/>
      <w:color w:val="000000"/>
    </w:rPr>
  </w:style>
  <w:style w:type="numbering" w:customStyle="1" w:styleId="NoList11">
    <w:name w:val="No List11"/>
    <w:next w:val="NoList"/>
    <w:uiPriority w:val="99"/>
    <w:semiHidden/>
    <w:unhideWhenUsed/>
    <w:rsid w:val="0009713C"/>
  </w:style>
  <w:style w:type="paragraph" w:customStyle="1" w:styleId="Header1">
    <w:name w:val="Header1"/>
    <w:basedOn w:val="Normal"/>
    <w:next w:val="Header"/>
    <w:uiPriority w:val="99"/>
    <w:unhideWhenUsed/>
    <w:rsid w:val="0009713C"/>
    <w:pPr>
      <w:tabs>
        <w:tab w:val="center" w:pos="4680"/>
        <w:tab w:val="right" w:pos="9360"/>
      </w:tabs>
      <w:spacing w:after="0" w:line="240" w:lineRule="auto"/>
    </w:pPr>
  </w:style>
  <w:style w:type="paragraph" w:customStyle="1" w:styleId="Footer1">
    <w:name w:val="Footer1"/>
    <w:basedOn w:val="Normal"/>
    <w:next w:val="Footer"/>
    <w:uiPriority w:val="99"/>
    <w:unhideWhenUsed/>
    <w:rsid w:val="0009713C"/>
    <w:pPr>
      <w:tabs>
        <w:tab w:val="center" w:pos="4680"/>
        <w:tab w:val="right" w:pos="9360"/>
      </w:tabs>
      <w:spacing w:after="0" w:line="240" w:lineRule="auto"/>
    </w:pPr>
  </w:style>
  <w:style w:type="character" w:styleId="Hyperlink">
    <w:name w:val="Hyperlink"/>
    <w:rsid w:val="0009713C"/>
    <w:rPr>
      <w:color w:val="0000FF"/>
      <w:u w:val="single"/>
    </w:rPr>
  </w:style>
  <w:style w:type="character" w:styleId="PageNumber">
    <w:name w:val="page number"/>
    <w:basedOn w:val="DefaultParagraphFont"/>
    <w:rsid w:val="0009713C"/>
  </w:style>
  <w:style w:type="character" w:styleId="FollowedHyperlink">
    <w:name w:val="FollowedHyperlink"/>
    <w:rsid w:val="0009713C"/>
    <w:rPr>
      <w:color w:val="800080"/>
      <w:u w:val="single"/>
    </w:rPr>
  </w:style>
  <w:style w:type="paragraph" w:customStyle="1" w:styleId="CLAUSES">
    <w:name w:val="CLAUSES"/>
    <w:basedOn w:val="Normal"/>
    <w:link w:val="CLAUSESChar"/>
    <w:qFormat/>
    <w:rsid w:val="0009713C"/>
    <w:pPr>
      <w:tabs>
        <w:tab w:val="left" w:pos="360"/>
        <w:tab w:val="right" w:leader="dot" w:pos="10080"/>
      </w:tabs>
      <w:ind w:left="1980" w:hanging="1980"/>
      <w:contextualSpacing/>
    </w:pPr>
    <w:rPr>
      <w:rFonts w:ascii="Times New Roman" w:eastAsia="Calibri" w:hAnsi="Times New Roman" w:cs="Times New Roman"/>
    </w:rPr>
  </w:style>
  <w:style w:type="character" w:customStyle="1" w:styleId="CLAUSESChar">
    <w:name w:val="CLAUSES Char"/>
    <w:link w:val="CLAUSES"/>
    <w:rsid w:val="0009713C"/>
    <w:rPr>
      <w:rFonts w:ascii="Times New Roman" w:eastAsia="Calibri" w:hAnsi="Times New Roman" w:cs="Times New Roman"/>
      <w:kern w:val="0"/>
      <w:sz w:val="22"/>
      <w:szCs w:val="22"/>
      <w14:ligatures w14:val="none"/>
    </w:rPr>
  </w:style>
  <w:style w:type="character" w:customStyle="1" w:styleId="UnresolvedMention1">
    <w:name w:val="Unresolved Mention1"/>
    <w:uiPriority w:val="99"/>
    <w:semiHidden/>
    <w:unhideWhenUsed/>
    <w:rsid w:val="0009713C"/>
    <w:rPr>
      <w:color w:val="808080"/>
      <w:shd w:val="clear" w:color="auto" w:fill="E6E6E6"/>
    </w:rPr>
  </w:style>
  <w:style w:type="paragraph" w:customStyle="1" w:styleId="p">
    <w:name w:val="p"/>
    <w:basedOn w:val="Normal"/>
    <w:rsid w:val="0009713C"/>
    <w:pPr>
      <w:spacing w:before="100" w:beforeAutospacing="1" w:after="100" w:afterAutospacing="1" w:line="240" w:lineRule="auto"/>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9713C"/>
    <w:rPr>
      <w:sz w:val="16"/>
      <w:szCs w:val="16"/>
    </w:rPr>
  </w:style>
  <w:style w:type="paragraph" w:styleId="CommentSubject">
    <w:name w:val="annotation subject"/>
    <w:basedOn w:val="CommentText"/>
    <w:next w:val="CommentText"/>
    <w:link w:val="CommentSubjectChar"/>
    <w:uiPriority w:val="99"/>
    <w:semiHidden/>
    <w:unhideWhenUsed/>
    <w:rsid w:val="0009713C"/>
    <w:rPr>
      <w:b/>
      <w:bCs/>
    </w:rPr>
  </w:style>
  <w:style w:type="character" w:customStyle="1" w:styleId="CommentSubjectChar">
    <w:name w:val="Comment Subject Char"/>
    <w:basedOn w:val="CommentTextChar"/>
    <w:link w:val="CommentSubject"/>
    <w:uiPriority w:val="99"/>
    <w:semiHidden/>
    <w:rsid w:val="0009713C"/>
    <w:rPr>
      <w:rFonts w:ascii="Arial" w:eastAsia="Times New Roman" w:hAnsi="Arial" w:cs="Times New Roman"/>
      <w:b/>
      <w:bCs/>
      <w:i/>
      <w:color w:val="808080" w:themeColor="background1" w:themeShade="80"/>
      <w:kern w:val="0"/>
      <w:sz w:val="20"/>
      <w:szCs w:val="20"/>
      <w14:ligatures w14:val="none"/>
    </w:rPr>
  </w:style>
  <w:style w:type="paragraph" w:customStyle="1" w:styleId="Heading21">
    <w:name w:val="Heading 21"/>
    <w:basedOn w:val="Normal"/>
    <w:next w:val="Normal"/>
    <w:uiPriority w:val="9"/>
    <w:unhideWhenUsed/>
    <w:qFormat/>
    <w:rsid w:val="0009713C"/>
    <w:pPr>
      <w:keepNext/>
      <w:keepLines/>
      <w:spacing w:before="200" w:after="0" w:line="240" w:lineRule="auto"/>
      <w:outlineLvl w:val="1"/>
    </w:pPr>
    <w:rPr>
      <w:rFonts w:ascii="Times New Roman" w:eastAsia="Times New Roman" w:hAnsi="Times New Roman" w:cs="Times New Roman"/>
      <w:b/>
      <w:bCs/>
      <w:color w:val="4F81BD"/>
      <w:sz w:val="26"/>
      <w:szCs w:val="26"/>
    </w:rPr>
  </w:style>
  <w:style w:type="paragraph" w:customStyle="1" w:styleId="Heading31">
    <w:name w:val="Heading 31"/>
    <w:basedOn w:val="Normal"/>
    <w:next w:val="Normal"/>
    <w:uiPriority w:val="9"/>
    <w:unhideWhenUsed/>
    <w:qFormat/>
    <w:rsid w:val="0009713C"/>
    <w:pPr>
      <w:keepNext/>
      <w:keepLines/>
      <w:spacing w:after="0" w:line="240" w:lineRule="auto"/>
      <w:outlineLvl w:val="2"/>
    </w:pPr>
    <w:rPr>
      <w:rFonts w:ascii="Times New Roman" w:eastAsia="Times New Roman" w:hAnsi="Times New Roman" w:cs="Times New Roman"/>
      <w:b/>
      <w:bCs/>
      <w:color w:val="4F81BD"/>
    </w:rPr>
  </w:style>
  <w:style w:type="paragraph" w:customStyle="1" w:styleId="Heading41">
    <w:name w:val="Heading 41"/>
    <w:basedOn w:val="Normal"/>
    <w:next w:val="Normal"/>
    <w:uiPriority w:val="9"/>
    <w:semiHidden/>
    <w:unhideWhenUsed/>
    <w:qFormat/>
    <w:rsid w:val="0009713C"/>
    <w:pPr>
      <w:keepNext/>
      <w:keepLines/>
      <w:spacing w:before="40" w:after="0" w:line="240" w:lineRule="auto"/>
      <w:outlineLvl w:val="3"/>
    </w:pPr>
    <w:rPr>
      <w:rFonts w:ascii="Cambria" w:eastAsia="Times New Roman" w:hAnsi="Cambria" w:cs="Times New Roman"/>
      <w:i/>
      <w:iCs/>
      <w:color w:val="365F91"/>
    </w:rPr>
  </w:style>
  <w:style w:type="numbering" w:customStyle="1" w:styleId="NoList111">
    <w:name w:val="No List111"/>
    <w:next w:val="NoList"/>
    <w:uiPriority w:val="99"/>
    <w:semiHidden/>
    <w:unhideWhenUsed/>
    <w:rsid w:val="0009713C"/>
  </w:style>
  <w:style w:type="character" w:customStyle="1" w:styleId="ph">
    <w:name w:val="ph"/>
    <w:basedOn w:val="DefaultParagraphFont"/>
    <w:rsid w:val="0009713C"/>
  </w:style>
  <w:style w:type="numbering" w:customStyle="1" w:styleId="NoList1111">
    <w:name w:val="No List1111"/>
    <w:next w:val="NoList"/>
    <w:uiPriority w:val="99"/>
    <w:semiHidden/>
    <w:unhideWhenUsed/>
    <w:rsid w:val="0009713C"/>
  </w:style>
  <w:style w:type="paragraph" w:styleId="BodyText">
    <w:name w:val="Body Text"/>
    <w:basedOn w:val="Normal"/>
    <w:link w:val="BodyTextChar"/>
    <w:uiPriority w:val="1"/>
    <w:qFormat/>
    <w:rsid w:val="0009713C"/>
    <w:pPr>
      <w:autoSpaceDE w:val="0"/>
      <w:autoSpaceDN w:val="0"/>
      <w:adjustRightInd w:val="0"/>
      <w:spacing w:after="0" w:line="240" w:lineRule="auto"/>
    </w:pPr>
    <w:rPr>
      <w:rFonts w:ascii="Arial" w:eastAsia="Calibri" w:hAnsi="Arial" w:cs="Arial"/>
    </w:rPr>
  </w:style>
  <w:style w:type="character" w:customStyle="1" w:styleId="BodyTextChar">
    <w:name w:val="Body Text Char"/>
    <w:basedOn w:val="DefaultParagraphFont"/>
    <w:link w:val="BodyText"/>
    <w:uiPriority w:val="1"/>
    <w:rsid w:val="0009713C"/>
    <w:rPr>
      <w:rFonts w:ascii="Arial" w:eastAsia="Calibri" w:hAnsi="Arial" w:cs="Arial"/>
      <w:kern w:val="0"/>
      <w14:ligatures w14:val="none"/>
    </w:rPr>
  </w:style>
  <w:style w:type="paragraph" w:customStyle="1" w:styleId="TableParagraph">
    <w:name w:val="Table Paragraph"/>
    <w:basedOn w:val="Normal"/>
    <w:uiPriority w:val="1"/>
    <w:qFormat/>
    <w:rsid w:val="0009713C"/>
    <w:pPr>
      <w:autoSpaceDE w:val="0"/>
      <w:autoSpaceDN w:val="0"/>
      <w:adjustRightInd w:val="0"/>
      <w:spacing w:before="37" w:after="0" w:line="240" w:lineRule="auto"/>
      <w:ind w:left="34" w:right="11"/>
      <w:jc w:val="center"/>
    </w:pPr>
    <w:rPr>
      <w:rFonts w:ascii="Calibri" w:eastAsia="Calibri" w:hAnsi="Calibri" w:cs="Calibri"/>
    </w:rPr>
  </w:style>
  <w:style w:type="character" w:customStyle="1" w:styleId="Heading2Char1">
    <w:name w:val="Heading 2 Char1"/>
    <w:basedOn w:val="DefaultParagraphFont"/>
    <w:uiPriority w:val="9"/>
    <w:semiHidden/>
    <w:rsid w:val="0009713C"/>
    <w:rPr>
      <w:rFonts w:ascii="Aptos Display" w:eastAsia="Times New Roman" w:hAnsi="Aptos Display" w:cs="Times New Roman"/>
      <w:color w:val="0F4761"/>
      <w:sz w:val="26"/>
      <w:szCs w:val="26"/>
    </w:rPr>
  </w:style>
  <w:style w:type="character" w:customStyle="1" w:styleId="Heading3Char1">
    <w:name w:val="Heading 3 Char1"/>
    <w:basedOn w:val="DefaultParagraphFont"/>
    <w:uiPriority w:val="9"/>
    <w:semiHidden/>
    <w:rsid w:val="0009713C"/>
    <w:rPr>
      <w:rFonts w:ascii="Aptos Display" w:eastAsia="Times New Roman" w:hAnsi="Aptos Display" w:cs="Times New Roman"/>
      <w:color w:val="0A2F40"/>
      <w:sz w:val="24"/>
      <w:szCs w:val="24"/>
    </w:rPr>
  </w:style>
  <w:style w:type="character" w:customStyle="1" w:styleId="Heading4Char1">
    <w:name w:val="Heading 4 Char1"/>
    <w:basedOn w:val="DefaultParagraphFont"/>
    <w:uiPriority w:val="9"/>
    <w:semiHidden/>
    <w:rsid w:val="0009713C"/>
    <w:rPr>
      <w:rFonts w:ascii="Aptos Display" w:eastAsia="Times New Roman" w:hAnsi="Aptos Display" w:cs="Times New Roman"/>
      <w:i/>
      <w:iCs/>
      <w:color w:val="0F4761"/>
      <w:sz w:val="24"/>
      <w:szCs w:val="24"/>
    </w:rPr>
  </w:style>
  <w:style w:type="paragraph" w:customStyle="1" w:styleId="NormalWeb1">
    <w:name w:val="Normal (Web)1"/>
    <w:basedOn w:val="Normal"/>
    <w:next w:val="NormalWeb"/>
    <w:uiPriority w:val="99"/>
    <w:semiHidden/>
    <w:unhideWhenUsed/>
    <w:rsid w:val="0009713C"/>
    <w:pPr>
      <w:spacing w:before="100" w:beforeAutospacing="1" w:after="100" w:afterAutospacing="1" w:line="240" w:lineRule="auto"/>
    </w:pPr>
    <w:rPr>
      <w:rFonts w:ascii="Aptos" w:hAnsi="Aptos" w:cs="Aptos"/>
    </w:rPr>
  </w:style>
  <w:style w:type="character" w:customStyle="1" w:styleId="HeaderChar1">
    <w:name w:val="Header Char1"/>
    <w:basedOn w:val="DefaultParagraphFont"/>
    <w:uiPriority w:val="99"/>
    <w:semiHidden/>
    <w:rsid w:val="0009713C"/>
  </w:style>
  <w:style w:type="character" w:customStyle="1" w:styleId="FooterChar1">
    <w:name w:val="Footer Char1"/>
    <w:basedOn w:val="DefaultParagraphFont"/>
    <w:uiPriority w:val="99"/>
    <w:semiHidden/>
    <w:rsid w:val="0009713C"/>
  </w:style>
  <w:style w:type="paragraph" w:styleId="NormalWeb">
    <w:name w:val="Normal (Web)"/>
    <w:basedOn w:val="Normal"/>
    <w:uiPriority w:val="99"/>
    <w:semiHidden/>
    <w:unhideWhenUsed/>
    <w:rsid w:val="0009713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dt.nbis.mil/consent" TargetMode="External"/><Relationship Id="rId5" Type="http://schemas.openxmlformats.org/officeDocument/2006/relationships/hyperlink" Target="https://vaww.va.gov/vapubs/index.cf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7</Pages>
  <Words>1841</Words>
  <Characters>10500</Characters>
  <Application>Microsoft Office Word</Application>
  <DocSecurity>0</DocSecurity>
  <Lines>87</Lines>
  <Paragraphs>24</Paragraphs>
  <ScaleCrop>false</ScaleCrop>
  <Company/>
  <LinksUpToDate>false</LinksUpToDate>
  <CharactersWithSpaces>12317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Portalatin Rivera, Jose A.</dc:creator>
  <cp:lastModifiedBy>Portalatin Rivera, Jose A.</cp:lastModifiedBy>
  <cp:revision>2</cp:revision>
  <dcterms:created xsi:type="dcterms:W3CDTF">2026-04-23T19:14:00Z</dcterms:created>
  <dcterms:modified xsi:type="dcterms:W3CDTF">2026-04-23T19:14:00Z</dcterms:modified>
</cp:coreProperties>
</file>