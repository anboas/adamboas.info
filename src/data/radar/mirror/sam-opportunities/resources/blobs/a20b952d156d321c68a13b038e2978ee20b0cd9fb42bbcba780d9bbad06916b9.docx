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23BB" w14:textId="56D7DC59" w:rsidR="0097145A" w:rsidRDefault="0097145A" w:rsidP="009138C7">
      <w:pPr>
        <w:pStyle w:val="Heading3"/>
        <w:kinsoku w:val="0"/>
        <w:overflowPunct w:val="0"/>
        <w:spacing w:before="100" w:beforeAutospacing="1" w:after="100" w:afterAutospacing="1"/>
        <w:ind w:left="7200" w:right="100" w:firstLine="720"/>
      </w:pPr>
    </w:p>
    <w:p w14:paraId="6CEB7320" w14:textId="36724B07" w:rsidR="00153552" w:rsidRPr="0097145A" w:rsidRDefault="00442F61" w:rsidP="0097145A">
      <w:pPr>
        <w:pStyle w:val="Heading3"/>
        <w:kinsoku w:val="0"/>
        <w:overflowPunct w:val="0"/>
        <w:spacing w:before="100" w:beforeAutospacing="1" w:after="100" w:afterAutospacing="1"/>
        <w:ind w:left="0" w:right="100"/>
        <w:jc w:val="center"/>
      </w:pPr>
      <w:r w:rsidRPr="0097145A">
        <w:rPr>
          <w:spacing w:val="-1"/>
        </w:rPr>
        <w:t>PERFORMANCE WORK STATEMENT</w:t>
      </w:r>
    </w:p>
    <w:p w14:paraId="1FAC887D" w14:textId="77777777" w:rsidR="00170B32" w:rsidRDefault="00170B32" w:rsidP="00D24A47">
      <w:pPr>
        <w:kinsoku w:val="0"/>
        <w:overflowPunct w:val="0"/>
        <w:spacing w:before="100" w:beforeAutospacing="1" w:after="100" w:afterAutospacing="1"/>
        <w:ind w:right="20"/>
        <w:jc w:val="center"/>
        <w:rPr>
          <w:b/>
          <w:bCs/>
          <w:spacing w:val="-1"/>
        </w:rPr>
      </w:pPr>
      <w:r>
        <w:rPr>
          <w:b/>
          <w:bCs/>
          <w:spacing w:val="-1"/>
        </w:rPr>
        <w:t>MICHAEL E. DEBAKEY VA MEDICAL CENTER</w:t>
      </w:r>
    </w:p>
    <w:p w14:paraId="5AF42449" w14:textId="0C943B08" w:rsidR="00153552" w:rsidRDefault="00170B32" w:rsidP="00E334CE">
      <w:pPr>
        <w:kinsoku w:val="0"/>
        <w:overflowPunct w:val="0"/>
        <w:spacing w:before="100" w:beforeAutospacing="1" w:after="100" w:afterAutospacing="1"/>
        <w:ind w:right="20"/>
        <w:jc w:val="center"/>
      </w:pPr>
      <w:r>
        <w:rPr>
          <w:b/>
          <w:bCs/>
          <w:spacing w:val="-1"/>
        </w:rPr>
        <w:t>HOUSTON, TEXAS</w:t>
      </w:r>
    </w:p>
    <w:p w14:paraId="6320E7A6" w14:textId="10D37000" w:rsidR="00153552" w:rsidRDefault="00153552" w:rsidP="00D24A47">
      <w:pPr>
        <w:kinsoku w:val="0"/>
        <w:overflowPunct w:val="0"/>
        <w:spacing w:before="100" w:beforeAutospacing="1" w:after="100" w:afterAutospacing="1"/>
        <w:ind w:right="20"/>
        <w:jc w:val="center"/>
        <w:rPr>
          <w:sz w:val="20"/>
          <w:szCs w:val="20"/>
        </w:rPr>
      </w:pPr>
      <w:r>
        <w:rPr>
          <w:b/>
          <w:bCs/>
          <w:spacing w:val="-1"/>
        </w:rPr>
        <w:t xml:space="preserve">Project Title: </w:t>
      </w:r>
      <w:r w:rsidR="00593262">
        <w:rPr>
          <w:b/>
          <w:bCs/>
          <w:spacing w:val="-1"/>
        </w:rPr>
        <w:t>Re</w:t>
      </w:r>
      <w:r w:rsidR="005C1443">
        <w:rPr>
          <w:b/>
          <w:bCs/>
          <w:spacing w:val="-1"/>
        </w:rPr>
        <w:t xml:space="preserve">place </w:t>
      </w:r>
      <w:r w:rsidR="003F4735">
        <w:rPr>
          <w:b/>
          <w:bCs/>
          <w:spacing w:val="-1"/>
        </w:rPr>
        <w:t>H</w:t>
      </w:r>
      <w:r w:rsidR="005C1443">
        <w:rPr>
          <w:b/>
          <w:bCs/>
          <w:spacing w:val="-1"/>
        </w:rPr>
        <w:t xml:space="preserve">ydronic </w:t>
      </w:r>
      <w:r w:rsidR="003F4735">
        <w:rPr>
          <w:b/>
          <w:bCs/>
          <w:spacing w:val="-1"/>
        </w:rPr>
        <w:t>C</w:t>
      </w:r>
      <w:r w:rsidR="003A6F58">
        <w:rPr>
          <w:b/>
          <w:bCs/>
          <w:spacing w:val="-1"/>
        </w:rPr>
        <w:t xml:space="preserve">ooling </w:t>
      </w:r>
      <w:r w:rsidR="003F4735">
        <w:rPr>
          <w:b/>
          <w:bCs/>
          <w:spacing w:val="-1"/>
        </w:rPr>
        <w:t>C</w:t>
      </w:r>
      <w:r w:rsidR="005C1443">
        <w:rPr>
          <w:b/>
          <w:bCs/>
          <w:spacing w:val="-1"/>
        </w:rPr>
        <w:t xml:space="preserve">oil for AHU </w:t>
      </w:r>
      <w:r w:rsidR="000F5D24">
        <w:rPr>
          <w:b/>
          <w:bCs/>
          <w:spacing w:val="-1"/>
        </w:rPr>
        <w:t>-W B-110</w:t>
      </w:r>
    </w:p>
    <w:p w14:paraId="0063B110" w14:textId="148AE660" w:rsidR="00153552" w:rsidRDefault="00153552" w:rsidP="009D15F9">
      <w:pPr>
        <w:numPr>
          <w:ilvl w:val="0"/>
          <w:numId w:val="20"/>
        </w:numPr>
        <w:tabs>
          <w:tab w:val="left" w:pos="540"/>
        </w:tabs>
        <w:kinsoku w:val="0"/>
        <w:overflowPunct w:val="0"/>
        <w:spacing w:before="100" w:beforeAutospacing="1" w:after="100" w:afterAutospacing="1"/>
      </w:pPr>
      <w:r>
        <w:rPr>
          <w:b/>
          <w:bCs/>
          <w:spacing w:val="-1"/>
        </w:rPr>
        <w:t>GENERAL:</w:t>
      </w:r>
    </w:p>
    <w:p w14:paraId="0B8C598E" w14:textId="67BC0B02" w:rsidR="00153552" w:rsidRPr="00D24A47" w:rsidRDefault="005C1443" w:rsidP="00D24A47">
      <w:pPr>
        <w:kinsoku w:val="0"/>
        <w:overflowPunct w:val="0"/>
        <w:spacing w:before="100" w:beforeAutospacing="1" w:after="100" w:afterAutospacing="1"/>
        <w:ind w:left="570" w:right="222" w:hanging="32"/>
        <w:rPr>
          <w:spacing w:val="-1"/>
        </w:rPr>
      </w:pPr>
      <w:r>
        <w:rPr>
          <w:spacing w:val="-1"/>
        </w:rPr>
        <w:t>Contractor shall p</w:t>
      </w:r>
      <w:r w:rsidR="00153552">
        <w:rPr>
          <w:spacing w:val="-1"/>
        </w:rPr>
        <w:t>rovide all</w:t>
      </w:r>
      <w:r w:rsidR="00153552">
        <w:t xml:space="preserve"> </w:t>
      </w:r>
      <w:r w:rsidR="00153552">
        <w:rPr>
          <w:spacing w:val="-1"/>
        </w:rPr>
        <w:t>labor,</w:t>
      </w:r>
      <w:r w:rsidR="00153552">
        <w:t xml:space="preserve"> </w:t>
      </w:r>
      <w:r w:rsidR="00153552">
        <w:rPr>
          <w:spacing w:val="-1"/>
        </w:rPr>
        <w:t>transportation,</w:t>
      </w:r>
      <w:r w:rsidR="00153552">
        <w:t xml:space="preserve"> </w:t>
      </w:r>
      <w:r w:rsidR="00153552">
        <w:rPr>
          <w:spacing w:val="-1"/>
        </w:rPr>
        <w:t>materials,</w:t>
      </w:r>
      <w:r w:rsidR="00153552">
        <w:t xml:space="preserve"> tools,</w:t>
      </w:r>
      <w:r w:rsidR="00BA5F1C">
        <w:t xml:space="preserve"> an</w:t>
      </w:r>
      <w:r w:rsidR="00A45496">
        <w:t xml:space="preserve">d </w:t>
      </w:r>
      <w:r w:rsidR="00153552">
        <w:rPr>
          <w:spacing w:val="-1"/>
        </w:rPr>
        <w:t>equipment</w:t>
      </w:r>
      <w:r w:rsidR="00153552">
        <w:t xml:space="preserve"> necessary</w:t>
      </w:r>
      <w:r w:rsidR="00153552">
        <w:rPr>
          <w:spacing w:val="-5"/>
        </w:rPr>
        <w:t xml:space="preserve"> </w:t>
      </w:r>
      <w:r w:rsidR="00153552">
        <w:t xml:space="preserve">to </w:t>
      </w:r>
      <w:r w:rsidR="00430A84">
        <w:t>r</w:t>
      </w:r>
      <w:r w:rsidR="006D2CAF">
        <w:t xml:space="preserve">eplace </w:t>
      </w:r>
      <w:r w:rsidR="001F5070">
        <w:t>one</w:t>
      </w:r>
      <w:r w:rsidR="006D2CAF">
        <w:t xml:space="preserve"> hydronic coil for AHU </w:t>
      </w:r>
      <w:r w:rsidR="000F5D24">
        <w:t>-W</w:t>
      </w:r>
      <w:r w:rsidR="0024328C">
        <w:t xml:space="preserve"> </w:t>
      </w:r>
      <w:r w:rsidR="000F5D24">
        <w:t>at building B-110</w:t>
      </w:r>
      <w:r w:rsidR="001F5070">
        <w:t xml:space="preserve">, </w:t>
      </w:r>
      <w:r w:rsidR="000F5D24">
        <w:t>unit is exterior to the building</w:t>
      </w:r>
      <w:r w:rsidR="00762C9A">
        <w:t xml:space="preserve"> </w:t>
      </w:r>
      <w:r w:rsidR="001F5070">
        <w:t>at</w:t>
      </w:r>
      <w:r w:rsidR="00762C9A">
        <w:t xml:space="preserve"> the DeBakey VA Medical Center at 200</w:t>
      </w:r>
      <w:r w:rsidR="00AD0F17">
        <w:t>2</w:t>
      </w:r>
      <w:r w:rsidR="00762C9A">
        <w:t xml:space="preserve"> Holcombe, Houston, TX 77030.</w:t>
      </w:r>
    </w:p>
    <w:p w14:paraId="22544C8B" w14:textId="77777777" w:rsidR="00153552" w:rsidRDefault="00D24A47" w:rsidP="009D15F9">
      <w:pPr>
        <w:numPr>
          <w:ilvl w:val="0"/>
          <w:numId w:val="20"/>
        </w:numPr>
        <w:tabs>
          <w:tab w:val="left" w:pos="540"/>
        </w:tabs>
        <w:kinsoku w:val="0"/>
        <w:overflowPunct w:val="0"/>
        <w:spacing w:before="100" w:beforeAutospacing="1" w:after="100" w:afterAutospacing="1"/>
      </w:pPr>
      <w:r>
        <w:rPr>
          <w:b/>
          <w:bCs/>
          <w:spacing w:val="-1"/>
        </w:rPr>
        <w:t>DESCRIPTION OF SERVICES</w:t>
      </w:r>
      <w:r w:rsidR="00153552">
        <w:rPr>
          <w:b/>
          <w:bCs/>
          <w:spacing w:val="-1"/>
        </w:rPr>
        <w:t>:</w:t>
      </w:r>
    </w:p>
    <w:p w14:paraId="71C2F4D0" w14:textId="708C3C06" w:rsidR="000D4DA9" w:rsidRDefault="001F5070" w:rsidP="003655A6">
      <w:pPr>
        <w:numPr>
          <w:ilvl w:val="1"/>
          <w:numId w:val="29"/>
        </w:numPr>
        <w:tabs>
          <w:tab w:val="left" w:pos="571"/>
        </w:tabs>
        <w:kinsoku w:val="0"/>
        <w:overflowPunct w:val="0"/>
        <w:spacing w:before="100" w:beforeAutospacing="1" w:after="100" w:afterAutospacing="1"/>
        <w:ind w:right="460"/>
        <w:rPr>
          <w:spacing w:val="-1"/>
        </w:rPr>
      </w:pPr>
      <w:r>
        <w:rPr>
          <w:spacing w:val="-1"/>
        </w:rPr>
        <w:t>One</w:t>
      </w:r>
      <w:r w:rsidR="00534626">
        <w:rPr>
          <w:spacing w:val="-1"/>
        </w:rPr>
        <w:t xml:space="preserve"> hydronic cooling coil</w:t>
      </w:r>
      <w:r w:rsidR="00C2751D">
        <w:rPr>
          <w:spacing w:val="-1"/>
        </w:rPr>
        <w:t xml:space="preserve"> for AHU </w:t>
      </w:r>
      <w:r w:rsidR="000F5D24">
        <w:rPr>
          <w:spacing w:val="-1"/>
        </w:rPr>
        <w:t>-W</w:t>
      </w:r>
      <w:r w:rsidR="00317DFB">
        <w:rPr>
          <w:spacing w:val="-1"/>
        </w:rPr>
        <w:t xml:space="preserve"> </w:t>
      </w:r>
      <w:r>
        <w:rPr>
          <w:spacing w:val="-1"/>
        </w:rPr>
        <w:t>is</w:t>
      </w:r>
      <w:r w:rsidR="00317DFB">
        <w:rPr>
          <w:spacing w:val="-1"/>
        </w:rPr>
        <w:t xml:space="preserve"> damaged</w:t>
      </w:r>
      <w:r w:rsidR="00A431C2">
        <w:rPr>
          <w:spacing w:val="-1"/>
        </w:rPr>
        <w:t xml:space="preserve"> and need</w:t>
      </w:r>
      <w:r>
        <w:rPr>
          <w:spacing w:val="-1"/>
        </w:rPr>
        <w:t>s</w:t>
      </w:r>
      <w:r w:rsidR="00A431C2">
        <w:rPr>
          <w:spacing w:val="-1"/>
        </w:rPr>
        <w:t xml:space="preserve"> replacement</w:t>
      </w:r>
      <w:r w:rsidR="00932881">
        <w:rPr>
          <w:spacing w:val="-1"/>
        </w:rPr>
        <w:t xml:space="preserve"> in</w:t>
      </w:r>
      <w:r w:rsidR="00AF7FBC">
        <w:rPr>
          <w:spacing w:val="-1"/>
        </w:rPr>
        <w:t xml:space="preserve"> Building </w:t>
      </w:r>
      <w:r w:rsidR="000F5D24">
        <w:rPr>
          <w:spacing w:val="-1"/>
        </w:rPr>
        <w:t>B-110.</w:t>
      </w:r>
      <w:r w:rsidR="00AF7FBC">
        <w:rPr>
          <w:spacing w:val="-1"/>
        </w:rPr>
        <w:t xml:space="preserve"> </w:t>
      </w:r>
    </w:p>
    <w:p w14:paraId="17CC5C1C" w14:textId="41D228F5" w:rsidR="002951B8" w:rsidRDefault="007E01CF" w:rsidP="002951B8">
      <w:pPr>
        <w:pStyle w:val="ListParagraph"/>
        <w:numPr>
          <w:ilvl w:val="2"/>
          <w:numId w:val="29"/>
        </w:numPr>
        <w:tabs>
          <w:tab w:val="left" w:pos="571"/>
        </w:tabs>
        <w:kinsoku w:val="0"/>
        <w:overflowPunct w:val="0"/>
        <w:spacing w:before="100" w:beforeAutospacing="1" w:after="100" w:afterAutospacing="1"/>
        <w:ind w:right="460"/>
        <w:rPr>
          <w:spacing w:val="-1"/>
        </w:rPr>
      </w:pPr>
      <w:r w:rsidRPr="002951B8">
        <w:rPr>
          <w:spacing w:val="-1"/>
        </w:rPr>
        <w:t xml:space="preserve">AHU </w:t>
      </w:r>
      <w:r w:rsidR="000F5D24">
        <w:rPr>
          <w:spacing w:val="-1"/>
        </w:rPr>
        <w:t>-W</w:t>
      </w:r>
      <w:r w:rsidRPr="002951B8">
        <w:rPr>
          <w:spacing w:val="-1"/>
        </w:rPr>
        <w:t xml:space="preserve"> is a York </w:t>
      </w:r>
      <w:r w:rsidR="000F5D24">
        <w:rPr>
          <w:spacing w:val="-1"/>
        </w:rPr>
        <w:t>XTI-066x102-FANA046A</w:t>
      </w:r>
      <w:r w:rsidR="001F5070">
        <w:rPr>
          <w:spacing w:val="-1"/>
        </w:rPr>
        <w:t xml:space="preserve"> </w:t>
      </w:r>
      <w:r w:rsidR="000F5D24">
        <w:rPr>
          <w:spacing w:val="-1"/>
        </w:rPr>
        <w:t>outdoor</w:t>
      </w:r>
      <w:r w:rsidR="00C42124" w:rsidRPr="002951B8">
        <w:rPr>
          <w:spacing w:val="-1"/>
        </w:rPr>
        <w:t xml:space="preserve"> Air Handler rated at</w:t>
      </w:r>
      <w:r w:rsidR="005E3D21" w:rsidRPr="002951B8">
        <w:rPr>
          <w:spacing w:val="-1"/>
        </w:rPr>
        <w:t xml:space="preserve"> </w:t>
      </w:r>
      <w:r w:rsidR="000F5D24">
        <w:rPr>
          <w:spacing w:val="-1"/>
        </w:rPr>
        <w:t>27,0</w:t>
      </w:r>
      <w:r w:rsidR="00F97A84" w:rsidRPr="002951B8">
        <w:rPr>
          <w:spacing w:val="-1"/>
        </w:rPr>
        <w:t>00</w:t>
      </w:r>
      <w:r w:rsidR="005E3D21" w:rsidRPr="002951B8">
        <w:rPr>
          <w:spacing w:val="-1"/>
        </w:rPr>
        <w:t xml:space="preserve"> CFM</w:t>
      </w:r>
      <w:r w:rsidR="00D97DFD" w:rsidRPr="002951B8">
        <w:rPr>
          <w:spacing w:val="-1"/>
        </w:rPr>
        <w:t xml:space="preserve"> installed in roughly </w:t>
      </w:r>
      <w:r w:rsidR="0023027D">
        <w:rPr>
          <w:spacing w:val="-1"/>
        </w:rPr>
        <w:t>2006</w:t>
      </w:r>
      <w:r w:rsidR="000511CF">
        <w:rPr>
          <w:spacing w:val="-1"/>
        </w:rPr>
        <w:t xml:space="preserve"> and is located </w:t>
      </w:r>
      <w:r w:rsidR="0023027D">
        <w:rPr>
          <w:spacing w:val="-1"/>
        </w:rPr>
        <w:t>outside building B-110</w:t>
      </w:r>
      <w:r w:rsidR="00D97DFD" w:rsidRPr="002951B8">
        <w:rPr>
          <w:spacing w:val="-1"/>
        </w:rPr>
        <w:t>.</w:t>
      </w:r>
      <w:r w:rsidR="00A70A19" w:rsidRPr="002951B8">
        <w:rPr>
          <w:spacing w:val="-1"/>
        </w:rPr>
        <w:t xml:space="preserve"> </w:t>
      </w:r>
      <w:r w:rsidR="0082083E" w:rsidRPr="002951B8">
        <w:rPr>
          <w:spacing w:val="-1"/>
        </w:rPr>
        <w:t>See Attachment</w:t>
      </w:r>
      <w:r w:rsidR="002951B8">
        <w:rPr>
          <w:spacing w:val="-1"/>
        </w:rPr>
        <w:t>s</w:t>
      </w:r>
      <w:r w:rsidR="0082083E" w:rsidRPr="002951B8">
        <w:rPr>
          <w:spacing w:val="-1"/>
        </w:rPr>
        <w:t xml:space="preserve"> </w:t>
      </w:r>
      <w:r w:rsidR="0023027D" w:rsidRPr="002951B8">
        <w:rPr>
          <w:spacing w:val="-1"/>
        </w:rPr>
        <w:t xml:space="preserve">1 </w:t>
      </w:r>
      <w:r w:rsidR="0023027D">
        <w:rPr>
          <w:spacing w:val="-1"/>
        </w:rPr>
        <w:t>for</w:t>
      </w:r>
      <w:r w:rsidR="0082083E" w:rsidRPr="002951B8">
        <w:rPr>
          <w:spacing w:val="-1"/>
        </w:rPr>
        <w:t xml:space="preserve"> </w:t>
      </w:r>
      <w:r w:rsidR="004820EF">
        <w:rPr>
          <w:spacing w:val="-1"/>
        </w:rPr>
        <w:t>information</w:t>
      </w:r>
      <w:r w:rsidR="006C4B3D" w:rsidRPr="002951B8">
        <w:rPr>
          <w:spacing w:val="-1"/>
        </w:rPr>
        <w:t>.</w:t>
      </w:r>
      <w:r w:rsidR="0031712A">
        <w:rPr>
          <w:spacing w:val="-1"/>
        </w:rPr>
        <w:t xml:space="preserve"> Contractor should field verify all components. </w:t>
      </w:r>
      <w:r w:rsidR="006C4B3D" w:rsidRPr="002951B8">
        <w:rPr>
          <w:spacing w:val="-1"/>
        </w:rPr>
        <w:t xml:space="preserve"> </w:t>
      </w:r>
    </w:p>
    <w:p w14:paraId="17093BF1" w14:textId="5B1A5AA1" w:rsidR="00CC5A6F" w:rsidRPr="0023027D" w:rsidRDefault="001F5070" w:rsidP="0023027D">
      <w:pPr>
        <w:pStyle w:val="ListParagraph"/>
        <w:numPr>
          <w:ilvl w:val="2"/>
          <w:numId w:val="29"/>
        </w:numPr>
        <w:rPr>
          <w:spacing w:val="-1"/>
        </w:rPr>
      </w:pPr>
      <w:r>
        <w:rPr>
          <w:spacing w:val="-1"/>
        </w:rPr>
        <w:t>The</w:t>
      </w:r>
      <w:r w:rsidR="006C4B3D" w:rsidRPr="002951B8">
        <w:rPr>
          <w:spacing w:val="-1"/>
        </w:rPr>
        <w:t xml:space="preserve"> coil shall be replaced with new</w:t>
      </w:r>
      <w:r w:rsidR="007C41FC" w:rsidRPr="002951B8">
        <w:rPr>
          <w:spacing w:val="-1"/>
        </w:rPr>
        <w:t>,</w:t>
      </w:r>
      <w:r w:rsidR="006C4B3D" w:rsidRPr="002951B8">
        <w:rPr>
          <w:spacing w:val="-1"/>
        </w:rPr>
        <w:t xml:space="preserve"> </w:t>
      </w:r>
      <w:r w:rsidR="00A27370" w:rsidRPr="002951B8">
        <w:rPr>
          <w:spacing w:val="-1"/>
        </w:rPr>
        <w:t xml:space="preserve">functionally </w:t>
      </w:r>
      <w:r w:rsidR="006C4B3D" w:rsidRPr="002951B8">
        <w:rPr>
          <w:spacing w:val="-1"/>
        </w:rPr>
        <w:t>equivalent or better</w:t>
      </w:r>
      <w:r w:rsidR="007C41FC" w:rsidRPr="002951B8">
        <w:rPr>
          <w:spacing w:val="-1"/>
        </w:rPr>
        <w:t xml:space="preserve"> coil</w:t>
      </w:r>
      <w:r w:rsidR="000E1D96">
        <w:rPr>
          <w:spacing w:val="-1"/>
        </w:rPr>
        <w:t xml:space="preserve"> of equal capacity</w:t>
      </w:r>
      <w:r w:rsidR="00136B0F" w:rsidRPr="002951B8">
        <w:rPr>
          <w:spacing w:val="-1"/>
        </w:rPr>
        <w:t>.</w:t>
      </w:r>
      <w:r w:rsidR="00430A84" w:rsidRPr="002951B8">
        <w:rPr>
          <w:spacing w:val="-1"/>
        </w:rPr>
        <w:t xml:space="preserve"> </w:t>
      </w:r>
      <w:r w:rsidR="00F84677" w:rsidRPr="00F84677">
        <w:rPr>
          <w:spacing w:val="-1"/>
        </w:rPr>
        <w:t xml:space="preserve">The blower fan for this AHU is still operational and is being used to distribute air to the </w:t>
      </w:r>
      <w:r w:rsidR="0023027D">
        <w:rPr>
          <w:spacing w:val="-1"/>
        </w:rPr>
        <w:t>1</w:t>
      </w:r>
      <w:r w:rsidR="0023027D" w:rsidRPr="0023027D">
        <w:rPr>
          <w:spacing w:val="-1"/>
          <w:vertAlign w:val="superscript"/>
        </w:rPr>
        <w:t>st</w:t>
      </w:r>
      <w:r w:rsidR="0023027D">
        <w:rPr>
          <w:spacing w:val="-1"/>
        </w:rPr>
        <w:t xml:space="preserve"> and 2</w:t>
      </w:r>
      <w:r w:rsidR="0023027D" w:rsidRPr="0023027D">
        <w:rPr>
          <w:spacing w:val="-1"/>
          <w:vertAlign w:val="superscript"/>
        </w:rPr>
        <w:t>nd</w:t>
      </w:r>
      <w:r w:rsidR="0023027D">
        <w:rPr>
          <w:spacing w:val="-1"/>
        </w:rPr>
        <w:t xml:space="preserve"> floor of the west wing of the building</w:t>
      </w:r>
      <w:r w:rsidR="00F84677" w:rsidRPr="00F84677">
        <w:rPr>
          <w:spacing w:val="-1"/>
        </w:rPr>
        <w:t xml:space="preserve">. The work will need to be scheduled to allow continued operation of the </w:t>
      </w:r>
      <w:r w:rsidR="0023027D">
        <w:rPr>
          <w:spacing w:val="-1"/>
        </w:rPr>
        <w:t>impacted</w:t>
      </w:r>
      <w:r w:rsidR="00F84677" w:rsidRPr="00F84677">
        <w:rPr>
          <w:spacing w:val="-1"/>
        </w:rPr>
        <w:t xml:space="preserve"> area served by this AHU. Work requiring the AHU to be shut down will need to be performed outside normal hospital hours</w:t>
      </w:r>
      <w:r w:rsidR="00F84677">
        <w:rPr>
          <w:spacing w:val="-1"/>
        </w:rPr>
        <w:t xml:space="preserve">. Work will need to start on a Friday late afternoon and be </w:t>
      </w:r>
      <w:r w:rsidR="009E1963">
        <w:rPr>
          <w:spacing w:val="-1"/>
        </w:rPr>
        <w:t>completed</w:t>
      </w:r>
      <w:r w:rsidR="00F84677">
        <w:rPr>
          <w:spacing w:val="-1"/>
        </w:rPr>
        <w:t xml:space="preserve"> by Sunday evening. </w:t>
      </w:r>
      <w:r w:rsidR="00F84677" w:rsidRPr="00F84677">
        <w:rPr>
          <w:spacing w:val="-1"/>
        </w:rPr>
        <w:t xml:space="preserve"> All phasing will be coordinated with the COR. Consult with the COR for exact items and locations. </w:t>
      </w:r>
    </w:p>
    <w:p w14:paraId="584D53C5" w14:textId="77777777" w:rsidR="00624C6E" w:rsidRDefault="00153552" w:rsidP="003655A6">
      <w:pPr>
        <w:numPr>
          <w:ilvl w:val="1"/>
          <w:numId w:val="29"/>
        </w:numPr>
        <w:tabs>
          <w:tab w:val="left" w:pos="571"/>
        </w:tabs>
        <w:kinsoku w:val="0"/>
        <w:overflowPunct w:val="0"/>
        <w:spacing w:before="100" w:beforeAutospacing="1" w:after="100" w:afterAutospacing="1"/>
        <w:ind w:right="461"/>
      </w:pPr>
      <w:r w:rsidRPr="00CC5A6F">
        <w:rPr>
          <w:spacing w:val="-1"/>
        </w:rPr>
        <w:t>The contractor will</w:t>
      </w:r>
      <w:r>
        <w:t xml:space="preserve"> </w:t>
      </w:r>
      <w:r w:rsidRPr="00CC5A6F">
        <w:rPr>
          <w:spacing w:val="-1"/>
        </w:rPr>
        <w:t>provide</w:t>
      </w:r>
      <w:r w:rsidRPr="00CC5A6F">
        <w:rPr>
          <w:spacing w:val="1"/>
        </w:rPr>
        <w:t xml:space="preserve"> </w:t>
      </w:r>
      <w:r w:rsidRPr="00CC5A6F">
        <w:rPr>
          <w:spacing w:val="-1"/>
        </w:rPr>
        <w:t>all</w:t>
      </w:r>
      <w:r>
        <w:t xml:space="preserve"> </w:t>
      </w:r>
      <w:r w:rsidR="00624C6E">
        <w:t xml:space="preserve">labor, </w:t>
      </w:r>
      <w:r w:rsidRPr="00CC5A6F">
        <w:rPr>
          <w:spacing w:val="-1"/>
        </w:rPr>
        <w:t>materials</w:t>
      </w:r>
      <w:r w:rsidR="00624C6E">
        <w:rPr>
          <w:spacing w:val="-1"/>
        </w:rPr>
        <w:t xml:space="preserve">, equipment, </w:t>
      </w:r>
      <w:r w:rsidR="00CA4D71">
        <w:rPr>
          <w:spacing w:val="-1"/>
        </w:rPr>
        <w:t xml:space="preserve">permits, </w:t>
      </w:r>
      <w:r w:rsidR="00624C6E">
        <w:rPr>
          <w:spacing w:val="-1"/>
        </w:rPr>
        <w:t xml:space="preserve">supervision, </w:t>
      </w:r>
      <w:r w:rsidRPr="00CC5A6F">
        <w:rPr>
          <w:spacing w:val="-1"/>
        </w:rPr>
        <w:t>and</w:t>
      </w:r>
      <w:r>
        <w:t xml:space="preserve"> </w:t>
      </w:r>
      <w:r w:rsidR="00AD0F17">
        <w:t xml:space="preserve">any other </w:t>
      </w:r>
      <w:r w:rsidRPr="00CC5A6F">
        <w:rPr>
          <w:spacing w:val="-1"/>
        </w:rPr>
        <w:t>services</w:t>
      </w:r>
      <w:r w:rsidRPr="00CC5A6F">
        <w:rPr>
          <w:spacing w:val="2"/>
        </w:rPr>
        <w:t xml:space="preserve"> </w:t>
      </w:r>
      <w:r>
        <w:t>necessary</w:t>
      </w:r>
      <w:r w:rsidR="00AD0F17">
        <w:t>, to complete the following tasks:</w:t>
      </w:r>
    </w:p>
    <w:p w14:paraId="0F3D56DA" w14:textId="77777777" w:rsidR="00CA2231" w:rsidRDefault="00130C8C" w:rsidP="001C171F">
      <w:pPr>
        <w:pStyle w:val="ListParagraph"/>
        <w:numPr>
          <w:ilvl w:val="2"/>
          <w:numId w:val="29"/>
        </w:numPr>
        <w:tabs>
          <w:tab w:val="left" w:pos="571"/>
        </w:tabs>
        <w:kinsoku w:val="0"/>
        <w:overflowPunct w:val="0"/>
        <w:spacing w:before="100" w:beforeAutospacing="1" w:after="100" w:afterAutospacing="1"/>
        <w:ind w:right="461"/>
      </w:pPr>
      <w:r>
        <w:t>Remove existing AHU panels</w:t>
      </w:r>
      <w:r w:rsidR="006F081B">
        <w:t xml:space="preserve">, insulation, and </w:t>
      </w:r>
      <w:r w:rsidR="005553B7">
        <w:t xml:space="preserve">any </w:t>
      </w:r>
      <w:r w:rsidR="006F081B">
        <w:t>other components necessary to</w:t>
      </w:r>
      <w:r w:rsidR="005553B7">
        <w:t xml:space="preserve"> allow</w:t>
      </w:r>
      <w:r w:rsidR="006F081B">
        <w:t xml:space="preserve"> remov</w:t>
      </w:r>
      <w:r w:rsidR="005553B7">
        <w:t>al of</w:t>
      </w:r>
      <w:r w:rsidR="006F081B">
        <w:t xml:space="preserve"> </w:t>
      </w:r>
      <w:r w:rsidR="005553B7">
        <w:t xml:space="preserve">the damaged coils. </w:t>
      </w:r>
      <w:bookmarkStart w:id="0" w:name="_Hlk88134436"/>
    </w:p>
    <w:p w14:paraId="01A9BA5C" w14:textId="6B151F6B" w:rsidR="001C171F" w:rsidRDefault="009800D2" w:rsidP="001C171F">
      <w:pPr>
        <w:pStyle w:val="ListParagraph"/>
        <w:numPr>
          <w:ilvl w:val="2"/>
          <w:numId w:val="29"/>
        </w:numPr>
        <w:tabs>
          <w:tab w:val="left" w:pos="571"/>
        </w:tabs>
        <w:kinsoku w:val="0"/>
        <w:overflowPunct w:val="0"/>
        <w:spacing w:before="100" w:beforeAutospacing="1" w:after="100" w:afterAutospacing="1"/>
        <w:ind w:right="461"/>
      </w:pPr>
      <w:r>
        <w:t xml:space="preserve">Remove </w:t>
      </w:r>
      <w:r w:rsidR="00F16C19">
        <w:t xml:space="preserve">damaged </w:t>
      </w:r>
      <w:r w:rsidR="000E1D96">
        <w:t xml:space="preserve">cold-water </w:t>
      </w:r>
      <w:r w:rsidR="001F7E79">
        <w:t>coil</w:t>
      </w:r>
      <w:r w:rsidR="00F16C19">
        <w:t xml:space="preserve"> </w:t>
      </w:r>
      <w:r w:rsidR="00FB11B7">
        <w:t>and</w:t>
      </w:r>
      <w:r w:rsidR="001F7E79">
        <w:t xml:space="preserve"> replace</w:t>
      </w:r>
      <w:r w:rsidR="00FB3C0B">
        <w:t xml:space="preserve"> with new </w:t>
      </w:r>
      <w:proofErr w:type="gramStart"/>
      <w:r w:rsidR="00FB3C0B">
        <w:t>coil</w:t>
      </w:r>
      <w:proofErr w:type="gramEnd"/>
      <w:r w:rsidR="00FB3C0B">
        <w:t xml:space="preserve"> that meet or exceed the quality, capacity, and capabilities </w:t>
      </w:r>
      <w:r w:rsidR="006C030C">
        <w:t>(temperature, pressure, flow</w:t>
      </w:r>
      <w:r w:rsidR="00E41C60">
        <w:t>, etc.</w:t>
      </w:r>
      <w:r w:rsidR="00DD63B8">
        <w:t xml:space="preserve">) </w:t>
      </w:r>
      <w:r w:rsidR="00FB3C0B">
        <w:t xml:space="preserve">of the existing coil. </w:t>
      </w:r>
      <w:r w:rsidR="001C52A2">
        <w:t>Remove the damaged coil from the site once work is complete.</w:t>
      </w:r>
    </w:p>
    <w:p w14:paraId="027C6466" w14:textId="5402F288" w:rsidR="000E1D96" w:rsidRDefault="000E1D96" w:rsidP="001C171F">
      <w:pPr>
        <w:pStyle w:val="ListParagraph"/>
        <w:numPr>
          <w:ilvl w:val="2"/>
          <w:numId w:val="29"/>
        </w:numPr>
        <w:tabs>
          <w:tab w:val="left" w:pos="571"/>
        </w:tabs>
        <w:kinsoku w:val="0"/>
        <w:overflowPunct w:val="0"/>
        <w:spacing w:before="100" w:beforeAutospacing="1" w:after="100" w:afterAutospacing="1"/>
        <w:ind w:right="461"/>
      </w:pPr>
      <w:r>
        <w:t>Reconnect the existing hot water coil that was moved for access to the unit.</w:t>
      </w:r>
      <w:r w:rsidR="001C52A2">
        <w:t xml:space="preserve"> Insulate piping as required.</w:t>
      </w:r>
    </w:p>
    <w:p w14:paraId="4A435F27" w14:textId="081B63A2" w:rsidR="005D7A46" w:rsidRDefault="00443C56" w:rsidP="005D7A46">
      <w:pPr>
        <w:pStyle w:val="ListParagraph"/>
        <w:numPr>
          <w:ilvl w:val="2"/>
          <w:numId w:val="29"/>
        </w:numPr>
      </w:pPr>
      <w:r>
        <w:t xml:space="preserve">The </w:t>
      </w:r>
      <w:r w:rsidR="00F61E02">
        <w:t>new coil sh</w:t>
      </w:r>
      <w:r w:rsidR="001D612C">
        <w:t>all</w:t>
      </w:r>
      <w:r w:rsidR="00F61E02">
        <w:t xml:space="preserve"> have </w:t>
      </w:r>
      <w:r w:rsidR="008B3661">
        <w:t xml:space="preserve">a </w:t>
      </w:r>
      <w:r w:rsidR="00A4527A">
        <w:t xml:space="preserve">corrosion resistant </w:t>
      </w:r>
      <w:r w:rsidR="0026128D">
        <w:t>coating</w:t>
      </w:r>
      <w:r w:rsidR="00C87EFC">
        <w:t xml:space="preserve"> at least equivalent to an </w:t>
      </w:r>
      <w:r w:rsidR="0023027D">
        <w:t>Electro Fin</w:t>
      </w:r>
      <w:r w:rsidR="00B50263">
        <w:t xml:space="preserve"> E-Coat</w:t>
      </w:r>
      <w:r w:rsidR="00282C42">
        <w:t xml:space="preserve"> or a</w:t>
      </w:r>
      <w:r w:rsidR="00811188">
        <w:t xml:space="preserve">n Epoxy Immersion Coating as </w:t>
      </w:r>
      <w:r w:rsidR="00E31EEE">
        <w:t xml:space="preserve">shown </w:t>
      </w:r>
      <w:r w:rsidR="00EF6F1D">
        <w:t>in</w:t>
      </w:r>
      <w:r w:rsidR="00B25479">
        <w:t xml:space="preserve"> </w:t>
      </w:r>
      <w:r w:rsidR="00EA6FE6">
        <w:t xml:space="preserve">Attachment </w:t>
      </w:r>
      <w:r w:rsidR="001C52A2">
        <w:t>2</w:t>
      </w:r>
      <w:r w:rsidR="00026EEB">
        <w:t>.</w:t>
      </w:r>
      <w:r w:rsidR="00282C42">
        <w:t xml:space="preserve"> </w:t>
      </w:r>
      <w:r w:rsidR="00400EB0">
        <w:t>Submit</w:t>
      </w:r>
      <w:r w:rsidR="00323913">
        <w:t xml:space="preserve"> </w:t>
      </w:r>
      <w:r w:rsidR="00F15D09">
        <w:t xml:space="preserve">specifications for VA review and approval. </w:t>
      </w:r>
    </w:p>
    <w:p w14:paraId="5C0EF115" w14:textId="77777777" w:rsidR="004D60C6" w:rsidRDefault="004D60C6" w:rsidP="004D60C6">
      <w:pPr>
        <w:pStyle w:val="ListParagraph"/>
        <w:ind w:left="2340"/>
      </w:pPr>
    </w:p>
    <w:p w14:paraId="58A9AEF8" w14:textId="3ACCA951" w:rsidR="00DD74C4" w:rsidRDefault="008338A2" w:rsidP="001E6A9A">
      <w:pPr>
        <w:pStyle w:val="ListParagraph"/>
        <w:numPr>
          <w:ilvl w:val="2"/>
          <w:numId w:val="29"/>
        </w:numPr>
      </w:pPr>
      <w:r>
        <w:t xml:space="preserve">Provide any necessary new screws, gaskets, </w:t>
      </w:r>
      <w:r w:rsidR="00EA47FA">
        <w:t xml:space="preserve">sealants, </w:t>
      </w:r>
      <w:r w:rsidR="00FB11B7">
        <w:t>coupling</w:t>
      </w:r>
      <w:r w:rsidR="00793A2F">
        <w:t>s, etc</w:t>
      </w:r>
      <w:r w:rsidR="007B58F9">
        <w:t>.</w:t>
      </w:r>
      <w:r w:rsidR="00FB11B7">
        <w:t xml:space="preserve"> </w:t>
      </w:r>
      <w:r w:rsidR="00BE3630">
        <w:t>to</w:t>
      </w:r>
      <w:r w:rsidR="00F16C19">
        <w:t xml:space="preserve"> replace the damaged </w:t>
      </w:r>
      <w:r w:rsidR="007D54A0">
        <w:t>coil</w:t>
      </w:r>
      <w:r w:rsidR="00BE3630">
        <w:t>.</w:t>
      </w:r>
      <w:r w:rsidR="00676027">
        <w:t xml:space="preserve"> </w:t>
      </w:r>
      <w:r w:rsidR="00BB60ED">
        <w:t>All n</w:t>
      </w:r>
      <w:r w:rsidR="003C0DF9">
        <w:t xml:space="preserve">ew </w:t>
      </w:r>
      <w:r w:rsidR="002D687C">
        <w:t>equipment</w:t>
      </w:r>
      <w:r w:rsidR="00BB60ED">
        <w:t xml:space="preserve"> and components</w:t>
      </w:r>
      <w:r w:rsidR="002D687C">
        <w:t xml:space="preserve"> must be </w:t>
      </w:r>
      <w:r w:rsidR="00C26D91">
        <w:t xml:space="preserve">fully </w:t>
      </w:r>
      <w:r w:rsidR="002D687C">
        <w:t>functional</w:t>
      </w:r>
      <w:r w:rsidR="003C0DF9">
        <w:t xml:space="preserve"> </w:t>
      </w:r>
      <w:r w:rsidR="00C26D91">
        <w:lastRenderedPageBreak/>
        <w:t xml:space="preserve">and work properly with the existing equipment. </w:t>
      </w:r>
      <w:r w:rsidR="003C0DF9">
        <w:t xml:space="preserve"> </w:t>
      </w:r>
    </w:p>
    <w:bookmarkEnd w:id="0"/>
    <w:p w14:paraId="39A8E1AE" w14:textId="4F8612B4" w:rsidR="00706C6A" w:rsidRDefault="008A63FB" w:rsidP="00892F06">
      <w:pPr>
        <w:pStyle w:val="ListParagraph"/>
        <w:numPr>
          <w:ilvl w:val="2"/>
          <w:numId w:val="29"/>
        </w:numPr>
        <w:tabs>
          <w:tab w:val="left" w:pos="571"/>
        </w:tabs>
        <w:kinsoku w:val="0"/>
        <w:overflowPunct w:val="0"/>
        <w:spacing w:before="100" w:beforeAutospacing="1" w:after="100" w:afterAutospacing="1"/>
        <w:ind w:right="461"/>
      </w:pPr>
      <w:r>
        <w:t>Test the newly installed components to verify</w:t>
      </w:r>
      <w:r w:rsidR="000F00E9">
        <w:t xml:space="preserve"> water and air flows</w:t>
      </w:r>
      <w:r w:rsidR="00B529D9">
        <w:t xml:space="preserve">, cooling functions, </w:t>
      </w:r>
      <w:r w:rsidR="00EA6CCC">
        <w:t xml:space="preserve">and that no water leaks are present. </w:t>
      </w:r>
      <w:r w:rsidR="00C26E83">
        <w:t xml:space="preserve">Demonstrate to the COR that </w:t>
      </w:r>
      <w:r w:rsidR="006C05F3">
        <w:t xml:space="preserve">water flows through all </w:t>
      </w:r>
      <w:r w:rsidR="007A13D2">
        <w:t>new</w:t>
      </w:r>
      <w:r w:rsidR="006C05F3">
        <w:t xml:space="preserve"> coils without leaks before</w:t>
      </w:r>
      <w:r w:rsidR="00CD5257">
        <w:t xml:space="preserve"> cabinet panels are reinstalled. </w:t>
      </w:r>
    </w:p>
    <w:p w14:paraId="2FB641E0" w14:textId="4DDB6B59" w:rsidR="00337189" w:rsidRDefault="00801108" w:rsidP="00892F06">
      <w:pPr>
        <w:pStyle w:val="ListParagraph"/>
        <w:numPr>
          <w:ilvl w:val="2"/>
          <w:numId w:val="29"/>
        </w:numPr>
        <w:tabs>
          <w:tab w:val="left" w:pos="571"/>
        </w:tabs>
        <w:kinsoku w:val="0"/>
        <w:overflowPunct w:val="0"/>
        <w:spacing w:before="100" w:beforeAutospacing="1" w:after="100" w:afterAutospacing="1"/>
        <w:ind w:right="461"/>
      </w:pPr>
      <w:r>
        <w:t xml:space="preserve">After new equipment functionality has been confirmed by the COR, </w:t>
      </w:r>
      <w:r w:rsidR="003F2F11">
        <w:t xml:space="preserve">reinstall cabinet panels, gaskets, etc. to bring the AHU back to </w:t>
      </w:r>
      <w:r w:rsidR="00691EA8">
        <w:t xml:space="preserve">a functionally sealed condition roughly equivalent to the </w:t>
      </w:r>
      <w:r w:rsidR="00C2684B">
        <w:t>condition before</w:t>
      </w:r>
      <w:r w:rsidR="005D1351">
        <w:t xml:space="preserve"> the panels were removed. </w:t>
      </w:r>
    </w:p>
    <w:p w14:paraId="3321265D" w14:textId="1B55EFAF" w:rsidR="005D1351" w:rsidRPr="005D1351" w:rsidRDefault="005D1351" w:rsidP="005D1351">
      <w:pPr>
        <w:pStyle w:val="ListParagraph"/>
        <w:numPr>
          <w:ilvl w:val="2"/>
          <w:numId w:val="29"/>
        </w:numPr>
      </w:pPr>
      <w:r w:rsidRPr="005D1351">
        <w:t xml:space="preserve">Install new insulation </w:t>
      </w:r>
      <w:r>
        <w:t xml:space="preserve">on pipes </w:t>
      </w:r>
      <w:r w:rsidR="00850EC5">
        <w:t xml:space="preserve">and other </w:t>
      </w:r>
      <w:r w:rsidRPr="005D1351">
        <w:t xml:space="preserve">locations where the original insulation was removed to allow removal and replacement of the coils. New insulation should be equivalent to the </w:t>
      </w:r>
      <w:r w:rsidR="009E1963" w:rsidRPr="005D1351">
        <w:t>existing</w:t>
      </w:r>
      <w:r w:rsidRPr="005D1351">
        <w:t xml:space="preserve"> thickness and quality. </w:t>
      </w:r>
    </w:p>
    <w:p w14:paraId="41C87C80" w14:textId="4E4DA2C6" w:rsidR="00C8541D" w:rsidRPr="00624C6E" w:rsidRDefault="009D2C74" w:rsidP="008C18B4">
      <w:pPr>
        <w:pStyle w:val="ListParagraph"/>
        <w:numPr>
          <w:ilvl w:val="2"/>
          <w:numId w:val="29"/>
        </w:numPr>
        <w:tabs>
          <w:tab w:val="left" w:pos="571"/>
        </w:tabs>
        <w:kinsoku w:val="0"/>
        <w:overflowPunct w:val="0"/>
        <w:spacing w:before="100" w:beforeAutospacing="1" w:after="100" w:afterAutospacing="1"/>
        <w:ind w:right="461"/>
      </w:pPr>
      <w:r>
        <w:t>Perform final functional check to confirm</w:t>
      </w:r>
      <w:r w:rsidR="00AC3C53">
        <w:t xml:space="preserve"> heating and cooling capabilities are restored </w:t>
      </w:r>
      <w:r w:rsidR="0015742B">
        <w:t xml:space="preserve">and </w:t>
      </w:r>
      <w:r w:rsidR="00650784">
        <w:t xml:space="preserve">no leaks are present. </w:t>
      </w:r>
    </w:p>
    <w:p w14:paraId="6743153B" w14:textId="71C890FD" w:rsidR="00624C6E" w:rsidRDefault="00624C6E" w:rsidP="003655A6">
      <w:pPr>
        <w:numPr>
          <w:ilvl w:val="1"/>
          <w:numId w:val="29"/>
        </w:numPr>
        <w:tabs>
          <w:tab w:val="left" w:pos="571"/>
        </w:tabs>
        <w:kinsoku w:val="0"/>
        <w:overflowPunct w:val="0"/>
        <w:spacing w:before="100" w:beforeAutospacing="1" w:after="100" w:afterAutospacing="1"/>
        <w:ind w:right="461"/>
        <w:jc w:val="both"/>
      </w:pPr>
      <w:r w:rsidRPr="00624C6E">
        <w:t xml:space="preserve">All work shall be accomplished within </w:t>
      </w:r>
      <w:r w:rsidR="009E1963">
        <w:t>sixty</w:t>
      </w:r>
      <w:r w:rsidR="001C52A2">
        <w:t xml:space="preserve"> </w:t>
      </w:r>
      <w:r w:rsidR="001C52A2" w:rsidRPr="00624C6E">
        <w:t>(</w:t>
      </w:r>
      <w:r w:rsidR="009E1963">
        <w:t>60</w:t>
      </w:r>
      <w:r w:rsidRPr="00624C6E">
        <w:t>) calendar days from the date designated by the</w:t>
      </w:r>
      <w:r w:rsidR="00B47171">
        <w:t xml:space="preserve"> Contracting Officer</w:t>
      </w:r>
      <w:r w:rsidRPr="00624C6E">
        <w:t>.</w:t>
      </w:r>
      <w:r w:rsidR="00650784">
        <w:t xml:space="preserve"> </w:t>
      </w:r>
      <w:r w:rsidR="00973F5D">
        <w:t xml:space="preserve">The VA would </w:t>
      </w:r>
      <w:r w:rsidR="00E92523">
        <w:t>like this work to be accomplished as soon as reasonably possible</w:t>
      </w:r>
      <w:r w:rsidR="00120B75">
        <w:t>.</w:t>
      </w:r>
    </w:p>
    <w:p w14:paraId="139255F2" w14:textId="578C0D1A" w:rsidR="00395D18" w:rsidRPr="006C6F60" w:rsidRDefault="00395D18" w:rsidP="003655A6">
      <w:pPr>
        <w:numPr>
          <w:ilvl w:val="1"/>
          <w:numId w:val="29"/>
        </w:numPr>
        <w:tabs>
          <w:tab w:val="left" w:pos="571"/>
        </w:tabs>
        <w:kinsoku w:val="0"/>
        <w:overflowPunct w:val="0"/>
        <w:spacing w:before="100" w:beforeAutospacing="1" w:after="100" w:afterAutospacing="1"/>
        <w:ind w:right="460"/>
        <w:jc w:val="both"/>
        <w:rPr>
          <w:spacing w:val="-1"/>
        </w:rPr>
      </w:pPr>
      <w:proofErr w:type="gramStart"/>
      <w:r w:rsidRPr="008F506C">
        <w:rPr>
          <w:spacing w:val="-1"/>
        </w:rPr>
        <w:t>After award</w:t>
      </w:r>
      <w:proofErr w:type="gramEnd"/>
      <w:r w:rsidRPr="008F506C">
        <w:rPr>
          <w:spacing w:val="-1"/>
        </w:rPr>
        <w:t>,</w:t>
      </w:r>
      <w:r>
        <w:t xml:space="preserve"> but prior</w:t>
      </w:r>
      <w:r w:rsidRPr="008F506C">
        <w:rPr>
          <w:spacing w:val="-1"/>
        </w:rPr>
        <w:t xml:space="preserve"> </w:t>
      </w:r>
      <w:r>
        <w:t>to the</w:t>
      </w:r>
      <w:r w:rsidRPr="008F506C">
        <w:rPr>
          <w:spacing w:val="-1"/>
        </w:rPr>
        <w:t xml:space="preserve"> start</w:t>
      </w:r>
      <w:r>
        <w:t xml:space="preserve"> of</w:t>
      </w:r>
      <w:r w:rsidRPr="008F506C">
        <w:rPr>
          <w:spacing w:val="-1"/>
        </w:rPr>
        <w:t xml:space="preserve"> </w:t>
      </w:r>
      <w:r w:rsidRPr="008F506C">
        <w:rPr>
          <w:spacing w:val="1"/>
        </w:rPr>
        <w:t>any</w:t>
      </w:r>
      <w:r w:rsidRPr="008F506C">
        <w:rPr>
          <w:spacing w:val="-5"/>
        </w:rPr>
        <w:t xml:space="preserve"> </w:t>
      </w:r>
      <w:r>
        <w:t>field work, the</w:t>
      </w:r>
      <w:r w:rsidRPr="008F506C">
        <w:rPr>
          <w:spacing w:val="-1"/>
        </w:rPr>
        <w:t xml:space="preserve"> contractor </w:t>
      </w:r>
      <w:proofErr w:type="gramStart"/>
      <w:r w:rsidRPr="008F506C">
        <w:rPr>
          <w:spacing w:val="-1"/>
        </w:rPr>
        <w:t>shall</w:t>
      </w:r>
      <w:proofErr w:type="gramEnd"/>
      <w:r>
        <w:t xml:space="preserve"> </w:t>
      </w:r>
      <w:r w:rsidRPr="008F506C">
        <w:rPr>
          <w:spacing w:val="-1"/>
        </w:rPr>
        <w:t>contact</w:t>
      </w:r>
      <w:r>
        <w:t xml:space="preserve"> the</w:t>
      </w:r>
      <w:r w:rsidRPr="008F506C">
        <w:rPr>
          <w:spacing w:val="-1"/>
        </w:rPr>
        <w:t xml:space="preserve"> </w:t>
      </w:r>
      <w:r w:rsidR="003D6759">
        <w:rPr>
          <w:spacing w:val="-1"/>
        </w:rPr>
        <w:t>COR</w:t>
      </w:r>
      <w:r w:rsidRPr="00184F7C">
        <w:rPr>
          <w:spacing w:val="-1"/>
        </w:rPr>
        <w:t xml:space="preserve"> </w:t>
      </w:r>
      <w:r>
        <w:t xml:space="preserve">to </w:t>
      </w:r>
      <w:r w:rsidRPr="00184F7C">
        <w:rPr>
          <w:spacing w:val="-1"/>
        </w:rPr>
        <w:t xml:space="preserve">review </w:t>
      </w:r>
      <w:r>
        <w:t xml:space="preserve">proposed </w:t>
      </w:r>
      <w:r w:rsidRPr="00184F7C">
        <w:rPr>
          <w:spacing w:val="-1"/>
        </w:rPr>
        <w:t>methods</w:t>
      </w:r>
      <w:r>
        <w:t xml:space="preserve"> </w:t>
      </w:r>
      <w:r w:rsidRPr="00184F7C">
        <w:rPr>
          <w:spacing w:val="-1"/>
        </w:rPr>
        <w:t>and</w:t>
      </w:r>
      <w:r>
        <w:t xml:space="preserve"> schedule for</w:t>
      </w:r>
      <w:r w:rsidRPr="00184F7C">
        <w:rPr>
          <w:spacing w:val="-1"/>
        </w:rPr>
        <w:t xml:space="preserve"> accomplishing the work and</w:t>
      </w:r>
      <w:r w:rsidRPr="00184F7C">
        <w:rPr>
          <w:spacing w:val="2"/>
        </w:rPr>
        <w:t xml:space="preserve"> </w:t>
      </w:r>
      <w:r>
        <w:t xml:space="preserve">to </w:t>
      </w:r>
      <w:r w:rsidRPr="00184F7C">
        <w:rPr>
          <w:spacing w:val="-1"/>
        </w:rPr>
        <w:t>review shut down requirements,</w:t>
      </w:r>
      <w:r>
        <w:t xml:space="preserve"> hot </w:t>
      </w:r>
      <w:r w:rsidRPr="00184F7C">
        <w:rPr>
          <w:spacing w:val="-1"/>
        </w:rPr>
        <w:t>permits,</w:t>
      </w:r>
      <w:r>
        <w:t xml:space="preserve"> </w:t>
      </w:r>
      <w:r w:rsidRPr="00184F7C">
        <w:rPr>
          <w:spacing w:val="-1"/>
        </w:rPr>
        <w:t>and</w:t>
      </w:r>
      <w:r>
        <w:t xml:space="preserve"> </w:t>
      </w:r>
      <w:r w:rsidRPr="00184F7C">
        <w:rPr>
          <w:spacing w:val="-1"/>
        </w:rPr>
        <w:t>VAMC</w:t>
      </w:r>
      <w:r>
        <w:t xml:space="preserve"> safety</w:t>
      </w:r>
      <w:r w:rsidRPr="00184F7C">
        <w:rPr>
          <w:spacing w:val="-5"/>
        </w:rPr>
        <w:t xml:space="preserve"> </w:t>
      </w:r>
      <w:r w:rsidRPr="00184F7C">
        <w:rPr>
          <w:spacing w:val="-1"/>
        </w:rPr>
        <w:t>requirements.</w:t>
      </w:r>
      <w:r>
        <w:t xml:space="preserve">  </w:t>
      </w:r>
      <w:r w:rsidRPr="00184F7C">
        <w:rPr>
          <w:spacing w:val="-1"/>
        </w:rPr>
        <w:t>Field</w:t>
      </w:r>
      <w:r>
        <w:t xml:space="preserve"> </w:t>
      </w:r>
      <w:r w:rsidRPr="00184F7C">
        <w:rPr>
          <w:spacing w:val="-1"/>
        </w:rPr>
        <w:t>work</w:t>
      </w:r>
      <w:r>
        <w:t xml:space="preserve"> </w:t>
      </w:r>
      <w:r w:rsidRPr="00184F7C">
        <w:rPr>
          <w:spacing w:val="1"/>
        </w:rPr>
        <w:t>may</w:t>
      </w:r>
      <w:r w:rsidRPr="00184F7C">
        <w:rPr>
          <w:spacing w:val="-5"/>
        </w:rPr>
        <w:t xml:space="preserve"> </w:t>
      </w:r>
      <w:r>
        <w:t>not</w:t>
      </w:r>
      <w:r w:rsidRPr="00184F7C">
        <w:rPr>
          <w:spacing w:val="2"/>
        </w:rPr>
        <w:t xml:space="preserve"> </w:t>
      </w:r>
      <w:r w:rsidRPr="00184F7C">
        <w:rPr>
          <w:spacing w:val="-1"/>
        </w:rPr>
        <w:t xml:space="preserve">commence </w:t>
      </w:r>
      <w:r>
        <w:t xml:space="preserve">until </w:t>
      </w:r>
      <w:r w:rsidRPr="00184F7C">
        <w:rPr>
          <w:spacing w:val="-1"/>
        </w:rPr>
        <w:t>these items</w:t>
      </w:r>
      <w:r>
        <w:t xml:space="preserve"> </w:t>
      </w:r>
      <w:r w:rsidRPr="00184F7C">
        <w:rPr>
          <w:spacing w:val="-1"/>
        </w:rPr>
        <w:t xml:space="preserve">have </w:t>
      </w:r>
      <w:r>
        <w:t xml:space="preserve">been reviewed and approved </w:t>
      </w:r>
      <w:r w:rsidRPr="00184F7C">
        <w:rPr>
          <w:spacing w:val="-1"/>
        </w:rPr>
        <w:t>as</w:t>
      </w:r>
      <w:r>
        <w:t xml:space="preserve"> </w:t>
      </w:r>
      <w:r w:rsidRPr="00184F7C">
        <w:rPr>
          <w:spacing w:val="-1"/>
        </w:rPr>
        <w:t>detailed</w:t>
      </w:r>
      <w:r>
        <w:t xml:space="preserve"> </w:t>
      </w:r>
      <w:r w:rsidRPr="00184F7C">
        <w:rPr>
          <w:spacing w:val="-1"/>
        </w:rPr>
        <w:t>below.</w:t>
      </w:r>
    </w:p>
    <w:p w14:paraId="6FF7F2C3" w14:textId="020F3433" w:rsidR="00624C6E" w:rsidRDefault="00624C6E" w:rsidP="003655A6">
      <w:pPr>
        <w:numPr>
          <w:ilvl w:val="1"/>
          <w:numId w:val="29"/>
        </w:numPr>
        <w:tabs>
          <w:tab w:val="left" w:pos="571"/>
        </w:tabs>
        <w:kinsoku w:val="0"/>
        <w:overflowPunct w:val="0"/>
        <w:spacing w:before="100" w:beforeAutospacing="1" w:after="100" w:afterAutospacing="1"/>
        <w:ind w:right="461"/>
      </w:pPr>
      <w:r w:rsidRPr="00624C6E">
        <w:t xml:space="preserve">All </w:t>
      </w:r>
      <w:r w:rsidR="0014084D">
        <w:t xml:space="preserve">new </w:t>
      </w:r>
      <w:r w:rsidR="00F00CBB">
        <w:t>materials and components</w:t>
      </w:r>
      <w:r w:rsidRPr="00624C6E">
        <w:t xml:space="preserve"> will be tested </w:t>
      </w:r>
      <w:r w:rsidR="00D67F10">
        <w:t xml:space="preserve">(by the contractor at their expense) </w:t>
      </w:r>
      <w:r w:rsidRPr="00624C6E">
        <w:t xml:space="preserve">and </w:t>
      </w:r>
      <w:r w:rsidR="00972305">
        <w:t xml:space="preserve">be </w:t>
      </w:r>
      <w:r w:rsidRPr="00624C6E">
        <w:t>fully functional upon completion of installation.</w:t>
      </w:r>
      <w:r w:rsidR="00504974">
        <w:t xml:space="preserve"> </w:t>
      </w:r>
    </w:p>
    <w:p w14:paraId="1629187B" w14:textId="348B2933" w:rsidR="00326A0B" w:rsidRDefault="00326A0B" w:rsidP="00326A0B">
      <w:pPr>
        <w:pStyle w:val="ListParagraph"/>
        <w:widowControl/>
        <w:numPr>
          <w:ilvl w:val="6"/>
          <w:numId w:val="21"/>
        </w:numPr>
        <w:autoSpaceDE/>
        <w:autoSpaceDN/>
        <w:adjustRightInd/>
        <w:spacing w:after="160" w:line="259" w:lineRule="auto"/>
        <w:contextualSpacing/>
      </w:pPr>
      <w:r>
        <w:t xml:space="preserve">Make all necessary </w:t>
      </w:r>
      <w:r w:rsidR="00D42A96">
        <w:t>piping</w:t>
      </w:r>
      <w:r>
        <w:t xml:space="preserve"> connections.</w:t>
      </w:r>
    </w:p>
    <w:p w14:paraId="29F75B47" w14:textId="74A435DA" w:rsidR="007C72B4" w:rsidRDefault="007C72B4" w:rsidP="00326A0B">
      <w:pPr>
        <w:pStyle w:val="ListParagraph"/>
        <w:widowControl/>
        <w:numPr>
          <w:ilvl w:val="6"/>
          <w:numId w:val="21"/>
        </w:numPr>
        <w:autoSpaceDE/>
        <w:autoSpaceDN/>
        <w:adjustRightInd/>
        <w:spacing w:after="160" w:line="259" w:lineRule="auto"/>
        <w:contextualSpacing/>
      </w:pPr>
      <w:r>
        <w:t>Follow manufacturer’s installation instructions</w:t>
      </w:r>
      <w:r w:rsidR="00C47B47">
        <w:t>.</w:t>
      </w:r>
    </w:p>
    <w:p w14:paraId="3A729CAB" w14:textId="42DF4E15" w:rsidR="00326A0B" w:rsidRDefault="00326A0B" w:rsidP="00326A0B">
      <w:pPr>
        <w:pStyle w:val="ListParagraph"/>
        <w:widowControl/>
        <w:numPr>
          <w:ilvl w:val="6"/>
          <w:numId w:val="21"/>
        </w:numPr>
        <w:autoSpaceDE/>
        <w:autoSpaceDN/>
        <w:adjustRightInd/>
        <w:spacing w:after="160" w:line="259" w:lineRule="auto"/>
        <w:contextualSpacing/>
      </w:pPr>
      <w:r>
        <w:t xml:space="preserve">Damage </w:t>
      </w:r>
      <w:r w:rsidR="00676032">
        <w:t xml:space="preserve">caused by the contractor during this project </w:t>
      </w:r>
      <w:r>
        <w:t xml:space="preserve">to any existing surfaces shall be repaired to the original condition at the Contractors expense. </w:t>
      </w:r>
    </w:p>
    <w:p w14:paraId="13E5590F" w14:textId="6C03FB0E" w:rsidR="00326A0B" w:rsidRPr="00C80A53" w:rsidRDefault="00395D18" w:rsidP="00C80A53">
      <w:pPr>
        <w:pStyle w:val="ListParagraph"/>
        <w:widowControl/>
        <w:numPr>
          <w:ilvl w:val="6"/>
          <w:numId w:val="21"/>
        </w:numPr>
        <w:autoSpaceDE/>
        <w:autoSpaceDN/>
        <w:adjustRightInd/>
        <w:spacing w:after="160" w:line="259" w:lineRule="auto"/>
        <w:contextualSpacing/>
        <w:rPr>
          <w:bCs/>
        </w:rPr>
      </w:pPr>
      <w:r w:rsidRPr="00395D18">
        <w:rPr>
          <w:bCs/>
        </w:rPr>
        <w:t xml:space="preserve">Any changes to this SOW shall be authorized and approved only through written correspondence from the CO. </w:t>
      </w:r>
      <w:r w:rsidR="00CA3DBE">
        <w:t xml:space="preserve"> </w:t>
      </w:r>
    </w:p>
    <w:p w14:paraId="0166145C" w14:textId="5E873660" w:rsidR="00CA4D71" w:rsidRDefault="00326A0B" w:rsidP="00D875E4">
      <w:pPr>
        <w:pStyle w:val="ListParagraph"/>
        <w:widowControl/>
        <w:numPr>
          <w:ilvl w:val="6"/>
          <w:numId w:val="21"/>
        </w:numPr>
        <w:autoSpaceDE/>
        <w:autoSpaceDN/>
        <w:adjustRightInd/>
        <w:spacing w:after="160" w:line="259" w:lineRule="auto"/>
        <w:contextualSpacing/>
      </w:pPr>
      <w:r>
        <w:t xml:space="preserve">All </w:t>
      </w:r>
      <w:r w:rsidR="00CE1AFC">
        <w:t>installed items</w:t>
      </w:r>
      <w:r>
        <w:t xml:space="preserve"> shall be new.</w:t>
      </w:r>
      <w:r w:rsidR="00652E56">
        <w:t xml:space="preserve"> </w:t>
      </w:r>
      <w:r>
        <w:t xml:space="preserve">All work shall meet current </w:t>
      </w:r>
      <w:r w:rsidR="00395D18">
        <w:t xml:space="preserve">local, state, and national </w:t>
      </w:r>
      <w:r>
        <w:t>codes and requirements.</w:t>
      </w:r>
      <w:r w:rsidR="00F44912">
        <w:t xml:space="preserve"> </w:t>
      </w:r>
      <w:r w:rsidR="00424384" w:rsidRPr="00424384">
        <w:t>All new materials will be equivalent to, or better than, the existing materials.</w:t>
      </w:r>
      <w:r w:rsidR="00F44912">
        <w:t xml:space="preserve"> </w:t>
      </w:r>
    </w:p>
    <w:p w14:paraId="4427B476" w14:textId="77777777" w:rsidR="00326A0B" w:rsidRDefault="00326A0B" w:rsidP="002768F6">
      <w:pPr>
        <w:pStyle w:val="ListParagraph"/>
        <w:widowControl/>
        <w:numPr>
          <w:ilvl w:val="6"/>
          <w:numId w:val="21"/>
        </w:numPr>
        <w:autoSpaceDE/>
        <w:autoSpaceDN/>
        <w:adjustRightInd/>
        <w:spacing w:after="160" w:line="259" w:lineRule="auto"/>
        <w:contextualSpacing/>
      </w:pPr>
      <w:r>
        <w:t>Provide manufactures warranty</w:t>
      </w:r>
      <w:r w:rsidR="006C6F60">
        <w:t xml:space="preserve"> information.</w:t>
      </w:r>
    </w:p>
    <w:p w14:paraId="221C2E7E" w14:textId="2838B6D6" w:rsidR="00AE34C8" w:rsidRDefault="002922E5" w:rsidP="00424384">
      <w:pPr>
        <w:pStyle w:val="ListParagraph"/>
        <w:numPr>
          <w:ilvl w:val="6"/>
          <w:numId w:val="21"/>
        </w:numPr>
      </w:pPr>
      <w:r>
        <w:t xml:space="preserve">Contractor </w:t>
      </w:r>
      <w:r w:rsidR="00326A0B">
        <w:t xml:space="preserve">Qualifications: The </w:t>
      </w:r>
      <w:r>
        <w:t xml:space="preserve">installing </w:t>
      </w:r>
      <w:r w:rsidR="00326A0B">
        <w:t xml:space="preserve">contractor shall be licensed </w:t>
      </w:r>
      <w:r w:rsidR="00B0582D">
        <w:t xml:space="preserve">by the state of Texas </w:t>
      </w:r>
      <w:r w:rsidR="00326A0B">
        <w:t>to perform the work under this contract.</w:t>
      </w:r>
      <w:r w:rsidR="0042396B">
        <w:t xml:space="preserve"> Submit </w:t>
      </w:r>
      <w:r w:rsidR="00EE3320">
        <w:t>installing contractor license number.</w:t>
      </w:r>
    </w:p>
    <w:p w14:paraId="7D0A47C1" w14:textId="77E34144" w:rsidR="00153552" w:rsidRPr="00B714FA" w:rsidRDefault="00CA4D71" w:rsidP="005478B1">
      <w:pPr>
        <w:pStyle w:val="ListParagraph"/>
        <w:numPr>
          <w:ilvl w:val="0"/>
          <w:numId w:val="30"/>
        </w:numPr>
        <w:tabs>
          <w:tab w:val="left" w:pos="480"/>
        </w:tabs>
        <w:kinsoku w:val="0"/>
        <w:overflowPunct w:val="0"/>
        <w:spacing w:before="100" w:beforeAutospacing="1" w:after="100" w:afterAutospacing="1"/>
      </w:pPr>
      <w:r w:rsidRPr="005478B1">
        <w:rPr>
          <w:b/>
          <w:bCs/>
          <w:spacing w:val="-1"/>
        </w:rPr>
        <w:t>ATTACHMENTS</w:t>
      </w:r>
    </w:p>
    <w:p w14:paraId="3D220489" w14:textId="0E8DF27D" w:rsidR="00B714FA" w:rsidRPr="00B714FA" w:rsidRDefault="00B714FA" w:rsidP="00B714FA">
      <w:pPr>
        <w:tabs>
          <w:tab w:val="left" w:pos="480"/>
        </w:tabs>
        <w:kinsoku w:val="0"/>
        <w:overflowPunct w:val="0"/>
        <w:spacing w:before="100" w:beforeAutospacing="1" w:after="100" w:afterAutospacing="1"/>
        <w:ind w:left="479"/>
      </w:pPr>
      <w:r>
        <w:rPr>
          <w:spacing w:val="-1"/>
        </w:rPr>
        <w:t>Attachment</w:t>
      </w:r>
      <w:r w:rsidR="00F82768">
        <w:rPr>
          <w:spacing w:val="-1"/>
        </w:rPr>
        <w:t>s</w:t>
      </w:r>
      <w:r w:rsidR="004C4A1F">
        <w:rPr>
          <w:spacing w:val="-1"/>
        </w:rPr>
        <w:t xml:space="preserve"> </w:t>
      </w:r>
      <w:r w:rsidR="00F82768">
        <w:rPr>
          <w:spacing w:val="-1"/>
        </w:rPr>
        <w:t>are</w:t>
      </w:r>
      <w:r w:rsidR="007D7D1E">
        <w:rPr>
          <w:spacing w:val="-1"/>
        </w:rPr>
        <w:t xml:space="preserve"> supplied for background information only. </w:t>
      </w:r>
      <w:r w:rsidR="004C4A1F">
        <w:rPr>
          <w:spacing w:val="-1"/>
        </w:rPr>
        <w:t>It</w:t>
      </w:r>
      <w:r w:rsidR="007D7D1E">
        <w:rPr>
          <w:spacing w:val="-1"/>
        </w:rPr>
        <w:t xml:space="preserve"> may not show the </w:t>
      </w:r>
      <w:proofErr w:type="gramStart"/>
      <w:r w:rsidR="009D623F">
        <w:rPr>
          <w:spacing w:val="-1"/>
        </w:rPr>
        <w:t>current status</w:t>
      </w:r>
      <w:proofErr w:type="gramEnd"/>
      <w:r w:rsidR="009D623F">
        <w:rPr>
          <w:spacing w:val="-1"/>
        </w:rPr>
        <w:t xml:space="preserve"> of the </w:t>
      </w:r>
      <w:r w:rsidR="008600F6">
        <w:rPr>
          <w:spacing w:val="-1"/>
        </w:rPr>
        <w:t>equipment</w:t>
      </w:r>
      <w:r w:rsidR="009D623F">
        <w:rPr>
          <w:spacing w:val="-1"/>
        </w:rPr>
        <w:t xml:space="preserve">. Field measurements and observation must </w:t>
      </w:r>
      <w:r w:rsidR="00AF48A1">
        <w:rPr>
          <w:spacing w:val="-1"/>
        </w:rPr>
        <w:t xml:space="preserve">be </w:t>
      </w:r>
      <w:r w:rsidR="009D623F">
        <w:rPr>
          <w:spacing w:val="-1"/>
        </w:rPr>
        <w:t xml:space="preserve">used to gather all necessary information. </w:t>
      </w:r>
    </w:p>
    <w:p w14:paraId="26F46EB7" w14:textId="277FCE21" w:rsidR="00B30050" w:rsidRDefault="00792D83" w:rsidP="000E1D96">
      <w:pPr>
        <w:tabs>
          <w:tab w:val="left" w:pos="480"/>
        </w:tabs>
        <w:kinsoku w:val="0"/>
        <w:overflowPunct w:val="0"/>
        <w:spacing w:before="100" w:beforeAutospacing="1" w:after="100" w:afterAutospacing="1"/>
        <w:ind w:left="479"/>
        <w:rPr>
          <w:spacing w:val="-1"/>
        </w:rPr>
      </w:pPr>
      <w:r>
        <w:rPr>
          <w:spacing w:val="-1"/>
        </w:rPr>
        <w:t>Attachment 1:</w:t>
      </w:r>
      <w:r w:rsidR="00A02839">
        <w:rPr>
          <w:spacing w:val="-1"/>
        </w:rPr>
        <w:t xml:space="preserve"> </w:t>
      </w:r>
      <w:r w:rsidR="0016571D">
        <w:rPr>
          <w:spacing w:val="-1"/>
        </w:rPr>
        <w:t xml:space="preserve">AHU </w:t>
      </w:r>
      <w:r w:rsidR="007B7583">
        <w:rPr>
          <w:spacing w:val="-1"/>
        </w:rPr>
        <w:t>-W</w:t>
      </w:r>
      <w:r w:rsidR="0016571D">
        <w:rPr>
          <w:spacing w:val="-1"/>
        </w:rPr>
        <w:t xml:space="preserve"> </w:t>
      </w:r>
      <w:r w:rsidR="000E1D96">
        <w:rPr>
          <w:spacing w:val="-1"/>
        </w:rPr>
        <w:t>HVAC specifications and location plan.</w:t>
      </w:r>
    </w:p>
    <w:p w14:paraId="5E808CA3" w14:textId="7B3F1E94" w:rsidR="00E31EEE" w:rsidRDefault="00E31EEE" w:rsidP="00AE34C8">
      <w:pPr>
        <w:tabs>
          <w:tab w:val="left" w:pos="480"/>
        </w:tabs>
        <w:kinsoku w:val="0"/>
        <w:overflowPunct w:val="0"/>
        <w:spacing w:before="100" w:beforeAutospacing="1" w:after="100" w:afterAutospacing="1"/>
        <w:ind w:left="479"/>
        <w:rPr>
          <w:spacing w:val="-1"/>
        </w:rPr>
      </w:pPr>
      <w:r>
        <w:rPr>
          <w:spacing w:val="-1"/>
        </w:rPr>
        <w:t xml:space="preserve">Attachment </w:t>
      </w:r>
      <w:r w:rsidR="000E1D96">
        <w:rPr>
          <w:spacing w:val="-1"/>
        </w:rPr>
        <w:t>2</w:t>
      </w:r>
      <w:r>
        <w:rPr>
          <w:spacing w:val="-1"/>
        </w:rPr>
        <w:t>:</w:t>
      </w:r>
      <w:r w:rsidR="00061B79">
        <w:rPr>
          <w:spacing w:val="-1"/>
        </w:rPr>
        <w:t xml:space="preserve"> Epoxy immersive coating</w:t>
      </w:r>
    </w:p>
    <w:p w14:paraId="1E1BAF26" w14:textId="0F1F8D80" w:rsidR="002A65C4" w:rsidRPr="00792D83" w:rsidRDefault="002A65C4" w:rsidP="00C666B0">
      <w:pPr>
        <w:tabs>
          <w:tab w:val="left" w:pos="480"/>
        </w:tabs>
        <w:kinsoku w:val="0"/>
        <w:overflowPunct w:val="0"/>
        <w:spacing w:before="100" w:beforeAutospacing="1" w:after="100" w:afterAutospacing="1"/>
        <w:ind w:left="479"/>
        <w:rPr>
          <w:spacing w:val="-1"/>
        </w:rPr>
      </w:pPr>
      <w:r>
        <w:rPr>
          <w:spacing w:val="-1"/>
        </w:rPr>
        <w:lastRenderedPageBreak/>
        <w:t xml:space="preserve">Note that </w:t>
      </w:r>
      <w:r w:rsidR="00F82768">
        <w:rPr>
          <w:spacing w:val="-1"/>
        </w:rPr>
        <w:t>these a</w:t>
      </w:r>
      <w:r>
        <w:rPr>
          <w:spacing w:val="-1"/>
        </w:rPr>
        <w:t>ttachment</w:t>
      </w:r>
      <w:r w:rsidR="00F82768">
        <w:rPr>
          <w:spacing w:val="-1"/>
        </w:rPr>
        <w:t>s</w:t>
      </w:r>
      <w:r>
        <w:rPr>
          <w:spacing w:val="-1"/>
        </w:rPr>
        <w:t xml:space="preserve"> </w:t>
      </w:r>
      <w:r w:rsidR="00F82768">
        <w:rPr>
          <w:spacing w:val="-1"/>
        </w:rPr>
        <w:t>are</w:t>
      </w:r>
      <w:r>
        <w:rPr>
          <w:spacing w:val="-1"/>
        </w:rPr>
        <w:t xml:space="preserve"> the best available data that the VA has. </w:t>
      </w:r>
      <w:r w:rsidR="00CC64F3">
        <w:rPr>
          <w:spacing w:val="-1"/>
        </w:rPr>
        <w:t xml:space="preserve">The installed </w:t>
      </w:r>
      <w:r w:rsidR="0024223F">
        <w:rPr>
          <w:spacing w:val="-1"/>
        </w:rPr>
        <w:t>equipment</w:t>
      </w:r>
      <w:r w:rsidR="00CC64F3">
        <w:rPr>
          <w:spacing w:val="-1"/>
        </w:rPr>
        <w:t xml:space="preserve"> may differ</w:t>
      </w:r>
      <w:r w:rsidR="00833D24">
        <w:rPr>
          <w:spacing w:val="-1"/>
        </w:rPr>
        <w:t xml:space="preserve"> from this </w:t>
      </w:r>
      <w:r w:rsidR="0024223F">
        <w:rPr>
          <w:spacing w:val="-1"/>
        </w:rPr>
        <w:t>information</w:t>
      </w:r>
      <w:r w:rsidR="00BC1D5D">
        <w:rPr>
          <w:spacing w:val="-1"/>
        </w:rPr>
        <w:t xml:space="preserve"> </w:t>
      </w:r>
      <w:r w:rsidR="00C21340">
        <w:rPr>
          <w:spacing w:val="-1"/>
        </w:rPr>
        <w:t xml:space="preserve">and field verification of </w:t>
      </w:r>
      <w:r w:rsidR="00732075">
        <w:rPr>
          <w:spacing w:val="-1"/>
        </w:rPr>
        <w:t xml:space="preserve">actual conditions </w:t>
      </w:r>
      <w:proofErr w:type="gramStart"/>
      <w:r w:rsidR="00732075">
        <w:rPr>
          <w:spacing w:val="-1"/>
        </w:rPr>
        <w:t>are</w:t>
      </w:r>
      <w:proofErr w:type="gramEnd"/>
      <w:r w:rsidR="00732075">
        <w:rPr>
          <w:spacing w:val="-1"/>
        </w:rPr>
        <w:t xml:space="preserve"> necessary. </w:t>
      </w:r>
    </w:p>
    <w:p w14:paraId="392F95B1" w14:textId="56667998" w:rsidR="00CA4D71" w:rsidRDefault="00CA4D71" w:rsidP="005478B1">
      <w:pPr>
        <w:pStyle w:val="ListParagraph"/>
        <w:numPr>
          <w:ilvl w:val="0"/>
          <w:numId w:val="31"/>
        </w:numPr>
        <w:tabs>
          <w:tab w:val="left" w:pos="480"/>
        </w:tabs>
        <w:kinsoku w:val="0"/>
        <w:overflowPunct w:val="0"/>
        <w:spacing w:before="100" w:beforeAutospacing="1" w:after="100" w:afterAutospacing="1"/>
      </w:pPr>
      <w:r w:rsidRPr="005478B1">
        <w:rPr>
          <w:b/>
          <w:bCs/>
          <w:spacing w:val="-1"/>
        </w:rPr>
        <w:t>SUBMITTALS</w:t>
      </w:r>
    </w:p>
    <w:p w14:paraId="718E7D3E" w14:textId="439C7342" w:rsidR="00153552" w:rsidRDefault="00FA3260" w:rsidP="009D15F9">
      <w:pPr>
        <w:kinsoku w:val="0"/>
        <w:overflowPunct w:val="0"/>
        <w:spacing w:before="100" w:beforeAutospacing="1" w:after="100" w:afterAutospacing="1"/>
        <w:ind w:left="570"/>
        <w:rPr>
          <w:spacing w:val="-1"/>
        </w:rPr>
      </w:pPr>
      <w:r>
        <w:rPr>
          <w:spacing w:val="-1"/>
        </w:rPr>
        <w:t>Before installing new components</w:t>
      </w:r>
      <w:r w:rsidR="00153552">
        <w:rPr>
          <w:spacing w:val="-1"/>
        </w:rPr>
        <w:t>,</w:t>
      </w:r>
      <w:r w:rsidR="00153552">
        <w:t xml:space="preserve"> the</w:t>
      </w:r>
      <w:r w:rsidR="00153552">
        <w:rPr>
          <w:spacing w:val="-1"/>
        </w:rPr>
        <w:t xml:space="preserve"> Contractor shall</w:t>
      </w:r>
      <w:r w:rsidR="00153552">
        <w:t xml:space="preserve"> submit to the</w:t>
      </w:r>
      <w:r w:rsidR="00153552">
        <w:rPr>
          <w:spacing w:val="-1"/>
        </w:rPr>
        <w:t xml:space="preserve"> </w:t>
      </w:r>
      <w:r w:rsidR="009D15F9">
        <w:rPr>
          <w:spacing w:val="-1"/>
        </w:rPr>
        <w:t>MED</w:t>
      </w:r>
      <w:r w:rsidR="00153552">
        <w:rPr>
          <w:spacing w:val="-1"/>
        </w:rPr>
        <w:t>VAMC</w:t>
      </w:r>
      <w:r w:rsidR="00153552">
        <w:t xml:space="preserve"> the</w:t>
      </w:r>
      <w:r w:rsidR="00153552">
        <w:rPr>
          <w:spacing w:val="-1"/>
        </w:rPr>
        <w:t xml:space="preserve"> following:</w:t>
      </w:r>
    </w:p>
    <w:p w14:paraId="02679A7B" w14:textId="011C652E" w:rsidR="00D67F10" w:rsidRDefault="00D67F10" w:rsidP="009D15F9">
      <w:pPr>
        <w:kinsoku w:val="0"/>
        <w:overflowPunct w:val="0"/>
        <w:spacing w:before="100" w:beforeAutospacing="1" w:after="100" w:afterAutospacing="1"/>
        <w:ind w:left="570"/>
        <w:rPr>
          <w:spacing w:val="-1"/>
        </w:rPr>
      </w:pPr>
      <w:r>
        <w:rPr>
          <w:spacing w:val="-1"/>
        </w:rPr>
        <w:t xml:space="preserve">Manufacturer spec sheets for </w:t>
      </w:r>
      <w:r w:rsidR="009A51C4">
        <w:rPr>
          <w:spacing w:val="-1"/>
        </w:rPr>
        <w:t>the new coils</w:t>
      </w:r>
      <w:r>
        <w:rPr>
          <w:spacing w:val="-1"/>
        </w:rPr>
        <w:t xml:space="preserve">. </w:t>
      </w:r>
    </w:p>
    <w:p w14:paraId="1EDA87E7" w14:textId="015E041C" w:rsidR="00153552" w:rsidRDefault="00153552" w:rsidP="009D15F9">
      <w:pPr>
        <w:kinsoku w:val="0"/>
        <w:overflowPunct w:val="0"/>
        <w:spacing w:before="100" w:beforeAutospacing="1" w:after="100" w:afterAutospacing="1"/>
        <w:ind w:left="570" w:right="199"/>
        <w:rPr>
          <w:spacing w:val="-1"/>
        </w:rPr>
      </w:pPr>
      <w:r>
        <w:rPr>
          <w:spacing w:val="-1"/>
        </w:rPr>
        <w:t>The VA shall</w:t>
      </w:r>
      <w:r>
        <w:t xml:space="preserve"> </w:t>
      </w:r>
      <w:r>
        <w:rPr>
          <w:spacing w:val="-1"/>
        </w:rPr>
        <w:t>check</w:t>
      </w:r>
      <w:r>
        <w:rPr>
          <w:spacing w:val="2"/>
        </w:rPr>
        <w:t xml:space="preserve"> </w:t>
      </w:r>
      <w:r w:rsidR="002768F6">
        <w:rPr>
          <w:spacing w:val="-1"/>
        </w:rPr>
        <w:t xml:space="preserve">and </w:t>
      </w:r>
      <w:proofErr w:type="gramStart"/>
      <w:r w:rsidR="002768F6">
        <w:rPr>
          <w:spacing w:val="-1"/>
        </w:rPr>
        <w:t>approve</w:t>
      </w:r>
      <w:proofErr w:type="gramEnd"/>
      <w:r w:rsidR="002768F6">
        <w:rPr>
          <w:spacing w:val="-1"/>
        </w:rPr>
        <w:t xml:space="preserve"> </w:t>
      </w:r>
      <w:r>
        <w:t>the</w:t>
      </w:r>
      <w:r w:rsidR="00F9484D">
        <w:rPr>
          <w:spacing w:val="-1"/>
        </w:rPr>
        <w:t xml:space="preserve"> </w:t>
      </w:r>
      <w:r>
        <w:rPr>
          <w:spacing w:val="-1"/>
        </w:rPr>
        <w:t>contractor'</w:t>
      </w:r>
      <w:r w:rsidR="00AB3293">
        <w:rPr>
          <w:spacing w:val="-1"/>
        </w:rPr>
        <w:t xml:space="preserve">s </w:t>
      </w:r>
      <w:r>
        <w:rPr>
          <w:spacing w:val="-1"/>
        </w:rPr>
        <w:t>material</w:t>
      </w:r>
      <w:r w:rsidR="00B730FD">
        <w:rPr>
          <w:spacing w:val="-1"/>
        </w:rPr>
        <w:t xml:space="preserve"> submittals</w:t>
      </w:r>
      <w:r>
        <w:t xml:space="preserve"> </w:t>
      </w:r>
      <w:r>
        <w:rPr>
          <w:spacing w:val="-1"/>
        </w:rPr>
        <w:t>for</w:t>
      </w:r>
      <w:r>
        <w:rPr>
          <w:spacing w:val="87"/>
        </w:rPr>
        <w:t xml:space="preserve"> </w:t>
      </w:r>
      <w:r>
        <w:rPr>
          <w:spacing w:val="-1"/>
        </w:rPr>
        <w:t>conformity</w:t>
      </w:r>
      <w:r>
        <w:rPr>
          <w:spacing w:val="-3"/>
        </w:rPr>
        <w:t xml:space="preserve"> </w:t>
      </w:r>
      <w:r>
        <w:rPr>
          <w:spacing w:val="-1"/>
        </w:rPr>
        <w:t>with</w:t>
      </w:r>
      <w:r>
        <w:t xml:space="preserve"> the</w:t>
      </w:r>
      <w:r>
        <w:rPr>
          <w:spacing w:val="-1"/>
        </w:rPr>
        <w:t xml:space="preserve"> </w:t>
      </w:r>
      <w:r w:rsidR="009A51C4">
        <w:rPr>
          <w:spacing w:val="-1"/>
        </w:rPr>
        <w:t>PWS</w:t>
      </w:r>
      <w:r>
        <w:t xml:space="preserve"> </w:t>
      </w:r>
      <w:r>
        <w:rPr>
          <w:spacing w:val="-1"/>
        </w:rPr>
        <w:t>Documents.</w:t>
      </w:r>
      <w:r>
        <w:t xml:space="preserve"> </w:t>
      </w:r>
      <w:r>
        <w:rPr>
          <w:spacing w:val="-1"/>
        </w:rPr>
        <w:t>All</w:t>
      </w:r>
      <w:r>
        <w:t xml:space="preserve"> </w:t>
      </w:r>
      <w:r>
        <w:rPr>
          <w:spacing w:val="-1"/>
        </w:rPr>
        <w:t>submittals</w:t>
      </w:r>
      <w:r>
        <w:t xml:space="preserve"> </w:t>
      </w:r>
      <w:r>
        <w:rPr>
          <w:spacing w:val="-1"/>
        </w:rPr>
        <w:t>shall</w:t>
      </w:r>
      <w:r>
        <w:t xml:space="preserve"> be</w:t>
      </w:r>
      <w:r>
        <w:rPr>
          <w:spacing w:val="-1"/>
        </w:rPr>
        <w:t xml:space="preserve"> </w:t>
      </w:r>
      <w:r>
        <w:t>in</w:t>
      </w:r>
      <w:r w:rsidR="00F73453">
        <w:rPr>
          <w:spacing w:val="111"/>
        </w:rPr>
        <w:t xml:space="preserve"> </w:t>
      </w:r>
      <w:r>
        <w:rPr>
          <w:spacing w:val="-1"/>
        </w:rPr>
        <w:t>electronic</w:t>
      </w:r>
      <w:r>
        <w:rPr>
          <w:spacing w:val="1"/>
        </w:rPr>
        <w:t xml:space="preserve"> </w:t>
      </w:r>
      <w:r w:rsidR="00C541E2">
        <w:rPr>
          <w:spacing w:val="1"/>
        </w:rPr>
        <w:t xml:space="preserve">.pdf </w:t>
      </w:r>
      <w:r>
        <w:rPr>
          <w:spacing w:val="-1"/>
        </w:rPr>
        <w:t>format</w:t>
      </w:r>
      <w:r w:rsidR="00C541E2">
        <w:t>.</w:t>
      </w:r>
    </w:p>
    <w:p w14:paraId="409C756C" w14:textId="3D0C4CCD" w:rsidR="00153552" w:rsidRDefault="005478B1" w:rsidP="009D15F9">
      <w:pPr>
        <w:kinsoku w:val="0"/>
        <w:overflowPunct w:val="0"/>
        <w:spacing w:before="100" w:beforeAutospacing="1" w:after="100" w:afterAutospacing="1"/>
        <w:ind w:left="119"/>
      </w:pPr>
      <w:r>
        <w:rPr>
          <w:b/>
          <w:bCs/>
        </w:rPr>
        <w:t>5</w:t>
      </w:r>
      <w:r w:rsidR="00153552">
        <w:rPr>
          <w:b/>
          <w:bCs/>
        </w:rPr>
        <w:t>.0</w:t>
      </w:r>
      <w:r w:rsidR="00153552">
        <w:rPr>
          <w:b/>
          <w:bCs/>
          <w:spacing w:val="60"/>
        </w:rPr>
        <w:t xml:space="preserve"> </w:t>
      </w:r>
      <w:r w:rsidR="00153552">
        <w:rPr>
          <w:b/>
          <w:bCs/>
          <w:spacing w:val="-1"/>
        </w:rPr>
        <w:t>CODE</w:t>
      </w:r>
      <w:r w:rsidR="00153552">
        <w:rPr>
          <w:b/>
          <w:bCs/>
        </w:rPr>
        <w:t xml:space="preserve"> </w:t>
      </w:r>
      <w:r w:rsidR="00153552">
        <w:rPr>
          <w:b/>
          <w:bCs/>
          <w:spacing w:val="-1"/>
        </w:rPr>
        <w:t>REQUIREMENTS</w:t>
      </w:r>
    </w:p>
    <w:p w14:paraId="4908D0A8" w14:textId="4AF3F791" w:rsidR="00153552" w:rsidRPr="008072BF" w:rsidRDefault="00153552" w:rsidP="008072BF">
      <w:pPr>
        <w:kinsoku w:val="0"/>
        <w:overflowPunct w:val="0"/>
        <w:spacing w:before="100" w:beforeAutospacing="1" w:after="100" w:afterAutospacing="1"/>
        <w:ind w:left="570" w:hanging="32"/>
        <w:rPr>
          <w:spacing w:val="-1"/>
        </w:rPr>
      </w:pPr>
      <w:r>
        <w:rPr>
          <w:spacing w:val="-1"/>
        </w:rPr>
        <w:t>The VA shall</w:t>
      </w:r>
      <w:r>
        <w:t xml:space="preserve"> be</w:t>
      </w:r>
      <w:r>
        <w:rPr>
          <w:spacing w:val="1"/>
        </w:rPr>
        <w:t xml:space="preserve"> </w:t>
      </w:r>
      <w:r>
        <w:t>responsible</w:t>
      </w:r>
      <w:r>
        <w:rPr>
          <w:spacing w:val="-1"/>
        </w:rPr>
        <w:t xml:space="preserve"> for </w:t>
      </w:r>
      <w:r>
        <w:t>obtaining</w:t>
      </w:r>
      <w:r>
        <w:rPr>
          <w:spacing w:val="-3"/>
        </w:rPr>
        <w:t xml:space="preserve"> </w:t>
      </w:r>
      <w:r>
        <w:t>necessary</w:t>
      </w:r>
      <w:r>
        <w:rPr>
          <w:spacing w:val="-5"/>
        </w:rPr>
        <w:t xml:space="preserve"> </w:t>
      </w:r>
      <w:r>
        <w:t>local agency</w:t>
      </w:r>
      <w:r>
        <w:rPr>
          <w:spacing w:val="-5"/>
        </w:rPr>
        <w:t xml:space="preserve"> </w:t>
      </w:r>
      <w:r>
        <w:t xml:space="preserve">approvals </w:t>
      </w:r>
      <w:r>
        <w:rPr>
          <w:spacing w:val="-1"/>
        </w:rPr>
        <w:t>as</w:t>
      </w:r>
      <w:r>
        <w:t xml:space="preserve"> </w:t>
      </w:r>
      <w:r>
        <w:rPr>
          <w:spacing w:val="-1"/>
        </w:rPr>
        <w:t>required.</w:t>
      </w:r>
    </w:p>
    <w:p w14:paraId="3F0671F8" w14:textId="5CFA7FC5" w:rsidR="00504974" w:rsidRPr="00295FF0" w:rsidRDefault="00153552" w:rsidP="00295FF0">
      <w:pPr>
        <w:kinsoku w:val="0"/>
        <w:overflowPunct w:val="0"/>
        <w:spacing w:before="100" w:beforeAutospacing="1" w:after="100" w:afterAutospacing="1"/>
        <w:ind w:left="570" w:right="479"/>
        <w:rPr>
          <w:spacing w:val="-1"/>
        </w:rPr>
      </w:pPr>
      <w:r>
        <w:rPr>
          <w:spacing w:val="-1"/>
        </w:rPr>
        <w:t>All</w:t>
      </w:r>
      <w:r>
        <w:t xml:space="preserve"> </w:t>
      </w:r>
      <w:r>
        <w:rPr>
          <w:spacing w:val="-1"/>
        </w:rPr>
        <w:t>work</w:t>
      </w:r>
      <w:r>
        <w:t xml:space="preserve"> </w:t>
      </w:r>
      <w:r>
        <w:rPr>
          <w:spacing w:val="-1"/>
        </w:rPr>
        <w:t>shall</w:t>
      </w:r>
      <w:r>
        <w:t xml:space="preserve"> comply</w:t>
      </w:r>
      <w:r>
        <w:rPr>
          <w:spacing w:val="-5"/>
        </w:rPr>
        <w:t xml:space="preserve"> </w:t>
      </w:r>
      <w:r>
        <w:t xml:space="preserve">with </w:t>
      </w:r>
      <w:r>
        <w:rPr>
          <w:spacing w:val="-1"/>
        </w:rPr>
        <w:t>all</w:t>
      </w:r>
      <w:r>
        <w:t xml:space="preserve"> </w:t>
      </w:r>
      <w:r>
        <w:rPr>
          <w:spacing w:val="-1"/>
        </w:rPr>
        <w:t>local,</w:t>
      </w:r>
      <w:r>
        <w:t xml:space="preserve"> </w:t>
      </w:r>
      <w:r>
        <w:rPr>
          <w:spacing w:val="-1"/>
        </w:rPr>
        <w:t>state,</w:t>
      </w:r>
      <w:r>
        <w:t xml:space="preserve"> </w:t>
      </w:r>
      <w:r>
        <w:rPr>
          <w:spacing w:val="-1"/>
        </w:rPr>
        <w:t>and</w:t>
      </w:r>
      <w:r>
        <w:t xml:space="preserve"> </w:t>
      </w:r>
      <w:r>
        <w:rPr>
          <w:spacing w:val="-1"/>
        </w:rPr>
        <w:t>federal</w:t>
      </w:r>
      <w:r>
        <w:t xml:space="preserve"> </w:t>
      </w:r>
      <w:r>
        <w:rPr>
          <w:spacing w:val="-1"/>
        </w:rPr>
        <w:t>rules</w:t>
      </w:r>
      <w:r>
        <w:rPr>
          <w:spacing w:val="2"/>
        </w:rPr>
        <w:t xml:space="preserve"> </w:t>
      </w:r>
      <w:r>
        <w:rPr>
          <w:spacing w:val="-1"/>
        </w:rPr>
        <w:t>and</w:t>
      </w:r>
      <w:r>
        <w:t xml:space="preserve"> </w:t>
      </w:r>
      <w:r>
        <w:rPr>
          <w:spacing w:val="-1"/>
        </w:rPr>
        <w:t>regulations.</w:t>
      </w:r>
      <w:r>
        <w:t xml:space="preserve"> </w:t>
      </w:r>
      <w:r>
        <w:rPr>
          <w:spacing w:val="2"/>
        </w:rPr>
        <w:t xml:space="preserve"> </w:t>
      </w:r>
      <w:r>
        <w:rPr>
          <w:spacing w:val="-3"/>
        </w:rPr>
        <w:t>In</w:t>
      </w:r>
      <w:r>
        <w:t xml:space="preserve"> the</w:t>
      </w:r>
      <w:r>
        <w:rPr>
          <w:spacing w:val="1"/>
        </w:rPr>
        <w:t xml:space="preserve"> </w:t>
      </w:r>
      <w:r>
        <w:rPr>
          <w:spacing w:val="-1"/>
        </w:rPr>
        <w:t>event</w:t>
      </w:r>
      <w:r>
        <w:t xml:space="preserve"> of</w:t>
      </w:r>
      <w:r>
        <w:rPr>
          <w:spacing w:val="89"/>
        </w:rPr>
        <w:t xml:space="preserve"> </w:t>
      </w:r>
      <w:r>
        <w:t>a</w:t>
      </w:r>
      <w:r>
        <w:rPr>
          <w:spacing w:val="-1"/>
        </w:rPr>
        <w:t xml:space="preserve"> code </w:t>
      </w:r>
      <w:r>
        <w:t>discrepancy</w:t>
      </w:r>
      <w:r>
        <w:rPr>
          <w:spacing w:val="-5"/>
        </w:rPr>
        <w:t xml:space="preserve"> </w:t>
      </w:r>
      <w:r>
        <w:t>the</w:t>
      </w:r>
      <w:r>
        <w:rPr>
          <w:spacing w:val="-1"/>
        </w:rPr>
        <w:t xml:space="preserve"> </w:t>
      </w:r>
      <w:r>
        <w:t>stricter</w:t>
      </w:r>
      <w:r>
        <w:rPr>
          <w:spacing w:val="-1"/>
        </w:rPr>
        <w:t xml:space="preserve"> </w:t>
      </w:r>
      <w:r>
        <w:t>of</w:t>
      </w:r>
      <w:r>
        <w:rPr>
          <w:spacing w:val="-1"/>
        </w:rPr>
        <w:t xml:space="preserve"> </w:t>
      </w:r>
      <w:r>
        <w:t>the</w:t>
      </w:r>
      <w:r>
        <w:rPr>
          <w:spacing w:val="-1"/>
        </w:rPr>
        <w:t xml:space="preserve"> </w:t>
      </w:r>
      <w:r>
        <w:t xml:space="preserve">ordinances shall </w:t>
      </w:r>
      <w:r>
        <w:rPr>
          <w:spacing w:val="-1"/>
        </w:rPr>
        <w:t>prevail.</w:t>
      </w:r>
    </w:p>
    <w:p w14:paraId="754F1F64" w14:textId="24F86BCB" w:rsidR="00153552" w:rsidRPr="000C6318" w:rsidRDefault="005478B1" w:rsidP="009D15F9">
      <w:pPr>
        <w:kinsoku w:val="0"/>
        <w:overflowPunct w:val="0"/>
        <w:spacing w:before="100" w:beforeAutospacing="1" w:after="100" w:afterAutospacing="1"/>
        <w:ind w:left="119"/>
      </w:pPr>
      <w:r>
        <w:rPr>
          <w:b/>
          <w:bCs/>
        </w:rPr>
        <w:t>6</w:t>
      </w:r>
      <w:r w:rsidR="00153552" w:rsidRPr="000C6318">
        <w:rPr>
          <w:b/>
          <w:bCs/>
        </w:rPr>
        <w:t>.0</w:t>
      </w:r>
      <w:r w:rsidR="00153552" w:rsidRPr="000C6318">
        <w:rPr>
          <w:b/>
          <w:bCs/>
          <w:spacing w:val="60"/>
        </w:rPr>
        <w:t xml:space="preserve"> </w:t>
      </w:r>
      <w:r w:rsidR="00153552" w:rsidRPr="000C6318">
        <w:rPr>
          <w:b/>
          <w:bCs/>
          <w:spacing w:val="-1"/>
        </w:rPr>
        <w:t>BIDDING</w:t>
      </w:r>
      <w:r w:rsidR="00153552" w:rsidRPr="000C6318">
        <w:rPr>
          <w:b/>
          <w:bCs/>
          <w:spacing w:val="-2"/>
        </w:rPr>
        <w:t xml:space="preserve"> </w:t>
      </w:r>
      <w:r w:rsidR="00153552" w:rsidRPr="000C6318">
        <w:rPr>
          <w:b/>
          <w:bCs/>
          <w:spacing w:val="-1"/>
        </w:rPr>
        <w:t>REQUIREMENTS</w:t>
      </w:r>
    </w:p>
    <w:p w14:paraId="77743988" w14:textId="45D90679" w:rsidR="00153552" w:rsidRDefault="00153552" w:rsidP="009D15F9">
      <w:pPr>
        <w:kinsoku w:val="0"/>
        <w:overflowPunct w:val="0"/>
        <w:spacing w:before="100" w:beforeAutospacing="1" w:after="100" w:afterAutospacing="1"/>
        <w:ind w:left="539"/>
      </w:pPr>
      <w:r>
        <w:rPr>
          <w:spacing w:val="-1"/>
        </w:rPr>
        <w:t xml:space="preserve">Please </w:t>
      </w:r>
      <w:r>
        <w:t>itemize</w:t>
      </w:r>
      <w:r>
        <w:rPr>
          <w:spacing w:val="-1"/>
        </w:rPr>
        <w:t xml:space="preserve"> </w:t>
      </w:r>
      <w:r>
        <w:t xml:space="preserve">out </w:t>
      </w:r>
      <w:r>
        <w:rPr>
          <w:spacing w:val="-1"/>
        </w:rPr>
        <w:t>all</w:t>
      </w:r>
      <w:r>
        <w:t xml:space="preserve"> bids.</w:t>
      </w:r>
    </w:p>
    <w:p w14:paraId="40D02080" w14:textId="25DD05EE" w:rsidR="00153552" w:rsidRDefault="005478B1" w:rsidP="009D15F9">
      <w:pPr>
        <w:kinsoku w:val="0"/>
        <w:overflowPunct w:val="0"/>
        <w:spacing w:before="100" w:beforeAutospacing="1" w:after="100" w:afterAutospacing="1"/>
        <w:ind w:left="119"/>
      </w:pPr>
      <w:r>
        <w:rPr>
          <w:b/>
          <w:bCs/>
        </w:rPr>
        <w:t>7</w:t>
      </w:r>
      <w:r w:rsidR="00286FD8">
        <w:rPr>
          <w:b/>
          <w:bCs/>
        </w:rPr>
        <w:t>.0 WARRANTY</w:t>
      </w:r>
    </w:p>
    <w:p w14:paraId="0B7B9F5A" w14:textId="3A6FB840" w:rsidR="00153552" w:rsidRDefault="0009709C" w:rsidP="009D15F9">
      <w:pPr>
        <w:kinsoku w:val="0"/>
        <w:overflowPunct w:val="0"/>
        <w:spacing w:before="100" w:beforeAutospacing="1" w:after="100" w:afterAutospacing="1"/>
        <w:ind w:left="539"/>
        <w:rPr>
          <w:spacing w:val="-1"/>
        </w:rPr>
      </w:pPr>
      <w:r>
        <w:rPr>
          <w:spacing w:val="-1"/>
        </w:rPr>
        <w:t xml:space="preserve">A </w:t>
      </w:r>
      <w:r w:rsidR="00FD3B6B">
        <w:rPr>
          <w:spacing w:val="-1"/>
        </w:rPr>
        <w:t>one</w:t>
      </w:r>
      <w:r w:rsidR="00FD3B6B">
        <w:rPr>
          <w:spacing w:val="3"/>
        </w:rPr>
        <w:t>-year</w:t>
      </w:r>
      <w:r w:rsidR="00153552">
        <w:rPr>
          <w:spacing w:val="-1"/>
        </w:rPr>
        <w:t xml:space="preserve"> </w:t>
      </w:r>
      <w:r w:rsidR="002E15F5">
        <w:rPr>
          <w:spacing w:val="-1"/>
        </w:rPr>
        <w:t xml:space="preserve">labor and materials </w:t>
      </w:r>
      <w:r w:rsidR="00153552">
        <w:t>warranty</w:t>
      </w:r>
      <w:r w:rsidR="00153552">
        <w:rPr>
          <w:spacing w:val="-5"/>
        </w:rPr>
        <w:t xml:space="preserve"> </w:t>
      </w:r>
      <w:proofErr w:type="gramStart"/>
      <w:r w:rsidR="00153552">
        <w:t>is</w:t>
      </w:r>
      <w:proofErr w:type="gramEnd"/>
      <w:r w:rsidR="00153552">
        <w:t xml:space="preserve"> required </w:t>
      </w:r>
      <w:r w:rsidR="00153552">
        <w:rPr>
          <w:spacing w:val="-1"/>
        </w:rPr>
        <w:t>from</w:t>
      </w:r>
      <w:r w:rsidR="00153552">
        <w:t xml:space="preserve"> the</w:t>
      </w:r>
      <w:r w:rsidR="00153552">
        <w:rPr>
          <w:spacing w:val="-1"/>
        </w:rPr>
        <w:t xml:space="preserve"> </w:t>
      </w:r>
      <w:r w:rsidR="00153552">
        <w:t>date</w:t>
      </w:r>
      <w:r w:rsidR="00153552">
        <w:rPr>
          <w:spacing w:val="-1"/>
        </w:rPr>
        <w:t xml:space="preserve"> </w:t>
      </w:r>
      <w:r w:rsidR="00153552">
        <w:t>of</w:t>
      </w:r>
      <w:r w:rsidR="00153552">
        <w:rPr>
          <w:spacing w:val="-1"/>
        </w:rPr>
        <w:t xml:space="preserve"> project</w:t>
      </w:r>
      <w:r w:rsidR="00153552">
        <w:t xml:space="preserve"> </w:t>
      </w:r>
      <w:r w:rsidR="00153552">
        <w:rPr>
          <w:spacing w:val="-1"/>
        </w:rPr>
        <w:t>completion</w:t>
      </w:r>
      <w:r w:rsidR="000C6318">
        <w:rPr>
          <w:spacing w:val="-1"/>
        </w:rPr>
        <w:t xml:space="preserve"> (BOD)</w:t>
      </w:r>
      <w:r w:rsidR="00153552">
        <w:t xml:space="preserve"> </w:t>
      </w:r>
      <w:r w:rsidR="00153552">
        <w:rPr>
          <w:spacing w:val="-1"/>
        </w:rPr>
        <w:t>as</w:t>
      </w:r>
      <w:r w:rsidR="00153552">
        <w:t xml:space="preserve"> formally</w:t>
      </w:r>
      <w:r w:rsidR="00153552">
        <w:rPr>
          <w:spacing w:val="-5"/>
        </w:rPr>
        <w:t xml:space="preserve"> </w:t>
      </w:r>
      <w:r w:rsidR="00153552">
        <w:rPr>
          <w:spacing w:val="-1"/>
        </w:rPr>
        <w:t>determined</w:t>
      </w:r>
      <w:r w:rsidR="00153552">
        <w:t xml:space="preserve"> </w:t>
      </w:r>
      <w:r w:rsidR="00153552">
        <w:rPr>
          <w:spacing w:val="2"/>
        </w:rPr>
        <w:t>by</w:t>
      </w:r>
      <w:r w:rsidR="00153552">
        <w:rPr>
          <w:spacing w:val="-5"/>
        </w:rPr>
        <w:t xml:space="preserve"> </w:t>
      </w:r>
      <w:r w:rsidR="00153552">
        <w:t>the</w:t>
      </w:r>
      <w:r w:rsidR="00153552">
        <w:rPr>
          <w:spacing w:val="69"/>
        </w:rPr>
        <w:t xml:space="preserve"> </w:t>
      </w:r>
      <w:r w:rsidR="00153552">
        <w:rPr>
          <w:spacing w:val="-1"/>
        </w:rPr>
        <w:t>government.</w:t>
      </w:r>
    </w:p>
    <w:p w14:paraId="209CF2CC" w14:textId="4DD5A752" w:rsidR="00153552" w:rsidRDefault="005478B1" w:rsidP="009D15F9">
      <w:pPr>
        <w:kinsoku w:val="0"/>
        <w:overflowPunct w:val="0"/>
        <w:spacing w:before="100" w:beforeAutospacing="1" w:after="100" w:afterAutospacing="1"/>
        <w:ind w:left="119"/>
      </w:pPr>
      <w:r>
        <w:rPr>
          <w:b/>
          <w:bCs/>
        </w:rPr>
        <w:t>8</w:t>
      </w:r>
      <w:r w:rsidR="00153552">
        <w:rPr>
          <w:b/>
          <w:bCs/>
        </w:rPr>
        <w:t>.0</w:t>
      </w:r>
      <w:r w:rsidR="00153552">
        <w:rPr>
          <w:b/>
          <w:bCs/>
          <w:spacing w:val="60"/>
        </w:rPr>
        <w:t xml:space="preserve"> </w:t>
      </w:r>
      <w:r w:rsidR="00153552">
        <w:rPr>
          <w:b/>
          <w:bCs/>
          <w:spacing w:val="-1"/>
        </w:rPr>
        <w:t>PROPOSED SCHEDULE:</w:t>
      </w:r>
    </w:p>
    <w:p w14:paraId="730AE4F7" w14:textId="1B56E586" w:rsidR="00153552" w:rsidRDefault="00153552" w:rsidP="009D15F9">
      <w:pPr>
        <w:kinsoku w:val="0"/>
        <w:overflowPunct w:val="0"/>
        <w:spacing w:before="100" w:beforeAutospacing="1" w:after="100" w:afterAutospacing="1"/>
        <w:ind w:left="119" w:right="88"/>
        <w:rPr>
          <w:spacing w:val="-1"/>
        </w:rPr>
      </w:pPr>
      <w:r>
        <w:t xml:space="preserve">Work </w:t>
      </w:r>
      <w:r>
        <w:rPr>
          <w:spacing w:val="-1"/>
        </w:rPr>
        <w:t>shall</w:t>
      </w:r>
      <w:r>
        <w:t xml:space="preserve"> </w:t>
      </w:r>
      <w:r>
        <w:rPr>
          <w:spacing w:val="-1"/>
        </w:rPr>
        <w:t xml:space="preserve">commence </w:t>
      </w:r>
      <w:r>
        <w:t xml:space="preserve">upon </w:t>
      </w:r>
      <w:r w:rsidR="00CC2721">
        <w:t>contract award</w:t>
      </w:r>
      <w:r>
        <w:t xml:space="preserve"> from the</w:t>
      </w:r>
      <w:r>
        <w:rPr>
          <w:spacing w:val="1"/>
        </w:rPr>
        <w:t xml:space="preserve"> </w:t>
      </w:r>
      <w:r>
        <w:rPr>
          <w:spacing w:val="-1"/>
        </w:rPr>
        <w:t>government</w:t>
      </w:r>
      <w:r>
        <w:t xml:space="preserve"> </w:t>
      </w:r>
      <w:r>
        <w:rPr>
          <w:spacing w:val="-1"/>
        </w:rPr>
        <w:t>and</w:t>
      </w:r>
      <w:r>
        <w:t xml:space="preserve"> </w:t>
      </w:r>
      <w:r>
        <w:rPr>
          <w:spacing w:val="-1"/>
        </w:rPr>
        <w:t>shall</w:t>
      </w:r>
      <w:r>
        <w:t xml:space="preserve"> be</w:t>
      </w:r>
      <w:r w:rsidR="00290021">
        <w:rPr>
          <w:spacing w:val="67"/>
        </w:rPr>
        <w:t xml:space="preserve"> </w:t>
      </w:r>
      <w:r>
        <w:rPr>
          <w:spacing w:val="-1"/>
        </w:rPr>
        <w:t>completed</w:t>
      </w:r>
      <w:r>
        <w:t xml:space="preserve"> </w:t>
      </w:r>
      <w:r>
        <w:rPr>
          <w:spacing w:val="-1"/>
        </w:rPr>
        <w:t>within</w:t>
      </w:r>
      <w:r>
        <w:t xml:space="preserve"> </w:t>
      </w:r>
      <w:r w:rsidR="00290021">
        <w:t xml:space="preserve">60 </w:t>
      </w:r>
      <w:r>
        <w:rPr>
          <w:spacing w:val="-1"/>
        </w:rPr>
        <w:t>calendar days</w:t>
      </w:r>
      <w:r>
        <w:t xml:space="preserve"> </w:t>
      </w:r>
      <w:r>
        <w:rPr>
          <w:spacing w:val="-1"/>
        </w:rPr>
        <w:t xml:space="preserve">after </w:t>
      </w:r>
      <w:r w:rsidR="00CC2721">
        <w:t>award</w:t>
      </w:r>
      <w:r>
        <w:rPr>
          <w:spacing w:val="-1"/>
        </w:rPr>
        <w:t>.</w:t>
      </w:r>
    </w:p>
    <w:p w14:paraId="4806438B" w14:textId="072DDF47" w:rsidR="001F06A5" w:rsidRDefault="001F06A5" w:rsidP="009D15F9">
      <w:pPr>
        <w:kinsoku w:val="0"/>
        <w:overflowPunct w:val="0"/>
        <w:spacing w:before="100" w:beforeAutospacing="1" w:after="100" w:afterAutospacing="1"/>
        <w:ind w:left="119" w:right="88"/>
        <w:rPr>
          <w:spacing w:val="-1"/>
        </w:rPr>
      </w:pPr>
      <w:r>
        <w:rPr>
          <w:spacing w:val="-1"/>
        </w:rPr>
        <w:t xml:space="preserve">Phasing: </w:t>
      </w:r>
      <w:r w:rsidR="004547A5">
        <w:rPr>
          <w:spacing w:val="-1"/>
        </w:rPr>
        <w:t>Normal medical c</w:t>
      </w:r>
      <w:r w:rsidR="00035B2C">
        <w:rPr>
          <w:spacing w:val="-1"/>
        </w:rPr>
        <w:t>enter</w:t>
      </w:r>
      <w:r w:rsidR="004547A5">
        <w:rPr>
          <w:spacing w:val="-1"/>
        </w:rPr>
        <w:t xml:space="preserve"> operations must be maintained</w:t>
      </w:r>
      <w:r w:rsidR="000221FF">
        <w:rPr>
          <w:spacing w:val="-1"/>
        </w:rPr>
        <w:t xml:space="preserve">. Any work requiring that </w:t>
      </w:r>
      <w:r w:rsidR="00386A53">
        <w:rPr>
          <w:spacing w:val="-1"/>
        </w:rPr>
        <w:t>either AHU</w:t>
      </w:r>
      <w:r w:rsidR="000221FF">
        <w:rPr>
          <w:spacing w:val="-1"/>
        </w:rPr>
        <w:t xml:space="preserve"> operation be stopped will need to be performed outside normal hours</w:t>
      </w:r>
      <w:r w:rsidR="00E351A4">
        <w:rPr>
          <w:spacing w:val="-1"/>
        </w:rPr>
        <w:t xml:space="preserve"> </w:t>
      </w:r>
      <w:r w:rsidR="001C52A2">
        <w:rPr>
          <w:spacing w:val="-1"/>
        </w:rPr>
        <w:t>over a weekend.</w:t>
      </w:r>
    </w:p>
    <w:p w14:paraId="03FECA73" w14:textId="309B09F4" w:rsidR="00153552" w:rsidRDefault="005478B1" w:rsidP="009D15F9">
      <w:pPr>
        <w:kinsoku w:val="0"/>
        <w:overflowPunct w:val="0"/>
        <w:spacing w:before="100" w:beforeAutospacing="1" w:after="100" w:afterAutospacing="1"/>
        <w:ind w:left="119" w:right="88"/>
      </w:pPr>
      <w:r>
        <w:rPr>
          <w:b/>
          <w:bCs/>
        </w:rPr>
        <w:t>9</w:t>
      </w:r>
      <w:r w:rsidR="00153552">
        <w:rPr>
          <w:b/>
          <w:bCs/>
        </w:rPr>
        <w:t>.</w:t>
      </w:r>
      <w:r w:rsidR="00153552">
        <w:rPr>
          <w:b/>
          <w:bCs/>
          <w:spacing w:val="60"/>
        </w:rPr>
        <w:t xml:space="preserve"> </w:t>
      </w:r>
      <w:r w:rsidR="00153552">
        <w:rPr>
          <w:b/>
          <w:bCs/>
          <w:spacing w:val="-1"/>
        </w:rPr>
        <w:t>WORK</w:t>
      </w:r>
      <w:r w:rsidR="00153552">
        <w:rPr>
          <w:b/>
          <w:bCs/>
          <w:spacing w:val="-2"/>
        </w:rPr>
        <w:t xml:space="preserve"> </w:t>
      </w:r>
      <w:r w:rsidR="00153552">
        <w:rPr>
          <w:b/>
          <w:bCs/>
          <w:spacing w:val="-1"/>
        </w:rPr>
        <w:t>LOCATION:</w:t>
      </w:r>
    </w:p>
    <w:p w14:paraId="60A954D9" w14:textId="1FBCA889" w:rsidR="00153552" w:rsidRDefault="00153552" w:rsidP="009D15F9">
      <w:pPr>
        <w:kinsoku w:val="0"/>
        <w:overflowPunct w:val="0"/>
        <w:spacing w:before="100" w:beforeAutospacing="1" w:after="100" w:afterAutospacing="1"/>
        <w:ind w:left="119" w:right="88"/>
        <w:rPr>
          <w:spacing w:val="-1"/>
        </w:rPr>
      </w:pPr>
      <w:r>
        <w:rPr>
          <w:spacing w:val="-1"/>
        </w:rPr>
        <w:t>The work</w:t>
      </w:r>
      <w:r>
        <w:t xml:space="preserve"> site</w:t>
      </w:r>
      <w:r>
        <w:rPr>
          <w:spacing w:val="-1"/>
        </w:rPr>
        <w:t xml:space="preserve"> location</w:t>
      </w:r>
      <w:r>
        <w:t xml:space="preserve"> is</w:t>
      </w:r>
      <w:r>
        <w:rPr>
          <w:spacing w:val="2"/>
        </w:rPr>
        <w:t xml:space="preserve"> </w:t>
      </w:r>
      <w:r>
        <w:rPr>
          <w:spacing w:val="-1"/>
        </w:rPr>
        <w:t>at</w:t>
      </w:r>
      <w:r>
        <w:t xml:space="preserve"> the</w:t>
      </w:r>
      <w:r>
        <w:rPr>
          <w:spacing w:val="-1"/>
        </w:rPr>
        <w:t xml:space="preserve"> </w:t>
      </w:r>
      <w:r w:rsidR="000C6318">
        <w:rPr>
          <w:spacing w:val="-1"/>
        </w:rPr>
        <w:t xml:space="preserve">Michael E. DeBakey </w:t>
      </w:r>
      <w:r>
        <w:rPr>
          <w:spacing w:val="-1"/>
        </w:rPr>
        <w:t xml:space="preserve">VA </w:t>
      </w:r>
      <w:r>
        <w:t xml:space="preserve">Medical </w:t>
      </w:r>
      <w:r>
        <w:rPr>
          <w:spacing w:val="-1"/>
        </w:rPr>
        <w:t xml:space="preserve">Center </w:t>
      </w:r>
      <w:r>
        <w:t xml:space="preserve">in </w:t>
      </w:r>
      <w:r w:rsidR="000C6318">
        <w:t>Houston, T</w:t>
      </w:r>
      <w:r w:rsidR="009C1535">
        <w:t>X</w:t>
      </w:r>
      <w:r w:rsidR="00C46B5F">
        <w:t xml:space="preserve"> in B</w:t>
      </w:r>
      <w:r w:rsidR="0023027D">
        <w:t>-</w:t>
      </w:r>
      <w:r w:rsidR="00C46B5F">
        <w:t>1</w:t>
      </w:r>
      <w:r w:rsidR="0023027D">
        <w:t>1</w:t>
      </w:r>
      <w:r w:rsidR="00C46B5F">
        <w:t>0</w:t>
      </w:r>
      <w:r w:rsidR="00A71B83">
        <w:t>.</w:t>
      </w:r>
      <w:r w:rsidR="001C52A2">
        <w:t xml:space="preserve"> </w:t>
      </w:r>
    </w:p>
    <w:p w14:paraId="23D8A39B" w14:textId="7DFC39CA" w:rsidR="009F4448" w:rsidRDefault="005478B1" w:rsidP="009D15F9">
      <w:pPr>
        <w:kinsoku w:val="0"/>
        <w:overflowPunct w:val="0"/>
        <w:spacing w:before="100" w:beforeAutospacing="1" w:after="100" w:afterAutospacing="1"/>
        <w:ind w:left="119" w:right="88"/>
        <w:rPr>
          <w:b/>
          <w:bCs/>
        </w:rPr>
      </w:pPr>
      <w:r>
        <w:rPr>
          <w:b/>
          <w:bCs/>
          <w:spacing w:val="-1"/>
        </w:rPr>
        <w:t>10</w:t>
      </w:r>
      <w:r w:rsidR="009F4448">
        <w:rPr>
          <w:b/>
          <w:bCs/>
          <w:spacing w:val="-1"/>
        </w:rPr>
        <w:t xml:space="preserve">. </w:t>
      </w:r>
      <w:r w:rsidR="009F4448" w:rsidRPr="007B2843">
        <w:rPr>
          <w:b/>
          <w:bCs/>
        </w:rPr>
        <w:t>GOVERNMENT FURNISHED PROPERTY AND SERVICES</w:t>
      </w:r>
    </w:p>
    <w:p w14:paraId="49092D7A" w14:textId="77777777" w:rsidR="009F4448" w:rsidRDefault="009F4448" w:rsidP="009D15F9">
      <w:pPr>
        <w:kinsoku w:val="0"/>
        <w:overflowPunct w:val="0"/>
        <w:spacing w:before="100" w:beforeAutospacing="1" w:after="100" w:afterAutospacing="1"/>
        <w:ind w:left="119" w:right="88"/>
        <w:rPr>
          <w:b/>
          <w:bCs/>
        </w:rPr>
      </w:pPr>
      <w:r>
        <w:rPr>
          <w:b/>
          <w:bCs/>
        </w:rPr>
        <w:tab/>
      </w:r>
      <w:r w:rsidRPr="009F4448">
        <w:t>The Government will provide the following</w:t>
      </w:r>
      <w:r w:rsidRPr="009F4448">
        <w:rPr>
          <w:b/>
          <w:bCs/>
        </w:rPr>
        <w:t>:</w:t>
      </w:r>
    </w:p>
    <w:p w14:paraId="002275B2" w14:textId="4BABA335" w:rsidR="009F4448" w:rsidRDefault="009F4448" w:rsidP="009F4448">
      <w:pPr>
        <w:widowControl/>
        <w:numPr>
          <w:ilvl w:val="1"/>
          <w:numId w:val="9"/>
        </w:numPr>
        <w:tabs>
          <w:tab w:val="left" w:pos="941"/>
        </w:tabs>
        <w:kinsoku w:val="0"/>
        <w:overflowPunct w:val="0"/>
        <w:spacing w:before="1"/>
        <w:ind w:left="940" w:right="379" w:hanging="360"/>
        <w:jc w:val="both"/>
        <w:rPr>
          <w:rFonts w:eastAsia="Times New Roman"/>
        </w:rPr>
      </w:pPr>
      <w:r w:rsidRPr="009F4448">
        <w:rPr>
          <w:rFonts w:eastAsia="Times New Roman"/>
        </w:rPr>
        <w:t xml:space="preserve">Government Utilities. The Government will furnish electricity and water for the contractor’s use </w:t>
      </w:r>
      <w:proofErr w:type="gramStart"/>
      <w:r w:rsidRPr="009F4448">
        <w:rPr>
          <w:rFonts w:eastAsia="Times New Roman"/>
        </w:rPr>
        <w:t>incidental</w:t>
      </w:r>
      <w:proofErr w:type="gramEnd"/>
      <w:r w:rsidRPr="009F4448">
        <w:rPr>
          <w:rFonts w:eastAsia="Times New Roman"/>
        </w:rPr>
        <w:t xml:space="preserve"> to contract performance at the location being</w:t>
      </w:r>
      <w:r w:rsidRPr="009F4448">
        <w:rPr>
          <w:rFonts w:eastAsia="Times New Roman"/>
          <w:spacing w:val="-3"/>
        </w:rPr>
        <w:t xml:space="preserve"> </w:t>
      </w:r>
      <w:r w:rsidRPr="009F4448">
        <w:rPr>
          <w:rFonts w:eastAsia="Times New Roman"/>
        </w:rPr>
        <w:t>serviced.</w:t>
      </w:r>
    </w:p>
    <w:p w14:paraId="4509CF02" w14:textId="77777777" w:rsidR="00E43FE2" w:rsidRPr="009F4448" w:rsidRDefault="00E43FE2" w:rsidP="00E43FE2">
      <w:pPr>
        <w:widowControl/>
        <w:tabs>
          <w:tab w:val="left" w:pos="941"/>
        </w:tabs>
        <w:kinsoku w:val="0"/>
        <w:overflowPunct w:val="0"/>
        <w:spacing w:before="1"/>
        <w:ind w:left="940" w:right="379"/>
        <w:jc w:val="both"/>
        <w:rPr>
          <w:rFonts w:eastAsia="Times New Roman"/>
        </w:rPr>
      </w:pPr>
    </w:p>
    <w:p w14:paraId="2457530D" w14:textId="777A9906" w:rsidR="009F4448" w:rsidRPr="009F4448" w:rsidRDefault="009F4448" w:rsidP="009F4448">
      <w:pPr>
        <w:widowControl/>
        <w:numPr>
          <w:ilvl w:val="1"/>
          <w:numId w:val="9"/>
        </w:numPr>
        <w:tabs>
          <w:tab w:val="left" w:pos="941"/>
        </w:tabs>
        <w:kinsoku w:val="0"/>
        <w:overflowPunct w:val="0"/>
        <w:autoSpaceDE/>
        <w:autoSpaceDN/>
        <w:adjustRightInd/>
        <w:spacing w:after="160" w:line="259" w:lineRule="auto"/>
        <w:ind w:left="940" w:right="273" w:hanging="360"/>
        <w:jc w:val="both"/>
        <w:rPr>
          <w:rFonts w:eastAsia="Times New Roman"/>
        </w:rPr>
      </w:pPr>
      <w:r w:rsidRPr="009F4448">
        <w:rPr>
          <w:rFonts w:eastAsia="Times New Roman"/>
        </w:rPr>
        <w:t>Facilities: The Government will provide a</w:t>
      </w:r>
      <w:r w:rsidR="00E43FE2">
        <w:rPr>
          <w:rFonts w:eastAsia="Times New Roman"/>
        </w:rPr>
        <w:t xml:space="preserve"> small</w:t>
      </w:r>
      <w:r w:rsidRPr="009F4448">
        <w:rPr>
          <w:rFonts w:eastAsia="Times New Roman"/>
        </w:rPr>
        <w:t xml:space="preserve"> area for the Contractor to store equipment used to </w:t>
      </w:r>
      <w:proofErr w:type="gramStart"/>
      <w:r w:rsidRPr="009F4448">
        <w:rPr>
          <w:rFonts w:eastAsia="Times New Roman"/>
        </w:rPr>
        <w:t>complete</w:t>
      </w:r>
      <w:proofErr w:type="gramEnd"/>
      <w:r w:rsidRPr="009F4448">
        <w:rPr>
          <w:rFonts w:eastAsia="Times New Roman"/>
        </w:rPr>
        <w:t xml:space="preserve"> the requirements under the contract if space is available. </w:t>
      </w:r>
    </w:p>
    <w:p w14:paraId="4519DAFC" w14:textId="77777777" w:rsidR="009F4448" w:rsidRPr="009F4448" w:rsidRDefault="009F4448" w:rsidP="009F4448">
      <w:pPr>
        <w:widowControl/>
        <w:numPr>
          <w:ilvl w:val="1"/>
          <w:numId w:val="9"/>
        </w:numPr>
        <w:tabs>
          <w:tab w:val="left" w:pos="941"/>
        </w:tabs>
        <w:kinsoku w:val="0"/>
        <w:overflowPunct w:val="0"/>
        <w:autoSpaceDE/>
        <w:autoSpaceDN/>
        <w:adjustRightInd/>
        <w:spacing w:after="160" w:line="259" w:lineRule="auto"/>
        <w:ind w:left="940" w:right="414" w:hanging="360"/>
        <w:rPr>
          <w:rFonts w:eastAsia="Times New Roman"/>
        </w:rPr>
      </w:pPr>
      <w:r w:rsidRPr="009F4448">
        <w:rPr>
          <w:rFonts w:eastAsia="Times New Roman"/>
        </w:rPr>
        <w:t>Toilet and washrooms for the technicians employed by the Contractor in the performance of this</w:t>
      </w:r>
      <w:r w:rsidRPr="009F4448">
        <w:rPr>
          <w:rFonts w:eastAsia="Times New Roman"/>
          <w:spacing w:val="-4"/>
        </w:rPr>
        <w:t xml:space="preserve"> </w:t>
      </w:r>
      <w:r w:rsidRPr="009F4448">
        <w:rPr>
          <w:rFonts w:eastAsia="Times New Roman"/>
        </w:rPr>
        <w:t>contract.</w:t>
      </w:r>
    </w:p>
    <w:p w14:paraId="3BE0BAE8" w14:textId="28BBDBF7" w:rsidR="009F4448" w:rsidRPr="007D28F3" w:rsidRDefault="009F4448" w:rsidP="007D28F3">
      <w:pPr>
        <w:widowControl/>
        <w:numPr>
          <w:ilvl w:val="1"/>
          <w:numId w:val="9"/>
        </w:numPr>
        <w:tabs>
          <w:tab w:val="left" w:pos="941"/>
        </w:tabs>
        <w:kinsoku w:val="0"/>
        <w:overflowPunct w:val="0"/>
        <w:autoSpaceDE/>
        <w:autoSpaceDN/>
        <w:adjustRightInd/>
        <w:spacing w:after="160" w:line="259" w:lineRule="auto"/>
        <w:ind w:left="940" w:right="307" w:hanging="360"/>
        <w:rPr>
          <w:rFonts w:eastAsia="Times New Roman"/>
        </w:rPr>
      </w:pPr>
      <w:proofErr w:type="gramStart"/>
      <w:r w:rsidRPr="009F4448">
        <w:rPr>
          <w:rFonts w:eastAsia="Times New Roman"/>
        </w:rPr>
        <w:t>Contractor</w:t>
      </w:r>
      <w:proofErr w:type="gramEnd"/>
      <w:r w:rsidRPr="009F4448">
        <w:rPr>
          <w:rFonts w:eastAsia="Times New Roman"/>
        </w:rPr>
        <w:t xml:space="preserve"> will be allowed to use the VA Canteen Service for breaks and lunches. </w:t>
      </w:r>
      <w:proofErr w:type="gramStart"/>
      <w:r w:rsidRPr="009F4448">
        <w:rPr>
          <w:rFonts w:eastAsia="Times New Roman"/>
        </w:rPr>
        <w:t>Contractor</w:t>
      </w:r>
      <w:proofErr w:type="gramEnd"/>
      <w:r w:rsidRPr="009F4448">
        <w:rPr>
          <w:rFonts w:eastAsia="Times New Roman"/>
        </w:rPr>
        <w:t xml:space="preserve"> will not use any other location throughout the facility for such</w:t>
      </w:r>
      <w:r w:rsidRPr="009F4448">
        <w:rPr>
          <w:rFonts w:eastAsia="Times New Roman"/>
          <w:spacing w:val="-10"/>
        </w:rPr>
        <w:t xml:space="preserve"> </w:t>
      </w:r>
      <w:r w:rsidRPr="009F4448">
        <w:rPr>
          <w:rFonts w:eastAsia="Times New Roman"/>
        </w:rPr>
        <w:t>purposes.</w:t>
      </w:r>
    </w:p>
    <w:p w14:paraId="5D86EB5C" w14:textId="26AAB0DA" w:rsidR="0090324E" w:rsidRDefault="00153552" w:rsidP="0090324E">
      <w:pPr>
        <w:kinsoku w:val="0"/>
        <w:overflowPunct w:val="0"/>
        <w:spacing w:before="100" w:beforeAutospacing="1" w:after="100" w:afterAutospacing="1"/>
        <w:ind w:left="119" w:right="88"/>
      </w:pPr>
      <w:r>
        <w:rPr>
          <w:spacing w:val="-1"/>
        </w:rPr>
        <w:lastRenderedPageBreak/>
        <w:t>Parking</w:t>
      </w:r>
      <w:r>
        <w:rPr>
          <w:spacing w:val="-3"/>
        </w:rPr>
        <w:t xml:space="preserve"> </w:t>
      </w:r>
      <w:r>
        <w:t>is rigidly</w:t>
      </w:r>
      <w:r>
        <w:rPr>
          <w:spacing w:val="-3"/>
        </w:rPr>
        <w:t xml:space="preserve"> </w:t>
      </w:r>
      <w:r>
        <w:rPr>
          <w:spacing w:val="-1"/>
        </w:rPr>
        <w:t>controlled</w:t>
      </w:r>
      <w:r>
        <w:t xml:space="preserve"> </w:t>
      </w:r>
      <w:r>
        <w:rPr>
          <w:spacing w:val="-1"/>
        </w:rPr>
        <w:t>throughout</w:t>
      </w:r>
      <w:r>
        <w:t xml:space="preserve"> the</w:t>
      </w:r>
      <w:r>
        <w:rPr>
          <w:spacing w:val="-1"/>
        </w:rPr>
        <w:t xml:space="preserve"> </w:t>
      </w:r>
      <w:r>
        <w:t xml:space="preserve">Medical </w:t>
      </w:r>
      <w:r>
        <w:rPr>
          <w:spacing w:val="-1"/>
        </w:rPr>
        <w:t>Center.</w:t>
      </w:r>
      <w:r w:rsidR="000B45D0">
        <w:rPr>
          <w:spacing w:val="60"/>
        </w:rPr>
        <w:t xml:space="preserve"> </w:t>
      </w:r>
      <w:r>
        <w:rPr>
          <w:spacing w:val="-1"/>
        </w:rPr>
        <w:t xml:space="preserve">Contractor </w:t>
      </w:r>
      <w:r>
        <w:t>parking</w:t>
      </w:r>
      <w:r>
        <w:rPr>
          <w:spacing w:val="-3"/>
        </w:rPr>
        <w:t xml:space="preserve"> </w:t>
      </w:r>
      <w:r>
        <w:t>is only</w:t>
      </w:r>
      <w:r>
        <w:rPr>
          <w:spacing w:val="-3"/>
        </w:rPr>
        <w:t xml:space="preserve"> </w:t>
      </w:r>
      <w:r>
        <w:rPr>
          <w:spacing w:val="-1"/>
        </w:rPr>
        <w:t>allowed</w:t>
      </w:r>
      <w:r>
        <w:t xml:space="preserve"> in</w:t>
      </w:r>
      <w:r w:rsidR="00BB4FE7">
        <w:t xml:space="preserve"> authorized areas</w:t>
      </w:r>
      <w:r>
        <w:rPr>
          <w:spacing w:val="-1"/>
        </w:rPr>
        <w:t>.</w:t>
      </w:r>
      <w:r>
        <w:rPr>
          <w:spacing w:val="60"/>
        </w:rPr>
        <w:t xml:space="preserve"> </w:t>
      </w:r>
      <w:proofErr w:type="gramStart"/>
      <w:r>
        <w:t>Contractor</w:t>
      </w:r>
      <w:proofErr w:type="gramEnd"/>
      <w:r>
        <w:rPr>
          <w:spacing w:val="-1"/>
        </w:rPr>
        <w:t xml:space="preserve"> shall</w:t>
      </w:r>
      <w:r>
        <w:t xml:space="preserve"> </w:t>
      </w:r>
      <w:r>
        <w:rPr>
          <w:spacing w:val="-1"/>
        </w:rPr>
        <w:t xml:space="preserve">abide </w:t>
      </w:r>
      <w:r>
        <w:rPr>
          <w:spacing w:val="2"/>
        </w:rPr>
        <w:t>by</w:t>
      </w:r>
      <w:r>
        <w:rPr>
          <w:spacing w:val="-5"/>
        </w:rPr>
        <w:t xml:space="preserve"> </w:t>
      </w:r>
      <w:r>
        <w:rPr>
          <w:spacing w:val="-1"/>
        </w:rPr>
        <w:t>all</w:t>
      </w:r>
      <w:r>
        <w:t xml:space="preserve"> </w:t>
      </w:r>
      <w:r>
        <w:rPr>
          <w:spacing w:val="-1"/>
        </w:rPr>
        <w:t>police</w:t>
      </w:r>
      <w:r>
        <w:rPr>
          <w:spacing w:val="1"/>
        </w:rPr>
        <w:t xml:space="preserve"> </w:t>
      </w:r>
      <w:r>
        <w:rPr>
          <w:spacing w:val="-1"/>
        </w:rPr>
        <w:t>requirements.</w:t>
      </w:r>
      <w:r>
        <w:t xml:space="preserve"> </w:t>
      </w:r>
      <w:r>
        <w:rPr>
          <w:spacing w:val="60"/>
        </w:rPr>
        <w:t xml:space="preserve"> </w:t>
      </w:r>
      <w:r>
        <w:t>Parking</w:t>
      </w:r>
      <w:r>
        <w:rPr>
          <w:spacing w:val="-3"/>
        </w:rPr>
        <w:t xml:space="preserve"> </w:t>
      </w:r>
      <w:r>
        <w:rPr>
          <w:spacing w:val="1"/>
        </w:rPr>
        <w:t>in</w:t>
      </w:r>
      <w:r>
        <w:rPr>
          <w:spacing w:val="81"/>
        </w:rPr>
        <w:t xml:space="preserve"> </w:t>
      </w:r>
      <w:r>
        <w:rPr>
          <w:spacing w:val="-1"/>
        </w:rPr>
        <w:t>designated</w:t>
      </w:r>
      <w:r>
        <w:t xml:space="preserve"> </w:t>
      </w:r>
      <w:r>
        <w:rPr>
          <w:spacing w:val="-1"/>
        </w:rPr>
        <w:t>patient</w:t>
      </w:r>
      <w:r>
        <w:t xml:space="preserve"> parking</w:t>
      </w:r>
      <w:r>
        <w:rPr>
          <w:spacing w:val="-3"/>
        </w:rPr>
        <w:t xml:space="preserve"> </w:t>
      </w:r>
      <w:r>
        <w:rPr>
          <w:spacing w:val="-1"/>
        </w:rPr>
        <w:t>areas</w:t>
      </w:r>
      <w:r>
        <w:t xml:space="preserve"> is strictly</w:t>
      </w:r>
      <w:r>
        <w:rPr>
          <w:spacing w:val="-5"/>
        </w:rPr>
        <w:t xml:space="preserve"> </w:t>
      </w:r>
      <w:r>
        <w:t xml:space="preserve">prohibited. </w:t>
      </w:r>
      <w:r>
        <w:rPr>
          <w:spacing w:val="-1"/>
        </w:rPr>
        <w:t>Parking</w:t>
      </w:r>
      <w:r>
        <w:rPr>
          <w:spacing w:val="-3"/>
        </w:rPr>
        <w:t xml:space="preserve"> </w:t>
      </w:r>
      <w:r>
        <w:t>for</w:t>
      </w:r>
      <w:r>
        <w:rPr>
          <w:spacing w:val="67"/>
        </w:rPr>
        <w:t xml:space="preserve"> </w:t>
      </w:r>
      <w:r>
        <w:rPr>
          <w:spacing w:val="-1"/>
        </w:rPr>
        <w:t>equipment</w:t>
      </w:r>
      <w:r>
        <w:t xml:space="preserve"> necessary</w:t>
      </w:r>
      <w:r>
        <w:rPr>
          <w:spacing w:val="-5"/>
        </w:rPr>
        <w:t xml:space="preserve"> </w:t>
      </w:r>
      <w:r>
        <w:t xml:space="preserve">to </w:t>
      </w:r>
      <w:r>
        <w:rPr>
          <w:spacing w:val="-1"/>
        </w:rPr>
        <w:t>perform</w:t>
      </w:r>
      <w:r>
        <w:t xml:space="preserve"> the</w:t>
      </w:r>
      <w:r>
        <w:rPr>
          <w:spacing w:val="-1"/>
        </w:rPr>
        <w:t xml:space="preserve"> </w:t>
      </w:r>
      <w:r>
        <w:t xml:space="preserve">work </w:t>
      </w:r>
      <w:r>
        <w:rPr>
          <w:spacing w:val="-1"/>
        </w:rPr>
        <w:t>will</w:t>
      </w:r>
      <w:r>
        <w:t xml:space="preserve"> be</w:t>
      </w:r>
      <w:r>
        <w:rPr>
          <w:spacing w:val="-1"/>
        </w:rPr>
        <w:t xml:space="preserve"> </w:t>
      </w:r>
      <w:r>
        <w:t xml:space="preserve">authorized in </w:t>
      </w:r>
      <w:r>
        <w:rPr>
          <w:spacing w:val="-1"/>
        </w:rPr>
        <w:t xml:space="preserve">advance </w:t>
      </w:r>
      <w:r>
        <w:t>of</w:t>
      </w:r>
      <w:r>
        <w:rPr>
          <w:spacing w:val="-1"/>
        </w:rPr>
        <w:t xml:space="preserve"> </w:t>
      </w:r>
      <w:r>
        <w:t>starting</w:t>
      </w:r>
      <w:r>
        <w:rPr>
          <w:spacing w:val="-3"/>
        </w:rPr>
        <w:t xml:space="preserve"> </w:t>
      </w:r>
      <w:r>
        <w:t>the</w:t>
      </w:r>
      <w:r>
        <w:rPr>
          <w:spacing w:val="-1"/>
        </w:rPr>
        <w:t xml:space="preserve"> project.</w:t>
      </w:r>
      <w:r w:rsidR="00E43FE2">
        <w:rPr>
          <w:spacing w:val="-1"/>
        </w:rPr>
        <w:t xml:space="preserve"> </w:t>
      </w:r>
      <w:r w:rsidR="00E43FE2" w:rsidRPr="00BD3D1D">
        <w:t xml:space="preserve">On-site parking will be in </w:t>
      </w:r>
      <w:r w:rsidR="00AA38E0">
        <w:t>the parking l</w:t>
      </w:r>
      <w:r w:rsidR="00E43FE2" w:rsidRPr="00BD3D1D">
        <w:t>ot adjacent to the</w:t>
      </w:r>
      <w:r w:rsidR="001E288D">
        <w:t xml:space="preserve"> parking garage</w:t>
      </w:r>
      <w:r w:rsidR="00E00C63">
        <w:t xml:space="preserve">. </w:t>
      </w:r>
      <w:proofErr w:type="gramStart"/>
      <w:r w:rsidR="00E43FE2" w:rsidRPr="00BD3D1D">
        <w:t>Contractor</w:t>
      </w:r>
      <w:proofErr w:type="gramEnd"/>
      <w:r w:rsidR="00E43FE2" w:rsidRPr="00BD3D1D">
        <w:t xml:space="preserve"> will be allowed to load and unload at the </w:t>
      </w:r>
      <w:r w:rsidR="00F22359">
        <w:t>work site</w:t>
      </w:r>
      <w:r w:rsidR="00E43FE2" w:rsidRPr="00BD3D1D">
        <w:t xml:space="preserve"> as needed for performance under the contract.</w:t>
      </w:r>
    </w:p>
    <w:p w14:paraId="3E1A7801" w14:textId="44C4D01C" w:rsidR="00153552" w:rsidRPr="0090324E" w:rsidRDefault="0090324E" w:rsidP="0090324E">
      <w:pPr>
        <w:kinsoku w:val="0"/>
        <w:overflowPunct w:val="0"/>
        <w:spacing w:before="100" w:beforeAutospacing="1" w:after="100" w:afterAutospacing="1"/>
        <w:ind w:left="119" w:right="88"/>
        <w:rPr>
          <w:spacing w:val="-1"/>
        </w:rPr>
      </w:pPr>
      <w:r w:rsidRPr="0090324E">
        <w:rPr>
          <w:b/>
          <w:bCs/>
        </w:rPr>
        <w:t>11.0</w:t>
      </w:r>
      <w:r>
        <w:t xml:space="preserve"> </w:t>
      </w:r>
      <w:r w:rsidR="00153552" w:rsidRPr="005478B1">
        <w:rPr>
          <w:b/>
          <w:bCs/>
          <w:spacing w:val="-1"/>
        </w:rPr>
        <w:t>DEBRIS</w:t>
      </w:r>
      <w:r w:rsidR="00153552" w:rsidRPr="005478B1">
        <w:rPr>
          <w:b/>
          <w:bCs/>
          <w:spacing w:val="1"/>
        </w:rPr>
        <w:t xml:space="preserve"> </w:t>
      </w:r>
      <w:r w:rsidR="00153552" w:rsidRPr="005478B1">
        <w:rPr>
          <w:b/>
          <w:bCs/>
          <w:spacing w:val="-1"/>
        </w:rPr>
        <w:t>REMOVAL</w:t>
      </w:r>
    </w:p>
    <w:p w14:paraId="187A9EA6" w14:textId="370B8D22" w:rsidR="00153552" w:rsidRDefault="00153552" w:rsidP="009D15F9">
      <w:pPr>
        <w:kinsoku w:val="0"/>
        <w:overflowPunct w:val="0"/>
        <w:spacing w:before="100" w:beforeAutospacing="1" w:after="100" w:afterAutospacing="1"/>
        <w:ind w:left="119" w:right="244"/>
        <w:rPr>
          <w:spacing w:val="-1"/>
        </w:rPr>
      </w:pPr>
      <w:r>
        <w:rPr>
          <w:spacing w:val="-1"/>
        </w:rPr>
        <w:t>The Contractor</w:t>
      </w:r>
      <w:r>
        <w:rPr>
          <w:spacing w:val="1"/>
        </w:rPr>
        <w:t xml:space="preserve"> </w:t>
      </w:r>
      <w:r>
        <w:rPr>
          <w:spacing w:val="-1"/>
        </w:rPr>
        <w:t>shall</w:t>
      </w:r>
      <w:r>
        <w:t xml:space="preserve"> be</w:t>
      </w:r>
      <w:r>
        <w:rPr>
          <w:spacing w:val="-1"/>
        </w:rPr>
        <w:t xml:space="preserve"> required</w:t>
      </w:r>
      <w:r>
        <w:t xml:space="preserve"> to</w:t>
      </w:r>
      <w:r>
        <w:rPr>
          <w:spacing w:val="2"/>
        </w:rPr>
        <w:t xml:space="preserve"> </w:t>
      </w:r>
      <w:r>
        <w:t>remove</w:t>
      </w:r>
      <w:r>
        <w:rPr>
          <w:spacing w:val="-1"/>
        </w:rPr>
        <w:t xml:space="preserve"> waste materials</w:t>
      </w:r>
      <w:r>
        <w:t xml:space="preserve"> </w:t>
      </w:r>
      <w:r>
        <w:rPr>
          <w:spacing w:val="-1"/>
        </w:rPr>
        <w:t>and</w:t>
      </w:r>
      <w:r>
        <w:t xml:space="preserve"> debris </w:t>
      </w:r>
      <w:r>
        <w:rPr>
          <w:spacing w:val="-1"/>
        </w:rPr>
        <w:t>from</w:t>
      </w:r>
      <w:r>
        <w:t xml:space="preserve"> the</w:t>
      </w:r>
      <w:r w:rsidR="00AF4EFE">
        <w:rPr>
          <w:spacing w:val="79"/>
        </w:rPr>
        <w:t xml:space="preserve"> </w:t>
      </w:r>
      <w:r>
        <w:rPr>
          <w:spacing w:val="-1"/>
        </w:rPr>
        <w:t>campus</w:t>
      </w:r>
      <w:r w:rsidR="00302C6D">
        <w:rPr>
          <w:spacing w:val="-1"/>
        </w:rPr>
        <w:t xml:space="preserve"> </w:t>
      </w:r>
      <w:r w:rsidR="00AF4EFE">
        <w:rPr>
          <w:spacing w:val="-1"/>
        </w:rPr>
        <w:t xml:space="preserve">daily and </w:t>
      </w:r>
      <w:r w:rsidR="00302C6D">
        <w:rPr>
          <w:spacing w:val="-1"/>
        </w:rPr>
        <w:t>at the completion of the project</w:t>
      </w:r>
      <w:r>
        <w:rPr>
          <w:spacing w:val="-1"/>
        </w:rPr>
        <w:t>.</w:t>
      </w:r>
      <w:r>
        <w:t xml:space="preserve"> </w:t>
      </w:r>
      <w:r>
        <w:rPr>
          <w:spacing w:val="-1"/>
        </w:rPr>
        <w:t>All</w:t>
      </w:r>
      <w:r>
        <w:t xml:space="preserve"> </w:t>
      </w:r>
      <w:r>
        <w:rPr>
          <w:spacing w:val="-1"/>
        </w:rPr>
        <w:t xml:space="preserve">waste </w:t>
      </w:r>
      <w:r>
        <w:t xml:space="preserve">material </w:t>
      </w:r>
      <w:r>
        <w:rPr>
          <w:spacing w:val="-1"/>
        </w:rPr>
        <w:t>and</w:t>
      </w:r>
      <w:r>
        <w:t xml:space="preserve"> </w:t>
      </w:r>
      <w:r>
        <w:rPr>
          <w:spacing w:val="-1"/>
        </w:rPr>
        <w:t>debris</w:t>
      </w:r>
      <w:r>
        <w:t xml:space="preserve"> </w:t>
      </w:r>
      <w:r>
        <w:rPr>
          <w:spacing w:val="-1"/>
        </w:rPr>
        <w:t>shall</w:t>
      </w:r>
      <w:r>
        <w:t xml:space="preserve"> be</w:t>
      </w:r>
      <w:r>
        <w:rPr>
          <w:spacing w:val="-1"/>
        </w:rPr>
        <w:t xml:space="preserve"> </w:t>
      </w:r>
      <w:r>
        <w:t xml:space="preserve">removed </w:t>
      </w:r>
      <w:r>
        <w:rPr>
          <w:spacing w:val="-1"/>
        </w:rPr>
        <w:t xml:space="preserve">off </w:t>
      </w:r>
      <w:r>
        <w:t>the</w:t>
      </w:r>
      <w:r>
        <w:rPr>
          <w:spacing w:val="-1"/>
        </w:rPr>
        <w:t xml:space="preserve"> </w:t>
      </w:r>
      <w:r>
        <w:t>site</w:t>
      </w:r>
      <w:r>
        <w:rPr>
          <w:spacing w:val="-1"/>
        </w:rPr>
        <w:t xml:space="preserve"> </w:t>
      </w:r>
      <w:r>
        <w:rPr>
          <w:spacing w:val="2"/>
        </w:rPr>
        <w:t>by</w:t>
      </w:r>
      <w:r>
        <w:rPr>
          <w:spacing w:val="-5"/>
        </w:rPr>
        <w:t xml:space="preserve"> </w:t>
      </w:r>
      <w:r>
        <w:t>the</w:t>
      </w:r>
      <w:r>
        <w:rPr>
          <w:spacing w:val="1"/>
        </w:rPr>
        <w:t xml:space="preserve"> </w:t>
      </w:r>
      <w:r>
        <w:rPr>
          <w:spacing w:val="-1"/>
        </w:rPr>
        <w:t>contractor</w:t>
      </w:r>
      <w:r>
        <w:rPr>
          <w:spacing w:val="1"/>
        </w:rPr>
        <w:t xml:space="preserve"> </w:t>
      </w:r>
      <w:r>
        <w:rPr>
          <w:spacing w:val="-1"/>
        </w:rPr>
        <w:t>and</w:t>
      </w:r>
      <w:r>
        <w:t xml:space="preserve"> </w:t>
      </w:r>
      <w:r>
        <w:rPr>
          <w:spacing w:val="-1"/>
        </w:rPr>
        <w:t>shall</w:t>
      </w:r>
      <w:r>
        <w:t xml:space="preserve"> be</w:t>
      </w:r>
      <w:r>
        <w:rPr>
          <w:spacing w:val="71"/>
        </w:rPr>
        <w:t xml:space="preserve"> </w:t>
      </w:r>
      <w:r>
        <w:rPr>
          <w:spacing w:val="-1"/>
        </w:rPr>
        <w:t>disposed</w:t>
      </w:r>
      <w:r>
        <w:t xml:space="preserve"> of</w:t>
      </w:r>
      <w:r>
        <w:rPr>
          <w:spacing w:val="-1"/>
        </w:rPr>
        <w:t xml:space="preserve"> </w:t>
      </w:r>
      <w:r>
        <w:t xml:space="preserve">in </w:t>
      </w:r>
      <w:r>
        <w:rPr>
          <w:spacing w:val="-1"/>
        </w:rPr>
        <w:t>accordance with</w:t>
      </w:r>
      <w:r>
        <w:t xml:space="preserve"> </w:t>
      </w:r>
      <w:r>
        <w:rPr>
          <w:spacing w:val="-1"/>
        </w:rPr>
        <w:t xml:space="preserve">applicable State </w:t>
      </w:r>
      <w:r>
        <w:t xml:space="preserve">and </w:t>
      </w:r>
      <w:r>
        <w:rPr>
          <w:spacing w:val="-1"/>
        </w:rPr>
        <w:t>Federal</w:t>
      </w:r>
      <w:r>
        <w:t xml:space="preserve"> </w:t>
      </w:r>
      <w:r>
        <w:rPr>
          <w:spacing w:val="-1"/>
        </w:rPr>
        <w:t>regulations.</w:t>
      </w:r>
      <w:r w:rsidR="000079FF">
        <w:rPr>
          <w:spacing w:val="-1"/>
        </w:rPr>
        <w:t xml:space="preserve"> </w:t>
      </w:r>
      <w:r w:rsidR="00803686">
        <w:rPr>
          <w:spacing w:val="-1"/>
        </w:rPr>
        <w:t xml:space="preserve">The work area must be </w:t>
      </w:r>
      <w:r w:rsidR="006603F9">
        <w:rPr>
          <w:spacing w:val="-1"/>
        </w:rPr>
        <w:t xml:space="preserve">maintained in </w:t>
      </w:r>
      <w:proofErr w:type="gramStart"/>
      <w:r w:rsidR="006603F9">
        <w:rPr>
          <w:spacing w:val="-1"/>
        </w:rPr>
        <w:t xml:space="preserve">a </w:t>
      </w:r>
      <w:r w:rsidR="00C90F6C">
        <w:rPr>
          <w:spacing w:val="-1"/>
        </w:rPr>
        <w:t>safe</w:t>
      </w:r>
      <w:proofErr w:type="gramEnd"/>
      <w:r w:rsidR="00C90F6C">
        <w:rPr>
          <w:spacing w:val="-1"/>
        </w:rPr>
        <w:t xml:space="preserve"> </w:t>
      </w:r>
      <w:r w:rsidR="00FD6408">
        <w:rPr>
          <w:spacing w:val="-1"/>
        </w:rPr>
        <w:t xml:space="preserve">working </w:t>
      </w:r>
      <w:proofErr w:type="gramStart"/>
      <w:r w:rsidR="00C90F6C">
        <w:rPr>
          <w:spacing w:val="-1"/>
        </w:rPr>
        <w:t>condition</w:t>
      </w:r>
      <w:proofErr w:type="gramEnd"/>
      <w:r w:rsidR="000079FF">
        <w:rPr>
          <w:spacing w:val="-1"/>
        </w:rPr>
        <w:t xml:space="preserve"> </w:t>
      </w:r>
      <w:r w:rsidR="00FD6408">
        <w:rPr>
          <w:spacing w:val="-1"/>
        </w:rPr>
        <w:t xml:space="preserve">and </w:t>
      </w:r>
      <w:r w:rsidR="006D6F6D">
        <w:rPr>
          <w:spacing w:val="-1"/>
        </w:rPr>
        <w:t xml:space="preserve">OSHA and NFPA fire prevention standards must be observed during the duration of the project. </w:t>
      </w:r>
    </w:p>
    <w:p w14:paraId="2EE8044D" w14:textId="6540F0F9" w:rsidR="001417A2" w:rsidRDefault="0090324E" w:rsidP="0090324E">
      <w:pPr>
        <w:pStyle w:val="ListParagraph"/>
        <w:numPr>
          <w:ilvl w:val="0"/>
          <w:numId w:val="33"/>
        </w:numPr>
        <w:tabs>
          <w:tab w:val="left" w:pos="540"/>
        </w:tabs>
        <w:kinsoku w:val="0"/>
        <w:overflowPunct w:val="0"/>
        <w:spacing w:before="100" w:beforeAutospacing="1" w:after="100" w:afterAutospacing="1"/>
      </w:pPr>
      <w:r>
        <w:rPr>
          <w:b/>
          <w:bCs/>
          <w:spacing w:val="-1"/>
        </w:rPr>
        <w:t xml:space="preserve"> </w:t>
      </w:r>
      <w:r w:rsidR="00153552" w:rsidRPr="0090324E">
        <w:rPr>
          <w:b/>
          <w:bCs/>
          <w:spacing w:val="-1"/>
        </w:rPr>
        <w:t>PROJECT</w:t>
      </w:r>
      <w:r w:rsidR="00153552" w:rsidRPr="0090324E">
        <w:rPr>
          <w:b/>
          <w:bCs/>
        </w:rPr>
        <w:t xml:space="preserve"> </w:t>
      </w:r>
      <w:r w:rsidR="00153552" w:rsidRPr="0090324E">
        <w:rPr>
          <w:b/>
          <w:bCs/>
          <w:spacing w:val="-1"/>
        </w:rPr>
        <w:t>SAFETY:</w:t>
      </w:r>
    </w:p>
    <w:p w14:paraId="2A2FD6E3" w14:textId="016DA09D" w:rsidR="001417A2" w:rsidRPr="00860532" w:rsidRDefault="001417A2" w:rsidP="00860532">
      <w:pPr>
        <w:tabs>
          <w:tab w:val="left" w:pos="540"/>
        </w:tabs>
        <w:kinsoku w:val="0"/>
        <w:overflowPunct w:val="0"/>
        <w:spacing w:before="100" w:beforeAutospacing="1" w:after="100" w:afterAutospacing="1"/>
        <w:ind w:left="119"/>
      </w:pPr>
      <w:r w:rsidRPr="001417A2">
        <w:rPr>
          <w:spacing w:val="-1"/>
        </w:rPr>
        <w:t>The contractor shall perform work in a safe manner as required by OSHA Safety and Health Requirements. Provide a verbal report to the CO as soon as possible of each occurrence of damage to Government property or an accident resulting in death, injury, occupational disease, or adverse environmental impact. Provide a completed copy of required Accident Investigation Reports to the CO within five calendar days of each occurrence.</w:t>
      </w:r>
    </w:p>
    <w:p w14:paraId="28D98FBE" w14:textId="4253E52B" w:rsidR="00153552" w:rsidRPr="00814BA3" w:rsidRDefault="00153552" w:rsidP="004071D2">
      <w:pPr>
        <w:kinsoku w:val="0"/>
        <w:overflowPunct w:val="0"/>
        <w:spacing w:before="100" w:beforeAutospacing="1" w:after="100" w:afterAutospacing="1"/>
        <w:ind w:left="119"/>
        <w:rPr>
          <w:spacing w:val="-1"/>
        </w:rPr>
      </w:pPr>
      <w:r>
        <w:rPr>
          <w:spacing w:val="-1"/>
        </w:rPr>
        <w:t>Contractor shall</w:t>
      </w:r>
      <w:r>
        <w:t xml:space="preserve"> comply</w:t>
      </w:r>
      <w:r>
        <w:rPr>
          <w:spacing w:val="-3"/>
        </w:rPr>
        <w:t xml:space="preserve"> </w:t>
      </w:r>
      <w:r>
        <w:rPr>
          <w:spacing w:val="-1"/>
        </w:rPr>
        <w:t>with</w:t>
      </w:r>
      <w:r>
        <w:t xml:space="preserve"> the</w:t>
      </w:r>
      <w:r>
        <w:rPr>
          <w:spacing w:val="-1"/>
        </w:rPr>
        <w:t xml:space="preserve"> following</w:t>
      </w:r>
      <w:r>
        <w:rPr>
          <w:spacing w:val="-3"/>
        </w:rPr>
        <w:t xml:space="preserve"> </w:t>
      </w:r>
      <w:r>
        <w:rPr>
          <w:spacing w:val="-1"/>
        </w:rPr>
        <w:t>and</w:t>
      </w:r>
      <w:r>
        <w:t xml:space="preserve"> </w:t>
      </w:r>
      <w:proofErr w:type="gramStart"/>
      <w:r>
        <w:t>keep a</w:t>
      </w:r>
      <w:r>
        <w:rPr>
          <w:spacing w:val="1"/>
        </w:rPr>
        <w:t xml:space="preserve"> </w:t>
      </w:r>
      <w:r>
        <w:t>copy</w:t>
      </w:r>
      <w:r>
        <w:rPr>
          <w:spacing w:val="-5"/>
        </w:rPr>
        <w:t xml:space="preserve"> </w:t>
      </w:r>
      <w:r>
        <w:t>of</w:t>
      </w:r>
      <w:r>
        <w:rPr>
          <w:spacing w:val="-1"/>
        </w:rPr>
        <w:t xml:space="preserve"> </w:t>
      </w:r>
      <w:r w:rsidR="00456AAC">
        <w:t>any permits</w:t>
      </w:r>
      <w:r>
        <w:t xml:space="preserve"> on site</w:t>
      </w:r>
      <w:r>
        <w:rPr>
          <w:spacing w:val="-1"/>
        </w:rPr>
        <w:t xml:space="preserve"> at</w:t>
      </w:r>
      <w:r>
        <w:t xml:space="preserve"> </w:t>
      </w:r>
      <w:r>
        <w:rPr>
          <w:spacing w:val="-1"/>
        </w:rPr>
        <w:t>all</w:t>
      </w:r>
      <w:r>
        <w:t xml:space="preserve"> </w:t>
      </w:r>
      <w:r>
        <w:rPr>
          <w:spacing w:val="-1"/>
        </w:rPr>
        <w:t>times</w:t>
      </w:r>
      <w:proofErr w:type="gramEnd"/>
      <w:r>
        <w:rPr>
          <w:spacing w:val="-1"/>
        </w:rPr>
        <w:t>:</w:t>
      </w:r>
    </w:p>
    <w:p w14:paraId="2726AA97" w14:textId="2C875D7C" w:rsidR="00C04FFB" w:rsidRPr="00CE748A" w:rsidRDefault="00FC2D97" w:rsidP="00CE748A">
      <w:pPr>
        <w:numPr>
          <w:ilvl w:val="1"/>
          <w:numId w:val="17"/>
        </w:numPr>
        <w:tabs>
          <w:tab w:val="left" w:pos="840"/>
        </w:tabs>
        <w:kinsoku w:val="0"/>
        <w:overflowPunct w:val="0"/>
        <w:spacing w:before="100" w:beforeAutospacing="1" w:after="100" w:afterAutospacing="1"/>
        <w:rPr>
          <w:spacing w:val="-1"/>
        </w:rPr>
      </w:pPr>
      <w:r>
        <w:rPr>
          <w:spacing w:val="-1"/>
        </w:rPr>
        <w:t xml:space="preserve">MEDVAMC </w:t>
      </w:r>
      <w:r w:rsidR="00153552">
        <w:rPr>
          <w:spacing w:val="-1"/>
        </w:rPr>
        <w:t>Hot</w:t>
      </w:r>
      <w:r w:rsidR="00153552">
        <w:t xml:space="preserve"> </w:t>
      </w:r>
      <w:r w:rsidR="00153552">
        <w:rPr>
          <w:spacing w:val="-1"/>
        </w:rPr>
        <w:t>work</w:t>
      </w:r>
      <w:r w:rsidR="00153552">
        <w:t xml:space="preserve"> </w:t>
      </w:r>
      <w:r w:rsidR="00153552">
        <w:rPr>
          <w:spacing w:val="-1"/>
        </w:rPr>
        <w:t>Permits</w:t>
      </w:r>
      <w:r w:rsidR="00153552">
        <w:t xml:space="preserve"> </w:t>
      </w:r>
      <w:r w:rsidR="00153552">
        <w:rPr>
          <w:spacing w:val="-1"/>
        </w:rPr>
        <w:t>required</w:t>
      </w:r>
      <w:r w:rsidR="00153552">
        <w:t xml:space="preserve"> </w:t>
      </w:r>
      <w:r w:rsidR="00153552">
        <w:rPr>
          <w:spacing w:val="-1"/>
        </w:rPr>
        <w:t>as</w:t>
      </w:r>
      <w:r w:rsidR="00153552">
        <w:t xml:space="preserve"> </w:t>
      </w:r>
      <w:r w:rsidR="001C52A2">
        <w:rPr>
          <w:spacing w:val="-1"/>
        </w:rPr>
        <w:t>needed.</w:t>
      </w:r>
    </w:p>
    <w:p w14:paraId="37924027" w14:textId="2BCE10E6" w:rsidR="00153552" w:rsidRPr="000B640E" w:rsidRDefault="00701750" w:rsidP="0090324E">
      <w:pPr>
        <w:pStyle w:val="ListParagraph"/>
        <w:numPr>
          <w:ilvl w:val="0"/>
          <w:numId w:val="34"/>
        </w:numPr>
        <w:tabs>
          <w:tab w:val="left" w:pos="480"/>
        </w:tabs>
        <w:kinsoku w:val="0"/>
        <w:overflowPunct w:val="0"/>
        <w:spacing w:before="100" w:beforeAutospacing="1" w:after="100" w:afterAutospacing="1"/>
      </w:pPr>
      <w:r w:rsidRPr="0090324E">
        <w:rPr>
          <w:b/>
          <w:bCs/>
          <w:spacing w:val="-1"/>
        </w:rPr>
        <w:t>PERFORMANCE ASSESSMENT</w:t>
      </w:r>
      <w:r w:rsidR="00153552" w:rsidRPr="0090324E">
        <w:rPr>
          <w:b/>
          <w:bCs/>
          <w:spacing w:val="-1"/>
        </w:rPr>
        <w:t>:</w:t>
      </w:r>
    </w:p>
    <w:p w14:paraId="3FBDD733" w14:textId="04D9858F" w:rsidR="00180041" w:rsidRPr="006220C5" w:rsidRDefault="000B640E" w:rsidP="006220C5">
      <w:pPr>
        <w:tabs>
          <w:tab w:val="left" w:pos="480"/>
        </w:tabs>
        <w:kinsoku w:val="0"/>
        <w:overflowPunct w:val="0"/>
        <w:spacing w:before="100" w:beforeAutospacing="1" w:after="100" w:afterAutospacing="1"/>
        <w:ind w:left="479"/>
      </w:pPr>
      <w:r w:rsidRPr="000B640E">
        <w:t xml:space="preserve">The COR will conduct a 100% surveillance inspection of work requirements and services for subject </w:t>
      </w:r>
      <w:proofErr w:type="gramStart"/>
      <w:r w:rsidRPr="000B640E">
        <w:t>contract</w:t>
      </w:r>
      <w:proofErr w:type="gramEnd"/>
      <w:r w:rsidRPr="000B640E">
        <w:t xml:space="preserve">. After the completion and before leaving the site, the Contractor shall contact the COR for final inspection. The COR will document and sign off inspection results. The inspector will inform the contractor of inspection </w:t>
      </w:r>
      <w:proofErr w:type="gramStart"/>
      <w:r w:rsidRPr="000B640E">
        <w:t>results</w:t>
      </w:r>
      <w:proofErr w:type="gramEnd"/>
      <w:r w:rsidRPr="000B640E">
        <w:t xml:space="preserve"> and any unacceptable result shall require re-performance at no additional cost to the Government. Any unsatisfactory inspection (defect) result shall be corrected.</w:t>
      </w:r>
      <w:r w:rsidR="006220C5">
        <w:t xml:space="preserve"> </w:t>
      </w:r>
      <w:r w:rsidR="00153552">
        <w:rPr>
          <w:spacing w:val="-1"/>
        </w:rPr>
        <w:t>All</w:t>
      </w:r>
      <w:r w:rsidR="00153552">
        <w:t xml:space="preserve"> </w:t>
      </w:r>
      <w:r w:rsidR="00153552">
        <w:rPr>
          <w:spacing w:val="-1"/>
        </w:rPr>
        <w:t>work</w:t>
      </w:r>
      <w:r w:rsidR="00153552">
        <w:t xml:space="preserve"> </w:t>
      </w:r>
      <w:r w:rsidR="00153552">
        <w:rPr>
          <w:spacing w:val="-1"/>
        </w:rPr>
        <w:t>shall</w:t>
      </w:r>
      <w:r w:rsidR="00153552">
        <w:t xml:space="preserve"> be</w:t>
      </w:r>
      <w:r w:rsidR="00153552">
        <w:rPr>
          <w:spacing w:val="-1"/>
        </w:rPr>
        <w:t xml:space="preserve"> </w:t>
      </w:r>
      <w:r w:rsidR="00153552">
        <w:t>done</w:t>
      </w:r>
      <w:r w:rsidR="00153552">
        <w:rPr>
          <w:spacing w:val="-1"/>
        </w:rPr>
        <w:t xml:space="preserve"> </w:t>
      </w:r>
      <w:r w:rsidR="00153552">
        <w:t>in a</w:t>
      </w:r>
      <w:r w:rsidR="00153552">
        <w:rPr>
          <w:spacing w:val="-1"/>
        </w:rPr>
        <w:t xml:space="preserve"> </w:t>
      </w:r>
      <w:r w:rsidR="001C52A2">
        <w:rPr>
          <w:spacing w:val="-1"/>
        </w:rPr>
        <w:t>first</w:t>
      </w:r>
      <w:r w:rsidR="001C52A2">
        <w:t>-class</w:t>
      </w:r>
      <w:r w:rsidR="00153552">
        <w:t xml:space="preserve"> </w:t>
      </w:r>
      <w:r w:rsidR="00153552">
        <w:rPr>
          <w:spacing w:val="-1"/>
        </w:rPr>
        <w:t xml:space="preserve">manner </w:t>
      </w:r>
      <w:r w:rsidR="00153552">
        <w:t>according</w:t>
      </w:r>
      <w:r w:rsidR="00153552">
        <w:rPr>
          <w:spacing w:val="-3"/>
        </w:rPr>
        <w:t xml:space="preserve"> </w:t>
      </w:r>
      <w:r w:rsidR="00153552">
        <w:t>to the</w:t>
      </w:r>
      <w:r w:rsidR="006220C5">
        <w:rPr>
          <w:spacing w:val="67"/>
        </w:rPr>
        <w:t xml:space="preserve"> </w:t>
      </w:r>
      <w:r w:rsidR="00153552">
        <w:rPr>
          <w:spacing w:val="-1"/>
        </w:rPr>
        <w:t>best</w:t>
      </w:r>
      <w:r w:rsidR="00153552">
        <w:t xml:space="preserve"> </w:t>
      </w:r>
      <w:r w:rsidR="00153552">
        <w:rPr>
          <w:spacing w:val="-1"/>
        </w:rPr>
        <w:t>trade practices</w:t>
      </w:r>
      <w:r w:rsidR="00153552">
        <w:rPr>
          <w:spacing w:val="2"/>
        </w:rPr>
        <w:t xml:space="preserve"> </w:t>
      </w:r>
      <w:r w:rsidR="00153552">
        <w:rPr>
          <w:spacing w:val="-1"/>
        </w:rPr>
        <w:t>and</w:t>
      </w:r>
      <w:r w:rsidR="00153552">
        <w:t xml:space="preserve"> </w:t>
      </w:r>
      <w:r w:rsidR="00153552">
        <w:rPr>
          <w:spacing w:val="1"/>
        </w:rPr>
        <w:t>to</w:t>
      </w:r>
      <w:r w:rsidR="00153552">
        <w:t xml:space="preserve"> the</w:t>
      </w:r>
      <w:r w:rsidR="00153552">
        <w:rPr>
          <w:spacing w:val="-1"/>
        </w:rPr>
        <w:t xml:space="preserve"> satisfaction</w:t>
      </w:r>
      <w:r w:rsidR="00153552">
        <w:t xml:space="preserve"> of</w:t>
      </w:r>
      <w:r w:rsidR="00153552">
        <w:rPr>
          <w:spacing w:val="-1"/>
        </w:rPr>
        <w:t xml:space="preserve"> </w:t>
      </w:r>
      <w:r w:rsidR="00153552">
        <w:t>the</w:t>
      </w:r>
      <w:r w:rsidR="00153552">
        <w:rPr>
          <w:spacing w:val="-1"/>
        </w:rPr>
        <w:t xml:space="preserve"> </w:t>
      </w:r>
      <w:r w:rsidR="00153552">
        <w:t xml:space="preserve">Project </w:t>
      </w:r>
      <w:r w:rsidR="00153552">
        <w:rPr>
          <w:spacing w:val="-1"/>
        </w:rPr>
        <w:t>Manager.</w:t>
      </w:r>
    </w:p>
    <w:p w14:paraId="33BBE293" w14:textId="77777777" w:rsidR="00153552" w:rsidRDefault="00153552" w:rsidP="0090324E">
      <w:pPr>
        <w:numPr>
          <w:ilvl w:val="0"/>
          <w:numId w:val="34"/>
        </w:numPr>
        <w:tabs>
          <w:tab w:val="left" w:pos="480"/>
        </w:tabs>
        <w:kinsoku w:val="0"/>
        <w:overflowPunct w:val="0"/>
        <w:spacing w:before="100" w:beforeAutospacing="1" w:after="100" w:afterAutospacing="1"/>
      </w:pPr>
      <w:r>
        <w:rPr>
          <w:b/>
          <w:bCs/>
          <w:spacing w:val="-1"/>
        </w:rPr>
        <w:t>SECURITY:</w:t>
      </w:r>
    </w:p>
    <w:p w14:paraId="49EFFDDD" w14:textId="4261B12D" w:rsidR="00153552" w:rsidRDefault="00153552" w:rsidP="00BB4FE7">
      <w:pPr>
        <w:kinsoku w:val="0"/>
        <w:overflowPunct w:val="0"/>
        <w:spacing w:before="100" w:beforeAutospacing="1" w:after="100" w:afterAutospacing="1"/>
        <w:ind w:left="119" w:right="226"/>
        <w:rPr>
          <w:spacing w:val="-1"/>
        </w:rPr>
      </w:pPr>
      <w:r w:rsidRPr="00247343">
        <w:rPr>
          <w:spacing w:val="-1"/>
        </w:rPr>
        <w:t>All</w:t>
      </w:r>
      <w:r w:rsidRPr="00247343">
        <w:t xml:space="preserve"> </w:t>
      </w:r>
      <w:r w:rsidRPr="00247343">
        <w:rPr>
          <w:spacing w:val="-1"/>
        </w:rPr>
        <w:t>contractor personnel</w:t>
      </w:r>
      <w:r w:rsidRPr="00247343">
        <w:rPr>
          <w:spacing w:val="2"/>
        </w:rPr>
        <w:t xml:space="preserve"> </w:t>
      </w:r>
      <w:r w:rsidRPr="00247343">
        <w:rPr>
          <w:spacing w:val="-1"/>
        </w:rPr>
        <w:t>shall</w:t>
      </w:r>
      <w:r w:rsidRPr="00247343">
        <w:t xml:space="preserve"> </w:t>
      </w:r>
      <w:r w:rsidRPr="00247343">
        <w:rPr>
          <w:spacing w:val="-1"/>
        </w:rPr>
        <w:t>obtain</w:t>
      </w:r>
      <w:r w:rsidRPr="00247343">
        <w:t xml:space="preserve"> a</w:t>
      </w:r>
      <w:r w:rsidRPr="00247343">
        <w:rPr>
          <w:spacing w:val="-1"/>
        </w:rPr>
        <w:t xml:space="preserve"> short-term</w:t>
      </w:r>
      <w:r w:rsidRPr="00247343">
        <w:rPr>
          <w:spacing w:val="2"/>
        </w:rPr>
        <w:t xml:space="preserve"> </w:t>
      </w:r>
      <w:r w:rsidRPr="00247343">
        <w:rPr>
          <w:spacing w:val="-1"/>
        </w:rPr>
        <w:t>identification</w:t>
      </w:r>
      <w:r w:rsidRPr="00247343">
        <w:t xml:space="preserve"> </w:t>
      </w:r>
      <w:r w:rsidRPr="00247343">
        <w:rPr>
          <w:spacing w:val="-1"/>
        </w:rPr>
        <w:t xml:space="preserve">badge </w:t>
      </w:r>
      <w:r w:rsidRPr="00247343">
        <w:t xml:space="preserve">issued </w:t>
      </w:r>
      <w:r w:rsidRPr="00247343">
        <w:rPr>
          <w:spacing w:val="1"/>
        </w:rPr>
        <w:t>by</w:t>
      </w:r>
      <w:r w:rsidRPr="00247343">
        <w:rPr>
          <w:spacing w:val="-5"/>
        </w:rPr>
        <w:t xml:space="preserve"> </w:t>
      </w:r>
      <w:r w:rsidRPr="00247343">
        <w:t>the</w:t>
      </w:r>
      <w:r w:rsidR="00CA4D71" w:rsidRPr="00247343">
        <w:t xml:space="preserve"> </w:t>
      </w:r>
      <w:r w:rsidR="00C13E11" w:rsidRPr="00247343">
        <w:t>VA</w:t>
      </w:r>
      <w:r w:rsidRPr="00247343">
        <w:t>.</w:t>
      </w:r>
      <w:r w:rsidR="002964DD" w:rsidRPr="00247343">
        <w:t xml:space="preserve"> </w:t>
      </w:r>
      <w:r w:rsidRPr="00247343">
        <w:rPr>
          <w:spacing w:val="-1"/>
        </w:rPr>
        <w:t>Such</w:t>
      </w:r>
      <w:r w:rsidRPr="00247343">
        <w:t xml:space="preserve"> </w:t>
      </w:r>
      <w:r w:rsidRPr="00247343">
        <w:rPr>
          <w:spacing w:val="-1"/>
        </w:rPr>
        <w:t>badge shall</w:t>
      </w:r>
      <w:r w:rsidRPr="00247343">
        <w:t xml:space="preserve"> be</w:t>
      </w:r>
      <w:r w:rsidRPr="00247343">
        <w:rPr>
          <w:spacing w:val="-1"/>
        </w:rPr>
        <w:t xml:space="preserve"> </w:t>
      </w:r>
      <w:r w:rsidRPr="00247343">
        <w:t xml:space="preserve">worn </w:t>
      </w:r>
      <w:r w:rsidRPr="00247343">
        <w:rPr>
          <w:spacing w:val="1"/>
        </w:rPr>
        <w:t>by</w:t>
      </w:r>
      <w:r w:rsidRPr="00247343">
        <w:rPr>
          <w:spacing w:val="-5"/>
        </w:rPr>
        <w:t xml:space="preserve"> </w:t>
      </w:r>
      <w:r w:rsidRPr="00247343">
        <w:t>the</w:t>
      </w:r>
      <w:r w:rsidRPr="00247343">
        <w:rPr>
          <w:spacing w:val="-1"/>
        </w:rPr>
        <w:t xml:space="preserve"> individual</w:t>
      </w:r>
      <w:r w:rsidRPr="00247343">
        <w:t xml:space="preserve"> </w:t>
      </w:r>
      <w:r w:rsidRPr="00247343">
        <w:rPr>
          <w:spacing w:val="-1"/>
        </w:rPr>
        <w:t>and</w:t>
      </w:r>
      <w:r w:rsidRPr="00247343">
        <w:t xml:space="preserve"> prominently</w:t>
      </w:r>
      <w:r w:rsidRPr="00247343">
        <w:rPr>
          <w:spacing w:val="-5"/>
        </w:rPr>
        <w:t xml:space="preserve"> </w:t>
      </w:r>
      <w:proofErr w:type="gramStart"/>
      <w:r w:rsidRPr="00247343">
        <w:rPr>
          <w:spacing w:val="-1"/>
        </w:rPr>
        <w:t>displayed</w:t>
      </w:r>
      <w:r w:rsidRPr="00247343">
        <w:rPr>
          <w:spacing w:val="2"/>
        </w:rPr>
        <w:t xml:space="preserve"> </w:t>
      </w:r>
      <w:r w:rsidRPr="00247343">
        <w:rPr>
          <w:spacing w:val="-1"/>
        </w:rPr>
        <w:t>at</w:t>
      </w:r>
      <w:r w:rsidRPr="00247343">
        <w:t xml:space="preserve"> all </w:t>
      </w:r>
      <w:r w:rsidRPr="00247343">
        <w:rPr>
          <w:spacing w:val="-1"/>
        </w:rPr>
        <w:t>times</w:t>
      </w:r>
      <w:proofErr w:type="gramEnd"/>
      <w:r w:rsidRPr="00247343">
        <w:t xml:space="preserve"> </w:t>
      </w:r>
      <w:r w:rsidRPr="00247343">
        <w:rPr>
          <w:spacing w:val="-1"/>
        </w:rPr>
        <w:t xml:space="preserve">while </w:t>
      </w:r>
      <w:r w:rsidRPr="00247343">
        <w:t xml:space="preserve">on </w:t>
      </w:r>
      <w:r w:rsidRPr="00247343">
        <w:rPr>
          <w:spacing w:val="-1"/>
        </w:rPr>
        <w:t>VA</w:t>
      </w:r>
      <w:r w:rsidR="00CA4D71" w:rsidRPr="00247343">
        <w:rPr>
          <w:spacing w:val="86"/>
        </w:rPr>
        <w:t xml:space="preserve"> </w:t>
      </w:r>
      <w:r w:rsidRPr="00247343">
        <w:rPr>
          <w:spacing w:val="-1"/>
        </w:rPr>
        <w:t>property.</w:t>
      </w:r>
      <w:r w:rsidRPr="00247343">
        <w:t xml:space="preserve">  </w:t>
      </w:r>
      <w:r w:rsidRPr="00247343">
        <w:rPr>
          <w:spacing w:val="-1"/>
        </w:rPr>
        <w:t>No</w:t>
      </w:r>
      <w:r w:rsidRPr="00247343">
        <w:t xml:space="preserve"> </w:t>
      </w:r>
      <w:r w:rsidRPr="00247343">
        <w:rPr>
          <w:spacing w:val="-1"/>
        </w:rPr>
        <w:t>employee</w:t>
      </w:r>
      <w:r w:rsidRPr="00247343">
        <w:rPr>
          <w:spacing w:val="1"/>
        </w:rPr>
        <w:t xml:space="preserve"> </w:t>
      </w:r>
      <w:r w:rsidRPr="00247343">
        <w:t>of</w:t>
      </w:r>
      <w:r w:rsidRPr="00247343">
        <w:rPr>
          <w:spacing w:val="-1"/>
        </w:rPr>
        <w:t xml:space="preserve"> </w:t>
      </w:r>
      <w:r w:rsidRPr="00247343">
        <w:t>the</w:t>
      </w:r>
      <w:r w:rsidRPr="00247343">
        <w:rPr>
          <w:spacing w:val="-1"/>
        </w:rPr>
        <w:t xml:space="preserve"> contractor shall</w:t>
      </w:r>
      <w:r w:rsidRPr="00247343">
        <w:t xml:space="preserve"> enter</w:t>
      </w:r>
      <w:r w:rsidRPr="00247343">
        <w:rPr>
          <w:spacing w:val="-1"/>
        </w:rPr>
        <w:t xml:space="preserve"> </w:t>
      </w:r>
      <w:r w:rsidRPr="00247343">
        <w:t>the</w:t>
      </w:r>
      <w:r w:rsidRPr="00247343">
        <w:rPr>
          <w:spacing w:val="-1"/>
        </w:rPr>
        <w:t xml:space="preserve"> project</w:t>
      </w:r>
      <w:r w:rsidRPr="00247343">
        <w:t xml:space="preserve"> site</w:t>
      </w:r>
      <w:r w:rsidRPr="00247343">
        <w:rPr>
          <w:spacing w:val="-1"/>
        </w:rPr>
        <w:t xml:space="preserve"> without</w:t>
      </w:r>
      <w:r w:rsidRPr="00247343">
        <w:t xml:space="preserve"> a</w:t>
      </w:r>
      <w:r w:rsidRPr="00247343">
        <w:rPr>
          <w:spacing w:val="-1"/>
        </w:rPr>
        <w:t xml:space="preserve"> valid</w:t>
      </w:r>
      <w:r w:rsidRPr="00247343">
        <w:t xml:space="preserve"> </w:t>
      </w:r>
      <w:r w:rsidRPr="00247343">
        <w:rPr>
          <w:spacing w:val="-1"/>
        </w:rPr>
        <w:t>identification</w:t>
      </w:r>
      <w:r w:rsidRPr="00247343">
        <w:rPr>
          <w:spacing w:val="105"/>
        </w:rPr>
        <w:t xml:space="preserve"> </w:t>
      </w:r>
      <w:r w:rsidRPr="00247343">
        <w:rPr>
          <w:spacing w:val="-1"/>
        </w:rPr>
        <w:t>badge issued</w:t>
      </w:r>
      <w:r w:rsidRPr="00247343">
        <w:t xml:space="preserve"> </w:t>
      </w:r>
      <w:r w:rsidRPr="00247343">
        <w:rPr>
          <w:spacing w:val="2"/>
        </w:rPr>
        <w:t>by</w:t>
      </w:r>
      <w:r w:rsidRPr="00247343">
        <w:rPr>
          <w:spacing w:val="-5"/>
        </w:rPr>
        <w:t xml:space="preserve"> </w:t>
      </w:r>
      <w:r w:rsidRPr="00247343">
        <w:t>the</w:t>
      </w:r>
      <w:r w:rsidRPr="00247343">
        <w:rPr>
          <w:spacing w:val="-1"/>
        </w:rPr>
        <w:t xml:space="preserve"> VA.</w:t>
      </w:r>
      <w:r w:rsidRPr="00247343">
        <w:t xml:space="preserve"> </w:t>
      </w:r>
      <w:r w:rsidRPr="00247343">
        <w:rPr>
          <w:spacing w:val="4"/>
        </w:rPr>
        <w:t xml:space="preserve"> </w:t>
      </w:r>
      <w:proofErr w:type="gramStart"/>
      <w:r w:rsidRPr="00247343">
        <w:rPr>
          <w:spacing w:val="-3"/>
        </w:rPr>
        <w:t>In</w:t>
      </w:r>
      <w:r w:rsidRPr="00247343">
        <w:t xml:space="preserve"> order</w:t>
      </w:r>
      <w:r w:rsidRPr="00247343">
        <w:rPr>
          <w:spacing w:val="-1"/>
        </w:rPr>
        <w:t xml:space="preserve"> </w:t>
      </w:r>
      <w:r w:rsidRPr="00247343">
        <w:t>to</w:t>
      </w:r>
      <w:proofErr w:type="gramEnd"/>
      <w:r w:rsidRPr="00247343">
        <w:t xml:space="preserve"> </w:t>
      </w:r>
      <w:r w:rsidRPr="00247343">
        <w:rPr>
          <w:spacing w:val="-1"/>
        </w:rPr>
        <w:t>obtain</w:t>
      </w:r>
      <w:r w:rsidRPr="00247343">
        <w:t xml:space="preserve"> a</w:t>
      </w:r>
      <w:r w:rsidRPr="00247343">
        <w:rPr>
          <w:spacing w:val="-1"/>
        </w:rPr>
        <w:t xml:space="preserve"> short-term</w:t>
      </w:r>
      <w:r w:rsidRPr="00247343">
        <w:t xml:space="preserve"> </w:t>
      </w:r>
      <w:r w:rsidRPr="00247343">
        <w:rPr>
          <w:spacing w:val="-1"/>
        </w:rPr>
        <w:t>identification</w:t>
      </w:r>
      <w:r w:rsidRPr="00247343">
        <w:t xml:space="preserve"> badge, </w:t>
      </w:r>
      <w:r w:rsidRPr="00247343">
        <w:rPr>
          <w:spacing w:val="-1"/>
        </w:rPr>
        <w:t>contractor personnel</w:t>
      </w:r>
      <w:r w:rsidR="00BB4FE7" w:rsidRPr="00247343">
        <w:rPr>
          <w:spacing w:val="-1"/>
        </w:rPr>
        <w:t xml:space="preserve"> </w:t>
      </w:r>
      <w:r w:rsidRPr="00247343">
        <w:rPr>
          <w:spacing w:val="-1"/>
        </w:rPr>
        <w:t>shall</w:t>
      </w:r>
      <w:r w:rsidRPr="00247343">
        <w:t xml:space="preserve"> </w:t>
      </w:r>
      <w:r w:rsidRPr="00247343">
        <w:rPr>
          <w:spacing w:val="-1"/>
        </w:rPr>
        <w:t>present</w:t>
      </w:r>
      <w:r w:rsidRPr="00247343">
        <w:t xml:space="preserve"> to the</w:t>
      </w:r>
      <w:r w:rsidRPr="00247343">
        <w:rPr>
          <w:spacing w:val="-1"/>
        </w:rPr>
        <w:t xml:space="preserve"> Project</w:t>
      </w:r>
      <w:r w:rsidRPr="00247343">
        <w:t xml:space="preserve"> </w:t>
      </w:r>
      <w:r w:rsidRPr="00247343">
        <w:rPr>
          <w:spacing w:val="-1"/>
        </w:rPr>
        <w:t xml:space="preserve">Manager </w:t>
      </w:r>
      <w:r w:rsidR="00C13E11" w:rsidRPr="00247343">
        <w:rPr>
          <w:spacing w:val="-1"/>
        </w:rPr>
        <w:t>two</w:t>
      </w:r>
      <w:r w:rsidRPr="00247343">
        <w:rPr>
          <w:spacing w:val="-1"/>
        </w:rPr>
        <w:t xml:space="preserve"> valid</w:t>
      </w:r>
      <w:r w:rsidRPr="00247343">
        <w:t xml:space="preserve"> (non-expired)</w:t>
      </w:r>
      <w:r w:rsidRPr="00247343">
        <w:rPr>
          <w:spacing w:val="-1"/>
        </w:rPr>
        <w:t xml:space="preserve"> </w:t>
      </w:r>
      <w:r w:rsidRPr="00247343">
        <w:t xml:space="preserve">photo </w:t>
      </w:r>
      <w:r w:rsidRPr="00247343">
        <w:rPr>
          <w:spacing w:val="-1"/>
        </w:rPr>
        <w:t>identification</w:t>
      </w:r>
      <w:r w:rsidRPr="00247343">
        <w:t xml:space="preserve"> </w:t>
      </w:r>
      <w:r w:rsidRPr="00247343">
        <w:rPr>
          <w:spacing w:val="-1"/>
        </w:rPr>
        <w:t>issued</w:t>
      </w:r>
      <w:r w:rsidRPr="00247343">
        <w:t xml:space="preserve"> </w:t>
      </w:r>
      <w:r w:rsidRPr="00247343">
        <w:rPr>
          <w:spacing w:val="1"/>
        </w:rPr>
        <w:t>by</w:t>
      </w:r>
      <w:r w:rsidRPr="00247343">
        <w:rPr>
          <w:spacing w:val="-5"/>
        </w:rPr>
        <w:t xml:space="preserve"> </w:t>
      </w:r>
      <w:r w:rsidRPr="00247343">
        <w:t>a</w:t>
      </w:r>
      <w:r w:rsidRPr="00247343">
        <w:rPr>
          <w:spacing w:val="-1"/>
        </w:rPr>
        <w:t xml:space="preserve"> US</w:t>
      </w:r>
      <w:r w:rsidRPr="00247343">
        <w:t xml:space="preserve"> </w:t>
      </w:r>
      <w:r w:rsidRPr="00247343">
        <w:rPr>
          <w:spacing w:val="-1"/>
        </w:rPr>
        <w:t>federal,</w:t>
      </w:r>
      <w:r w:rsidRPr="00247343">
        <w:rPr>
          <w:spacing w:val="95"/>
        </w:rPr>
        <w:t xml:space="preserve"> </w:t>
      </w:r>
      <w:r w:rsidRPr="00247343">
        <w:rPr>
          <w:spacing w:val="-1"/>
        </w:rPr>
        <w:t xml:space="preserve">state </w:t>
      </w:r>
      <w:r w:rsidRPr="00247343">
        <w:t>or</w:t>
      </w:r>
      <w:r w:rsidRPr="00247343">
        <w:rPr>
          <w:spacing w:val="-1"/>
        </w:rPr>
        <w:t xml:space="preserve"> local</w:t>
      </w:r>
      <w:r w:rsidRPr="00247343">
        <w:rPr>
          <w:spacing w:val="2"/>
        </w:rPr>
        <w:t xml:space="preserve"> </w:t>
      </w:r>
      <w:r w:rsidRPr="00247343">
        <w:rPr>
          <w:spacing w:val="-1"/>
        </w:rPr>
        <w:t>government</w:t>
      </w:r>
      <w:r w:rsidRPr="00247343">
        <w:rPr>
          <w:spacing w:val="2"/>
        </w:rPr>
        <w:t xml:space="preserve"> </w:t>
      </w:r>
      <w:r w:rsidRPr="00247343">
        <w:rPr>
          <w:spacing w:val="-1"/>
        </w:rPr>
        <w:t>agency.</w:t>
      </w:r>
    </w:p>
    <w:p w14:paraId="1DB4301F" w14:textId="261B15A3" w:rsidR="00FE5E5F" w:rsidRDefault="00153552" w:rsidP="00910320">
      <w:pPr>
        <w:kinsoku w:val="0"/>
        <w:overflowPunct w:val="0"/>
        <w:spacing w:before="100" w:beforeAutospacing="1" w:after="100" w:afterAutospacing="1"/>
        <w:ind w:left="119"/>
        <w:rPr>
          <w:spacing w:val="-1"/>
        </w:rPr>
      </w:pPr>
      <w:r>
        <w:rPr>
          <w:spacing w:val="-1"/>
        </w:rPr>
        <w:t>All</w:t>
      </w:r>
      <w:r>
        <w:t xml:space="preserve"> </w:t>
      </w:r>
      <w:r>
        <w:rPr>
          <w:spacing w:val="-1"/>
        </w:rPr>
        <w:t>contractor personnel</w:t>
      </w:r>
      <w:r>
        <w:rPr>
          <w:spacing w:val="2"/>
        </w:rPr>
        <w:t xml:space="preserve"> </w:t>
      </w:r>
      <w:r>
        <w:rPr>
          <w:spacing w:val="-1"/>
        </w:rPr>
        <w:t xml:space="preserve">are </w:t>
      </w:r>
      <w:r>
        <w:t xml:space="preserve">subject to </w:t>
      </w:r>
      <w:r>
        <w:rPr>
          <w:spacing w:val="-1"/>
        </w:rPr>
        <w:t>inspection</w:t>
      </w:r>
      <w:r>
        <w:t xml:space="preserve"> of</w:t>
      </w:r>
      <w:r>
        <w:rPr>
          <w:spacing w:val="-1"/>
        </w:rPr>
        <w:t xml:space="preserve"> personal</w:t>
      </w:r>
      <w:r>
        <w:t xml:space="preserve"> </w:t>
      </w:r>
      <w:r>
        <w:rPr>
          <w:spacing w:val="-1"/>
        </w:rPr>
        <w:t>effects</w:t>
      </w:r>
      <w:r>
        <w:t xml:space="preserve"> </w:t>
      </w:r>
      <w:r>
        <w:rPr>
          <w:spacing w:val="-1"/>
        </w:rPr>
        <w:t>when</w:t>
      </w:r>
      <w:r>
        <w:rPr>
          <w:spacing w:val="2"/>
        </w:rPr>
        <w:t xml:space="preserve"> </w:t>
      </w:r>
      <w:r>
        <w:rPr>
          <w:spacing w:val="-1"/>
        </w:rPr>
        <w:t>entering</w:t>
      </w:r>
      <w:r>
        <w:rPr>
          <w:spacing w:val="-3"/>
        </w:rPr>
        <w:t xml:space="preserve"> </w:t>
      </w:r>
      <w:r>
        <w:t>or</w:t>
      </w:r>
      <w:r>
        <w:rPr>
          <w:spacing w:val="-1"/>
        </w:rPr>
        <w:t xml:space="preserve"> </w:t>
      </w:r>
      <w:r>
        <w:t>leaving</w:t>
      </w:r>
      <w:r>
        <w:rPr>
          <w:spacing w:val="-3"/>
        </w:rPr>
        <w:t xml:space="preserve"> </w:t>
      </w:r>
      <w:r>
        <w:t>the</w:t>
      </w:r>
      <w:r w:rsidR="00BB4FE7">
        <w:t xml:space="preserve"> p</w:t>
      </w:r>
      <w:r>
        <w:rPr>
          <w:spacing w:val="-1"/>
        </w:rPr>
        <w:t>roject</w:t>
      </w:r>
      <w:r>
        <w:t xml:space="preserve"> </w:t>
      </w:r>
      <w:r>
        <w:rPr>
          <w:spacing w:val="-1"/>
        </w:rPr>
        <w:t>site</w:t>
      </w:r>
      <w:r w:rsidR="001824D5">
        <w:rPr>
          <w:spacing w:val="-1"/>
        </w:rPr>
        <w:t>.</w:t>
      </w:r>
    </w:p>
    <w:p w14:paraId="3B007B66" w14:textId="5BD04227" w:rsidR="00A847AB" w:rsidRDefault="00A847AB" w:rsidP="001C52A2">
      <w:pPr>
        <w:kinsoku w:val="0"/>
        <w:overflowPunct w:val="0"/>
        <w:spacing w:before="100" w:beforeAutospacing="1" w:after="100" w:afterAutospacing="1"/>
        <w:rPr>
          <w:rFonts w:ascii="Courier New" w:hAnsi="Courier New"/>
          <w:b/>
          <w:caps/>
          <w:sz w:val="20"/>
          <w:szCs w:val="20"/>
        </w:rPr>
      </w:pPr>
    </w:p>
    <w:sectPr w:rsidR="00A847AB" w:rsidSect="00BB4FE7">
      <w:pgSz w:w="12240" w:h="15840"/>
      <w:pgMar w:top="900" w:right="1320" w:bottom="920" w:left="900" w:header="0" w:footer="731" w:gutter="0"/>
      <w:cols w:space="720" w:equalWidth="0">
        <w:col w:w="100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8BF8" w14:textId="77777777" w:rsidR="003F6D68" w:rsidRDefault="003F6D68">
      <w:r>
        <w:separator/>
      </w:r>
    </w:p>
  </w:endnote>
  <w:endnote w:type="continuationSeparator" w:id="0">
    <w:p w14:paraId="2F80E7D2" w14:textId="77777777" w:rsidR="003F6D68" w:rsidRDefault="003F6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DA57C" w14:textId="77777777" w:rsidR="003F6D68" w:rsidRDefault="003F6D68">
      <w:r>
        <w:separator/>
      </w:r>
    </w:p>
  </w:footnote>
  <w:footnote w:type="continuationSeparator" w:id="0">
    <w:p w14:paraId="54B03B35" w14:textId="77777777" w:rsidR="003F6D68" w:rsidRDefault="003F6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539" w:hanging="420"/>
      </w:pPr>
      <w:rPr>
        <w:rFonts w:ascii="Times New Roman" w:hAnsi="Times New Roman" w:cs="Times New Roman"/>
        <w:b/>
        <w:bCs/>
        <w:sz w:val="24"/>
        <w:szCs w:val="24"/>
      </w:rPr>
    </w:lvl>
    <w:lvl w:ilvl="1">
      <w:start w:val="1"/>
      <w:numFmt w:val="decimal"/>
      <w:lvlText w:val="%1.%2"/>
      <w:lvlJc w:val="left"/>
      <w:pPr>
        <w:ind w:left="570" w:hanging="452"/>
      </w:pPr>
      <w:rPr>
        <w:rFonts w:ascii="Times New Roman" w:hAnsi="Times New Roman" w:cs="Times New Roman"/>
        <w:b w:val="0"/>
        <w:bCs w:val="0"/>
        <w:sz w:val="24"/>
        <w:szCs w:val="24"/>
      </w:rPr>
    </w:lvl>
    <w:lvl w:ilvl="2">
      <w:numFmt w:val="bullet"/>
      <w:lvlText w:val="-"/>
      <w:lvlJc w:val="left"/>
      <w:pPr>
        <w:ind w:left="1058" w:hanging="140"/>
      </w:pPr>
      <w:rPr>
        <w:rFonts w:ascii="Times New Roman" w:hAnsi="Times New Roman"/>
        <w:b w:val="0"/>
        <w:sz w:val="24"/>
      </w:rPr>
    </w:lvl>
    <w:lvl w:ilvl="3">
      <w:numFmt w:val="bullet"/>
      <w:lvlText w:val="•"/>
      <w:lvlJc w:val="left"/>
      <w:pPr>
        <w:ind w:left="2108" w:hanging="140"/>
      </w:pPr>
    </w:lvl>
    <w:lvl w:ilvl="4">
      <w:numFmt w:val="bullet"/>
      <w:lvlText w:val="•"/>
      <w:lvlJc w:val="left"/>
      <w:pPr>
        <w:ind w:left="3158" w:hanging="140"/>
      </w:pPr>
    </w:lvl>
    <w:lvl w:ilvl="5">
      <w:numFmt w:val="bullet"/>
      <w:lvlText w:val="•"/>
      <w:lvlJc w:val="left"/>
      <w:pPr>
        <w:ind w:left="4209" w:hanging="140"/>
      </w:pPr>
    </w:lvl>
    <w:lvl w:ilvl="6">
      <w:numFmt w:val="bullet"/>
      <w:lvlText w:val="•"/>
      <w:lvlJc w:val="left"/>
      <w:pPr>
        <w:ind w:left="5259" w:hanging="140"/>
      </w:pPr>
    </w:lvl>
    <w:lvl w:ilvl="7">
      <w:numFmt w:val="bullet"/>
      <w:lvlText w:val="•"/>
      <w:lvlJc w:val="left"/>
      <w:pPr>
        <w:ind w:left="6309" w:hanging="140"/>
      </w:pPr>
    </w:lvl>
    <w:lvl w:ilvl="8">
      <w:numFmt w:val="bullet"/>
      <w:lvlText w:val="•"/>
      <w:lvlJc w:val="left"/>
      <w:pPr>
        <w:ind w:left="7359" w:hanging="140"/>
      </w:pPr>
    </w:lvl>
  </w:abstractNum>
  <w:abstractNum w:abstractNumId="1" w15:restartNumberingAfterBreak="0">
    <w:nsid w:val="00000403"/>
    <w:multiLevelType w:val="multilevel"/>
    <w:tmpl w:val="00000886"/>
    <w:lvl w:ilvl="0">
      <w:start w:val="1"/>
      <w:numFmt w:val="decimal"/>
      <w:lvlText w:val="%1."/>
      <w:lvlJc w:val="left"/>
      <w:pPr>
        <w:ind w:left="812" w:hanging="272"/>
      </w:pPr>
      <w:rPr>
        <w:rFonts w:ascii="Times New Roman" w:hAnsi="Times New Roman" w:cs="Times New Roman"/>
        <w:b w:val="0"/>
        <w:bCs w:val="0"/>
        <w:sz w:val="24"/>
        <w:szCs w:val="24"/>
      </w:rPr>
    </w:lvl>
    <w:lvl w:ilvl="1">
      <w:start w:val="1"/>
      <w:numFmt w:val="lowerLetter"/>
      <w:lvlText w:val="%2)"/>
      <w:lvlJc w:val="left"/>
      <w:pPr>
        <w:ind w:left="1261" w:hanging="360"/>
      </w:pPr>
      <w:rPr>
        <w:rFonts w:ascii="Times New Roman" w:hAnsi="Times New Roman" w:cs="Times New Roman"/>
        <w:b w:val="0"/>
        <w:bCs w:val="0"/>
        <w:spacing w:val="-1"/>
        <w:sz w:val="24"/>
        <w:szCs w:val="24"/>
      </w:rPr>
    </w:lvl>
    <w:lvl w:ilvl="2">
      <w:numFmt w:val="bullet"/>
      <w:lvlText w:val="•"/>
      <w:lvlJc w:val="left"/>
      <w:pPr>
        <w:ind w:left="2199" w:hanging="360"/>
      </w:pPr>
    </w:lvl>
    <w:lvl w:ilvl="3">
      <w:numFmt w:val="bullet"/>
      <w:lvlText w:val="•"/>
      <w:lvlJc w:val="left"/>
      <w:pPr>
        <w:ind w:left="3136" w:hanging="360"/>
      </w:pPr>
    </w:lvl>
    <w:lvl w:ilvl="4">
      <w:numFmt w:val="bullet"/>
      <w:lvlText w:val="•"/>
      <w:lvlJc w:val="left"/>
      <w:pPr>
        <w:ind w:left="4074" w:hanging="360"/>
      </w:pPr>
    </w:lvl>
    <w:lvl w:ilvl="5">
      <w:numFmt w:val="bullet"/>
      <w:lvlText w:val="•"/>
      <w:lvlJc w:val="left"/>
      <w:pPr>
        <w:ind w:left="5012" w:hanging="360"/>
      </w:pPr>
    </w:lvl>
    <w:lvl w:ilvl="6">
      <w:numFmt w:val="bullet"/>
      <w:lvlText w:val="•"/>
      <w:lvlJc w:val="left"/>
      <w:pPr>
        <w:ind w:left="5950" w:hanging="360"/>
      </w:pPr>
    </w:lvl>
    <w:lvl w:ilvl="7">
      <w:numFmt w:val="bullet"/>
      <w:lvlText w:val="•"/>
      <w:lvlJc w:val="left"/>
      <w:pPr>
        <w:ind w:left="6888" w:hanging="360"/>
      </w:pPr>
    </w:lvl>
    <w:lvl w:ilvl="8">
      <w:numFmt w:val="bullet"/>
      <w:lvlText w:val="•"/>
      <w:lvlJc w:val="left"/>
      <w:pPr>
        <w:ind w:left="7826" w:hanging="360"/>
      </w:pPr>
    </w:lvl>
  </w:abstractNum>
  <w:abstractNum w:abstractNumId="2" w15:restartNumberingAfterBreak="0">
    <w:nsid w:val="00000404"/>
    <w:multiLevelType w:val="multilevel"/>
    <w:tmpl w:val="00000887"/>
    <w:lvl w:ilvl="0">
      <w:start w:val="3"/>
      <w:numFmt w:val="decimal"/>
      <w:lvlText w:val="%1"/>
      <w:lvlJc w:val="left"/>
      <w:pPr>
        <w:ind w:left="479" w:hanging="360"/>
      </w:pPr>
      <w:rPr>
        <w:rFonts w:cs="Times New Roman"/>
      </w:rPr>
    </w:lvl>
    <w:lvl w:ilvl="1">
      <w:start w:val="1"/>
      <w:numFmt w:val="decimal"/>
      <w:lvlText w:val="%1.%2"/>
      <w:lvlJc w:val="left"/>
      <w:pPr>
        <w:ind w:left="479" w:hanging="360"/>
      </w:pPr>
      <w:rPr>
        <w:rFonts w:ascii="Times New Roman" w:hAnsi="Times New Roman" w:cs="Times New Roman"/>
        <w:b/>
        <w:bCs/>
        <w:sz w:val="24"/>
        <w:szCs w:val="24"/>
      </w:rPr>
    </w:lvl>
    <w:lvl w:ilvl="2">
      <w:numFmt w:val="bullet"/>
      <w:lvlText w:val=""/>
      <w:lvlJc w:val="left"/>
      <w:pPr>
        <w:ind w:left="839" w:hanging="360"/>
      </w:pPr>
      <w:rPr>
        <w:rFonts w:ascii="Symbol" w:hAnsi="Symbol"/>
        <w:b w:val="0"/>
        <w:sz w:val="24"/>
      </w:rPr>
    </w:lvl>
    <w:lvl w:ilvl="3">
      <w:numFmt w:val="bullet"/>
      <w:lvlText w:val=""/>
      <w:lvlJc w:val="left"/>
      <w:pPr>
        <w:ind w:left="1379" w:hanging="540"/>
      </w:pPr>
      <w:rPr>
        <w:rFonts w:ascii="Symbol" w:hAnsi="Symbol"/>
        <w:b w:val="0"/>
        <w:sz w:val="24"/>
      </w:rPr>
    </w:lvl>
    <w:lvl w:ilvl="4">
      <w:numFmt w:val="bullet"/>
      <w:lvlText w:val="•"/>
      <w:lvlJc w:val="left"/>
      <w:pPr>
        <w:ind w:left="3514" w:hanging="540"/>
      </w:pPr>
    </w:lvl>
    <w:lvl w:ilvl="5">
      <w:numFmt w:val="bullet"/>
      <w:lvlText w:val="•"/>
      <w:lvlJc w:val="left"/>
      <w:pPr>
        <w:ind w:left="4582" w:hanging="540"/>
      </w:pPr>
    </w:lvl>
    <w:lvl w:ilvl="6">
      <w:numFmt w:val="bullet"/>
      <w:lvlText w:val="•"/>
      <w:lvlJc w:val="left"/>
      <w:pPr>
        <w:ind w:left="5649" w:hanging="540"/>
      </w:pPr>
    </w:lvl>
    <w:lvl w:ilvl="7">
      <w:numFmt w:val="bullet"/>
      <w:lvlText w:val="•"/>
      <w:lvlJc w:val="left"/>
      <w:pPr>
        <w:ind w:left="6717" w:hanging="540"/>
      </w:pPr>
    </w:lvl>
    <w:lvl w:ilvl="8">
      <w:numFmt w:val="bullet"/>
      <w:lvlText w:val="•"/>
      <w:lvlJc w:val="left"/>
      <w:pPr>
        <w:ind w:left="7784" w:hanging="540"/>
      </w:pPr>
    </w:lvl>
  </w:abstractNum>
  <w:abstractNum w:abstractNumId="3" w15:restartNumberingAfterBreak="0">
    <w:nsid w:val="00000405"/>
    <w:multiLevelType w:val="multilevel"/>
    <w:tmpl w:val="00000888"/>
    <w:lvl w:ilvl="0">
      <w:start w:val="11"/>
      <w:numFmt w:val="decimal"/>
      <w:lvlText w:val="%1."/>
      <w:lvlJc w:val="left"/>
      <w:pPr>
        <w:ind w:left="539" w:hanging="420"/>
      </w:pPr>
      <w:rPr>
        <w:rFonts w:ascii="Times New Roman" w:hAnsi="Times New Roman" w:cs="Times New Roman"/>
        <w:b/>
        <w:bCs/>
        <w:sz w:val="24"/>
        <w:szCs w:val="24"/>
      </w:rPr>
    </w:lvl>
    <w:lvl w:ilvl="1">
      <w:numFmt w:val="bullet"/>
      <w:lvlText w:val=""/>
      <w:lvlJc w:val="left"/>
      <w:pPr>
        <w:ind w:left="839" w:hanging="360"/>
      </w:pPr>
      <w:rPr>
        <w:rFonts w:ascii="Symbol" w:hAnsi="Symbol"/>
        <w:b w:val="0"/>
        <w:sz w:val="24"/>
      </w:rPr>
    </w:lvl>
    <w:lvl w:ilvl="2">
      <w:numFmt w:val="bullet"/>
      <w:lvlText w:val="●"/>
      <w:lvlJc w:val="left"/>
      <w:pPr>
        <w:ind w:left="479" w:hanging="288"/>
      </w:pPr>
      <w:rPr>
        <w:rFonts w:ascii="Cambria" w:hAnsi="Cambria"/>
        <w:b/>
        <w:w w:val="49"/>
        <w:sz w:val="24"/>
      </w:rPr>
    </w:lvl>
    <w:lvl w:ilvl="3">
      <w:numFmt w:val="bullet"/>
      <w:lvlText w:val="•"/>
      <w:lvlJc w:val="left"/>
      <w:pPr>
        <w:ind w:left="1984" w:hanging="288"/>
      </w:pPr>
    </w:lvl>
    <w:lvl w:ilvl="4">
      <w:numFmt w:val="bullet"/>
      <w:lvlText w:val="•"/>
      <w:lvlJc w:val="left"/>
      <w:pPr>
        <w:ind w:left="3129" w:hanging="288"/>
      </w:pPr>
    </w:lvl>
    <w:lvl w:ilvl="5">
      <w:numFmt w:val="bullet"/>
      <w:lvlText w:val="•"/>
      <w:lvlJc w:val="left"/>
      <w:pPr>
        <w:ind w:left="4274" w:hanging="288"/>
      </w:pPr>
    </w:lvl>
    <w:lvl w:ilvl="6">
      <w:numFmt w:val="bullet"/>
      <w:lvlText w:val="•"/>
      <w:lvlJc w:val="left"/>
      <w:pPr>
        <w:ind w:left="5419" w:hanging="288"/>
      </w:pPr>
    </w:lvl>
    <w:lvl w:ilvl="7">
      <w:numFmt w:val="bullet"/>
      <w:lvlText w:val="•"/>
      <w:lvlJc w:val="left"/>
      <w:pPr>
        <w:ind w:left="6564" w:hanging="288"/>
      </w:pPr>
    </w:lvl>
    <w:lvl w:ilvl="8">
      <w:numFmt w:val="bullet"/>
      <w:lvlText w:val="•"/>
      <w:lvlJc w:val="left"/>
      <w:pPr>
        <w:ind w:left="7709" w:hanging="288"/>
      </w:pPr>
    </w:lvl>
  </w:abstractNum>
  <w:abstractNum w:abstractNumId="4" w15:restartNumberingAfterBreak="0">
    <w:nsid w:val="00000406"/>
    <w:multiLevelType w:val="multilevel"/>
    <w:tmpl w:val="00000889"/>
    <w:lvl w:ilvl="0">
      <w:start w:val="1"/>
      <w:numFmt w:val="decimal"/>
      <w:lvlText w:val="%1."/>
      <w:lvlJc w:val="left"/>
      <w:pPr>
        <w:ind w:left="1559" w:hanging="720"/>
      </w:pPr>
      <w:rPr>
        <w:rFonts w:ascii="Arial" w:hAnsi="Arial" w:cs="Arial"/>
        <w:b w:val="0"/>
        <w:bCs w:val="0"/>
        <w:spacing w:val="-1"/>
        <w:w w:val="99"/>
        <w:sz w:val="20"/>
        <w:szCs w:val="20"/>
      </w:rPr>
    </w:lvl>
    <w:lvl w:ilvl="1">
      <w:numFmt w:val="bullet"/>
      <w:lvlText w:val="•"/>
      <w:lvlJc w:val="left"/>
      <w:pPr>
        <w:ind w:left="2409" w:hanging="720"/>
      </w:pPr>
    </w:lvl>
    <w:lvl w:ilvl="2">
      <w:numFmt w:val="bullet"/>
      <w:lvlText w:val="•"/>
      <w:lvlJc w:val="left"/>
      <w:pPr>
        <w:ind w:left="3259" w:hanging="720"/>
      </w:pPr>
    </w:lvl>
    <w:lvl w:ilvl="3">
      <w:numFmt w:val="bullet"/>
      <w:lvlText w:val="•"/>
      <w:lvlJc w:val="left"/>
      <w:pPr>
        <w:ind w:left="4109" w:hanging="720"/>
      </w:pPr>
    </w:lvl>
    <w:lvl w:ilvl="4">
      <w:numFmt w:val="bullet"/>
      <w:lvlText w:val="•"/>
      <w:lvlJc w:val="left"/>
      <w:pPr>
        <w:ind w:left="4959" w:hanging="720"/>
      </w:pPr>
    </w:lvl>
    <w:lvl w:ilvl="5">
      <w:numFmt w:val="bullet"/>
      <w:lvlText w:val="•"/>
      <w:lvlJc w:val="left"/>
      <w:pPr>
        <w:ind w:left="5809" w:hanging="720"/>
      </w:pPr>
    </w:lvl>
    <w:lvl w:ilvl="6">
      <w:numFmt w:val="bullet"/>
      <w:lvlText w:val="•"/>
      <w:lvlJc w:val="left"/>
      <w:pPr>
        <w:ind w:left="6659" w:hanging="720"/>
      </w:pPr>
    </w:lvl>
    <w:lvl w:ilvl="7">
      <w:numFmt w:val="bullet"/>
      <w:lvlText w:val="•"/>
      <w:lvlJc w:val="left"/>
      <w:pPr>
        <w:ind w:left="7509" w:hanging="720"/>
      </w:pPr>
    </w:lvl>
    <w:lvl w:ilvl="8">
      <w:numFmt w:val="bullet"/>
      <w:lvlText w:val="•"/>
      <w:lvlJc w:val="left"/>
      <w:pPr>
        <w:ind w:left="8359" w:hanging="720"/>
      </w:pPr>
    </w:lvl>
  </w:abstractNum>
  <w:abstractNum w:abstractNumId="5" w15:restartNumberingAfterBreak="0">
    <w:nsid w:val="00000407"/>
    <w:multiLevelType w:val="multilevel"/>
    <w:tmpl w:val="0000088A"/>
    <w:lvl w:ilvl="0">
      <w:start w:val="1"/>
      <w:numFmt w:val="decimal"/>
      <w:lvlText w:val="%1."/>
      <w:lvlJc w:val="left"/>
      <w:pPr>
        <w:ind w:left="1199" w:hanging="276"/>
      </w:pPr>
      <w:rPr>
        <w:rFonts w:ascii="Arial" w:hAnsi="Arial" w:cs="Arial"/>
        <w:b w:val="0"/>
        <w:bCs w:val="0"/>
        <w:spacing w:val="-1"/>
        <w:w w:val="99"/>
        <w:sz w:val="20"/>
        <w:szCs w:val="20"/>
      </w:rPr>
    </w:lvl>
    <w:lvl w:ilvl="1">
      <w:numFmt w:val="bullet"/>
      <w:lvlText w:val="•"/>
      <w:lvlJc w:val="left"/>
      <w:pPr>
        <w:ind w:left="2085" w:hanging="276"/>
      </w:pPr>
    </w:lvl>
    <w:lvl w:ilvl="2">
      <w:numFmt w:val="bullet"/>
      <w:lvlText w:val="•"/>
      <w:lvlJc w:val="left"/>
      <w:pPr>
        <w:ind w:left="2971" w:hanging="276"/>
      </w:pPr>
    </w:lvl>
    <w:lvl w:ilvl="3">
      <w:numFmt w:val="bullet"/>
      <w:lvlText w:val="•"/>
      <w:lvlJc w:val="left"/>
      <w:pPr>
        <w:ind w:left="3857" w:hanging="276"/>
      </w:pPr>
    </w:lvl>
    <w:lvl w:ilvl="4">
      <w:numFmt w:val="bullet"/>
      <w:lvlText w:val="•"/>
      <w:lvlJc w:val="left"/>
      <w:pPr>
        <w:ind w:left="4743" w:hanging="276"/>
      </w:pPr>
    </w:lvl>
    <w:lvl w:ilvl="5">
      <w:numFmt w:val="bullet"/>
      <w:lvlText w:val="•"/>
      <w:lvlJc w:val="left"/>
      <w:pPr>
        <w:ind w:left="5629" w:hanging="276"/>
      </w:pPr>
    </w:lvl>
    <w:lvl w:ilvl="6">
      <w:numFmt w:val="bullet"/>
      <w:lvlText w:val="•"/>
      <w:lvlJc w:val="left"/>
      <w:pPr>
        <w:ind w:left="6515" w:hanging="276"/>
      </w:pPr>
    </w:lvl>
    <w:lvl w:ilvl="7">
      <w:numFmt w:val="bullet"/>
      <w:lvlText w:val="•"/>
      <w:lvlJc w:val="left"/>
      <w:pPr>
        <w:ind w:left="7401" w:hanging="276"/>
      </w:pPr>
    </w:lvl>
    <w:lvl w:ilvl="8">
      <w:numFmt w:val="bullet"/>
      <w:lvlText w:val="•"/>
      <w:lvlJc w:val="left"/>
      <w:pPr>
        <w:ind w:left="8287" w:hanging="276"/>
      </w:pPr>
    </w:lvl>
  </w:abstractNum>
  <w:abstractNum w:abstractNumId="6" w15:restartNumberingAfterBreak="0">
    <w:nsid w:val="00000408"/>
    <w:multiLevelType w:val="multilevel"/>
    <w:tmpl w:val="0000088B"/>
    <w:lvl w:ilvl="0">
      <w:numFmt w:val="bullet"/>
      <w:lvlText w:val=""/>
      <w:lvlJc w:val="left"/>
      <w:pPr>
        <w:ind w:left="983" w:hanging="432"/>
      </w:pPr>
      <w:rPr>
        <w:rFonts w:ascii="Symbol" w:hAnsi="Symbol"/>
        <w:b w:val="0"/>
        <w:w w:val="103"/>
        <w:sz w:val="20"/>
      </w:rPr>
    </w:lvl>
    <w:lvl w:ilvl="1">
      <w:numFmt w:val="bullet"/>
      <w:lvlText w:val="•"/>
      <w:lvlJc w:val="left"/>
      <w:pPr>
        <w:ind w:left="1938" w:hanging="432"/>
      </w:pPr>
    </w:lvl>
    <w:lvl w:ilvl="2">
      <w:numFmt w:val="bullet"/>
      <w:lvlText w:val="•"/>
      <w:lvlJc w:val="left"/>
      <w:pPr>
        <w:ind w:left="2894" w:hanging="432"/>
      </w:pPr>
    </w:lvl>
    <w:lvl w:ilvl="3">
      <w:numFmt w:val="bullet"/>
      <w:lvlText w:val="•"/>
      <w:lvlJc w:val="left"/>
      <w:pPr>
        <w:ind w:left="3850" w:hanging="432"/>
      </w:pPr>
    </w:lvl>
    <w:lvl w:ilvl="4">
      <w:numFmt w:val="bullet"/>
      <w:lvlText w:val="•"/>
      <w:lvlJc w:val="left"/>
      <w:pPr>
        <w:ind w:left="4805" w:hanging="432"/>
      </w:pPr>
    </w:lvl>
    <w:lvl w:ilvl="5">
      <w:numFmt w:val="bullet"/>
      <w:lvlText w:val="•"/>
      <w:lvlJc w:val="left"/>
      <w:pPr>
        <w:ind w:left="5761" w:hanging="432"/>
      </w:pPr>
    </w:lvl>
    <w:lvl w:ilvl="6">
      <w:numFmt w:val="bullet"/>
      <w:lvlText w:val="•"/>
      <w:lvlJc w:val="left"/>
      <w:pPr>
        <w:ind w:left="6717" w:hanging="432"/>
      </w:pPr>
    </w:lvl>
    <w:lvl w:ilvl="7">
      <w:numFmt w:val="bullet"/>
      <w:lvlText w:val="•"/>
      <w:lvlJc w:val="left"/>
      <w:pPr>
        <w:ind w:left="7672" w:hanging="432"/>
      </w:pPr>
    </w:lvl>
    <w:lvl w:ilvl="8">
      <w:numFmt w:val="bullet"/>
      <w:lvlText w:val="•"/>
      <w:lvlJc w:val="left"/>
      <w:pPr>
        <w:ind w:left="8628" w:hanging="432"/>
      </w:pPr>
    </w:lvl>
  </w:abstractNum>
  <w:abstractNum w:abstractNumId="7" w15:restartNumberingAfterBreak="0">
    <w:nsid w:val="00000409"/>
    <w:multiLevelType w:val="multilevel"/>
    <w:tmpl w:val="0000088C"/>
    <w:lvl w:ilvl="0">
      <w:numFmt w:val="bullet"/>
      <w:lvlText w:val="*"/>
      <w:lvlJc w:val="left"/>
      <w:pPr>
        <w:ind w:left="119" w:hanging="159"/>
      </w:pPr>
      <w:rPr>
        <w:rFonts w:ascii="Times New Roman" w:hAnsi="Times New Roman"/>
        <w:b/>
        <w:sz w:val="20"/>
      </w:rPr>
    </w:lvl>
    <w:lvl w:ilvl="1">
      <w:numFmt w:val="bullet"/>
      <w:lvlText w:val=""/>
      <w:lvlJc w:val="left"/>
      <w:pPr>
        <w:ind w:left="439" w:hanging="418"/>
      </w:pPr>
      <w:rPr>
        <w:rFonts w:ascii="Wingdings" w:hAnsi="Wingdings"/>
        <w:b w:val="0"/>
        <w:sz w:val="22"/>
      </w:rPr>
    </w:lvl>
    <w:lvl w:ilvl="2">
      <w:numFmt w:val="bullet"/>
      <w:lvlText w:val="•"/>
      <w:lvlJc w:val="left"/>
      <w:pPr>
        <w:ind w:left="1488" w:hanging="418"/>
      </w:pPr>
    </w:lvl>
    <w:lvl w:ilvl="3">
      <w:numFmt w:val="bullet"/>
      <w:lvlText w:val="•"/>
      <w:lvlJc w:val="left"/>
      <w:pPr>
        <w:ind w:left="2537" w:hanging="418"/>
      </w:pPr>
    </w:lvl>
    <w:lvl w:ilvl="4">
      <w:numFmt w:val="bullet"/>
      <w:lvlText w:val="•"/>
      <w:lvlJc w:val="left"/>
      <w:pPr>
        <w:ind w:left="3586" w:hanging="418"/>
      </w:pPr>
    </w:lvl>
    <w:lvl w:ilvl="5">
      <w:numFmt w:val="bullet"/>
      <w:lvlText w:val="•"/>
      <w:lvlJc w:val="left"/>
      <w:pPr>
        <w:ind w:left="4635" w:hanging="418"/>
      </w:pPr>
    </w:lvl>
    <w:lvl w:ilvl="6">
      <w:numFmt w:val="bullet"/>
      <w:lvlText w:val="•"/>
      <w:lvlJc w:val="left"/>
      <w:pPr>
        <w:ind w:left="5684" w:hanging="418"/>
      </w:pPr>
    </w:lvl>
    <w:lvl w:ilvl="7">
      <w:numFmt w:val="bullet"/>
      <w:lvlText w:val="•"/>
      <w:lvlJc w:val="left"/>
      <w:pPr>
        <w:ind w:left="6733" w:hanging="418"/>
      </w:pPr>
    </w:lvl>
    <w:lvl w:ilvl="8">
      <w:numFmt w:val="bullet"/>
      <w:lvlText w:val="•"/>
      <w:lvlJc w:val="left"/>
      <w:pPr>
        <w:ind w:left="7782" w:hanging="418"/>
      </w:pPr>
    </w:lvl>
  </w:abstractNum>
  <w:abstractNum w:abstractNumId="8" w15:restartNumberingAfterBreak="0">
    <w:nsid w:val="0000040A"/>
    <w:multiLevelType w:val="multilevel"/>
    <w:tmpl w:val="0000088D"/>
    <w:lvl w:ilvl="0">
      <w:numFmt w:val="bullet"/>
      <w:lvlText w:val=""/>
      <w:lvlJc w:val="left"/>
      <w:pPr>
        <w:ind w:left="616" w:hanging="418"/>
      </w:pPr>
      <w:rPr>
        <w:rFonts w:ascii="Wingdings" w:hAnsi="Wingdings"/>
        <w:b w:val="0"/>
        <w:sz w:val="22"/>
      </w:rPr>
    </w:lvl>
    <w:lvl w:ilvl="1">
      <w:numFmt w:val="bullet"/>
      <w:lvlText w:val="•"/>
      <w:lvlJc w:val="left"/>
      <w:pPr>
        <w:ind w:left="1583" w:hanging="418"/>
      </w:pPr>
    </w:lvl>
    <w:lvl w:ilvl="2">
      <w:numFmt w:val="bullet"/>
      <w:lvlText w:val="•"/>
      <w:lvlJc w:val="left"/>
      <w:pPr>
        <w:ind w:left="2549" w:hanging="418"/>
      </w:pPr>
    </w:lvl>
    <w:lvl w:ilvl="3">
      <w:numFmt w:val="bullet"/>
      <w:lvlText w:val="•"/>
      <w:lvlJc w:val="left"/>
      <w:pPr>
        <w:ind w:left="3515" w:hanging="418"/>
      </w:pPr>
    </w:lvl>
    <w:lvl w:ilvl="4">
      <w:numFmt w:val="bullet"/>
      <w:lvlText w:val="•"/>
      <w:lvlJc w:val="left"/>
      <w:pPr>
        <w:ind w:left="4482" w:hanging="418"/>
      </w:pPr>
    </w:lvl>
    <w:lvl w:ilvl="5">
      <w:numFmt w:val="bullet"/>
      <w:lvlText w:val="•"/>
      <w:lvlJc w:val="left"/>
      <w:pPr>
        <w:ind w:left="5448" w:hanging="418"/>
      </w:pPr>
    </w:lvl>
    <w:lvl w:ilvl="6">
      <w:numFmt w:val="bullet"/>
      <w:lvlText w:val="•"/>
      <w:lvlJc w:val="left"/>
      <w:pPr>
        <w:ind w:left="6414" w:hanging="418"/>
      </w:pPr>
    </w:lvl>
    <w:lvl w:ilvl="7">
      <w:numFmt w:val="bullet"/>
      <w:lvlText w:val="•"/>
      <w:lvlJc w:val="left"/>
      <w:pPr>
        <w:ind w:left="7381" w:hanging="418"/>
      </w:pPr>
    </w:lvl>
    <w:lvl w:ilvl="8">
      <w:numFmt w:val="bullet"/>
      <w:lvlText w:val="•"/>
      <w:lvlJc w:val="left"/>
      <w:pPr>
        <w:ind w:left="8347" w:hanging="418"/>
      </w:pPr>
    </w:lvl>
  </w:abstractNum>
  <w:abstractNum w:abstractNumId="9" w15:restartNumberingAfterBreak="0">
    <w:nsid w:val="0000040B"/>
    <w:multiLevelType w:val="multilevel"/>
    <w:tmpl w:val="0000088E"/>
    <w:lvl w:ilvl="0">
      <w:start w:val="1"/>
      <w:numFmt w:val="upperLetter"/>
      <w:lvlText w:val="%1."/>
      <w:lvlJc w:val="left"/>
      <w:pPr>
        <w:ind w:left="712" w:hanging="360"/>
      </w:pPr>
      <w:rPr>
        <w:rFonts w:ascii="Arial" w:hAnsi="Arial" w:cs="Arial"/>
        <w:b/>
        <w:bCs/>
        <w:spacing w:val="-5"/>
        <w:w w:val="99"/>
        <w:sz w:val="20"/>
        <w:szCs w:val="20"/>
      </w:rPr>
    </w:lvl>
    <w:lvl w:ilvl="1">
      <w:start w:val="1"/>
      <w:numFmt w:val="decimal"/>
      <w:lvlText w:val="%2."/>
      <w:lvlJc w:val="left"/>
      <w:pPr>
        <w:ind w:left="1072" w:hanging="360"/>
      </w:pPr>
      <w:rPr>
        <w:rFonts w:ascii="Arial" w:hAnsi="Arial" w:cs="Arial"/>
        <w:b/>
        <w:bCs/>
        <w:spacing w:val="-1"/>
        <w:w w:val="99"/>
        <w:sz w:val="20"/>
        <w:szCs w:val="20"/>
      </w:rPr>
    </w:lvl>
    <w:lvl w:ilvl="2">
      <w:numFmt w:val="bullet"/>
      <w:lvlText w:val="•"/>
      <w:lvlJc w:val="left"/>
      <w:pPr>
        <w:ind w:left="1675" w:hanging="360"/>
      </w:pPr>
    </w:lvl>
    <w:lvl w:ilvl="3">
      <w:numFmt w:val="bullet"/>
      <w:lvlText w:val="•"/>
      <w:lvlJc w:val="left"/>
      <w:pPr>
        <w:ind w:left="2278" w:hanging="360"/>
      </w:pPr>
    </w:lvl>
    <w:lvl w:ilvl="4">
      <w:numFmt w:val="bullet"/>
      <w:lvlText w:val="•"/>
      <w:lvlJc w:val="left"/>
      <w:pPr>
        <w:ind w:left="2881" w:hanging="360"/>
      </w:pPr>
    </w:lvl>
    <w:lvl w:ilvl="5">
      <w:numFmt w:val="bullet"/>
      <w:lvlText w:val="•"/>
      <w:lvlJc w:val="left"/>
      <w:pPr>
        <w:ind w:left="3484" w:hanging="360"/>
      </w:pPr>
    </w:lvl>
    <w:lvl w:ilvl="6">
      <w:numFmt w:val="bullet"/>
      <w:lvlText w:val="•"/>
      <w:lvlJc w:val="left"/>
      <w:pPr>
        <w:ind w:left="4087" w:hanging="360"/>
      </w:pPr>
    </w:lvl>
    <w:lvl w:ilvl="7">
      <w:numFmt w:val="bullet"/>
      <w:lvlText w:val="•"/>
      <w:lvlJc w:val="left"/>
      <w:pPr>
        <w:ind w:left="4690" w:hanging="360"/>
      </w:pPr>
    </w:lvl>
    <w:lvl w:ilvl="8">
      <w:numFmt w:val="bullet"/>
      <w:lvlText w:val="•"/>
      <w:lvlJc w:val="left"/>
      <w:pPr>
        <w:ind w:left="5293" w:hanging="360"/>
      </w:pPr>
    </w:lvl>
  </w:abstractNum>
  <w:abstractNum w:abstractNumId="10" w15:restartNumberingAfterBreak="0">
    <w:nsid w:val="0000040C"/>
    <w:multiLevelType w:val="multilevel"/>
    <w:tmpl w:val="0000088F"/>
    <w:lvl w:ilvl="0">
      <w:start w:val="1"/>
      <w:numFmt w:val="decimal"/>
      <w:lvlText w:val="%1"/>
      <w:lvlJc w:val="left"/>
      <w:pPr>
        <w:ind w:left="493" w:hanging="375"/>
      </w:pPr>
      <w:rPr>
        <w:rFonts w:cs="Times New Roman"/>
      </w:rPr>
    </w:lvl>
    <w:lvl w:ilvl="1">
      <w:start w:val="1"/>
      <w:numFmt w:val="decimal"/>
      <w:lvlText w:val="%1.%2"/>
      <w:lvlJc w:val="left"/>
      <w:pPr>
        <w:ind w:left="493" w:hanging="375"/>
      </w:pPr>
      <w:rPr>
        <w:rFonts w:ascii="Arial" w:hAnsi="Arial" w:cs="Arial"/>
        <w:b/>
        <w:bCs/>
        <w:spacing w:val="-1"/>
        <w:sz w:val="23"/>
        <w:szCs w:val="23"/>
      </w:rPr>
    </w:lvl>
    <w:lvl w:ilvl="2">
      <w:numFmt w:val="bullet"/>
      <w:lvlText w:val="•"/>
      <w:lvlJc w:val="left"/>
      <w:pPr>
        <w:ind w:left="2386" w:hanging="375"/>
      </w:pPr>
    </w:lvl>
    <w:lvl w:ilvl="3">
      <w:numFmt w:val="bullet"/>
      <w:lvlText w:val="•"/>
      <w:lvlJc w:val="left"/>
      <w:pPr>
        <w:ind w:left="3333" w:hanging="375"/>
      </w:pPr>
    </w:lvl>
    <w:lvl w:ilvl="4">
      <w:numFmt w:val="bullet"/>
      <w:lvlText w:val="•"/>
      <w:lvlJc w:val="left"/>
      <w:pPr>
        <w:ind w:left="4279" w:hanging="375"/>
      </w:pPr>
    </w:lvl>
    <w:lvl w:ilvl="5">
      <w:numFmt w:val="bullet"/>
      <w:lvlText w:val="•"/>
      <w:lvlJc w:val="left"/>
      <w:pPr>
        <w:ind w:left="5226" w:hanging="375"/>
      </w:pPr>
    </w:lvl>
    <w:lvl w:ilvl="6">
      <w:numFmt w:val="bullet"/>
      <w:lvlText w:val="•"/>
      <w:lvlJc w:val="left"/>
      <w:pPr>
        <w:ind w:left="6173" w:hanging="375"/>
      </w:pPr>
    </w:lvl>
    <w:lvl w:ilvl="7">
      <w:numFmt w:val="bullet"/>
      <w:lvlText w:val="•"/>
      <w:lvlJc w:val="left"/>
      <w:pPr>
        <w:ind w:left="7120" w:hanging="375"/>
      </w:pPr>
    </w:lvl>
    <w:lvl w:ilvl="8">
      <w:numFmt w:val="bullet"/>
      <w:lvlText w:val="•"/>
      <w:lvlJc w:val="left"/>
      <w:pPr>
        <w:ind w:left="8066" w:hanging="375"/>
      </w:pPr>
    </w:lvl>
  </w:abstractNum>
  <w:abstractNum w:abstractNumId="11" w15:restartNumberingAfterBreak="0">
    <w:nsid w:val="0000040D"/>
    <w:multiLevelType w:val="multilevel"/>
    <w:tmpl w:val="00000890"/>
    <w:lvl w:ilvl="0">
      <w:numFmt w:val="bullet"/>
      <w:lvlText w:val=""/>
      <w:lvlJc w:val="left"/>
      <w:pPr>
        <w:ind w:left="119" w:hanging="142"/>
      </w:pPr>
      <w:rPr>
        <w:rFonts w:ascii="Symbol" w:hAnsi="Symbol"/>
        <w:b w:val="0"/>
        <w:w w:val="99"/>
        <w:sz w:val="20"/>
      </w:rPr>
    </w:lvl>
    <w:lvl w:ilvl="1">
      <w:numFmt w:val="bullet"/>
      <w:lvlText w:val="•"/>
      <w:lvlJc w:val="left"/>
      <w:pPr>
        <w:ind w:left="1103" w:hanging="142"/>
      </w:pPr>
    </w:lvl>
    <w:lvl w:ilvl="2">
      <w:numFmt w:val="bullet"/>
      <w:lvlText w:val="•"/>
      <w:lvlJc w:val="left"/>
      <w:pPr>
        <w:ind w:left="2087" w:hanging="142"/>
      </w:pPr>
    </w:lvl>
    <w:lvl w:ilvl="3">
      <w:numFmt w:val="bullet"/>
      <w:lvlText w:val="•"/>
      <w:lvlJc w:val="left"/>
      <w:pPr>
        <w:ind w:left="3071" w:hanging="142"/>
      </w:pPr>
    </w:lvl>
    <w:lvl w:ilvl="4">
      <w:numFmt w:val="bullet"/>
      <w:lvlText w:val="•"/>
      <w:lvlJc w:val="left"/>
      <w:pPr>
        <w:ind w:left="4055" w:hanging="142"/>
      </w:pPr>
    </w:lvl>
    <w:lvl w:ilvl="5">
      <w:numFmt w:val="bullet"/>
      <w:lvlText w:val="•"/>
      <w:lvlJc w:val="left"/>
      <w:pPr>
        <w:ind w:left="5039" w:hanging="142"/>
      </w:pPr>
    </w:lvl>
    <w:lvl w:ilvl="6">
      <w:numFmt w:val="bullet"/>
      <w:lvlText w:val="•"/>
      <w:lvlJc w:val="left"/>
      <w:pPr>
        <w:ind w:left="6023" w:hanging="142"/>
      </w:pPr>
    </w:lvl>
    <w:lvl w:ilvl="7">
      <w:numFmt w:val="bullet"/>
      <w:lvlText w:val="•"/>
      <w:lvlJc w:val="left"/>
      <w:pPr>
        <w:ind w:left="7007" w:hanging="142"/>
      </w:pPr>
    </w:lvl>
    <w:lvl w:ilvl="8">
      <w:numFmt w:val="bullet"/>
      <w:lvlText w:val="•"/>
      <w:lvlJc w:val="left"/>
      <w:pPr>
        <w:ind w:left="7991" w:hanging="142"/>
      </w:pPr>
    </w:lvl>
  </w:abstractNum>
  <w:abstractNum w:abstractNumId="12" w15:restartNumberingAfterBreak="0">
    <w:nsid w:val="0000040E"/>
    <w:multiLevelType w:val="multilevel"/>
    <w:tmpl w:val="00000891"/>
    <w:lvl w:ilvl="0">
      <w:start w:val="2"/>
      <w:numFmt w:val="decimal"/>
      <w:lvlText w:val="%1"/>
      <w:lvlJc w:val="left"/>
      <w:pPr>
        <w:ind w:left="493" w:hanging="375"/>
      </w:pPr>
      <w:rPr>
        <w:rFonts w:cs="Times New Roman"/>
      </w:rPr>
    </w:lvl>
    <w:lvl w:ilvl="1">
      <w:start w:val="1"/>
      <w:numFmt w:val="decimal"/>
      <w:lvlText w:val="%1.%2"/>
      <w:lvlJc w:val="left"/>
      <w:pPr>
        <w:ind w:left="493" w:hanging="375"/>
      </w:pPr>
      <w:rPr>
        <w:rFonts w:ascii="Arial" w:hAnsi="Arial" w:cs="Arial"/>
        <w:b/>
        <w:bCs/>
        <w:spacing w:val="-1"/>
        <w:sz w:val="23"/>
        <w:szCs w:val="23"/>
      </w:rPr>
    </w:lvl>
    <w:lvl w:ilvl="2">
      <w:numFmt w:val="bullet"/>
      <w:lvlText w:val="•"/>
      <w:lvlJc w:val="left"/>
      <w:pPr>
        <w:ind w:left="2410" w:hanging="375"/>
      </w:pPr>
    </w:lvl>
    <w:lvl w:ilvl="3">
      <w:numFmt w:val="bullet"/>
      <w:lvlText w:val="•"/>
      <w:lvlJc w:val="left"/>
      <w:pPr>
        <w:ind w:left="3369" w:hanging="375"/>
      </w:pPr>
    </w:lvl>
    <w:lvl w:ilvl="4">
      <w:numFmt w:val="bullet"/>
      <w:lvlText w:val="•"/>
      <w:lvlJc w:val="left"/>
      <w:pPr>
        <w:ind w:left="4327" w:hanging="375"/>
      </w:pPr>
    </w:lvl>
    <w:lvl w:ilvl="5">
      <w:numFmt w:val="bullet"/>
      <w:lvlText w:val="•"/>
      <w:lvlJc w:val="left"/>
      <w:pPr>
        <w:ind w:left="5286" w:hanging="375"/>
      </w:pPr>
    </w:lvl>
    <w:lvl w:ilvl="6">
      <w:numFmt w:val="bullet"/>
      <w:lvlText w:val="•"/>
      <w:lvlJc w:val="left"/>
      <w:pPr>
        <w:ind w:left="6245" w:hanging="375"/>
      </w:pPr>
    </w:lvl>
    <w:lvl w:ilvl="7">
      <w:numFmt w:val="bullet"/>
      <w:lvlText w:val="•"/>
      <w:lvlJc w:val="left"/>
      <w:pPr>
        <w:ind w:left="7204" w:hanging="375"/>
      </w:pPr>
    </w:lvl>
    <w:lvl w:ilvl="8">
      <w:numFmt w:val="bullet"/>
      <w:lvlText w:val="•"/>
      <w:lvlJc w:val="left"/>
      <w:pPr>
        <w:ind w:left="8162" w:hanging="375"/>
      </w:pPr>
    </w:lvl>
  </w:abstractNum>
  <w:abstractNum w:abstractNumId="13" w15:restartNumberingAfterBreak="0">
    <w:nsid w:val="0000040F"/>
    <w:multiLevelType w:val="multilevel"/>
    <w:tmpl w:val="00000892"/>
    <w:lvl w:ilvl="0">
      <w:start w:val="1"/>
      <w:numFmt w:val="decimal"/>
      <w:lvlText w:val="(%1)"/>
      <w:lvlJc w:val="left"/>
      <w:pPr>
        <w:ind w:left="119" w:hanging="284"/>
      </w:pPr>
      <w:rPr>
        <w:rFonts w:ascii="Times New Roman" w:hAnsi="Times New Roman" w:cs="Times New Roman"/>
        <w:b w:val="0"/>
        <w:bCs w:val="0"/>
        <w:w w:val="99"/>
        <w:sz w:val="20"/>
        <w:szCs w:val="20"/>
      </w:rPr>
    </w:lvl>
    <w:lvl w:ilvl="1">
      <w:numFmt w:val="bullet"/>
      <w:lvlText w:val="•"/>
      <w:lvlJc w:val="left"/>
      <w:pPr>
        <w:ind w:left="1103" w:hanging="284"/>
      </w:pPr>
    </w:lvl>
    <w:lvl w:ilvl="2">
      <w:numFmt w:val="bullet"/>
      <w:lvlText w:val="•"/>
      <w:lvlJc w:val="left"/>
      <w:pPr>
        <w:ind w:left="2087" w:hanging="284"/>
      </w:pPr>
    </w:lvl>
    <w:lvl w:ilvl="3">
      <w:numFmt w:val="bullet"/>
      <w:lvlText w:val="•"/>
      <w:lvlJc w:val="left"/>
      <w:pPr>
        <w:ind w:left="3071" w:hanging="284"/>
      </w:pPr>
    </w:lvl>
    <w:lvl w:ilvl="4">
      <w:numFmt w:val="bullet"/>
      <w:lvlText w:val="•"/>
      <w:lvlJc w:val="left"/>
      <w:pPr>
        <w:ind w:left="4055" w:hanging="284"/>
      </w:pPr>
    </w:lvl>
    <w:lvl w:ilvl="5">
      <w:numFmt w:val="bullet"/>
      <w:lvlText w:val="•"/>
      <w:lvlJc w:val="left"/>
      <w:pPr>
        <w:ind w:left="5039" w:hanging="284"/>
      </w:pPr>
    </w:lvl>
    <w:lvl w:ilvl="6">
      <w:numFmt w:val="bullet"/>
      <w:lvlText w:val="•"/>
      <w:lvlJc w:val="left"/>
      <w:pPr>
        <w:ind w:left="6023" w:hanging="284"/>
      </w:pPr>
    </w:lvl>
    <w:lvl w:ilvl="7">
      <w:numFmt w:val="bullet"/>
      <w:lvlText w:val="•"/>
      <w:lvlJc w:val="left"/>
      <w:pPr>
        <w:ind w:left="7007" w:hanging="284"/>
      </w:pPr>
    </w:lvl>
    <w:lvl w:ilvl="8">
      <w:numFmt w:val="bullet"/>
      <w:lvlText w:val="•"/>
      <w:lvlJc w:val="left"/>
      <w:pPr>
        <w:ind w:left="7991" w:hanging="284"/>
      </w:pPr>
    </w:lvl>
  </w:abstractNum>
  <w:abstractNum w:abstractNumId="14" w15:restartNumberingAfterBreak="0">
    <w:nsid w:val="00000410"/>
    <w:multiLevelType w:val="multilevel"/>
    <w:tmpl w:val="00000893"/>
    <w:lvl w:ilvl="0">
      <w:numFmt w:val="bullet"/>
      <w:lvlText w:val=""/>
      <w:lvlJc w:val="left"/>
      <w:pPr>
        <w:ind w:left="119" w:hanging="202"/>
      </w:pPr>
      <w:rPr>
        <w:rFonts w:ascii="Symbol" w:hAnsi="Symbol"/>
        <w:b w:val="0"/>
        <w:w w:val="99"/>
        <w:sz w:val="20"/>
      </w:rPr>
    </w:lvl>
    <w:lvl w:ilvl="1">
      <w:numFmt w:val="bullet"/>
      <w:lvlText w:val="•"/>
      <w:lvlJc w:val="left"/>
      <w:pPr>
        <w:ind w:left="1103" w:hanging="202"/>
      </w:pPr>
    </w:lvl>
    <w:lvl w:ilvl="2">
      <w:numFmt w:val="bullet"/>
      <w:lvlText w:val="•"/>
      <w:lvlJc w:val="left"/>
      <w:pPr>
        <w:ind w:left="2087" w:hanging="202"/>
      </w:pPr>
    </w:lvl>
    <w:lvl w:ilvl="3">
      <w:numFmt w:val="bullet"/>
      <w:lvlText w:val="•"/>
      <w:lvlJc w:val="left"/>
      <w:pPr>
        <w:ind w:left="3071" w:hanging="202"/>
      </w:pPr>
    </w:lvl>
    <w:lvl w:ilvl="4">
      <w:numFmt w:val="bullet"/>
      <w:lvlText w:val="•"/>
      <w:lvlJc w:val="left"/>
      <w:pPr>
        <w:ind w:left="4055" w:hanging="202"/>
      </w:pPr>
    </w:lvl>
    <w:lvl w:ilvl="5">
      <w:numFmt w:val="bullet"/>
      <w:lvlText w:val="•"/>
      <w:lvlJc w:val="left"/>
      <w:pPr>
        <w:ind w:left="5039" w:hanging="202"/>
      </w:pPr>
    </w:lvl>
    <w:lvl w:ilvl="6">
      <w:numFmt w:val="bullet"/>
      <w:lvlText w:val="•"/>
      <w:lvlJc w:val="left"/>
      <w:pPr>
        <w:ind w:left="6023" w:hanging="202"/>
      </w:pPr>
    </w:lvl>
    <w:lvl w:ilvl="7">
      <w:numFmt w:val="bullet"/>
      <w:lvlText w:val="•"/>
      <w:lvlJc w:val="left"/>
      <w:pPr>
        <w:ind w:left="7007" w:hanging="202"/>
      </w:pPr>
    </w:lvl>
    <w:lvl w:ilvl="8">
      <w:numFmt w:val="bullet"/>
      <w:lvlText w:val="•"/>
      <w:lvlJc w:val="left"/>
      <w:pPr>
        <w:ind w:left="7991" w:hanging="202"/>
      </w:pPr>
    </w:lvl>
  </w:abstractNum>
  <w:abstractNum w:abstractNumId="15" w15:restartNumberingAfterBreak="0">
    <w:nsid w:val="00000411"/>
    <w:multiLevelType w:val="multilevel"/>
    <w:tmpl w:val="00000894"/>
    <w:lvl w:ilvl="0">
      <w:start w:val="3"/>
      <w:numFmt w:val="decimal"/>
      <w:lvlText w:val="%1"/>
      <w:lvlJc w:val="left"/>
      <w:pPr>
        <w:ind w:left="493" w:hanging="375"/>
      </w:pPr>
      <w:rPr>
        <w:rFonts w:cs="Times New Roman"/>
      </w:rPr>
    </w:lvl>
    <w:lvl w:ilvl="1">
      <w:start w:val="1"/>
      <w:numFmt w:val="decimal"/>
      <w:lvlText w:val="%1.%2"/>
      <w:lvlJc w:val="left"/>
      <w:pPr>
        <w:ind w:left="493" w:hanging="375"/>
      </w:pPr>
      <w:rPr>
        <w:rFonts w:ascii="Arial" w:hAnsi="Arial" w:cs="Arial"/>
        <w:b/>
        <w:bCs/>
        <w:spacing w:val="-1"/>
        <w:sz w:val="23"/>
        <w:szCs w:val="23"/>
      </w:rPr>
    </w:lvl>
    <w:lvl w:ilvl="2">
      <w:numFmt w:val="bullet"/>
      <w:lvlText w:val="•"/>
      <w:lvlJc w:val="left"/>
      <w:pPr>
        <w:ind w:left="2398" w:hanging="375"/>
      </w:pPr>
    </w:lvl>
    <w:lvl w:ilvl="3">
      <w:numFmt w:val="bullet"/>
      <w:lvlText w:val="•"/>
      <w:lvlJc w:val="left"/>
      <w:pPr>
        <w:ind w:left="3351" w:hanging="375"/>
      </w:pPr>
    </w:lvl>
    <w:lvl w:ilvl="4">
      <w:numFmt w:val="bullet"/>
      <w:lvlText w:val="•"/>
      <w:lvlJc w:val="left"/>
      <w:pPr>
        <w:ind w:left="4303" w:hanging="375"/>
      </w:pPr>
    </w:lvl>
    <w:lvl w:ilvl="5">
      <w:numFmt w:val="bullet"/>
      <w:lvlText w:val="•"/>
      <w:lvlJc w:val="left"/>
      <w:pPr>
        <w:ind w:left="5256" w:hanging="375"/>
      </w:pPr>
    </w:lvl>
    <w:lvl w:ilvl="6">
      <w:numFmt w:val="bullet"/>
      <w:lvlText w:val="•"/>
      <w:lvlJc w:val="left"/>
      <w:pPr>
        <w:ind w:left="6209" w:hanging="375"/>
      </w:pPr>
    </w:lvl>
    <w:lvl w:ilvl="7">
      <w:numFmt w:val="bullet"/>
      <w:lvlText w:val="•"/>
      <w:lvlJc w:val="left"/>
      <w:pPr>
        <w:ind w:left="7162" w:hanging="375"/>
      </w:pPr>
    </w:lvl>
    <w:lvl w:ilvl="8">
      <w:numFmt w:val="bullet"/>
      <w:lvlText w:val="•"/>
      <w:lvlJc w:val="left"/>
      <w:pPr>
        <w:ind w:left="8114" w:hanging="375"/>
      </w:pPr>
    </w:lvl>
  </w:abstractNum>
  <w:abstractNum w:abstractNumId="16" w15:restartNumberingAfterBreak="0">
    <w:nsid w:val="00000412"/>
    <w:multiLevelType w:val="multilevel"/>
    <w:tmpl w:val="00000895"/>
    <w:lvl w:ilvl="0">
      <w:start w:val="3"/>
      <w:numFmt w:val="decimal"/>
      <w:lvlText w:val="%1"/>
      <w:lvlJc w:val="left"/>
      <w:pPr>
        <w:ind w:left="502" w:hanging="384"/>
      </w:pPr>
      <w:rPr>
        <w:rFonts w:cs="Times New Roman"/>
      </w:rPr>
    </w:lvl>
    <w:lvl w:ilvl="1">
      <w:start w:val="4"/>
      <w:numFmt w:val="decimal"/>
      <w:lvlText w:val="%1.%2"/>
      <w:lvlJc w:val="left"/>
      <w:pPr>
        <w:ind w:left="119" w:hanging="384"/>
      </w:pPr>
      <w:rPr>
        <w:rFonts w:ascii="Arial" w:hAnsi="Arial" w:cs="Arial"/>
        <w:b/>
        <w:bCs/>
        <w:spacing w:val="-1"/>
        <w:sz w:val="23"/>
        <w:szCs w:val="23"/>
      </w:rPr>
    </w:lvl>
    <w:lvl w:ilvl="2">
      <w:numFmt w:val="bullet"/>
      <w:lvlText w:val="•"/>
      <w:lvlJc w:val="left"/>
      <w:pPr>
        <w:ind w:left="1549" w:hanging="384"/>
      </w:pPr>
    </w:lvl>
    <w:lvl w:ilvl="3">
      <w:numFmt w:val="bullet"/>
      <w:lvlText w:val="•"/>
      <w:lvlJc w:val="left"/>
      <w:pPr>
        <w:ind w:left="2595" w:hanging="384"/>
      </w:pPr>
    </w:lvl>
    <w:lvl w:ilvl="4">
      <w:numFmt w:val="bullet"/>
      <w:lvlText w:val="•"/>
      <w:lvlJc w:val="left"/>
      <w:pPr>
        <w:ind w:left="3641" w:hanging="384"/>
      </w:pPr>
    </w:lvl>
    <w:lvl w:ilvl="5">
      <w:numFmt w:val="bullet"/>
      <w:lvlText w:val="•"/>
      <w:lvlJc w:val="left"/>
      <w:pPr>
        <w:ind w:left="4688" w:hanging="384"/>
      </w:pPr>
    </w:lvl>
    <w:lvl w:ilvl="6">
      <w:numFmt w:val="bullet"/>
      <w:lvlText w:val="•"/>
      <w:lvlJc w:val="left"/>
      <w:pPr>
        <w:ind w:left="5734" w:hanging="384"/>
      </w:pPr>
    </w:lvl>
    <w:lvl w:ilvl="7">
      <w:numFmt w:val="bullet"/>
      <w:lvlText w:val="•"/>
      <w:lvlJc w:val="left"/>
      <w:pPr>
        <w:ind w:left="6780" w:hanging="384"/>
      </w:pPr>
    </w:lvl>
    <w:lvl w:ilvl="8">
      <w:numFmt w:val="bullet"/>
      <w:lvlText w:val="•"/>
      <w:lvlJc w:val="left"/>
      <w:pPr>
        <w:ind w:left="7827" w:hanging="384"/>
      </w:pPr>
    </w:lvl>
  </w:abstractNum>
  <w:abstractNum w:abstractNumId="17" w15:restartNumberingAfterBreak="0">
    <w:nsid w:val="00000413"/>
    <w:multiLevelType w:val="multilevel"/>
    <w:tmpl w:val="00000896"/>
    <w:lvl w:ilvl="0">
      <w:numFmt w:val="bullet"/>
      <w:lvlText w:val="-"/>
      <w:lvlJc w:val="left"/>
      <w:pPr>
        <w:ind w:left="302" w:hanging="185"/>
      </w:pPr>
      <w:rPr>
        <w:rFonts w:ascii="Times New Roman" w:hAnsi="Times New Roman"/>
        <w:b w:val="0"/>
        <w:w w:val="99"/>
        <w:sz w:val="19"/>
      </w:rPr>
    </w:lvl>
    <w:lvl w:ilvl="1">
      <w:numFmt w:val="bullet"/>
      <w:lvlText w:val="•"/>
      <w:lvlJc w:val="left"/>
      <w:pPr>
        <w:ind w:left="739" w:hanging="185"/>
      </w:pPr>
    </w:lvl>
    <w:lvl w:ilvl="2">
      <w:numFmt w:val="bullet"/>
      <w:lvlText w:val="•"/>
      <w:lvlJc w:val="left"/>
      <w:pPr>
        <w:ind w:left="1177" w:hanging="185"/>
      </w:pPr>
    </w:lvl>
    <w:lvl w:ilvl="3">
      <w:numFmt w:val="bullet"/>
      <w:lvlText w:val="•"/>
      <w:lvlJc w:val="left"/>
      <w:pPr>
        <w:ind w:left="1614" w:hanging="185"/>
      </w:pPr>
    </w:lvl>
    <w:lvl w:ilvl="4">
      <w:numFmt w:val="bullet"/>
      <w:lvlText w:val="•"/>
      <w:lvlJc w:val="left"/>
      <w:pPr>
        <w:ind w:left="2051" w:hanging="185"/>
      </w:pPr>
    </w:lvl>
    <w:lvl w:ilvl="5">
      <w:numFmt w:val="bullet"/>
      <w:lvlText w:val="•"/>
      <w:lvlJc w:val="left"/>
      <w:pPr>
        <w:ind w:left="2489" w:hanging="185"/>
      </w:pPr>
    </w:lvl>
    <w:lvl w:ilvl="6">
      <w:numFmt w:val="bullet"/>
      <w:lvlText w:val="•"/>
      <w:lvlJc w:val="left"/>
      <w:pPr>
        <w:ind w:left="2926" w:hanging="185"/>
      </w:pPr>
    </w:lvl>
    <w:lvl w:ilvl="7">
      <w:numFmt w:val="bullet"/>
      <w:lvlText w:val="•"/>
      <w:lvlJc w:val="left"/>
      <w:pPr>
        <w:ind w:left="3363" w:hanging="185"/>
      </w:pPr>
    </w:lvl>
    <w:lvl w:ilvl="8">
      <w:numFmt w:val="bullet"/>
      <w:lvlText w:val="•"/>
      <w:lvlJc w:val="left"/>
      <w:pPr>
        <w:ind w:left="3800" w:hanging="185"/>
      </w:pPr>
    </w:lvl>
  </w:abstractNum>
  <w:abstractNum w:abstractNumId="18" w15:restartNumberingAfterBreak="0">
    <w:nsid w:val="00000414"/>
    <w:multiLevelType w:val="multilevel"/>
    <w:tmpl w:val="00000897"/>
    <w:lvl w:ilvl="0">
      <w:start w:val="7"/>
      <w:numFmt w:val="upperLetter"/>
      <w:lvlText w:val="%1"/>
      <w:lvlJc w:val="left"/>
      <w:pPr>
        <w:ind w:left="630" w:hanging="525"/>
      </w:pPr>
      <w:rPr>
        <w:rFonts w:cs="Times New Roman"/>
      </w:rPr>
    </w:lvl>
    <w:lvl w:ilvl="1">
      <w:start w:val="235"/>
      <w:numFmt w:val="decimal"/>
      <w:lvlText w:val="%1-%2"/>
      <w:lvlJc w:val="left"/>
      <w:pPr>
        <w:ind w:left="630" w:hanging="525"/>
      </w:pPr>
      <w:rPr>
        <w:rFonts w:ascii="Times New Roman" w:hAnsi="Times New Roman" w:cs="Times New Roman"/>
        <w:b w:val="0"/>
        <w:bCs w:val="0"/>
        <w:w w:val="98"/>
        <w:sz w:val="18"/>
        <w:szCs w:val="18"/>
      </w:rPr>
    </w:lvl>
    <w:lvl w:ilvl="2">
      <w:start w:val="1"/>
      <w:numFmt w:val="decimal"/>
      <w:lvlText w:val="%3."/>
      <w:lvlJc w:val="left"/>
      <w:pPr>
        <w:ind w:left="552" w:hanging="223"/>
      </w:pPr>
      <w:rPr>
        <w:rFonts w:ascii="Arial" w:hAnsi="Arial" w:cs="Arial"/>
        <w:b w:val="0"/>
        <w:bCs w:val="0"/>
        <w:w w:val="101"/>
        <w:sz w:val="16"/>
        <w:szCs w:val="16"/>
      </w:rPr>
    </w:lvl>
    <w:lvl w:ilvl="3">
      <w:numFmt w:val="bullet"/>
      <w:lvlText w:val="•"/>
      <w:lvlJc w:val="left"/>
      <w:pPr>
        <w:ind w:left="1016" w:hanging="223"/>
      </w:pPr>
    </w:lvl>
    <w:lvl w:ilvl="4">
      <w:numFmt w:val="bullet"/>
      <w:lvlText w:val="•"/>
      <w:lvlJc w:val="left"/>
      <w:pPr>
        <w:ind w:left="1401" w:hanging="223"/>
      </w:pPr>
    </w:lvl>
    <w:lvl w:ilvl="5">
      <w:numFmt w:val="bullet"/>
      <w:lvlText w:val="•"/>
      <w:lvlJc w:val="left"/>
      <w:pPr>
        <w:ind w:left="1787" w:hanging="223"/>
      </w:pPr>
    </w:lvl>
    <w:lvl w:ilvl="6">
      <w:numFmt w:val="bullet"/>
      <w:lvlText w:val="•"/>
      <w:lvlJc w:val="left"/>
      <w:pPr>
        <w:ind w:left="2172" w:hanging="223"/>
      </w:pPr>
    </w:lvl>
    <w:lvl w:ilvl="7">
      <w:numFmt w:val="bullet"/>
      <w:lvlText w:val="•"/>
      <w:lvlJc w:val="left"/>
      <w:pPr>
        <w:ind w:left="2558" w:hanging="223"/>
      </w:pPr>
    </w:lvl>
    <w:lvl w:ilvl="8">
      <w:numFmt w:val="bullet"/>
      <w:lvlText w:val="•"/>
      <w:lvlJc w:val="left"/>
      <w:pPr>
        <w:ind w:left="2943" w:hanging="223"/>
      </w:pPr>
    </w:lvl>
  </w:abstractNum>
  <w:abstractNum w:abstractNumId="19" w15:restartNumberingAfterBreak="0">
    <w:nsid w:val="00000415"/>
    <w:multiLevelType w:val="multilevel"/>
    <w:tmpl w:val="00000898"/>
    <w:lvl w:ilvl="0">
      <w:start w:val="2"/>
      <w:numFmt w:val="decimal"/>
      <w:lvlText w:val="%1"/>
      <w:lvlJc w:val="left"/>
      <w:pPr>
        <w:ind w:left="2207" w:hanging="154"/>
      </w:pPr>
      <w:rPr>
        <w:rFonts w:ascii="Arial" w:hAnsi="Arial" w:cs="Arial"/>
        <w:b w:val="0"/>
        <w:bCs w:val="0"/>
        <w:w w:val="89"/>
        <w:sz w:val="15"/>
        <w:szCs w:val="15"/>
      </w:rPr>
    </w:lvl>
    <w:lvl w:ilvl="1">
      <w:numFmt w:val="bullet"/>
      <w:lvlText w:val="•"/>
      <w:lvlJc w:val="left"/>
      <w:pPr>
        <w:ind w:left="2262" w:hanging="154"/>
      </w:pPr>
    </w:lvl>
    <w:lvl w:ilvl="2">
      <w:numFmt w:val="bullet"/>
      <w:lvlText w:val="•"/>
      <w:lvlJc w:val="left"/>
      <w:pPr>
        <w:ind w:left="2318" w:hanging="154"/>
      </w:pPr>
    </w:lvl>
    <w:lvl w:ilvl="3">
      <w:numFmt w:val="bullet"/>
      <w:lvlText w:val="•"/>
      <w:lvlJc w:val="left"/>
      <w:pPr>
        <w:ind w:left="2373" w:hanging="154"/>
      </w:pPr>
    </w:lvl>
    <w:lvl w:ilvl="4">
      <w:numFmt w:val="bullet"/>
      <w:lvlText w:val="•"/>
      <w:lvlJc w:val="left"/>
      <w:pPr>
        <w:ind w:left="2428" w:hanging="154"/>
      </w:pPr>
    </w:lvl>
    <w:lvl w:ilvl="5">
      <w:numFmt w:val="bullet"/>
      <w:lvlText w:val="•"/>
      <w:lvlJc w:val="left"/>
      <w:pPr>
        <w:ind w:left="2484" w:hanging="154"/>
      </w:pPr>
    </w:lvl>
    <w:lvl w:ilvl="6">
      <w:numFmt w:val="bullet"/>
      <w:lvlText w:val="•"/>
      <w:lvlJc w:val="left"/>
      <w:pPr>
        <w:ind w:left="2539" w:hanging="154"/>
      </w:pPr>
    </w:lvl>
    <w:lvl w:ilvl="7">
      <w:numFmt w:val="bullet"/>
      <w:lvlText w:val="•"/>
      <w:lvlJc w:val="left"/>
      <w:pPr>
        <w:ind w:left="2594" w:hanging="154"/>
      </w:pPr>
    </w:lvl>
    <w:lvl w:ilvl="8">
      <w:numFmt w:val="bullet"/>
      <w:lvlText w:val="•"/>
      <w:lvlJc w:val="left"/>
      <w:pPr>
        <w:ind w:left="2650" w:hanging="154"/>
      </w:pPr>
    </w:lvl>
  </w:abstractNum>
  <w:abstractNum w:abstractNumId="20" w15:restartNumberingAfterBreak="0">
    <w:nsid w:val="08F24CAC"/>
    <w:multiLevelType w:val="multilevel"/>
    <w:tmpl w:val="2CA4F14A"/>
    <w:lvl w:ilvl="0">
      <w:start w:val="12"/>
      <w:numFmt w:val="decimal"/>
      <w:lvlText w:val="%1.0"/>
      <w:lvlJc w:val="left"/>
      <w:pPr>
        <w:ind w:left="539" w:hanging="420"/>
      </w:pPr>
      <w:rPr>
        <w:rFonts w:hint="default"/>
        <w:b/>
      </w:rPr>
    </w:lvl>
    <w:lvl w:ilvl="1">
      <w:start w:val="1"/>
      <w:numFmt w:val="decimal"/>
      <w:lvlText w:val="%1.%2"/>
      <w:lvlJc w:val="left"/>
      <w:pPr>
        <w:ind w:left="1259" w:hanging="420"/>
      </w:pPr>
      <w:rPr>
        <w:rFonts w:hint="default"/>
        <w:b/>
      </w:rPr>
    </w:lvl>
    <w:lvl w:ilvl="2">
      <w:start w:val="1"/>
      <w:numFmt w:val="decimal"/>
      <w:lvlText w:val="%1.%2.%3"/>
      <w:lvlJc w:val="left"/>
      <w:pPr>
        <w:ind w:left="2279" w:hanging="720"/>
      </w:pPr>
      <w:rPr>
        <w:rFonts w:hint="default"/>
        <w:b/>
      </w:rPr>
    </w:lvl>
    <w:lvl w:ilvl="3">
      <w:start w:val="1"/>
      <w:numFmt w:val="decimal"/>
      <w:lvlText w:val="%1.%2.%3.%4"/>
      <w:lvlJc w:val="left"/>
      <w:pPr>
        <w:ind w:left="2999" w:hanging="720"/>
      </w:pPr>
      <w:rPr>
        <w:rFonts w:hint="default"/>
        <w:b/>
      </w:rPr>
    </w:lvl>
    <w:lvl w:ilvl="4">
      <w:start w:val="1"/>
      <w:numFmt w:val="decimal"/>
      <w:lvlText w:val="%1.%2.%3.%4.%5"/>
      <w:lvlJc w:val="left"/>
      <w:pPr>
        <w:ind w:left="4079" w:hanging="1080"/>
      </w:pPr>
      <w:rPr>
        <w:rFonts w:hint="default"/>
        <w:b/>
      </w:rPr>
    </w:lvl>
    <w:lvl w:ilvl="5">
      <w:start w:val="1"/>
      <w:numFmt w:val="decimal"/>
      <w:lvlText w:val="%1.%2.%3.%4.%5.%6"/>
      <w:lvlJc w:val="left"/>
      <w:pPr>
        <w:ind w:left="4799" w:hanging="1080"/>
      </w:pPr>
      <w:rPr>
        <w:rFonts w:hint="default"/>
        <w:b/>
      </w:rPr>
    </w:lvl>
    <w:lvl w:ilvl="6">
      <w:start w:val="1"/>
      <w:numFmt w:val="decimal"/>
      <w:lvlText w:val="%1.%2.%3.%4.%5.%6.%7"/>
      <w:lvlJc w:val="left"/>
      <w:pPr>
        <w:ind w:left="5879" w:hanging="1440"/>
      </w:pPr>
      <w:rPr>
        <w:rFonts w:hint="default"/>
        <w:b/>
      </w:rPr>
    </w:lvl>
    <w:lvl w:ilvl="7">
      <w:start w:val="1"/>
      <w:numFmt w:val="decimal"/>
      <w:lvlText w:val="%1.%2.%3.%4.%5.%6.%7.%8"/>
      <w:lvlJc w:val="left"/>
      <w:pPr>
        <w:ind w:left="6599" w:hanging="1440"/>
      </w:pPr>
      <w:rPr>
        <w:rFonts w:hint="default"/>
        <w:b/>
      </w:rPr>
    </w:lvl>
    <w:lvl w:ilvl="8">
      <w:start w:val="1"/>
      <w:numFmt w:val="decimal"/>
      <w:lvlText w:val="%1.%2.%3.%4.%5.%6.%7.%8.%9"/>
      <w:lvlJc w:val="left"/>
      <w:pPr>
        <w:ind w:left="7679" w:hanging="1800"/>
      </w:pPr>
      <w:rPr>
        <w:rFonts w:hint="default"/>
        <w:b/>
      </w:rPr>
    </w:lvl>
  </w:abstractNum>
  <w:abstractNum w:abstractNumId="21" w15:restartNumberingAfterBreak="0">
    <w:nsid w:val="0B10204C"/>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2" w15:restartNumberingAfterBreak="0">
    <w:nsid w:val="12CB2857"/>
    <w:multiLevelType w:val="hybridMultilevel"/>
    <w:tmpl w:val="8EE6A2B6"/>
    <w:lvl w:ilvl="0" w:tplc="8382B05C">
      <w:start w:val="1"/>
      <w:numFmt w:val="upperLetter"/>
      <w:lvlText w:val="%1."/>
      <w:lvlJc w:val="left"/>
      <w:pPr>
        <w:ind w:left="405" w:hanging="360"/>
      </w:pPr>
      <w:rPr>
        <w:rFonts w:cs="Times New Roman" w:hint="default"/>
        <w:b/>
        <w:bCs/>
      </w:rPr>
    </w:lvl>
    <w:lvl w:ilvl="1" w:tplc="BA3C469E">
      <w:numFmt w:val="bullet"/>
      <w:lvlText w:val="•"/>
      <w:lvlJc w:val="left"/>
      <w:pPr>
        <w:ind w:left="1125" w:hanging="360"/>
      </w:pPr>
      <w:rPr>
        <w:rFonts w:ascii="Calibri" w:eastAsia="Times New Roman" w:hAnsi="Calibri" w:hint="default"/>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23" w15:restartNumberingAfterBreak="0">
    <w:nsid w:val="1B6A735C"/>
    <w:multiLevelType w:val="hybridMultilevel"/>
    <w:tmpl w:val="F11A0F3C"/>
    <w:lvl w:ilvl="0" w:tplc="E28CBFA0">
      <w:start w:val="13"/>
      <w:numFmt w:val="decimal"/>
      <w:lvlText w:val="%1."/>
      <w:lvlJc w:val="left"/>
      <w:pPr>
        <w:ind w:left="479" w:hanging="360"/>
      </w:pPr>
      <w:rPr>
        <w:rFonts w:hint="default"/>
        <w:b/>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4" w15:restartNumberingAfterBreak="0">
    <w:nsid w:val="31210A11"/>
    <w:multiLevelType w:val="multilevel"/>
    <w:tmpl w:val="ABAC7658"/>
    <w:lvl w:ilvl="0">
      <w:start w:val="11"/>
      <w:numFmt w:val="decimal"/>
      <w:lvlText w:val="%1.0"/>
      <w:lvlJc w:val="left"/>
      <w:pPr>
        <w:ind w:left="539" w:hanging="420"/>
      </w:pPr>
      <w:rPr>
        <w:rFonts w:hint="default"/>
        <w:b/>
      </w:rPr>
    </w:lvl>
    <w:lvl w:ilvl="1">
      <w:start w:val="1"/>
      <w:numFmt w:val="decimal"/>
      <w:lvlText w:val="%1.%2"/>
      <w:lvlJc w:val="left"/>
      <w:pPr>
        <w:ind w:left="1259" w:hanging="420"/>
      </w:pPr>
      <w:rPr>
        <w:rFonts w:hint="default"/>
        <w:b/>
      </w:rPr>
    </w:lvl>
    <w:lvl w:ilvl="2">
      <w:start w:val="1"/>
      <w:numFmt w:val="decimal"/>
      <w:lvlText w:val="%1.%2.%3"/>
      <w:lvlJc w:val="left"/>
      <w:pPr>
        <w:ind w:left="2279" w:hanging="720"/>
      </w:pPr>
      <w:rPr>
        <w:rFonts w:hint="default"/>
        <w:b/>
      </w:rPr>
    </w:lvl>
    <w:lvl w:ilvl="3">
      <w:start w:val="1"/>
      <w:numFmt w:val="decimal"/>
      <w:lvlText w:val="%1.%2.%3.%4"/>
      <w:lvlJc w:val="left"/>
      <w:pPr>
        <w:ind w:left="2999" w:hanging="720"/>
      </w:pPr>
      <w:rPr>
        <w:rFonts w:hint="default"/>
        <w:b/>
      </w:rPr>
    </w:lvl>
    <w:lvl w:ilvl="4">
      <w:start w:val="1"/>
      <w:numFmt w:val="decimal"/>
      <w:lvlText w:val="%1.%2.%3.%4.%5"/>
      <w:lvlJc w:val="left"/>
      <w:pPr>
        <w:ind w:left="4079" w:hanging="1080"/>
      </w:pPr>
      <w:rPr>
        <w:rFonts w:hint="default"/>
        <w:b/>
      </w:rPr>
    </w:lvl>
    <w:lvl w:ilvl="5">
      <w:start w:val="1"/>
      <w:numFmt w:val="decimal"/>
      <w:lvlText w:val="%1.%2.%3.%4.%5.%6"/>
      <w:lvlJc w:val="left"/>
      <w:pPr>
        <w:ind w:left="4799" w:hanging="1080"/>
      </w:pPr>
      <w:rPr>
        <w:rFonts w:hint="default"/>
        <w:b/>
      </w:rPr>
    </w:lvl>
    <w:lvl w:ilvl="6">
      <w:start w:val="1"/>
      <w:numFmt w:val="decimal"/>
      <w:lvlText w:val="%1.%2.%3.%4.%5.%6.%7"/>
      <w:lvlJc w:val="left"/>
      <w:pPr>
        <w:ind w:left="5879" w:hanging="1440"/>
      </w:pPr>
      <w:rPr>
        <w:rFonts w:hint="default"/>
        <w:b/>
      </w:rPr>
    </w:lvl>
    <w:lvl w:ilvl="7">
      <w:start w:val="1"/>
      <w:numFmt w:val="decimal"/>
      <w:lvlText w:val="%1.%2.%3.%4.%5.%6.%7.%8"/>
      <w:lvlJc w:val="left"/>
      <w:pPr>
        <w:ind w:left="6599" w:hanging="1440"/>
      </w:pPr>
      <w:rPr>
        <w:rFonts w:hint="default"/>
        <w:b/>
      </w:rPr>
    </w:lvl>
    <w:lvl w:ilvl="8">
      <w:start w:val="1"/>
      <w:numFmt w:val="decimal"/>
      <w:lvlText w:val="%1.%2.%3.%4.%5.%6.%7.%8.%9"/>
      <w:lvlJc w:val="left"/>
      <w:pPr>
        <w:ind w:left="7679" w:hanging="1800"/>
      </w:pPr>
      <w:rPr>
        <w:rFonts w:hint="default"/>
        <w:b/>
      </w:rPr>
    </w:lvl>
  </w:abstractNum>
  <w:abstractNum w:abstractNumId="25" w15:restartNumberingAfterBreak="0">
    <w:nsid w:val="34530557"/>
    <w:multiLevelType w:val="multilevel"/>
    <w:tmpl w:val="0DD04A52"/>
    <w:lvl w:ilvl="0">
      <w:start w:val="4"/>
      <w:numFmt w:val="decimal"/>
      <w:lvlText w:val="%1.0"/>
      <w:lvlJc w:val="left"/>
      <w:pPr>
        <w:ind w:left="479" w:hanging="360"/>
      </w:pPr>
      <w:rPr>
        <w:rFonts w:hint="default"/>
        <w:b/>
      </w:rPr>
    </w:lvl>
    <w:lvl w:ilvl="1">
      <w:start w:val="1"/>
      <w:numFmt w:val="decimal"/>
      <w:lvlText w:val="%1.%2"/>
      <w:lvlJc w:val="left"/>
      <w:pPr>
        <w:ind w:left="1199" w:hanging="360"/>
      </w:pPr>
      <w:rPr>
        <w:rFonts w:hint="default"/>
        <w:b/>
      </w:rPr>
    </w:lvl>
    <w:lvl w:ilvl="2">
      <w:start w:val="1"/>
      <w:numFmt w:val="decimal"/>
      <w:lvlText w:val="%1.%2.%3"/>
      <w:lvlJc w:val="left"/>
      <w:pPr>
        <w:ind w:left="2279" w:hanging="720"/>
      </w:pPr>
      <w:rPr>
        <w:rFonts w:hint="default"/>
        <w:b/>
      </w:rPr>
    </w:lvl>
    <w:lvl w:ilvl="3">
      <w:start w:val="1"/>
      <w:numFmt w:val="decimal"/>
      <w:lvlText w:val="%1.%2.%3.%4"/>
      <w:lvlJc w:val="left"/>
      <w:pPr>
        <w:ind w:left="2999" w:hanging="720"/>
      </w:pPr>
      <w:rPr>
        <w:rFonts w:hint="default"/>
        <w:b/>
      </w:rPr>
    </w:lvl>
    <w:lvl w:ilvl="4">
      <w:start w:val="1"/>
      <w:numFmt w:val="decimal"/>
      <w:lvlText w:val="%1.%2.%3.%4.%5"/>
      <w:lvlJc w:val="left"/>
      <w:pPr>
        <w:ind w:left="4079" w:hanging="1080"/>
      </w:pPr>
      <w:rPr>
        <w:rFonts w:hint="default"/>
        <w:b/>
      </w:rPr>
    </w:lvl>
    <w:lvl w:ilvl="5">
      <w:start w:val="1"/>
      <w:numFmt w:val="decimal"/>
      <w:lvlText w:val="%1.%2.%3.%4.%5.%6"/>
      <w:lvlJc w:val="left"/>
      <w:pPr>
        <w:ind w:left="4799" w:hanging="1080"/>
      </w:pPr>
      <w:rPr>
        <w:rFonts w:hint="default"/>
        <w:b/>
      </w:rPr>
    </w:lvl>
    <w:lvl w:ilvl="6">
      <w:start w:val="1"/>
      <w:numFmt w:val="decimal"/>
      <w:lvlText w:val="%1.%2.%3.%4.%5.%6.%7"/>
      <w:lvlJc w:val="left"/>
      <w:pPr>
        <w:ind w:left="5879" w:hanging="1440"/>
      </w:pPr>
      <w:rPr>
        <w:rFonts w:hint="default"/>
        <w:b/>
      </w:rPr>
    </w:lvl>
    <w:lvl w:ilvl="7">
      <w:start w:val="1"/>
      <w:numFmt w:val="decimal"/>
      <w:lvlText w:val="%1.%2.%3.%4.%5.%6.%7.%8"/>
      <w:lvlJc w:val="left"/>
      <w:pPr>
        <w:ind w:left="6599" w:hanging="1440"/>
      </w:pPr>
      <w:rPr>
        <w:rFonts w:hint="default"/>
        <w:b/>
      </w:rPr>
    </w:lvl>
    <w:lvl w:ilvl="8">
      <w:start w:val="1"/>
      <w:numFmt w:val="decimal"/>
      <w:lvlText w:val="%1.%2.%3.%4.%5.%6.%7.%8.%9"/>
      <w:lvlJc w:val="left"/>
      <w:pPr>
        <w:ind w:left="7679" w:hanging="1800"/>
      </w:pPr>
      <w:rPr>
        <w:rFonts w:hint="default"/>
        <w:b/>
      </w:rPr>
    </w:lvl>
  </w:abstractNum>
  <w:abstractNum w:abstractNumId="26" w15:restartNumberingAfterBreak="0">
    <w:nsid w:val="5A9F57A7"/>
    <w:multiLevelType w:val="hybridMultilevel"/>
    <w:tmpl w:val="B2BED646"/>
    <w:lvl w:ilvl="0" w:tplc="9AB20424">
      <w:start w:val="1"/>
      <w:numFmt w:val="upperLetter"/>
      <w:lvlText w:val="(%1)"/>
      <w:lvlJc w:val="left"/>
      <w:pPr>
        <w:ind w:left="930" w:hanging="360"/>
      </w:pPr>
      <w:rPr>
        <w:rFonts w:cs="Times New Roman" w:hint="default"/>
      </w:rPr>
    </w:lvl>
    <w:lvl w:ilvl="1" w:tplc="DC9621BE">
      <w:start w:val="1"/>
      <w:numFmt w:val="upperRoman"/>
      <w:lvlText w:val="(%2)"/>
      <w:lvlJc w:val="left"/>
      <w:pPr>
        <w:ind w:left="1650" w:hanging="360"/>
      </w:pPr>
      <w:rPr>
        <w:rFonts w:ascii="Times New Roman" w:eastAsiaTheme="minorEastAsia" w:hAnsi="Times New Roman" w:cs="Times New Roman"/>
      </w:rPr>
    </w:lvl>
    <w:lvl w:ilvl="2" w:tplc="0409001B" w:tentative="1">
      <w:start w:val="1"/>
      <w:numFmt w:val="lowerRoman"/>
      <w:lvlText w:val="%3."/>
      <w:lvlJc w:val="right"/>
      <w:pPr>
        <w:ind w:left="2370" w:hanging="180"/>
      </w:pPr>
      <w:rPr>
        <w:rFonts w:cs="Times New Roman"/>
      </w:rPr>
    </w:lvl>
    <w:lvl w:ilvl="3" w:tplc="0409000F" w:tentative="1">
      <w:start w:val="1"/>
      <w:numFmt w:val="decimal"/>
      <w:lvlText w:val="%4."/>
      <w:lvlJc w:val="left"/>
      <w:pPr>
        <w:ind w:left="3090" w:hanging="360"/>
      </w:pPr>
      <w:rPr>
        <w:rFonts w:cs="Times New Roman"/>
      </w:rPr>
    </w:lvl>
    <w:lvl w:ilvl="4" w:tplc="04090019" w:tentative="1">
      <w:start w:val="1"/>
      <w:numFmt w:val="lowerLetter"/>
      <w:lvlText w:val="%5."/>
      <w:lvlJc w:val="left"/>
      <w:pPr>
        <w:ind w:left="3810" w:hanging="360"/>
      </w:pPr>
      <w:rPr>
        <w:rFonts w:cs="Times New Roman"/>
      </w:rPr>
    </w:lvl>
    <w:lvl w:ilvl="5" w:tplc="0409001B" w:tentative="1">
      <w:start w:val="1"/>
      <w:numFmt w:val="lowerRoman"/>
      <w:lvlText w:val="%6."/>
      <w:lvlJc w:val="right"/>
      <w:pPr>
        <w:ind w:left="4530" w:hanging="180"/>
      </w:pPr>
      <w:rPr>
        <w:rFonts w:cs="Times New Roman"/>
      </w:rPr>
    </w:lvl>
    <w:lvl w:ilvl="6" w:tplc="0409000F" w:tentative="1">
      <w:start w:val="1"/>
      <w:numFmt w:val="decimal"/>
      <w:lvlText w:val="%7."/>
      <w:lvlJc w:val="left"/>
      <w:pPr>
        <w:ind w:left="5250" w:hanging="360"/>
      </w:pPr>
      <w:rPr>
        <w:rFonts w:cs="Times New Roman"/>
      </w:rPr>
    </w:lvl>
    <w:lvl w:ilvl="7" w:tplc="04090019" w:tentative="1">
      <w:start w:val="1"/>
      <w:numFmt w:val="lowerLetter"/>
      <w:lvlText w:val="%8."/>
      <w:lvlJc w:val="left"/>
      <w:pPr>
        <w:ind w:left="5970" w:hanging="360"/>
      </w:pPr>
      <w:rPr>
        <w:rFonts w:cs="Times New Roman"/>
      </w:rPr>
    </w:lvl>
    <w:lvl w:ilvl="8" w:tplc="0409001B" w:tentative="1">
      <w:start w:val="1"/>
      <w:numFmt w:val="lowerRoman"/>
      <w:lvlText w:val="%9."/>
      <w:lvlJc w:val="right"/>
      <w:pPr>
        <w:ind w:left="6690" w:hanging="180"/>
      </w:pPr>
      <w:rPr>
        <w:rFonts w:cs="Times New Roman"/>
      </w:rPr>
    </w:lvl>
  </w:abstractNum>
  <w:abstractNum w:abstractNumId="27" w15:restartNumberingAfterBreak="0">
    <w:nsid w:val="5C545A5C"/>
    <w:multiLevelType w:val="hybridMultilevel"/>
    <w:tmpl w:val="EC44701C"/>
    <w:lvl w:ilvl="0" w:tplc="19146E10">
      <w:start w:val="10"/>
      <w:numFmt w:val="decimal"/>
      <w:lvlText w:val="%1."/>
      <w:lvlJc w:val="left"/>
      <w:pPr>
        <w:ind w:left="479" w:hanging="360"/>
      </w:pPr>
      <w:rPr>
        <w:rFonts w:cs="Times New Roman" w:hint="default"/>
        <w:b/>
      </w:rPr>
    </w:lvl>
    <w:lvl w:ilvl="1" w:tplc="04090019" w:tentative="1">
      <w:start w:val="1"/>
      <w:numFmt w:val="lowerLetter"/>
      <w:lvlText w:val="%2."/>
      <w:lvlJc w:val="left"/>
      <w:pPr>
        <w:ind w:left="1199" w:hanging="360"/>
      </w:pPr>
      <w:rPr>
        <w:rFonts w:cs="Times New Roman"/>
      </w:rPr>
    </w:lvl>
    <w:lvl w:ilvl="2" w:tplc="0409001B" w:tentative="1">
      <w:start w:val="1"/>
      <w:numFmt w:val="lowerRoman"/>
      <w:lvlText w:val="%3."/>
      <w:lvlJc w:val="right"/>
      <w:pPr>
        <w:ind w:left="1919" w:hanging="180"/>
      </w:pPr>
      <w:rPr>
        <w:rFonts w:cs="Times New Roman"/>
      </w:rPr>
    </w:lvl>
    <w:lvl w:ilvl="3" w:tplc="0409000F" w:tentative="1">
      <w:start w:val="1"/>
      <w:numFmt w:val="decimal"/>
      <w:lvlText w:val="%4."/>
      <w:lvlJc w:val="left"/>
      <w:pPr>
        <w:ind w:left="2639" w:hanging="360"/>
      </w:pPr>
      <w:rPr>
        <w:rFonts w:cs="Times New Roman"/>
      </w:rPr>
    </w:lvl>
    <w:lvl w:ilvl="4" w:tplc="04090019" w:tentative="1">
      <w:start w:val="1"/>
      <w:numFmt w:val="lowerLetter"/>
      <w:lvlText w:val="%5."/>
      <w:lvlJc w:val="left"/>
      <w:pPr>
        <w:ind w:left="3359" w:hanging="360"/>
      </w:pPr>
      <w:rPr>
        <w:rFonts w:cs="Times New Roman"/>
      </w:rPr>
    </w:lvl>
    <w:lvl w:ilvl="5" w:tplc="0409001B" w:tentative="1">
      <w:start w:val="1"/>
      <w:numFmt w:val="lowerRoman"/>
      <w:lvlText w:val="%6."/>
      <w:lvlJc w:val="right"/>
      <w:pPr>
        <w:ind w:left="4079" w:hanging="180"/>
      </w:pPr>
      <w:rPr>
        <w:rFonts w:cs="Times New Roman"/>
      </w:rPr>
    </w:lvl>
    <w:lvl w:ilvl="6" w:tplc="0409000F" w:tentative="1">
      <w:start w:val="1"/>
      <w:numFmt w:val="decimal"/>
      <w:lvlText w:val="%7."/>
      <w:lvlJc w:val="left"/>
      <w:pPr>
        <w:ind w:left="4799" w:hanging="360"/>
      </w:pPr>
      <w:rPr>
        <w:rFonts w:cs="Times New Roman"/>
      </w:rPr>
    </w:lvl>
    <w:lvl w:ilvl="7" w:tplc="04090019" w:tentative="1">
      <w:start w:val="1"/>
      <w:numFmt w:val="lowerLetter"/>
      <w:lvlText w:val="%8."/>
      <w:lvlJc w:val="left"/>
      <w:pPr>
        <w:ind w:left="5519" w:hanging="360"/>
      </w:pPr>
      <w:rPr>
        <w:rFonts w:cs="Times New Roman"/>
      </w:rPr>
    </w:lvl>
    <w:lvl w:ilvl="8" w:tplc="0409001B" w:tentative="1">
      <w:start w:val="1"/>
      <w:numFmt w:val="lowerRoman"/>
      <w:lvlText w:val="%9."/>
      <w:lvlJc w:val="right"/>
      <w:pPr>
        <w:ind w:left="6239" w:hanging="180"/>
      </w:pPr>
      <w:rPr>
        <w:rFonts w:cs="Times New Roman"/>
      </w:rPr>
    </w:lvl>
  </w:abstractNum>
  <w:abstractNum w:abstractNumId="28" w15:restartNumberingAfterBreak="0">
    <w:nsid w:val="606C4F55"/>
    <w:multiLevelType w:val="hybridMultilevel"/>
    <w:tmpl w:val="1F4AA5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E8CEE87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E44644"/>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135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 w15:restartNumberingAfterBreak="0">
    <w:nsid w:val="644B4AF5"/>
    <w:multiLevelType w:val="multilevel"/>
    <w:tmpl w:val="C39A7E70"/>
    <w:lvl w:ilvl="0">
      <w:start w:val="3"/>
      <w:numFmt w:val="decimal"/>
      <w:lvlText w:val="%1.0"/>
      <w:lvlJc w:val="left"/>
      <w:pPr>
        <w:ind w:left="479" w:hanging="360"/>
      </w:pPr>
      <w:rPr>
        <w:rFonts w:hint="default"/>
        <w:b/>
      </w:rPr>
    </w:lvl>
    <w:lvl w:ilvl="1">
      <w:start w:val="1"/>
      <w:numFmt w:val="decimal"/>
      <w:lvlText w:val="%1.%2"/>
      <w:lvlJc w:val="left"/>
      <w:pPr>
        <w:ind w:left="1199" w:hanging="360"/>
      </w:pPr>
      <w:rPr>
        <w:rFonts w:hint="default"/>
        <w:b/>
      </w:rPr>
    </w:lvl>
    <w:lvl w:ilvl="2">
      <w:start w:val="1"/>
      <w:numFmt w:val="decimal"/>
      <w:lvlText w:val="%1.%2.%3"/>
      <w:lvlJc w:val="left"/>
      <w:pPr>
        <w:ind w:left="2279" w:hanging="720"/>
      </w:pPr>
      <w:rPr>
        <w:rFonts w:hint="default"/>
        <w:b/>
      </w:rPr>
    </w:lvl>
    <w:lvl w:ilvl="3">
      <w:start w:val="1"/>
      <w:numFmt w:val="decimal"/>
      <w:lvlText w:val="%1.%2.%3.%4"/>
      <w:lvlJc w:val="left"/>
      <w:pPr>
        <w:ind w:left="2999" w:hanging="720"/>
      </w:pPr>
      <w:rPr>
        <w:rFonts w:hint="default"/>
        <w:b/>
      </w:rPr>
    </w:lvl>
    <w:lvl w:ilvl="4">
      <w:start w:val="1"/>
      <w:numFmt w:val="decimal"/>
      <w:lvlText w:val="%1.%2.%3.%4.%5"/>
      <w:lvlJc w:val="left"/>
      <w:pPr>
        <w:ind w:left="4079" w:hanging="1080"/>
      </w:pPr>
      <w:rPr>
        <w:rFonts w:hint="default"/>
        <w:b/>
      </w:rPr>
    </w:lvl>
    <w:lvl w:ilvl="5">
      <w:start w:val="1"/>
      <w:numFmt w:val="decimal"/>
      <w:lvlText w:val="%1.%2.%3.%4.%5.%6"/>
      <w:lvlJc w:val="left"/>
      <w:pPr>
        <w:ind w:left="4799" w:hanging="1080"/>
      </w:pPr>
      <w:rPr>
        <w:rFonts w:hint="default"/>
        <w:b/>
      </w:rPr>
    </w:lvl>
    <w:lvl w:ilvl="6">
      <w:start w:val="1"/>
      <w:numFmt w:val="decimal"/>
      <w:lvlText w:val="%1.%2.%3.%4.%5.%6.%7"/>
      <w:lvlJc w:val="left"/>
      <w:pPr>
        <w:ind w:left="5879" w:hanging="1440"/>
      </w:pPr>
      <w:rPr>
        <w:rFonts w:hint="default"/>
        <w:b/>
      </w:rPr>
    </w:lvl>
    <w:lvl w:ilvl="7">
      <w:start w:val="1"/>
      <w:numFmt w:val="decimal"/>
      <w:lvlText w:val="%1.%2.%3.%4.%5.%6.%7.%8"/>
      <w:lvlJc w:val="left"/>
      <w:pPr>
        <w:ind w:left="6599" w:hanging="1440"/>
      </w:pPr>
      <w:rPr>
        <w:rFonts w:hint="default"/>
        <w:b/>
      </w:rPr>
    </w:lvl>
    <w:lvl w:ilvl="8">
      <w:start w:val="1"/>
      <w:numFmt w:val="decimal"/>
      <w:lvlText w:val="%1.%2.%3.%4.%5.%6.%7.%8.%9"/>
      <w:lvlJc w:val="left"/>
      <w:pPr>
        <w:ind w:left="7679" w:hanging="1800"/>
      </w:pPr>
      <w:rPr>
        <w:rFonts w:hint="default"/>
        <w:b/>
      </w:rPr>
    </w:lvl>
  </w:abstractNum>
  <w:abstractNum w:abstractNumId="31" w15:restartNumberingAfterBreak="0">
    <w:nsid w:val="68747996"/>
    <w:multiLevelType w:val="hybridMultilevel"/>
    <w:tmpl w:val="38E05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900D0"/>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 w15:restartNumberingAfterBreak="0">
    <w:nsid w:val="7A222BA2"/>
    <w:multiLevelType w:val="multilevel"/>
    <w:tmpl w:val="89AABBB8"/>
    <w:lvl w:ilvl="0">
      <w:start w:val="1"/>
      <w:numFmt w:val="decimal"/>
      <w:lvlText w:val="%1)"/>
      <w:lvlJc w:val="left"/>
      <w:pPr>
        <w:ind w:left="360" w:hanging="360"/>
      </w:pPr>
      <w:rPr>
        <w:rFonts w:cs="Times New Roman"/>
      </w:rPr>
    </w:lvl>
    <w:lvl w:ilvl="1">
      <w:start w:val="1"/>
      <w:numFmt w:val="upperLetter"/>
      <w:lvlText w:val="%2."/>
      <w:lvlJc w:val="left"/>
      <w:pPr>
        <w:ind w:left="720" w:hanging="360"/>
      </w:p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1676954270">
    <w:abstractNumId w:val="19"/>
  </w:num>
  <w:num w:numId="2" w16cid:durableId="521164166">
    <w:abstractNumId w:val="18"/>
  </w:num>
  <w:num w:numId="3" w16cid:durableId="1035036235">
    <w:abstractNumId w:val="17"/>
  </w:num>
  <w:num w:numId="4" w16cid:durableId="1718429155">
    <w:abstractNumId w:val="16"/>
  </w:num>
  <w:num w:numId="5" w16cid:durableId="2087410220">
    <w:abstractNumId w:val="15"/>
  </w:num>
  <w:num w:numId="6" w16cid:durableId="304429177">
    <w:abstractNumId w:val="14"/>
  </w:num>
  <w:num w:numId="7" w16cid:durableId="1555891672">
    <w:abstractNumId w:val="13"/>
  </w:num>
  <w:num w:numId="8" w16cid:durableId="1348872527">
    <w:abstractNumId w:val="12"/>
  </w:num>
  <w:num w:numId="9" w16cid:durableId="1862235166">
    <w:abstractNumId w:val="11"/>
  </w:num>
  <w:num w:numId="10" w16cid:durableId="30767649">
    <w:abstractNumId w:val="10"/>
  </w:num>
  <w:num w:numId="11" w16cid:durableId="1410663136">
    <w:abstractNumId w:val="9"/>
  </w:num>
  <w:num w:numId="12" w16cid:durableId="1596161916">
    <w:abstractNumId w:val="8"/>
  </w:num>
  <w:num w:numId="13" w16cid:durableId="1002585455">
    <w:abstractNumId w:val="7"/>
  </w:num>
  <w:num w:numId="14" w16cid:durableId="2141653921">
    <w:abstractNumId w:val="6"/>
  </w:num>
  <w:num w:numId="15" w16cid:durableId="1527789399">
    <w:abstractNumId w:val="5"/>
  </w:num>
  <w:num w:numId="16" w16cid:durableId="1561093545">
    <w:abstractNumId w:val="4"/>
  </w:num>
  <w:num w:numId="17" w16cid:durableId="538055742">
    <w:abstractNumId w:val="3"/>
  </w:num>
  <w:num w:numId="18" w16cid:durableId="252402947">
    <w:abstractNumId w:val="2"/>
  </w:num>
  <w:num w:numId="19" w16cid:durableId="88618">
    <w:abstractNumId w:val="1"/>
  </w:num>
  <w:num w:numId="20" w16cid:durableId="1913005499">
    <w:abstractNumId w:val="0"/>
  </w:num>
  <w:num w:numId="21" w16cid:durableId="1597636917">
    <w:abstractNumId w:val="33"/>
  </w:num>
  <w:num w:numId="22" w16cid:durableId="684134805">
    <w:abstractNumId w:val="22"/>
  </w:num>
  <w:num w:numId="23" w16cid:durableId="1944264518">
    <w:abstractNumId w:val="29"/>
  </w:num>
  <w:num w:numId="24" w16cid:durableId="283581121">
    <w:abstractNumId w:val="21"/>
  </w:num>
  <w:num w:numId="25" w16cid:durableId="83306687">
    <w:abstractNumId w:val="26"/>
  </w:num>
  <w:num w:numId="26" w16cid:durableId="559681331">
    <w:abstractNumId w:val="31"/>
  </w:num>
  <w:num w:numId="27" w16cid:durableId="875043248">
    <w:abstractNumId w:val="32"/>
  </w:num>
  <w:num w:numId="28" w16cid:durableId="39013541">
    <w:abstractNumId w:val="27"/>
  </w:num>
  <w:num w:numId="29" w16cid:durableId="549801889">
    <w:abstractNumId w:val="28"/>
  </w:num>
  <w:num w:numId="30" w16cid:durableId="775758899">
    <w:abstractNumId w:val="30"/>
  </w:num>
  <w:num w:numId="31" w16cid:durableId="561252943">
    <w:abstractNumId w:val="25"/>
  </w:num>
  <w:num w:numId="32" w16cid:durableId="205267">
    <w:abstractNumId w:val="24"/>
  </w:num>
  <w:num w:numId="33" w16cid:durableId="1711802624">
    <w:abstractNumId w:val="20"/>
  </w:num>
  <w:num w:numId="34" w16cid:durableId="14041367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B32"/>
    <w:rsid w:val="000032E0"/>
    <w:rsid w:val="000042C5"/>
    <w:rsid w:val="000079FF"/>
    <w:rsid w:val="00010EFC"/>
    <w:rsid w:val="00015586"/>
    <w:rsid w:val="000221FF"/>
    <w:rsid w:val="00023673"/>
    <w:rsid w:val="00026EEB"/>
    <w:rsid w:val="0003067A"/>
    <w:rsid w:val="00035B2C"/>
    <w:rsid w:val="00035CCD"/>
    <w:rsid w:val="00037E53"/>
    <w:rsid w:val="000421A0"/>
    <w:rsid w:val="00044346"/>
    <w:rsid w:val="000468BA"/>
    <w:rsid w:val="000511CF"/>
    <w:rsid w:val="00051E5C"/>
    <w:rsid w:val="000530B9"/>
    <w:rsid w:val="0005376E"/>
    <w:rsid w:val="000542DD"/>
    <w:rsid w:val="00057743"/>
    <w:rsid w:val="00061B79"/>
    <w:rsid w:val="0006281D"/>
    <w:rsid w:val="000651F2"/>
    <w:rsid w:val="00082422"/>
    <w:rsid w:val="0008401F"/>
    <w:rsid w:val="00084123"/>
    <w:rsid w:val="00084BE7"/>
    <w:rsid w:val="00085EF1"/>
    <w:rsid w:val="00090012"/>
    <w:rsid w:val="00094B9A"/>
    <w:rsid w:val="00094DD9"/>
    <w:rsid w:val="00094EC9"/>
    <w:rsid w:val="0009709C"/>
    <w:rsid w:val="000A597B"/>
    <w:rsid w:val="000B1DB3"/>
    <w:rsid w:val="000B45D0"/>
    <w:rsid w:val="000B5BAF"/>
    <w:rsid w:val="000B640E"/>
    <w:rsid w:val="000C1215"/>
    <w:rsid w:val="000C2347"/>
    <w:rsid w:val="000C300C"/>
    <w:rsid w:val="000C3F1A"/>
    <w:rsid w:val="000C4FB0"/>
    <w:rsid w:val="000C525F"/>
    <w:rsid w:val="000C6318"/>
    <w:rsid w:val="000D0EAE"/>
    <w:rsid w:val="000D1553"/>
    <w:rsid w:val="000D43C4"/>
    <w:rsid w:val="000D4DA9"/>
    <w:rsid w:val="000D5448"/>
    <w:rsid w:val="000D7D8A"/>
    <w:rsid w:val="000E02C9"/>
    <w:rsid w:val="000E1D96"/>
    <w:rsid w:val="000E3D25"/>
    <w:rsid w:val="000F00E9"/>
    <w:rsid w:val="000F06FE"/>
    <w:rsid w:val="000F3DE8"/>
    <w:rsid w:val="000F4274"/>
    <w:rsid w:val="000F5D24"/>
    <w:rsid w:val="000F760C"/>
    <w:rsid w:val="000F76E5"/>
    <w:rsid w:val="000F786A"/>
    <w:rsid w:val="0010019C"/>
    <w:rsid w:val="00103768"/>
    <w:rsid w:val="001073B9"/>
    <w:rsid w:val="00107905"/>
    <w:rsid w:val="00116E11"/>
    <w:rsid w:val="00116F4F"/>
    <w:rsid w:val="00120B75"/>
    <w:rsid w:val="00123763"/>
    <w:rsid w:val="00125579"/>
    <w:rsid w:val="00130C8C"/>
    <w:rsid w:val="00133953"/>
    <w:rsid w:val="001351DC"/>
    <w:rsid w:val="00136B0F"/>
    <w:rsid w:val="0014084D"/>
    <w:rsid w:val="0014148A"/>
    <w:rsid w:val="001417A2"/>
    <w:rsid w:val="00144BC2"/>
    <w:rsid w:val="001470DA"/>
    <w:rsid w:val="00147E58"/>
    <w:rsid w:val="00151A2A"/>
    <w:rsid w:val="00153552"/>
    <w:rsid w:val="00155038"/>
    <w:rsid w:val="0015547E"/>
    <w:rsid w:val="0015742B"/>
    <w:rsid w:val="0016022A"/>
    <w:rsid w:val="00165467"/>
    <w:rsid w:val="0016571D"/>
    <w:rsid w:val="00165749"/>
    <w:rsid w:val="00165B82"/>
    <w:rsid w:val="0016732A"/>
    <w:rsid w:val="00167803"/>
    <w:rsid w:val="00170B32"/>
    <w:rsid w:val="00172472"/>
    <w:rsid w:val="00180041"/>
    <w:rsid w:val="0018087B"/>
    <w:rsid w:val="001824D5"/>
    <w:rsid w:val="00184F7C"/>
    <w:rsid w:val="00190F01"/>
    <w:rsid w:val="00192613"/>
    <w:rsid w:val="00194035"/>
    <w:rsid w:val="00195F71"/>
    <w:rsid w:val="001A21EE"/>
    <w:rsid w:val="001A6A5D"/>
    <w:rsid w:val="001B07D1"/>
    <w:rsid w:val="001B6252"/>
    <w:rsid w:val="001B7EF5"/>
    <w:rsid w:val="001C171F"/>
    <w:rsid w:val="001C3C3D"/>
    <w:rsid w:val="001C52A2"/>
    <w:rsid w:val="001C770C"/>
    <w:rsid w:val="001C7A0A"/>
    <w:rsid w:val="001D1029"/>
    <w:rsid w:val="001D3C88"/>
    <w:rsid w:val="001D612C"/>
    <w:rsid w:val="001D6D3B"/>
    <w:rsid w:val="001D6D56"/>
    <w:rsid w:val="001D79C3"/>
    <w:rsid w:val="001E288D"/>
    <w:rsid w:val="001E3BDA"/>
    <w:rsid w:val="001E6A9A"/>
    <w:rsid w:val="001E7099"/>
    <w:rsid w:val="001F06A5"/>
    <w:rsid w:val="001F2F52"/>
    <w:rsid w:val="001F5070"/>
    <w:rsid w:val="001F7E79"/>
    <w:rsid w:val="00200189"/>
    <w:rsid w:val="0020210D"/>
    <w:rsid w:val="002033A8"/>
    <w:rsid w:val="002038AB"/>
    <w:rsid w:val="00205D69"/>
    <w:rsid w:val="0021518D"/>
    <w:rsid w:val="00223EBD"/>
    <w:rsid w:val="0023027D"/>
    <w:rsid w:val="002345BC"/>
    <w:rsid w:val="00234DFA"/>
    <w:rsid w:val="0024223F"/>
    <w:rsid w:val="0024328C"/>
    <w:rsid w:val="00244DFF"/>
    <w:rsid w:val="00247343"/>
    <w:rsid w:val="002476E0"/>
    <w:rsid w:val="00250400"/>
    <w:rsid w:val="002510C9"/>
    <w:rsid w:val="00253B6E"/>
    <w:rsid w:val="00254B4E"/>
    <w:rsid w:val="00255084"/>
    <w:rsid w:val="0025616F"/>
    <w:rsid w:val="00256C00"/>
    <w:rsid w:val="00257ED6"/>
    <w:rsid w:val="0026128D"/>
    <w:rsid w:val="00262450"/>
    <w:rsid w:val="00265FEA"/>
    <w:rsid w:val="002677D3"/>
    <w:rsid w:val="00270A67"/>
    <w:rsid w:val="0027221A"/>
    <w:rsid w:val="002723A6"/>
    <w:rsid w:val="00274488"/>
    <w:rsid w:val="002768F6"/>
    <w:rsid w:val="00276927"/>
    <w:rsid w:val="0027702D"/>
    <w:rsid w:val="0027714C"/>
    <w:rsid w:val="00281D61"/>
    <w:rsid w:val="00282C42"/>
    <w:rsid w:val="002833EF"/>
    <w:rsid w:val="0028353E"/>
    <w:rsid w:val="00283771"/>
    <w:rsid w:val="002844DC"/>
    <w:rsid w:val="00286FD8"/>
    <w:rsid w:val="00290021"/>
    <w:rsid w:val="00290370"/>
    <w:rsid w:val="002907E9"/>
    <w:rsid w:val="002922E5"/>
    <w:rsid w:val="002939BA"/>
    <w:rsid w:val="002951B8"/>
    <w:rsid w:val="00295477"/>
    <w:rsid w:val="00295FF0"/>
    <w:rsid w:val="002964DD"/>
    <w:rsid w:val="002964FC"/>
    <w:rsid w:val="00297CA3"/>
    <w:rsid w:val="002A640B"/>
    <w:rsid w:val="002A65C4"/>
    <w:rsid w:val="002B16E4"/>
    <w:rsid w:val="002C6FAF"/>
    <w:rsid w:val="002D687C"/>
    <w:rsid w:val="002E0832"/>
    <w:rsid w:val="002E15F5"/>
    <w:rsid w:val="002E3164"/>
    <w:rsid w:val="002E361C"/>
    <w:rsid w:val="002F3B74"/>
    <w:rsid w:val="002F5F3D"/>
    <w:rsid w:val="002F6A77"/>
    <w:rsid w:val="002F7EF2"/>
    <w:rsid w:val="00302C6D"/>
    <w:rsid w:val="0030790A"/>
    <w:rsid w:val="00311E15"/>
    <w:rsid w:val="00311F4D"/>
    <w:rsid w:val="003155F7"/>
    <w:rsid w:val="00315658"/>
    <w:rsid w:val="0031712A"/>
    <w:rsid w:val="00317DFB"/>
    <w:rsid w:val="00323913"/>
    <w:rsid w:val="00324864"/>
    <w:rsid w:val="00324C40"/>
    <w:rsid w:val="00325BE8"/>
    <w:rsid w:val="00326A0B"/>
    <w:rsid w:val="003274C4"/>
    <w:rsid w:val="00327B1E"/>
    <w:rsid w:val="0033394D"/>
    <w:rsid w:val="00334D8D"/>
    <w:rsid w:val="0033655F"/>
    <w:rsid w:val="00337189"/>
    <w:rsid w:val="00344953"/>
    <w:rsid w:val="00347EB9"/>
    <w:rsid w:val="00351309"/>
    <w:rsid w:val="00351BFA"/>
    <w:rsid w:val="00354361"/>
    <w:rsid w:val="003543E2"/>
    <w:rsid w:val="00357076"/>
    <w:rsid w:val="00362741"/>
    <w:rsid w:val="00362D2E"/>
    <w:rsid w:val="003655A6"/>
    <w:rsid w:val="0036789E"/>
    <w:rsid w:val="00371CA5"/>
    <w:rsid w:val="0038177D"/>
    <w:rsid w:val="00386A53"/>
    <w:rsid w:val="00386B24"/>
    <w:rsid w:val="00390733"/>
    <w:rsid w:val="00393EE1"/>
    <w:rsid w:val="00395D18"/>
    <w:rsid w:val="0039796E"/>
    <w:rsid w:val="003A61F5"/>
    <w:rsid w:val="003A6F58"/>
    <w:rsid w:val="003A6F7B"/>
    <w:rsid w:val="003A743E"/>
    <w:rsid w:val="003B0D0E"/>
    <w:rsid w:val="003B2771"/>
    <w:rsid w:val="003B5ADC"/>
    <w:rsid w:val="003B7192"/>
    <w:rsid w:val="003B7E3D"/>
    <w:rsid w:val="003C0DF9"/>
    <w:rsid w:val="003C393D"/>
    <w:rsid w:val="003C3FAE"/>
    <w:rsid w:val="003D0191"/>
    <w:rsid w:val="003D0E84"/>
    <w:rsid w:val="003D0E8A"/>
    <w:rsid w:val="003D1044"/>
    <w:rsid w:val="003D2627"/>
    <w:rsid w:val="003D6759"/>
    <w:rsid w:val="003E4BEF"/>
    <w:rsid w:val="003E7343"/>
    <w:rsid w:val="003F2F11"/>
    <w:rsid w:val="003F4735"/>
    <w:rsid w:val="003F5175"/>
    <w:rsid w:val="003F6D68"/>
    <w:rsid w:val="004009EE"/>
    <w:rsid w:val="00400EB0"/>
    <w:rsid w:val="0040174C"/>
    <w:rsid w:val="00401E96"/>
    <w:rsid w:val="004023F1"/>
    <w:rsid w:val="00402CE2"/>
    <w:rsid w:val="00402F01"/>
    <w:rsid w:val="004032A5"/>
    <w:rsid w:val="00404774"/>
    <w:rsid w:val="004071D2"/>
    <w:rsid w:val="00411716"/>
    <w:rsid w:val="00416A3F"/>
    <w:rsid w:val="004217F6"/>
    <w:rsid w:val="00421F80"/>
    <w:rsid w:val="0042396B"/>
    <w:rsid w:val="00424343"/>
    <w:rsid w:val="00424384"/>
    <w:rsid w:val="004273A5"/>
    <w:rsid w:val="0042743C"/>
    <w:rsid w:val="00430A84"/>
    <w:rsid w:val="00442F61"/>
    <w:rsid w:val="00443C56"/>
    <w:rsid w:val="0044778A"/>
    <w:rsid w:val="00447F10"/>
    <w:rsid w:val="004547A5"/>
    <w:rsid w:val="00456AAC"/>
    <w:rsid w:val="004607F5"/>
    <w:rsid w:val="00464E18"/>
    <w:rsid w:val="00465FFF"/>
    <w:rsid w:val="00466D25"/>
    <w:rsid w:val="00470C48"/>
    <w:rsid w:val="00471E6B"/>
    <w:rsid w:val="0047252A"/>
    <w:rsid w:val="00473E81"/>
    <w:rsid w:val="00476822"/>
    <w:rsid w:val="004768E3"/>
    <w:rsid w:val="004820EF"/>
    <w:rsid w:val="004837E5"/>
    <w:rsid w:val="004867C1"/>
    <w:rsid w:val="00487FB4"/>
    <w:rsid w:val="004918B3"/>
    <w:rsid w:val="00495B53"/>
    <w:rsid w:val="00495E13"/>
    <w:rsid w:val="00496B18"/>
    <w:rsid w:val="004A26B3"/>
    <w:rsid w:val="004A4A37"/>
    <w:rsid w:val="004A6941"/>
    <w:rsid w:val="004C4A1F"/>
    <w:rsid w:val="004D08E0"/>
    <w:rsid w:val="004D4B15"/>
    <w:rsid w:val="004D600B"/>
    <w:rsid w:val="004D60C6"/>
    <w:rsid w:val="004E0278"/>
    <w:rsid w:val="004E1E60"/>
    <w:rsid w:val="004E2E4C"/>
    <w:rsid w:val="004E42A9"/>
    <w:rsid w:val="004E4FCD"/>
    <w:rsid w:val="004E6D5D"/>
    <w:rsid w:val="004E7641"/>
    <w:rsid w:val="004E7FEB"/>
    <w:rsid w:val="004F04E5"/>
    <w:rsid w:val="004F28BF"/>
    <w:rsid w:val="004F2BDA"/>
    <w:rsid w:val="004F7548"/>
    <w:rsid w:val="004F770F"/>
    <w:rsid w:val="00502943"/>
    <w:rsid w:val="005029C8"/>
    <w:rsid w:val="00504974"/>
    <w:rsid w:val="00506FB7"/>
    <w:rsid w:val="005102BC"/>
    <w:rsid w:val="005123A3"/>
    <w:rsid w:val="00521491"/>
    <w:rsid w:val="005221B8"/>
    <w:rsid w:val="00523480"/>
    <w:rsid w:val="00524282"/>
    <w:rsid w:val="00526202"/>
    <w:rsid w:val="0052723B"/>
    <w:rsid w:val="00527A21"/>
    <w:rsid w:val="005316D2"/>
    <w:rsid w:val="0053186F"/>
    <w:rsid w:val="00531A7B"/>
    <w:rsid w:val="00534626"/>
    <w:rsid w:val="00540185"/>
    <w:rsid w:val="005422C4"/>
    <w:rsid w:val="00542694"/>
    <w:rsid w:val="0054460C"/>
    <w:rsid w:val="005478B1"/>
    <w:rsid w:val="00550EB7"/>
    <w:rsid w:val="00552EBD"/>
    <w:rsid w:val="005530F3"/>
    <w:rsid w:val="005553B7"/>
    <w:rsid w:val="00564455"/>
    <w:rsid w:val="005714CF"/>
    <w:rsid w:val="00572F0A"/>
    <w:rsid w:val="0057709C"/>
    <w:rsid w:val="00580871"/>
    <w:rsid w:val="005833AA"/>
    <w:rsid w:val="00584EA0"/>
    <w:rsid w:val="00590777"/>
    <w:rsid w:val="00593262"/>
    <w:rsid w:val="00594AE3"/>
    <w:rsid w:val="00596A58"/>
    <w:rsid w:val="005976C0"/>
    <w:rsid w:val="00597707"/>
    <w:rsid w:val="005B1B62"/>
    <w:rsid w:val="005B6042"/>
    <w:rsid w:val="005C0D29"/>
    <w:rsid w:val="005C1443"/>
    <w:rsid w:val="005C273E"/>
    <w:rsid w:val="005C7781"/>
    <w:rsid w:val="005D1211"/>
    <w:rsid w:val="005D1351"/>
    <w:rsid w:val="005D3D77"/>
    <w:rsid w:val="005D73BF"/>
    <w:rsid w:val="005D7A46"/>
    <w:rsid w:val="005D7AF8"/>
    <w:rsid w:val="005E2377"/>
    <w:rsid w:val="005E3D21"/>
    <w:rsid w:val="005E3F81"/>
    <w:rsid w:val="005E481D"/>
    <w:rsid w:val="005E4B55"/>
    <w:rsid w:val="005E508A"/>
    <w:rsid w:val="005E6BB7"/>
    <w:rsid w:val="005E78DB"/>
    <w:rsid w:val="005F0DB9"/>
    <w:rsid w:val="005F111C"/>
    <w:rsid w:val="005F126B"/>
    <w:rsid w:val="005F2FE9"/>
    <w:rsid w:val="005F4A26"/>
    <w:rsid w:val="005F7072"/>
    <w:rsid w:val="00605F2D"/>
    <w:rsid w:val="00606E0D"/>
    <w:rsid w:val="006074AD"/>
    <w:rsid w:val="00607830"/>
    <w:rsid w:val="00610B7F"/>
    <w:rsid w:val="006159F9"/>
    <w:rsid w:val="006220C5"/>
    <w:rsid w:val="006242A3"/>
    <w:rsid w:val="006242C0"/>
    <w:rsid w:val="00624C6E"/>
    <w:rsid w:val="00626009"/>
    <w:rsid w:val="006310A6"/>
    <w:rsid w:val="00633BC4"/>
    <w:rsid w:val="0063769C"/>
    <w:rsid w:val="00645FE4"/>
    <w:rsid w:val="00650784"/>
    <w:rsid w:val="00651AB5"/>
    <w:rsid w:val="00652E56"/>
    <w:rsid w:val="00653C3B"/>
    <w:rsid w:val="006603F9"/>
    <w:rsid w:val="00662639"/>
    <w:rsid w:val="006659FB"/>
    <w:rsid w:val="00666A56"/>
    <w:rsid w:val="00675AC7"/>
    <w:rsid w:val="00676027"/>
    <w:rsid w:val="00676032"/>
    <w:rsid w:val="00676A40"/>
    <w:rsid w:val="0068394B"/>
    <w:rsid w:val="00683DCB"/>
    <w:rsid w:val="0068553C"/>
    <w:rsid w:val="00686ED3"/>
    <w:rsid w:val="00691EA8"/>
    <w:rsid w:val="0069216C"/>
    <w:rsid w:val="00692CA7"/>
    <w:rsid w:val="00693394"/>
    <w:rsid w:val="006937E6"/>
    <w:rsid w:val="00694A70"/>
    <w:rsid w:val="0069531A"/>
    <w:rsid w:val="00695640"/>
    <w:rsid w:val="0069719F"/>
    <w:rsid w:val="006A0E22"/>
    <w:rsid w:val="006A105D"/>
    <w:rsid w:val="006B34EA"/>
    <w:rsid w:val="006B6183"/>
    <w:rsid w:val="006C030C"/>
    <w:rsid w:val="006C05F3"/>
    <w:rsid w:val="006C4B3D"/>
    <w:rsid w:val="006C4D69"/>
    <w:rsid w:val="006C6B88"/>
    <w:rsid w:val="006C6F60"/>
    <w:rsid w:val="006D028A"/>
    <w:rsid w:val="006D1839"/>
    <w:rsid w:val="006D2CAF"/>
    <w:rsid w:val="006D3388"/>
    <w:rsid w:val="006D3B46"/>
    <w:rsid w:val="006D457A"/>
    <w:rsid w:val="006D4F3E"/>
    <w:rsid w:val="006D5DCB"/>
    <w:rsid w:val="006D6F6D"/>
    <w:rsid w:val="006E2835"/>
    <w:rsid w:val="006E34FC"/>
    <w:rsid w:val="006F081B"/>
    <w:rsid w:val="006F2A9C"/>
    <w:rsid w:val="006F3EB7"/>
    <w:rsid w:val="006F3F05"/>
    <w:rsid w:val="0070056A"/>
    <w:rsid w:val="00701750"/>
    <w:rsid w:val="00701DA7"/>
    <w:rsid w:val="00703B52"/>
    <w:rsid w:val="00706C6A"/>
    <w:rsid w:val="0070736B"/>
    <w:rsid w:val="007143DC"/>
    <w:rsid w:val="00714DDC"/>
    <w:rsid w:val="007163B0"/>
    <w:rsid w:val="00722D4D"/>
    <w:rsid w:val="00724243"/>
    <w:rsid w:val="0072707E"/>
    <w:rsid w:val="00727444"/>
    <w:rsid w:val="00730030"/>
    <w:rsid w:val="00732075"/>
    <w:rsid w:val="0073246D"/>
    <w:rsid w:val="00732E5F"/>
    <w:rsid w:val="00733487"/>
    <w:rsid w:val="00733DEB"/>
    <w:rsid w:val="00734C7D"/>
    <w:rsid w:val="0073734D"/>
    <w:rsid w:val="00744177"/>
    <w:rsid w:val="007465A4"/>
    <w:rsid w:val="00747D64"/>
    <w:rsid w:val="007521BA"/>
    <w:rsid w:val="00752642"/>
    <w:rsid w:val="007535B8"/>
    <w:rsid w:val="007621E7"/>
    <w:rsid w:val="00762C9A"/>
    <w:rsid w:val="00766FED"/>
    <w:rsid w:val="00774602"/>
    <w:rsid w:val="00786F2E"/>
    <w:rsid w:val="00791A9C"/>
    <w:rsid w:val="00792D83"/>
    <w:rsid w:val="0079392E"/>
    <w:rsid w:val="00793A2F"/>
    <w:rsid w:val="007957AA"/>
    <w:rsid w:val="00796004"/>
    <w:rsid w:val="00797110"/>
    <w:rsid w:val="007974B7"/>
    <w:rsid w:val="007A13D2"/>
    <w:rsid w:val="007A14CD"/>
    <w:rsid w:val="007B2843"/>
    <w:rsid w:val="007B3F42"/>
    <w:rsid w:val="007B4A56"/>
    <w:rsid w:val="007B58F9"/>
    <w:rsid w:val="007B65A2"/>
    <w:rsid w:val="007B7583"/>
    <w:rsid w:val="007C1639"/>
    <w:rsid w:val="007C1979"/>
    <w:rsid w:val="007C301D"/>
    <w:rsid w:val="007C41FC"/>
    <w:rsid w:val="007C44E7"/>
    <w:rsid w:val="007C72B4"/>
    <w:rsid w:val="007C7BCB"/>
    <w:rsid w:val="007D0091"/>
    <w:rsid w:val="007D28F3"/>
    <w:rsid w:val="007D54A0"/>
    <w:rsid w:val="007D6BB2"/>
    <w:rsid w:val="007D77B0"/>
    <w:rsid w:val="007D7D1E"/>
    <w:rsid w:val="007E01CF"/>
    <w:rsid w:val="007E040C"/>
    <w:rsid w:val="007E37AD"/>
    <w:rsid w:val="007E416C"/>
    <w:rsid w:val="007E6890"/>
    <w:rsid w:val="007F118B"/>
    <w:rsid w:val="007F3207"/>
    <w:rsid w:val="00801108"/>
    <w:rsid w:val="008013B4"/>
    <w:rsid w:val="00803686"/>
    <w:rsid w:val="008072BF"/>
    <w:rsid w:val="00807919"/>
    <w:rsid w:val="00811188"/>
    <w:rsid w:val="00812A70"/>
    <w:rsid w:val="00812DE8"/>
    <w:rsid w:val="00812EBB"/>
    <w:rsid w:val="00814BA3"/>
    <w:rsid w:val="00814C05"/>
    <w:rsid w:val="00814C51"/>
    <w:rsid w:val="0081692C"/>
    <w:rsid w:val="00817D2F"/>
    <w:rsid w:val="0082083E"/>
    <w:rsid w:val="00821571"/>
    <w:rsid w:val="00822D87"/>
    <w:rsid w:val="008245BE"/>
    <w:rsid w:val="00826A51"/>
    <w:rsid w:val="008338A2"/>
    <w:rsid w:val="00833D24"/>
    <w:rsid w:val="0084583A"/>
    <w:rsid w:val="00850EC5"/>
    <w:rsid w:val="008517A3"/>
    <w:rsid w:val="008522E0"/>
    <w:rsid w:val="00853296"/>
    <w:rsid w:val="00854209"/>
    <w:rsid w:val="00854809"/>
    <w:rsid w:val="00855DFA"/>
    <w:rsid w:val="008560ED"/>
    <w:rsid w:val="008571F6"/>
    <w:rsid w:val="00857234"/>
    <w:rsid w:val="008600F6"/>
    <w:rsid w:val="00860532"/>
    <w:rsid w:val="008739A2"/>
    <w:rsid w:val="00882A51"/>
    <w:rsid w:val="00884370"/>
    <w:rsid w:val="00884EA1"/>
    <w:rsid w:val="008901B9"/>
    <w:rsid w:val="00892F06"/>
    <w:rsid w:val="008966C7"/>
    <w:rsid w:val="008A63FB"/>
    <w:rsid w:val="008B1017"/>
    <w:rsid w:val="008B3661"/>
    <w:rsid w:val="008B3D5B"/>
    <w:rsid w:val="008B63F4"/>
    <w:rsid w:val="008B7EB5"/>
    <w:rsid w:val="008C18B4"/>
    <w:rsid w:val="008C7960"/>
    <w:rsid w:val="008D64DE"/>
    <w:rsid w:val="008D7941"/>
    <w:rsid w:val="008E1B45"/>
    <w:rsid w:val="008E5619"/>
    <w:rsid w:val="008E7BCB"/>
    <w:rsid w:val="008F0BDF"/>
    <w:rsid w:val="008F31DE"/>
    <w:rsid w:val="008F3D04"/>
    <w:rsid w:val="008F4C03"/>
    <w:rsid w:val="008F506C"/>
    <w:rsid w:val="00900D7A"/>
    <w:rsid w:val="009030D0"/>
    <w:rsid w:val="0090324E"/>
    <w:rsid w:val="00910320"/>
    <w:rsid w:val="009138C7"/>
    <w:rsid w:val="00920D2C"/>
    <w:rsid w:val="00923AA5"/>
    <w:rsid w:val="00925957"/>
    <w:rsid w:val="00932881"/>
    <w:rsid w:val="009348C3"/>
    <w:rsid w:val="00940955"/>
    <w:rsid w:val="009424BE"/>
    <w:rsid w:val="009438EA"/>
    <w:rsid w:val="00946AC9"/>
    <w:rsid w:val="0095016A"/>
    <w:rsid w:val="00952478"/>
    <w:rsid w:val="00955E1C"/>
    <w:rsid w:val="0095747B"/>
    <w:rsid w:val="00962FD6"/>
    <w:rsid w:val="00963CAC"/>
    <w:rsid w:val="00964EC2"/>
    <w:rsid w:val="009660F1"/>
    <w:rsid w:val="00967B22"/>
    <w:rsid w:val="0097091A"/>
    <w:rsid w:val="0097145A"/>
    <w:rsid w:val="00972305"/>
    <w:rsid w:val="00973961"/>
    <w:rsid w:val="00973F5D"/>
    <w:rsid w:val="009770F7"/>
    <w:rsid w:val="009800D2"/>
    <w:rsid w:val="00981A55"/>
    <w:rsid w:val="00990F7B"/>
    <w:rsid w:val="00992A9D"/>
    <w:rsid w:val="009933F2"/>
    <w:rsid w:val="00996BF0"/>
    <w:rsid w:val="009A51C4"/>
    <w:rsid w:val="009A5324"/>
    <w:rsid w:val="009B4968"/>
    <w:rsid w:val="009B517D"/>
    <w:rsid w:val="009B5EC0"/>
    <w:rsid w:val="009C03E6"/>
    <w:rsid w:val="009C06DC"/>
    <w:rsid w:val="009C07D2"/>
    <w:rsid w:val="009C1535"/>
    <w:rsid w:val="009D15F9"/>
    <w:rsid w:val="009D2811"/>
    <w:rsid w:val="009D28D4"/>
    <w:rsid w:val="009D2C74"/>
    <w:rsid w:val="009D3669"/>
    <w:rsid w:val="009D4BA0"/>
    <w:rsid w:val="009D623F"/>
    <w:rsid w:val="009D6536"/>
    <w:rsid w:val="009D6C66"/>
    <w:rsid w:val="009E0B8A"/>
    <w:rsid w:val="009E1963"/>
    <w:rsid w:val="009E534E"/>
    <w:rsid w:val="009E5A18"/>
    <w:rsid w:val="009E7DA5"/>
    <w:rsid w:val="009F188A"/>
    <w:rsid w:val="009F4448"/>
    <w:rsid w:val="00A02839"/>
    <w:rsid w:val="00A03974"/>
    <w:rsid w:val="00A06A54"/>
    <w:rsid w:val="00A06D5B"/>
    <w:rsid w:val="00A06E6D"/>
    <w:rsid w:val="00A079BA"/>
    <w:rsid w:val="00A13FA1"/>
    <w:rsid w:val="00A20ACC"/>
    <w:rsid w:val="00A27370"/>
    <w:rsid w:val="00A27BD4"/>
    <w:rsid w:val="00A329F8"/>
    <w:rsid w:val="00A34C85"/>
    <w:rsid w:val="00A355A6"/>
    <w:rsid w:val="00A4018E"/>
    <w:rsid w:val="00A431C2"/>
    <w:rsid w:val="00A4527A"/>
    <w:rsid w:val="00A45496"/>
    <w:rsid w:val="00A46CF3"/>
    <w:rsid w:val="00A47EB8"/>
    <w:rsid w:val="00A54387"/>
    <w:rsid w:val="00A61DD3"/>
    <w:rsid w:val="00A70A19"/>
    <w:rsid w:val="00A70AAA"/>
    <w:rsid w:val="00A71B83"/>
    <w:rsid w:val="00A759B1"/>
    <w:rsid w:val="00A769EE"/>
    <w:rsid w:val="00A769F6"/>
    <w:rsid w:val="00A8130D"/>
    <w:rsid w:val="00A82FD9"/>
    <w:rsid w:val="00A847AB"/>
    <w:rsid w:val="00A87F76"/>
    <w:rsid w:val="00A93CE7"/>
    <w:rsid w:val="00A9703C"/>
    <w:rsid w:val="00AA043E"/>
    <w:rsid w:val="00AA0B11"/>
    <w:rsid w:val="00AA2163"/>
    <w:rsid w:val="00AA38E0"/>
    <w:rsid w:val="00AA4512"/>
    <w:rsid w:val="00AA474F"/>
    <w:rsid w:val="00AB2033"/>
    <w:rsid w:val="00AB2ADD"/>
    <w:rsid w:val="00AB3293"/>
    <w:rsid w:val="00AB753A"/>
    <w:rsid w:val="00AC0C12"/>
    <w:rsid w:val="00AC1ACD"/>
    <w:rsid w:val="00AC3C53"/>
    <w:rsid w:val="00AC7055"/>
    <w:rsid w:val="00AD0F17"/>
    <w:rsid w:val="00AD144A"/>
    <w:rsid w:val="00AD176C"/>
    <w:rsid w:val="00AD2316"/>
    <w:rsid w:val="00AD2BA7"/>
    <w:rsid w:val="00AD57B1"/>
    <w:rsid w:val="00AD6B1C"/>
    <w:rsid w:val="00AD6CC4"/>
    <w:rsid w:val="00AD7209"/>
    <w:rsid w:val="00AD7D83"/>
    <w:rsid w:val="00AD7F4F"/>
    <w:rsid w:val="00AE0D4D"/>
    <w:rsid w:val="00AE34C8"/>
    <w:rsid w:val="00AE4EF7"/>
    <w:rsid w:val="00AF48A1"/>
    <w:rsid w:val="00AF4EFE"/>
    <w:rsid w:val="00AF54DE"/>
    <w:rsid w:val="00AF65B2"/>
    <w:rsid w:val="00AF7FBC"/>
    <w:rsid w:val="00B0582D"/>
    <w:rsid w:val="00B06B34"/>
    <w:rsid w:val="00B106EC"/>
    <w:rsid w:val="00B1588B"/>
    <w:rsid w:val="00B1604C"/>
    <w:rsid w:val="00B165CB"/>
    <w:rsid w:val="00B16922"/>
    <w:rsid w:val="00B21A0E"/>
    <w:rsid w:val="00B25479"/>
    <w:rsid w:val="00B26351"/>
    <w:rsid w:val="00B26709"/>
    <w:rsid w:val="00B30050"/>
    <w:rsid w:val="00B369CC"/>
    <w:rsid w:val="00B452E6"/>
    <w:rsid w:val="00B46D0A"/>
    <w:rsid w:val="00B47171"/>
    <w:rsid w:val="00B50263"/>
    <w:rsid w:val="00B504E7"/>
    <w:rsid w:val="00B529D9"/>
    <w:rsid w:val="00B52E9C"/>
    <w:rsid w:val="00B559FC"/>
    <w:rsid w:val="00B57909"/>
    <w:rsid w:val="00B62E7C"/>
    <w:rsid w:val="00B67F3A"/>
    <w:rsid w:val="00B714FA"/>
    <w:rsid w:val="00B71E24"/>
    <w:rsid w:val="00B730FD"/>
    <w:rsid w:val="00B74375"/>
    <w:rsid w:val="00B75A72"/>
    <w:rsid w:val="00B84361"/>
    <w:rsid w:val="00B948B9"/>
    <w:rsid w:val="00B94B87"/>
    <w:rsid w:val="00BA5F1C"/>
    <w:rsid w:val="00BB3DB9"/>
    <w:rsid w:val="00BB4FE7"/>
    <w:rsid w:val="00BB60ED"/>
    <w:rsid w:val="00BC1D5D"/>
    <w:rsid w:val="00BC6333"/>
    <w:rsid w:val="00BC7380"/>
    <w:rsid w:val="00BD2FCB"/>
    <w:rsid w:val="00BD3D1D"/>
    <w:rsid w:val="00BD7FB7"/>
    <w:rsid w:val="00BE3630"/>
    <w:rsid w:val="00BF742D"/>
    <w:rsid w:val="00C00606"/>
    <w:rsid w:val="00C00C89"/>
    <w:rsid w:val="00C00C9F"/>
    <w:rsid w:val="00C025B8"/>
    <w:rsid w:val="00C037D2"/>
    <w:rsid w:val="00C04FFB"/>
    <w:rsid w:val="00C13E11"/>
    <w:rsid w:val="00C1402F"/>
    <w:rsid w:val="00C16465"/>
    <w:rsid w:val="00C208F8"/>
    <w:rsid w:val="00C21340"/>
    <w:rsid w:val="00C235BD"/>
    <w:rsid w:val="00C23800"/>
    <w:rsid w:val="00C24655"/>
    <w:rsid w:val="00C24B8E"/>
    <w:rsid w:val="00C252DC"/>
    <w:rsid w:val="00C25878"/>
    <w:rsid w:val="00C25ACF"/>
    <w:rsid w:val="00C265CC"/>
    <w:rsid w:val="00C2684B"/>
    <w:rsid w:val="00C26D91"/>
    <w:rsid w:val="00C26E83"/>
    <w:rsid w:val="00C2751D"/>
    <w:rsid w:val="00C30116"/>
    <w:rsid w:val="00C3094E"/>
    <w:rsid w:val="00C32EC7"/>
    <w:rsid w:val="00C341F3"/>
    <w:rsid w:val="00C354EE"/>
    <w:rsid w:val="00C42124"/>
    <w:rsid w:val="00C42970"/>
    <w:rsid w:val="00C44865"/>
    <w:rsid w:val="00C46B5F"/>
    <w:rsid w:val="00C46C5F"/>
    <w:rsid w:val="00C47B47"/>
    <w:rsid w:val="00C541E2"/>
    <w:rsid w:val="00C65237"/>
    <w:rsid w:val="00C666B0"/>
    <w:rsid w:val="00C76AA4"/>
    <w:rsid w:val="00C76EAD"/>
    <w:rsid w:val="00C80A53"/>
    <w:rsid w:val="00C812F0"/>
    <w:rsid w:val="00C84F34"/>
    <w:rsid w:val="00C8541D"/>
    <w:rsid w:val="00C87EFC"/>
    <w:rsid w:val="00C90F6C"/>
    <w:rsid w:val="00C92E00"/>
    <w:rsid w:val="00C962E0"/>
    <w:rsid w:val="00C97486"/>
    <w:rsid w:val="00C978E6"/>
    <w:rsid w:val="00CA2231"/>
    <w:rsid w:val="00CA2FD8"/>
    <w:rsid w:val="00CA3DBE"/>
    <w:rsid w:val="00CA4D71"/>
    <w:rsid w:val="00CA7155"/>
    <w:rsid w:val="00CA7958"/>
    <w:rsid w:val="00CC2721"/>
    <w:rsid w:val="00CC5A6F"/>
    <w:rsid w:val="00CC64F3"/>
    <w:rsid w:val="00CD40FA"/>
    <w:rsid w:val="00CD50CD"/>
    <w:rsid w:val="00CD5257"/>
    <w:rsid w:val="00CD620F"/>
    <w:rsid w:val="00CD6DB7"/>
    <w:rsid w:val="00CE094C"/>
    <w:rsid w:val="00CE0B2B"/>
    <w:rsid w:val="00CE0FAC"/>
    <w:rsid w:val="00CE1AFC"/>
    <w:rsid w:val="00CE5D7E"/>
    <w:rsid w:val="00CE748A"/>
    <w:rsid w:val="00CF056F"/>
    <w:rsid w:val="00CF54FD"/>
    <w:rsid w:val="00CF70A3"/>
    <w:rsid w:val="00D04199"/>
    <w:rsid w:val="00D04A8A"/>
    <w:rsid w:val="00D0585F"/>
    <w:rsid w:val="00D1586C"/>
    <w:rsid w:val="00D1685F"/>
    <w:rsid w:val="00D2050D"/>
    <w:rsid w:val="00D208EC"/>
    <w:rsid w:val="00D23551"/>
    <w:rsid w:val="00D2358A"/>
    <w:rsid w:val="00D2377C"/>
    <w:rsid w:val="00D24A47"/>
    <w:rsid w:val="00D27327"/>
    <w:rsid w:val="00D3160D"/>
    <w:rsid w:val="00D320E7"/>
    <w:rsid w:val="00D32D50"/>
    <w:rsid w:val="00D349C3"/>
    <w:rsid w:val="00D35478"/>
    <w:rsid w:val="00D36A62"/>
    <w:rsid w:val="00D36D25"/>
    <w:rsid w:val="00D3700C"/>
    <w:rsid w:val="00D42A96"/>
    <w:rsid w:val="00D45761"/>
    <w:rsid w:val="00D47E8E"/>
    <w:rsid w:val="00D521C4"/>
    <w:rsid w:val="00D538C9"/>
    <w:rsid w:val="00D5658B"/>
    <w:rsid w:val="00D56D8D"/>
    <w:rsid w:val="00D60BBC"/>
    <w:rsid w:val="00D67F10"/>
    <w:rsid w:val="00D709AF"/>
    <w:rsid w:val="00D738FA"/>
    <w:rsid w:val="00D81991"/>
    <w:rsid w:val="00D83CB7"/>
    <w:rsid w:val="00D875E4"/>
    <w:rsid w:val="00D914A4"/>
    <w:rsid w:val="00D93CA6"/>
    <w:rsid w:val="00D9503C"/>
    <w:rsid w:val="00D96CF1"/>
    <w:rsid w:val="00D97DFD"/>
    <w:rsid w:val="00DA2FF9"/>
    <w:rsid w:val="00DA5CAB"/>
    <w:rsid w:val="00DA6403"/>
    <w:rsid w:val="00DA652A"/>
    <w:rsid w:val="00DB0A5F"/>
    <w:rsid w:val="00DB6F21"/>
    <w:rsid w:val="00DB6F92"/>
    <w:rsid w:val="00DB7B22"/>
    <w:rsid w:val="00DB7EB5"/>
    <w:rsid w:val="00DC1295"/>
    <w:rsid w:val="00DD1751"/>
    <w:rsid w:val="00DD63B8"/>
    <w:rsid w:val="00DD74C4"/>
    <w:rsid w:val="00DE2113"/>
    <w:rsid w:val="00DE2905"/>
    <w:rsid w:val="00DE3A78"/>
    <w:rsid w:val="00DF0E84"/>
    <w:rsid w:val="00DF150D"/>
    <w:rsid w:val="00DF16FC"/>
    <w:rsid w:val="00DF2D5E"/>
    <w:rsid w:val="00DF5508"/>
    <w:rsid w:val="00DF55C8"/>
    <w:rsid w:val="00DF59AC"/>
    <w:rsid w:val="00DF5D36"/>
    <w:rsid w:val="00E00C63"/>
    <w:rsid w:val="00E043A0"/>
    <w:rsid w:val="00E11DA1"/>
    <w:rsid w:val="00E12547"/>
    <w:rsid w:val="00E133AC"/>
    <w:rsid w:val="00E20091"/>
    <w:rsid w:val="00E210E3"/>
    <w:rsid w:val="00E23DC1"/>
    <w:rsid w:val="00E23F81"/>
    <w:rsid w:val="00E30842"/>
    <w:rsid w:val="00E31CB3"/>
    <w:rsid w:val="00E31EEE"/>
    <w:rsid w:val="00E3206B"/>
    <w:rsid w:val="00E334CE"/>
    <w:rsid w:val="00E34043"/>
    <w:rsid w:val="00E351A4"/>
    <w:rsid w:val="00E35B2A"/>
    <w:rsid w:val="00E400F2"/>
    <w:rsid w:val="00E40A37"/>
    <w:rsid w:val="00E41C60"/>
    <w:rsid w:val="00E42912"/>
    <w:rsid w:val="00E43F5C"/>
    <w:rsid w:val="00E43FE2"/>
    <w:rsid w:val="00E50971"/>
    <w:rsid w:val="00E52BF8"/>
    <w:rsid w:val="00E5583C"/>
    <w:rsid w:val="00E56AE9"/>
    <w:rsid w:val="00E57DB3"/>
    <w:rsid w:val="00E61A99"/>
    <w:rsid w:val="00E715B4"/>
    <w:rsid w:val="00E756AA"/>
    <w:rsid w:val="00E7720E"/>
    <w:rsid w:val="00E80635"/>
    <w:rsid w:val="00E80E0A"/>
    <w:rsid w:val="00E825F9"/>
    <w:rsid w:val="00E83494"/>
    <w:rsid w:val="00E8397C"/>
    <w:rsid w:val="00E86B4B"/>
    <w:rsid w:val="00E92523"/>
    <w:rsid w:val="00EA2C92"/>
    <w:rsid w:val="00EA47FA"/>
    <w:rsid w:val="00EA6CCC"/>
    <w:rsid w:val="00EA6FE6"/>
    <w:rsid w:val="00EA7645"/>
    <w:rsid w:val="00EB1C9B"/>
    <w:rsid w:val="00EB31AD"/>
    <w:rsid w:val="00EB38D1"/>
    <w:rsid w:val="00EB71A8"/>
    <w:rsid w:val="00EB7B93"/>
    <w:rsid w:val="00EC1611"/>
    <w:rsid w:val="00EC4184"/>
    <w:rsid w:val="00EC5F19"/>
    <w:rsid w:val="00ED13BD"/>
    <w:rsid w:val="00ED279F"/>
    <w:rsid w:val="00EE0451"/>
    <w:rsid w:val="00EE286C"/>
    <w:rsid w:val="00EE3320"/>
    <w:rsid w:val="00EF43EE"/>
    <w:rsid w:val="00EF6898"/>
    <w:rsid w:val="00EF6C10"/>
    <w:rsid w:val="00EF6F1D"/>
    <w:rsid w:val="00F00CBB"/>
    <w:rsid w:val="00F060D1"/>
    <w:rsid w:val="00F075A5"/>
    <w:rsid w:val="00F11E8E"/>
    <w:rsid w:val="00F14BAD"/>
    <w:rsid w:val="00F150BA"/>
    <w:rsid w:val="00F15D09"/>
    <w:rsid w:val="00F16C19"/>
    <w:rsid w:val="00F20FEC"/>
    <w:rsid w:val="00F22359"/>
    <w:rsid w:val="00F24084"/>
    <w:rsid w:val="00F24CC4"/>
    <w:rsid w:val="00F3323F"/>
    <w:rsid w:val="00F33458"/>
    <w:rsid w:val="00F35B66"/>
    <w:rsid w:val="00F369E9"/>
    <w:rsid w:val="00F4312B"/>
    <w:rsid w:val="00F44912"/>
    <w:rsid w:val="00F4591E"/>
    <w:rsid w:val="00F45D97"/>
    <w:rsid w:val="00F470E2"/>
    <w:rsid w:val="00F51566"/>
    <w:rsid w:val="00F555E9"/>
    <w:rsid w:val="00F56900"/>
    <w:rsid w:val="00F61E02"/>
    <w:rsid w:val="00F66A31"/>
    <w:rsid w:val="00F73453"/>
    <w:rsid w:val="00F76237"/>
    <w:rsid w:val="00F8161B"/>
    <w:rsid w:val="00F82768"/>
    <w:rsid w:val="00F82D29"/>
    <w:rsid w:val="00F84677"/>
    <w:rsid w:val="00F860F3"/>
    <w:rsid w:val="00F8697C"/>
    <w:rsid w:val="00F90850"/>
    <w:rsid w:val="00F91822"/>
    <w:rsid w:val="00F9457B"/>
    <w:rsid w:val="00F9484D"/>
    <w:rsid w:val="00F94AE5"/>
    <w:rsid w:val="00F97721"/>
    <w:rsid w:val="00F97A84"/>
    <w:rsid w:val="00FA12C2"/>
    <w:rsid w:val="00FA3260"/>
    <w:rsid w:val="00FA6185"/>
    <w:rsid w:val="00FB11B7"/>
    <w:rsid w:val="00FB3398"/>
    <w:rsid w:val="00FB3C0B"/>
    <w:rsid w:val="00FB514A"/>
    <w:rsid w:val="00FC24E5"/>
    <w:rsid w:val="00FC2D97"/>
    <w:rsid w:val="00FD285B"/>
    <w:rsid w:val="00FD3B6B"/>
    <w:rsid w:val="00FD3E39"/>
    <w:rsid w:val="00FD44D6"/>
    <w:rsid w:val="00FD6408"/>
    <w:rsid w:val="00FD7E6A"/>
    <w:rsid w:val="00FE272C"/>
    <w:rsid w:val="00FE571E"/>
    <w:rsid w:val="00FE5DCB"/>
    <w:rsid w:val="00FE5E5F"/>
    <w:rsid w:val="00FF0BB3"/>
    <w:rsid w:val="00FF2A69"/>
    <w:rsid w:val="00FF7354"/>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9ED102"/>
  <w14:defaultImageDpi w14:val="0"/>
  <w15:docId w15:val="{78748682-4657-4D63-90DE-51DD7492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76E0"/>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ind w:left="118"/>
      <w:outlineLvl w:val="0"/>
    </w:pPr>
    <w:rPr>
      <w:sz w:val="31"/>
      <w:szCs w:val="31"/>
    </w:rPr>
  </w:style>
  <w:style w:type="paragraph" w:styleId="Heading2">
    <w:name w:val="heading 2"/>
    <w:basedOn w:val="Normal"/>
    <w:next w:val="Normal"/>
    <w:link w:val="Heading2Char"/>
    <w:uiPriority w:val="1"/>
    <w:qFormat/>
    <w:pPr>
      <w:spacing w:before="48"/>
      <w:ind w:left="160"/>
      <w:outlineLvl w:val="1"/>
    </w:pPr>
    <w:rPr>
      <w:b/>
      <w:bCs/>
      <w:sz w:val="28"/>
      <w:szCs w:val="28"/>
      <w:u w:val="single"/>
    </w:rPr>
  </w:style>
  <w:style w:type="paragraph" w:styleId="Heading3">
    <w:name w:val="heading 3"/>
    <w:basedOn w:val="Normal"/>
    <w:next w:val="Normal"/>
    <w:link w:val="Heading3Char"/>
    <w:uiPriority w:val="1"/>
    <w:qFormat/>
    <w:pPr>
      <w:ind w:left="119"/>
      <w:outlineLvl w:val="2"/>
    </w:pPr>
    <w:rPr>
      <w:b/>
      <w:bCs/>
    </w:rPr>
  </w:style>
  <w:style w:type="paragraph" w:styleId="Heading4">
    <w:name w:val="heading 4"/>
    <w:basedOn w:val="Normal"/>
    <w:next w:val="Normal"/>
    <w:link w:val="Heading4Char"/>
    <w:uiPriority w:val="1"/>
    <w:qFormat/>
    <w:pPr>
      <w:ind w:left="502" w:hanging="383"/>
      <w:outlineLvl w:val="3"/>
    </w:pPr>
    <w:rPr>
      <w:rFonts w:ascii="Arial" w:hAnsi="Arial" w:cs="Arial"/>
      <w:b/>
      <w:bCs/>
      <w:sz w:val="23"/>
      <w:szCs w:val="23"/>
    </w:rPr>
  </w:style>
  <w:style w:type="paragraph" w:styleId="Heading5">
    <w:name w:val="heading 5"/>
    <w:basedOn w:val="Normal"/>
    <w:next w:val="Normal"/>
    <w:link w:val="Heading5Char"/>
    <w:uiPriority w:val="1"/>
    <w:qFormat/>
    <w:pPr>
      <w:ind w:left="119"/>
      <w:outlineLvl w:val="4"/>
    </w:pPr>
    <w:rPr>
      <w:rFonts w:ascii="Arial" w:hAnsi="Arial" w:cs="Arial"/>
      <w:b/>
      <w:bCs/>
      <w:i/>
      <w:iCs/>
      <w:sz w:val="23"/>
      <w:szCs w:val="23"/>
    </w:rPr>
  </w:style>
  <w:style w:type="paragraph" w:styleId="Heading6">
    <w:name w:val="heading 6"/>
    <w:basedOn w:val="Normal"/>
    <w:next w:val="Normal"/>
    <w:link w:val="Heading6Char"/>
    <w:uiPriority w:val="1"/>
    <w:qFormat/>
    <w:pPr>
      <w:spacing w:before="44"/>
      <w:ind w:left="439"/>
      <w:outlineLvl w:val="5"/>
    </w:pPr>
    <w:rPr>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Pr>
      <w:rFonts w:cs="Times New Roman"/>
      <w:b/>
      <w:bCs/>
      <w:sz w:val="28"/>
      <w:szCs w:val="28"/>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character" w:customStyle="1" w:styleId="Heading6Char">
    <w:name w:val="Heading 6 Char"/>
    <w:basedOn w:val="DefaultParagraphFont"/>
    <w:link w:val="Heading6"/>
    <w:uiPriority w:val="9"/>
    <w:semiHidden/>
    <w:locked/>
    <w:rPr>
      <w:rFonts w:cs="Times New Roman"/>
      <w:b/>
      <w:bCs/>
    </w:rPr>
  </w:style>
  <w:style w:type="paragraph" w:styleId="BodyText">
    <w:name w:val="Body Text"/>
    <w:basedOn w:val="Normal"/>
    <w:link w:val="BodyTextChar"/>
    <w:uiPriority w:val="1"/>
    <w:qFormat/>
    <w:pPr>
      <w:ind w:left="119"/>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A4D71"/>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A4D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CBEC286847D4D8637EC80FBD06CE9" ma:contentTypeVersion="7" ma:contentTypeDescription="Create a new document." ma:contentTypeScope="" ma:versionID="11629e1f3de5164e4bc1a8e37c7c3928">
  <xsd:schema xmlns:xsd="http://www.w3.org/2001/XMLSchema" xmlns:xs="http://www.w3.org/2001/XMLSchema" xmlns:p="http://schemas.microsoft.com/office/2006/metadata/properties" xmlns:ns3="7cb7bd1f-2dad-4c83-b15e-10775235a2d5" targetNamespace="http://schemas.microsoft.com/office/2006/metadata/properties" ma:root="true" ma:fieldsID="f383cc2f3e11204acc8d4acba16c633d" ns3:_="">
    <xsd:import namespace="7cb7bd1f-2dad-4c83-b15e-10775235a2d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7bd1f-2dad-4c83-b15e-10775235a2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FF5FC4-298F-438C-A8B3-18530DD68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7bd1f-2dad-4c83-b15e-10775235a2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916A8C-BE29-4C65-ABE9-430DE6CBD3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C46816-EC43-4A82-8FD5-8103C57D1E77}">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70</TotalTime>
  <Pages>4</Pages>
  <Words>1420</Words>
  <Characters>8524</Characters>
  <Application>Microsoft Office Word</Application>
  <DocSecurity>0</DocSecurity>
  <Lines>207</Lines>
  <Paragraphs>78</Paragraphs>
  <ScaleCrop>false</ScaleCrop>
  <HeadingPairs>
    <vt:vector size="2" baseType="variant">
      <vt:variant>
        <vt:lpstr>Title</vt:lpstr>
      </vt:variant>
      <vt:variant>
        <vt:i4>1</vt:i4>
      </vt:variant>
    </vt:vector>
  </HeadingPairs>
  <TitlesOfParts>
    <vt:vector size="1" baseType="lpstr">
      <vt:lpstr>Microsoft Word - Revised - Cooling Twr Newt SOW- Short form.docx</vt:lpstr>
    </vt:vector>
  </TitlesOfParts>
  <Company>Veteran Affairs</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Revised - Cooling Twr Newt SOW- Short form.docx</dc:title>
  <dc:subject/>
  <dc:creator>vhaconschwec</dc:creator>
  <cp:keywords>None</cp:keywords>
  <dc:description/>
  <cp:lastModifiedBy>Arabie, Robert D.</cp:lastModifiedBy>
  <cp:revision>3</cp:revision>
  <cp:lastPrinted>2024-05-16T12:00:00Z</cp:lastPrinted>
  <dcterms:created xsi:type="dcterms:W3CDTF">2026-03-12T17:41:00Z</dcterms:created>
  <dcterms:modified xsi:type="dcterms:W3CDTF">2026-03-12T19:23:00Z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0x010100E3BCBEC286847D4D8637EC80FBD06CE9</vt:lpwstr>
  </property>
</Properties>
</file>